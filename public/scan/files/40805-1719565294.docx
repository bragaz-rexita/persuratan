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D51137" w14:textId="77777777" w:rsidR="007841EB" w:rsidRDefault="00935844">
      <w:pPr>
        <w:pStyle w:val="TableParagraph"/>
        <w:spacing w:before="13" w:line="360" w:lineRule="auto"/>
        <w:ind w:right="95"/>
        <w:jc w:val="center"/>
        <w:rPr>
          <w:rFonts w:ascii="Times New Roman" w:hAnsi="Times New Roman" w:cs="Times New Roman"/>
          <w:b/>
          <w:sz w:val="24"/>
          <w:szCs w:val="24"/>
        </w:rPr>
      </w:pPr>
      <w:r>
        <w:rPr>
          <w:rFonts w:ascii="Times New Roman" w:hAnsi="Times New Roman" w:cs="Times New Roman"/>
          <w:b/>
          <w:sz w:val="24"/>
          <w:szCs w:val="24"/>
        </w:rPr>
        <w:t>PERJANJIAN KERJASAMA</w:t>
      </w:r>
    </w:p>
    <w:p w14:paraId="54024A37" w14:textId="77777777" w:rsidR="007841EB" w:rsidRDefault="00935844">
      <w:pPr>
        <w:pStyle w:val="TableParagraph"/>
        <w:spacing w:before="13" w:line="360" w:lineRule="auto"/>
        <w:ind w:right="95"/>
        <w:jc w:val="center"/>
        <w:rPr>
          <w:rFonts w:ascii="Times New Roman" w:hAnsi="Times New Roman" w:cs="Times New Roman"/>
          <w:b/>
          <w:sz w:val="24"/>
          <w:szCs w:val="24"/>
        </w:rPr>
      </w:pPr>
      <w:r>
        <w:rPr>
          <w:rFonts w:ascii="Times New Roman" w:hAnsi="Times New Roman" w:cs="Times New Roman"/>
          <w:b/>
          <w:sz w:val="24"/>
          <w:szCs w:val="24"/>
        </w:rPr>
        <w:t>ANTARA</w:t>
      </w:r>
    </w:p>
    <w:p w14:paraId="76E5F4A5" w14:textId="77777777" w:rsidR="007841EB" w:rsidRDefault="00935844">
      <w:pPr>
        <w:pStyle w:val="TableParagraph"/>
        <w:spacing w:before="13" w:line="360" w:lineRule="auto"/>
        <w:ind w:right="95"/>
        <w:jc w:val="center"/>
        <w:rPr>
          <w:rFonts w:ascii="Times New Roman" w:hAnsi="Times New Roman" w:cs="Times New Roman"/>
          <w:b/>
          <w:sz w:val="24"/>
          <w:szCs w:val="24"/>
        </w:rPr>
      </w:pPr>
      <w:r>
        <w:rPr>
          <w:rFonts w:ascii="Times New Roman" w:hAnsi="Times New Roman" w:cs="Times New Roman"/>
          <w:b/>
          <w:sz w:val="24"/>
          <w:szCs w:val="24"/>
        </w:rPr>
        <w:t>PT DELAPAN BERUANG MADU</w:t>
      </w:r>
    </w:p>
    <w:p w14:paraId="6EE767E2" w14:textId="77777777" w:rsidR="007841EB" w:rsidRDefault="00935844">
      <w:pPr>
        <w:pStyle w:val="TableParagraph"/>
        <w:spacing w:before="13" w:line="360" w:lineRule="auto"/>
        <w:ind w:right="95"/>
        <w:jc w:val="center"/>
        <w:rPr>
          <w:rFonts w:ascii="Times New Roman" w:hAnsi="Times New Roman" w:cs="Times New Roman"/>
          <w:b/>
          <w:sz w:val="24"/>
          <w:szCs w:val="24"/>
        </w:rPr>
      </w:pPr>
      <w:r>
        <w:rPr>
          <w:rFonts w:ascii="Times New Roman" w:hAnsi="Times New Roman" w:cs="Times New Roman"/>
          <w:b/>
          <w:sz w:val="24"/>
          <w:szCs w:val="24"/>
        </w:rPr>
        <w:t>DENGAN</w:t>
      </w:r>
    </w:p>
    <w:p w14:paraId="3E893260" w14:textId="77777777" w:rsidR="007841EB" w:rsidRDefault="00BF6F75">
      <w:pPr>
        <w:pStyle w:val="TableParagraph"/>
        <w:spacing w:before="13" w:line="360" w:lineRule="auto"/>
        <w:ind w:right="95"/>
        <w:jc w:val="center"/>
        <w:rPr>
          <w:rFonts w:ascii="Times New Roman" w:hAnsi="Times New Roman" w:cs="Times New Roman"/>
          <w:b/>
          <w:sz w:val="24"/>
          <w:szCs w:val="24"/>
        </w:rPr>
      </w:pPr>
      <w:r>
        <w:rPr>
          <w:rFonts w:ascii="Times New Roman" w:hAnsi="Times New Roman" w:cs="Times New Roman"/>
          <w:b/>
          <w:sz w:val="24"/>
          <w:szCs w:val="24"/>
        </w:rPr>
        <w:t>PT DISA PRIMA MEDIKA</w:t>
      </w:r>
    </w:p>
    <w:p w14:paraId="305E6EA8" w14:textId="77777777" w:rsidR="007841EB" w:rsidRDefault="00935844">
      <w:pPr>
        <w:pStyle w:val="TableParagraph"/>
        <w:tabs>
          <w:tab w:val="left" w:pos="8931"/>
        </w:tabs>
        <w:spacing w:before="34" w:line="360" w:lineRule="auto"/>
        <w:ind w:right="95"/>
        <w:jc w:val="center"/>
        <w:rPr>
          <w:rFonts w:ascii="Times New Roman" w:hAnsi="Times New Roman" w:cs="Times New Roman"/>
          <w:b/>
          <w:sz w:val="24"/>
          <w:szCs w:val="24"/>
        </w:rPr>
      </w:pPr>
      <w:r>
        <w:rPr>
          <w:rFonts w:ascii="Times New Roman" w:hAnsi="Times New Roman" w:cs="Times New Roman"/>
          <w:b/>
          <w:sz w:val="24"/>
          <w:szCs w:val="24"/>
        </w:rPr>
        <w:t>TENTANG</w:t>
      </w:r>
    </w:p>
    <w:p w14:paraId="31C7FE72" w14:textId="77777777" w:rsidR="007841EB" w:rsidRDefault="00935844">
      <w:pPr>
        <w:pStyle w:val="TableParagraph"/>
        <w:pBdr>
          <w:bottom w:val="single" w:sz="6" w:space="1" w:color="auto"/>
        </w:pBdr>
        <w:tabs>
          <w:tab w:val="left" w:pos="8931"/>
        </w:tabs>
        <w:spacing w:before="34" w:line="360" w:lineRule="auto"/>
        <w:ind w:right="95"/>
        <w:jc w:val="center"/>
        <w:rPr>
          <w:rFonts w:ascii="Times New Roman" w:hAnsi="Times New Roman" w:cs="Times New Roman"/>
          <w:b/>
          <w:sz w:val="24"/>
          <w:szCs w:val="24"/>
        </w:rPr>
      </w:pPr>
      <w:r>
        <w:rPr>
          <w:rFonts w:ascii="Times New Roman" w:hAnsi="Times New Roman" w:cs="Times New Roman"/>
          <w:b/>
          <w:sz w:val="24"/>
          <w:szCs w:val="24"/>
        </w:rPr>
        <w:t>PELAYANAN ANTAR OBAT</w:t>
      </w:r>
    </w:p>
    <w:p w14:paraId="607925F7" w14:textId="77777777" w:rsidR="008A1FF8" w:rsidRDefault="008A1FF8">
      <w:pPr>
        <w:pStyle w:val="TableParagraph"/>
        <w:tabs>
          <w:tab w:val="left" w:pos="8931"/>
        </w:tabs>
        <w:spacing w:before="34" w:line="360" w:lineRule="auto"/>
        <w:ind w:right="95"/>
        <w:rPr>
          <w:rFonts w:ascii="Times New Roman" w:hAnsi="Times New Roman" w:cs="Times New Roman"/>
          <w:b/>
          <w:sz w:val="24"/>
          <w:szCs w:val="24"/>
        </w:rPr>
      </w:pPr>
    </w:p>
    <w:p w14:paraId="22B26AAB" w14:textId="77777777" w:rsidR="007841EB" w:rsidRDefault="00935844">
      <w:pPr>
        <w:pStyle w:val="TableParagraph"/>
        <w:spacing w:line="360" w:lineRule="auto"/>
        <w:ind w:left="1440" w:right="-46" w:firstLine="720"/>
        <w:rPr>
          <w:rFonts w:ascii="Times New Roman" w:hAnsi="Times New Roman" w:cs="Times New Roman"/>
          <w:sz w:val="24"/>
          <w:szCs w:val="24"/>
        </w:rPr>
      </w:pPr>
      <w:r>
        <w:rPr>
          <w:rFonts w:ascii="Times New Roman" w:hAnsi="Times New Roman" w:cs="Times New Roman"/>
          <w:sz w:val="24"/>
          <w:szCs w:val="24"/>
        </w:rPr>
        <w:t>No. Beetu</w:t>
      </w:r>
      <w:r>
        <w:rPr>
          <w:rFonts w:ascii="Times New Roman" w:hAnsi="Times New Roman" w:cs="Times New Roman"/>
          <w:sz w:val="24"/>
          <w:szCs w:val="24"/>
          <w:lang w:val="id-ID"/>
        </w:rPr>
        <w:tab/>
      </w:r>
      <w:r>
        <w:rPr>
          <w:rFonts w:ascii="Times New Roman" w:hAnsi="Times New Roman" w:cs="Times New Roman"/>
          <w:sz w:val="24"/>
          <w:szCs w:val="24"/>
        </w:rPr>
        <w:t xml:space="preserve"> : 00</w:t>
      </w:r>
      <w:r w:rsidR="006B362F">
        <w:rPr>
          <w:rFonts w:ascii="Times New Roman" w:hAnsi="Times New Roman" w:cs="Times New Roman"/>
          <w:sz w:val="24"/>
          <w:szCs w:val="24"/>
        </w:rPr>
        <w:t>7</w:t>
      </w:r>
      <w:r>
        <w:rPr>
          <w:rFonts w:ascii="Times New Roman" w:hAnsi="Times New Roman" w:cs="Times New Roman"/>
          <w:sz w:val="24"/>
          <w:szCs w:val="24"/>
        </w:rPr>
        <w:t>/P</w:t>
      </w:r>
      <w:r w:rsidR="00BF6F75">
        <w:rPr>
          <w:rFonts w:ascii="Times New Roman" w:hAnsi="Times New Roman" w:cs="Times New Roman"/>
          <w:sz w:val="24"/>
          <w:szCs w:val="24"/>
        </w:rPr>
        <w:t>KS</w:t>
      </w:r>
      <w:r>
        <w:rPr>
          <w:rFonts w:ascii="Times New Roman" w:hAnsi="Times New Roman" w:cs="Times New Roman"/>
          <w:sz w:val="24"/>
          <w:szCs w:val="24"/>
        </w:rPr>
        <w:t>/</w:t>
      </w:r>
      <w:r w:rsidR="006B362F">
        <w:rPr>
          <w:rFonts w:ascii="Times New Roman" w:hAnsi="Times New Roman" w:cs="Times New Roman"/>
          <w:sz w:val="24"/>
          <w:szCs w:val="24"/>
        </w:rPr>
        <w:t>VI</w:t>
      </w:r>
      <w:r>
        <w:rPr>
          <w:rFonts w:ascii="Times New Roman" w:hAnsi="Times New Roman" w:cs="Times New Roman"/>
          <w:sz w:val="24"/>
          <w:szCs w:val="24"/>
        </w:rPr>
        <w:t>/</w:t>
      </w:r>
      <w:r w:rsidR="00BF6F75">
        <w:rPr>
          <w:rFonts w:ascii="Times New Roman" w:hAnsi="Times New Roman" w:cs="Times New Roman"/>
          <w:sz w:val="24"/>
          <w:szCs w:val="24"/>
        </w:rPr>
        <w:t>RS/PTDPM</w:t>
      </w:r>
      <w:r>
        <w:rPr>
          <w:rFonts w:ascii="Times New Roman" w:hAnsi="Times New Roman" w:cs="Times New Roman"/>
          <w:sz w:val="24"/>
          <w:szCs w:val="24"/>
        </w:rPr>
        <w:t>/</w:t>
      </w:r>
      <w:r w:rsidR="00BF6F75">
        <w:rPr>
          <w:rFonts w:ascii="Times New Roman" w:hAnsi="Times New Roman" w:cs="Times New Roman"/>
          <w:sz w:val="24"/>
          <w:szCs w:val="24"/>
        </w:rPr>
        <w:t>MLG</w:t>
      </w:r>
      <w:r>
        <w:rPr>
          <w:rFonts w:ascii="Times New Roman" w:hAnsi="Times New Roman" w:cs="Times New Roman"/>
          <w:sz w:val="24"/>
          <w:szCs w:val="24"/>
        </w:rPr>
        <w:t>/2</w:t>
      </w:r>
      <w:r w:rsidR="006B362F">
        <w:rPr>
          <w:rFonts w:ascii="Times New Roman" w:hAnsi="Times New Roman" w:cs="Times New Roman"/>
          <w:sz w:val="24"/>
          <w:szCs w:val="24"/>
        </w:rPr>
        <w:t>4</w:t>
      </w:r>
      <w:r>
        <w:rPr>
          <w:rFonts w:ascii="Times New Roman" w:hAnsi="Times New Roman" w:cs="Times New Roman"/>
          <w:sz w:val="24"/>
          <w:szCs w:val="24"/>
        </w:rPr>
        <w:t>-2</w:t>
      </w:r>
      <w:r w:rsidR="006B362F">
        <w:rPr>
          <w:rFonts w:ascii="Times New Roman" w:hAnsi="Times New Roman" w:cs="Times New Roman"/>
          <w:sz w:val="24"/>
          <w:szCs w:val="24"/>
        </w:rPr>
        <w:t>5</w:t>
      </w:r>
    </w:p>
    <w:p w14:paraId="31B2F837" w14:textId="25A85623" w:rsidR="007841EB" w:rsidRDefault="00935844">
      <w:pPr>
        <w:spacing w:line="360" w:lineRule="auto"/>
        <w:ind w:left="1440" w:firstLine="720"/>
        <w:rPr>
          <w:rFonts w:ascii="Times New Roman" w:hAnsi="Times New Roman" w:cs="Times New Roman"/>
          <w:sz w:val="24"/>
          <w:szCs w:val="24"/>
        </w:rPr>
      </w:pPr>
      <w:r>
        <w:rPr>
          <w:rFonts w:ascii="Times New Roman" w:hAnsi="Times New Roman" w:cs="Times New Roman"/>
          <w:sz w:val="24"/>
          <w:szCs w:val="24"/>
        </w:rPr>
        <w:t>No</w:t>
      </w:r>
      <w:r w:rsidR="00407CEA">
        <w:rPr>
          <w:rFonts w:ascii="Times New Roman" w:hAnsi="Times New Roman" w:cs="Times New Roman"/>
          <w:sz w:val="24"/>
          <w:szCs w:val="24"/>
        </w:rPr>
        <w:t>mor RS</w:t>
      </w:r>
      <w:r w:rsidR="00407CEA">
        <w:rPr>
          <w:rFonts w:ascii="Times New Roman" w:hAnsi="Times New Roman" w:cs="Times New Roman"/>
          <w:sz w:val="24"/>
          <w:szCs w:val="24"/>
        </w:rPr>
        <w:tab/>
      </w:r>
      <w:r>
        <w:rPr>
          <w:rFonts w:ascii="Times New Roman" w:hAnsi="Times New Roman" w:cs="Times New Roman"/>
          <w:sz w:val="24"/>
          <w:szCs w:val="24"/>
        </w:rPr>
        <w:t xml:space="preserve"> : </w:t>
      </w:r>
    </w:p>
    <w:p w14:paraId="39E92482" w14:textId="77777777" w:rsidR="007841EB" w:rsidRDefault="007841EB">
      <w:pPr>
        <w:spacing w:line="360" w:lineRule="auto"/>
        <w:jc w:val="center"/>
        <w:rPr>
          <w:rFonts w:ascii="Times New Roman" w:hAnsi="Times New Roman" w:cs="Times New Roman"/>
          <w:sz w:val="24"/>
          <w:szCs w:val="24"/>
          <w:lang w:val="id-ID"/>
        </w:rPr>
      </w:pPr>
    </w:p>
    <w:p w14:paraId="402A507D" w14:textId="0E95A383" w:rsidR="007841EB" w:rsidRDefault="00935844" w:rsidP="00EB1EDA">
      <w:pPr>
        <w:spacing w:line="360" w:lineRule="auto"/>
        <w:jc w:val="both"/>
        <w:rPr>
          <w:rFonts w:ascii="Times New Roman" w:hAnsi="Times New Roman" w:cs="Times New Roman"/>
          <w:sz w:val="24"/>
          <w:szCs w:val="24"/>
          <w:lang w:val="id-ID"/>
        </w:rPr>
      </w:pPr>
      <w:r>
        <w:rPr>
          <w:rFonts w:ascii="Times New Roman" w:hAnsi="Times New Roman" w:cs="Times New Roman"/>
          <w:sz w:val="24"/>
          <w:szCs w:val="24"/>
        </w:rPr>
        <w:t xml:space="preserve">Pada hari ini </w:t>
      </w:r>
      <w:r w:rsidR="006C526D">
        <w:rPr>
          <w:rFonts w:ascii="Times New Roman" w:hAnsi="Times New Roman" w:cs="Times New Roman"/>
          <w:sz w:val="24"/>
          <w:szCs w:val="24"/>
        </w:rPr>
        <w:t xml:space="preserve"> </w:t>
      </w:r>
      <w:r w:rsidR="00407CEA">
        <w:rPr>
          <w:rFonts w:ascii="Times New Roman" w:hAnsi="Times New Roman" w:cs="Times New Roman"/>
          <w:sz w:val="24"/>
          <w:szCs w:val="24"/>
        </w:rPr>
        <w:t xml:space="preserve">Jumat </w:t>
      </w:r>
      <w:r>
        <w:rPr>
          <w:rFonts w:ascii="Times New Roman" w:hAnsi="Times New Roman" w:cs="Times New Roman"/>
          <w:sz w:val="24"/>
          <w:szCs w:val="24"/>
        </w:rPr>
        <w:t xml:space="preserve">tanggal </w:t>
      </w:r>
      <w:r w:rsidR="00407CEA">
        <w:rPr>
          <w:rFonts w:ascii="Times New Roman" w:hAnsi="Times New Roman" w:cs="Times New Roman"/>
          <w:sz w:val="24"/>
          <w:szCs w:val="24"/>
        </w:rPr>
        <w:t xml:space="preserve">Dua Belas </w:t>
      </w:r>
      <w:r>
        <w:rPr>
          <w:rFonts w:ascii="Times New Roman" w:hAnsi="Times New Roman" w:cs="Times New Roman"/>
          <w:sz w:val="24"/>
          <w:szCs w:val="24"/>
        </w:rPr>
        <w:t>bulan</w:t>
      </w:r>
      <w:r w:rsidR="00407CEA">
        <w:rPr>
          <w:rFonts w:ascii="Times New Roman" w:hAnsi="Times New Roman" w:cs="Times New Roman"/>
          <w:sz w:val="24"/>
          <w:szCs w:val="24"/>
        </w:rPr>
        <w:t xml:space="preserve"> Juni</w:t>
      </w:r>
      <w:r w:rsidR="006C526D">
        <w:rPr>
          <w:rFonts w:ascii="Times New Roman" w:hAnsi="Times New Roman" w:cs="Times New Roman"/>
          <w:sz w:val="24"/>
          <w:szCs w:val="24"/>
        </w:rPr>
        <w:t xml:space="preserve"> </w:t>
      </w:r>
      <w:r>
        <w:rPr>
          <w:rFonts w:ascii="Times New Roman" w:hAnsi="Times New Roman" w:cs="Times New Roman"/>
          <w:sz w:val="24"/>
          <w:szCs w:val="24"/>
        </w:rPr>
        <w:t>tahun</w:t>
      </w:r>
      <w:r w:rsidR="00407CEA">
        <w:rPr>
          <w:rFonts w:ascii="Times New Roman" w:hAnsi="Times New Roman" w:cs="Times New Roman"/>
          <w:sz w:val="24"/>
          <w:szCs w:val="24"/>
        </w:rPr>
        <w:t xml:space="preserve"> Dua Ribu dua Puluh Empat (12/06/2024)</w:t>
      </w:r>
      <w:r>
        <w:rPr>
          <w:rFonts w:ascii="Times New Roman" w:hAnsi="Times New Roman" w:cs="Times New Roman"/>
          <w:sz w:val="24"/>
          <w:szCs w:val="24"/>
        </w:rPr>
        <w:t>, telah dibuat dan ditandatangani Perjanjian Kerjasama oleh dan antara:</w:t>
      </w:r>
    </w:p>
    <w:p w14:paraId="5AAC6330" w14:textId="77777777" w:rsidR="00407CEA" w:rsidRDefault="00935844" w:rsidP="00EB1EDA">
      <w:pPr>
        <w:pStyle w:val="TableParagraph"/>
        <w:numPr>
          <w:ilvl w:val="0"/>
          <w:numId w:val="22"/>
        </w:numPr>
        <w:spacing w:before="146" w:line="360" w:lineRule="auto"/>
        <w:ind w:left="284" w:right="202" w:hanging="284"/>
        <w:jc w:val="both"/>
        <w:rPr>
          <w:rFonts w:ascii="Times New Roman" w:hAnsi="Times New Roman" w:cs="Times New Roman"/>
          <w:sz w:val="24"/>
          <w:szCs w:val="24"/>
        </w:rPr>
      </w:pPr>
      <w:r>
        <w:rPr>
          <w:rFonts w:ascii="Times New Roman" w:hAnsi="Times New Roman" w:cs="Times New Roman"/>
          <w:b/>
          <w:sz w:val="24"/>
          <w:szCs w:val="24"/>
        </w:rPr>
        <w:t>PT Delapan Beruang Madu</w:t>
      </w:r>
      <w:r>
        <w:rPr>
          <w:rFonts w:ascii="Times New Roman" w:hAnsi="Times New Roman" w:cs="Times New Roman"/>
          <w:sz w:val="24"/>
          <w:szCs w:val="24"/>
        </w:rPr>
        <w:t>, suatu perseroan terbatas yang didirikan berdasarkan hukum Negara Republik Indonesia</w:t>
      </w:r>
      <w:r w:rsidR="00BA1506">
        <w:rPr>
          <w:rFonts w:ascii="Times New Roman" w:hAnsi="Times New Roman" w:cs="Times New Roman"/>
          <w:sz w:val="24"/>
          <w:szCs w:val="24"/>
        </w:rPr>
        <w:t xml:space="preserve"> No PB - UMKU : 250122005849600020001</w:t>
      </w:r>
      <w:r>
        <w:rPr>
          <w:rFonts w:ascii="Times New Roman" w:hAnsi="Times New Roman" w:cs="Times New Roman"/>
          <w:sz w:val="24"/>
          <w:szCs w:val="24"/>
        </w:rPr>
        <w:t xml:space="preserve"> beralamat di Jl Gunung Anyar Blok ZD no.31, kota Surabaya, dalam hal ini diwakili oleh </w:t>
      </w:r>
      <w:r>
        <w:rPr>
          <w:rFonts w:ascii="Times New Roman" w:hAnsi="Times New Roman" w:cs="Times New Roman"/>
          <w:b/>
          <w:sz w:val="24"/>
          <w:szCs w:val="24"/>
        </w:rPr>
        <w:t>Gumewa Udiantoro</w:t>
      </w:r>
      <w:r>
        <w:rPr>
          <w:rFonts w:ascii="Times New Roman" w:hAnsi="Times New Roman" w:cs="Times New Roman"/>
          <w:sz w:val="24"/>
          <w:szCs w:val="24"/>
        </w:rPr>
        <w:t xml:space="preserve">, dalam kapasitas dan jabatannya selaku </w:t>
      </w:r>
      <w:r>
        <w:rPr>
          <w:rFonts w:ascii="Times New Roman" w:hAnsi="Times New Roman" w:cs="Times New Roman"/>
          <w:b/>
          <w:sz w:val="24"/>
          <w:szCs w:val="24"/>
        </w:rPr>
        <w:t xml:space="preserve">Direktur, </w:t>
      </w:r>
      <w:r>
        <w:rPr>
          <w:rFonts w:ascii="Times New Roman" w:hAnsi="Times New Roman" w:cs="Times New Roman"/>
          <w:sz w:val="24"/>
          <w:szCs w:val="24"/>
        </w:rPr>
        <w:t>untuk dan atas nama PT Delapan Beruang Madu, selanjutnya disebut sebagai “</w:t>
      </w:r>
      <w:r>
        <w:rPr>
          <w:rFonts w:ascii="Times New Roman" w:hAnsi="Times New Roman" w:cs="Times New Roman"/>
          <w:b/>
          <w:sz w:val="24"/>
          <w:szCs w:val="24"/>
        </w:rPr>
        <w:t>BEETU</w:t>
      </w:r>
      <w:r>
        <w:rPr>
          <w:rFonts w:ascii="Times New Roman" w:hAnsi="Times New Roman" w:cs="Times New Roman"/>
          <w:sz w:val="24"/>
          <w:szCs w:val="24"/>
        </w:rPr>
        <w:t>”;dan</w:t>
      </w:r>
    </w:p>
    <w:p w14:paraId="7529EC15" w14:textId="77517B8F" w:rsidR="00BF6F75" w:rsidRPr="00407CEA" w:rsidRDefault="00BF6F75" w:rsidP="00EB1EDA">
      <w:pPr>
        <w:pStyle w:val="TableParagraph"/>
        <w:numPr>
          <w:ilvl w:val="0"/>
          <w:numId w:val="22"/>
        </w:numPr>
        <w:spacing w:before="146" w:line="360" w:lineRule="auto"/>
        <w:ind w:left="284" w:right="202" w:hanging="284"/>
        <w:jc w:val="both"/>
        <w:rPr>
          <w:rFonts w:ascii="Times New Roman" w:hAnsi="Times New Roman" w:cs="Times New Roman"/>
          <w:sz w:val="24"/>
          <w:szCs w:val="24"/>
        </w:rPr>
      </w:pPr>
      <w:r w:rsidRPr="00407CEA">
        <w:rPr>
          <w:rFonts w:ascii="Times New Roman" w:hAnsi="Times New Roman" w:cs="Times New Roman"/>
          <w:b/>
          <w:sz w:val="24"/>
          <w:szCs w:val="24"/>
        </w:rPr>
        <w:t xml:space="preserve">PT DISA PRIMA MEDIKA, </w:t>
      </w:r>
      <w:r w:rsidRPr="00407CEA">
        <w:rPr>
          <w:rFonts w:ascii="Times New Roman" w:hAnsi="Times New Roman" w:cs="Times New Roman"/>
          <w:bCs/>
          <w:sz w:val="24"/>
          <w:szCs w:val="24"/>
        </w:rPr>
        <w:t xml:space="preserve">suatu badan usaha yang didirikan berdasarkan badan hukum No 10 Notaris Yudo Sigit, berkedudukan Banjararum Selatan No. 3B – Mondoroko – Kab. Malang dalam hal ini diwakili oleh </w:t>
      </w:r>
      <w:r w:rsidR="00F3156A" w:rsidRPr="00F3156A">
        <w:rPr>
          <w:rFonts w:ascii="Times New Roman" w:hAnsi="Times New Roman" w:cs="Times New Roman"/>
          <w:b/>
          <w:sz w:val="24"/>
          <w:szCs w:val="24"/>
        </w:rPr>
        <w:t>dr. Sefrina Trisadi</w:t>
      </w:r>
      <w:r w:rsidR="00F3156A">
        <w:rPr>
          <w:rFonts w:ascii="Times New Roman" w:hAnsi="Times New Roman" w:cs="Times New Roman"/>
          <w:bCs/>
          <w:sz w:val="24"/>
          <w:szCs w:val="24"/>
        </w:rPr>
        <w:t xml:space="preserve"> </w:t>
      </w:r>
      <w:r w:rsidRPr="00407CEA">
        <w:rPr>
          <w:rFonts w:ascii="Times New Roman" w:hAnsi="Times New Roman" w:cs="Times New Roman"/>
          <w:bCs/>
          <w:sz w:val="24"/>
          <w:szCs w:val="24"/>
        </w:rPr>
        <w:t xml:space="preserve">yang bertindak dalam jabatannya selaku </w:t>
      </w:r>
      <w:r w:rsidRPr="00407CEA">
        <w:rPr>
          <w:rFonts w:ascii="Times New Roman" w:hAnsi="Times New Roman" w:cs="Times New Roman"/>
          <w:b/>
          <w:sz w:val="24"/>
          <w:szCs w:val="24"/>
        </w:rPr>
        <w:t xml:space="preserve">Direktur </w:t>
      </w:r>
      <w:r w:rsidRPr="00407CEA">
        <w:rPr>
          <w:rFonts w:ascii="Times New Roman" w:hAnsi="Times New Roman" w:cs="Times New Roman"/>
          <w:bCs/>
          <w:sz w:val="24"/>
          <w:szCs w:val="24"/>
        </w:rPr>
        <w:t xml:space="preserve">dengan demikian sah bertindak untuk dan atas nama : </w:t>
      </w:r>
    </w:p>
    <w:p w14:paraId="5493E83E" w14:textId="486B4EA9" w:rsidR="00BF6F75" w:rsidRDefault="00BF6F75" w:rsidP="00EB1EDA">
      <w:pPr>
        <w:pStyle w:val="TableParagraph"/>
        <w:numPr>
          <w:ilvl w:val="0"/>
          <w:numId w:val="23"/>
        </w:numPr>
        <w:spacing w:before="146" w:line="360" w:lineRule="auto"/>
        <w:ind w:left="567" w:right="202"/>
        <w:jc w:val="both"/>
        <w:rPr>
          <w:rFonts w:ascii="Times New Roman" w:hAnsi="Times New Roman" w:cs="Times New Roman"/>
          <w:bCs/>
          <w:sz w:val="24"/>
          <w:szCs w:val="24"/>
        </w:rPr>
      </w:pPr>
      <w:r w:rsidRPr="00407CEA">
        <w:rPr>
          <w:rFonts w:ascii="Times New Roman" w:hAnsi="Times New Roman" w:cs="Times New Roman"/>
          <w:b/>
          <w:sz w:val="24"/>
          <w:szCs w:val="24"/>
        </w:rPr>
        <w:t>Rumah Sakit Prima Husada Sukorejo</w:t>
      </w:r>
      <w:r w:rsidRPr="00407CEA">
        <w:rPr>
          <w:rFonts w:ascii="Times New Roman" w:hAnsi="Times New Roman" w:cs="Times New Roman"/>
          <w:bCs/>
          <w:sz w:val="24"/>
          <w:szCs w:val="24"/>
        </w:rPr>
        <w:t xml:space="preserve"> </w:t>
      </w:r>
      <w:r w:rsidR="00935844" w:rsidRPr="00935844">
        <w:rPr>
          <w:rFonts w:ascii="Times New Roman" w:hAnsi="Times New Roman" w:cs="Times New Roman"/>
          <w:bCs/>
          <w:sz w:val="24"/>
          <w:szCs w:val="24"/>
        </w:rPr>
        <w:t xml:space="preserve">dengan Izin Operasional Rumah Sakit No 81201150810004 tertanggal 20 September 2023 diwakili oleh </w:t>
      </w:r>
      <w:r w:rsidR="00935844" w:rsidRPr="0067107A">
        <w:rPr>
          <w:rFonts w:ascii="Times New Roman" w:hAnsi="Times New Roman" w:cs="Times New Roman"/>
          <w:bCs/>
          <w:sz w:val="24"/>
          <w:szCs w:val="24"/>
        </w:rPr>
        <w:t>dr. Ifit Bagus Apriantono, M</w:t>
      </w:r>
      <w:r w:rsidR="00423215">
        <w:rPr>
          <w:rFonts w:ascii="Times New Roman" w:hAnsi="Times New Roman" w:cs="Times New Roman"/>
          <w:bCs/>
          <w:sz w:val="24"/>
          <w:szCs w:val="24"/>
        </w:rPr>
        <w:t>.</w:t>
      </w:r>
      <w:r w:rsidR="00935844" w:rsidRPr="0067107A">
        <w:rPr>
          <w:rFonts w:ascii="Times New Roman" w:hAnsi="Times New Roman" w:cs="Times New Roman"/>
          <w:bCs/>
          <w:sz w:val="24"/>
          <w:szCs w:val="24"/>
        </w:rPr>
        <w:t>MRS.</w:t>
      </w:r>
      <w:r w:rsidR="00935844" w:rsidRPr="00935844">
        <w:rPr>
          <w:rFonts w:ascii="Times New Roman" w:hAnsi="Times New Roman" w:cs="Times New Roman"/>
          <w:bCs/>
          <w:sz w:val="24"/>
          <w:szCs w:val="24"/>
        </w:rPr>
        <w:t xml:space="preserve"> sebagai Direktur Rumah Sakit Prima Husada yang beralamat di Jl. Raya Surabaya –Malang Km 54, Desa Lemahbang Kecamatan Sukorejo – Pasuruan.</w:t>
      </w:r>
    </w:p>
    <w:p w14:paraId="2A932567" w14:textId="77777777" w:rsidR="00135EDC" w:rsidRPr="00135EDC" w:rsidRDefault="00135EDC" w:rsidP="00135EDC">
      <w:pPr>
        <w:pStyle w:val="TableParagraph"/>
        <w:spacing w:before="146" w:line="360" w:lineRule="auto"/>
        <w:ind w:left="567" w:right="202"/>
        <w:jc w:val="both"/>
        <w:rPr>
          <w:rFonts w:ascii="Times New Roman" w:hAnsi="Times New Roman" w:cs="Times New Roman"/>
          <w:bCs/>
          <w:sz w:val="24"/>
          <w:szCs w:val="24"/>
        </w:rPr>
      </w:pPr>
    </w:p>
    <w:p w14:paraId="49417C06" w14:textId="1A14F777" w:rsidR="007841EB" w:rsidRPr="00EB1EDA" w:rsidRDefault="00935844" w:rsidP="00EB1EDA">
      <w:pPr>
        <w:pStyle w:val="TableParagraph"/>
        <w:spacing w:before="146" w:line="360" w:lineRule="auto"/>
        <w:ind w:right="202"/>
        <w:jc w:val="both"/>
        <w:rPr>
          <w:rFonts w:ascii="Times New Roman" w:hAnsi="Times New Roman" w:cs="Times New Roman"/>
          <w:sz w:val="24"/>
          <w:szCs w:val="24"/>
        </w:rPr>
      </w:pPr>
      <w:r>
        <w:rPr>
          <w:rFonts w:ascii="Times New Roman" w:hAnsi="Times New Roman" w:cs="Times New Roman"/>
          <w:b/>
          <w:sz w:val="24"/>
          <w:szCs w:val="24"/>
        </w:rPr>
        <w:t xml:space="preserve">BEETU </w:t>
      </w:r>
      <w:r>
        <w:rPr>
          <w:rFonts w:ascii="Times New Roman" w:hAnsi="Times New Roman" w:cs="Times New Roman"/>
          <w:sz w:val="24"/>
          <w:szCs w:val="24"/>
        </w:rPr>
        <w:t xml:space="preserve">dan </w:t>
      </w:r>
      <w:r w:rsidR="00613B86">
        <w:rPr>
          <w:rFonts w:ascii="Times New Roman" w:hAnsi="Times New Roman" w:cs="Times New Roman"/>
          <w:b/>
          <w:sz w:val="24"/>
          <w:szCs w:val="24"/>
        </w:rPr>
        <w:t>FASYANKES</w:t>
      </w:r>
      <w:r>
        <w:rPr>
          <w:rFonts w:ascii="Times New Roman" w:hAnsi="Times New Roman" w:cs="Times New Roman"/>
          <w:b/>
          <w:sz w:val="24"/>
          <w:szCs w:val="24"/>
        </w:rPr>
        <w:t xml:space="preserve"> </w:t>
      </w:r>
      <w:r>
        <w:rPr>
          <w:rFonts w:ascii="Times New Roman" w:hAnsi="Times New Roman" w:cs="Times New Roman"/>
          <w:sz w:val="24"/>
          <w:szCs w:val="24"/>
        </w:rPr>
        <w:t xml:space="preserve">selanjutnya secara bersama-sama disebut </w:t>
      </w:r>
      <w:r>
        <w:rPr>
          <w:rFonts w:ascii="Times New Roman" w:hAnsi="Times New Roman" w:cs="Times New Roman"/>
          <w:b/>
          <w:sz w:val="24"/>
          <w:szCs w:val="24"/>
        </w:rPr>
        <w:t xml:space="preserve">PARA PIHAK </w:t>
      </w:r>
      <w:r>
        <w:rPr>
          <w:rFonts w:ascii="Times New Roman" w:hAnsi="Times New Roman" w:cs="Times New Roman"/>
          <w:sz w:val="24"/>
          <w:szCs w:val="24"/>
        </w:rPr>
        <w:t xml:space="preserve">dan masing-masing disebut  </w:t>
      </w:r>
      <w:r>
        <w:rPr>
          <w:rFonts w:ascii="Times New Roman" w:hAnsi="Times New Roman" w:cs="Times New Roman"/>
          <w:b/>
          <w:sz w:val="24"/>
          <w:szCs w:val="24"/>
        </w:rPr>
        <w:t>PIHAK.</w:t>
      </w:r>
    </w:p>
    <w:p w14:paraId="703FC26D" w14:textId="77777777" w:rsidR="007841EB" w:rsidRDefault="00935844" w:rsidP="00EB1EDA">
      <w:pPr>
        <w:spacing w:line="360" w:lineRule="auto"/>
        <w:rPr>
          <w:rFonts w:ascii="Times New Roman" w:hAnsi="Times New Roman" w:cs="Times New Roman"/>
          <w:sz w:val="24"/>
          <w:szCs w:val="24"/>
          <w:lang w:val="id-ID"/>
        </w:rPr>
      </w:pPr>
      <w:r>
        <w:rPr>
          <w:rFonts w:ascii="Times New Roman" w:hAnsi="Times New Roman" w:cs="Times New Roman"/>
          <w:b/>
          <w:sz w:val="24"/>
          <w:szCs w:val="24"/>
        </w:rPr>
        <w:t xml:space="preserve">PARA PIHAK </w:t>
      </w:r>
      <w:r>
        <w:rPr>
          <w:rFonts w:ascii="Times New Roman" w:hAnsi="Times New Roman" w:cs="Times New Roman"/>
          <w:sz w:val="24"/>
          <w:szCs w:val="24"/>
        </w:rPr>
        <w:t>terlebih dahulu menerangkan hal-hal sebagai berikut:</w:t>
      </w:r>
    </w:p>
    <w:p w14:paraId="5912BE0A" w14:textId="77777777" w:rsidR="006C526D" w:rsidRPr="00BF6F75" w:rsidRDefault="00935844" w:rsidP="008A1FF8">
      <w:pPr>
        <w:pStyle w:val="TableParagraph"/>
        <w:numPr>
          <w:ilvl w:val="0"/>
          <w:numId w:val="1"/>
        </w:numPr>
        <w:tabs>
          <w:tab w:val="left" w:pos="923"/>
        </w:tabs>
        <w:spacing w:before="146" w:line="360" w:lineRule="auto"/>
        <w:ind w:right="199"/>
        <w:jc w:val="both"/>
        <w:rPr>
          <w:rFonts w:ascii="Times New Roman" w:hAnsi="Times New Roman" w:cs="Times New Roman"/>
          <w:sz w:val="24"/>
          <w:szCs w:val="24"/>
        </w:rPr>
      </w:pPr>
      <w:r>
        <w:rPr>
          <w:rFonts w:ascii="Times New Roman" w:hAnsi="Times New Roman" w:cs="Times New Roman"/>
          <w:sz w:val="24"/>
          <w:szCs w:val="24"/>
        </w:rPr>
        <w:t xml:space="preserve">Bahwa </w:t>
      </w:r>
      <w:r>
        <w:rPr>
          <w:rFonts w:ascii="Times New Roman" w:hAnsi="Times New Roman" w:cs="Times New Roman"/>
          <w:b/>
          <w:bCs/>
          <w:sz w:val="24"/>
          <w:szCs w:val="24"/>
        </w:rPr>
        <w:t>BEETU</w:t>
      </w:r>
      <w:r>
        <w:rPr>
          <w:rFonts w:ascii="Times New Roman" w:hAnsi="Times New Roman" w:cs="Times New Roman"/>
          <w:sz w:val="24"/>
          <w:szCs w:val="24"/>
        </w:rPr>
        <w:t xml:space="preserve"> adalah </w:t>
      </w:r>
      <w:r>
        <w:rPr>
          <w:rFonts w:ascii="Times New Roman" w:hAnsi="Times New Roman" w:cs="Times New Roman"/>
          <w:sz w:val="24"/>
          <w:szCs w:val="24"/>
          <w:lang w:val="id-ID"/>
        </w:rPr>
        <w:t>produk layanan dari PT Delapan Beruang Madu</w:t>
      </w:r>
      <w:r>
        <w:rPr>
          <w:rFonts w:ascii="Times New Roman" w:hAnsi="Times New Roman" w:cs="Times New Roman"/>
          <w:sz w:val="24"/>
          <w:szCs w:val="24"/>
        </w:rPr>
        <w:t xml:space="preserve"> yang </w:t>
      </w:r>
      <w:r>
        <w:rPr>
          <w:rFonts w:ascii="Times New Roman" w:hAnsi="Times New Roman" w:cs="Times New Roman"/>
          <w:sz w:val="24"/>
          <w:szCs w:val="24"/>
        </w:rPr>
        <w:lastRenderedPageBreak/>
        <w:t xml:space="preserve">menjalankan dan mengelola situs </w:t>
      </w:r>
      <w:hyperlink r:id="rId7" w:history="1">
        <w:r>
          <w:rPr>
            <w:rFonts w:ascii="Times New Roman" w:hAnsi="Times New Roman" w:cs="Times New Roman"/>
            <w:sz w:val="24"/>
            <w:szCs w:val="24"/>
          </w:rPr>
          <w:t xml:space="preserve">beetu.id </w:t>
        </w:r>
      </w:hyperlink>
      <w:r>
        <w:rPr>
          <w:rFonts w:ascii="Times New Roman" w:hAnsi="Times New Roman" w:cs="Times New Roman"/>
          <w:sz w:val="24"/>
          <w:szCs w:val="24"/>
        </w:rPr>
        <w:t>serta aplikasi Beetu (Android) (selanjutnya disebut “</w:t>
      </w:r>
      <w:r>
        <w:rPr>
          <w:rFonts w:ascii="Times New Roman" w:hAnsi="Times New Roman" w:cs="Times New Roman"/>
          <w:b/>
          <w:sz w:val="24"/>
          <w:szCs w:val="24"/>
        </w:rPr>
        <w:t>Aplikasi Beetu</w:t>
      </w:r>
      <w:r>
        <w:rPr>
          <w:rFonts w:ascii="Times New Roman" w:hAnsi="Times New Roman" w:cs="Times New Roman"/>
          <w:b/>
          <w:sz w:val="24"/>
          <w:szCs w:val="24"/>
          <w:lang w:val="id-ID"/>
        </w:rPr>
        <w:t xml:space="preserve"> for Hospital</w:t>
      </w:r>
      <w:r>
        <w:rPr>
          <w:rFonts w:ascii="Times New Roman" w:hAnsi="Times New Roman" w:cs="Times New Roman"/>
          <w:sz w:val="24"/>
          <w:szCs w:val="24"/>
        </w:rPr>
        <w:t>” ) yang</w:t>
      </w:r>
      <w:r>
        <w:rPr>
          <w:rFonts w:ascii="Times New Roman" w:hAnsi="Times New Roman" w:cs="Times New Roman"/>
          <w:spacing w:val="-12"/>
          <w:sz w:val="24"/>
          <w:szCs w:val="24"/>
        </w:rPr>
        <w:t xml:space="preserve"> telah terdaftar </w:t>
      </w:r>
      <w:r>
        <w:rPr>
          <w:rFonts w:ascii="Times New Roman" w:hAnsi="Times New Roman" w:cs="Times New Roman"/>
          <w:sz w:val="24"/>
          <w:szCs w:val="24"/>
        </w:rPr>
        <w:t>sah di Indonesia dengan merek dagang “</w:t>
      </w:r>
      <w:r>
        <w:rPr>
          <w:rFonts w:ascii="Times New Roman" w:hAnsi="Times New Roman" w:cs="Times New Roman"/>
          <w:b/>
          <w:sz w:val="24"/>
          <w:szCs w:val="24"/>
        </w:rPr>
        <w:t>BEETU</w:t>
      </w:r>
      <w:r>
        <w:rPr>
          <w:rFonts w:ascii="Times New Roman" w:hAnsi="Times New Roman" w:cs="Times New Roman"/>
          <w:sz w:val="24"/>
          <w:szCs w:val="24"/>
        </w:rPr>
        <w:t xml:space="preserve">”. Yang memiliki layanan untuk pengantaran obat secara online (daring) </w:t>
      </w:r>
    </w:p>
    <w:p w14:paraId="3F117BF2" w14:textId="74911F2E" w:rsidR="007841EB" w:rsidRDefault="00935844">
      <w:pPr>
        <w:pStyle w:val="TableParagraph"/>
        <w:numPr>
          <w:ilvl w:val="0"/>
          <w:numId w:val="1"/>
        </w:numPr>
        <w:tabs>
          <w:tab w:val="left" w:pos="923"/>
        </w:tabs>
        <w:spacing w:line="360" w:lineRule="auto"/>
        <w:ind w:right="199"/>
        <w:jc w:val="both"/>
        <w:rPr>
          <w:rFonts w:ascii="Times New Roman" w:hAnsi="Times New Roman" w:cs="Times New Roman"/>
          <w:sz w:val="24"/>
          <w:szCs w:val="24"/>
        </w:rPr>
      </w:pPr>
      <w:r>
        <w:rPr>
          <w:rFonts w:ascii="Times New Roman" w:hAnsi="Times New Roman" w:cs="Times New Roman"/>
          <w:sz w:val="24"/>
          <w:szCs w:val="24"/>
        </w:rPr>
        <w:t xml:space="preserve">Bahwa </w:t>
      </w:r>
      <w:r w:rsidR="00613B86">
        <w:rPr>
          <w:rFonts w:ascii="Times New Roman" w:hAnsi="Times New Roman" w:cs="Times New Roman"/>
          <w:b/>
          <w:sz w:val="24"/>
          <w:szCs w:val="24"/>
        </w:rPr>
        <w:t>FASYANKES</w:t>
      </w:r>
      <w:r>
        <w:rPr>
          <w:rFonts w:ascii="Times New Roman" w:hAnsi="Times New Roman" w:cs="Times New Roman"/>
          <w:b/>
          <w:sz w:val="24"/>
          <w:szCs w:val="24"/>
        </w:rPr>
        <w:t xml:space="preserve"> </w:t>
      </w:r>
      <w:r>
        <w:rPr>
          <w:rFonts w:ascii="Times New Roman" w:hAnsi="Times New Roman" w:cs="Times New Roman"/>
          <w:sz w:val="24"/>
          <w:szCs w:val="24"/>
        </w:rPr>
        <w:t>adalah suatu penyelenggara layanan kesehatan berdasarkan perundang- undangan yang berlaku di</w:t>
      </w:r>
      <w:r>
        <w:rPr>
          <w:rFonts w:ascii="Times New Roman" w:hAnsi="Times New Roman" w:cs="Times New Roman"/>
          <w:sz w:val="24"/>
          <w:szCs w:val="24"/>
          <w:lang w:val="id-ID"/>
        </w:rPr>
        <w:t xml:space="preserve"> </w:t>
      </w:r>
      <w:r>
        <w:rPr>
          <w:rFonts w:ascii="Times New Roman" w:hAnsi="Times New Roman" w:cs="Times New Roman"/>
          <w:sz w:val="24"/>
          <w:szCs w:val="24"/>
        </w:rPr>
        <w:t>Indonesia</w:t>
      </w:r>
    </w:p>
    <w:p w14:paraId="1CCCC57D" w14:textId="77777777" w:rsidR="007841EB" w:rsidRDefault="00935844">
      <w:pPr>
        <w:pStyle w:val="TableParagraph"/>
        <w:numPr>
          <w:ilvl w:val="0"/>
          <w:numId w:val="1"/>
        </w:numPr>
        <w:tabs>
          <w:tab w:val="left" w:pos="923"/>
        </w:tabs>
        <w:spacing w:line="360" w:lineRule="auto"/>
        <w:ind w:right="199"/>
        <w:jc w:val="both"/>
        <w:rPr>
          <w:rFonts w:ascii="Times New Roman" w:hAnsi="Times New Roman" w:cs="Times New Roman"/>
          <w:sz w:val="24"/>
          <w:szCs w:val="24"/>
        </w:rPr>
      </w:pPr>
      <w:r>
        <w:rPr>
          <w:rFonts w:ascii="Times New Roman" w:hAnsi="Times New Roman" w:cs="Times New Roman"/>
          <w:b/>
          <w:sz w:val="24"/>
          <w:szCs w:val="24"/>
        </w:rPr>
        <w:t xml:space="preserve">PARA PIHAK </w:t>
      </w:r>
      <w:r>
        <w:rPr>
          <w:rFonts w:ascii="Times New Roman" w:hAnsi="Times New Roman" w:cs="Times New Roman"/>
          <w:sz w:val="24"/>
          <w:szCs w:val="24"/>
        </w:rPr>
        <w:t>bermaksud untuk mengadakan kerja sama sehubungan dengan hal-hal penyediaan Layanan Antar Obat sebagaimana diatur dalam PKS ini.</w:t>
      </w:r>
    </w:p>
    <w:p w14:paraId="76C10654" w14:textId="77777777" w:rsidR="007841EB" w:rsidRDefault="007841EB">
      <w:pPr>
        <w:pStyle w:val="TableParagraph"/>
        <w:tabs>
          <w:tab w:val="left" w:pos="923"/>
        </w:tabs>
        <w:ind w:right="199"/>
        <w:jc w:val="both"/>
        <w:rPr>
          <w:rFonts w:ascii="Times New Roman" w:hAnsi="Times New Roman" w:cs="Times New Roman"/>
          <w:sz w:val="24"/>
          <w:szCs w:val="24"/>
          <w:lang w:val="id-ID"/>
        </w:rPr>
      </w:pPr>
    </w:p>
    <w:p w14:paraId="661CAE03" w14:textId="77777777" w:rsidR="007841EB" w:rsidRPr="008A1FF8" w:rsidRDefault="00935844">
      <w:pPr>
        <w:pStyle w:val="TableParagraph"/>
        <w:tabs>
          <w:tab w:val="left" w:pos="923"/>
        </w:tabs>
        <w:spacing w:line="360" w:lineRule="auto"/>
        <w:ind w:right="199"/>
        <w:jc w:val="both"/>
        <w:rPr>
          <w:rFonts w:ascii="Times New Roman" w:hAnsi="Times New Roman" w:cs="Times New Roman"/>
          <w:sz w:val="24"/>
          <w:szCs w:val="24"/>
        </w:rPr>
      </w:pPr>
      <w:r>
        <w:rPr>
          <w:rFonts w:ascii="Times New Roman" w:hAnsi="Times New Roman" w:cs="Times New Roman"/>
          <w:b/>
          <w:sz w:val="24"/>
          <w:szCs w:val="24"/>
        </w:rPr>
        <w:t xml:space="preserve">PARA PIHAK </w:t>
      </w:r>
      <w:r>
        <w:rPr>
          <w:rFonts w:ascii="Times New Roman" w:hAnsi="Times New Roman" w:cs="Times New Roman"/>
          <w:sz w:val="24"/>
          <w:szCs w:val="24"/>
        </w:rPr>
        <w:t>setuju untuk membuat PKS ini dengan syarat dan ketentuan sebagai berikut</w:t>
      </w:r>
      <w:r w:rsidR="008A1FF8">
        <w:rPr>
          <w:rFonts w:ascii="Times New Roman" w:hAnsi="Times New Roman" w:cs="Times New Roman"/>
          <w:sz w:val="24"/>
          <w:szCs w:val="24"/>
        </w:rPr>
        <w:t>:</w:t>
      </w:r>
    </w:p>
    <w:p w14:paraId="754C9FB3" w14:textId="77777777" w:rsidR="007841EB" w:rsidRDefault="007841EB">
      <w:pPr>
        <w:pStyle w:val="TableParagraph"/>
        <w:tabs>
          <w:tab w:val="left" w:pos="923"/>
        </w:tabs>
        <w:spacing w:line="360" w:lineRule="auto"/>
        <w:ind w:right="199"/>
        <w:jc w:val="both"/>
        <w:rPr>
          <w:rFonts w:ascii="Times New Roman" w:hAnsi="Times New Roman" w:cs="Times New Roman"/>
          <w:sz w:val="24"/>
          <w:szCs w:val="24"/>
          <w:lang w:val="id-ID"/>
        </w:rPr>
      </w:pPr>
    </w:p>
    <w:p w14:paraId="17978479" w14:textId="77777777" w:rsidR="007841EB" w:rsidRDefault="00935844">
      <w:pPr>
        <w:pStyle w:val="TableParagraph"/>
        <w:spacing w:before="13" w:line="360" w:lineRule="auto"/>
        <w:ind w:right="95"/>
        <w:jc w:val="center"/>
        <w:rPr>
          <w:rFonts w:ascii="Times New Roman" w:hAnsi="Times New Roman" w:cs="Times New Roman"/>
          <w:b/>
          <w:sz w:val="24"/>
          <w:szCs w:val="24"/>
        </w:rPr>
      </w:pPr>
      <w:r>
        <w:rPr>
          <w:rFonts w:ascii="Times New Roman" w:hAnsi="Times New Roman" w:cs="Times New Roman"/>
          <w:b/>
          <w:sz w:val="24"/>
          <w:szCs w:val="24"/>
        </w:rPr>
        <w:t>PASAL 1</w:t>
      </w:r>
    </w:p>
    <w:p w14:paraId="6B9DC7DA" w14:textId="704400D5" w:rsidR="007841EB" w:rsidRDefault="00935844" w:rsidP="00407CEA">
      <w:pPr>
        <w:pStyle w:val="TableParagraph"/>
        <w:tabs>
          <w:tab w:val="left" w:pos="8931"/>
        </w:tabs>
        <w:spacing w:before="34" w:line="360" w:lineRule="auto"/>
        <w:ind w:right="95"/>
        <w:jc w:val="center"/>
        <w:rPr>
          <w:rFonts w:ascii="Times New Roman" w:hAnsi="Times New Roman" w:cs="Times New Roman"/>
          <w:b/>
          <w:sz w:val="24"/>
          <w:szCs w:val="24"/>
          <w:lang w:val="id-ID"/>
        </w:rPr>
      </w:pPr>
      <w:r>
        <w:rPr>
          <w:rFonts w:ascii="Times New Roman" w:hAnsi="Times New Roman" w:cs="Times New Roman"/>
          <w:b/>
          <w:sz w:val="24"/>
          <w:szCs w:val="24"/>
        </w:rPr>
        <w:t>DEFINISI DAN INTERPRETASI</w:t>
      </w:r>
    </w:p>
    <w:p w14:paraId="7C33C20C" w14:textId="77777777" w:rsidR="00407CEA" w:rsidRDefault="00407CEA" w:rsidP="00407CEA">
      <w:pPr>
        <w:pStyle w:val="TableParagraph"/>
        <w:tabs>
          <w:tab w:val="left" w:pos="8931"/>
        </w:tabs>
        <w:spacing w:before="34" w:line="360" w:lineRule="auto"/>
        <w:ind w:right="95"/>
        <w:jc w:val="center"/>
        <w:rPr>
          <w:rFonts w:ascii="Times New Roman" w:hAnsi="Times New Roman" w:cs="Times New Roman"/>
          <w:b/>
          <w:sz w:val="24"/>
          <w:szCs w:val="24"/>
          <w:lang w:val="id-ID"/>
        </w:rPr>
      </w:pPr>
    </w:p>
    <w:p w14:paraId="1F08D67B" w14:textId="77777777" w:rsidR="007841EB" w:rsidRDefault="00935844">
      <w:pPr>
        <w:pStyle w:val="TableParagraph"/>
        <w:spacing w:line="360" w:lineRule="auto"/>
        <w:ind w:left="202" w:right="202"/>
        <w:jc w:val="both"/>
        <w:rPr>
          <w:rFonts w:ascii="Times New Roman" w:hAnsi="Times New Roman" w:cs="Times New Roman"/>
          <w:sz w:val="24"/>
          <w:szCs w:val="24"/>
        </w:rPr>
      </w:pPr>
      <w:r>
        <w:rPr>
          <w:rFonts w:ascii="Times New Roman" w:hAnsi="Times New Roman" w:cs="Times New Roman"/>
          <w:sz w:val="24"/>
          <w:szCs w:val="24"/>
        </w:rPr>
        <w:t>Dalam  perjanjian ini yang dimaksud dengan :</w:t>
      </w:r>
    </w:p>
    <w:p w14:paraId="3118EFE5" w14:textId="55A759CB" w:rsidR="007841EB" w:rsidRDefault="00935844">
      <w:pPr>
        <w:pStyle w:val="TableParagraph"/>
        <w:numPr>
          <w:ilvl w:val="0"/>
          <w:numId w:val="2"/>
        </w:numPr>
        <w:tabs>
          <w:tab w:val="left" w:pos="923"/>
        </w:tabs>
        <w:spacing w:line="360" w:lineRule="auto"/>
        <w:ind w:right="201"/>
        <w:jc w:val="both"/>
        <w:rPr>
          <w:rFonts w:ascii="Times New Roman" w:hAnsi="Times New Roman" w:cs="Times New Roman"/>
          <w:sz w:val="24"/>
          <w:szCs w:val="24"/>
        </w:rPr>
      </w:pPr>
      <w:r>
        <w:rPr>
          <w:rFonts w:ascii="Times New Roman" w:hAnsi="Times New Roman" w:cs="Times New Roman"/>
          <w:b/>
          <w:sz w:val="24"/>
          <w:szCs w:val="24"/>
        </w:rPr>
        <w:t xml:space="preserve">PENGGUNA </w:t>
      </w:r>
      <w:r>
        <w:rPr>
          <w:rFonts w:ascii="Times New Roman" w:hAnsi="Times New Roman" w:cs="Times New Roman"/>
          <w:sz w:val="24"/>
          <w:szCs w:val="24"/>
        </w:rPr>
        <w:t xml:space="preserve">adalah orang/konsumen yang menggunakan layanan pengiriman obat dari </w:t>
      </w:r>
      <w:r w:rsidR="00613B86">
        <w:rPr>
          <w:rFonts w:ascii="Times New Roman" w:hAnsi="Times New Roman" w:cs="Times New Roman"/>
          <w:b/>
          <w:sz w:val="24"/>
          <w:szCs w:val="24"/>
        </w:rPr>
        <w:t>FASYANKES</w:t>
      </w:r>
      <w:r>
        <w:rPr>
          <w:rFonts w:ascii="Times New Roman" w:hAnsi="Times New Roman" w:cs="Times New Roman"/>
          <w:b/>
          <w:sz w:val="24"/>
          <w:szCs w:val="24"/>
        </w:rPr>
        <w:t xml:space="preserve"> </w:t>
      </w:r>
      <w:r>
        <w:rPr>
          <w:rFonts w:ascii="Times New Roman" w:hAnsi="Times New Roman" w:cs="Times New Roman"/>
          <w:sz w:val="24"/>
          <w:szCs w:val="24"/>
        </w:rPr>
        <w:t xml:space="preserve">melalui </w:t>
      </w:r>
      <w:r>
        <w:rPr>
          <w:rFonts w:ascii="Times New Roman" w:hAnsi="Times New Roman" w:cs="Times New Roman"/>
          <w:b/>
          <w:bCs/>
          <w:i/>
          <w:iCs/>
          <w:sz w:val="24"/>
          <w:szCs w:val="24"/>
        </w:rPr>
        <w:t>BEETU</w:t>
      </w:r>
      <w:r>
        <w:rPr>
          <w:rFonts w:ascii="Times New Roman" w:hAnsi="Times New Roman" w:cs="Times New Roman"/>
          <w:sz w:val="24"/>
          <w:szCs w:val="24"/>
        </w:rPr>
        <w:t>.</w:t>
      </w:r>
    </w:p>
    <w:p w14:paraId="24B7FB69" w14:textId="2CE87430" w:rsidR="007841EB" w:rsidRDefault="00935844">
      <w:pPr>
        <w:pStyle w:val="TableParagraph"/>
        <w:numPr>
          <w:ilvl w:val="0"/>
          <w:numId w:val="2"/>
        </w:numPr>
        <w:tabs>
          <w:tab w:val="left" w:pos="923"/>
        </w:tabs>
        <w:spacing w:line="360" w:lineRule="auto"/>
        <w:ind w:right="199"/>
        <w:jc w:val="both"/>
        <w:rPr>
          <w:rFonts w:ascii="Times New Roman" w:hAnsi="Times New Roman" w:cs="Times New Roman"/>
          <w:sz w:val="24"/>
          <w:szCs w:val="24"/>
        </w:rPr>
      </w:pPr>
      <w:r>
        <w:rPr>
          <w:rFonts w:ascii="Times New Roman" w:hAnsi="Times New Roman" w:cs="Times New Roman"/>
          <w:b/>
          <w:sz w:val="24"/>
          <w:szCs w:val="24"/>
        </w:rPr>
        <w:t xml:space="preserve">Layanan Antar Obat </w:t>
      </w:r>
      <w:r>
        <w:rPr>
          <w:rFonts w:ascii="Times New Roman" w:hAnsi="Times New Roman" w:cs="Times New Roman"/>
          <w:sz w:val="24"/>
          <w:szCs w:val="24"/>
        </w:rPr>
        <w:t xml:space="preserve">adalah suatu layanan yang diberikan oleh </w:t>
      </w:r>
      <w:r>
        <w:rPr>
          <w:rFonts w:ascii="Times New Roman" w:hAnsi="Times New Roman" w:cs="Times New Roman"/>
          <w:b/>
          <w:sz w:val="24"/>
          <w:szCs w:val="24"/>
        </w:rPr>
        <w:t xml:space="preserve">BEETU </w:t>
      </w:r>
      <w:r>
        <w:rPr>
          <w:rFonts w:ascii="Times New Roman" w:hAnsi="Times New Roman" w:cs="Times New Roman"/>
          <w:sz w:val="24"/>
          <w:szCs w:val="24"/>
        </w:rPr>
        <w:t xml:space="preserve">yang memfasilitasi akses </w:t>
      </w:r>
      <w:r>
        <w:rPr>
          <w:rFonts w:ascii="Times New Roman" w:hAnsi="Times New Roman" w:cs="Times New Roman"/>
          <w:b/>
          <w:sz w:val="24"/>
          <w:szCs w:val="24"/>
        </w:rPr>
        <w:t xml:space="preserve">PENGGUNA </w:t>
      </w:r>
      <w:r>
        <w:rPr>
          <w:rFonts w:ascii="Times New Roman" w:hAnsi="Times New Roman" w:cs="Times New Roman"/>
          <w:sz w:val="24"/>
          <w:szCs w:val="24"/>
        </w:rPr>
        <w:t xml:space="preserve">kepada </w:t>
      </w:r>
      <w:r w:rsidR="00613B86">
        <w:rPr>
          <w:rFonts w:ascii="Times New Roman" w:hAnsi="Times New Roman" w:cs="Times New Roman"/>
          <w:b/>
          <w:sz w:val="24"/>
          <w:szCs w:val="24"/>
        </w:rPr>
        <w:t>FASYANKES</w:t>
      </w:r>
      <w:r>
        <w:rPr>
          <w:rFonts w:ascii="Times New Roman" w:hAnsi="Times New Roman" w:cs="Times New Roman"/>
          <w:b/>
          <w:sz w:val="24"/>
          <w:szCs w:val="24"/>
        </w:rPr>
        <w:t xml:space="preserve"> </w:t>
      </w:r>
      <w:r>
        <w:rPr>
          <w:rFonts w:ascii="Times New Roman" w:hAnsi="Times New Roman" w:cs="Times New Roman"/>
          <w:sz w:val="24"/>
          <w:szCs w:val="24"/>
        </w:rPr>
        <w:t xml:space="preserve">melalui layanan antar obat secara online. Layanan ini juga dapat digunakan sebagai sistem </w:t>
      </w:r>
      <w:r>
        <w:rPr>
          <w:rFonts w:ascii="Times New Roman" w:hAnsi="Times New Roman" w:cs="Times New Roman"/>
          <w:i/>
          <w:iCs/>
          <w:sz w:val="24"/>
          <w:szCs w:val="24"/>
        </w:rPr>
        <w:t>self service</w:t>
      </w:r>
      <w:r>
        <w:rPr>
          <w:rFonts w:ascii="Times New Roman" w:hAnsi="Times New Roman" w:cs="Times New Roman"/>
          <w:sz w:val="24"/>
          <w:szCs w:val="24"/>
        </w:rPr>
        <w:t xml:space="preserve"> yang disediakan oleh </w:t>
      </w:r>
      <w:r>
        <w:rPr>
          <w:rFonts w:ascii="Times New Roman" w:hAnsi="Times New Roman" w:cs="Times New Roman"/>
          <w:b/>
          <w:sz w:val="24"/>
          <w:szCs w:val="24"/>
        </w:rPr>
        <w:t xml:space="preserve">BEETU </w:t>
      </w:r>
      <w:r>
        <w:rPr>
          <w:rFonts w:ascii="Times New Roman" w:hAnsi="Times New Roman" w:cs="Times New Roman"/>
          <w:sz w:val="24"/>
          <w:szCs w:val="24"/>
        </w:rPr>
        <w:t xml:space="preserve">yang dapat digunakan oleh </w:t>
      </w:r>
      <w:r>
        <w:rPr>
          <w:rFonts w:ascii="Times New Roman" w:hAnsi="Times New Roman" w:cs="Times New Roman"/>
          <w:b/>
          <w:sz w:val="24"/>
          <w:szCs w:val="24"/>
        </w:rPr>
        <w:t xml:space="preserve">PENGGUNA </w:t>
      </w:r>
      <w:r>
        <w:rPr>
          <w:rFonts w:ascii="Times New Roman" w:hAnsi="Times New Roman" w:cs="Times New Roman"/>
          <w:sz w:val="24"/>
          <w:szCs w:val="24"/>
        </w:rPr>
        <w:t xml:space="preserve">untuk memesan jadwal pengantaran obat di lokasi </w:t>
      </w:r>
      <w:r w:rsidR="00613B86">
        <w:rPr>
          <w:rFonts w:ascii="Times New Roman" w:hAnsi="Times New Roman" w:cs="Times New Roman"/>
          <w:b/>
          <w:sz w:val="24"/>
          <w:szCs w:val="24"/>
        </w:rPr>
        <w:t>FASYANKES</w:t>
      </w:r>
      <w:r>
        <w:rPr>
          <w:rFonts w:ascii="Times New Roman" w:hAnsi="Times New Roman" w:cs="Times New Roman"/>
          <w:sz w:val="24"/>
          <w:szCs w:val="24"/>
        </w:rPr>
        <w:t>.</w:t>
      </w:r>
    </w:p>
    <w:p w14:paraId="2D47D7C1" w14:textId="77777777" w:rsidR="00BA1506" w:rsidRDefault="00BA1506" w:rsidP="00135EDC">
      <w:pPr>
        <w:pStyle w:val="TableParagraph"/>
        <w:spacing w:line="360" w:lineRule="auto"/>
        <w:rPr>
          <w:rFonts w:ascii="Times New Roman" w:hAnsi="Times New Roman" w:cs="Times New Roman"/>
          <w:b/>
          <w:bCs/>
          <w:sz w:val="24"/>
          <w:szCs w:val="24"/>
        </w:rPr>
      </w:pPr>
    </w:p>
    <w:p w14:paraId="382CDC88" w14:textId="77777777" w:rsidR="007841EB" w:rsidRDefault="00935844">
      <w:pPr>
        <w:pStyle w:val="TableParagraph"/>
        <w:spacing w:line="360" w:lineRule="auto"/>
        <w:ind w:left="186"/>
        <w:jc w:val="center"/>
        <w:rPr>
          <w:rFonts w:ascii="Times New Roman" w:hAnsi="Times New Roman" w:cs="Times New Roman"/>
          <w:b/>
          <w:bCs/>
          <w:sz w:val="24"/>
          <w:szCs w:val="24"/>
        </w:rPr>
      </w:pPr>
      <w:r>
        <w:rPr>
          <w:rFonts w:ascii="Times New Roman" w:hAnsi="Times New Roman" w:cs="Times New Roman"/>
          <w:b/>
          <w:bCs/>
          <w:sz w:val="24"/>
          <w:szCs w:val="24"/>
        </w:rPr>
        <w:t>PASAL 2</w:t>
      </w:r>
    </w:p>
    <w:p w14:paraId="2C1529F2" w14:textId="77777777" w:rsidR="007841EB" w:rsidRDefault="00935844">
      <w:pPr>
        <w:pStyle w:val="TableParagraph"/>
        <w:tabs>
          <w:tab w:val="left" w:pos="8931"/>
        </w:tabs>
        <w:spacing w:before="34" w:line="360" w:lineRule="auto"/>
        <w:ind w:right="95"/>
        <w:jc w:val="center"/>
        <w:rPr>
          <w:rFonts w:ascii="Times New Roman" w:hAnsi="Times New Roman" w:cs="Times New Roman"/>
          <w:b/>
          <w:bCs/>
          <w:sz w:val="24"/>
          <w:szCs w:val="24"/>
          <w:lang w:val="id-ID"/>
        </w:rPr>
      </w:pPr>
      <w:r>
        <w:rPr>
          <w:rFonts w:ascii="Times New Roman" w:hAnsi="Times New Roman" w:cs="Times New Roman"/>
          <w:b/>
          <w:bCs/>
          <w:sz w:val="24"/>
          <w:szCs w:val="24"/>
        </w:rPr>
        <w:t>HAK DAN KEWAJIBAN</w:t>
      </w:r>
    </w:p>
    <w:p w14:paraId="42F6E8E7" w14:textId="77777777" w:rsidR="007841EB" w:rsidRDefault="007841EB">
      <w:pPr>
        <w:pStyle w:val="TableParagraph"/>
        <w:tabs>
          <w:tab w:val="left" w:pos="8931"/>
        </w:tabs>
        <w:spacing w:before="34" w:line="360" w:lineRule="auto"/>
        <w:ind w:right="95"/>
        <w:jc w:val="center"/>
        <w:rPr>
          <w:rFonts w:ascii="Times New Roman" w:hAnsi="Times New Roman" w:cs="Times New Roman"/>
          <w:b/>
          <w:bCs/>
          <w:sz w:val="24"/>
          <w:szCs w:val="24"/>
          <w:lang w:val="id-ID"/>
        </w:rPr>
      </w:pPr>
    </w:p>
    <w:p w14:paraId="1551C468" w14:textId="77777777" w:rsidR="007841EB" w:rsidRDefault="00935844">
      <w:pPr>
        <w:pStyle w:val="TableParagraph"/>
        <w:spacing w:line="360" w:lineRule="auto"/>
        <w:jc w:val="center"/>
        <w:rPr>
          <w:rFonts w:ascii="Times New Roman" w:hAnsi="Times New Roman" w:cs="Times New Roman"/>
          <w:b/>
          <w:bCs/>
          <w:sz w:val="24"/>
          <w:szCs w:val="24"/>
          <w:lang w:val="id-ID"/>
        </w:rPr>
      </w:pPr>
      <w:r>
        <w:rPr>
          <w:rFonts w:ascii="Times New Roman" w:hAnsi="Times New Roman" w:cs="Times New Roman"/>
          <w:b/>
          <w:bCs/>
          <w:sz w:val="24"/>
          <w:szCs w:val="24"/>
        </w:rPr>
        <w:t>KEWAJIBAN BEETU</w:t>
      </w:r>
    </w:p>
    <w:p w14:paraId="7CE87F20" w14:textId="77777777" w:rsidR="007841EB" w:rsidRDefault="00935844">
      <w:pPr>
        <w:pStyle w:val="TableParagraph"/>
        <w:numPr>
          <w:ilvl w:val="0"/>
          <w:numId w:val="3"/>
        </w:numPr>
        <w:tabs>
          <w:tab w:val="left" w:pos="921"/>
        </w:tabs>
        <w:spacing w:line="360" w:lineRule="auto"/>
        <w:ind w:right="205"/>
        <w:jc w:val="both"/>
        <w:rPr>
          <w:rFonts w:ascii="Times New Roman" w:hAnsi="Times New Roman" w:cs="Times New Roman"/>
          <w:sz w:val="24"/>
          <w:szCs w:val="24"/>
        </w:rPr>
      </w:pPr>
      <w:r>
        <w:rPr>
          <w:rFonts w:ascii="Times New Roman" w:hAnsi="Times New Roman" w:cs="Times New Roman"/>
          <w:sz w:val="24"/>
          <w:szCs w:val="24"/>
        </w:rPr>
        <w:t>Menyediakan Aplikasi Beetu for Hospital. Beetu for Hospital adalah aplikasi / platform yang diberikan kepada Rumah Sakit untuk digunakan sebagai sarana input data pengguna layanan antar obat.</w:t>
      </w:r>
    </w:p>
    <w:p w14:paraId="7E61FB69" w14:textId="77777777" w:rsidR="007841EB" w:rsidRDefault="00935844">
      <w:pPr>
        <w:pStyle w:val="TableParagraph"/>
        <w:numPr>
          <w:ilvl w:val="0"/>
          <w:numId w:val="3"/>
        </w:numPr>
        <w:tabs>
          <w:tab w:val="left" w:pos="921"/>
        </w:tabs>
        <w:spacing w:line="360" w:lineRule="auto"/>
        <w:ind w:hanging="361"/>
        <w:jc w:val="both"/>
        <w:rPr>
          <w:rFonts w:ascii="Times New Roman" w:hAnsi="Times New Roman" w:cs="Times New Roman"/>
          <w:sz w:val="24"/>
          <w:szCs w:val="24"/>
        </w:rPr>
      </w:pPr>
      <w:r>
        <w:rPr>
          <w:rFonts w:ascii="Times New Roman" w:hAnsi="Times New Roman" w:cs="Times New Roman"/>
          <w:sz w:val="24"/>
          <w:szCs w:val="24"/>
        </w:rPr>
        <w:t xml:space="preserve">Melakukan sosialisasi mengenai penggunaan Aplikasi </w:t>
      </w:r>
      <w:r>
        <w:rPr>
          <w:rFonts w:ascii="Times New Roman" w:hAnsi="Times New Roman" w:cs="Times New Roman"/>
          <w:i/>
          <w:iCs/>
          <w:sz w:val="24"/>
          <w:szCs w:val="24"/>
        </w:rPr>
        <w:t>Beetu for Hospital</w:t>
      </w:r>
      <w:r>
        <w:rPr>
          <w:rFonts w:ascii="Times New Roman" w:hAnsi="Times New Roman" w:cs="Times New Roman"/>
          <w:sz w:val="24"/>
          <w:szCs w:val="24"/>
        </w:rPr>
        <w:t>.</w:t>
      </w:r>
    </w:p>
    <w:p w14:paraId="0FF6F70A" w14:textId="77777777" w:rsidR="007841EB" w:rsidRDefault="00935844">
      <w:pPr>
        <w:pStyle w:val="TableParagraph"/>
        <w:numPr>
          <w:ilvl w:val="0"/>
          <w:numId w:val="3"/>
        </w:numPr>
        <w:tabs>
          <w:tab w:val="left" w:pos="921"/>
        </w:tabs>
        <w:spacing w:line="360" w:lineRule="auto"/>
        <w:ind w:hanging="361"/>
        <w:jc w:val="both"/>
        <w:rPr>
          <w:rFonts w:ascii="Times New Roman" w:hAnsi="Times New Roman" w:cs="Times New Roman"/>
          <w:sz w:val="24"/>
          <w:szCs w:val="24"/>
        </w:rPr>
      </w:pPr>
      <w:r>
        <w:rPr>
          <w:rFonts w:ascii="Times New Roman" w:hAnsi="Times New Roman" w:cs="Times New Roman"/>
          <w:sz w:val="24"/>
          <w:szCs w:val="24"/>
        </w:rPr>
        <w:t xml:space="preserve">Menyediakan perlengkapan seperti </w:t>
      </w:r>
      <w:r w:rsidR="006C526D">
        <w:rPr>
          <w:rFonts w:ascii="Times New Roman" w:hAnsi="Times New Roman" w:cs="Times New Roman"/>
          <w:sz w:val="24"/>
          <w:szCs w:val="24"/>
        </w:rPr>
        <w:t xml:space="preserve">Meja Booth, </w:t>
      </w:r>
      <w:r>
        <w:rPr>
          <w:rFonts w:ascii="Times New Roman" w:hAnsi="Times New Roman" w:cs="Times New Roman"/>
          <w:sz w:val="24"/>
          <w:szCs w:val="24"/>
        </w:rPr>
        <w:t xml:space="preserve">Print Thermal, Kertas Label dan Packaging Obat. </w:t>
      </w:r>
    </w:p>
    <w:p w14:paraId="106FF2E8" w14:textId="5C7EF72B" w:rsidR="00BA1506" w:rsidRPr="00A438B1" w:rsidRDefault="00935844" w:rsidP="00BA1506">
      <w:pPr>
        <w:pStyle w:val="TableParagraph"/>
        <w:numPr>
          <w:ilvl w:val="0"/>
          <w:numId w:val="3"/>
        </w:numPr>
        <w:tabs>
          <w:tab w:val="left" w:pos="921"/>
        </w:tabs>
        <w:spacing w:line="360" w:lineRule="auto"/>
        <w:ind w:hanging="361"/>
        <w:jc w:val="both"/>
        <w:rPr>
          <w:rFonts w:ascii="Times New Roman" w:hAnsi="Times New Roman" w:cs="Times New Roman"/>
          <w:bCs/>
          <w:sz w:val="24"/>
          <w:szCs w:val="24"/>
        </w:rPr>
      </w:pPr>
      <w:r>
        <w:rPr>
          <w:rFonts w:ascii="Times New Roman" w:hAnsi="Times New Roman" w:cs="Times New Roman"/>
          <w:sz w:val="24"/>
          <w:szCs w:val="24"/>
        </w:rPr>
        <w:t>Menempatkan staf</w:t>
      </w:r>
      <w:r w:rsidR="00DE549A">
        <w:rPr>
          <w:rFonts w:ascii="Times New Roman" w:hAnsi="Times New Roman" w:cs="Times New Roman"/>
          <w:sz w:val="24"/>
          <w:szCs w:val="24"/>
        </w:rPr>
        <w:t>f</w:t>
      </w:r>
      <w:r>
        <w:rPr>
          <w:rFonts w:ascii="Times New Roman" w:hAnsi="Times New Roman" w:cs="Times New Roman"/>
          <w:sz w:val="24"/>
          <w:szCs w:val="24"/>
        </w:rPr>
        <w:t xml:space="preserve"> khusus di rumah sakit selama perjanjian berlangsung, dengan jumlah personal yang akan disesuaikan bedasarkan kebutuhan pasien di </w:t>
      </w:r>
      <w:r w:rsidR="007C5444" w:rsidRPr="007C5444">
        <w:rPr>
          <w:rFonts w:ascii="Times New Roman" w:hAnsi="Times New Roman" w:cs="Times New Roman"/>
          <w:b/>
          <w:sz w:val="24"/>
          <w:szCs w:val="24"/>
        </w:rPr>
        <w:t>FASYANKES</w:t>
      </w:r>
    </w:p>
    <w:p w14:paraId="31C67191" w14:textId="68745E8B" w:rsidR="008A1FF8" w:rsidRPr="006C526D" w:rsidRDefault="006C526D" w:rsidP="008A1FF8">
      <w:pPr>
        <w:pStyle w:val="TableParagraph"/>
        <w:numPr>
          <w:ilvl w:val="0"/>
          <w:numId w:val="3"/>
        </w:numPr>
        <w:tabs>
          <w:tab w:val="left" w:pos="921"/>
        </w:tabs>
        <w:spacing w:line="360" w:lineRule="auto"/>
        <w:ind w:hanging="361"/>
        <w:jc w:val="both"/>
        <w:rPr>
          <w:rFonts w:ascii="Times New Roman" w:hAnsi="Times New Roman" w:cs="Times New Roman"/>
          <w:b/>
          <w:bCs/>
          <w:sz w:val="24"/>
          <w:szCs w:val="24"/>
        </w:rPr>
      </w:pPr>
      <w:r>
        <w:rPr>
          <w:rFonts w:ascii="Times New Roman" w:hAnsi="Times New Roman" w:cs="Times New Roman"/>
          <w:sz w:val="24"/>
          <w:szCs w:val="24"/>
        </w:rPr>
        <w:t xml:space="preserve">Membayarkan sharing fee kepada </w:t>
      </w:r>
      <w:r w:rsidR="00A5362F">
        <w:rPr>
          <w:rFonts w:ascii="Times New Roman" w:hAnsi="Times New Roman" w:cs="Times New Roman"/>
          <w:b/>
          <w:sz w:val="24"/>
          <w:szCs w:val="24"/>
        </w:rPr>
        <w:t>FASYANKES</w:t>
      </w:r>
      <w:r w:rsidR="00A438B1">
        <w:rPr>
          <w:rFonts w:ascii="Times New Roman" w:hAnsi="Times New Roman" w:cs="Times New Roman"/>
          <w:sz w:val="24"/>
          <w:szCs w:val="24"/>
        </w:rPr>
        <w:t xml:space="preserve"> </w:t>
      </w:r>
      <w:r>
        <w:rPr>
          <w:rFonts w:ascii="Times New Roman" w:hAnsi="Times New Roman" w:cs="Times New Roman"/>
          <w:sz w:val="24"/>
          <w:szCs w:val="24"/>
        </w:rPr>
        <w:t xml:space="preserve">setiap bulannya selambat – lambatnya tujuh (7) hari bulan berikutnya dengan cara transfer ke rekening </w:t>
      </w:r>
      <w:r w:rsidR="00A5362F">
        <w:rPr>
          <w:rFonts w:ascii="Times New Roman" w:hAnsi="Times New Roman" w:cs="Times New Roman"/>
          <w:b/>
          <w:sz w:val="24"/>
          <w:szCs w:val="24"/>
        </w:rPr>
        <w:t>FASYANKES</w:t>
      </w:r>
    </w:p>
    <w:p w14:paraId="24FFA5DD" w14:textId="77777777" w:rsidR="007841EB" w:rsidRDefault="00935844">
      <w:pPr>
        <w:pStyle w:val="TableParagraph"/>
        <w:tabs>
          <w:tab w:val="left" w:pos="921"/>
        </w:tabs>
        <w:spacing w:line="360" w:lineRule="auto"/>
        <w:jc w:val="center"/>
        <w:rPr>
          <w:rFonts w:ascii="Times New Roman" w:hAnsi="Times New Roman" w:cs="Times New Roman"/>
          <w:b/>
          <w:bCs/>
          <w:sz w:val="24"/>
          <w:szCs w:val="24"/>
          <w:lang w:val="id-ID"/>
        </w:rPr>
      </w:pPr>
      <w:r>
        <w:rPr>
          <w:rFonts w:ascii="Times New Roman" w:hAnsi="Times New Roman" w:cs="Times New Roman"/>
          <w:b/>
          <w:bCs/>
          <w:sz w:val="24"/>
          <w:szCs w:val="24"/>
        </w:rPr>
        <w:t>HAK BEETU</w:t>
      </w:r>
    </w:p>
    <w:p w14:paraId="7E8ACF1F" w14:textId="06DF028B" w:rsidR="007841EB" w:rsidRDefault="00935844">
      <w:pPr>
        <w:pStyle w:val="TableParagraph"/>
        <w:numPr>
          <w:ilvl w:val="0"/>
          <w:numId w:val="4"/>
        </w:numPr>
        <w:tabs>
          <w:tab w:val="left" w:pos="921"/>
        </w:tabs>
        <w:spacing w:line="360" w:lineRule="auto"/>
        <w:ind w:hanging="361"/>
        <w:jc w:val="both"/>
        <w:rPr>
          <w:rFonts w:ascii="Times New Roman" w:hAnsi="Times New Roman" w:cs="Times New Roman"/>
          <w:sz w:val="24"/>
          <w:szCs w:val="24"/>
        </w:rPr>
      </w:pPr>
      <w:r>
        <w:rPr>
          <w:rFonts w:ascii="Times New Roman" w:hAnsi="Times New Roman" w:cs="Times New Roman"/>
          <w:sz w:val="24"/>
          <w:szCs w:val="24"/>
        </w:rPr>
        <w:t xml:space="preserve">Menempatkan </w:t>
      </w:r>
      <w:r>
        <w:rPr>
          <w:rFonts w:ascii="Times New Roman" w:hAnsi="Times New Roman" w:cs="Times New Roman"/>
          <w:i/>
          <w:sz w:val="24"/>
          <w:szCs w:val="24"/>
        </w:rPr>
        <w:t xml:space="preserve">banner </w:t>
      </w:r>
      <w:r>
        <w:rPr>
          <w:rFonts w:ascii="Times New Roman" w:hAnsi="Times New Roman" w:cs="Times New Roman"/>
          <w:sz w:val="24"/>
          <w:szCs w:val="24"/>
        </w:rPr>
        <w:t xml:space="preserve">dan materi promosi lainnya di lokasi Rumah Sakit dengan ijin </w:t>
      </w:r>
      <w:r w:rsidR="00A5362F">
        <w:rPr>
          <w:rFonts w:ascii="Times New Roman" w:hAnsi="Times New Roman" w:cs="Times New Roman"/>
          <w:b/>
          <w:sz w:val="24"/>
          <w:szCs w:val="24"/>
        </w:rPr>
        <w:t>FASYANKES</w:t>
      </w:r>
      <w:r>
        <w:rPr>
          <w:rFonts w:ascii="Times New Roman" w:hAnsi="Times New Roman" w:cs="Times New Roman"/>
          <w:sz w:val="24"/>
          <w:szCs w:val="24"/>
        </w:rPr>
        <w:t>.</w:t>
      </w:r>
    </w:p>
    <w:p w14:paraId="2E38CF2D" w14:textId="7A4FC45B" w:rsidR="007841EB" w:rsidRDefault="00935844">
      <w:pPr>
        <w:pStyle w:val="TableParagraph"/>
        <w:numPr>
          <w:ilvl w:val="0"/>
          <w:numId w:val="4"/>
        </w:numPr>
        <w:tabs>
          <w:tab w:val="left" w:pos="921"/>
        </w:tabs>
        <w:spacing w:before="36" w:line="360" w:lineRule="auto"/>
        <w:ind w:right="200"/>
        <w:jc w:val="both"/>
        <w:rPr>
          <w:rFonts w:ascii="Times New Roman" w:hAnsi="Times New Roman" w:cs="Times New Roman"/>
          <w:sz w:val="24"/>
          <w:szCs w:val="24"/>
        </w:rPr>
      </w:pPr>
      <w:r>
        <w:rPr>
          <w:rFonts w:ascii="Times New Roman" w:hAnsi="Times New Roman" w:cs="Times New Roman"/>
          <w:sz w:val="24"/>
          <w:szCs w:val="24"/>
        </w:rPr>
        <w:t>Melakukan tinjauan atas implementasi Layanan Antar Obat setiap 1 (satu)</w:t>
      </w:r>
      <w:r>
        <w:rPr>
          <w:rFonts w:ascii="Times New Roman" w:hAnsi="Times New Roman" w:cs="Times New Roman"/>
          <w:sz w:val="24"/>
          <w:szCs w:val="24"/>
          <w:lang w:val="id-ID"/>
        </w:rPr>
        <w:t xml:space="preserve"> bulan</w:t>
      </w:r>
      <w:r>
        <w:rPr>
          <w:rFonts w:ascii="Times New Roman" w:hAnsi="Times New Roman" w:cs="Times New Roman"/>
          <w:sz w:val="24"/>
          <w:szCs w:val="24"/>
        </w:rPr>
        <w:t xml:space="preserve"> sekali. Dalam hal untuk mengubah segala sesuatu terkait pelaksanaan implementasi layanan–layanan </w:t>
      </w:r>
      <w:r>
        <w:rPr>
          <w:rFonts w:ascii="Times New Roman" w:hAnsi="Times New Roman" w:cs="Times New Roman"/>
          <w:b/>
          <w:bCs/>
          <w:sz w:val="24"/>
          <w:szCs w:val="24"/>
        </w:rPr>
        <w:t xml:space="preserve">BEETU </w:t>
      </w:r>
      <w:r>
        <w:rPr>
          <w:rFonts w:ascii="Times New Roman" w:hAnsi="Times New Roman" w:cs="Times New Roman"/>
          <w:sz w:val="24"/>
          <w:szCs w:val="24"/>
        </w:rPr>
        <w:t xml:space="preserve">dilokasi, maka </w:t>
      </w:r>
      <w:r w:rsidRPr="007C5444">
        <w:rPr>
          <w:rFonts w:ascii="Times New Roman" w:hAnsi="Times New Roman" w:cs="Times New Roman"/>
          <w:b/>
          <w:bCs/>
          <w:sz w:val="24"/>
          <w:szCs w:val="24"/>
        </w:rPr>
        <w:t>BEETU</w:t>
      </w:r>
      <w:r>
        <w:rPr>
          <w:rFonts w:ascii="Times New Roman" w:hAnsi="Times New Roman" w:cs="Times New Roman"/>
          <w:sz w:val="24"/>
          <w:szCs w:val="24"/>
        </w:rPr>
        <w:t xml:space="preserve"> akan memberitahukan terlebih dahulu kepada </w:t>
      </w:r>
      <w:r>
        <w:rPr>
          <w:rFonts w:ascii="Times New Roman" w:hAnsi="Times New Roman" w:cs="Times New Roman"/>
          <w:b/>
          <w:bCs/>
          <w:sz w:val="24"/>
          <w:szCs w:val="24"/>
        </w:rPr>
        <w:t xml:space="preserve">PIHAK </w:t>
      </w:r>
      <w:r w:rsidR="00A5362F">
        <w:rPr>
          <w:rFonts w:ascii="Times New Roman" w:hAnsi="Times New Roman" w:cs="Times New Roman"/>
          <w:b/>
          <w:sz w:val="24"/>
          <w:szCs w:val="24"/>
        </w:rPr>
        <w:t>FASYANKES</w:t>
      </w:r>
      <w:r>
        <w:rPr>
          <w:rFonts w:ascii="Times New Roman" w:hAnsi="Times New Roman" w:cs="Times New Roman"/>
          <w:sz w:val="24"/>
          <w:szCs w:val="24"/>
        </w:rPr>
        <w:t xml:space="preserve"> paling lambat </w:t>
      </w:r>
      <w:r w:rsidR="00471AC8">
        <w:rPr>
          <w:rFonts w:ascii="Times New Roman" w:hAnsi="Times New Roman" w:cs="Times New Roman"/>
          <w:sz w:val="24"/>
          <w:szCs w:val="24"/>
        </w:rPr>
        <w:t>3</w:t>
      </w:r>
      <w:r>
        <w:rPr>
          <w:rFonts w:ascii="Times New Roman" w:hAnsi="Times New Roman" w:cs="Times New Roman"/>
          <w:sz w:val="24"/>
          <w:szCs w:val="24"/>
        </w:rPr>
        <w:t xml:space="preserve"> (</w:t>
      </w:r>
      <w:r w:rsidR="00471AC8">
        <w:rPr>
          <w:rFonts w:ascii="Times New Roman" w:hAnsi="Times New Roman" w:cs="Times New Roman"/>
          <w:sz w:val="24"/>
          <w:szCs w:val="24"/>
        </w:rPr>
        <w:t>tiga</w:t>
      </w:r>
      <w:r>
        <w:rPr>
          <w:rFonts w:ascii="Times New Roman" w:hAnsi="Times New Roman" w:cs="Times New Roman"/>
          <w:sz w:val="24"/>
          <w:szCs w:val="24"/>
        </w:rPr>
        <w:t>) hari kalender sebelum perubahan tersebut berlaku secara efektif yang akan dituangkan dalam addendum atau surat pemberitahuan secara tertulis.</w:t>
      </w:r>
    </w:p>
    <w:p w14:paraId="5470AF03" w14:textId="77777777" w:rsidR="007841EB" w:rsidRDefault="00935844">
      <w:pPr>
        <w:pStyle w:val="TableParagraph"/>
        <w:numPr>
          <w:ilvl w:val="0"/>
          <w:numId w:val="4"/>
        </w:numPr>
        <w:tabs>
          <w:tab w:val="left" w:pos="921"/>
        </w:tabs>
        <w:spacing w:line="360" w:lineRule="auto"/>
        <w:ind w:right="204"/>
        <w:jc w:val="both"/>
        <w:rPr>
          <w:rFonts w:ascii="Times New Roman" w:hAnsi="Times New Roman" w:cs="Times New Roman"/>
          <w:sz w:val="24"/>
          <w:szCs w:val="24"/>
        </w:rPr>
      </w:pPr>
      <w:r>
        <w:rPr>
          <w:rFonts w:ascii="Times New Roman" w:hAnsi="Times New Roman" w:cs="Times New Roman"/>
          <w:sz w:val="24"/>
          <w:szCs w:val="24"/>
        </w:rPr>
        <w:t xml:space="preserve">Menerima pembayaran biaya layanan antar obat dari </w:t>
      </w:r>
      <w:r>
        <w:rPr>
          <w:rFonts w:ascii="Times New Roman" w:hAnsi="Times New Roman" w:cs="Times New Roman"/>
          <w:b/>
          <w:bCs/>
          <w:sz w:val="24"/>
          <w:szCs w:val="24"/>
        </w:rPr>
        <w:t>PENGGUNA</w:t>
      </w:r>
      <w:r>
        <w:rPr>
          <w:rFonts w:ascii="Times New Roman" w:hAnsi="Times New Roman" w:cs="Times New Roman"/>
          <w:sz w:val="24"/>
          <w:szCs w:val="24"/>
        </w:rPr>
        <w:t xml:space="preserve"> sebagaimana tercantum pada Lampiran PKS.</w:t>
      </w:r>
    </w:p>
    <w:p w14:paraId="01F6F2BD" w14:textId="77777777" w:rsidR="007841EB" w:rsidRDefault="007841EB">
      <w:pPr>
        <w:pStyle w:val="TableParagraph"/>
        <w:tabs>
          <w:tab w:val="left" w:pos="921"/>
        </w:tabs>
        <w:ind w:right="204"/>
        <w:jc w:val="center"/>
        <w:rPr>
          <w:rFonts w:ascii="Times New Roman" w:hAnsi="Times New Roman" w:cs="Times New Roman"/>
          <w:b/>
          <w:bCs/>
          <w:sz w:val="24"/>
          <w:szCs w:val="24"/>
          <w:lang w:val="id-ID"/>
        </w:rPr>
      </w:pPr>
    </w:p>
    <w:p w14:paraId="79CAFEAB" w14:textId="0EDDE770" w:rsidR="007841EB" w:rsidRDefault="00935844">
      <w:pPr>
        <w:pStyle w:val="TableParagraph"/>
        <w:tabs>
          <w:tab w:val="left" w:pos="921"/>
        </w:tabs>
        <w:spacing w:line="360" w:lineRule="auto"/>
        <w:ind w:right="204"/>
        <w:jc w:val="center"/>
        <w:rPr>
          <w:rFonts w:ascii="Times New Roman" w:hAnsi="Times New Roman" w:cs="Times New Roman"/>
          <w:b/>
          <w:bCs/>
          <w:sz w:val="24"/>
          <w:szCs w:val="24"/>
          <w:lang w:val="id-ID"/>
        </w:rPr>
      </w:pPr>
      <w:r>
        <w:rPr>
          <w:rFonts w:ascii="Times New Roman" w:hAnsi="Times New Roman" w:cs="Times New Roman"/>
          <w:b/>
          <w:bCs/>
          <w:sz w:val="24"/>
          <w:szCs w:val="24"/>
        </w:rPr>
        <w:t xml:space="preserve">KEWAJIBAN </w:t>
      </w:r>
      <w:r w:rsidR="00A5362F">
        <w:rPr>
          <w:rFonts w:ascii="Times New Roman" w:hAnsi="Times New Roman" w:cs="Times New Roman"/>
          <w:b/>
          <w:sz w:val="24"/>
          <w:szCs w:val="24"/>
        </w:rPr>
        <w:t>FASYANKES</w:t>
      </w:r>
    </w:p>
    <w:p w14:paraId="56E263DD" w14:textId="3196FE29" w:rsidR="00616CF0" w:rsidRPr="00407CEA" w:rsidRDefault="00935844" w:rsidP="00616CF0">
      <w:pPr>
        <w:pStyle w:val="TableParagraph"/>
        <w:numPr>
          <w:ilvl w:val="0"/>
          <w:numId w:val="5"/>
        </w:numPr>
        <w:tabs>
          <w:tab w:val="left" w:pos="921"/>
        </w:tabs>
        <w:spacing w:line="360" w:lineRule="auto"/>
        <w:ind w:right="198"/>
        <w:jc w:val="both"/>
        <w:rPr>
          <w:rFonts w:ascii="Times New Roman" w:hAnsi="Times New Roman" w:cs="Times New Roman"/>
          <w:sz w:val="24"/>
          <w:szCs w:val="24"/>
        </w:rPr>
      </w:pPr>
      <w:r>
        <w:rPr>
          <w:rFonts w:ascii="Times New Roman" w:hAnsi="Times New Roman" w:cs="Times New Roman"/>
          <w:sz w:val="24"/>
          <w:szCs w:val="24"/>
        </w:rPr>
        <w:t xml:space="preserve">Memberikan prioritas layanan untuk </w:t>
      </w:r>
      <w:r>
        <w:rPr>
          <w:rFonts w:ascii="Times New Roman" w:hAnsi="Times New Roman" w:cs="Times New Roman"/>
          <w:b/>
          <w:sz w:val="24"/>
          <w:szCs w:val="24"/>
        </w:rPr>
        <w:t>PENGGUNA</w:t>
      </w:r>
      <w:r>
        <w:rPr>
          <w:rFonts w:ascii="Times New Roman" w:hAnsi="Times New Roman" w:cs="Times New Roman"/>
          <w:sz w:val="24"/>
          <w:szCs w:val="24"/>
        </w:rPr>
        <w:t xml:space="preserve"> Layanan Antar Obat </w:t>
      </w:r>
      <w:r w:rsidRPr="007C5444">
        <w:rPr>
          <w:rFonts w:ascii="Times New Roman" w:hAnsi="Times New Roman" w:cs="Times New Roman"/>
          <w:b/>
          <w:bCs/>
          <w:sz w:val="24"/>
          <w:szCs w:val="24"/>
        </w:rPr>
        <w:t>BEETU</w:t>
      </w:r>
      <w:r>
        <w:rPr>
          <w:rFonts w:ascii="Times New Roman" w:hAnsi="Times New Roman" w:cs="Times New Roman"/>
          <w:sz w:val="24"/>
          <w:szCs w:val="24"/>
        </w:rPr>
        <w:t xml:space="preserve">, kecuali untuk kondisi gawat darurat pada pasien </w:t>
      </w:r>
      <w:r w:rsidR="00A5362F">
        <w:rPr>
          <w:rFonts w:ascii="Times New Roman" w:hAnsi="Times New Roman" w:cs="Times New Roman"/>
          <w:b/>
          <w:sz w:val="24"/>
          <w:szCs w:val="24"/>
        </w:rPr>
        <w:t>FASYANKES</w:t>
      </w:r>
    </w:p>
    <w:p w14:paraId="461DEC0D" w14:textId="77777777" w:rsidR="007841EB" w:rsidRDefault="00935844">
      <w:pPr>
        <w:pStyle w:val="TableParagraph"/>
        <w:numPr>
          <w:ilvl w:val="0"/>
          <w:numId w:val="5"/>
        </w:numPr>
        <w:tabs>
          <w:tab w:val="left" w:pos="921"/>
        </w:tabs>
        <w:spacing w:before="36" w:line="360" w:lineRule="auto"/>
        <w:ind w:hanging="361"/>
        <w:rPr>
          <w:rFonts w:ascii="Times New Roman" w:hAnsi="Times New Roman" w:cs="Times New Roman"/>
          <w:sz w:val="24"/>
          <w:szCs w:val="24"/>
        </w:rPr>
      </w:pPr>
      <w:r>
        <w:rPr>
          <w:rFonts w:ascii="Times New Roman" w:hAnsi="Times New Roman" w:cs="Times New Roman"/>
          <w:sz w:val="24"/>
          <w:szCs w:val="24"/>
        </w:rPr>
        <w:t>Menyediakan</w:t>
      </w:r>
      <w:r>
        <w:rPr>
          <w:rFonts w:ascii="Times New Roman" w:hAnsi="Times New Roman" w:cs="Times New Roman"/>
          <w:sz w:val="24"/>
          <w:szCs w:val="24"/>
          <w:lang w:val="id-ID"/>
        </w:rPr>
        <w:t xml:space="preserve"> </w:t>
      </w:r>
      <w:r>
        <w:rPr>
          <w:rFonts w:ascii="Times New Roman" w:hAnsi="Times New Roman" w:cs="Times New Roman"/>
          <w:sz w:val="24"/>
          <w:szCs w:val="24"/>
        </w:rPr>
        <w:t>:</w:t>
      </w:r>
    </w:p>
    <w:p w14:paraId="04F5959A" w14:textId="29C620C9" w:rsidR="007841EB" w:rsidRDefault="00935844">
      <w:pPr>
        <w:pStyle w:val="TableParagraph"/>
        <w:numPr>
          <w:ilvl w:val="1"/>
          <w:numId w:val="5"/>
        </w:numPr>
        <w:tabs>
          <w:tab w:val="left" w:pos="1641"/>
        </w:tabs>
        <w:spacing w:before="34" w:line="360" w:lineRule="auto"/>
        <w:ind w:right="207"/>
        <w:rPr>
          <w:rFonts w:ascii="Times New Roman" w:hAnsi="Times New Roman" w:cs="Times New Roman"/>
          <w:sz w:val="24"/>
          <w:szCs w:val="24"/>
        </w:rPr>
      </w:pPr>
      <w:r>
        <w:rPr>
          <w:rFonts w:ascii="Times New Roman" w:hAnsi="Times New Roman" w:cs="Times New Roman"/>
          <w:sz w:val="24"/>
          <w:szCs w:val="24"/>
          <w:lang w:val="id-ID"/>
        </w:rPr>
        <w:t>Loket</w:t>
      </w:r>
      <w:r>
        <w:rPr>
          <w:rFonts w:ascii="Times New Roman" w:hAnsi="Times New Roman" w:cs="Times New Roman"/>
          <w:sz w:val="24"/>
          <w:szCs w:val="24"/>
        </w:rPr>
        <w:t xml:space="preserve"> khusus di lokasi </w:t>
      </w:r>
      <w:r w:rsidR="00A5362F">
        <w:rPr>
          <w:rFonts w:ascii="Times New Roman" w:hAnsi="Times New Roman" w:cs="Times New Roman"/>
          <w:b/>
          <w:sz w:val="24"/>
          <w:szCs w:val="24"/>
        </w:rPr>
        <w:t>FASYANKES</w:t>
      </w:r>
      <w:r>
        <w:rPr>
          <w:rFonts w:ascii="Times New Roman" w:hAnsi="Times New Roman" w:cs="Times New Roman"/>
          <w:sz w:val="24"/>
          <w:szCs w:val="24"/>
        </w:rPr>
        <w:t xml:space="preserve"> untuk </w:t>
      </w:r>
      <w:r>
        <w:rPr>
          <w:rFonts w:ascii="Times New Roman" w:hAnsi="Times New Roman" w:cs="Times New Roman"/>
          <w:b/>
          <w:bCs/>
          <w:sz w:val="24"/>
          <w:szCs w:val="24"/>
        </w:rPr>
        <w:t xml:space="preserve">PENGGUNA </w:t>
      </w:r>
      <w:r>
        <w:rPr>
          <w:rFonts w:ascii="Times New Roman" w:hAnsi="Times New Roman" w:cs="Times New Roman"/>
          <w:sz w:val="24"/>
          <w:szCs w:val="24"/>
        </w:rPr>
        <w:t>Layanan Antar Obat BEETU;</w:t>
      </w:r>
    </w:p>
    <w:p w14:paraId="5C78F77B" w14:textId="77777777" w:rsidR="007841EB" w:rsidRDefault="00935844">
      <w:pPr>
        <w:pStyle w:val="TableParagraph"/>
        <w:numPr>
          <w:ilvl w:val="1"/>
          <w:numId w:val="5"/>
        </w:numPr>
        <w:tabs>
          <w:tab w:val="left" w:pos="1641"/>
        </w:tabs>
        <w:spacing w:before="34" w:line="360" w:lineRule="auto"/>
        <w:ind w:right="207"/>
        <w:rPr>
          <w:rFonts w:ascii="Times New Roman" w:hAnsi="Times New Roman" w:cs="Times New Roman"/>
          <w:sz w:val="24"/>
          <w:szCs w:val="24"/>
        </w:rPr>
      </w:pPr>
      <w:r>
        <w:rPr>
          <w:rFonts w:ascii="Times New Roman" w:hAnsi="Times New Roman" w:cs="Times New Roman"/>
          <w:sz w:val="24"/>
          <w:szCs w:val="24"/>
          <w:lang w:val="id-ID"/>
        </w:rPr>
        <w:t xml:space="preserve">Fasilitas free parking untuk personel </w:t>
      </w:r>
      <w:r w:rsidRPr="007C5444">
        <w:rPr>
          <w:rFonts w:ascii="Times New Roman" w:hAnsi="Times New Roman" w:cs="Times New Roman"/>
          <w:b/>
          <w:bCs/>
          <w:sz w:val="24"/>
          <w:szCs w:val="24"/>
          <w:lang w:val="id-ID"/>
        </w:rPr>
        <w:t>B</w:t>
      </w:r>
      <w:r w:rsidRPr="007C5444">
        <w:rPr>
          <w:rFonts w:ascii="Times New Roman" w:hAnsi="Times New Roman" w:cs="Times New Roman"/>
          <w:b/>
          <w:bCs/>
          <w:sz w:val="24"/>
          <w:szCs w:val="24"/>
        </w:rPr>
        <w:t>EETU</w:t>
      </w:r>
    </w:p>
    <w:p w14:paraId="27BB0EEA" w14:textId="77777777" w:rsidR="007841EB" w:rsidRDefault="00935844">
      <w:pPr>
        <w:pStyle w:val="TableParagraph"/>
        <w:numPr>
          <w:ilvl w:val="1"/>
          <w:numId w:val="5"/>
        </w:numPr>
        <w:tabs>
          <w:tab w:val="left" w:pos="1641"/>
        </w:tabs>
        <w:spacing w:line="360" w:lineRule="auto"/>
        <w:ind w:hanging="361"/>
        <w:rPr>
          <w:rFonts w:ascii="Times New Roman" w:hAnsi="Times New Roman" w:cs="Times New Roman"/>
          <w:sz w:val="24"/>
          <w:szCs w:val="24"/>
        </w:rPr>
      </w:pPr>
      <w:r>
        <w:rPr>
          <w:rFonts w:ascii="Times New Roman" w:hAnsi="Times New Roman" w:cs="Times New Roman"/>
          <w:sz w:val="24"/>
          <w:szCs w:val="24"/>
        </w:rPr>
        <w:t xml:space="preserve">Ruang atau area untuk penempatan banner atau materi promosi </w:t>
      </w:r>
      <w:r>
        <w:rPr>
          <w:rFonts w:ascii="Times New Roman" w:hAnsi="Times New Roman" w:cs="Times New Roman"/>
          <w:b/>
          <w:bCs/>
          <w:sz w:val="24"/>
          <w:szCs w:val="24"/>
        </w:rPr>
        <w:t>BEETU</w:t>
      </w:r>
      <w:r>
        <w:rPr>
          <w:rFonts w:ascii="Times New Roman" w:hAnsi="Times New Roman" w:cs="Times New Roman"/>
          <w:sz w:val="24"/>
          <w:szCs w:val="24"/>
        </w:rPr>
        <w:t>.</w:t>
      </w:r>
    </w:p>
    <w:p w14:paraId="4E37E9B2" w14:textId="77777777" w:rsidR="007841EB" w:rsidRPr="006B362F" w:rsidRDefault="00935844" w:rsidP="006B362F">
      <w:pPr>
        <w:pStyle w:val="TableParagraph"/>
        <w:numPr>
          <w:ilvl w:val="0"/>
          <w:numId w:val="5"/>
        </w:numPr>
        <w:tabs>
          <w:tab w:val="left" w:pos="921"/>
        </w:tabs>
        <w:spacing w:before="34" w:line="360" w:lineRule="auto"/>
        <w:ind w:hanging="361"/>
        <w:rPr>
          <w:rFonts w:ascii="Times New Roman" w:hAnsi="Times New Roman" w:cs="Times New Roman"/>
          <w:sz w:val="24"/>
          <w:szCs w:val="24"/>
        </w:rPr>
      </w:pPr>
      <w:r>
        <w:rPr>
          <w:rFonts w:ascii="Times New Roman" w:hAnsi="Times New Roman" w:cs="Times New Roman"/>
          <w:sz w:val="24"/>
          <w:szCs w:val="24"/>
        </w:rPr>
        <w:t xml:space="preserve">Menginformasikan kepada </w:t>
      </w:r>
      <w:r>
        <w:rPr>
          <w:rFonts w:ascii="Times New Roman" w:hAnsi="Times New Roman" w:cs="Times New Roman"/>
          <w:b/>
          <w:sz w:val="24"/>
          <w:szCs w:val="24"/>
        </w:rPr>
        <w:t>BEETU</w:t>
      </w:r>
      <w:r>
        <w:rPr>
          <w:rFonts w:ascii="Times New Roman" w:hAnsi="Times New Roman" w:cs="Times New Roman"/>
          <w:sz w:val="24"/>
          <w:szCs w:val="24"/>
        </w:rPr>
        <w:t>,terkait:</w:t>
      </w:r>
    </w:p>
    <w:p w14:paraId="520D1E77" w14:textId="77777777" w:rsidR="007841EB" w:rsidRDefault="00935844">
      <w:pPr>
        <w:pStyle w:val="TableParagraph"/>
        <w:numPr>
          <w:ilvl w:val="1"/>
          <w:numId w:val="5"/>
        </w:numPr>
        <w:tabs>
          <w:tab w:val="left" w:pos="1641"/>
        </w:tabs>
        <w:spacing w:before="37" w:line="360" w:lineRule="auto"/>
        <w:ind w:right="198"/>
        <w:rPr>
          <w:rFonts w:ascii="Times New Roman" w:hAnsi="Times New Roman" w:cs="Times New Roman"/>
          <w:sz w:val="24"/>
          <w:szCs w:val="24"/>
        </w:rPr>
      </w:pPr>
      <w:r>
        <w:rPr>
          <w:rFonts w:ascii="Times New Roman" w:hAnsi="Times New Roman" w:cs="Times New Roman"/>
          <w:sz w:val="24"/>
          <w:szCs w:val="24"/>
        </w:rPr>
        <w:t xml:space="preserve">Jadwal </w:t>
      </w:r>
      <w:r w:rsidR="00BA1506">
        <w:rPr>
          <w:rFonts w:ascii="Times New Roman" w:hAnsi="Times New Roman" w:cs="Times New Roman"/>
          <w:sz w:val="24"/>
          <w:szCs w:val="24"/>
        </w:rPr>
        <w:t>P</w:t>
      </w:r>
      <w:r>
        <w:rPr>
          <w:rFonts w:ascii="Times New Roman" w:hAnsi="Times New Roman" w:cs="Times New Roman"/>
          <w:sz w:val="24"/>
          <w:szCs w:val="24"/>
        </w:rPr>
        <w:t>rakt</w:t>
      </w:r>
      <w:r w:rsidR="006B362F">
        <w:rPr>
          <w:rFonts w:ascii="Times New Roman" w:hAnsi="Times New Roman" w:cs="Times New Roman"/>
          <w:sz w:val="24"/>
          <w:szCs w:val="24"/>
        </w:rPr>
        <w:t>i</w:t>
      </w:r>
      <w:r>
        <w:rPr>
          <w:rFonts w:ascii="Times New Roman" w:hAnsi="Times New Roman" w:cs="Times New Roman"/>
          <w:sz w:val="24"/>
          <w:szCs w:val="24"/>
        </w:rPr>
        <w:t>k</w:t>
      </w:r>
      <w:r w:rsidR="006B362F">
        <w:rPr>
          <w:rFonts w:ascii="Times New Roman" w:hAnsi="Times New Roman" w:cs="Times New Roman"/>
          <w:sz w:val="24"/>
          <w:szCs w:val="24"/>
        </w:rPr>
        <w:t xml:space="preserve"> Rawat Jalan</w:t>
      </w:r>
    </w:p>
    <w:p w14:paraId="5C569C09" w14:textId="77777777" w:rsidR="006B362F" w:rsidRDefault="006B362F">
      <w:pPr>
        <w:pStyle w:val="TableParagraph"/>
        <w:numPr>
          <w:ilvl w:val="1"/>
          <w:numId w:val="5"/>
        </w:numPr>
        <w:tabs>
          <w:tab w:val="left" w:pos="1641"/>
        </w:tabs>
        <w:spacing w:before="37" w:line="360" w:lineRule="auto"/>
        <w:ind w:right="198"/>
        <w:rPr>
          <w:rFonts w:ascii="Times New Roman" w:hAnsi="Times New Roman" w:cs="Times New Roman"/>
          <w:sz w:val="24"/>
          <w:szCs w:val="24"/>
        </w:rPr>
      </w:pPr>
      <w:r>
        <w:rPr>
          <w:rFonts w:ascii="Times New Roman" w:hAnsi="Times New Roman" w:cs="Times New Roman"/>
          <w:sz w:val="24"/>
          <w:szCs w:val="24"/>
        </w:rPr>
        <w:t>Jumlah Rawat Jalam/ Resep masuk farmasi</w:t>
      </w:r>
    </w:p>
    <w:p w14:paraId="01ACF930" w14:textId="77777777" w:rsidR="007841EB" w:rsidRDefault="007841EB">
      <w:pPr>
        <w:pStyle w:val="TableParagraph"/>
        <w:tabs>
          <w:tab w:val="left" w:pos="1641"/>
        </w:tabs>
        <w:spacing w:before="37"/>
        <w:ind w:right="198"/>
        <w:rPr>
          <w:rFonts w:ascii="Times New Roman" w:hAnsi="Times New Roman" w:cs="Times New Roman"/>
          <w:sz w:val="24"/>
          <w:szCs w:val="24"/>
          <w:lang w:val="id-ID"/>
        </w:rPr>
      </w:pPr>
    </w:p>
    <w:p w14:paraId="63E059D6" w14:textId="4C1109DF" w:rsidR="007841EB" w:rsidRDefault="00935844">
      <w:pPr>
        <w:pStyle w:val="TableParagraph"/>
        <w:tabs>
          <w:tab w:val="left" w:pos="1641"/>
        </w:tabs>
        <w:spacing w:before="37" w:line="360" w:lineRule="auto"/>
        <w:ind w:right="198"/>
        <w:jc w:val="center"/>
        <w:rPr>
          <w:rFonts w:ascii="Times New Roman" w:hAnsi="Times New Roman" w:cs="Times New Roman"/>
          <w:b/>
          <w:bCs/>
          <w:sz w:val="24"/>
          <w:szCs w:val="24"/>
          <w:lang w:val="id-ID"/>
        </w:rPr>
      </w:pPr>
      <w:r>
        <w:rPr>
          <w:rFonts w:ascii="Times New Roman" w:hAnsi="Times New Roman" w:cs="Times New Roman"/>
          <w:b/>
          <w:bCs/>
          <w:sz w:val="24"/>
          <w:szCs w:val="24"/>
        </w:rPr>
        <w:t xml:space="preserve">HAK </w:t>
      </w:r>
      <w:r w:rsidR="00A5362F">
        <w:rPr>
          <w:rFonts w:ascii="Times New Roman" w:hAnsi="Times New Roman" w:cs="Times New Roman"/>
          <w:b/>
          <w:sz w:val="24"/>
          <w:szCs w:val="24"/>
        </w:rPr>
        <w:t>FASYANKES</w:t>
      </w:r>
    </w:p>
    <w:p w14:paraId="30E357D0" w14:textId="77777777" w:rsidR="007841EB" w:rsidRDefault="00935844">
      <w:pPr>
        <w:pStyle w:val="TableParagraph"/>
        <w:numPr>
          <w:ilvl w:val="0"/>
          <w:numId w:val="6"/>
        </w:numPr>
        <w:tabs>
          <w:tab w:val="left" w:pos="993"/>
        </w:tabs>
        <w:spacing w:before="37" w:line="360" w:lineRule="auto"/>
        <w:ind w:right="198" w:hanging="251"/>
        <w:jc w:val="both"/>
        <w:rPr>
          <w:rFonts w:ascii="Times New Roman" w:hAnsi="Times New Roman" w:cs="Times New Roman"/>
          <w:sz w:val="24"/>
          <w:szCs w:val="24"/>
        </w:rPr>
      </w:pPr>
      <w:r>
        <w:rPr>
          <w:rFonts w:ascii="Times New Roman" w:hAnsi="Times New Roman" w:cs="Times New Roman"/>
          <w:sz w:val="24"/>
          <w:szCs w:val="24"/>
        </w:rPr>
        <w:t xml:space="preserve">Mendapatkan akses khusus penggunaan aplikasi/dashboard dari </w:t>
      </w:r>
      <w:r>
        <w:rPr>
          <w:rFonts w:ascii="Times New Roman" w:hAnsi="Times New Roman" w:cs="Times New Roman"/>
          <w:b/>
          <w:bCs/>
          <w:sz w:val="24"/>
          <w:szCs w:val="24"/>
        </w:rPr>
        <w:t>PIHAK BEETU</w:t>
      </w:r>
    </w:p>
    <w:p w14:paraId="1CAC94B7" w14:textId="77777777" w:rsidR="007841EB" w:rsidRDefault="00935844">
      <w:pPr>
        <w:pStyle w:val="TableParagraph"/>
        <w:numPr>
          <w:ilvl w:val="0"/>
          <w:numId w:val="6"/>
        </w:numPr>
        <w:tabs>
          <w:tab w:val="left" w:pos="993"/>
        </w:tabs>
        <w:spacing w:before="37" w:line="360" w:lineRule="auto"/>
        <w:ind w:right="198" w:hanging="251"/>
        <w:jc w:val="both"/>
        <w:rPr>
          <w:rFonts w:ascii="Times New Roman" w:hAnsi="Times New Roman" w:cs="Times New Roman"/>
          <w:b/>
          <w:sz w:val="24"/>
          <w:szCs w:val="24"/>
        </w:rPr>
      </w:pPr>
      <w:r>
        <w:rPr>
          <w:rFonts w:ascii="Times New Roman" w:hAnsi="Times New Roman" w:cs="Times New Roman"/>
          <w:sz w:val="24"/>
          <w:szCs w:val="24"/>
        </w:rPr>
        <w:t>Mendapatkan report penggunaan layanan antar obat Beetu per bulan</w:t>
      </w:r>
    </w:p>
    <w:p w14:paraId="23D1F544" w14:textId="77777777" w:rsidR="006C526D" w:rsidRDefault="006C526D" w:rsidP="006C526D">
      <w:pPr>
        <w:pStyle w:val="TableParagraph"/>
        <w:spacing w:line="360" w:lineRule="auto"/>
        <w:ind w:right="95"/>
        <w:rPr>
          <w:rFonts w:ascii="Times New Roman" w:hAnsi="Times New Roman" w:cs="Times New Roman"/>
          <w:b/>
          <w:sz w:val="24"/>
          <w:szCs w:val="24"/>
        </w:rPr>
      </w:pPr>
    </w:p>
    <w:p w14:paraId="4FEFDFF6" w14:textId="77777777" w:rsidR="00135EDC" w:rsidRDefault="00135EDC" w:rsidP="006C526D">
      <w:pPr>
        <w:pStyle w:val="TableParagraph"/>
        <w:spacing w:line="360" w:lineRule="auto"/>
        <w:ind w:right="95"/>
        <w:rPr>
          <w:rFonts w:ascii="Times New Roman" w:hAnsi="Times New Roman" w:cs="Times New Roman"/>
          <w:b/>
          <w:sz w:val="24"/>
          <w:szCs w:val="24"/>
        </w:rPr>
      </w:pPr>
    </w:p>
    <w:p w14:paraId="5C500AEB" w14:textId="77777777" w:rsidR="00A5362F" w:rsidRDefault="00A5362F" w:rsidP="006C526D">
      <w:pPr>
        <w:pStyle w:val="TableParagraph"/>
        <w:spacing w:line="360" w:lineRule="auto"/>
        <w:ind w:right="95"/>
        <w:rPr>
          <w:rFonts w:ascii="Times New Roman" w:hAnsi="Times New Roman" w:cs="Times New Roman"/>
          <w:b/>
          <w:sz w:val="24"/>
          <w:szCs w:val="24"/>
        </w:rPr>
      </w:pPr>
    </w:p>
    <w:p w14:paraId="48BB01CD" w14:textId="77777777" w:rsidR="007841EB" w:rsidRDefault="00935844">
      <w:pPr>
        <w:pStyle w:val="TableParagraph"/>
        <w:spacing w:line="360" w:lineRule="auto"/>
        <w:ind w:right="95"/>
        <w:jc w:val="center"/>
        <w:rPr>
          <w:rFonts w:ascii="Times New Roman" w:hAnsi="Times New Roman" w:cs="Times New Roman"/>
          <w:b/>
          <w:sz w:val="24"/>
          <w:szCs w:val="24"/>
        </w:rPr>
      </w:pPr>
      <w:r>
        <w:rPr>
          <w:rFonts w:ascii="Times New Roman" w:hAnsi="Times New Roman" w:cs="Times New Roman"/>
          <w:b/>
          <w:sz w:val="24"/>
          <w:szCs w:val="24"/>
        </w:rPr>
        <w:t>PASAL 3</w:t>
      </w:r>
    </w:p>
    <w:p w14:paraId="4940F5FB" w14:textId="77777777" w:rsidR="007841EB" w:rsidRDefault="00935844">
      <w:pPr>
        <w:pStyle w:val="TableParagraph"/>
        <w:spacing w:line="360" w:lineRule="auto"/>
        <w:ind w:right="95"/>
        <w:jc w:val="center"/>
        <w:rPr>
          <w:rFonts w:ascii="Times New Roman" w:hAnsi="Times New Roman" w:cs="Times New Roman"/>
          <w:b/>
          <w:sz w:val="24"/>
          <w:szCs w:val="24"/>
        </w:rPr>
      </w:pPr>
      <w:r>
        <w:rPr>
          <w:rFonts w:ascii="Times New Roman" w:hAnsi="Times New Roman" w:cs="Times New Roman"/>
          <w:b/>
          <w:sz w:val="24"/>
          <w:szCs w:val="24"/>
        </w:rPr>
        <w:t>JANGKA WAKTU DAN PENGAKHIRAN</w:t>
      </w:r>
    </w:p>
    <w:p w14:paraId="5C297639" w14:textId="77777777" w:rsidR="007841EB" w:rsidRDefault="007841EB">
      <w:pPr>
        <w:pStyle w:val="TableParagraph"/>
        <w:spacing w:line="360" w:lineRule="auto"/>
        <w:ind w:right="95"/>
        <w:jc w:val="center"/>
        <w:rPr>
          <w:rFonts w:ascii="Times New Roman" w:hAnsi="Times New Roman" w:cs="Times New Roman"/>
          <w:b/>
          <w:sz w:val="24"/>
          <w:szCs w:val="24"/>
          <w:lang w:val="id-ID"/>
        </w:rPr>
      </w:pPr>
    </w:p>
    <w:p w14:paraId="3DA952F5" w14:textId="21962AE0" w:rsidR="007841EB" w:rsidRDefault="00935844">
      <w:pPr>
        <w:pStyle w:val="TableParagraph"/>
        <w:numPr>
          <w:ilvl w:val="0"/>
          <w:numId w:val="7"/>
        </w:numPr>
        <w:tabs>
          <w:tab w:val="left" w:pos="920"/>
        </w:tabs>
        <w:spacing w:line="360" w:lineRule="auto"/>
        <w:ind w:right="201"/>
        <w:jc w:val="both"/>
        <w:rPr>
          <w:rFonts w:ascii="Times New Roman" w:hAnsi="Times New Roman" w:cs="Times New Roman"/>
          <w:sz w:val="24"/>
          <w:szCs w:val="24"/>
        </w:rPr>
      </w:pPr>
      <w:r>
        <w:rPr>
          <w:rFonts w:ascii="Times New Roman" w:hAnsi="Times New Roman" w:cs="Times New Roman"/>
          <w:sz w:val="24"/>
          <w:szCs w:val="24"/>
        </w:rPr>
        <w:t xml:space="preserve">Perjanjian Kerjasama ini berlaku 1 (satu) tahun, terhitung tanggal </w:t>
      </w:r>
      <w:r w:rsidR="006C526D">
        <w:rPr>
          <w:rFonts w:ascii="Times New Roman" w:hAnsi="Times New Roman" w:cs="Times New Roman"/>
          <w:sz w:val="24"/>
          <w:szCs w:val="24"/>
        </w:rPr>
        <w:t xml:space="preserve"> </w:t>
      </w:r>
      <w:r w:rsidR="00A438B1">
        <w:rPr>
          <w:rFonts w:ascii="Times New Roman" w:hAnsi="Times New Roman" w:cs="Times New Roman"/>
          <w:sz w:val="24"/>
          <w:szCs w:val="24"/>
        </w:rPr>
        <w:t>12</w:t>
      </w:r>
      <w:r w:rsidR="006C526D">
        <w:rPr>
          <w:rFonts w:ascii="Times New Roman" w:hAnsi="Times New Roman" w:cs="Times New Roman"/>
          <w:sz w:val="24"/>
          <w:szCs w:val="24"/>
        </w:rPr>
        <w:t xml:space="preserve"> </w:t>
      </w:r>
      <w:r w:rsidR="00A438B1">
        <w:rPr>
          <w:rFonts w:ascii="Times New Roman" w:hAnsi="Times New Roman" w:cs="Times New Roman"/>
          <w:sz w:val="24"/>
          <w:szCs w:val="24"/>
        </w:rPr>
        <w:t>Juni</w:t>
      </w:r>
      <w:r w:rsidR="006C526D">
        <w:rPr>
          <w:rFonts w:ascii="Times New Roman" w:hAnsi="Times New Roman" w:cs="Times New Roman"/>
          <w:sz w:val="24"/>
          <w:szCs w:val="24"/>
        </w:rPr>
        <w:t xml:space="preserve"> </w:t>
      </w:r>
      <w:r>
        <w:rPr>
          <w:rFonts w:ascii="Times New Roman" w:hAnsi="Times New Roman" w:cs="Times New Roman"/>
          <w:sz w:val="24"/>
          <w:szCs w:val="24"/>
        </w:rPr>
        <w:t>202</w:t>
      </w:r>
      <w:r w:rsidR="006B362F">
        <w:rPr>
          <w:rFonts w:ascii="Times New Roman" w:hAnsi="Times New Roman" w:cs="Times New Roman"/>
          <w:sz w:val="24"/>
          <w:szCs w:val="24"/>
        </w:rPr>
        <w:t>4</w:t>
      </w:r>
      <w:r>
        <w:rPr>
          <w:rFonts w:ascii="Times New Roman" w:hAnsi="Times New Roman" w:cs="Times New Roman"/>
          <w:sz w:val="24"/>
          <w:szCs w:val="24"/>
        </w:rPr>
        <w:t xml:space="preserve"> sampai dengan tanggal </w:t>
      </w:r>
      <w:r w:rsidR="006C526D">
        <w:rPr>
          <w:rFonts w:ascii="Times New Roman" w:hAnsi="Times New Roman" w:cs="Times New Roman"/>
          <w:sz w:val="24"/>
          <w:szCs w:val="24"/>
        </w:rPr>
        <w:t xml:space="preserve">  </w:t>
      </w:r>
      <w:r w:rsidR="00A438B1">
        <w:rPr>
          <w:rFonts w:ascii="Times New Roman" w:hAnsi="Times New Roman" w:cs="Times New Roman"/>
          <w:sz w:val="24"/>
          <w:szCs w:val="24"/>
        </w:rPr>
        <w:t xml:space="preserve">12 Juni </w:t>
      </w:r>
      <w:r>
        <w:rPr>
          <w:rFonts w:ascii="Times New Roman" w:hAnsi="Times New Roman" w:cs="Times New Roman"/>
          <w:sz w:val="24"/>
          <w:szCs w:val="24"/>
        </w:rPr>
        <w:t>202</w:t>
      </w:r>
      <w:r w:rsidR="006B362F">
        <w:rPr>
          <w:rFonts w:ascii="Times New Roman" w:hAnsi="Times New Roman" w:cs="Times New Roman"/>
          <w:sz w:val="24"/>
          <w:szCs w:val="24"/>
        </w:rPr>
        <w:t>5</w:t>
      </w:r>
      <w:r>
        <w:rPr>
          <w:rFonts w:ascii="Times New Roman" w:hAnsi="Times New Roman" w:cs="Times New Roman"/>
          <w:sz w:val="24"/>
          <w:szCs w:val="24"/>
        </w:rPr>
        <w:t>, dan dapat diperpanjang atas kesepakatan kedua belah pihak dengan pemberitahuan secara tertulis 2 (dua) bulan sebelumnya</w:t>
      </w:r>
    </w:p>
    <w:p w14:paraId="23E04A36" w14:textId="77777777" w:rsidR="007841EB" w:rsidRDefault="00935844">
      <w:pPr>
        <w:pStyle w:val="TableParagraph"/>
        <w:numPr>
          <w:ilvl w:val="0"/>
          <w:numId w:val="7"/>
        </w:numPr>
        <w:tabs>
          <w:tab w:val="left" w:pos="920"/>
        </w:tabs>
        <w:spacing w:line="360" w:lineRule="auto"/>
        <w:ind w:right="198"/>
        <w:jc w:val="both"/>
        <w:rPr>
          <w:rFonts w:ascii="Times New Roman" w:hAnsi="Times New Roman" w:cs="Times New Roman"/>
          <w:bCs/>
          <w:sz w:val="24"/>
          <w:szCs w:val="24"/>
        </w:rPr>
      </w:pPr>
      <w:r>
        <w:rPr>
          <w:rFonts w:ascii="Times New Roman" w:hAnsi="Times New Roman" w:cs="Times New Roman"/>
          <w:bCs/>
          <w:sz w:val="24"/>
          <w:szCs w:val="24"/>
        </w:rPr>
        <w:t>Jika satu dari Kedua Belah Pihak ingin mengakhiri Perjanjian Kerjasama ini, maka pihak tersebut harus memberitahukan secara tertulis kepada pihak lain dalam waktu tidak kurang dari 30 (tiga puluh) hari kalender sebelum pemutusan perjanjian tersebut berlaku</w:t>
      </w:r>
    </w:p>
    <w:p w14:paraId="6E8BBED9" w14:textId="77777777" w:rsidR="007841EB" w:rsidRDefault="00935844">
      <w:pPr>
        <w:pStyle w:val="TableParagraph"/>
        <w:numPr>
          <w:ilvl w:val="0"/>
          <w:numId w:val="7"/>
        </w:numPr>
        <w:tabs>
          <w:tab w:val="left" w:pos="920"/>
        </w:tabs>
        <w:spacing w:line="360" w:lineRule="auto"/>
        <w:ind w:right="198"/>
        <w:jc w:val="both"/>
        <w:rPr>
          <w:rFonts w:ascii="Times New Roman" w:hAnsi="Times New Roman" w:cs="Times New Roman"/>
          <w:bCs/>
          <w:sz w:val="24"/>
          <w:szCs w:val="24"/>
        </w:rPr>
      </w:pPr>
      <w:r>
        <w:rPr>
          <w:rFonts w:ascii="Times New Roman" w:hAnsi="Times New Roman" w:cs="Times New Roman"/>
          <w:bCs/>
          <w:sz w:val="24"/>
          <w:szCs w:val="24"/>
        </w:rPr>
        <w:t>Mengesampingkan pasal 1266 dan 1267 KUHPER</w:t>
      </w:r>
    </w:p>
    <w:p w14:paraId="022584BF" w14:textId="77777777" w:rsidR="007841EB" w:rsidRDefault="007841EB">
      <w:pPr>
        <w:pStyle w:val="TableParagraph"/>
        <w:tabs>
          <w:tab w:val="left" w:pos="920"/>
        </w:tabs>
        <w:spacing w:line="360" w:lineRule="auto"/>
        <w:ind w:left="559" w:right="205"/>
        <w:jc w:val="both"/>
        <w:rPr>
          <w:rFonts w:ascii="Times New Roman" w:hAnsi="Times New Roman" w:cs="Times New Roman"/>
          <w:b/>
          <w:sz w:val="24"/>
          <w:szCs w:val="24"/>
        </w:rPr>
      </w:pPr>
    </w:p>
    <w:p w14:paraId="746234E0" w14:textId="77777777" w:rsidR="007841EB" w:rsidRDefault="00935844">
      <w:pPr>
        <w:pStyle w:val="TableParagraph"/>
        <w:spacing w:line="360" w:lineRule="auto"/>
        <w:ind w:right="95"/>
        <w:jc w:val="center"/>
        <w:rPr>
          <w:rFonts w:ascii="Times New Roman" w:hAnsi="Times New Roman" w:cs="Times New Roman"/>
          <w:b/>
          <w:sz w:val="24"/>
          <w:szCs w:val="24"/>
        </w:rPr>
      </w:pPr>
      <w:r>
        <w:rPr>
          <w:rFonts w:ascii="Times New Roman" w:hAnsi="Times New Roman" w:cs="Times New Roman"/>
          <w:b/>
          <w:sz w:val="24"/>
          <w:szCs w:val="24"/>
        </w:rPr>
        <w:t>PASAL  4</w:t>
      </w:r>
    </w:p>
    <w:p w14:paraId="76937CFF" w14:textId="77777777" w:rsidR="007841EB" w:rsidRDefault="00935844">
      <w:pPr>
        <w:pStyle w:val="TableParagraph"/>
        <w:spacing w:line="360" w:lineRule="auto"/>
        <w:ind w:right="95"/>
        <w:jc w:val="center"/>
        <w:rPr>
          <w:rFonts w:ascii="Times New Roman" w:hAnsi="Times New Roman" w:cs="Times New Roman"/>
          <w:b/>
          <w:sz w:val="24"/>
          <w:szCs w:val="24"/>
        </w:rPr>
      </w:pPr>
      <w:r>
        <w:rPr>
          <w:rFonts w:ascii="Times New Roman" w:hAnsi="Times New Roman" w:cs="Times New Roman"/>
          <w:b/>
          <w:sz w:val="24"/>
          <w:szCs w:val="24"/>
        </w:rPr>
        <w:t>KEADAAN KAHAR</w:t>
      </w:r>
    </w:p>
    <w:p w14:paraId="132F2AB7" w14:textId="77777777" w:rsidR="007841EB" w:rsidRDefault="007841EB">
      <w:pPr>
        <w:pStyle w:val="TableParagraph"/>
        <w:spacing w:line="360" w:lineRule="auto"/>
        <w:ind w:right="95"/>
        <w:jc w:val="center"/>
        <w:rPr>
          <w:rFonts w:ascii="Times New Roman" w:hAnsi="Times New Roman" w:cs="Times New Roman"/>
          <w:b/>
          <w:sz w:val="24"/>
          <w:szCs w:val="24"/>
          <w:lang w:val="id-ID"/>
        </w:rPr>
      </w:pPr>
    </w:p>
    <w:p w14:paraId="13866D80" w14:textId="77777777" w:rsidR="007841EB" w:rsidRDefault="00935844">
      <w:pPr>
        <w:pStyle w:val="TableParagraph"/>
        <w:spacing w:line="360" w:lineRule="auto"/>
        <w:ind w:left="851" w:right="201" w:hanging="292"/>
        <w:jc w:val="both"/>
        <w:rPr>
          <w:rFonts w:ascii="Times New Roman" w:hAnsi="Times New Roman" w:cs="Times New Roman"/>
          <w:sz w:val="24"/>
          <w:szCs w:val="24"/>
        </w:rPr>
      </w:pPr>
      <w:r>
        <w:rPr>
          <w:rFonts w:ascii="Times New Roman" w:hAnsi="Times New Roman" w:cs="Times New Roman"/>
          <w:sz w:val="24"/>
          <w:szCs w:val="24"/>
        </w:rPr>
        <w:t xml:space="preserve">1. Keadaan Kahar berarti peristiwa atau keadaan yang berada di luar kemampuan yang wajar untuk diatasi oleh </w:t>
      </w:r>
      <w:r w:rsidRPr="007C5444">
        <w:rPr>
          <w:rFonts w:ascii="Times New Roman" w:hAnsi="Times New Roman" w:cs="Times New Roman"/>
          <w:b/>
          <w:bCs/>
          <w:sz w:val="24"/>
          <w:szCs w:val="24"/>
        </w:rPr>
        <w:t>PARA PIHAK</w:t>
      </w:r>
      <w:r>
        <w:rPr>
          <w:rFonts w:ascii="Times New Roman" w:hAnsi="Times New Roman" w:cs="Times New Roman"/>
          <w:sz w:val="24"/>
          <w:szCs w:val="24"/>
        </w:rPr>
        <w:t xml:space="preserve"> yang terkena dampak oleh keadaan itu, yang menyebabkan pelaksanaan suatu kewajiban menurut PKS ini menjadi tidak sah atau tidak dapat diterapkan termasuk, tetapi tidak terbatas pada keadaan di bawah ini:</w:t>
      </w:r>
    </w:p>
    <w:p w14:paraId="272371C3" w14:textId="77777777" w:rsidR="007841EB" w:rsidRDefault="00935844">
      <w:pPr>
        <w:pStyle w:val="TableParagraph"/>
        <w:numPr>
          <w:ilvl w:val="0"/>
          <w:numId w:val="8"/>
        </w:numPr>
        <w:tabs>
          <w:tab w:val="left" w:pos="1280"/>
        </w:tabs>
        <w:spacing w:line="360" w:lineRule="auto"/>
        <w:ind w:right="201"/>
        <w:jc w:val="both"/>
        <w:rPr>
          <w:rFonts w:ascii="Times New Roman" w:hAnsi="Times New Roman" w:cs="Times New Roman"/>
          <w:sz w:val="24"/>
          <w:szCs w:val="24"/>
        </w:rPr>
      </w:pPr>
      <w:r>
        <w:rPr>
          <w:rFonts w:ascii="Times New Roman" w:hAnsi="Times New Roman" w:cs="Times New Roman"/>
          <w:sz w:val="24"/>
          <w:szCs w:val="24"/>
          <w:lang w:val="id-ID"/>
        </w:rPr>
        <w:t>K</w:t>
      </w:r>
      <w:r>
        <w:rPr>
          <w:rFonts w:ascii="Times New Roman" w:hAnsi="Times New Roman" w:cs="Times New Roman"/>
          <w:sz w:val="24"/>
          <w:szCs w:val="24"/>
        </w:rPr>
        <w:t>eadaan darurat seperti kerusuhan, kebakaran, pemogokan buruh, penutupan kesempatan masuk ketempat kerja (</w:t>
      </w:r>
      <w:r>
        <w:rPr>
          <w:rFonts w:ascii="Times New Roman" w:hAnsi="Times New Roman" w:cs="Times New Roman"/>
          <w:i/>
          <w:sz w:val="24"/>
          <w:szCs w:val="24"/>
        </w:rPr>
        <w:t>lock-out</w:t>
      </w:r>
      <w:r>
        <w:rPr>
          <w:rFonts w:ascii="Times New Roman" w:hAnsi="Times New Roman" w:cs="Times New Roman"/>
          <w:sz w:val="24"/>
          <w:szCs w:val="24"/>
        </w:rPr>
        <w:t>) atau gangguan-gangguan tenaga kerja lain, keributan warga sipil, perang, blokade,embargo.</w:t>
      </w:r>
    </w:p>
    <w:p w14:paraId="15D00A67" w14:textId="77777777" w:rsidR="007841EB" w:rsidRDefault="00935844">
      <w:pPr>
        <w:pStyle w:val="TableParagraph"/>
        <w:numPr>
          <w:ilvl w:val="0"/>
          <w:numId w:val="8"/>
        </w:numPr>
        <w:tabs>
          <w:tab w:val="left" w:pos="1280"/>
        </w:tabs>
        <w:spacing w:line="360" w:lineRule="auto"/>
        <w:ind w:right="202"/>
        <w:jc w:val="both"/>
        <w:rPr>
          <w:rFonts w:ascii="Times New Roman" w:hAnsi="Times New Roman" w:cs="Times New Roman"/>
          <w:sz w:val="24"/>
          <w:szCs w:val="24"/>
        </w:rPr>
      </w:pPr>
      <w:r>
        <w:rPr>
          <w:rFonts w:ascii="Times New Roman" w:hAnsi="Times New Roman" w:cs="Times New Roman"/>
          <w:sz w:val="24"/>
          <w:szCs w:val="24"/>
          <w:lang w:val="id-ID"/>
        </w:rPr>
        <w:t>B</w:t>
      </w:r>
      <w:r>
        <w:rPr>
          <w:rFonts w:ascii="Times New Roman" w:hAnsi="Times New Roman" w:cs="Times New Roman"/>
          <w:sz w:val="24"/>
          <w:szCs w:val="24"/>
        </w:rPr>
        <w:t>encana alam seperti gempa bumi, badai, banjir, angin topan, dan bencana alam lainnya yang memiliki dampak secara langsung terhadap keberlangsungan operasional dari salah satu PIHAK.</w:t>
      </w:r>
    </w:p>
    <w:p w14:paraId="692BCC9C" w14:textId="77777777" w:rsidR="007841EB" w:rsidRPr="007C5444" w:rsidRDefault="00935844">
      <w:pPr>
        <w:pStyle w:val="TableParagraph"/>
        <w:numPr>
          <w:ilvl w:val="0"/>
          <w:numId w:val="8"/>
        </w:numPr>
        <w:tabs>
          <w:tab w:val="left" w:pos="1280"/>
        </w:tabs>
        <w:spacing w:line="360" w:lineRule="auto"/>
        <w:ind w:right="202"/>
        <w:jc w:val="both"/>
        <w:rPr>
          <w:rFonts w:ascii="Times New Roman" w:hAnsi="Times New Roman" w:cs="Times New Roman"/>
          <w:b/>
          <w:bCs/>
          <w:sz w:val="24"/>
          <w:szCs w:val="24"/>
        </w:rPr>
      </w:pPr>
      <w:r>
        <w:rPr>
          <w:rFonts w:ascii="Times New Roman" w:hAnsi="Times New Roman" w:cs="Times New Roman"/>
          <w:sz w:val="24"/>
          <w:szCs w:val="24"/>
          <w:lang w:val="id-ID"/>
        </w:rPr>
        <w:t>P</w:t>
      </w:r>
      <w:r>
        <w:rPr>
          <w:rFonts w:ascii="Times New Roman" w:hAnsi="Times New Roman" w:cs="Times New Roman"/>
          <w:sz w:val="24"/>
          <w:szCs w:val="24"/>
        </w:rPr>
        <w:t xml:space="preserve">erintah atau pembatasan dari pemerintah dan/atau perubahan peraturan perundang-undangan terkait yang menyebabkan ruang lingkup pelaksanaan PKS ini menjadi dilarang atau kejadian-kejadian lain di luar kendali </w:t>
      </w:r>
      <w:r w:rsidRPr="007C5444">
        <w:rPr>
          <w:rFonts w:ascii="Times New Roman" w:hAnsi="Times New Roman" w:cs="Times New Roman"/>
          <w:b/>
          <w:bCs/>
          <w:sz w:val="24"/>
          <w:szCs w:val="24"/>
        </w:rPr>
        <w:t>PARA PIHAK</w:t>
      </w:r>
    </w:p>
    <w:p w14:paraId="5055698B" w14:textId="77777777" w:rsidR="007841EB" w:rsidRDefault="00935844">
      <w:pPr>
        <w:pStyle w:val="TableParagraph"/>
        <w:tabs>
          <w:tab w:val="left" w:pos="560"/>
        </w:tabs>
        <w:spacing w:line="360" w:lineRule="auto"/>
        <w:ind w:left="851" w:right="202" w:hanging="851"/>
        <w:jc w:val="both"/>
        <w:rPr>
          <w:rFonts w:ascii="Times New Roman" w:hAnsi="Times New Roman" w:cs="Times New Roman"/>
          <w:sz w:val="24"/>
          <w:szCs w:val="24"/>
          <w:lang w:val="id-ID"/>
        </w:rPr>
      </w:pPr>
      <w:r>
        <w:rPr>
          <w:rFonts w:ascii="Times New Roman" w:hAnsi="Times New Roman" w:cs="Times New Roman"/>
          <w:sz w:val="24"/>
          <w:szCs w:val="24"/>
          <w:lang w:val="id-ID"/>
        </w:rPr>
        <w:tab/>
        <w:t xml:space="preserve">2. </w:t>
      </w:r>
      <w:r>
        <w:rPr>
          <w:rFonts w:ascii="Times New Roman" w:hAnsi="Times New Roman" w:cs="Times New Roman"/>
          <w:sz w:val="24"/>
          <w:szCs w:val="24"/>
        </w:rPr>
        <w:t xml:space="preserve">Tidak ada PIHAK bertanggung.jawab atas hal-hal tak terduga yang terjadi diluar Kendali </w:t>
      </w:r>
      <w:r w:rsidRPr="007C5444">
        <w:rPr>
          <w:rFonts w:ascii="Times New Roman" w:hAnsi="Times New Roman" w:cs="Times New Roman"/>
          <w:b/>
          <w:bCs/>
          <w:sz w:val="24"/>
          <w:szCs w:val="24"/>
        </w:rPr>
        <w:t>PARA PIHAK</w:t>
      </w:r>
      <w:r>
        <w:rPr>
          <w:rFonts w:ascii="Times New Roman" w:hAnsi="Times New Roman" w:cs="Times New Roman"/>
          <w:sz w:val="24"/>
          <w:szCs w:val="24"/>
        </w:rPr>
        <w:t xml:space="preserve"> yang menyebabkan keterlambatan atau kegagalan dalam pelaksanaan kewajiban (selain kewajiban membayar) menurut PKS apabila keterlambatan atau kegagalan demikian disebabkan oleh Keadaan Kahar dan sepanjang PIHAK yang pelaksanaan kewajibannya terhalang atau terhambat tersebut berusaha sedapat mungkin untuk mengatasi atau mencegah Keadaan Kahar</w:t>
      </w:r>
    </w:p>
    <w:p w14:paraId="77BED069" w14:textId="77777777" w:rsidR="007841EB" w:rsidRDefault="00935844">
      <w:pPr>
        <w:pStyle w:val="TableParagraph"/>
        <w:tabs>
          <w:tab w:val="left" w:pos="560"/>
        </w:tabs>
        <w:spacing w:line="360" w:lineRule="auto"/>
        <w:ind w:left="851" w:right="203" w:hanging="851"/>
        <w:jc w:val="both"/>
        <w:rPr>
          <w:rFonts w:ascii="Times New Roman" w:hAnsi="Times New Roman" w:cs="Times New Roman"/>
          <w:sz w:val="24"/>
          <w:szCs w:val="24"/>
        </w:rPr>
      </w:pPr>
      <w:r>
        <w:rPr>
          <w:rFonts w:ascii="Times New Roman" w:hAnsi="Times New Roman" w:cs="Times New Roman"/>
          <w:sz w:val="24"/>
          <w:szCs w:val="24"/>
          <w:lang w:val="id-ID"/>
        </w:rPr>
        <w:tab/>
        <w:t xml:space="preserve">3. </w:t>
      </w:r>
      <w:r>
        <w:rPr>
          <w:rFonts w:ascii="Times New Roman" w:hAnsi="Times New Roman" w:cs="Times New Roman"/>
          <w:sz w:val="24"/>
          <w:szCs w:val="24"/>
        </w:rPr>
        <w:t>Pada waktu terjadinya Keadaan Kahar, yang mempengaruhi pelaksanaan kegiatan menurut PKS ini, PIHAK yang terkena dampaknya harus memberitahu PIHAK lainnya tentang jenis peristiwa itu, pengaruh peristiwa itu atas pelaksanaan kegiatan PIHAK yang bersangkutan serta perkiraan lamanya atau dampak dari peristiwa itu. PIHAK yang terkena dampak harus segera memberitahukan secara tertulis kepada PIHAK lainnya dalam waktu 7 (tujuh) hari kalender setelah kejadian Keadaan Kahar itu.</w:t>
      </w:r>
    </w:p>
    <w:p w14:paraId="6E4E40F5" w14:textId="77777777" w:rsidR="007841EB" w:rsidRDefault="00935844">
      <w:pPr>
        <w:pStyle w:val="TableParagraph"/>
        <w:tabs>
          <w:tab w:val="left" w:pos="560"/>
        </w:tabs>
        <w:spacing w:line="360" w:lineRule="auto"/>
        <w:ind w:left="851" w:right="199" w:hanging="851"/>
        <w:jc w:val="both"/>
        <w:rPr>
          <w:rFonts w:ascii="Times New Roman" w:hAnsi="Times New Roman" w:cs="Times New Roman"/>
          <w:sz w:val="24"/>
          <w:szCs w:val="24"/>
          <w:lang w:val="id-ID"/>
        </w:rPr>
      </w:pPr>
      <w:r>
        <w:rPr>
          <w:rFonts w:ascii="Times New Roman" w:hAnsi="Times New Roman" w:cs="Times New Roman"/>
          <w:sz w:val="24"/>
          <w:szCs w:val="24"/>
          <w:lang w:val="id-ID"/>
        </w:rPr>
        <w:tab/>
        <w:t xml:space="preserve">4. </w:t>
      </w:r>
      <w:r w:rsidRPr="007C5444">
        <w:rPr>
          <w:rFonts w:ascii="Times New Roman" w:hAnsi="Times New Roman" w:cs="Times New Roman"/>
          <w:b/>
          <w:bCs/>
          <w:sz w:val="24"/>
          <w:szCs w:val="24"/>
        </w:rPr>
        <w:t>PARA PIHAK</w:t>
      </w:r>
      <w:r>
        <w:rPr>
          <w:rFonts w:ascii="Times New Roman" w:hAnsi="Times New Roman" w:cs="Times New Roman"/>
          <w:sz w:val="24"/>
          <w:szCs w:val="24"/>
        </w:rPr>
        <w:t xml:space="preserve"> sepakat untuk membahas Keadaan Kahar tersebut secara musyawarah dengan itikad baik untuk menyelesaikan dengan baik dan menyepakati suatu upaya bersama untuk melanjutkan kembali kewajiban PIHAK yang menderita Keadaan Kahar</w:t>
      </w:r>
      <w:r>
        <w:rPr>
          <w:rFonts w:ascii="Times New Roman" w:hAnsi="Times New Roman" w:cs="Times New Roman"/>
          <w:sz w:val="24"/>
          <w:szCs w:val="24"/>
          <w:lang w:val="id-ID"/>
        </w:rPr>
        <w:t xml:space="preserve"> </w:t>
      </w:r>
      <w:r>
        <w:rPr>
          <w:rFonts w:ascii="Times New Roman" w:hAnsi="Times New Roman" w:cs="Times New Roman"/>
          <w:sz w:val="24"/>
          <w:szCs w:val="24"/>
        </w:rPr>
        <w:t>tersebut.</w:t>
      </w:r>
    </w:p>
    <w:p w14:paraId="4B1ED7BC" w14:textId="77777777" w:rsidR="007841EB" w:rsidRDefault="00935844">
      <w:pPr>
        <w:pStyle w:val="TableParagraph"/>
        <w:tabs>
          <w:tab w:val="left" w:pos="567"/>
        </w:tabs>
        <w:spacing w:line="360" w:lineRule="auto"/>
        <w:ind w:left="851" w:right="202" w:hanging="851"/>
        <w:jc w:val="both"/>
        <w:rPr>
          <w:rFonts w:ascii="Times New Roman" w:hAnsi="Times New Roman" w:cs="Times New Roman"/>
          <w:b/>
          <w:sz w:val="24"/>
          <w:szCs w:val="24"/>
          <w:lang w:val="id-ID"/>
        </w:rPr>
      </w:pPr>
      <w:r>
        <w:rPr>
          <w:rFonts w:ascii="Times New Roman" w:hAnsi="Times New Roman" w:cs="Times New Roman"/>
          <w:sz w:val="24"/>
          <w:szCs w:val="24"/>
          <w:lang w:val="id-ID"/>
        </w:rPr>
        <w:tab/>
        <w:t xml:space="preserve">5. </w:t>
      </w:r>
      <w:r>
        <w:rPr>
          <w:rFonts w:ascii="Times New Roman" w:hAnsi="Times New Roman" w:cs="Times New Roman"/>
          <w:sz w:val="24"/>
          <w:szCs w:val="24"/>
        </w:rPr>
        <w:t xml:space="preserve">Keadaan Kahar hanya menunda kewajiban </w:t>
      </w:r>
      <w:r w:rsidRPr="007C5444">
        <w:rPr>
          <w:rFonts w:ascii="Times New Roman" w:hAnsi="Times New Roman" w:cs="Times New Roman"/>
          <w:b/>
          <w:bCs/>
          <w:sz w:val="24"/>
          <w:szCs w:val="24"/>
        </w:rPr>
        <w:t>PARA PIHAK</w:t>
      </w:r>
      <w:r>
        <w:rPr>
          <w:rFonts w:ascii="Times New Roman" w:hAnsi="Times New Roman" w:cs="Times New Roman"/>
          <w:sz w:val="24"/>
          <w:szCs w:val="24"/>
        </w:rPr>
        <w:t xml:space="preserve"> dan bukan merupakan pelanggaran PKS. Setelah Keadaan Kahar tersebut berakhir, maka </w:t>
      </w:r>
      <w:r w:rsidRPr="007C5444">
        <w:rPr>
          <w:rFonts w:ascii="Times New Roman" w:hAnsi="Times New Roman" w:cs="Times New Roman"/>
          <w:b/>
          <w:bCs/>
          <w:sz w:val="24"/>
          <w:szCs w:val="24"/>
        </w:rPr>
        <w:t>PARA PIHAK</w:t>
      </w:r>
      <w:r>
        <w:rPr>
          <w:rFonts w:ascii="Times New Roman" w:hAnsi="Times New Roman" w:cs="Times New Roman"/>
          <w:sz w:val="24"/>
          <w:szCs w:val="24"/>
        </w:rPr>
        <w:t xml:space="preserve"> kembali harus melaksanakan kewajibannya berdasarkan PKS ini</w:t>
      </w:r>
    </w:p>
    <w:p w14:paraId="40AB4C84" w14:textId="77777777" w:rsidR="00616CF0" w:rsidRDefault="00616CF0">
      <w:pPr>
        <w:pStyle w:val="TableParagraph"/>
        <w:tabs>
          <w:tab w:val="left" w:pos="567"/>
        </w:tabs>
        <w:spacing w:line="360" w:lineRule="auto"/>
        <w:ind w:right="95"/>
        <w:jc w:val="center"/>
        <w:rPr>
          <w:rFonts w:ascii="Times New Roman" w:hAnsi="Times New Roman" w:cs="Times New Roman"/>
          <w:b/>
          <w:sz w:val="24"/>
          <w:szCs w:val="24"/>
          <w:lang w:val="id-ID"/>
        </w:rPr>
      </w:pPr>
    </w:p>
    <w:p w14:paraId="06A32CF0" w14:textId="77777777" w:rsidR="007841EB" w:rsidRDefault="00935844">
      <w:pPr>
        <w:pStyle w:val="TableParagraph"/>
        <w:tabs>
          <w:tab w:val="left" w:pos="567"/>
        </w:tabs>
        <w:spacing w:line="360" w:lineRule="auto"/>
        <w:ind w:right="95"/>
        <w:jc w:val="center"/>
        <w:rPr>
          <w:rFonts w:ascii="Times New Roman" w:hAnsi="Times New Roman" w:cs="Times New Roman"/>
          <w:b/>
          <w:sz w:val="24"/>
          <w:szCs w:val="24"/>
        </w:rPr>
      </w:pPr>
      <w:r>
        <w:rPr>
          <w:rFonts w:ascii="Times New Roman" w:hAnsi="Times New Roman" w:cs="Times New Roman"/>
          <w:b/>
          <w:sz w:val="24"/>
          <w:szCs w:val="24"/>
          <w:lang w:val="id-ID"/>
        </w:rPr>
        <w:t xml:space="preserve">PASAL </w:t>
      </w:r>
      <w:r>
        <w:rPr>
          <w:rFonts w:ascii="Times New Roman" w:hAnsi="Times New Roman" w:cs="Times New Roman"/>
          <w:b/>
          <w:sz w:val="24"/>
          <w:szCs w:val="24"/>
        </w:rPr>
        <w:t>5</w:t>
      </w:r>
    </w:p>
    <w:p w14:paraId="3CFFA384" w14:textId="77777777" w:rsidR="007841EB" w:rsidRDefault="00935844">
      <w:pPr>
        <w:pStyle w:val="TableParagraph"/>
        <w:tabs>
          <w:tab w:val="left" w:pos="567"/>
        </w:tabs>
        <w:spacing w:line="360" w:lineRule="auto"/>
        <w:ind w:right="95"/>
        <w:jc w:val="center"/>
        <w:rPr>
          <w:rFonts w:ascii="Times New Roman" w:hAnsi="Times New Roman" w:cs="Times New Roman"/>
          <w:b/>
          <w:sz w:val="24"/>
          <w:szCs w:val="24"/>
          <w:lang w:val="id-ID"/>
        </w:rPr>
      </w:pPr>
      <w:r>
        <w:rPr>
          <w:rFonts w:ascii="Times New Roman" w:hAnsi="Times New Roman" w:cs="Times New Roman"/>
          <w:b/>
          <w:sz w:val="24"/>
          <w:szCs w:val="24"/>
          <w:lang w:val="id-ID"/>
        </w:rPr>
        <w:t>KERAHASIAAN</w:t>
      </w:r>
    </w:p>
    <w:p w14:paraId="3630DEDD" w14:textId="77777777" w:rsidR="007841EB" w:rsidRDefault="007841EB">
      <w:pPr>
        <w:pStyle w:val="TableParagraph"/>
        <w:tabs>
          <w:tab w:val="left" w:pos="567"/>
        </w:tabs>
        <w:spacing w:line="360" w:lineRule="auto"/>
        <w:ind w:right="95"/>
        <w:jc w:val="center"/>
        <w:rPr>
          <w:rFonts w:ascii="Times New Roman" w:hAnsi="Times New Roman" w:cs="Times New Roman"/>
          <w:b/>
          <w:sz w:val="24"/>
          <w:szCs w:val="24"/>
          <w:lang w:val="id-ID"/>
        </w:rPr>
      </w:pPr>
    </w:p>
    <w:p w14:paraId="0BE28AF2" w14:textId="77777777" w:rsidR="007841EB" w:rsidRDefault="00935844">
      <w:pPr>
        <w:pStyle w:val="TableParagraph"/>
        <w:numPr>
          <w:ilvl w:val="0"/>
          <w:numId w:val="9"/>
        </w:numPr>
        <w:tabs>
          <w:tab w:val="left" w:pos="560"/>
        </w:tabs>
        <w:spacing w:line="360" w:lineRule="auto"/>
        <w:ind w:right="200"/>
        <w:jc w:val="both"/>
        <w:rPr>
          <w:rFonts w:ascii="Times New Roman" w:hAnsi="Times New Roman" w:cs="Times New Roman"/>
          <w:sz w:val="24"/>
          <w:szCs w:val="24"/>
        </w:rPr>
      </w:pPr>
      <w:r>
        <w:rPr>
          <w:rFonts w:ascii="Times New Roman" w:hAnsi="Times New Roman" w:cs="Times New Roman"/>
          <w:sz w:val="24"/>
          <w:szCs w:val="24"/>
        </w:rPr>
        <w:t xml:space="preserve">Kewajiban menjaga informasi rahasia ini dapat diartikan termasuk data </w:t>
      </w:r>
      <w:r>
        <w:rPr>
          <w:rFonts w:ascii="Times New Roman" w:hAnsi="Times New Roman" w:cs="Times New Roman"/>
          <w:b/>
          <w:bCs/>
          <w:sz w:val="24"/>
          <w:szCs w:val="24"/>
        </w:rPr>
        <w:t>PENGGUNA</w:t>
      </w:r>
      <w:r>
        <w:rPr>
          <w:rFonts w:ascii="Times New Roman" w:hAnsi="Times New Roman" w:cs="Times New Roman"/>
          <w:sz w:val="24"/>
          <w:szCs w:val="24"/>
        </w:rPr>
        <w:t>, sistem kerja operasional layanan, dll. Setiap PIHAK akan (dan akan memastikan bahwa setiap penasihat dan perusahaan terkait atau afiliasinya, akan) merahasiakan semua informasi rahasia terkait PIHAK lainnya, termasuk namun tidak terbatas pada kerja sama berdasarkan PKS ini (“</w:t>
      </w:r>
      <w:r>
        <w:rPr>
          <w:rFonts w:ascii="Times New Roman" w:hAnsi="Times New Roman" w:cs="Times New Roman"/>
          <w:b/>
          <w:sz w:val="24"/>
          <w:szCs w:val="24"/>
        </w:rPr>
        <w:t>Informasi Rahasia</w:t>
      </w:r>
      <w:r>
        <w:rPr>
          <w:rFonts w:ascii="Times New Roman" w:hAnsi="Times New Roman" w:cs="Times New Roman"/>
          <w:sz w:val="24"/>
          <w:szCs w:val="24"/>
        </w:rPr>
        <w:t xml:space="preserve">”). </w:t>
      </w:r>
      <w:r w:rsidRPr="007C5444">
        <w:rPr>
          <w:rFonts w:ascii="Times New Roman" w:hAnsi="Times New Roman" w:cs="Times New Roman"/>
          <w:b/>
          <w:bCs/>
          <w:sz w:val="24"/>
          <w:szCs w:val="24"/>
        </w:rPr>
        <w:t>PARA PIHAK</w:t>
      </w:r>
      <w:r>
        <w:rPr>
          <w:rFonts w:ascii="Times New Roman" w:hAnsi="Times New Roman" w:cs="Times New Roman"/>
          <w:sz w:val="24"/>
          <w:szCs w:val="24"/>
        </w:rPr>
        <w:t xml:space="preserve"> wajib memastikan bahwa Informasi Rahasia dari PIHAK lainnya hanya akan diberikan kepada pegawai atau pihak-pihak yang memerlukan Informasi Rahasia itu agar dapat melaksanakan tugas mereka sebagaimana mestinya dengan persetujuan tertulis dari PARA PIHAK.</w:t>
      </w:r>
    </w:p>
    <w:p w14:paraId="0CF92468" w14:textId="77777777" w:rsidR="00EB1EDA" w:rsidRPr="00BA1506" w:rsidRDefault="00935844" w:rsidP="00EB1EDA">
      <w:pPr>
        <w:pStyle w:val="TableParagraph"/>
        <w:numPr>
          <w:ilvl w:val="0"/>
          <w:numId w:val="9"/>
        </w:numPr>
        <w:tabs>
          <w:tab w:val="left" w:pos="560"/>
        </w:tabs>
        <w:spacing w:before="160" w:line="360" w:lineRule="auto"/>
        <w:ind w:right="205"/>
        <w:jc w:val="both"/>
        <w:rPr>
          <w:rFonts w:ascii="Times New Roman" w:hAnsi="Times New Roman" w:cs="Times New Roman"/>
          <w:sz w:val="24"/>
          <w:szCs w:val="24"/>
        </w:rPr>
      </w:pPr>
      <w:r>
        <w:rPr>
          <w:rFonts w:ascii="Times New Roman" w:hAnsi="Times New Roman" w:cs="Times New Roman"/>
          <w:sz w:val="24"/>
          <w:szCs w:val="24"/>
        </w:rPr>
        <w:t>Kewajiban menjaga Informasi Rahasia akan mengikat PARA PIHAK selama Jangka Waktu PKS ini dan akan terus mengikat PARA PIHAK setelah PKS ini diakhiri (karena alasan apapun) selama Informasi Rahasia tersebut masih bersifat</w:t>
      </w:r>
      <w:r>
        <w:rPr>
          <w:rFonts w:ascii="Times New Roman" w:hAnsi="Times New Roman" w:cs="Times New Roman"/>
          <w:sz w:val="24"/>
          <w:szCs w:val="24"/>
          <w:lang w:val="id-ID"/>
        </w:rPr>
        <w:t xml:space="preserve"> </w:t>
      </w:r>
      <w:r>
        <w:rPr>
          <w:rFonts w:ascii="Times New Roman" w:hAnsi="Times New Roman" w:cs="Times New Roman"/>
          <w:sz w:val="24"/>
          <w:szCs w:val="24"/>
        </w:rPr>
        <w:t>rahasia.</w:t>
      </w:r>
    </w:p>
    <w:p w14:paraId="4CF66FFD" w14:textId="77777777" w:rsidR="007841EB" w:rsidRDefault="00935844">
      <w:pPr>
        <w:pStyle w:val="TableParagraph"/>
        <w:numPr>
          <w:ilvl w:val="0"/>
          <w:numId w:val="9"/>
        </w:numPr>
        <w:tabs>
          <w:tab w:val="left" w:pos="560"/>
        </w:tabs>
        <w:spacing w:before="160" w:line="360" w:lineRule="auto"/>
        <w:rPr>
          <w:rFonts w:ascii="Times New Roman" w:hAnsi="Times New Roman" w:cs="Times New Roman"/>
          <w:sz w:val="24"/>
          <w:szCs w:val="24"/>
        </w:rPr>
      </w:pPr>
      <w:r>
        <w:rPr>
          <w:rFonts w:ascii="Times New Roman" w:hAnsi="Times New Roman" w:cs="Times New Roman"/>
          <w:sz w:val="24"/>
          <w:szCs w:val="24"/>
        </w:rPr>
        <w:t>Kewajiban untuk merahasiakan Informasi Rahasia menjadi tidak berlaku,apabila:</w:t>
      </w:r>
    </w:p>
    <w:p w14:paraId="25331E52" w14:textId="77777777" w:rsidR="007841EB" w:rsidRDefault="00935844">
      <w:pPr>
        <w:pStyle w:val="TableParagraph"/>
        <w:numPr>
          <w:ilvl w:val="1"/>
          <w:numId w:val="9"/>
        </w:numPr>
        <w:tabs>
          <w:tab w:val="left" w:pos="1280"/>
        </w:tabs>
        <w:spacing w:before="195" w:line="360" w:lineRule="auto"/>
        <w:ind w:right="201"/>
        <w:jc w:val="both"/>
        <w:rPr>
          <w:rFonts w:ascii="Times New Roman" w:hAnsi="Times New Roman" w:cs="Times New Roman"/>
          <w:sz w:val="24"/>
          <w:szCs w:val="24"/>
        </w:rPr>
      </w:pPr>
      <w:r>
        <w:rPr>
          <w:rFonts w:ascii="Times New Roman" w:hAnsi="Times New Roman" w:cs="Times New Roman"/>
          <w:sz w:val="24"/>
          <w:szCs w:val="24"/>
        </w:rPr>
        <w:t>Informasi Rahasia menjadi tersedia untuk masyarakat umum dimana ketersediaan tersebut bukan disebabkan oleh pelanggaran kewajiban-kewajiban berdasarkan Pasal 6 PKS ini oleh salah satu PIHAK;</w:t>
      </w:r>
    </w:p>
    <w:p w14:paraId="351EE85C" w14:textId="77777777" w:rsidR="007841EB" w:rsidRDefault="00935844">
      <w:pPr>
        <w:pStyle w:val="TableParagraph"/>
        <w:numPr>
          <w:ilvl w:val="1"/>
          <w:numId w:val="9"/>
        </w:numPr>
        <w:tabs>
          <w:tab w:val="left" w:pos="1280"/>
        </w:tabs>
        <w:spacing w:before="195" w:line="360" w:lineRule="auto"/>
        <w:ind w:right="201"/>
        <w:jc w:val="both"/>
        <w:rPr>
          <w:rFonts w:ascii="Times New Roman" w:hAnsi="Times New Roman" w:cs="Times New Roman"/>
          <w:sz w:val="24"/>
          <w:szCs w:val="24"/>
        </w:rPr>
      </w:pPr>
      <w:r>
        <w:rPr>
          <w:rFonts w:ascii="Times New Roman" w:hAnsi="Times New Roman" w:cs="Times New Roman"/>
          <w:sz w:val="24"/>
          <w:szCs w:val="24"/>
        </w:rPr>
        <w:t xml:space="preserve">Informasi Rahasia tersebut diperintahkan untuk diungkapkan guna memenuhi perintah pengadilan atau badan pemerintahan lain yang berwenang berdasarkan peraturan perundang-undangan yang berlaku. Dalam hal ini, PIHAK yang diminta untuk mengungkapkan Informasi Rahasia tersebut harus, sepanjang dimungkinkan oleh peraturan perundang–undangan: </w:t>
      </w:r>
    </w:p>
    <w:p w14:paraId="7DC4F094" w14:textId="77777777" w:rsidR="007841EB" w:rsidRDefault="00935844">
      <w:pPr>
        <w:pStyle w:val="TableParagraph"/>
        <w:numPr>
          <w:ilvl w:val="0"/>
          <w:numId w:val="10"/>
        </w:numPr>
        <w:tabs>
          <w:tab w:val="left" w:pos="1280"/>
        </w:tabs>
        <w:spacing w:before="195" w:line="360" w:lineRule="auto"/>
        <w:ind w:right="201"/>
        <w:rPr>
          <w:rFonts w:ascii="Times New Roman" w:hAnsi="Times New Roman" w:cs="Times New Roman"/>
          <w:sz w:val="24"/>
          <w:szCs w:val="24"/>
        </w:rPr>
      </w:pPr>
      <w:r>
        <w:rPr>
          <w:rFonts w:ascii="Times New Roman" w:hAnsi="Times New Roman" w:cs="Times New Roman"/>
          <w:sz w:val="24"/>
          <w:szCs w:val="24"/>
        </w:rPr>
        <w:t xml:space="preserve">memberitahukan kepada PIHAK lainnya atas permintaan tersebut sebelum Informasi Rahasia tersebut diungkapkan dan </w:t>
      </w:r>
    </w:p>
    <w:p w14:paraId="074E51D5" w14:textId="77777777" w:rsidR="007841EB" w:rsidRDefault="00935844">
      <w:pPr>
        <w:pStyle w:val="TableParagraph"/>
        <w:numPr>
          <w:ilvl w:val="0"/>
          <w:numId w:val="10"/>
        </w:numPr>
        <w:tabs>
          <w:tab w:val="left" w:pos="1280"/>
        </w:tabs>
        <w:spacing w:before="195" w:line="360" w:lineRule="auto"/>
        <w:ind w:right="201"/>
        <w:rPr>
          <w:rFonts w:ascii="Times New Roman" w:hAnsi="Times New Roman" w:cs="Times New Roman"/>
          <w:sz w:val="24"/>
          <w:szCs w:val="24"/>
        </w:rPr>
      </w:pPr>
      <w:r>
        <w:rPr>
          <w:rFonts w:ascii="Times New Roman" w:hAnsi="Times New Roman" w:cs="Times New Roman"/>
          <w:sz w:val="24"/>
          <w:szCs w:val="24"/>
        </w:rPr>
        <w:t>bekerja sama dengan PIHAK lainnya sehubungan dengan waktu dan isi pengumuman atau pengungkapan tersebut atau tindakan apa pun yang dapat dipilih secara wajar oleh PIHAK lainnya untuk membantah dari perintah pengungkapan tersebut;</w:t>
      </w:r>
    </w:p>
    <w:p w14:paraId="62A619CA" w14:textId="77777777" w:rsidR="00616CF0" w:rsidRDefault="00616CF0" w:rsidP="00616CF0">
      <w:pPr>
        <w:pStyle w:val="TableParagraph"/>
        <w:tabs>
          <w:tab w:val="left" w:pos="1280"/>
        </w:tabs>
        <w:spacing w:before="195" w:line="360" w:lineRule="auto"/>
        <w:ind w:right="201"/>
        <w:rPr>
          <w:rFonts w:ascii="Times New Roman" w:hAnsi="Times New Roman" w:cs="Times New Roman"/>
          <w:sz w:val="24"/>
          <w:szCs w:val="24"/>
        </w:rPr>
      </w:pPr>
    </w:p>
    <w:p w14:paraId="19384A2E" w14:textId="77777777" w:rsidR="007841EB" w:rsidRDefault="00935844">
      <w:pPr>
        <w:pStyle w:val="TableParagraph"/>
        <w:numPr>
          <w:ilvl w:val="0"/>
          <w:numId w:val="9"/>
        </w:numPr>
        <w:spacing w:before="153" w:line="360" w:lineRule="auto"/>
        <w:ind w:right="202"/>
        <w:jc w:val="both"/>
        <w:rPr>
          <w:rFonts w:ascii="Times New Roman" w:hAnsi="Times New Roman" w:cs="Times New Roman"/>
          <w:sz w:val="24"/>
          <w:szCs w:val="24"/>
        </w:rPr>
      </w:pPr>
      <w:r>
        <w:rPr>
          <w:rFonts w:ascii="Times New Roman" w:hAnsi="Times New Roman" w:cs="Times New Roman"/>
          <w:sz w:val="24"/>
          <w:szCs w:val="24"/>
        </w:rPr>
        <w:t xml:space="preserve">Informasi Rahasia tersebut diungkapkan atas dasar kerahasiaan penuh </w:t>
      </w:r>
      <w:r>
        <w:rPr>
          <w:rFonts w:ascii="Times New Roman" w:hAnsi="Times New Roman" w:cs="Times New Roman"/>
          <w:spacing w:val="3"/>
          <w:sz w:val="24"/>
          <w:szCs w:val="24"/>
        </w:rPr>
        <w:t>(</w:t>
      </w:r>
      <w:r>
        <w:rPr>
          <w:rFonts w:ascii="Times New Roman" w:hAnsi="Times New Roman" w:cs="Times New Roman"/>
          <w:i/>
          <w:spacing w:val="3"/>
          <w:sz w:val="24"/>
          <w:szCs w:val="24"/>
        </w:rPr>
        <w:t xml:space="preserve">on </w:t>
      </w:r>
      <w:r>
        <w:rPr>
          <w:rFonts w:ascii="Times New Roman" w:hAnsi="Times New Roman" w:cs="Times New Roman"/>
          <w:i/>
          <w:sz w:val="24"/>
          <w:szCs w:val="24"/>
        </w:rPr>
        <w:t>a strictly confidential basis</w:t>
      </w:r>
      <w:r>
        <w:rPr>
          <w:rFonts w:ascii="Times New Roman" w:hAnsi="Times New Roman" w:cs="Times New Roman"/>
          <w:sz w:val="24"/>
          <w:szCs w:val="24"/>
        </w:rPr>
        <w:t>) oleh setiap PIHAK kepada penasihat, auditor, konsultan profesionalnya, atau para pemegang sahamnya; dan/atau</w:t>
      </w:r>
    </w:p>
    <w:p w14:paraId="1F827A7D" w14:textId="77777777" w:rsidR="00BA1506" w:rsidRDefault="00935844" w:rsidP="00616CF0">
      <w:pPr>
        <w:pStyle w:val="TableParagraph"/>
        <w:numPr>
          <w:ilvl w:val="0"/>
          <w:numId w:val="9"/>
        </w:numPr>
        <w:spacing w:before="153" w:line="360" w:lineRule="auto"/>
        <w:ind w:right="202"/>
        <w:jc w:val="both"/>
        <w:rPr>
          <w:rFonts w:ascii="Times New Roman" w:hAnsi="Times New Roman" w:cs="Times New Roman"/>
          <w:sz w:val="24"/>
          <w:szCs w:val="24"/>
        </w:rPr>
      </w:pPr>
      <w:r>
        <w:rPr>
          <w:rFonts w:ascii="Times New Roman" w:hAnsi="Times New Roman" w:cs="Times New Roman"/>
          <w:sz w:val="24"/>
          <w:szCs w:val="24"/>
        </w:rPr>
        <w:t>Informasi Rahasia tersebut diberikan kepada pihak lain sesuai persetujuan PARA PIHAK</w:t>
      </w:r>
    </w:p>
    <w:p w14:paraId="6C619AD4" w14:textId="77777777" w:rsidR="00A438B1" w:rsidRPr="00616CF0" w:rsidRDefault="00A438B1" w:rsidP="00135EDC">
      <w:pPr>
        <w:pStyle w:val="TableParagraph"/>
        <w:spacing w:before="153" w:line="360" w:lineRule="auto"/>
        <w:ind w:left="559" w:right="202"/>
        <w:jc w:val="both"/>
        <w:rPr>
          <w:rFonts w:ascii="Times New Roman" w:hAnsi="Times New Roman" w:cs="Times New Roman"/>
          <w:sz w:val="24"/>
          <w:szCs w:val="24"/>
        </w:rPr>
      </w:pPr>
    </w:p>
    <w:p w14:paraId="6BA1D497" w14:textId="77777777" w:rsidR="007841EB" w:rsidRDefault="00935844">
      <w:pPr>
        <w:pStyle w:val="TableParagraph"/>
        <w:tabs>
          <w:tab w:val="left" w:pos="6946"/>
          <w:tab w:val="left" w:pos="8364"/>
        </w:tabs>
        <w:spacing w:line="360" w:lineRule="auto"/>
        <w:ind w:right="-46"/>
        <w:jc w:val="center"/>
        <w:rPr>
          <w:rFonts w:ascii="Times New Roman" w:hAnsi="Times New Roman" w:cs="Times New Roman"/>
          <w:b/>
          <w:sz w:val="24"/>
          <w:szCs w:val="24"/>
        </w:rPr>
      </w:pPr>
      <w:r>
        <w:rPr>
          <w:rFonts w:ascii="Times New Roman" w:hAnsi="Times New Roman" w:cs="Times New Roman"/>
          <w:b/>
          <w:sz w:val="24"/>
          <w:szCs w:val="24"/>
        </w:rPr>
        <w:t>PASAL 6</w:t>
      </w:r>
    </w:p>
    <w:p w14:paraId="3A659420" w14:textId="77777777" w:rsidR="007841EB" w:rsidRDefault="00935844">
      <w:pPr>
        <w:pStyle w:val="TableParagraph"/>
        <w:spacing w:before="34" w:line="360" w:lineRule="auto"/>
        <w:ind w:right="95"/>
        <w:jc w:val="center"/>
        <w:rPr>
          <w:rFonts w:ascii="Times New Roman" w:hAnsi="Times New Roman" w:cs="Times New Roman"/>
          <w:b/>
          <w:sz w:val="24"/>
          <w:szCs w:val="24"/>
          <w:lang w:val="id-ID"/>
        </w:rPr>
      </w:pPr>
      <w:r>
        <w:rPr>
          <w:rFonts w:ascii="Times New Roman" w:hAnsi="Times New Roman" w:cs="Times New Roman"/>
          <w:b/>
          <w:sz w:val="24"/>
          <w:szCs w:val="24"/>
        </w:rPr>
        <w:t>HUKUM YANG BERLAKU DAN PENYELESAIAN SENGKETA</w:t>
      </w:r>
    </w:p>
    <w:p w14:paraId="65F05F6C" w14:textId="77777777" w:rsidR="007841EB" w:rsidRDefault="007841EB">
      <w:pPr>
        <w:pStyle w:val="TableParagraph"/>
        <w:spacing w:before="34" w:line="360" w:lineRule="auto"/>
        <w:ind w:right="95"/>
        <w:jc w:val="center"/>
        <w:rPr>
          <w:rFonts w:ascii="Times New Roman" w:hAnsi="Times New Roman" w:cs="Times New Roman"/>
          <w:b/>
          <w:sz w:val="24"/>
          <w:szCs w:val="24"/>
          <w:lang w:val="id-ID"/>
        </w:rPr>
      </w:pPr>
    </w:p>
    <w:p w14:paraId="51899D3B" w14:textId="77777777" w:rsidR="007841EB" w:rsidRDefault="00935844">
      <w:pPr>
        <w:pStyle w:val="TableParagraph"/>
        <w:numPr>
          <w:ilvl w:val="0"/>
          <w:numId w:val="11"/>
        </w:numPr>
        <w:tabs>
          <w:tab w:val="left" w:pos="920"/>
        </w:tabs>
        <w:spacing w:before="34" w:line="360" w:lineRule="auto"/>
        <w:rPr>
          <w:rFonts w:ascii="Times New Roman" w:hAnsi="Times New Roman" w:cs="Times New Roman"/>
          <w:sz w:val="24"/>
          <w:szCs w:val="24"/>
        </w:rPr>
      </w:pPr>
      <w:r>
        <w:rPr>
          <w:rFonts w:ascii="Times New Roman" w:hAnsi="Times New Roman" w:cs="Times New Roman"/>
          <w:sz w:val="24"/>
          <w:szCs w:val="24"/>
        </w:rPr>
        <w:t>PKS ini diatur berdasarkan hukum dan ketentuan Negara Republik Indonesia.</w:t>
      </w:r>
    </w:p>
    <w:p w14:paraId="2761C8F6" w14:textId="77777777" w:rsidR="007841EB" w:rsidRDefault="00935844">
      <w:pPr>
        <w:pStyle w:val="TableParagraph"/>
        <w:numPr>
          <w:ilvl w:val="0"/>
          <w:numId w:val="11"/>
        </w:numPr>
        <w:tabs>
          <w:tab w:val="left" w:pos="920"/>
        </w:tabs>
        <w:spacing w:line="360" w:lineRule="auto"/>
        <w:ind w:right="198"/>
        <w:jc w:val="both"/>
        <w:rPr>
          <w:rFonts w:ascii="Times New Roman" w:hAnsi="Times New Roman" w:cs="Times New Roman"/>
          <w:sz w:val="24"/>
          <w:szCs w:val="24"/>
        </w:rPr>
      </w:pPr>
      <w:r>
        <w:rPr>
          <w:rFonts w:ascii="Times New Roman" w:hAnsi="Times New Roman" w:cs="Times New Roman"/>
          <w:sz w:val="24"/>
          <w:szCs w:val="24"/>
        </w:rPr>
        <w:t>Apabila terjadi perselisihan atau perbedaan pendapat yang disebabkan atau yang timbul sehubungan  dengan pelaksanaan PKS ini (“</w:t>
      </w:r>
      <w:r>
        <w:rPr>
          <w:rFonts w:ascii="Times New Roman" w:hAnsi="Times New Roman" w:cs="Times New Roman"/>
          <w:b/>
          <w:sz w:val="24"/>
          <w:szCs w:val="24"/>
        </w:rPr>
        <w:t>Sengketa</w:t>
      </w:r>
      <w:r>
        <w:rPr>
          <w:rFonts w:ascii="Times New Roman" w:hAnsi="Times New Roman" w:cs="Times New Roman"/>
          <w:sz w:val="24"/>
          <w:szCs w:val="24"/>
        </w:rPr>
        <w:t>”), maka PARA PIHAK sepakat akan menyelesaikan secara musyawarah untuk mufakat, atau melakukan langkah-langkah damai melalui musyawarah mufakat sejak munculnya Sengketa</w:t>
      </w:r>
    </w:p>
    <w:p w14:paraId="6D6747C0" w14:textId="77777777" w:rsidR="007841EB" w:rsidRDefault="00935844">
      <w:pPr>
        <w:pStyle w:val="TableParagraph"/>
        <w:numPr>
          <w:ilvl w:val="0"/>
          <w:numId w:val="11"/>
        </w:numPr>
        <w:tabs>
          <w:tab w:val="left" w:pos="920"/>
        </w:tabs>
        <w:spacing w:before="159" w:line="360" w:lineRule="auto"/>
        <w:ind w:right="206"/>
        <w:jc w:val="both"/>
        <w:rPr>
          <w:rFonts w:ascii="Times New Roman" w:hAnsi="Times New Roman" w:cs="Times New Roman"/>
          <w:sz w:val="24"/>
          <w:szCs w:val="24"/>
        </w:rPr>
      </w:pPr>
      <w:r>
        <w:rPr>
          <w:rFonts w:ascii="Times New Roman" w:hAnsi="Times New Roman" w:cs="Times New Roman"/>
          <w:sz w:val="24"/>
          <w:szCs w:val="24"/>
        </w:rPr>
        <w:t>Masing-masing PIHAK sepakat untuk mengganti segala kerugian yang diderita oleh PIHAK lainnya sepanjang kerugian tersebut diakibatkan oleh kelalaian, kesalahan yang disengaja, penyimpangan atau pelanggaran atas kewajiban -kewajiban yang harus dilakukan PIHAK tersebut sebagaimana dicantumkan dalam</w:t>
      </w:r>
      <w:r>
        <w:rPr>
          <w:rFonts w:ascii="Times New Roman" w:hAnsi="Times New Roman" w:cs="Times New Roman"/>
          <w:sz w:val="24"/>
          <w:szCs w:val="24"/>
          <w:lang w:val="id-ID"/>
        </w:rPr>
        <w:t xml:space="preserve"> </w:t>
      </w:r>
      <w:r>
        <w:rPr>
          <w:rFonts w:ascii="Times New Roman" w:hAnsi="Times New Roman" w:cs="Times New Roman"/>
          <w:sz w:val="24"/>
          <w:szCs w:val="24"/>
        </w:rPr>
        <w:t>PKS.</w:t>
      </w:r>
    </w:p>
    <w:p w14:paraId="2E388E68" w14:textId="77777777" w:rsidR="007841EB" w:rsidRDefault="00935844">
      <w:pPr>
        <w:pStyle w:val="TableParagraph"/>
        <w:numPr>
          <w:ilvl w:val="0"/>
          <w:numId w:val="11"/>
        </w:numPr>
        <w:tabs>
          <w:tab w:val="left" w:pos="920"/>
        </w:tabs>
        <w:spacing w:before="159" w:line="360" w:lineRule="auto"/>
        <w:ind w:right="206"/>
        <w:jc w:val="both"/>
        <w:rPr>
          <w:rFonts w:ascii="Times New Roman" w:hAnsi="Times New Roman" w:cs="Times New Roman"/>
          <w:sz w:val="24"/>
          <w:szCs w:val="24"/>
        </w:rPr>
      </w:pPr>
      <w:r>
        <w:rPr>
          <w:rFonts w:ascii="Times New Roman" w:hAnsi="Times New Roman" w:cs="Times New Roman"/>
          <w:sz w:val="24"/>
          <w:szCs w:val="24"/>
        </w:rPr>
        <w:t>Masing-masing PIHAK sepakat untuk mengganti segala kerugian yang diderita oleh PIHAK lainnya sepanjang kerugian tersebut diakibatkan oleh kelalaian, kesalahan yang disengaja, penyimpangan atau pelanggaran atas kewajiban -kewajiban yang harus dilakukan PIHAK tersebut sebagaimana dicantumkan dalam</w:t>
      </w:r>
      <w:r>
        <w:rPr>
          <w:rFonts w:ascii="Times New Roman" w:hAnsi="Times New Roman" w:cs="Times New Roman"/>
          <w:sz w:val="24"/>
          <w:szCs w:val="24"/>
          <w:lang w:val="id-ID"/>
        </w:rPr>
        <w:t xml:space="preserve"> </w:t>
      </w:r>
      <w:r>
        <w:rPr>
          <w:rFonts w:ascii="Times New Roman" w:hAnsi="Times New Roman" w:cs="Times New Roman"/>
          <w:sz w:val="24"/>
          <w:szCs w:val="24"/>
        </w:rPr>
        <w:t>PKS.</w:t>
      </w:r>
    </w:p>
    <w:p w14:paraId="4ABBF6C9" w14:textId="77777777" w:rsidR="007841EB" w:rsidRDefault="00935844">
      <w:pPr>
        <w:pStyle w:val="TableParagraph"/>
        <w:numPr>
          <w:ilvl w:val="0"/>
          <w:numId w:val="11"/>
        </w:numPr>
        <w:tabs>
          <w:tab w:val="left" w:pos="920"/>
        </w:tabs>
        <w:spacing w:before="161" w:line="360" w:lineRule="auto"/>
        <w:ind w:right="210"/>
        <w:jc w:val="both"/>
        <w:rPr>
          <w:rFonts w:ascii="Times New Roman" w:hAnsi="Times New Roman" w:cs="Times New Roman"/>
          <w:strike/>
          <w:sz w:val="24"/>
          <w:szCs w:val="24"/>
        </w:rPr>
      </w:pPr>
      <w:r>
        <w:rPr>
          <w:rFonts w:ascii="Times New Roman" w:hAnsi="Times New Roman" w:cs="Times New Roman"/>
          <w:sz w:val="24"/>
          <w:szCs w:val="24"/>
        </w:rPr>
        <w:t>Apabila Sengketa tidak dapat diselesaikan melalui musyawarah mufakat dalam kurun waktu 30 (tiga puluh) hari kalender sejak Sengketa diberitahukan oleh salah satu PIHAK ke PIHAK lainnya, maka PARA PIHAK sepakat untuk menyelesaikan Sengketa secara final melalui Arbitrase yang diselenggarakan oleh Badan Arbitrase Nasional Indonesia (BANI)</w:t>
      </w:r>
    </w:p>
    <w:p w14:paraId="05606D54" w14:textId="77777777" w:rsidR="00A438B1" w:rsidRDefault="00A438B1">
      <w:pPr>
        <w:pStyle w:val="TableParagraph"/>
        <w:tabs>
          <w:tab w:val="left" w:pos="920"/>
        </w:tabs>
        <w:spacing w:before="161" w:line="360" w:lineRule="auto"/>
        <w:ind w:right="210"/>
        <w:jc w:val="both"/>
        <w:rPr>
          <w:rFonts w:ascii="Times New Roman" w:hAnsi="Times New Roman" w:cs="Times New Roman"/>
          <w:strike/>
          <w:sz w:val="24"/>
          <w:szCs w:val="24"/>
          <w:lang w:val="id-ID"/>
        </w:rPr>
      </w:pPr>
    </w:p>
    <w:p w14:paraId="15114B73" w14:textId="77777777" w:rsidR="007841EB" w:rsidRDefault="00935844">
      <w:pPr>
        <w:pStyle w:val="TableParagraph"/>
        <w:tabs>
          <w:tab w:val="left" w:pos="6946"/>
          <w:tab w:val="left" w:pos="8364"/>
        </w:tabs>
        <w:spacing w:line="360" w:lineRule="auto"/>
        <w:ind w:right="-46"/>
        <w:jc w:val="center"/>
        <w:rPr>
          <w:rFonts w:ascii="Times New Roman" w:hAnsi="Times New Roman" w:cs="Times New Roman"/>
          <w:b/>
          <w:sz w:val="24"/>
          <w:szCs w:val="24"/>
        </w:rPr>
      </w:pPr>
      <w:r>
        <w:rPr>
          <w:rFonts w:ascii="Times New Roman" w:hAnsi="Times New Roman" w:cs="Times New Roman"/>
          <w:b/>
          <w:sz w:val="24"/>
          <w:szCs w:val="24"/>
        </w:rPr>
        <w:t>PASAL 7</w:t>
      </w:r>
    </w:p>
    <w:p w14:paraId="53882DBA" w14:textId="77777777" w:rsidR="007841EB" w:rsidRDefault="00935844">
      <w:pPr>
        <w:pStyle w:val="TableParagraph"/>
        <w:spacing w:before="34" w:line="360" w:lineRule="auto"/>
        <w:ind w:right="95"/>
        <w:jc w:val="center"/>
        <w:rPr>
          <w:rFonts w:ascii="Times New Roman" w:hAnsi="Times New Roman" w:cs="Times New Roman"/>
          <w:b/>
          <w:sz w:val="24"/>
          <w:szCs w:val="24"/>
        </w:rPr>
      </w:pPr>
      <w:r>
        <w:rPr>
          <w:rFonts w:ascii="Times New Roman" w:hAnsi="Times New Roman" w:cs="Times New Roman"/>
          <w:b/>
          <w:sz w:val="24"/>
          <w:szCs w:val="24"/>
        </w:rPr>
        <w:t>PERNYATAAN DAN JAMINAN</w:t>
      </w:r>
    </w:p>
    <w:p w14:paraId="2A4F2631" w14:textId="77777777" w:rsidR="007841EB" w:rsidRDefault="007841EB">
      <w:pPr>
        <w:pStyle w:val="TableParagraph"/>
        <w:spacing w:before="34" w:line="360" w:lineRule="auto"/>
        <w:ind w:right="95"/>
        <w:jc w:val="center"/>
        <w:rPr>
          <w:rFonts w:ascii="Times New Roman" w:hAnsi="Times New Roman" w:cs="Times New Roman"/>
          <w:b/>
          <w:sz w:val="24"/>
          <w:szCs w:val="24"/>
          <w:lang w:val="id-ID"/>
        </w:rPr>
      </w:pPr>
    </w:p>
    <w:p w14:paraId="3978F5AD" w14:textId="77777777" w:rsidR="007841EB" w:rsidRDefault="00935844">
      <w:pPr>
        <w:pStyle w:val="TableParagraph"/>
        <w:spacing w:line="360" w:lineRule="auto"/>
        <w:ind w:left="200"/>
        <w:jc w:val="both"/>
        <w:rPr>
          <w:rFonts w:ascii="Times New Roman" w:hAnsi="Times New Roman" w:cs="Times New Roman"/>
          <w:sz w:val="24"/>
          <w:szCs w:val="24"/>
          <w:lang w:val="id-ID"/>
        </w:rPr>
      </w:pPr>
      <w:r>
        <w:rPr>
          <w:rFonts w:ascii="Times New Roman" w:hAnsi="Times New Roman" w:cs="Times New Roman"/>
          <w:sz w:val="24"/>
          <w:szCs w:val="24"/>
        </w:rPr>
        <w:t>Masing-masing PIHAK menyatakan dan menjamin kepada PIHAK lainnya, bahwa:</w:t>
      </w:r>
    </w:p>
    <w:p w14:paraId="7075B973" w14:textId="77777777" w:rsidR="007841EB" w:rsidRDefault="00935844">
      <w:pPr>
        <w:pStyle w:val="TableParagraph"/>
        <w:numPr>
          <w:ilvl w:val="0"/>
          <w:numId w:val="12"/>
        </w:numPr>
        <w:tabs>
          <w:tab w:val="left" w:pos="920"/>
        </w:tabs>
        <w:spacing w:before="36" w:line="360" w:lineRule="auto"/>
        <w:ind w:right="203"/>
        <w:jc w:val="both"/>
        <w:rPr>
          <w:rFonts w:ascii="Times New Roman" w:hAnsi="Times New Roman" w:cs="Times New Roman"/>
          <w:sz w:val="24"/>
          <w:szCs w:val="24"/>
        </w:rPr>
      </w:pPr>
      <w:r>
        <w:rPr>
          <w:rFonts w:ascii="Times New Roman" w:hAnsi="Times New Roman" w:cs="Times New Roman"/>
          <w:sz w:val="24"/>
          <w:szCs w:val="24"/>
        </w:rPr>
        <w:t>Masing-masing PIHAK tidak terlibat dalam sengketa, perkara, tuntutan, gugatan, atau terdapat proses  persidangan atau proses penyelesaian sengketa lainnya, yang secara material dapat mempengaruhi kemampuan masing-masing PIHAK untuk melaksanakan dan mematuhi kewajibannya berdasarkan PKS ini.</w:t>
      </w:r>
    </w:p>
    <w:p w14:paraId="6F58552E" w14:textId="77777777" w:rsidR="007841EB" w:rsidRDefault="00935844">
      <w:pPr>
        <w:pStyle w:val="TableParagraph"/>
        <w:numPr>
          <w:ilvl w:val="0"/>
          <w:numId w:val="12"/>
        </w:numPr>
        <w:tabs>
          <w:tab w:val="left" w:pos="920"/>
        </w:tabs>
        <w:spacing w:line="360" w:lineRule="auto"/>
        <w:ind w:right="210"/>
        <w:jc w:val="both"/>
        <w:rPr>
          <w:rFonts w:ascii="Times New Roman" w:hAnsi="Times New Roman" w:cs="Times New Roman"/>
          <w:sz w:val="24"/>
          <w:szCs w:val="24"/>
        </w:rPr>
      </w:pPr>
      <w:r>
        <w:rPr>
          <w:rFonts w:ascii="Times New Roman" w:hAnsi="Times New Roman" w:cs="Times New Roman"/>
          <w:sz w:val="24"/>
          <w:szCs w:val="24"/>
        </w:rPr>
        <w:t>Penandatanganan, pelaksanaan hak dan/atau kewajiban berdasarkan PKS ini tidak melanggar perjanjian lain yang mengikat masing-masing PIHAK.</w:t>
      </w:r>
    </w:p>
    <w:p w14:paraId="2AC8AED6" w14:textId="77777777" w:rsidR="007841EB" w:rsidRDefault="00935844">
      <w:pPr>
        <w:pStyle w:val="TableParagraph"/>
        <w:numPr>
          <w:ilvl w:val="0"/>
          <w:numId w:val="12"/>
        </w:numPr>
        <w:tabs>
          <w:tab w:val="left" w:pos="920"/>
        </w:tabs>
        <w:spacing w:line="360" w:lineRule="auto"/>
        <w:ind w:right="206"/>
        <w:jc w:val="both"/>
        <w:rPr>
          <w:rFonts w:ascii="Times New Roman" w:hAnsi="Times New Roman" w:cs="Times New Roman"/>
          <w:sz w:val="24"/>
          <w:szCs w:val="24"/>
        </w:rPr>
      </w:pPr>
      <w:r>
        <w:rPr>
          <w:rFonts w:ascii="Times New Roman" w:hAnsi="Times New Roman" w:cs="Times New Roman"/>
          <w:sz w:val="24"/>
          <w:szCs w:val="24"/>
        </w:rPr>
        <w:t>Masing-masing PIHAK adalah perusahaan yang didirikan secara sah berdasarkan hukum Negara Republik Indonesia dan telah memiliki seluruh perizinan yang diperlukan untuk melaksanakan kewajibannya berdasarkan PKS</w:t>
      </w:r>
      <w:r>
        <w:rPr>
          <w:rFonts w:ascii="Times New Roman" w:hAnsi="Times New Roman" w:cs="Times New Roman"/>
          <w:sz w:val="24"/>
          <w:szCs w:val="24"/>
          <w:lang w:val="id-ID"/>
        </w:rPr>
        <w:t xml:space="preserve"> </w:t>
      </w:r>
      <w:r>
        <w:rPr>
          <w:rFonts w:ascii="Times New Roman" w:hAnsi="Times New Roman" w:cs="Times New Roman"/>
          <w:sz w:val="24"/>
          <w:szCs w:val="24"/>
        </w:rPr>
        <w:t>ini.</w:t>
      </w:r>
    </w:p>
    <w:p w14:paraId="6FE81B96" w14:textId="77777777" w:rsidR="007841EB" w:rsidRDefault="00935844">
      <w:pPr>
        <w:pStyle w:val="TableParagraph"/>
        <w:numPr>
          <w:ilvl w:val="0"/>
          <w:numId w:val="12"/>
        </w:numPr>
        <w:tabs>
          <w:tab w:val="left" w:pos="920"/>
        </w:tabs>
        <w:spacing w:line="360" w:lineRule="auto"/>
        <w:ind w:right="206"/>
        <w:jc w:val="both"/>
        <w:rPr>
          <w:rFonts w:ascii="Times New Roman" w:hAnsi="Times New Roman" w:cs="Times New Roman"/>
          <w:sz w:val="24"/>
          <w:szCs w:val="24"/>
        </w:rPr>
      </w:pPr>
      <w:r>
        <w:rPr>
          <w:rFonts w:ascii="Times New Roman" w:hAnsi="Times New Roman" w:cs="Times New Roman"/>
          <w:sz w:val="24"/>
          <w:szCs w:val="24"/>
        </w:rPr>
        <w:t>Wakil dari masing - masing PIHAK yang menandatangani PKS ini adalah pihak yang berwenang</w:t>
      </w:r>
    </w:p>
    <w:p w14:paraId="36772D26" w14:textId="77777777" w:rsidR="007841EB" w:rsidRDefault="007841EB">
      <w:pPr>
        <w:pStyle w:val="TableParagraph"/>
        <w:tabs>
          <w:tab w:val="left" w:pos="920"/>
        </w:tabs>
        <w:spacing w:line="360" w:lineRule="auto"/>
        <w:ind w:left="559" w:right="206"/>
        <w:jc w:val="both"/>
        <w:rPr>
          <w:rFonts w:ascii="Times New Roman" w:hAnsi="Times New Roman" w:cs="Times New Roman"/>
          <w:sz w:val="24"/>
          <w:szCs w:val="24"/>
        </w:rPr>
      </w:pPr>
    </w:p>
    <w:p w14:paraId="1A5588C6" w14:textId="77777777" w:rsidR="00135EDC" w:rsidRDefault="00135EDC">
      <w:pPr>
        <w:pStyle w:val="TableParagraph"/>
        <w:tabs>
          <w:tab w:val="left" w:pos="920"/>
        </w:tabs>
        <w:spacing w:line="360" w:lineRule="auto"/>
        <w:ind w:left="559" w:right="206"/>
        <w:jc w:val="both"/>
        <w:rPr>
          <w:rFonts w:ascii="Times New Roman" w:hAnsi="Times New Roman" w:cs="Times New Roman"/>
          <w:sz w:val="24"/>
          <w:szCs w:val="24"/>
        </w:rPr>
      </w:pPr>
    </w:p>
    <w:p w14:paraId="0D89B9B3" w14:textId="77777777" w:rsidR="00135EDC" w:rsidRDefault="00135EDC">
      <w:pPr>
        <w:pStyle w:val="TableParagraph"/>
        <w:tabs>
          <w:tab w:val="left" w:pos="920"/>
        </w:tabs>
        <w:spacing w:line="360" w:lineRule="auto"/>
        <w:ind w:left="559" w:right="206"/>
        <w:jc w:val="both"/>
        <w:rPr>
          <w:rFonts w:ascii="Times New Roman" w:hAnsi="Times New Roman" w:cs="Times New Roman"/>
          <w:sz w:val="24"/>
          <w:szCs w:val="24"/>
        </w:rPr>
      </w:pPr>
    </w:p>
    <w:p w14:paraId="150BD4C3" w14:textId="77777777" w:rsidR="007841EB" w:rsidRDefault="00935844">
      <w:pPr>
        <w:pStyle w:val="TableParagraph"/>
        <w:spacing w:line="360" w:lineRule="auto"/>
        <w:ind w:right="95"/>
        <w:jc w:val="center"/>
        <w:rPr>
          <w:rFonts w:ascii="Times New Roman" w:hAnsi="Times New Roman" w:cs="Times New Roman"/>
          <w:b/>
          <w:sz w:val="24"/>
          <w:szCs w:val="24"/>
          <w:lang w:val="id-ID"/>
        </w:rPr>
      </w:pPr>
      <w:r>
        <w:rPr>
          <w:rFonts w:ascii="Times New Roman" w:hAnsi="Times New Roman" w:cs="Times New Roman"/>
          <w:b/>
          <w:sz w:val="24"/>
          <w:szCs w:val="24"/>
        </w:rPr>
        <w:t xml:space="preserve">PASAL 8 </w:t>
      </w:r>
    </w:p>
    <w:p w14:paraId="01EDFB09" w14:textId="77777777" w:rsidR="007841EB" w:rsidRDefault="00935844">
      <w:pPr>
        <w:pStyle w:val="TableParagraph"/>
        <w:spacing w:line="360" w:lineRule="auto"/>
        <w:ind w:right="95"/>
        <w:jc w:val="center"/>
        <w:rPr>
          <w:rFonts w:ascii="Times New Roman" w:hAnsi="Times New Roman" w:cs="Times New Roman"/>
          <w:b/>
          <w:sz w:val="24"/>
          <w:szCs w:val="24"/>
          <w:lang w:val="id-ID"/>
        </w:rPr>
      </w:pPr>
      <w:r>
        <w:rPr>
          <w:rFonts w:ascii="Times New Roman" w:hAnsi="Times New Roman" w:cs="Times New Roman"/>
          <w:b/>
          <w:sz w:val="24"/>
          <w:szCs w:val="24"/>
        </w:rPr>
        <w:t>LAMPIRAN – LAMPIRAN</w:t>
      </w:r>
    </w:p>
    <w:p w14:paraId="21C4329B" w14:textId="77777777" w:rsidR="007841EB" w:rsidRDefault="007841EB">
      <w:pPr>
        <w:pStyle w:val="TableParagraph"/>
        <w:spacing w:line="360" w:lineRule="auto"/>
        <w:ind w:right="95"/>
        <w:jc w:val="both"/>
        <w:rPr>
          <w:rFonts w:ascii="Times New Roman" w:hAnsi="Times New Roman" w:cs="Times New Roman"/>
          <w:bCs/>
          <w:sz w:val="24"/>
          <w:szCs w:val="24"/>
          <w:lang w:val="id-ID"/>
        </w:rPr>
      </w:pPr>
    </w:p>
    <w:p w14:paraId="7ED62FD6" w14:textId="77777777" w:rsidR="007841EB" w:rsidRDefault="00935844">
      <w:pPr>
        <w:pStyle w:val="TableParagraph"/>
        <w:numPr>
          <w:ilvl w:val="0"/>
          <w:numId w:val="13"/>
        </w:numPr>
        <w:tabs>
          <w:tab w:val="left" w:pos="426"/>
        </w:tabs>
        <w:spacing w:line="360" w:lineRule="auto"/>
        <w:ind w:right="197"/>
        <w:jc w:val="both"/>
        <w:rPr>
          <w:rFonts w:ascii="Times New Roman" w:hAnsi="Times New Roman" w:cs="Times New Roman"/>
          <w:sz w:val="24"/>
          <w:szCs w:val="24"/>
        </w:rPr>
      </w:pPr>
      <w:r>
        <w:rPr>
          <w:rFonts w:ascii="Times New Roman" w:hAnsi="Times New Roman" w:cs="Times New Roman"/>
          <w:sz w:val="24"/>
          <w:szCs w:val="24"/>
        </w:rPr>
        <w:t>Lampiran-Lampiran ini merupakan satu kesatuan dan merupakan bagian yang tidak terpisahkan dari PKS,</w:t>
      </w:r>
      <w:r>
        <w:rPr>
          <w:rFonts w:ascii="Times New Roman" w:hAnsi="Times New Roman" w:cs="Times New Roman"/>
          <w:sz w:val="24"/>
          <w:szCs w:val="24"/>
          <w:lang w:val="id-ID"/>
        </w:rPr>
        <w:t xml:space="preserve"> </w:t>
      </w:r>
      <w:r>
        <w:rPr>
          <w:rFonts w:ascii="Times New Roman" w:hAnsi="Times New Roman" w:cs="Times New Roman"/>
          <w:sz w:val="24"/>
          <w:szCs w:val="24"/>
        </w:rPr>
        <w:t>yakni</w:t>
      </w:r>
    </w:p>
    <w:p w14:paraId="79F6192D" w14:textId="77777777" w:rsidR="007841EB" w:rsidRDefault="00935844">
      <w:pPr>
        <w:pStyle w:val="TableParagraph"/>
        <w:numPr>
          <w:ilvl w:val="2"/>
          <w:numId w:val="14"/>
        </w:numPr>
        <w:tabs>
          <w:tab w:val="left" w:pos="426"/>
        </w:tabs>
        <w:spacing w:line="360" w:lineRule="auto"/>
        <w:ind w:left="709" w:hanging="283"/>
        <w:jc w:val="both"/>
        <w:rPr>
          <w:rFonts w:ascii="Times New Roman" w:hAnsi="Times New Roman" w:cs="Times New Roman"/>
          <w:sz w:val="24"/>
          <w:szCs w:val="24"/>
        </w:rPr>
      </w:pPr>
      <w:r>
        <w:rPr>
          <w:rFonts w:ascii="Times New Roman" w:hAnsi="Times New Roman" w:cs="Times New Roman"/>
          <w:sz w:val="24"/>
          <w:szCs w:val="24"/>
        </w:rPr>
        <w:t xml:space="preserve">Lampiran 1: Layanan Antar obat BEETU </w:t>
      </w:r>
    </w:p>
    <w:p w14:paraId="7130DE0A" w14:textId="77777777" w:rsidR="007841EB" w:rsidRDefault="00935844">
      <w:pPr>
        <w:pStyle w:val="TableParagraph"/>
        <w:numPr>
          <w:ilvl w:val="1"/>
          <w:numId w:val="14"/>
        </w:numPr>
        <w:tabs>
          <w:tab w:val="left" w:pos="426"/>
        </w:tabs>
        <w:spacing w:before="37" w:line="360" w:lineRule="auto"/>
        <w:ind w:left="426" w:firstLine="0"/>
        <w:jc w:val="both"/>
        <w:rPr>
          <w:rFonts w:ascii="Times New Roman" w:hAnsi="Times New Roman" w:cs="Times New Roman"/>
          <w:sz w:val="24"/>
          <w:szCs w:val="24"/>
        </w:rPr>
      </w:pPr>
      <w:r>
        <w:rPr>
          <w:rFonts w:ascii="Times New Roman" w:hAnsi="Times New Roman" w:cs="Times New Roman"/>
          <w:sz w:val="24"/>
          <w:szCs w:val="24"/>
        </w:rPr>
        <w:t xml:space="preserve">Lampiran </w:t>
      </w:r>
      <w:r>
        <w:rPr>
          <w:rFonts w:ascii="Times New Roman" w:hAnsi="Times New Roman" w:cs="Times New Roman"/>
          <w:sz w:val="24"/>
          <w:szCs w:val="24"/>
          <w:lang w:val="id-ID"/>
        </w:rPr>
        <w:t>2</w:t>
      </w:r>
      <w:r>
        <w:rPr>
          <w:rFonts w:ascii="Times New Roman" w:hAnsi="Times New Roman" w:cs="Times New Roman"/>
          <w:sz w:val="24"/>
          <w:szCs w:val="24"/>
        </w:rPr>
        <w:t>: Biaya Layanan Pengantaran Obat</w:t>
      </w:r>
    </w:p>
    <w:p w14:paraId="7AC307DC" w14:textId="77777777" w:rsidR="00471AC8" w:rsidRDefault="00471AC8">
      <w:pPr>
        <w:pStyle w:val="TableParagraph"/>
        <w:numPr>
          <w:ilvl w:val="1"/>
          <w:numId w:val="14"/>
        </w:numPr>
        <w:tabs>
          <w:tab w:val="left" w:pos="426"/>
        </w:tabs>
        <w:spacing w:before="37" w:line="360" w:lineRule="auto"/>
        <w:ind w:left="426" w:firstLine="0"/>
        <w:jc w:val="both"/>
        <w:rPr>
          <w:rFonts w:ascii="Times New Roman" w:hAnsi="Times New Roman" w:cs="Times New Roman"/>
          <w:sz w:val="24"/>
          <w:szCs w:val="24"/>
        </w:rPr>
      </w:pPr>
      <w:r>
        <w:rPr>
          <w:rFonts w:ascii="Times New Roman" w:hAnsi="Times New Roman" w:cs="Times New Roman"/>
          <w:sz w:val="24"/>
          <w:szCs w:val="24"/>
        </w:rPr>
        <w:t>Lampiran 3: Form Syarat &amp; Ketentuan</w:t>
      </w:r>
    </w:p>
    <w:p w14:paraId="27118839" w14:textId="77777777" w:rsidR="00471AC8" w:rsidRDefault="00471AC8">
      <w:pPr>
        <w:pStyle w:val="TableParagraph"/>
        <w:numPr>
          <w:ilvl w:val="1"/>
          <w:numId w:val="14"/>
        </w:numPr>
        <w:tabs>
          <w:tab w:val="left" w:pos="426"/>
        </w:tabs>
        <w:spacing w:before="37" w:line="360" w:lineRule="auto"/>
        <w:ind w:left="426" w:firstLine="0"/>
        <w:jc w:val="both"/>
        <w:rPr>
          <w:rFonts w:ascii="Times New Roman" w:hAnsi="Times New Roman" w:cs="Times New Roman"/>
          <w:sz w:val="24"/>
          <w:szCs w:val="24"/>
        </w:rPr>
      </w:pPr>
      <w:r>
        <w:rPr>
          <w:rFonts w:ascii="Times New Roman" w:hAnsi="Times New Roman" w:cs="Times New Roman"/>
          <w:sz w:val="24"/>
          <w:szCs w:val="24"/>
        </w:rPr>
        <w:t>Lampiran 4: Standar Atribut Petugas BEETU</w:t>
      </w:r>
    </w:p>
    <w:p w14:paraId="66A3AB93" w14:textId="77777777" w:rsidR="00471AC8" w:rsidRDefault="00471AC8">
      <w:pPr>
        <w:pStyle w:val="TableParagraph"/>
        <w:numPr>
          <w:ilvl w:val="1"/>
          <w:numId w:val="14"/>
        </w:numPr>
        <w:tabs>
          <w:tab w:val="left" w:pos="426"/>
        </w:tabs>
        <w:spacing w:before="37" w:line="360" w:lineRule="auto"/>
        <w:ind w:left="426" w:firstLine="0"/>
        <w:jc w:val="both"/>
        <w:rPr>
          <w:rFonts w:ascii="Times New Roman" w:hAnsi="Times New Roman" w:cs="Times New Roman"/>
          <w:sz w:val="24"/>
          <w:szCs w:val="24"/>
        </w:rPr>
      </w:pPr>
      <w:r>
        <w:rPr>
          <w:rFonts w:ascii="Times New Roman" w:hAnsi="Times New Roman" w:cs="Times New Roman"/>
          <w:sz w:val="24"/>
          <w:szCs w:val="24"/>
        </w:rPr>
        <w:t>Lampiran 5: Flow Chart Layanan Antar Obat</w:t>
      </w:r>
    </w:p>
    <w:p w14:paraId="2FFA2170" w14:textId="77777777" w:rsidR="00FD7588" w:rsidRDefault="00FD7588">
      <w:pPr>
        <w:pStyle w:val="TableParagraph"/>
        <w:numPr>
          <w:ilvl w:val="1"/>
          <w:numId w:val="14"/>
        </w:numPr>
        <w:tabs>
          <w:tab w:val="left" w:pos="426"/>
        </w:tabs>
        <w:spacing w:before="37" w:line="360" w:lineRule="auto"/>
        <w:ind w:left="426" w:firstLine="0"/>
        <w:jc w:val="both"/>
        <w:rPr>
          <w:rFonts w:ascii="Times New Roman" w:hAnsi="Times New Roman" w:cs="Times New Roman"/>
          <w:sz w:val="24"/>
          <w:szCs w:val="24"/>
        </w:rPr>
      </w:pPr>
      <w:r>
        <w:rPr>
          <w:rFonts w:ascii="Times New Roman" w:hAnsi="Times New Roman" w:cs="Times New Roman"/>
          <w:sz w:val="24"/>
          <w:szCs w:val="24"/>
        </w:rPr>
        <w:t>Lampiran 6: Simulasi Perhitungan Fee Sharing</w:t>
      </w:r>
    </w:p>
    <w:p w14:paraId="29E182E8" w14:textId="77777777" w:rsidR="007841EB" w:rsidRDefault="00935844">
      <w:pPr>
        <w:pStyle w:val="TableParagraph"/>
        <w:numPr>
          <w:ilvl w:val="0"/>
          <w:numId w:val="13"/>
        </w:numPr>
        <w:tabs>
          <w:tab w:val="left" w:pos="426"/>
        </w:tabs>
        <w:spacing w:before="34" w:line="360" w:lineRule="auto"/>
        <w:jc w:val="both"/>
        <w:rPr>
          <w:rFonts w:ascii="Times New Roman" w:hAnsi="Times New Roman" w:cs="Times New Roman"/>
          <w:sz w:val="24"/>
          <w:szCs w:val="24"/>
        </w:rPr>
      </w:pPr>
      <w:r>
        <w:rPr>
          <w:rFonts w:ascii="Times New Roman" w:hAnsi="Times New Roman" w:cs="Times New Roman"/>
          <w:sz w:val="24"/>
          <w:szCs w:val="24"/>
        </w:rPr>
        <w:t>Apabila terdapat perbedaan antara ketentuan dalam PKS dan Lampiran-Lampiran, maka ketentuan dalam Lampiran - Lampiran yang akan berlaku.</w:t>
      </w:r>
    </w:p>
    <w:p w14:paraId="4B67C11E" w14:textId="77777777" w:rsidR="007841EB" w:rsidRDefault="00935844">
      <w:pPr>
        <w:pStyle w:val="TableParagraph"/>
        <w:numPr>
          <w:ilvl w:val="0"/>
          <w:numId w:val="13"/>
        </w:numPr>
        <w:tabs>
          <w:tab w:val="left" w:pos="426"/>
        </w:tabs>
        <w:spacing w:before="34" w:line="360" w:lineRule="auto"/>
        <w:jc w:val="both"/>
        <w:rPr>
          <w:rFonts w:ascii="Times New Roman" w:hAnsi="Times New Roman" w:cs="Times New Roman"/>
          <w:b/>
          <w:sz w:val="24"/>
          <w:szCs w:val="24"/>
          <w:lang w:val="id-ID"/>
        </w:rPr>
      </w:pPr>
      <w:r>
        <w:rPr>
          <w:rFonts w:ascii="Times New Roman" w:hAnsi="Times New Roman" w:cs="Times New Roman"/>
          <w:sz w:val="24"/>
          <w:szCs w:val="24"/>
        </w:rPr>
        <w:t>Setiap penambahan layanan kesehatan dan/atau perubahan biaya-biaya pada Aplikasi BEETU dan/atau perubahan lainnya dapat dituangkan dalam dokumen terpisah yang ditandatangani oleh PARA PIHAK dan menjadi satu kesatuan dengan PKS</w:t>
      </w:r>
      <w:r>
        <w:rPr>
          <w:rFonts w:ascii="Times New Roman" w:hAnsi="Times New Roman" w:cs="Times New Roman"/>
          <w:sz w:val="24"/>
          <w:szCs w:val="24"/>
          <w:lang w:val="id-ID"/>
        </w:rPr>
        <w:t xml:space="preserve"> </w:t>
      </w:r>
      <w:r>
        <w:rPr>
          <w:rFonts w:ascii="Times New Roman" w:hAnsi="Times New Roman" w:cs="Times New Roman"/>
          <w:sz w:val="24"/>
          <w:szCs w:val="24"/>
        </w:rPr>
        <w:t>ini</w:t>
      </w:r>
    </w:p>
    <w:p w14:paraId="666876A2" w14:textId="77777777" w:rsidR="00FA188F" w:rsidRPr="00FA188F" w:rsidRDefault="00FA188F" w:rsidP="00FA188F">
      <w:pPr>
        <w:pStyle w:val="TableParagraph"/>
        <w:spacing w:line="360" w:lineRule="auto"/>
        <w:ind w:right="95"/>
        <w:rPr>
          <w:rFonts w:ascii="Times New Roman" w:hAnsi="Times New Roman" w:cs="Times New Roman"/>
          <w:b/>
          <w:sz w:val="24"/>
          <w:szCs w:val="24"/>
        </w:rPr>
      </w:pPr>
    </w:p>
    <w:p w14:paraId="509C23C8" w14:textId="77777777" w:rsidR="007841EB" w:rsidRDefault="00935844">
      <w:pPr>
        <w:pStyle w:val="TableParagraph"/>
        <w:spacing w:line="360" w:lineRule="auto"/>
        <w:ind w:right="95"/>
        <w:jc w:val="center"/>
        <w:rPr>
          <w:rFonts w:ascii="Times New Roman" w:hAnsi="Times New Roman" w:cs="Times New Roman"/>
          <w:b/>
          <w:sz w:val="24"/>
          <w:szCs w:val="24"/>
        </w:rPr>
      </w:pPr>
      <w:r>
        <w:rPr>
          <w:rFonts w:ascii="Times New Roman" w:hAnsi="Times New Roman" w:cs="Times New Roman"/>
          <w:b/>
          <w:sz w:val="24"/>
          <w:szCs w:val="24"/>
        </w:rPr>
        <w:t>PASAL 9</w:t>
      </w:r>
    </w:p>
    <w:p w14:paraId="11157DF6" w14:textId="77777777" w:rsidR="0078726F" w:rsidRDefault="0078726F">
      <w:pPr>
        <w:pStyle w:val="TableParagraph"/>
        <w:spacing w:line="360" w:lineRule="auto"/>
        <w:ind w:right="95"/>
        <w:jc w:val="center"/>
        <w:rPr>
          <w:rFonts w:ascii="Times New Roman" w:hAnsi="Times New Roman" w:cs="Times New Roman"/>
          <w:b/>
          <w:sz w:val="24"/>
          <w:szCs w:val="24"/>
        </w:rPr>
      </w:pPr>
      <w:r>
        <w:rPr>
          <w:rFonts w:ascii="Times New Roman" w:hAnsi="Times New Roman" w:cs="Times New Roman"/>
          <w:b/>
          <w:sz w:val="24"/>
          <w:szCs w:val="24"/>
        </w:rPr>
        <w:t>PENGALIHAN PEKERJAAN</w:t>
      </w:r>
    </w:p>
    <w:p w14:paraId="008DF2BB" w14:textId="6255FB76" w:rsidR="0078726F" w:rsidRDefault="007C5444" w:rsidP="0078726F">
      <w:pPr>
        <w:pStyle w:val="TableParagraph"/>
        <w:spacing w:line="360" w:lineRule="auto"/>
        <w:ind w:right="95"/>
        <w:jc w:val="both"/>
        <w:rPr>
          <w:rFonts w:ascii="Times New Roman" w:hAnsi="Times New Roman" w:cs="Times New Roman"/>
          <w:b/>
          <w:sz w:val="24"/>
          <w:szCs w:val="24"/>
        </w:rPr>
      </w:pPr>
      <w:r>
        <w:rPr>
          <w:rFonts w:ascii="Times New Roman" w:hAnsi="Times New Roman" w:cs="Times New Roman"/>
          <w:b/>
          <w:sz w:val="24"/>
          <w:szCs w:val="24"/>
        </w:rPr>
        <w:t>FASYANKES</w:t>
      </w:r>
      <w:r w:rsidR="0078726F">
        <w:rPr>
          <w:rFonts w:ascii="Times New Roman" w:hAnsi="Times New Roman" w:cs="Times New Roman"/>
          <w:b/>
          <w:sz w:val="24"/>
          <w:szCs w:val="24"/>
        </w:rPr>
        <w:t xml:space="preserve"> </w:t>
      </w:r>
      <w:r w:rsidR="0078726F" w:rsidRPr="007C5444">
        <w:rPr>
          <w:rFonts w:ascii="Times New Roman" w:hAnsi="Times New Roman" w:cs="Times New Roman"/>
          <w:bCs/>
          <w:sz w:val="24"/>
          <w:szCs w:val="24"/>
        </w:rPr>
        <w:t>tidak dibenarkan menunjuk pihak lain maupun membuat secara mandiri untuk melaksanakan sebagian atau seluruh pekerjaan sebagaimana dimaksud dalam Perjanjian Kerjasama ini tanpa persetujuan dari</w:t>
      </w:r>
      <w:r w:rsidR="0078726F">
        <w:rPr>
          <w:rFonts w:ascii="Times New Roman" w:hAnsi="Times New Roman" w:cs="Times New Roman"/>
          <w:b/>
          <w:sz w:val="24"/>
          <w:szCs w:val="24"/>
        </w:rPr>
        <w:t xml:space="preserve"> BEETU.</w:t>
      </w:r>
    </w:p>
    <w:p w14:paraId="60A5916D" w14:textId="77777777" w:rsidR="0078726F" w:rsidRDefault="0078726F">
      <w:pPr>
        <w:pStyle w:val="TableParagraph"/>
        <w:spacing w:line="360" w:lineRule="auto"/>
        <w:ind w:right="95"/>
        <w:jc w:val="center"/>
        <w:rPr>
          <w:rFonts w:ascii="Times New Roman" w:hAnsi="Times New Roman" w:cs="Times New Roman"/>
          <w:b/>
          <w:sz w:val="24"/>
          <w:szCs w:val="24"/>
        </w:rPr>
      </w:pPr>
    </w:p>
    <w:p w14:paraId="4AC8E3DB" w14:textId="77777777" w:rsidR="0078726F" w:rsidRDefault="0078726F">
      <w:pPr>
        <w:pStyle w:val="TableParagraph"/>
        <w:spacing w:line="360" w:lineRule="auto"/>
        <w:ind w:right="95"/>
        <w:jc w:val="center"/>
        <w:rPr>
          <w:rFonts w:ascii="Times New Roman" w:hAnsi="Times New Roman" w:cs="Times New Roman"/>
          <w:b/>
          <w:sz w:val="24"/>
          <w:szCs w:val="24"/>
        </w:rPr>
      </w:pPr>
      <w:r>
        <w:rPr>
          <w:rFonts w:ascii="Times New Roman" w:hAnsi="Times New Roman" w:cs="Times New Roman"/>
          <w:b/>
          <w:sz w:val="24"/>
          <w:szCs w:val="24"/>
        </w:rPr>
        <w:t>PASAL 10</w:t>
      </w:r>
    </w:p>
    <w:p w14:paraId="17DA2506" w14:textId="77777777" w:rsidR="007841EB" w:rsidRDefault="00935844">
      <w:pPr>
        <w:pStyle w:val="TableParagraph"/>
        <w:spacing w:line="360" w:lineRule="auto"/>
        <w:ind w:right="95"/>
        <w:jc w:val="center"/>
        <w:rPr>
          <w:rFonts w:ascii="Times New Roman" w:hAnsi="Times New Roman" w:cs="Times New Roman"/>
          <w:b/>
          <w:sz w:val="24"/>
          <w:szCs w:val="24"/>
          <w:lang w:val="id-ID"/>
        </w:rPr>
      </w:pPr>
      <w:r>
        <w:rPr>
          <w:rFonts w:ascii="Times New Roman" w:hAnsi="Times New Roman" w:cs="Times New Roman"/>
          <w:b/>
          <w:sz w:val="24"/>
          <w:szCs w:val="24"/>
        </w:rPr>
        <w:t>LAIN – LAIN</w:t>
      </w:r>
    </w:p>
    <w:p w14:paraId="26CB1034" w14:textId="77777777" w:rsidR="007841EB" w:rsidRDefault="007841EB">
      <w:pPr>
        <w:pStyle w:val="TableParagraph"/>
        <w:spacing w:line="360" w:lineRule="auto"/>
        <w:ind w:right="95"/>
        <w:jc w:val="center"/>
        <w:rPr>
          <w:rFonts w:ascii="Times New Roman" w:hAnsi="Times New Roman" w:cs="Times New Roman"/>
          <w:b/>
          <w:sz w:val="24"/>
          <w:szCs w:val="24"/>
          <w:lang w:val="id-ID"/>
        </w:rPr>
      </w:pPr>
    </w:p>
    <w:p w14:paraId="57395722" w14:textId="29364EAB" w:rsidR="007841EB" w:rsidRDefault="00A5362F">
      <w:pPr>
        <w:pStyle w:val="TableParagraph"/>
        <w:numPr>
          <w:ilvl w:val="0"/>
          <w:numId w:val="15"/>
        </w:numPr>
        <w:spacing w:line="360" w:lineRule="auto"/>
        <w:ind w:right="95"/>
        <w:jc w:val="both"/>
        <w:rPr>
          <w:rFonts w:ascii="Times New Roman" w:hAnsi="Times New Roman" w:cs="Times New Roman"/>
          <w:b/>
          <w:sz w:val="24"/>
          <w:szCs w:val="24"/>
          <w:lang w:val="id-ID"/>
        </w:rPr>
      </w:pPr>
      <w:r>
        <w:rPr>
          <w:rFonts w:ascii="Times New Roman" w:hAnsi="Times New Roman" w:cs="Times New Roman"/>
          <w:b/>
          <w:sz w:val="24"/>
          <w:szCs w:val="24"/>
        </w:rPr>
        <w:t>FASYANKES</w:t>
      </w:r>
      <w:r w:rsidR="00A438B1">
        <w:rPr>
          <w:rFonts w:ascii="Times New Roman" w:hAnsi="Times New Roman" w:cs="Times New Roman"/>
          <w:sz w:val="24"/>
          <w:szCs w:val="24"/>
        </w:rPr>
        <w:t xml:space="preserve"> tidak akan mengalihkan kepada pihak ketiga mana pun, setiap dan seluruh hak dan kewajibannya yang timbul terkait PKS ini tanpa persetujuan tertulis sebelumnya dari </w:t>
      </w:r>
      <w:r w:rsidR="00A438B1">
        <w:rPr>
          <w:rFonts w:ascii="Times New Roman" w:hAnsi="Times New Roman" w:cs="Times New Roman"/>
          <w:b/>
          <w:bCs/>
          <w:sz w:val="24"/>
          <w:szCs w:val="24"/>
        </w:rPr>
        <w:t>BEETU</w:t>
      </w:r>
    </w:p>
    <w:p w14:paraId="4DD08EB0" w14:textId="77777777" w:rsidR="007841EB" w:rsidRDefault="00935844">
      <w:pPr>
        <w:pStyle w:val="TableParagraph"/>
        <w:numPr>
          <w:ilvl w:val="0"/>
          <w:numId w:val="15"/>
        </w:numPr>
        <w:spacing w:line="360" w:lineRule="auto"/>
        <w:ind w:right="95"/>
        <w:jc w:val="both"/>
        <w:rPr>
          <w:rFonts w:ascii="Times New Roman" w:hAnsi="Times New Roman" w:cs="Times New Roman"/>
          <w:b/>
          <w:sz w:val="24"/>
          <w:szCs w:val="24"/>
          <w:lang w:val="id-ID"/>
        </w:rPr>
      </w:pPr>
      <w:r>
        <w:rPr>
          <w:rFonts w:ascii="Times New Roman" w:hAnsi="Times New Roman" w:cs="Times New Roman"/>
          <w:sz w:val="24"/>
          <w:szCs w:val="24"/>
        </w:rPr>
        <w:t xml:space="preserve">Hal - hal yang belum diatur dan/atau belum cukup diatur dan/atau diperlukan perubahan terhadap syarat atau ketentuan dalam PKS ini akan ditetapkan kemudian oleh PARA PIHAK serta PARA PIHAK sepakat untuk menuangkannya dalam bentuk </w:t>
      </w:r>
      <w:r>
        <w:rPr>
          <w:rFonts w:ascii="Times New Roman" w:hAnsi="Times New Roman" w:cs="Times New Roman"/>
          <w:i/>
          <w:sz w:val="24"/>
          <w:szCs w:val="24"/>
        </w:rPr>
        <w:t xml:space="preserve">Addendum </w:t>
      </w:r>
      <w:r>
        <w:rPr>
          <w:rFonts w:ascii="Times New Roman" w:hAnsi="Times New Roman" w:cs="Times New Roman"/>
          <w:sz w:val="24"/>
          <w:szCs w:val="24"/>
        </w:rPr>
        <w:t xml:space="preserve">(Perjanjian Tambahan) dan/atau </w:t>
      </w:r>
      <w:r>
        <w:rPr>
          <w:rFonts w:ascii="Times New Roman" w:hAnsi="Times New Roman" w:cs="Times New Roman"/>
          <w:i/>
          <w:sz w:val="24"/>
          <w:szCs w:val="24"/>
        </w:rPr>
        <w:t xml:space="preserve">Confirmation Letter (Surat Konfirmasi) </w:t>
      </w:r>
      <w:r>
        <w:rPr>
          <w:rFonts w:ascii="Times New Roman" w:hAnsi="Times New Roman" w:cs="Times New Roman"/>
          <w:sz w:val="24"/>
          <w:szCs w:val="24"/>
        </w:rPr>
        <w:t xml:space="preserve">dan/atau dokumen lainnya yang akan dibuat oleh </w:t>
      </w:r>
      <w:r>
        <w:rPr>
          <w:rFonts w:ascii="Times New Roman" w:hAnsi="Times New Roman" w:cs="Times New Roman"/>
          <w:b/>
          <w:bCs/>
          <w:sz w:val="24"/>
          <w:szCs w:val="24"/>
        </w:rPr>
        <w:t>BEETU</w:t>
      </w:r>
      <w:r>
        <w:rPr>
          <w:rFonts w:ascii="Times New Roman" w:hAnsi="Times New Roman" w:cs="Times New Roman"/>
          <w:sz w:val="24"/>
          <w:szCs w:val="24"/>
        </w:rPr>
        <w:t xml:space="preserve"> untuk kemudian ditandatangani oleh PARA PIHAK yang merupakan bagian dan satu kesatuan yang tidak terpisahkan PKS ini</w:t>
      </w:r>
    </w:p>
    <w:p w14:paraId="54FEDFE3" w14:textId="77777777" w:rsidR="007841EB" w:rsidRDefault="00935844">
      <w:pPr>
        <w:pStyle w:val="TableParagraph"/>
        <w:numPr>
          <w:ilvl w:val="0"/>
          <w:numId w:val="15"/>
        </w:numPr>
        <w:spacing w:line="360" w:lineRule="auto"/>
        <w:ind w:right="95"/>
        <w:jc w:val="both"/>
        <w:rPr>
          <w:rFonts w:ascii="Times New Roman" w:hAnsi="Times New Roman" w:cs="Times New Roman"/>
          <w:b/>
          <w:sz w:val="24"/>
          <w:szCs w:val="24"/>
          <w:lang w:val="id-ID"/>
        </w:rPr>
      </w:pPr>
      <w:r>
        <w:rPr>
          <w:rFonts w:ascii="Times New Roman" w:hAnsi="Times New Roman" w:cs="Times New Roman"/>
          <w:sz w:val="24"/>
          <w:szCs w:val="24"/>
        </w:rPr>
        <w:t>Masing-masing PIHAK dapat menggunakan merek dagang PIHAK lainnya dalam bahan pemasaran, website perusahaan, daftar klien dan penyedia layanan</w:t>
      </w:r>
    </w:p>
    <w:p w14:paraId="50DFDB29" w14:textId="77777777" w:rsidR="007841EB" w:rsidRPr="00BA1506" w:rsidRDefault="00935844" w:rsidP="008A1FF8">
      <w:pPr>
        <w:pStyle w:val="TableParagraph"/>
        <w:numPr>
          <w:ilvl w:val="0"/>
          <w:numId w:val="15"/>
        </w:numPr>
        <w:spacing w:line="360" w:lineRule="auto"/>
        <w:ind w:right="95"/>
        <w:jc w:val="both"/>
        <w:rPr>
          <w:rFonts w:ascii="Times New Roman" w:hAnsi="Times New Roman" w:cs="Times New Roman"/>
          <w:b/>
          <w:sz w:val="24"/>
          <w:szCs w:val="24"/>
          <w:lang w:val="id-ID"/>
        </w:rPr>
      </w:pPr>
      <w:r>
        <w:rPr>
          <w:rFonts w:ascii="Times New Roman" w:hAnsi="Times New Roman" w:cs="Times New Roman"/>
          <w:sz w:val="24"/>
          <w:szCs w:val="24"/>
        </w:rPr>
        <w:t xml:space="preserve">Seluruh Kekayaan Intelektual adalah dan akan tetap menjadi milik eksklusif dari </w:t>
      </w:r>
      <w:r>
        <w:rPr>
          <w:rFonts w:ascii="Times New Roman" w:hAnsi="Times New Roman" w:cs="Times New Roman"/>
          <w:spacing w:val="2"/>
          <w:sz w:val="24"/>
          <w:szCs w:val="24"/>
        </w:rPr>
        <w:t xml:space="preserve">PIHAK </w:t>
      </w:r>
      <w:r>
        <w:rPr>
          <w:rFonts w:ascii="Times New Roman" w:hAnsi="Times New Roman" w:cs="Times New Roman"/>
          <w:sz w:val="24"/>
          <w:szCs w:val="24"/>
        </w:rPr>
        <w:t>yang memilikinya pada saat penandatanganan PKS ini. Yang dimaksud Kekayaan Intelektual dalam pasal ini adalah setiap paten (termasuk sertifikat perlindungan tambahan), paten sederhana, paten desain, merek jasa, merek dagang, logo, nama domain, desain, model utilitas, hak desain, hak moral, hak dalam sirkuit terpadu dan hak karakter khas lainnya, hak</w:t>
      </w:r>
      <w:r>
        <w:rPr>
          <w:rFonts w:ascii="Times New Roman" w:hAnsi="Times New Roman" w:cs="Times New Roman"/>
          <w:sz w:val="24"/>
          <w:szCs w:val="24"/>
          <w:lang w:val="id-ID"/>
        </w:rPr>
        <w:t xml:space="preserve"> </w:t>
      </w:r>
      <w:r>
        <w:rPr>
          <w:rFonts w:ascii="Times New Roman" w:hAnsi="Times New Roman" w:cs="Times New Roman"/>
          <w:sz w:val="24"/>
          <w:szCs w:val="24"/>
        </w:rPr>
        <w:t>topografi, hak-hak dalam sumber data, karya cipta (termasuk hak-hak serupa dan hak moral), penemuan, rahasia dagang, hak dalam pengetahuan, nama dagang atau bisnis, peralatan, dan kekayaan intelektual lainnya dan hak serupa dan hak atas karakter serupa atau terkait dipenjuru dunia manapun (baik</w:t>
      </w:r>
      <w:r>
        <w:rPr>
          <w:rFonts w:ascii="Times New Roman" w:hAnsi="Times New Roman" w:cs="Times New Roman"/>
          <w:sz w:val="24"/>
          <w:szCs w:val="24"/>
          <w:lang w:val="id-ID"/>
        </w:rPr>
        <w:t xml:space="preserve"> </w:t>
      </w:r>
      <w:r>
        <w:rPr>
          <w:rFonts w:ascii="Times New Roman" w:hAnsi="Times New Roman" w:cs="Times New Roman"/>
          <w:sz w:val="24"/>
          <w:szCs w:val="24"/>
        </w:rPr>
        <w:t>yang</w:t>
      </w:r>
      <w:r>
        <w:rPr>
          <w:rFonts w:ascii="Times New Roman" w:hAnsi="Times New Roman" w:cs="Times New Roman"/>
          <w:sz w:val="24"/>
          <w:szCs w:val="24"/>
          <w:lang w:val="id-ID"/>
        </w:rPr>
        <w:t xml:space="preserve"> </w:t>
      </w:r>
      <w:r>
        <w:rPr>
          <w:rFonts w:ascii="Times New Roman" w:hAnsi="Times New Roman" w:cs="Times New Roman"/>
          <w:sz w:val="24"/>
          <w:szCs w:val="24"/>
        </w:rPr>
        <w:t>terdaftar</w:t>
      </w:r>
      <w:r>
        <w:rPr>
          <w:rFonts w:ascii="Times New Roman" w:hAnsi="Times New Roman" w:cs="Times New Roman"/>
          <w:sz w:val="24"/>
          <w:szCs w:val="24"/>
          <w:lang w:val="id-ID"/>
        </w:rPr>
        <w:t xml:space="preserve"> </w:t>
      </w:r>
      <w:r>
        <w:rPr>
          <w:rFonts w:ascii="Times New Roman" w:hAnsi="Times New Roman" w:cs="Times New Roman"/>
          <w:sz w:val="24"/>
          <w:szCs w:val="24"/>
        </w:rPr>
        <w:t>maupun</w:t>
      </w:r>
      <w:r>
        <w:rPr>
          <w:rFonts w:ascii="Times New Roman" w:hAnsi="Times New Roman" w:cs="Times New Roman"/>
          <w:sz w:val="24"/>
          <w:szCs w:val="24"/>
          <w:lang w:val="id-ID"/>
        </w:rPr>
        <w:t xml:space="preserve"> </w:t>
      </w:r>
      <w:r>
        <w:rPr>
          <w:rFonts w:ascii="Times New Roman" w:hAnsi="Times New Roman" w:cs="Times New Roman"/>
          <w:sz w:val="24"/>
          <w:szCs w:val="24"/>
        </w:rPr>
        <w:t>tidak terdaftar atau bisa didaftarkan) dan semua aplikasi yang tertunda dan hak untuk menerima perlindungan dari setiap yang tercantum diatas</w:t>
      </w:r>
    </w:p>
    <w:p w14:paraId="36E7899D" w14:textId="77777777" w:rsidR="00BA1506" w:rsidRDefault="00BA1506" w:rsidP="00BA1506">
      <w:pPr>
        <w:pStyle w:val="TableParagraph"/>
        <w:spacing w:line="360" w:lineRule="auto"/>
        <w:ind w:right="95"/>
        <w:jc w:val="both"/>
        <w:rPr>
          <w:rFonts w:ascii="Times New Roman" w:hAnsi="Times New Roman" w:cs="Times New Roman"/>
          <w:sz w:val="24"/>
          <w:szCs w:val="24"/>
        </w:rPr>
      </w:pPr>
    </w:p>
    <w:p w14:paraId="6B971E14" w14:textId="77777777" w:rsidR="00BA1506" w:rsidRDefault="00BA1506" w:rsidP="00BA1506">
      <w:pPr>
        <w:pStyle w:val="TableParagraph"/>
        <w:spacing w:line="360" w:lineRule="auto"/>
        <w:ind w:right="95"/>
        <w:jc w:val="both"/>
        <w:rPr>
          <w:rFonts w:ascii="Times New Roman" w:hAnsi="Times New Roman" w:cs="Times New Roman"/>
          <w:sz w:val="24"/>
          <w:szCs w:val="24"/>
        </w:rPr>
      </w:pPr>
    </w:p>
    <w:p w14:paraId="1F69E180" w14:textId="77777777" w:rsidR="00BA1506" w:rsidRPr="008A1FF8" w:rsidRDefault="00BA1506" w:rsidP="00BA1506">
      <w:pPr>
        <w:pStyle w:val="TableParagraph"/>
        <w:spacing w:line="360" w:lineRule="auto"/>
        <w:ind w:right="95"/>
        <w:jc w:val="both"/>
        <w:rPr>
          <w:rFonts w:ascii="Times New Roman" w:hAnsi="Times New Roman" w:cs="Times New Roman"/>
          <w:b/>
          <w:sz w:val="24"/>
          <w:szCs w:val="24"/>
          <w:lang w:val="id-ID"/>
        </w:rPr>
      </w:pPr>
    </w:p>
    <w:p w14:paraId="3BFCA545" w14:textId="77777777" w:rsidR="007841EB" w:rsidRDefault="00935844">
      <w:pPr>
        <w:pStyle w:val="TableParagraph"/>
        <w:spacing w:before="172" w:line="360" w:lineRule="auto"/>
        <w:jc w:val="both"/>
        <w:rPr>
          <w:rFonts w:ascii="Times New Roman" w:hAnsi="Times New Roman" w:cs="Times New Roman"/>
          <w:sz w:val="24"/>
          <w:szCs w:val="24"/>
        </w:rPr>
      </w:pPr>
      <w:r>
        <w:rPr>
          <w:rFonts w:ascii="Times New Roman" w:hAnsi="Times New Roman" w:cs="Times New Roman"/>
          <w:sz w:val="24"/>
          <w:szCs w:val="24"/>
        </w:rPr>
        <w:t>DEMIKIANLAH, PARA PIHAK telah menandatangani PKS ini pada tanggal sebagaimana disebutkan di atas, dibuat dalam rangkap 2 (dua) yang sama bunyinya dan masing-masing bermeterai cukup serta mempunyai kekuatan hukum yang sama</w:t>
      </w:r>
    </w:p>
    <w:tbl>
      <w:tblPr>
        <w:tblW w:w="10005" w:type="dxa"/>
        <w:tblInd w:w="-84" w:type="dxa"/>
        <w:tblLayout w:type="fixed"/>
        <w:tblCellMar>
          <w:left w:w="0" w:type="dxa"/>
          <w:right w:w="0" w:type="dxa"/>
        </w:tblCellMar>
        <w:tblLook w:val="04A0" w:firstRow="1" w:lastRow="0" w:firstColumn="1" w:lastColumn="0" w:noHBand="0" w:noVBand="1"/>
      </w:tblPr>
      <w:tblGrid>
        <w:gridCol w:w="4395"/>
        <w:gridCol w:w="5610"/>
      </w:tblGrid>
      <w:tr w:rsidR="007841EB" w14:paraId="62DD1B74" w14:textId="77777777">
        <w:trPr>
          <w:trHeight w:val="243"/>
        </w:trPr>
        <w:tc>
          <w:tcPr>
            <w:tcW w:w="4395" w:type="dxa"/>
          </w:tcPr>
          <w:p w14:paraId="3367F784" w14:textId="77777777" w:rsidR="007841EB" w:rsidRDefault="007841EB">
            <w:pPr>
              <w:pStyle w:val="TableParagraph"/>
              <w:spacing w:line="360" w:lineRule="auto"/>
              <w:rPr>
                <w:rFonts w:ascii="Times New Roman" w:hAnsi="Times New Roman" w:cs="Times New Roman"/>
                <w:sz w:val="24"/>
                <w:szCs w:val="24"/>
                <w:lang w:val="id-ID"/>
              </w:rPr>
            </w:pPr>
          </w:p>
          <w:p w14:paraId="368F59CC" w14:textId="77777777" w:rsidR="007841EB" w:rsidRDefault="00BA1506">
            <w:pPr>
              <w:pStyle w:val="TableParagraph"/>
              <w:spacing w:line="360" w:lineRule="auto"/>
              <w:rPr>
                <w:rFonts w:ascii="Times New Roman" w:hAnsi="Times New Roman" w:cs="Times New Roman"/>
                <w:sz w:val="24"/>
                <w:szCs w:val="24"/>
              </w:rPr>
            </w:pPr>
            <w:r>
              <w:rPr>
                <w:rFonts w:ascii="Times New Roman" w:hAnsi="Times New Roman" w:cs="Times New Roman"/>
                <w:sz w:val="24"/>
                <w:szCs w:val="24"/>
              </w:rPr>
              <w:t>PIHAK PERTAMA</w:t>
            </w:r>
          </w:p>
        </w:tc>
        <w:tc>
          <w:tcPr>
            <w:tcW w:w="5610" w:type="dxa"/>
          </w:tcPr>
          <w:p w14:paraId="3474AE98" w14:textId="77777777" w:rsidR="007841EB" w:rsidRDefault="007841EB">
            <w:pPr>
              <w:pStyle w:val="TableParagraph"/>
              <w:spacing w:line="360" w:lineRule="auto"/>
              <w:ind w:left="-1"/>
              <w:rPr>
                <w:rFonts w:ascii="Times New Roman" w:hAnsi="Times New Roman" w:cs="Times New Roman"/>
                <w:sz w:val="24"/>
                <w:szCs w:val="24"/>
                <w:lang w:val="id-ID"/>
              </w:rPr>
            </w:pPr>
          </w:p>
          <w:p w14:paraId="7B5ABBA1" w14:textId="77777777" w:rsidR="007841EB" w:rsidRDefault="00BA1506">
            <w:pPr>
              <w:pStyle w:val="TableParagraph"/>
              <w:spacing w:line="360" w:lineRule="auto"/>
              <w:ind w:left="-1"/>
              <w:rPr>
                <w:rFonts w:ascii="Times New Roman" w:hAnsi="Times New Roman" w:cs="Times New Roman"/>
                <w:sz w:val="24"/>
                <w:szCs w:val="24"/>
              </w:rPr>
            </w:pPr>
            <w:r>
              <w:rPr>
                <w:rFonts w:ascii="Times New Roman" w:hAnsi="Times New Roman" w:cs="Times New Roman"/>
                <w:sz w:val="24"/>
                <w:szCs w:val="24"/>
              </w:rPr>
              <w:t>PIHAK KEDUA</w:t>
            </w:r>
          </w:p>
        </w:tc>
      </w:tr>
      <w:tr w:rsidR="007841EB" w14:paraId="3D91600D" w14:textId="77777777">
        <w:trPr>
          <w:trHeight w:val="1058"/>
        </w:trPr>
        <w:tc>
          <w:tcPr>
            <w:tcW w:w="4395" w:type="dxa"/>
          </w:tcPr>
          <w:p w14:paraId="577316AB" w14:textId="77777777" w:rsidR="007841EB" w:rsidRDefault="00935844">
            <w:pPr>
              <w:pStyle w:val="TableParagraph"/>
              <w:spacing w:before="13" w:line="360" w:lineRule="auto"/>
              <w:rPr>
                <w:rFonts w:ascii="Times New Roman" w:hAnsi="Times New Roman" w:cs="Times New Roman"/>
                <w:b/>
                <w:sz w:val="24"/>
                <w:szCs w:val="24"/>
              </w:rPr>
            </w:pPr>
            <w:r>
              <w:rPr>
                <w:rFonts w:ascii="Times New Roman" w:hAnsi="Times New Roman" w:cs="Times New Roman"/>
                <w:b/>
                <w:sz w:val="24"/>
                <w:szCs w:val="24"/>
              </w:rPr>
              <w:t>PT. DELAPAN BERUANG MADU</w:t>
            </w:r>
          </w:p>
          <w:p w14:paraId="75397CAD" w14:textId="77777777" w:rsidR="007841EB" w:rsidRDefault="007841EB">
            <w:pPr>
              <w:pStyle w:val="TableParagraph"/>
              <w:spacing w:before="13" w:line="360" w:lineRule="auto"/>
              <w:rPr>
                <w:rFonts w:ascii="Times New Roman" w:hAnsi="Times New Roman" w:cs="Times New Roman"/>
                <w:b/>
                <w:sz w:val="24"/>
                <w:szCs w:val="24"/>
              </w:rPr>
            </w:pPr>
          </w:p>
          <w:p w14:paraId="397101E4" w14:textId="77777777" w:rsidR="007841EB" w:rsidRDefault="007841EB">
            <w:pPr>
              <w:pStyle w:val="TableParagraph"/>
              <w:spacing w:before="13" w:line="360" w:lineRule="auto"/>
              <w:rPr>
                <w:rFonts w:ascii="Times New Roman" w:hAnsi="Times New Roman" w:cs="Times New Roman"/>
                <w:b/>
                <w:sz w:val="24"/>
                <w:szCs w:val="24"/>
              </w:rPr>
            </w:pPr>
          </w:p>
        </w:tc>
        <w:tc>
          <w:tcPr>
            <w:tcW w:w="5610" w:type="dxa"/>
          </w:tcPr>
          <w:p w14:paraId="3F626A36" w14:textId="77777777" w:rsidR="007841EB" w:rsidRDefault="00BA1506">
            <w:pPr>
              <w:pStyle w:val="TableParagraph"/>
              <w:spacing w:before="13" w:line="360" w:lineRule="auto"/>
              <w:ind w:left="-1"/>
              <w:rPr>
                <w:rFonts w:ascii="Times New Roman" w:hAnsi="Times New Roman" w:cs="Times New Roman"/>
                <w:b/>
                <w:sz w:val="24"/>
                <w:szCs w:val="24"/>
              </w:rPr>
            </w:pPr>
            <w:r>
              <w:rPr>
                <w:rFonts w:ascii="Times New Roman" w:hAnsi="Times New Roman" w:cs="Times New Roman"/>
                <w:b/>
                <w:sz w:val="24"/>
                <w:szCs w:val="24"/>
              </w:rPr>
              <w:t>PT DISA PRIMA MEDIKA</w:t>
            </w:r>
          </w:p>
        </w:tc>
      </w:tr>
      <w:tr w:rsidR="007841EB" w14:paraId="1CE0F380" w14:textId="77777777">
        <w:trPr>
          <w:trHeight w:val="1030"/>
        </w:trPr>
        <w:tc>
          <w:tcPr>
            <w:tcW w:w="4395" w:type="dxa"/>
            <w:tcBorders>
              <w:bottom w:val="single" w:sz="6" w:space="0" w:color="000000"/>
            </w:tcBorders>
          </w:tcPr>
          <w:p w14:paraId="0D1EA2AD" w14:textId="77777777" w:rsidR="007841EB" w:rsidRDefault="007841EB">
            <w:pPr>
              <w:pStyle w:val="TableParagraph"/>
              <w:spacing w:line="360" w:lineRule="auto"/>
              <w:rPr>
                <w:rFonts w:ascii="Times New Roman" w:hAnsi="Times New Roman" w:cs="Times New Roman"/>
                <w:sz w:val="24"/>
                <w:szCs w:val="24"/>
              </w:rPr>
            </w:pPr>
          </w:p>
          <w:p w14:paraId="6B53730E" w14:textId="77777777" w:rsidR="007841EB" w:rsidRDefault="007841EB">
            <w:pPr>
              <w:pStyle w:val="TableParagraph"/>
              <w:spacing w:line="360" w:lineRule="auto"/>
              <w:rPr>
                <w:rFonts w:ascii="Times New Roman" w:hAnsi="Times New Roman" w:cs="Times New Roman"/>
                <w:sz w:val="24"/>
                <w:szCs w:val="24"/>
              </w:rPr>
            </w:pPr>
          </w:p>
          <w:p w14:paraId="7B71C05E" w14:textId="77777777" w:rsidR="007841EB" w:rsidRDefault="007841EB">
            <w:pPr>
              <w:pStyle w:val="TableParagraph"/>
              <w:spacing w:line="360" w:lineRule="auto"/>
              <w:rPr>
                <w:rFonts w:ascii="Times New Roman" w:hAnsi="Times New Roman" w:cs="Times New Roman"/>
                <w:sz w:val="24"/>
                <w:szCs w:val="24"/>
              </w:rPr>
            </w:pPr>
          </w:p>
        </w:tc>
        <w:tc>
          <w:tcPr>
            <w:tcW w:w="5610" w:type="dxa"/>
            <w:tcBorders>
              <w:bottom w:val="single" w:sz="6" w:space="0" w:color="000000"/>
            </w:tcBorders>
          </w:tcPr>
          <w:p w14:paraId="55EDBFB9" w14:textId="77777777" w:rsidR="007841EB" w:rsidRDefault="007841EB">
            <w:pPr>
              <w:pStyle w:val="TableParagraph"/>
              <w:spacing w:line="360" w:lineRule="auto"/>
              <w:rPr>
                <w:rFonts w:ascii="Times New Roman" w:hAnsi="Times New Roman" w:cs="Times New Roman"/>
                <w:sz w:val="24"/>
                <w:szCs w:val="24"/>
              </w:rPr>
            </w:pPr>
          </w:p>
        </w:tc>
      </w:tr>
      <w:tr w:rsidR="007841EB" w14:paraId="672A152F" w14:textId="77777777">
        <w:trPr>
          <w:trHeight w:val="520"/>
        </w:trPr>
        <w:tc>
          <w:tcPr>
            <w:tcW w:w="4395" w:type="dxa"/>
            <w:tcBorders>
              <w:top w:val="single" w:sz="6" w:space="0" w:color="000000"/>
            </w:tcBorders>
          </w:tcPr>
          <w:p w14:paraId="7CEA406D" w14:textId="77777777" w:rsidR="007841EB" w:rsidRDefault="00935844">
            <w:pPr>
              <w:pStyle w:val="TableParagraph"/>
              <w:spacing w:before="5" w:line="360" w:lineRule="auto"/>
              <w:ind w:right="2301"/>
              <w:rPr>
                <w:rFonts w:ascii="Times New Roman" w:hAnsi="Times New Roman" w:cs="Times New Roman"/>
                <w:b/>
                <w:sz w:val="24"/>
                <w:szCs w:val="24"/>
              </w:rPr>
            </w:pPr>
            <w:r>
              <w:rPr>
                <w:rFonts w:ascii="Times New Roman" w:hAnsi="Times New Roman" w:cs="Times New Roman"/>
                <w:b/>
                <w:sz w:val="24"/>
                <w:szCs w:val="24"/>
              </w:rPr>
              <w:t>Gumewa Udiantoro Direktur</w:t>
            </w:r>
          </w:p>
        </w:tc>
        <w:tc>
          <w:tcPr>
            <w:tcW w:w="5610" w:type="dxa"/>
            <w:tcBorders>
              <w:top w:val="single" w:sz="6" w:space="0" w:color="000000"/>
            </w:tcBorders>
          </w:tcPr>
          <w:p w14:paraId="682C623B" w14:textId="77777777" w:rsidR="00A438B1" w:rsidRDefault="00A438B1">
            <w:pPr>
              <w:pStyle w:val="TableParagraph"/>
              <w:spacing w:before="35" w:line="360" w:lineRule="auto"/>
              <w:ind w:left="-1" w:right="983"/>
              <w:rPr>
                <w:rFonts w:ascii="Times New Roman" w:hAnsi="Times New Roman" w:cs="Times New Roman"/>
                <w:b/>
                <w:sz w:val="24"/>
                <w:szCs w:val="24"/>
              </w:rPr>
            </w:pPr>
            <w:r w:rsidRPr="00A438B1">
              <w:rPr>
                <w:rFonts w:ascii="Times New Roman" w:hAnsi="Times New Roman" w:cs="Times New Roman"/>
                <w:b/>
                <w:sz w:val="24"/>
                <w:szCs w:val="24"/>
              </w:rPr>
              <w:t xml:space="preserve">dr. Sefrina Trisadi </w:t>
            </w:r>
          </w:p>
          <w:p w14:paraId="3D2247D2" w14:textId="58F14D07" w:rsidR="007841EB" w:rsidRDefault="00A438B1">
            <w:pPr>
              <w:pStyle w:val="TableParagraph"/>
              <w:spacing w:before="35" w:line="360" w:lineRule="auto"/>
              <w:ind w:left="-1" w:right="983"/>
              <w:rPr>
                <w:rFonts w:ascii="Times New Roman" w:hAnsi="Times New Roman" w:cs="Times New Roman"/>
                <w:b/>
                <w:sz w:val="24"/>
                <w:szCs w:val="24"/>
                <w:lang w:val="id-ID"/>
              </w:rPr>
            </w:pPr>
            <w:r w:rsidRPr="00A438B1">
              <w:rPr>
                <w:rFonts w:ascii="Times New Roman" w:hAnsi="Times New Roman" w:cs="Times New Roman"/>
                <w:b/>
                <w:sz w:val="24"/>
                <w:szCs w:val="24"/>
              </w:rPr>
              <w:t xml:space="preserve">Direktur </w:t>
            </w:r>
          </w:p>
        </w:tc>
      </w:tr>
    </w:tbl>
    <w:p w14:paraId="547B9A5E" w14:textId="77777777" w:rsidR="007841EB" w:rsidRDefault="007841EB">
      <w:pPr>
        <w:pStyle w:val="TableParagraph"/>
        <w:spacing w:before="172" w:line="360" w:lineRule="auto"/>
        <w:rPr>
          <w:rFonts w:ascii="Times New Roman" w:hAnsi="Times New Roman" w:cs="Times New Roman"/>
          <w:sz w:val="24"/>
          <w:szCs w:val="24"/>
          <w:lang w:val="id-ID"/>
        </w:rPr>
      </w:pPr>
    </w:p>
    <w:p w14:paraId="24DDF060" w14:textId="77777777" w:rsidR="007841EB" w:rsidRDefault="007841EB">
      <w:pPr>
        <w:rPr>
          <w:lang w:eastAsia="zh-CN"/>
        </w:rPr>
      </w:pPr>
    </w:p>
    <w:p w14:paraId="454D4DD3" w14:textId="16AF4E91" w:rsidR="007841EB" w:rsidRDefault="00F3156A">
      <w:pPr>
        <w:pStyle w:val="Heading1"/>
        <w:tabs>
          <w:tab w:val="left" w:pos="8931"/>
        </w:tabs>
        <w:spacing w:line="360" w:lineRule="auto"/>
        <w:ind w:left="0" w:right="95"/>
        <w:rPr>
          <w:rFonts w:ascii="Times New Roman" w:hAnsi="Times New Roman"/>
          <w:sz w:val="24"/>
          <w:szCs w:val="24"/>
        </w:rPr>
      </w:pPr>
      <w:r>
        <w:rPr>
          <w:rFonts w:ascii="Times New Roman" w:hAnsi="Times New Roman"/>
          <w:sz w:val="24"/>
          <w:szCs w:val="24"/>
        </w:rPr>
        <w:t>PLampiran 1</w:t>
      </w:r>
    </w:p>
    <w:p w14:paraId="41AF6F65" w14:textId="77777777" w:rsidR="007841EB" w:rsidRDefault="00935844">
      <w:pPr>
        <w:spacing w:before="34" w:line="360" w:lineRule="auto"/>
        <w:ind w:right="-46"/>
        <w:jc w:val="center"/>
        <w:rPr>
          <w:rFonts w:ascii="Times New Roman" w:hAnsi="Times New Roman" w:cs="Times New Roman"/>
          <w:b/>
          <w:sz w:val="24"/>
          <w:szCs w:val="24"/>
          <w:lang w:val="id-ID"/>
        </w:rPr>
      </w:pPr>
      <w:r>
        <w:rPr>
          <w:rFonts w:ascii="Times New Roman" w:hAnsi="Times New Roman" w:cs="Times New Roman"/>
          <w:b/>
          <w:sz w:val="24"/>
          <w:szCs w:val="24"/>
        </w:rPr>
        <w:t xml:space="preserve">Layanan Antar Obat BEETU </w:t>
      </w:r>
    </w:p>
    <w:p w14:paraId="02514412" w14:textId="77777777" w:rsidR="007841EB" w:rsidRDefault="007841EB">
      <w:pPr>
        <w:pStyle w:val="TableParagraph"/>
        <w:spacing w:line="360" w:lineRule="auto"/>
        <w:rPr>
          <w:rFonts w:ascii="Times New Roman" w:hAnsi="Times New Roman" w:cs="Times New Roman"/>
          <w:b/>
          <w:sz w:val="24"/>
          <w:szCs w:val="24"/>
          <w:lang w:val="id-ID"/>
        </w:rPr>
      </w:pPr>
    </w:p>
    <w:p w14:paraId="02AD19DE" w14:textId="77777777" w:rsidR="007841EB" w:rsidRDefault="00935844">
      <w:pPr>
        <w:pStyle w:val="TableParagraph"/>
        <w:numPr>
          <w:ilvl w:val="0"/>
          <w:numId w:val="16"/>
        </w:numPr>
        <w:spacing w:line="360" w:lineRule="auto"/>
        <w:ind w:left="567" w:right="207" w:hanging="425"/>
        <w:jc w:val="both"/>
        <w:rPr>
          <w:rFonts w:ascii="Times New Roman" w:hAnsi="Times New Roman" w:cs="Times New Roman"/>
          <w:sz w:val="24"/>
          <w:szCs w:val="24"/>
        </w:rPr>
      </w:pPr>
      <w:r>
        <w:rPr>
          <w:rFonts w:ascii="Times New Roman" w:hAnsi="Times New Roman" w:cs="Times New Roman"/>
          <w:sz w:val="24"/>
          <w:szCs w:val="24"/>
        </w:rPr>
        <w:t xml:space="preserve">Layanan Antar Obat ini digunakan sebagai sistem pengaturan antar obat yang disediakan oleh </w:t>
      </w:r>
      <w:r>
        <w:rPr>
          <w:rFonts w:ascii="Times New Roman" w:hAnsi="Times New Roman" w:cs="Times New Roman"/>
          <w:b/>
          <w:bCs/>
          <w:sz w:val="24"/>
          <w:szCs w:val="24"/>
        </w:rPr>
        <w:t>BEETU</w:t>
      </w:r>
      <w:r>
        <w:rPr>
          <w:rFonts w:ascii="Times New Roman" w:hAnsi="Times New Roman" w:cs="Times New Roman"/>
          <w:sz w:val="24"/>
          <w:szCs w:val="24"/>
        </w:rPr>
        <w:t xml:space="preserve"> dan dapat digunakan oleh</w:t>
      </w:r>
      <w:r>
        <w:rPr>
          <w:rFonts w:ascii="Times New Roman" w:hAnsi="Times New Roman" w:cs="Times New Roman"/>
          <w:b/>
          <w:bCs/>
          <w:sz w:val="24"/>
          <w:szCs w:val="24"/>
        </w:rPr>
        <w:t xml:space="preserve"> PENGGUNA</w:t>
      </w:r>
      <w:r>
        <w:rPr>
          <w:rFonts w:ascii="Times New Roman" w:hAnsi="Times New Roman" w:cs="Times New Roman"/>
          <w:sz w:val="24"/>
          <w:szCs w:val="24"/>
        </w:rPr>
        <w:t xml:space="preserve"> melalui web atau </w:t>
      </w:r>
      <w:r>
        <w:rPr>
          <w:rFonts w:ascii="Times New Roman" w:hAnsi="Times New Roman" w:cs="Times New Roman"/>
          <w:i/>
          <w:iCs/>
          <w:sz w:val="24"/>
          <w:szCs w:val="24"/>
        </w:rPr>
        <w:t>barcode</w:t>
      </w:r>
      <w:r>
        <w:rPr>
          <w:rFonts w:ascii="Times New Roman" w:hAnsi="Times New Roman" w:cs="Times New Roman"/>
          <w:sz w:val="24"/>
          <w:szCs w:val="24"/>
        </w:rPr>
        <w:t xml:space="preserve"> yang telah disediakan.</w:t>
      </w:r>
    </w:p>
    <w:p w14:paraId="45C61D63" w14:textId="77777777" w:rsidR="007841EB" w:rsidRDefault="00935844">
      <w:pPr>
        <w:pStyle w:val="TableParagraph"/>
        <w:numPr>
          <w:ilvl w:val="0"/>
          <w:numId w:val="16"/>
        </w:numPr>
        <w:spacing w:line="360" w:lineRule="auto"/>
        <w:ind w:left="567" w:right="207" w:hanging="425"/>
        <w:jc w:val="both"/>
        <w:rPr>
          <w:rFonts w:ascii="Times New Roman" w:hAnsi="Times New Roman" w:cs="Times New Roman"/>
          <w:sz w:val="24"/>
          <w:szCs w:val="24"/>
        </w:rPr>
      </w:pPr>
      <w:r>
        <w:rPr>
          <w:rFonts w:ascii="Times New Roman" w:hAnsi="Times New Roman" w:cs="Times New Roman"/>
          <w:sz w:val="24"/>
          <w:szCs w:val="24"/>
        </w:rPr>
        <w:t>Cover area pengantaran obat</w:t>
      </w:r>
      <w:r>
        <w:rPr>
          <w:rFonts w:ascii="Times New Roman" w:hAnsi="Times New Roman" w:cs="Times New Roman"/>
          <w:sz w:val="24"/>
          <w:szCs w:val="24"/>
          <w:lang w:val="id-ID"/>
        </w:rPr>
        <w:t xml:space="preserve"> adalah area dari Rumah Sakit radius </w:t>
      </w:r>
      <w:r w:rsidR="00BA1506">
        <w:rPr>
          <w:rFonts w:ascii="Times New Roman" w:hAnsi="Times New Roman" w:cs="Times New Roman"/>
          <w:sz w:val="24"/>
          <w:szCs w:val="24"/>
        </w:rPr>
        <w:t>10</w:t>
      </w:r>
      <w:r>
        <w:rPr>
          <w:rFonts w:ascii="Times New Roman" w:hAnsi="Times New Roman" w:cs="Times New Roman"/>
          <w:sz w:val="24"/>
          <w:szCs w:val="24"/>
          <w:lang w:val="id-ID"/>
        </w:rPr>
        <w:t xml:space="preserve"> km</w:t>
      </w:r>
    </w:p>
    <w:p w14:paraId="5C62313B" w14:textId="77777777" w:rsidR="007841EB" w:rsidRDefault="00935844">
      <w:pPr>
        <w:pStyle w:val="TableParagraph"/>
        <w:numPr>
          <w:ilvl w:val="0"/>
          <w:numId w:val="16"/>
        </w:numPr>
        <w:spacing w:line="360" w:lineRule="auto"/>
        <w:ind w:left="567" w:right="207" w:hanging="425"/>
        <w:jc w:val="both"/>
        <w:rPr>
          <w:rFonts w:ascii="Times New Roman" w:hAnsi="Times New Roman" w:cs="Times New Roman"/>
          <w:sz w:val="24"/>
          <w:szCs w:val="24"/>
        </w:rPr>
      </w:pPr>
      <w:r>
        <w:rPr>
          <w:rFonts w:ascii="Times New Roman" w:hAnsi="Times New Roman" w:cs="Times New Roman"/>
          <w:sz w:val="24"/>
          <w:szCs w:val="24"/>
          <w:lang w:val="id-ID"/>
        </w:rPr>
        <w:t>Jika area dituju &gt;1</w:t>
      </w:r>
      <w:r w:rsidR="00471AC8">
        <w:rPr>
          <w:rFonts w:ascii="Times New Roman" w:hAnsi="Times New Roman" w:cs="Times New Roman"/>
          <w:sz w:val="24"/>
          <w:szCs w:val="24"/>
        </w:rPr>
        <w:t>0</w:t>
      </w:r>
      <w:r>
        <w:rPr>
          <w:rFonts w:ascii="Times New Roman" w:hAnsi="Times New Roman" w:cs="Times New Roman"/>
          <w:sz w:val="24"/>
          <w:szCs w:val="24"/>
          <w:lang w:val="id-ID"/>
        </w:rPr>
        <w:t>km maka ada penambahan biaya sebesar Rp 2.000/km</w:t>
      </w:r>
    </w:p>
    <w:p w14:paraId="3E078790" w14:textId="77777777" w:rsidR="007841EB" w:rsidRDefault="00935844">
      <w:pPr>
        <w:pStyle w:val="TableParagraph"/>
        <w:numPr>
          <w:ilvl w:val="0"/>
          <w:numId w:val="16"/>
        </w:numPr>
        <w:spacing w:line="360" w:lineRule="auto"/>
        <w:ind w:left="560" w:right="207" w:hanging="418"/>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Pihak </w:t>
      </w:r>
      <w:r>
        <w:rPr>
          <w:rFonts w:ascii="Times New Roman" w:hAnsi="Times New Roman" w:cs="Times New Roman"/>
          <w:b/>
          <w:sz w:val="24"/>
          <w:szCs w:val="24"/>
          <w:lang w:val="id-ID"/>
        </w:rPr>
        <w:t>BEETU</w:t>
      </w:r>
      <w:r>
        <w:rPr>
          <w:rFonts w:ascii="Times New Roman" w:hAnsi="Times New Roman" w:cs="Times New Roman"/>
          <w:b/>
          <w:sz w:val="24"/>
          <w:szCs w:val="24"/>
        </w:rPr>
        <w:t xml:space="preserve"> </w:t>
      </w:r>
      <w:r>
        <w:rPr>
          <w:rFonts w:ascii="Times New Roman" w:hAnsi="Times New Roman" w:cs="Times New Roman"/>
          <w:sz w:val="24"/>
          <w:szCs w:val="24"/>
          <w:lang w:val="id-ID"/>
        </w:rPr>
        <w:t>akan memberi bantuan</w:t>
      </w:r>
      <w:r>
        <w:rPr>
          <w:rFonts w:ascii="Times New Roman" w:hAnsi="Times New Roman" w:cs="Times New Roman"/>
          <w:sz w:val="24"/>
          <w:szCs w:val="24"/>
        </w:rPr>
        <w:t xml:space="preserve"> </w:t>
      </w:r>
      <w:r>
        <w:rPr>
          <w:rFonts w:ascii="Times New Roman" w:hAnsi="Times New Roman" w:cs="Times New Roman"/>
          <w:sz w:val="24"/>
          <w:szCs w:val="24"/>
          <w:lang w:val="id-ID"/>
        </w:rPr>
        <w:t xml:space="preserve">Man Power/Operator di Rumah Sakit </w:t>
      </w:r>
      <w:r>
        <w:rPr>
          <w:rFonts w:ascii="Times New Roman" w:hAnsi="Times New Roman" w:cs="Times New Roman"/>
          <w:sz w:val="24"/>
          <w:szCs w:val="24"/>
        </w:rPr>
        <w:t xml:space="preserve">selama </w:t>
      </w:r>
      <w:r w:rsidR="00FA188F">
        <w:rPr>
          <w:rFonts w:ascii="Times New Roman" w:hAnsi="Times New Roman" w:cs="Times New Roman"/>
          <w:sz w:val="24"/>
          <w:szCs w:val="24"/>
        </w:rPr>
        <w:t xml:space="preserve">3 bulan awal </w:t>
      </w:r>
      <w:r>
        <w:rPr>
          <w:rFonts w:ascii="Times New Roman" w:hAnsi="Times New Roman" w:cs="Times New Roman"/>
          <w:sz w:val="24"/>
          <w:szCs w:val="24"/>
        </w:rPr>
        <w:t xml:space="preserve">perjanjian </w:t>
      </w:r>
      <w:r w:rsidR="00FA188F">
        <w:rPr>
          <w:rFonts w:ascii="Times New Roman" w:hAnsi="Times New Roman" w:cs="Times New Roman"/>
          <w:sz w:val="24"/>
          <w:szCs w:val="24"/>
        </w:rPr>
        <w:t>sembari dilakukan evaluasi bertahap.</w:t>
      </w:r>
    </w:p>
    <w:p w14:paraId="41E88511" w14:textId="77777777" w:rsidR="007841EB" w:rsidRDefault="007841EB">
      <w:pPr>
        <w:spacing w:before="81" w:line="360" w:lineRule="auto"/>
        <w:ind w:left="2601" w:right="2724"/>
        <w:jc w:val="center"/>
        <w:rPr>
          <w:rFonts w:ascii="Times New Roman" w:hAnsi="Times New Roman" w:cs="Times New Roman"/>
          <w:b/>
          <w:sz w:val="24"/>
          <w:szCs w:val="24"/>
          <w:lang w:val="id-ID"/>
        </w:rPr>
      </w:pPr>
    </w:p>
    <w:p w14:paraId="1045AA48" w14:textId="77777777" w:rsidR="007841EB" w:rsidRDefault="007841EB">
      <w:pPr>
        <w:spacing w:before="81" w:line="360" w:lineRule="auto"/>
        <w:ind w:left="2601" w:right="2724"/>
        <w:jc w:val="center"/>
        <w:rPr>
          <w:rFonts w:ascii="Times New Roman" w:hAnsi="Times New Roman" w:cs="Times New Roman"/>
          <w:b/>
          <w:sz w:val="24"/>
          <w:szCs w:val="24"/>
          <w:lang w:val="id-ID"/>
        </w:rPr>
      </w:pPr>
    </w:p>
    <w:p w14:paraId="5BA23C1C" w14:textId="77777777" w:rsidR="007841EB" w:rsidRDefault="007841EB">
      <w:pPr>
        <w:spacing w:before="81" w:line="360" w:lineRule="auto"/>
        <w:ind w:left="2601" w:right="2724"/>
        <w:jc w:val="center"/>
        <w:rPr>
          <w:rFonts w:ascii="Times New Roman" w:hAnsi="Times New Roman" w:cs="Times New Roman"/>
          <w:b/>
          <w:sz w:val="24"/>
          <w:szCs w:val="24"/>
          <w:lang w:val="id-ID"/>
        </w:rPr>
      </w:pPr>
    </w:p>
    <w:p w14:paraId="79E8E199" w14:textId="77777777" w:rsidR="007841EB" w:rsidRDefault="007841EB">
      <w:pPr>
        <w:spacing w:before="81" w:line="360" w:lineRule="auto"/>
        <w:ind w:right="2724"/>
        <w:rPr>
          <w:rFonts w:ascii="Times New Roman" w:hAnsi="Times New Roman" w:cs="Times New Roman"/>
          <w:b/>
          <w:sz w:val="24"/>
          <w:szCs w:val="24"/>
          <w:lang w:val="id-ID"/>
        </w:rPr>
      </w:pPr>
    </w:p>
    <w:p w14:paraId="7623AC34" w14:textId="77777777" w:rsidR="007841EB" w:rsidRDefault="007841EB">
      <w:pPr>
        <w:spacing w:before="81" w:line="360" w:lineRule="auto"/>
        <w:ind w:right="2724"/>
        <w:rPr>
          <w:rFonts w:ascii="Times New Roman" w:hAnsi="Times New Roman" w:cs="Times New Roman"/>
          <w:b/>
          <w:sz w:val="24"/>
          <w:szCs w:val="24"/>
          <w:lang w:val="id-ID"/>
        </w:rPr>
      </w:pPr>
    </w:p>
    <w:p w14:paraId="51925062" w14:textId="77777777" w:rsidR="007841EB" w:rsidRDefault="007841EB">
      <w:pPr>
        <w:spacing w:before="81" w:line="360" w:lineRule="auto"/>
        <w:ind w:right="2724"/>
        <w:rPr>
          <w:rFonts w:ascii="Times New Roman" w:hAnsi="Times New Roman" w:cs="Times New Roman"/>
          <w:b/>
          <w:sz w:val="24"/>
          <w:szCs w:val="24"/>
          <w:lang w:val="id-ID"/>
        </w:rPr>
      </w:pPr>
    </w:p>
    <w:p w14:paraId="7522A56D" w14:textId="77777777" w:rsidR="007841EB" w:rsidRDefault="007841EB">
      <w:pPr>
        <w:spacing w:before="81" w:line="360" w:lineRule="auto"/>
        <w:ind w:right="2724"/>
        <w:rPr>
          <w:rFonts w:ascii="Times New Roman" w:hAnsi="Times New Roman" w:cs="Times New Roman"/>
          <w:b/>
          <w:sz w:val="24"/>
          <w:szCs w:val="24"/>
          <w:lang w:val="id-ID"/>
        </w:rPr>
      </w:pPr>
    </w:p>
    <w:p w14:paraId="4D314108" w14:textId="77777777" w:rsidR="007841EB" w:rsidRDefault="007841EB">
      <w:pPr>
        <w:spacing w:before="81" w:line="360" w:lineRule="auto"/>
        <w:ind w:right="2724"/>
        <w:rPr>
          <w:rFonts w:ascii="Times New Roman" w:hAnsi="Times New Roman" w:cs="Times New Roman"/>
          <w:b/>
          <w:sz w:val="24"/>
          <w:szCs w:val="24"/>
          <w:lang w:val="id-ID"/>
        </w:rPr>
      </w:pPr>
    </w:p>
    <w:p w14:paraId="7598A240" w14:textId="77777777" w:rsidR="007841EB" w:rsidRDefault="007841EB">
      <w:pPr>
        <w:spacing w:before="81" w:line="360" w:lineRule="auto"/>
        <w:ind w:right="2724"/>
        <w:rPr>
          <w:rFonts w:ascii="Times New Roman" w:hAnsi="Times New Roman" w:cs="Times New Roman"/>
          <w:b/>
          <w:sz w:val="24"/>
          <w:szCs w:val="24"/>
          <w:lang w:val="id-ID"/>
        </w:rPr>
      </w:pPr>
    </w:p>
    <w:p w14:paraId="7B9562FD" w14:textId="77777777" w:rsidR="007841EB" w:rsidRDefault="007841EB">
      <w:pPr>
        <w:spacing w:before="81" w:line="360" w:lineRule="auto"/>
        <w:ind w:right="2724"/>
        <w:rPr>
          <w:rFonts w:ascii="Times New Roman" w:hAnsi="Times New Roman" w:cs="Times New Roman"/>
          <w:b/>
          <w:sz w:val="24"/>
          <w:szCs w:val="24"/>
          <w:lang w:val="id-ID"/>
        </w:rPr>
      </w:pPr>
    </w:p>
    <w:p w14:paraId="2D0379EC" w14:textId="77777777" w:rsidR="007841EB" w:rsidRDefault="007841EB">
      <w:pPr>
        <w:spacing w:before="81" w:line="360" w:lineRule="auto"/>
        <w:ind w:right="2724"/>
        <w:rPr>
          <w:rFonts w:ascii="Times New Roman" w:hAnsi="Times New Roman" w:cs="Times New Roman"/>
          <w:b/>
          <w:sz w:val="24"/>
          <w:szCs w:val="24"/>
          <w:lang w:val="id-ID"/>
        </w:rPr>
      </w:pPr>
    </w:p>
    <w:p w14:paraId="79692FDE" w14:textId="77777777" w:rsidR="007841EB" w:rsidRDefault="007841EB">
      <w:pPr>
        <w:spacing w:before="81" w:line="360" w:lineRule="auto"/>
        <w:ind w:right="2724"/>
        <w:rPr>
          <w:rFonts w:ascii="Times New Roman" w:hAnsi="Times New Roman" w:cs="Times New Roman"/>
          <w:b/>
          <w:sz w:val="24"/>
          <w:szCs w:val="24"/>
          <w:lang w:val="id-ID"/>
        </w:rPr>
      </w:pPr>
    </w:p>
    <w:p w14:paraId="535E4F62" w14:textId="77777777" w:rsidR="007841EB" w:rsidRDefault="007841EB">
      <w:pPr>
        <w:spacing w:before="81" w:line="360" w:lineRule="auto"/>
        <w:ind w:right="2724"/>
        <w:rPr>
          <w:rFonts w:ascii="Times New Roman" w:hAnsi="Times New Roman" w:cs="Times New Roman"/>
          <w:b/>
          <w:sz w:val="24"/>
          <w:szCs w:val="24"/>
          <w:lang w:val="id-ID"/>
        </w:rPr>
      </w:pPr>
    </w:p>
    <w:p w14:paraId="641846A1" w14:textId="77777777" w:rsidR="007841EB" w:rsidRDefault="007841EB">
      <w:pPr>
        <w:spacing w:before="81" w:line="360" w:lineRule="auto"/>
        <w:ind w:right="2724"/>
        <w:rPr>
          <w:rFonts w:ascii="Times New Roman" w:hAnsi="Times New Roman" w:cs="Times New Roman"/>
          <w:b/>
          <w:sz w:val="24"/>
          <w:szCs w:val="24"/>
          <w:lang w:val="id-ID"/>
        </w:rPr>
      </w:pPr>
    </w:p>
    <w:p w14:paraId="125A7B23" w14:textId="77777777" w:rsidR="007841EB" w:rsidRDefault="007841EB">
      <w:pPr>
        <w:spacing w:before="81" w:line="360" w:lineRule="auto"/>
        <w:ind w:right="2724"/>
        <w:rPr>
          <w:rFonts w:ascii="Times New Roman" w:hAnsi="Times New Roman" w:cs="Times New Roman"/>
          <w:b/>
          <w:sz w:val="24"/>
          <w:szCs w:val="24"/>
          <w:lang w:val="id-ID"/>
        </w:rPr>
      </w:pPr>
    </w:p>
    <w:p w14:paraId="3432AFBA" w14:textId="77777777" w:rsidR="007841EB" w:rsidRDefault="007841EB">
      <w:pPr>
        <w:spacing w:before="81" w:line="360" w:lineRule="auto"/>
        <w:ind w:right="2724"/>
        <w:rPr>
          <w:rFonts w:ascii="Times New Roman" w:hAnsi="Times New Roman" w:cs="Times New Roman"/>
          <w:b/>
          <w:sz w:val="24"/>
          <w:szCs w:val="24"/>
          <w:lang w:val="id-ID"/>
        </w:rPr>
      </w:pPr>
    </w:p>
    <w:p w14:paraId="178C4D63" w14:textId="77777777" w:rsidR="007841EB" w:rsidRDefault="007841EB">
      <w:pPr>
        <w:spacing w:before="81" w:line="360" w:lineRule="auto"/>
        <w:ind w:right="2724"/>
        <w:rPr>
          <w:rFonts w:ascii="Times New Roman" w:hAnsi="Times New Roman" w:cs="Times New Roman"/>
          <w:b/>
          <w:sz w:val="24"/>
          <w:szCs w:val="24"/>
          <w:lang w:val="id-ID"/>
        </w:rPr>
      </w:pPr>
    </w:p>
    <w:p w14:paraId="7C818822" w14:textId="77777777" w:rsidR="00FD7588" w:rsidRDefault="00FD7588">
      <w:pPr>
        <w:spacing w:before="81" w:line="360" w:lineRule="auto"/>
        <w:ind w:right="2724"/>
        <w:rPr>
          <w:rFonts w:ascii="Times New Roman" w:hAnsi="Times New Roman" w:cs="Times New Roman"/>
          <w:b/>
          <w:sz w:val="24"/>
          <w:szCs w:val="24"/>
          <w:lang w:val="id-ID"/>
        </w:rPr>
      </w:pPr>
    </w:p>
    <w:p w14:paraId="105070E6" w14:textId="77777777" w:rsidR="0078726F" w:rsidRDefault="0078726F">
      <w:pPr>
        <w:spacing w:before="81" w:line="360" w:lineRule="auto"/>
        <w:ind w:right="2724"/>
        <w:rPr>
          <w:rFonts w:ascii="Times New Roman" w:hAnsi="Times New Roman" w:cs="Times New Roman"/>
          <w:b/>
          <w:sz w:val="24"/>
          <w:szCs w:val="24"/>
          <w:lang w:val="id-ID"/>
        </w:rPr>
      </w:pPr>
    </w:p>
    <w:p w14:paraId="7907D46F" w14:textId="77777777" w:rsidR="0078726F" w:rsidRDefault="0078726F">
      <w:pPr>
        <w:spacing w:before="81" w:line="360" w:lineRule="auto"/>
        <w:ind w:right="2724"/>
        <w:rPr>
          <w:rFonts w:ascii="Times New Roman" w:hAnsi="Times New Roman" w:cs="Times New Roman"/>
          <w:b/>
          <w:sz w:val="24"/>
          <w:szCs w:val="24"/>
          <w:lang w:val="id-ID"/>
        </w:rPr>
      </w:pPr>
    </w:p>
    <w:p w14:paraId="3C6D9EF6" w14:textId="77777777" w:rsidR="007841EB" w:rsidRDefault="00935844">
      <w:pPr>
        <w:spacing w:before="81" w:line="360" w:lineRule="auto"/>
        <w:ind w:left="2601" w:right="2724"/>
        <w:jc w:val="center"/>
        <w:rPr>
          <w:rFonts w:ascii="Times New Roman" w:hAnsi="Times New Roman" w:cs="Times New Roman"/>
          <w:b/>
          <w:sz w:val="24"/>
          <w:szCs w:val="24"/>
          <w:lang w:val="id-ID"/>
        </w:rPr>
      </w:pPr>
      <w:r>
        <w:rPr>
          <w:rFonts w:ascii="Times New Roman" w:hAnsi="Times New Roman" w:cs="Times New Roman"/>
          <w:b/>
          <w:sz w:val="24"/>
          <w:szCs w:val="24"/>
        </w:rPr>
        <w:t xml:space="preserve">Lampiran </w:t>
      </w:r>
      <w:r>
        <w:rPr>
          <w:rFonts w:ascii="Times New Roman" w:hAnsi="Times New Roman" w:cs="Times New Roman"/>
          <w:b/>
          <w:sz w:val="24"/>
          <w:szCs w:val="24"/>
          <w:lang w:val="id-ID"/>
        </w:rPr>
        <w:t>2</w:t>
      </w:r>
    </w:p>
    <w:p w14:paraId="547807ED" w14:textId="77777777" w:rsidR="007841EB" w:rsidRDefault="00935844">
      <w:pPr>
        <w:spacing w:before="34" w:line="360" w:lineRule="auto"/>
        <w:ind w:left="2601" w:right="2222"/>
        <w:jc w:val="center"/>
        <w:rPr>
          <w:rFonts w:ascii="Times New Roman" w:hAnsi="Times New Roman" w:cs="Times New Roman"/>
          <w:b/>
          <w:sz w:val="24"/>
          <w:szCs w:val="24"/>
        </w:rPr>
      </w:pPr>
      <w:r>
        <w:rPr>
          <w:rFonts w:ascii="Times New Roman" w:hAnsi="Times New Roman" w:cs="Times New Roman"/>
          <w:b/>
          <w:sz w:val="24"/>
          <w:szCs w:val="24"/>
        </w:rPr>
        <w:t>Biaya Layanan Pengantaran Obat</w:t>
      </w:r>
    </w:p>
    <w:p w14:paraId="1BD4F0A8" w14:textId="77777777" w:rsidR="007841EB" w:rsidRDefault="007841EB">
      <w:pPr>
        <w:pStyle w:val="BodyText"/>
        <w:spacing w:before="2"/>
        <w:rPr>
          <w:rFonts w:ascii="Times New Roman" w:hAnsi="Times New Roman"/>
          <w:b/>
          <w:sz w:val="24"/>
          <w:szCs w:val="24"/>
        </w:rPr>
      </w:pPr>
    </w:p>
    <w:p w14:paraId="5321238A" w14:textId="77777777" w:rsidR="006B362F" w:rsidRDefault="00935844" w:rsidP="006B362F">
      <w:pPr>
        <w:pStyle w:val="ListParagraph"/>
        <w:numPr>
          <w:ilvl w:val="0"/>
          <w:numId w:val="17"/>
        </w:numPr>
        <w:tabs>
          <w:tab w:val="left" w:pos="601"/>
        </w:tabs>
        <w:spacing w:line="360" w:lineRule="auto"/>
        <w:ind w:right="360"/>
        <w:jc w:val="both"/>
        <w:rPr>
          <w:rFonts w:ascii="Times New Roman" w:hAnsi="Times New Roman" w:cs="Times New Roman"/>
          <w:sz w:val="24"/>
          <w:szCs w:val="24"/>
          <w:lang w:val="id-ID"/>
        </w:rPr>
      </w:pPr>
      <w:r>
        <w:rPr>
          <w:rFonts w:ascii="Times New Roman" w:hAnsi="Times New Roman" w:cs="Times New Roman"/>
          <w:sz w:val="24"/>
          <w:szCs w:val="24"/>
        </w:rPr>
        <w:t xml:space="preserve">Biaya layanan Antar Obat dilakukan satu alur : Pengguna – Beetu </w:t>
      </w:r>
      <w:r w:rsidR="00FA188F">
        <w:rPr>
          <w:rFonts w:ascii="Times New Roman" w:hAnsi="Times New Roman" w:cs="Times New Roman"/>
          <w:sz w:val="24"/>
          <w:szCs w:val="24"/>
        </w:rPr>
        <w:t>– Rumah Sakit</w:t>
      </w:r>
    </w:p>
    <w:p w14:paraId="395D3C0D" w14:textId="77777777" w:rsidR="006B362F" w:rsidRDefault="00935844" w:rsidP="006B362F">
      <w:pPr>
        <w:pStyle w:val="ListParagraph"/>
        <w:numPr>
          <w:ilvl w:val="0"/>
          <w:numId w:val="17"/>
        </w:numPr>
        <w:tabs>
          <w:tab w:val="left" w:pos="601"/>
        </w:tabs>
        <w:spacing w:line="360" w:lineRule="auto"/>
        <w:ind w:right="360"/>
        <w:jc w:val="both"/>
        <w:rPr>
          <w:rFonts w:ascii="Times New Roman" w:hAnsi="Times New Roman" w:cs="Times New Roman"/>
          <w:sz w:val="24"/>
          <w:szCs w:val="24"/>
          <w:lang w:val="id-ID"/>
        </w:rPr>
      </w:pPr>
      <w:r w:rsidRPr="006B362F">
        <w:rPr>
          <w:rFonts w:ascii="Times New Roman" w:hAnsi="Times New Roman" w:cs="Times New Roman"/>
          <w:b/>
          <w:bCs/>
          <w:sz w:val="24"/>
          <w:szCs w:val="24"/>
        </w:rPr>
        <w:t>BEETU</w:t>
      </w:r>
      <w:r w:rsidRPr="006B362F">
        <w:rPr>
          <w:rFonts w:ascii="Times New Roman" w:hAnsi="Times New Roman" w:cs="Times New Roman"/>
          <w:sz w:val="24"/>
          <w:szCs w:val="24"/>
        </w:rPr>
        <w:t xml:space="preserve"> akan memberikan kompensasi 100% penggantian obat beserta biaya pengiriman apabila ada kerusakan dan/atau kehilangan pada saat proses pengiriman. Sesuai dengan S&amp;K yang telah dikomunikasikan dan disetujui </w:t>
      </w:r>
      <w:r w:rsidRPr="006B362F">
        <w:rPr>
          <w:rFonts w:ascii="Times New Roman" w:hAnsi="Times New Roman" w:cs="Times New Roman"/>
          <w:b/>
          <w:bCs/>
          <w:sz w:val="24"/>
          <w:szCs w:val="24"/>
        </w:rPr>
        <w:t>PENGGUNA</w:t>
      </w:r>
      <w:r w:rsidRPr="006B362F">
        <w:rPr>
          <w:rFonts w:ascii="Times New Roman" w:hAnsi="Times New Roman" w:cs="Times New Roman"/>
          <w:sz w:val="24"/>
          <w:szCs w:val="24"/>
        </w:rPr>
        <w:t xml:space="preserve"> pada saat pendaftaran</w:t>
      </w:r>
      <w:r w:rsidR="00FA188F" w:rsidRPr="006B362F">
        <w:rPr>
          <w:rFonts w:ascii="Times New Roman" w:hAnsi="Times New Roman" w:cs="Times New Roman"/>
          <w:sz w:val="24"/>
          <w:szCs w:val="24"/>
        </w:rPr>
        <w:t>.</w:t>
      </w:r>
    </w:p>
    <w:p w14:paraId="48D58D2C" w14:textId="77777777" w:rsidR="006B362F" w:rsidRDefault="00FA188F" w:rsidP="006B362F">
      <w:pPr>
        <w:pStyle w:val="ListParagraph"/>
        <w:numPr>
          <w:ilvl w:val="0"/>
          <w:numId w:val="17"/>
        </w:numPr>
        <w:tabs>
          <w:tab w:val="left" w:pos="601"/>
        </w:tabs>
        <w:spacing w:line="360" w:lineRule="auto"/>
        <w:ind w:right="360"/>
        <w:jc w:val="both"/>
        <w:rPr>
          <w:rFonts w:ascii="Times New Roman" w:hAnsi="Times New Roman" w:cs="Times New Roman"/>
          <w:sz w:val="24"/>
          <w:szCs w:val="24"/>
          <w:lang w:val="id-ID"/>
        </w:rPr>
      </w:pPr>
      <w:r w:rsidRPr="006B362F">
        <w:rPr>
          <w:rFonts w:ascii="Times New Roman" w:hAnsi="Times New Roman" w:cs="Times New Roman"/>
          <w:b/>
          <w:sz w:val="24"/>
          <w:szCs w:val="24"/>
          <w:lang w:val="id-ID"/>
        </w:rPr>
        <w:t>FASYANKES</w:t>
      </w:r>
      <w:r w:rsidRPr="006B362F">
        <w:rPr>
          <w:rFonts w:ascii="Times New Roman" w:hAnsi="Times New Roman" w:cs="Times New Roman"/>
          <w:sz w:val="24"/>
          <w:szCs w:val="24"/>
          <w:lang w:val="id-ID"/>
        </w:rPr>
        <w:t xml:space="preserve"> mendapatkan sharing fee sebesar </w:t>
      </w:r>
      <w:r w:rsidRPr="006B362F">
        <w:rPr>
          <w:rFonts w:ascii="Times New Roman" w:hAnsi="Times New Roman" w:cs="Times New Roman"/>
          <w:sz w:val="24"/>
          <w:szCs w:val="24"/>
        </w:rPr>
        <w:t>5</w:t>
      </w:r>
      <w:r w:rsidRPr="006B362F">
        <w:rPr>
          <w:rFonts w:ascii="Times New Roman" w:hAnsi="Times New Roman" w:cs="Times New Roman"/>
          <w:sz w:val="24"/>
          <w:szCs w:val="24"/>
          <w:lang w:val="id-ID"/>
        </w:rPr>
        <w:t xml:space="preserve">% dari setiap transaksi yang dibebankan kepada </w:t>
      </w:r>
      <w:r w:rsidRPr="006B362F">
        <w:rPr>
          <w:rFonts w:ascii="Times New Roman" w:hAnsi="Times New Roman" w:cs="Times New Roman"/>
          <w:b/>
          <w:sz w:val="24"/>
          <w:szCs w:val="24"/>
          <w:lang w:val="id-ID"/>
        </w:rPr>
        <w:t>PENGGUN</w:t>
      </w:r>
      <w:r w:rsidRPr="006B362F">
        <w:rPr>
          <w:rFonts w:ascii="Times New Roman" w:hAnsi="Times New Roman" w:cs="Times New Roman"/>
          <w:b/>
          <w:sz w:val="24"/>
          <w:szCs w:val="24"/>
        </w:rPr>
        <w:t>A.</w:t>
      </w:r>
    </w:p>
    <w:p w14:paraId="4395B1A4" w14:textId="77777777" w:rsidR="00FA188F" w:rsidRPr="006B362F" w:rsidRDefault="00FA188F" w:rsidP="006B362F">
      <w:pPr>
        <w:pStyle w:val="ListParagraph"/>
        <w:numPr>
          <w:ilvl w:val="0"/>
          <w:numId w:val="17"/>
        </w:numPr>
        <w:tabs>
          <w:tab w:val="left" w:pos="601"/>
        </w:tabs>
        <w:spacing w:line="360" w:lineRule="auto"/>
        <w:ind w:right="360"/>
        <w:jc w:val="both"/>
        <w:rPr>
          <w:rFonts w:ascii="Times New Roman" w:hAnsi="Times New Roman" w:cs="Times New Roman"/>
          <w:sz w:val="24"/>
          <w:szCs w:val="24"/>
          <w:lang w:val="id-ID"/>
        </w:rPr>
      </w:pPr>
      <w:r w:rsidRPr="006B362F">
        <w:rPr>
          <w:rFonts w:ascii="Times New Roman" w:hAnsi="Times New Roman" w:cs="Times New Roman"/>
          <w:b/>
          <w:sz w:val="24"/>
          <w:szCs w:val="24"/>
        </w:rPr>
        <w:t>BEETU</w:t>
      </w:r>
      <w:r w:rsidRPr="006B362F">
        <w:rPr>
          <w:rFonts w:ascii="Times New Roman" w:hAnsi="Times New Roman" w:cs="Times New Roman"/>
          <w:sz w:val="24"/>
          <w:szCs w:val="24"/>
        </w:rPr>
        <w:t xml:space="preserve"> menyiapkan kebutuhan staff pada </w:t>
      </w:r>
      <w:r w:rsidR="006B362F">
        <w:rPr>
          <w:rFonts w:ascii="Times New Roman" w:hAnsi="Times New Roman" w:cs="Times New Roman"/>
          <w:sz w:val="24"/>
          <w:szCs w:val="24"/>
        </w:rPr>
        <w:t>2</w:t>
      </w:r>
      <w:r w:rsidRPr="006B362F">
        <w:rPr>
          <w:rFonts w:ascii="Times New Roman" w:hAnsi="Times New Roman" w:cs="Times New Roman"/>
          <w:sz w:val="24"/>
          <w:szCs w:val="24"/>
        </w:rPr>
        <w:t xml:space="preserve"> bulan awal sejak penandatangan dengan target transaksi mencapai </w:t>
      </w:r>
      <w:r w:rsidR="006B362F">
        <w:rPr>
          <w:rFonts w:ascii="Times New Roman" w:hAnsi="Times New Roman" w:cs="Times New Roman"/>
          <w:sz w:val="24"/>
          <w:szCs w:val="24"/>
        </w:rPr>
        <w:t>75</w:t>
      </w:r>
      <w:r w:rsidRPr="006B362F">
        <w:rPr>
          <w:rFonts w:ascii="Times New Roman" w:hAnsi="Times New Roman" w:cs="Times New Roman"/>
          <w:sz w:val="24"/>
          <w:szCs w:val="24"/>
        </w:rPr>
        <w:t>/hari, sembari dilakukan review apabila transaksi tidak mencapai angka target.</w:t>
      </w:r>
    </w:p>
    <w:p w14:paraId="60CCC68E" w14:textId="77777777" w:rsidR="007841EB" w:rsidRDefault="007841EB">
      <w:pPr>
        <w:tabs>
          <w:tab w:val="left" w:pos="567"/>
          <w:tab w:val="left" w:pos="1640"/>
        </w:tabs>
        <w:spacing w:before="153" w:line="360" w:lineRule="auto"/>
        <w:ind w:right="202"/>
        <w:jc w:val="both"/>
        <w:rPr>
          <w:rFonts w:ascii="Times New Roman" w:hAnsi="Times New Roman" w:cs="Times New Roman"/>
          <w:sz w:val="24"/>
          <w:szCs w:val="24"/>
          <w:lang w:val="id-ID"/>
        </w:rPr>
      </w:pPr>
    </w:p>
    <w:p w14:paraId="2AEA1798" w14:textId="77777777" w:rsidR="007841EB" w:rsidRDefault="007841EB">
      <w:pPr>
        <w:tabs>
          <w:tab w:val="left" w:pos="567"/>
          <w:tab w:val="left" w:pos="1640"/>
        </w:tabs>
        <w:spacing w:before="153" w:line="360" w:lineRule="auto"/>
        <w:ind w:right="202"/>
        <w:jc w:val="both"/>
        <w:rPr>
          <w:rFonts w:ascii="Times New Roman" w:hAnsi="Times New Roman" w:cs="Times New Roman"/>
          <w:sz w:val="24"/>
          <w:szCs w:val="24"/>
          <w:lang w:val="id-ID"/>
        </w:rPr>
      </w:pPr>
    </w:p>
    <w:p w14:paraId="7197EC2C" w14:textId="77777777" w:rsidR="007841EB" w:rsidRDefault="007841EB">
      <w:pPr>
        <w:tabs>
          <w:tab w:val="left" w:pos="567"/>
          <w:tab w:val="left" w:pos="1640"/>
        </w:tabs>
        <w:spacing w:before="153" w:line="360" w:lineRule="auto"/>
        <w:ind w:right="202"/>
        <w:jc w:val="both"/>
        <w:rPr>
          <w:rFonts w:ascii="Times New Roman" w:hAnsi="Times New Roman" w:cs="Times New Roman"/>
          <w:sz w:val="24"/>
          <w:szCs w:val="24"/>
          <w:lang w:val="id-ID"/>
        </w:rPr>
      </w:pPr>
    </w:p>
    <w:p w14:paraId="6C4C3889" w14:textId="77777777" w:rsidR="007841EB" w:rsidRDefault="007841EB">
      <w:pPr>
        <w:tabs>
          <w:tab w:val="left" w:pos="567"/>
          <w:tab w:val="left" w:pos="1640"/>
        </w:tabs>
        <w:spacing w:before="153" w:line="360" w:lineRule="auto"/>
        <w:ind w:right="202"/>
        <w:jc w:val="both"/>
        <w:rPr>
          <w:rFonts w:ascii="Times New Roman" w:hAnsi="Times New Roman" w:cs="Times New Roman"/>
          <w:sz w:val="24"/>
          <w:szCs w:val="24"/>
          <w:lang w:val="id-ID"/>
        </w:rPr>
      </w:pPr>
    </w:p>
    <w:p w14:paraId="4321D6FB" w14:textId="77777777" w:rsidR="008A1FF8" w:rsidRDefault="008A1FF8" w:rsidP="00FA188F">
      <w:pPr>
        <w:tabs>
          <w:tab w:val="left" w:pos="567"/>
          <w:tab w:val="left" w:pos="1640"/>
        </w:tabs>
        <w:spacing w:before="153" w:line="360" w:lineRule="auto"/>
        <w:ind w:right="202"/>
        <w:rPr>
          <w:rFonts w:ascii="Times New Roman" w:hAnsi="Times New Roman" w:cs="Times New Roman"/>
          <w:b/>
          <w:bCs/>
          <w:sz w:val="24"/>
          <w:szCs w:val="24"/>
        </w:rPr>
      </w:pPr>
    </w:p>
    <w:p w14:paraId="044134BA" w14:textId="77777777" w:rsidR="00D91FA0" w:rsidRDefault="00D91FA0" w:rsidP="00FA188F">
      <w:pPr>
        <w:tabs>
          <w:tab w:val="left" w:pos="567"/>
          <w:tab w:val="left" w:pos="1640"/>
        </w:tabs>
        <w:spacing w:before="153" w:line="360" w:lineRule="auto"/>
        <w:ind w:right="202"/>
        <w:rPr>
          <w:rFonts w:ascii="Times New Roman" w:hAnsi="Times New Roman" w:cs="Times New Roman"/>
          <w:b/>
          <w:bCs/>
          <w:sz w:val="24"/>
          <w:szCs w:val="24"/>
        </w:rPr>
      </w:pPr>
    </w:p>
    <w:p w14:paraId="5490795E" w14:textId="77777777" w:rsidR="00471AC8" w:rsidRDefault="00471AC8" w:rsidP="00FA188F">
      <w:pPr>
        <w:tabs>
          <w:tab w:val="left" w:pos="567"/>
          <w:tab w:val="left" w:pos="1640"/>
        </w:tabs>
        <w:spacing w:before="153" w:line="360" w:lineRule="auto"/>
        <w:ind w:right="202"/>
        <w:rPr>
          <w:rFonts w:ascii="Times New Roman" w:hAnsi="Times New Roman" w:cs="Times New Roman"/>
          <w:b/>
          <w:bCs/>
          <w:sz w:val="24"/>
          <w:szCs w:val="24"/>
        </w:rPr>
      </w:pPr>
    </w:p>
    <w:p w14:paraId="458CF506" w14:textId="77777777" w:rsidR="006B362F" w:rsidRDefault="006B362F" w:rsidP="00FA188F">
      <w:pPr>
        <w:tabs>
          <w:tab w:val="left" w:pos="567"/>
          <w:tab w:val="left" w:pos="1640"/>
        </w:tabs>
        <w:spacing w:before="153" w:line="360" w:lineRule="auto"/>
        <w:ind w:right="202"/>
        <w:rPr>
          <w:rFonts w:ascii="Times New Roman" w:hAnsi="Times New Roman" w:cs="Times New Roman"/>
          <w:b/>
          <w:bCs/>
          <w:sz w:val="24"/>
          <w:szCs w:val="24"/>
        </w:rPr>
      </w:pPr>
    </w:p>
    <w:p w14:paraId="4BA0B3E8" w14:textId="77777777" w:rsidR="006B362F" w:rsidRDefault="006B362F" w:rsidP="00FA188F">
      <w:pPr>
        <w:tabs>
          <w:tab w:val="left" w:pos="567"/>
          <w:tab w:val="left" w:pos="1640"/>
        </w:tabs>
        <w:spacing w:before="153" w:line="360" w:lineRule="auto"/>
        <w:ind w:right="202"/>
        <w:rPr>
          <w:rFonts w:ascii="Times New Roman" w:hAnsi="Times New Roman" w:cs="Times New Roman"/>
          <w:b/>
          <w:bCs/>
          <w:sz w:val="24"/>
          <w:szCs w:val="24"/>
        </w:rPr>
      </w:pPr>
    </w:p>
    <w:p w14:paraId="6F22A51E" w14:textId="77777777" w:rsidR="006B362F" w:rsidRDefault="006B362F" w:rsidP="00FA188F">
      <w:pPr>
        <w:tabs>
          <w:tab w:val="left" w:pos="567"/>
          <w:tab w:val="left" w:pos="1640"/>
        </w:tabs>
        <w:spacing w:before="153" w:line="360" w:lineRule="auto"/>
        <w:ind w:right="202"/>
        <w:rPr>
          <w:rFonts w:ascii="Times New Roman" w:hAnsi="Times New Roman" w:cs="Times New Roman"/>
          <w:b/>
          <w:bCs/>
          <w:sz w:val="24"/>
          <w:szCs w:val="24"/>
        </w:rPr>
      </w:pPr>
    </w:p>
    <w:p w14:paraId="1F2567F0" w14:textId="77777777" w:rsidR="006B362F" w:rsidRDefault="006B362F" w:rsidP="00FA188F">
      <w:pPr>
        <w:tabs>
          <w:tab w:val="left" w:pos="567"/>
          <w:tab w:val="left" w:pos="1640"/>
        </w:tabs>
        <w:spacing w:before="153" w:line="360" w:lineRule="auto"/>
        <w:ind w:right="202"/>
        <w:rPr>
          <w:rFonts w:ascii="Times New Roman" w:hAnsi="Times New Roman" w:cs="Times New Roman"/>
          <w:b/>
          <w:bCs/>
          <w:sz w:val="24"/>
          <w:szCs w:val="24"/>
        </w:rPr>
      </w:pPr>
    </w:p>
    <w:p w14:paraId="7911155C" w14:textId="77777777" w:rsidR="006B362F" w:rsidRDefault="006B362F" w:rsidP="00FA188F">
      <w:pPr>
        <w:tabs>
          <w:tab w:val="left" w:pos="567"/>
          <w:tab w:val="left" w:pos="1640"/>
        </w:tabs>
        <w:spacing w:before="153" w:line="360" w:lineRule="auto"/>
        <w:ind w:right="202"/>
        <w:rPr>
          <w:rFonts w:ascii="Times New Roman" w:hAnsi="Times New Roman" w:cs="Times New Roman"/>
          <w:b/>
          <w:bCs/>
          <w:sz w:val="24"/>
          <w:szCs w:val="24"/>
        </w:rPr>
      </w:pPr>
    </w:p>
    <w:p w14:paraId="1F6D6CF3" w14:textId="77777777" w:rsidR="006B362F" w:rsidRDefault="006B362F" w:rsidP="00FA188F">
      <w:pPr>
        <w:tabs>
          <w:tab w:val="left" w:pos="567"/>
          <w:tab w:val="left" w:pos="1640"/>
        </w:tabs>
        <w:spacing w:before="153" w:line="360" w:lineRule="auto"/>
        <w:ind w:right="202"/>
        <w:rPr>
          <w:rFonts w:ascii="Times New Roman" w:hAnsi="Times New Roman" w:cs="Times New Roman"/>
          <w:b/>
          <w:bCs/>
          <w:sz w:val="24"/>
          <w:szCs w:val="24"/>
        </w:rPr>
      </w:pPr>
    </w:p>
    <w:p w14:paraId="43F969F0" w14:textId="77777777" w:rsidR="00471AC8" w:rsidRDefault="00471AC8" w:rsidP="00FA188F">
      <w:pPr>
        <w:tabs>
          <w:tab w:val="left" w:pos="567"/>
          <w:tab w:val="left" w:pos="1640"/>
        </w:tabs>
        <w:spacing w:before="153" w:line="360" w:lineRule="auto"/>
        <w:ind w:right="202"/>
        <w:rPr>
          <w:rFonts w:ascii="Times New Roman" w:hAnsi="Times New Roman" w:cs="Times New Roman"/>
          <w:b/>
          <w:bCs/>
          <w:sz w:val="24"/>
          <w:szCs w:val="24"/>
        </w:rPr>
      </w:pPr>
    </w:p>
    <w:p w14:paraId="79DFA419" w14:textId="77777777" w:rsidR="00A438B1" w:rsidRDefault="00A438B1" w:rsidP="00FA188F">
      <w:pPr>
        <w:tabs>
          <w:tab w:val="left" w:pos="567"/>
          <w:tab w:val="left" w:pos="1640"/>
        </w:tabs>
        <w:spacing w:before="153" w:line="360" w:lineRule="auto"/>
        <w:ind w:right="202"/>
        <w:rPr>
          <w:rFonts w:ascii="Times New Roman" w:hAnsi="Times New Roman" w:cs="Times New Roman"/>
          <w:b/>
          <w:bCs/>
          <w:sz w:val="24"/>
          <w:szCs w:val="24"/>
        </w:rPr>
      </w:pPr>
    </w:p>
    <w:p w14:paraId="5261F6DA" w14:textId="77777777" w:rsidR="007841EB" w:rsidRDefault="00935844">
      <w:pPr>
        <w:tabs>
          <w:tab w:val="left" w:pos="567"/>
          <w:tab w:val="left" w:pos="1640"/>
        </w:tabs>
        <w:spacing w:before="153" w:line="360" w:lineRule="auto"/>
        <w:ind w:right="202"/>
        <w:jc w:val="center"/>
        <w:rPr>
          <w:rFonts w:ascii="Times New Roman" w:hAnsi="Times New Roman" w:cs="Times New Roman"/>
          <w:b/>
          <w:bCs/>
          <w:sz w:val="24"/>
          <w:szCs w:val="24"/>
        </w:rPr>
      </w:pPr>
      <w:r>
        <w:rPr>
          <w:rFonts w:ascii="Times New Roman" w:hAnsi="Times New Roman" w:cs="Times New Roman"/>
          <w:b/>
          <w:bCs/>
          <w:sz w:val="24"/>
          <w:szCs w:val="24"/>
        </w:rPr>
        <w:t>Lampiran 3</w:t>
      </w:r>
    </w:p>
    <w:p w14:paraId="1347DACC" w14:textId="77777777" w:rsidR="007841EB" w:rsidRDefault="00935844">
      <w:pPr>
        <w:tabs>
          <w:tab w:val="left" w:pos="567"/>
          <w:tab w:val="left" w:pos="1640"/>
        </w:tabs>
        <w:spacing w:before="153" w:line="360" w:lineRule="auto"/>
        <w:ind w:right="202"/>
        <w:rPr>
          <w:rFonts w:ascii="Times New Roman" w:hAnsi="Times New Roman" w:cs="Times New Roman"/>
          <w:i/>
          <w:iCs/>
          <w:sz w:val="24"/>
          <w:szCs w:val="24"/>
        </w:rPr>
      </w:pPr>
      <w:r>
        <w:rPr>
          <w:rFonts w:ascii="Times New Roman" w:hAnsi="Times New Roman" w:cs="Times New Roman"/>
          <w:i/>
          <w:iCs/>
          <w:sz w:val="24"/>
          <w:szCs w:val="24"/>
        </w:rPr>
        <w:t>*Format S&amp;K di dalam aplikasi Beetu for Hospital</w:t>
      </w:r>
    </w:p>
    <w:p w14:paraId="46A1702B" w14:textId="77777777" w:rsidR="008A1FF8" w:rsidRDefault="008A1FF8">
      <w:pPr>
        <w:tabs>
          <w:tab w:val="left" w:pos="567"/>
          <w:tab w:val="left" w:pos="1640"/>
        </w:tabs>
        <w:spacing w:before="153" w:line="360" w:lineRule="auto"/>
        <w:ind w:right="202"/>
        <w:rPr>
          <w:rFonts w:ascii="Times New Roman" w:hAnsi="Times New Roman" w:cs="Times New Roman"/>
          <w:i/>
          <w:iCs/>
          <w:sz w:val="24"/>
          <w:szCs w:val="24"/>
        </w:rPr>
      </w:pPr>
    </w:p>
    <w:p w14:paraId="3A58F3F8" w14:textId="77777777" w:rsidR="007841EB" w:rsidRDefault="00935844">
      <w:pPr>
        <w:jc w:val="center"/>
        <w:rPr>
          <w:rFonts w:ascii="Times New Roman" w:hAnsi="Times New Roman" w:cs="Times New Roman"/>
          <w:b/>
          <w:bCs/>
          <w:sz w:val="24"/>
          <w:szCs w:val="24"/>
        </w:rPr>
      </w:pPr>
      <w:r>
        <w:rPr>
          <w:rFonts w:ascii="Times New Roman" w:hAnsi="Times New Roman" w:cs="Times New Roman"/>
          <w:b/>
          <w:bCs/>
          <w:sz w:val="24"/>
          <w:szCs w:val="24"/>
        </w:rPr>
        <w:t>SYARAT DAN KETENTUAN</w:t>
      </w:r>
    </w:p>
    <w:p w14:paraId="01943C7A" w14:textId="77777777" w:rsidR="007841EB" w:rsidRDefault="007841EB">
      <w:pPr>
        <w:jc w:val="both"/>
        <w:rPr>
          <w:rFonts w:ascii="Times New Roman" w:hAnsi="Times New Roman" w:cs="Times New Roman"/>
          <w:b/>
          <w:bCs/>
          <w:sz w:val="24"/>
          <w:szCs w:val="24"/>
        </w:rPr>
      </w:pPr>
    </w:p>
    <w:p w14:paraId="2EE0BD75" w14:textId="77777777" w:rsidR="007841EB" w:rsidRPr="008A1FF8" w:rsidRDefault="00935844">
      <w:pPr>
        <w:pStyle w:val="ListParagraph"/>
        <w:widowControl/>
        <w:numPr>
          <w:ilvl w:val="0"/>
          <w:numId w:val="18"/>
        </w:numPr>
        <w:autoSpaceDE/>
        <w:autoSpaceDN/>
        <w:contextualSpacing/>
        <w:jc w:val="both"/>
        <w:rPr>
          <w:rFonts w:ascii="Times New Roman" w:hAnsi="Times New Roman" w:cs="Times New Roman"/>
          <w:sz w:val="24"/>
          <w:szCs w:val="24"/>
        </w:rPr>
      </w:pPr>
      <w:r w:rsidRPr="008A1FF8">
        <w:rPr>
          <w:rFonts w:ascii="Times New Roman" w:hAnsi="Times New Roman" w:cs="Times New Roman"/>
          <w:sz w:val="24"/>
          <w:szCs w:val="24"/>
        </w:rPr>
        <w:t>Waktu Pengiriman max.150 menit terhitung dari obat siap/ selesai dibuat oleh Pihak Farmasi Rumah Sakit</w:t>
      </w:r>
    </w:p>
    <w:p w14:paraId="7ED100A0" w14:textId="77777777" w:rsidR="007841EB" w:rsidRPr="008A1FF8" w:rsidRDefault="007841EB">
      <w:pPr>
        <w:jc w:val="both"/>
        <w:rPr>
          <w:rFonts w:ascii="Times New Roman" w:hAnsi="Times New Roman" w:cs="Times New Roman"/>
          <w:sz w:val="24"/>
          <w:szCs w:val="24"/>
        </w:rPr>
      </w:pPr>
    </w:p>
    <w:p w14:paraId="3311FEA3" w14:textId="77777777" w:rsidR="007841EB" w:rsidRPr="008A1FF8" w:rsidRDefault="00935844">
      <w:pPr>
        <w:pStyle w:val="ListParagraph"/>
        <w:widowControl/>
        <w:numPr>
          <w:ilvl w:val="0"/>
          <w:numId w:val="18"/>
        </w:numPr>
        <w:autoSpaceDE/>
        <w:autoSpaceDN/>
        <w:contextualSpacing/>
        <w:jc w:val="both"/>
        <w:rPr>
          <w:rFonts w:ascii="Times New Roman" w:hAnsi="Times New Roman" w:cs="Times New Roman"/>
          <w:sz w:val="24"/>
          <w:szCs w:val="24"/>
        </w:rPr>
      </w:pPr>
      <w:r w:rsidRPr="008A1FF8">
        <w:rPr>
          <w:rFonts w:ascii="Times New Roman" w:hAnsi="Times New Roman" w:cs="Times New Roman"/>
          <w:sz w:val="24"/>
          <w:szCs w:val="24"/>
        </w:rPr>
        <w:t>Lokasi yang sudah terdaftar dan diverifikasi ulang konsumen menjadi acuan alamat pengiriman yang dituju</w:t>
      </w:r>
    </w:p>
    <w:p w14:paraId="546282DD" w14:textId="77777777" w:rsidR="007841EB" w:rsidRPr="008A1FF8" w:rsidRDefault="007841EB">
      <w:pPr>
        <w:jc w:val="both"/>
        <w:rPr>
          <w:rFonts w:ascii="Times New Roman" w:hAnsi="Times New Roman" w:cs="Times New Roman"/>
          <w:sz w:val="24"/>
          <w:szCs w:val="24"/>
        </w:rPr>
      </w:pPr>
    </w:p>
    <w:p w14:paraId="62433558" w14:textId="77777777" w:rsidR="007841EB" w:rsidRPr="008A1FF8" w:rsidRDefault="00935844">
      <w:pPr>
        <w:pStyle w:val="ListParagraph"/>
        <w:widowControl/>
        <w:numPr>
          <w:ilvl w:val="0"/>
          <w:numId w:val="18"/>
        </w:numPr>
        <w:autoSpaceDE/>
        <w:autoSpaceDN/>
        <w:contextualSpacing/>
        <w:jc w:val="both"/>
        <w:rPr>
          <w:rFonts w:ascii="Times New Roman" w:hAnsi="Times New Roman" w:cs="Times New Roman"/>
          <w:sz w:val="24"/>
          <w:szCs w:val="24"/>
        </w:rPr>
      </w:pPr>
      <w:r w:rsidRPr="008A1FF8">
        <w:rPr>
          <w:rFonts w:ascii="Times New Roman" w:hAnsi="Times New Roman" w:cs="Times New Roman"/>
          <w:sz w:val="24"/>
          <w:szCs w:val="24"/>
        </w:rPr>
        <w:t>Kiriman dapat diserah terimakan ke lain atas nama selama telah mendapatkan konfirmasi baik dari penerima yang telah dihubungi.</w:t>
      </w:r>
    </w:p>
    <w:p w14:paraId="476261BC" w14:textId="77777777" w:rsidR="007841EB" w:rsidRPr="008A1FF8" w:rsidRDefault="007841EB">
      <w:pPr>
        <w:jc w:val="both"/>
        <w:rPr>
          <w:rFonts w:ascii="Times New Roman" w:hAnsi="Times New Roman" w:cs="Times New Roman"/>
          <w:sz w:val="24"/>
          <w:szCs w:val="24"/>
        </w:rPr>
      </w:pPr>
    </w:p>
    <w:p w14:paraId="244C514D" w14:textId="77777777" w:rsidR="007841EB" w:rsidRPr="008A1FF8" w:rsidRDefault="00935844">
      <w:pPr>
        <w:pStyle w:val="ListParagraph"/>
        <w:widowControl/>
        <w:numPr>
          <w:ilvl w:val="0"/>
          <w:numId w:val="18"/>
        </w:numPr>
        <w:autoSpaceDE/>
        <w:autoSpaceDN/>
        <w:contextualSpacing/>
        <w:jc w:val="both"/>
        <w:rPr>
          <w:rFonts w:ascii="Times New Roman" w:hAnsi="Times New Roman" w:cs="Times New Roman"/>
          <w:sz w:val="24"/>
          <w:szCs w:val="24"/>
        </w:rPr>
      </w:pPr>
      <w:r w:rsidRPr="008A1FF8">
        <w:rPr>
          <w:rFonts w:ascii="Times New Roman" w:hAnsi="Times New Roman" w:cs="Times New Roman"/>
          <w:sz w:val="24"/>
          <w:szCs w:val="24"/>
        </w:rPr>
        <w:t>Apabila terdapat kendala dalam proses pengantaran, misal : rumah kosong, alamat tidak ditemukan, maka kurir dapat menghubungi no tlp untuk mendapatkan intruksi lanjutan apakah paket tersebut dapat diwakilkan oleh saudara atau tetangga yang berdekatan atau ada perubahan alamat pengantaran.</w:t>
      </w:r>
    </w:p>
    <w:p w14:paraId="1ED7AEF2" w14:textId="77777777" w:rsidR="007841EB" w:rsidRPr="008A1FF8" w:rsidRDefault="007841EB">
      <w:pPr>
        <w:pStyle w:val="ListParagraph"/>
        <w:ind w:left="788"/>
        <w:jc w:val="both"/>
        <w:rPr>
          <w:rFonts w:ascii="Times New Roman" w:hAnsi="Times New Roman" w:cs="Times New Roman"/>
          <w:sz w:val="24"/>
          <w:szCs w:val="24"/>
        </w:rPr>
      </w:pPr>
    </w:p>
    <w:p w14:paraId="535F47B0" w14:textId="77777777" w:rsidR="007841EB" w:rsidRPr="008A1FF8" w:rsidRDefault="00935844">
      <w:pPr>
        <w:pStyle w:val="ListParagraph"/>
        <w:widowControl/>
        <w:numPr>
          <w:ilvl w:val="0"/>
          <w:numId w:val="18"/>
        </w:numPr>
        <w:autoSpaceDE/>
        <w:autoSpaceDN/>
        <w:contextualSpacing/>
        <w:jc w:val="both"/>
        <w:rPr>
          <w:rFonts w:ascii="Times New Roman" w:hAnsi="Times New Roman" w:cs="Times New Roman"/>
          <w:sz w:val="24"/>
          <w:szCs w:val="24"/>
        </w:rPr>
      </w:pPr>
      <w:r w:rsidRPr="008A1FF8">
        <w:rPr>
          <w:rFonts w:ascii="Times New Roman" w:hAnsi="Times New Roman" w:cs="Times New Roman"/>
          <w:sz w:val="24"/>
          <w:szCs w:val="24"/>
        </w:rPr>
        <w:t>Kurir diberikan waktu tunggu peralamat untuk menghubugi Customer max 10 menit. Apabila tidak ada respon atau intruksi lanjutan dalam waktu 10 menit tersebut, maka kurir dapat melanjutkan proses delivery lanjutan</w:t>
      </w:r>
    </w:p>
    <w:p w14:paraId="094E199C" w14:textId="77777777" w:rsidR="007841EB" w:rsidRPr="008A1FF8" w:rsidRDefault="007841EB">
      <w:pPr>
        <w:pStyle w:val="ListParagraph"/>
        <w:jc w:val="both"/>
        <w:rPr>
          <w:rFonts w:ascii="Times New Roman" w:hAnsi="Times New Roman" w:cs="Times New Roman"/>
          <w:sz w:val="24"/>
          <w:szCs w:val="24"/>
        </w:rPr>
      </w:pPr>
    </w:p>
    <w:p w14:paraId="14393404" w14:textId="77777777" w:rsidR="007841EB" w:rsidRPr="008A1FF8" w:rsidRDefault="00935844">
      <w:pPr>
        <w:pStyle w:val="ListParagraph"/>
        <w:widowControl/>
        <w:numPr>
          <w:ilvl w:val="0"/>
          <w:numId w:val="18"/>
        </w:numPr>
        <w:autoSpaceDE/>
        <w:autoSpaceDN/>
        <w:contextualSpacing/>
        <w:jc w:val="both"/>
        <w:rPr>
          <w:rFonts w:ascii="Times New Roman" w:hAnsi="Times New Roman" w:cs="Times New Roman"/>
          <w:sz w:val="24"/>
          <w:szCs w:val="24"/>
        </w:rPr>
      </w:pPr>
      <w:r w:rsidRPr="008A1FF8">
        <w:rPr>
          <w:rFonts w:ascii="Times New Roman" w:hAnsi="Times New Roman" w:cs="Times New Roman"/>
          <w:sz w:val="24"/>
          <w:szCs w:val="24"/>
        </w:rPr>
        <w:t>Untuk pengantaran ulang dapat dilakukan maksimal 2 kali pengantaran dihari yang sama. Jika lebih dari itu maka otomatis cancel/ retur Nomor yang di daftarkan konsumen menjadi acuan nomor yang akan dihubungi pihak mitra kurir Beetu</w:t>
      </w:r>
    </w:p>
    <w:p w14:paraId="718D35B9" w14:textId="77777777" w:rsidR="007841EB" w:rsidRPr="008A1FF8" w:rsidRDefault="007841EB">
      <w:pPr>
        <w:jc w:val="both"/>
        <w:rPr>
          <w:rFonts w:ascii="Times New Roman" w:hAnsi="Times New Roman" w:cs="Times New Roman"/>
          <w:sz w:val="24"/>
          <w:szCs w:val="24"/>
        </w:rPr>
      </w:pPr>
    </w:p>
    <w:p w14:paraId="5152E3DB" w14:textId="77777777" w:rsidR="007841EB" w:rsidRPr="008A1FF8" w:rsidRDefault="00935844">
      <w:pPr>
        <w:pStyle w:val="ListParagraph"/>
        <w:widowControl/>
        <w:numPr>
          <w:ilvl w:val="0"/>
          <w:numId w:val="18"/>
        </w:numPr>
        <w:autoSpaceDE/>
        <w:autoSpaceDN/>
        <w:contextualSpacing/>
        <w:jc w:val="both"/>
        <w:rPr>
          <w:rFonts w:ascii="Times New Roman" w:hAnsi="Times New Roman" w:cs="Times New Roman"/>
          <w:sz w:val="24"/>
          <w:szCs w:val="24"/>
        </w:rPr>
      </w:pPr>
      <w:r w:rsidRPr="008A1FF8">
        <w:rPr>
          <w:rFonts w:ascii="Times New Roman" w:hAnsi="Times New Roman" w:cs="Times New Roman"/>
          <w:sz w:val="24"/>
          <w:szCs w:val="24"/>
        </w:rPr>
        <w:t>Untuk kiriman yang mengalami gagal kirim, dapat diretur pada hari yang sama atau H+1 ke pihak Farmasi Rumah sakit.</w:t>
      </w:r>
    </w:p>
    <w:p w14:paraId="73FC26E4" w14:textId="77777777" w:rsidR="007841EB" w:rsidRPr="008A1FF8" w:rsidRDefault="007841EB">
      <w:pPr>
        <w:pStyle w:val="ListParagraph"/>
        <w:ind w:left="788"/>
        <w:jc w:val="both"/>
        <w:rPr>
          <w:rFonts w:ascii="Times New Roman" w:hAnsi="Times New Roman" w:cs="Times New Roman"/>
          <w:sz w:val="24"/>
          <w:szCs w:val="24"/>
        </w:rPr>
      </w:pPr>
    </w:p>
    <w:p w14:paraId="2B6CECF8" w14:textId="77777777" w:rsidR="007841EB" w:rsidRPr="008A1FF8" w:rsidRDefault="00935844">
      <w:pPr>
        <w:pStyle w:val="ListParagraph"/>
        <w:widowControl/>
        <w:numPr>
          <w:ilvl w:val="0"/>
          <w:numId w:val="18"/>
        </w:numPr>
        <w:autoSpaceDE/>
        <w:autoSpaceDN/>
        <w:contextualSpacing/>
        <w:jc w:val="both"/>
        <w:rPr>
          <w:rFonts w:ascii="Times New Roman" w:hAnsi="Times New Roman" w:cs="Times New Roman"/>
          <w:sz w:val="24"/>
          <w:szCs w:val="24"/>
        </w:rPr>
      </w:pPr>
      <w:r w:rsidRPr="008A1FF8">
        <w:rPr>
          <w:rFonts w:ascii="Times New Roman" w:hAnsi="Times New Roman" w:cs="Times New Roman"/>
          <w:sz w:val="24"/>
          <w:szCs w:val="24"/>
        </w:rPr>
        <w:t xml:space="preserve">Apabila kiriman yang telah sukses diretur ke pihak Rumah sakit dan ingin dikirimkan ulang, maka akan diterbitkan resi baru atau terhitung pengiriman baru </w:t>
      </w:r>
    </w:p>
    <w:p w14:paraId="0CCBAE8E" w14:textId="77777777" w:rsidR="007841EB" w:rsidRPr="008A1FF8" w:rsidRDefault="007841EB">
      <w:pPr>
        <w:pStyle w:val="ListParagraph"/>
        <w:jc w:val="both"/>
        <w:rPr>
          <w:rFonts w:ascii="Times New Roman" w:hAnsi="Times New Roman" w:cs="Times New Roman"/>
          <w:sz w:val="24"/>
          <w:szCs w:val="24"/>
        </w:rPr>
      </w:pPr>
    </w:p>
    <w:p w14:paraId="7CF4237F" w14:textId="77777777" w:rsidR="007841EB" w:rsidRPr="008A1FF8" w:rsidRDefault="00935844">
      <w:pPr>
        <w:pStyle w:val="ListParagraph"/>
        <w:widowControl/>
        <w:numPr>
          <w:ilvl w:val="0"/>
          <w:numId w:val="18"/>
        </w:numPr>
        <w:autoSpaceDE/>
        <w:autoSpaceDN/>
        <w:contextualSpacing/>
        <w:jc w:val="both"/>
        <w:rPr>
          <w:rFonts w:ascii="Times New Roman" w:hAnsi="Times New Roman" w:cs="Times New Roman"/>
          <w:sz w:val="24"/>
          <w:szCs w:val="24"/>
        </w:rPr>
      </w:pPr>
      <w:r w:rsidRPr="008A1FF8">
        <w:rPr>
          <w:rFonts w:ascii="Times New Roman" w:hAnsi="Times New Roman" w:cs="Times New Roman"/>
          <w:sz w:val="24"/>
          <w:szCs w:val="24"/>
        </w:rPr>
        <w:t>Apabila saat proses Pengiriman Terjadi kerusakan maka BEETU akan mengganti 100% sesuai dengan obat yang dikirimkan.</w:t>
      </w:r>
    </w:p>
    <w:p w14:paraId="3D02BBE5" w14:textId="77777777" w:rsidR="007841EB" w:rsidRPr="008A1FF8" w:rsidRDefault="007841EB">
      <w:pPr>
        <w:ind w:left="428"/>
        <w:jc w:val="both"/>
        <w:rPr>
          <w:rFonts w:ascii="Times New Roman" w:hAnsi="Times New Roman" w:cs="Times New Roman"/>
          <w:sz w:val="24"/>
          <w:szCs w:val="24"/>
        </w:rPr>
      </w:pPr>
    </w:p>
    <w:p w14:paraId="2CEF044D" w14:textId="77777777" w:rsidR="007841EB" w:rsidRPr="008A1FF8" w:rsidRDefault="00935844">
      <w:pPr>
        <w:pStyle w:val="ListParagraph"/>
        <w:widowControl/>
        <w:numPr>
          <w:ilvl w:val="0"/>
          <w:numId w:val="18"/>
        </w:numPr>
        <w:autoSpaceDE/>
        <w:autoSpaceDN/>
        <w:contextualSpacing/>
        <w:jc w:val="both"/>
        <w:rPr>
          <w:rFonts w:ascii="Times New Roman" w:hAnsi="Times New Roman" w:cs="Times New Roman"/>
          <w:sz w:val="24"/>
          <w:szCs w:val="24"/>
        </w:rPr>
      </w:pPr>
      <w:r w:rsidRPr="008A1FF8">
        <w:rPr>
          <w:rFonts w:ascii="Times New Roman" w:hAnsi="Times New Roman" w:cs="Times New Roman"/>
          <w:sz w:val="24"/>
          <w:szCs w:val="24"/>
        </w:rPr>
        <w:t>Pengajuan klaim dengan syarat :</w:t>
      </w:r>
    </w:p>
    <w:p w14:paraId="6884DC15" w14:textId="77777777" w:rsidR="007841EB" w:rsidRPr="008A1FF8" w:rsidRDefault="00935844">
      <w:pPr>
        <w:pStyle w:val="ListParagraph"/>
        <w:widowControl/>
        <w:numPr>
          <w:ilvl w:val="1"/>
          <w:numId w:val="18"/>
        </w:numPr>
        <w:autoSpaceDE/>
        <w:autoSpaceDN/>
        <w:contextualSpacing/>
        <w:jc w:val="both"/>
        <w:rPr>
          <w:rFonts w:ascii="Times New Roman" w:hAnsi="Times New Roman" w:cs="Times New Roman"/>
          <w:sz w:val="24"/>
          <w:szCs w:val="24"/>
        </w:rPr>
      </w:pPr>
      <w:r w:rsidRPr="008A1FF8">
        <w:rPr>
          <w:rFonts w:ascii="Times New Roman" w:hAnsi="Times New Roman" w:cs="Times New Roman"/>
          <w:sz w:val="24"/>
          <w:szCs w:val="24"/>
        </w:rPr>
        <w:t>Laporan maksimal 24 jam dari paket diterima.</w:t>
      </w:r>
    </w:p>
    <w:p w14:paraId="4BFBF0DD" w14:textId="77777777" w:rsidR="007841EB" w:rsidRPr="008A1FF8" w:rsidRDefault="00935844">
      <w:pPr>
        <w:pStyle w:val="ListParagraph"/>
        <w:widowControl/>
        <w:numPr>
          <w:ilvl w:val="1"/>
          <w:numId w:val="18"/>
        </w:numPr>
        <w:autoSpaceDE/>
        <w:autoSpaceDN/>
        <w:contextualSpacing/>
        <w:jc w:val="both"/>
        <w:rPr>
          <w:rFonts w:ascii="Times New Roman" w:hAnsi="Times New Roman" w:cs="Times New Roman"/>
          <w:sz w:val="24"/>
          <w:szCs w:val="24"/>
        </w:rPr>
      </w:pPr>
      <w:r w:rsidRPr="008A1FF8">
        <w:rPr>
          <w:rFonts w:ascii="Times New Roman" w:hAnsi="Times New Roman" w:cs="Times New Roman"/>
          <w:sz w:val="24"/>
          <w:szCs w:val="24"/>
        </w:rPr>
        <w:t>Melampirkan bukti foto/video kerusakan saat unboxing.</w:t>
      </w:r>
    </w:p>
    <w:p w14:paraId="1B5422F5" w14:textId="77777777" w:rsidR="007841EB" w:rsidRPr="008A1FF8" w:rsidRDefault="00935844">
      <w:pPr>
        <w:pStyle w:val="ListParagraph"/>
        <w:widowControl/>
        <w:numPr>
          <w:ilvl w:val="1"/>
          <w:numId w:val="18"/>
        </w:numPr>
        <w:autoSpaceDE/>
        <w:autoSpaceDN/>
        <w:contextualSpacing/>
        <w:jc w:val="both"/>
        <w:rPr>
          <w:rFonts w:ascii="Times New Roman" w:hAnsi="Times New Roman" w:cs="Times New Roman"/>
          <w:sz w:val="24"/>
          <w:szCs w:val="24"/>
        </w:rPr>
      </w:pPr>
      <w:r w:rsidRPr="008A1FF8">
        <w:rPr>
          <w:rFonts w:ascii="Times New Roman" w:hAnsi="Times New Roman" w:cs="Times New Roman"/>
          <w:sz w:val="24"/>
          <w:szCs w:val="24"/>
        </w:rPr>
        <w:t>Mengisi form E-claim</w:t>
      </w:r>
    </w:p>
    <w:p w14:paraId="05CDCE39" w14:textId="77777777" w:rsidR="007841EB" w:rsidRPr="008A1FF8" w:rsidRDefault="00935844">
      <w:pPr>
        <w:pStyle w:val="ListParagraph"/>
        <w:widowControl/>
        <w:numPr>
          <w:ilvl w:val="1"/>
          <w:numId w:val="18"/>
        </w:numPr>
        <w:autoSpaceDE/>
        <w:autoSpaceDN/>
        <w:contextualSpacing/>
        <w:jc w:val="both"/>
        <w:rPr>
          <w:rFonts w:ascii="Times New Roman" w:hAnsi="Times New Roman" w:cs="Times New Roman"/>
          <w:sz w:val="24"/>
          <w:szCs w:val="24"/>
        </w:rPr>
      </w:pPr>
      <w:r w:rsidRPr="008A1FF8">
        <w:rPr>
          <w:rFonts w:ascii="Times New Roman" w:hAnsi="Times New Roman" w:cs="Times New Roman"/>
          <w:sz w:val="24"/>
          <w:szCs w:val="24"/>
        </w:rPr>
        <w:t>Melampirkan fotocopy KTP</w:t>
      </w:r>
    </w:p>
    <w:p w14:paraId="436D238B" w14:textId="77777777" w:rsidR="007841EB" w:rsidRPr="008A1FF8" w:rsidRDefault="00935844">
      <w:pPr>
        <w:pStyle w:val="ListParagraph"/>
        <w:widowControl/>
        <w:numPr>
          <w:ilvl w:val="1"/>
          <w:numId w:val="18"/>
        </w:numPr>
        <w:autoSpaceDE/>
        <w:autoSpaceDN/>
        <w:contextualSpacing/>
        <w:jc w:val="both"/>
        <w:rPr>
          <w:rFonts w:ascii="Times New Roman" w:hAnsi="Times New Roman" w:cs="Times New Roman"/>
          <w:sz w:val="24"/>
          <w:szCs w:val="24"/>
        </w:rPr>
      </w:pPr>
      <w:r w:rsidRPr="008A1FF8">
        <w:rPr>
          <w:rFonts w:ascii="Times New Roman" w:hAnsi="Times New Roman" w:cs="Times New Roman"/>
          <w:sz w:val="24"/>
          <w:szCs w:val="24"/>
        </w:rPr>
        <w:t>Melampirkan buti resi pengiriman</w:t>
      </w:r>
    </w:p>
    <w:p w14:paraId="4CF9663C" w14:textId="77777777" w:rsidR="007841EB" w:rsidRPr="008A1FF8" w:rsidRDefault="007841EB">
      <w:pPr>
        <w:jc w:val="both"/>
        <w:rPr>
          <w:rFonts w:ascii="Times New Roman" w:hAnsi="Times New Roman" w:cs="Times New Roman"/>
          <w:sz w:val="24"/>
          <w:szCs w:val="24"/>
        </w:rPr>
      </w:pPr>
    </w:p>
    <w:p w14:paraId="16D3E45D" w14:textId="77777777" w:rsidR="007841EB" w:rsidRDefault="00935844">
      <w:pPr>
        <w:pStyle w:val="ListParagraph"/>
        <w:widowControl/>
        <w:numPr>
          <w:ilvl w:val="0"/>
          <w:numId w:val="18"/>
        </w:numPr>
        <w:autoSpaceDE/>
        <w:autoSpaceDN/>
        <w:contextualSpacing/>
        <w:jc w:val="both"/>
        <w:rPr>
          <w:rFonts w:ascii="Times New Roman" w:hAnsi="Times New Roman" w:cs="Times New Roman"/>
          <w:sz w:val="24"/>
          <w:szCs w:val="24"/>
        </w:rPr>
      </w:pPr>
      <w:r w:rsidRPr="008A1FF8">
        <w:rPr>
          <w:rFonts w:ascii="Times New Roman" w:hAnsi="Times New Roman" w:cs="Times New Roman"/>
          <w:sz w:val="24"/>
          <w:szCs w:val="24"/>
        </w:rPr>
        <w:t>Apabila obat telah keluar dari farmasi, lalu customer membatalkan pesanan, Beetu berhak mendapatkan fee pembatalan sebesar 30% dari total ongkos kirim.</w:t>
      </w:r>
    </w:p>
    <w:p w14:paraId="59EC9215" w14:textId="77777777" w:rsidR="00FA188F" w:rsidRDefault="00FA188F" w:rsidP="00FA188F">
      <w:pPr>
        <w:widowControl/>
        <w:autoSpaceDE/>
        <w:autoSpaceDN/>
        <w:contextualSpacing/>
        <w:jc w:val="both"/>
        <w:rPr>
          <w:rFonts w:ascii="Times New Roman" w:hAnsi="Times New Roman" w:cs="Times New Roman"/>
          <w:sz w:val="24"/>
          <w:szCs w:val="24"/>
        </w:rPr>
      </w:pPr>
    </w:p>
    <w:p w14:paraId="63AD28B6" w14:textId="77777777" w:rsidR="00FA188F" w:rsidRDefault="00FA188F" w:rsidP="00FA188F">
      <w:pPr>
        <w:widowControl/>
        <w:autoSpaceDE/>
        <w:autoSpaceDN/>
        <w:contextualSpacing/>
        <w:jc w:val="both"/>
        <w:rPr>
          <w:rFonts w:ascii="Times New Roman" w:hAnsi="Times New Roman" w:cs="Times New Roman"/>
          <w:sz w:val="24"/>
          <w:szCs w:val="24"/>
        </w:rPr>
      </w:pPr>
    </w:p>
    <w:p w14:paraId="04FFBC57" w14:textId="77777777" w:rsidR="00FA188F" w:rsidRDefault="00FA188F" w:rsidP="00FA188F">
      <w:pPr>
        <w:widowControl/>
        <w:autoSpaceDE/>
        <w:autoSpaceDN/>
        <w:contextualSpacing/>
        <w:jc w:val="both"/>
        <w:rPr>
          <w:rFonts w:ascii="Times New Roman" w:hAnsi="Times New Roman" w:cs="Times New Roman"/>
          <w:sz w:val="24"/>
          <w:szCs w:val="24"/>
        </w:rPr>
      </w:pPr>
    </w:p>
    <w:p w14:paraId="61E9107F" w14:textId="77777777" w:rsidR="00FA188F" w:rsidRDefault="00FA188F" w:rsidP="00FA188F">
      <w:pPr>
        <w:widowControl/>
        <w:autoSpaceDE/>
        <w:autoSpaceDN/>
        <w:contextualSpacing/>
        <w:jc w:val="center"/>
        <w:rPr>
          <w:rFonts w:ascii="Times New Roman" w:hAnsi="Times New Roman" w:cs="Times New Roman"/>
          <w:b/>
          <w:bCs/>
          <w:sz w:val="24"/>
          <w:szCs w:val="24"/>
        </w:rPr>
      </w:pPr>
      <w:r>
        <w:rPr>
          <w:rFonts w:ascii="Times New Roman" w:hAnsi="Times New Roman" w:cs="Times New Roman"/>
          <w:b/>
          <w:bCs/>
          <w:sz w:val="24"/>
          <w:szCs w:val="24"/>
        </w:rPr>
        <w:t>Lampiran 4</w:t>
      </w:r>
    </w:p>
    <w:p w14:paraId="452ACF7F" w14:textId="77777777" w:rsidR="00FA188F" w:rsidRDefault="00FA188F" w:rsidP="00FA188F">
      <w:pPr>
        <w:widowControl/>
        <w:autoSpaceDE/>
        <w:autoSpaceDN/>
        <w:contextualSpacing/>
        <w:jc w:val="center"/>
        <w:rPr>
          <w:rFonts w:ascii="Times New Roman" w:hAnsi="Times New Roman" w:cs="Times New Roman"/>
          <w:b/>
          <w:bCs/>
          <w:sz w:val="24"/>
          <w:szCs w:val="24"/>
        </w:rPr>
      </w:pPr>
      <w:r>
        <w:rPr>
          <w:rFonts w:ascii="Times New Roman" w:hAnsi="Times New Roman" w:cs="Times New Roman"/>
          <w:b/>
          <w:bCs/>
          <w:sz w:val="24"/>
          <w:szCs w:val="24"/>
        </w:rPr>
        <w:t xml:space="preserve">Standar Atribut </w:t>
      </w:r>
      <w:r w:rsidR="00AC1064">
        <w:rPr>
          <w:rFonts w:ascii="Times New Roman" w:hAnsi="Times New Roman" w:cs="Times New Roman"/>
          <w:b/>
          <w:bCs/>
          <w:sz w:val="24"/>
          <w:szCs w:val="24"/>
        </w:rPr>
        <w:t>Petugas BEETU</w:t>
      </w:r>
    </w:p>
    <w:p w14:paraId="1667228A" w14:textId="77777777" w:rsidR="00AC1064" w:rsidRDefault="00AC1064" w:rsidP="00FA188F">
      <w:pPr>
        <w:widowControl/>
        <w:autoSpaceDE/>
        <w:autoSpaceDN/>
        <w:contextualSpacing/>
        <w:jc w:val="center"/>
        <w:rPr>
          <w:rFonts w:ascii="Times New Roman" w:hAnsi="Times New Roman" w:cs="Times New Roman"/>
          <w:b/>
          <w:bCs/>
          <w:sz w:val="24"/>
          <w:szCs w:val="24"/>
        </w:rPr>
      </w:pPr>
    </w:p>
    <w:p w14:paraId="0DA4D516" w14:textId="77777777" w:rsidR="00AC1064" w:rsidRDefault="00AC1064" w:rsidP="00AC1064">
      <w:pPr>
        <w:pStyle w:val="ListParagraph"/>
        <w:numPr>
          <w:ilvl w:val="0"/>
          <w:numId w:val="19"/>
        </w:numPr>
        <w:tabs>
          <w:tab w:val="left" w:pos="567"/>
          <w:tab w:val="left" w:pos="5220"/>
        </w:tabs>
        <w:spacing w:before="153" w:line="360" w:lineRule="auto"/>
        <w:ind w:right="202"/>
        <w:jc w:val="center"/>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59264" behindDoc="1" locked="0" layoutInCell="1" allowOverlap="1" wp14:anchorId="7592C51D" wp14:editId="6C24399B">
            <wp:simplePos x="0" y="0"/>
            <wp:positionH relativeFrom="column">
              <wp:posOffset>0</wp:posOffset>
            </wp:positionH>
            <wp:positionV relativeFrom="paragraph">
              <wp:posOffset>129540</wp:posOffset>
            </wp:positionV>
            <wp:extent cx="1623060" cy="2446020"/>
            <wp:effectExtent l="0" t="0" r="2540" b="5080"/>
            <wp:wrapNone/>
            <wp:docPr id="6" name="Gambar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ambar 1"/>
                    <pic:cNvPicPr>
                      <a:picLocks/>
                    </pic:cNvPicPr>
                  </pic:nvPicPr>
                  <pic:blipFill>
                    <a:blip r:embed="rId8" cstate="print">
                      <a:extLst>
                        <a:ext uri="{28A0092B-C50C-407E-A947-70E740481C1C}">
                          <a14:useLocalDpi xmlns:a14="http://schemas.microsoft.com/office/drawing/2010/main" val="0"/>
                        </a:ext>
                      </a:extLst>
                    </a:blip>
                    <a:srcRect l="55240" t="5634" b="5869"/>
                    <a:stretch>
                      <a:fillRect/>
                    </a:stretch>
                  </pic:blipFill>
                  <pic:spPr bwMode="auto">
                    <a:xfrm>
                      <a:off x="0" y="0"/>
                      <a:ext cx="1623060" cy="244602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sz w:val="24"/>
          <w:szCs w:val="24"/>
        </w:rPr>
        <w:t>Kartu Tanda Petugas</w:t>
      </w:r>
    </w:p>
    <w:p w14:paraId="078F7560" w14:textId="77777777" w:rsidR="00AC1064" w:rsidRDefault="00AC1064" w:rsidP="00FA188F">
      <w:pPr>
        <w:widowControl/>
        <w:autoSpaceDE/>
        <w:autoSpaceDN/>
        <w:contextualSpacing/>
        <w:jc w:val="center"/>
        <w:rPr>
          <w:rFonts w:ascii="Times New Roman" w:hAnsi="Times New Roman" w:cs="Times New Roman"/>
          <w:b/>
          <w:bCs/>
          <w:sz w:val="24"/>
          <w:szCs w:val="24"/>
        </w:rPr>
      </w:pPr>
    </w:p>
    <w:p w14:paraId="2596A930" w14:textId="77777777" w:rsidR="00AC1064" w:rsidRPr="00AC1064" w:rsidRDefault="00AC1064" w:rsidP="00AC1064">
      <w:pPr>
        <w:rPr>
          <w:rFonts w:ascii="Times New Roman" w:hAnsi="Times New Roman" w:cs="Times New Roman"/>
          <w:sz w:val="24"/>
          <w:szCs w:val="24"/>
        </w:rPr>
      </w:pPr>
    </w:p>
    <w:p w14:paraId="1FE54A97" w14:textId="77777777" w:rsidR="00AC1064" w:rsidRPr="00AC1064" w:rsidRDefault="00AC1064" w:rsidP="00AC1064">
      <w:pPr>
        <w:rPr>
          <w:rFonts w:ascii="Times New Roman" w:hAnsi="Times New Roman" w:cs="Times New Roman"/>
          <w:sz w:val="24"/>
          <w:szCs w:val="24"/>
        </w:rPr>
      </w:pPr>
    </w:p>
    <w:p w14:paraId="3A6B4684" w14:textId="77777777" w:rsidR="00AC1064" w:rsidRPr="00AC1064" w:rsidRDefault="00AC1064" w:rsidP="00AC1064">
      <w:pPr>
        <w:rPr>
          <w:rFonts w:ascii="Times New Roman" w:hAnsi="Times New Roman" w:cs="Times New Roman"/>
          <w:sz w:val="24"/>
          <w:szCs w:val="24"/>
        </w:rPr>
      </w:pPr>
    </w:p>
    <w:p w14:paraId="407D109E" w14:textId="77777777" w:rsidR="00AC1064" w:rsidRPr="00AC1064" w:rsidRDefault="00AC1064" w:rsidP="00AC1064">
      <w:pPr>
        <w:rPr>
          <w:rFonts w:ascii="Times New Roman" w:hAnsi="Times New Roman" w:cs="Times New Roman"/>
          <w:sz w:val="24"/>
          <w:szCs w:val="24"/>
        </w:rPr>
      </w:pPr>
    </w:p>
    <w:p w14:paraId="18F34F00" w14:textId="77777777" w:rsidR="00AC1064" w:rsidRPr="00AC1064" w:rsidRDefault="00AC1064" w:rsidP="00AC1064">
      <w:pPr>
        <w:rPr>
          <w:rFonts w:ascii="Times New Roman" w:hAnsi="Times New Roman" w:cs="Times New Roman"/>
          <w:sz w:val="24"/>
          <w:szCs w:val="24"/>
        </w:rPr>
      </w:pPr>
    </w:p>
    <w:p w14:paraId="492A5F0F" w14:textId="77777777" w:rsidR="00AC1064" w:rsidRPr="00AC1064" w:rsidRDefault="00AC1064" w:rsidP="00AC1064">
      <w:pPr>
        <w:rPr>
          <w:rFonts w:ascii="Times New Roman" w:hAnsi="Times New Roman" w:cs="Times New Roman"/>
          <w:sz w:val="24"/>
          <w:szCs w:val="24"/>
        </w:rPr>
      </w:pPr>
    </w:p>
    <w:p w14:paraId="798D94CB" w14:textId="77777777" w:rsidR="00AC1064" w:rsidRPr="00AC1064" w:rsidRDefault="00AC1064" w:rsidP="00AC1064">
      <w:pPr>
        <w:rPr>
          <w:rFonts w:ascii="Times New Roman" w:hAnsi="Times New Roman" w:cs="Times New Roman"/>
          <w:sz w:val="24"/>
          <w:szCs w:val="24"/>
        </w:rPr>
      </w:pPr>
    </w:p>
    <w:p w14:paraId="4792217D" w14:textId="77777777" w:rsidR="00AC1064" w:rsidRPr="00AC1064" w:rsidRDefault="00AC1064" w:rsidP="00AC1064">
      <w:pPr>
        <w:rPr>
          <w:rFonts w:ascii="Times New Roman" w:hAnsi="Times New Roman" w:cs="Times New Roman"/>
          <w:sz w:val="24"/>
          <w:szCs w:val="24"/>
        </w:rPr>
      </w:pPr>
    </w:p>
    <w:p w14:paraId="4C1B880F" w14:textId="77777777" w:rsidR="00AC1064" w:rsidRPr="00AC1064" w:rsidRDefault="00AC1064" w:rsidP="00AC1064">
      <w:pPr>
        <w:rPr>
          <w:rFonts w:ascii="Times New Roman" w:hAnsi="Times New Roman" w:cs="Times New Roman"/>
          <w:sz w:val="24"/>
          <w:szCs w:val="24"/>
        </w:rPr>
      </w:pPr>
    </w:p>
    <w:p w14:paraId="573F8482" w14:textId="77777777" w:rsidR="00AC1064" w:rsidRPr="00AC1064" w:rsidRDefault="00AC1064" w:rsidP="00AC1064">
      <w:pPr>
        <w:rPr>
          <w:rFonts w:ascii="Times New Roman" w:hAnsi="Times New Roman" w:cs="Times New Roman"/>
          <w:sz w:val="24"/>
          <w:szCs w:val="24"/>
        </w:rPr>
      </w:pPr>
    </w:p>
    <w:p w14:paraId="3ACB5FFF" w14:textId="77777777" w:rsidR="00AC1064" w:rsidRPr="00AC1064" w:rsidRDefault="00AC1064" w:rsidP="00AC1064">
      <w:pPr>
        <w:rPr>
          <w:rFonts w:ascii="Times New Roman" w:hAnsi="Times New Roman" w:cs="Times New Roman"/>
          <w:sz w:val="24"/>
          <w:szCs w:val="24"/>
        </w:rPr>
      </w:pPr>
    </w:p>
    <w:p w14:paraId="272E7B47" w14:textId="77777777" w:rsidR="00AC1064" w:rsidRPr="00AC1064" w:rsidRDefault="00AC1064" w:rsidP="00AC1064">
      <w:pPr>
        <w:rPr>
          <w:rFonts w:ascii="Times New Roman" w:hAnsi="Times New Roman" w:cs="Times New Roman"/>
          <w:sz w:val="24"/>
          <w:szCs w:val="24"/>
        </w:rPr>
      </w:pPr>
    </w:p>
    <w:p w14:paraId="3D3C0AC4" w14:textId="77777777" w:rsidR="00AC1064" w:rsidRPr="00AC1064" w:rsidRDefault="00AC1064" w:rsidP="00AC1064">
      <w:pPr>
        <w:rPr>
          <w:rFonts w:ascii="Times New Roman" w:hAnsi="Times New Roman" w:cs="Times New Roman"/>
          <w:sz w:val="24"/>
          <w:szCs w:val="24"/>
        </w:rPr>
      </w:pPr>
    </w:p>
    <w:p w14:paraId="4375CEFB" w14:textId="77777777" w:rsidR="00AC1064" w:rsidRDefault="00AC1064" w:rsidP="00AC1064">
      <w:pPr>
        <w:rPr>
          <w:rFonts w:ascii="Times New Roman" w:hAnsi="Times New Roman" w:cs="Times New Roman"/>
          <w:b/>
          <w:bCs/>
          <w:sz w:val="24"/>
          <w:szCs w:val="24"/>
        </w:rPr>
      </w:pPr>
    </w:p>
    <w:p w14:paraId="19923B7E" w14:textId="77777777" w:rsidR="00AC1064" w:rsidRDefault="00AC1064" w:rsidP="00AC1064">
      <w:pPr>
        <w:rPr>
          <w:rFonts w:ascii="Times New Roman" w:hAnsi="Times New Roman" w:cs="Times New Roman"/>
          <w:sz w:val="24"/>
          <w:szCs w:val="24"/>
        </w:rPr>
      </w:pPr>
      <w:r>
        <w:rPr>
          <w:noProof/>
        </w:rPr>
        <w:drawing>
          <wp:anchor distT="0" distB="0" distL="114300" distR="114300" simplePos="0" relativeHeight="251661312" behindDoc="1" locked="0" layoutInCell="1" allowOverlap="1" wp14:anchorId="27A18719" wp14:editId="1AB35082">
            <wp:simplePos x="0" y="0"/>
            <wp:positionH relativeFrom="column">
              <wp:posOffset>0</wp:posOffset>
            </wp:positionH>
            <wp:positionV relativeFrom="paragraph">
              <wp:posOffset>-635</wp:posOffset>
            </wp:positionV>
            <wp:extent cx="2743200" cy="2711450"/>
            <wp:effectExtent l="0" t="0" r="0" b="0"/>
            <wp:wrapNone/>
            <wp:docPr id="1" name="Gambar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ambar 3"/>
                    <pic:cNvPicPr>
                      <a:picLocks/>
                    </pic:cNvPicPr>
                  </pic:nvPicPr>
                  <pic:blipFill>
                    <a:blip r:embed="rId9" cstate="print">
                      <a:extLst>
                        <a:ext uri="{28A0092B-C50C-407E-A947-70E740481C1C}">
                          <a14:useLocalDpi xmlns:a14="http://schemas.microsoft.com/office/drawing/2010/main" val="0"/>
                        </a:ext>
                      </a:extLst>
                    </a:blip>
                    <a:srcRect l="17749" r="34389"/>
                    <a:stretch>
                      <a:fillRect/>
                    </a:stretch>
                  </pic:blipFill>
                  <pic:spPr bwMode="auto">
                    <a:xfrm>
                      <a:off x="0" y="0"/>
                      <a:ext cx="2743200" cy="2711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010F1E" w14:textId="77777777" w:rsidR="00AC1064" w:rsidRDefault="00AC1064" w:rsidP="00AC1064">
      <w:pPr>
        <w:rPr>
          <w:rFonts w:ascii="Times New Roman" w:hAnsi="Times New Roman" w:cs="Times New Roman"/>
          <w:sz w:val="24"/>
          <w:szCs w:val="24"/>
        </w:rPr>
      </w:pPr>
    </w:p>
    <w:p w14:paraId="35ADAA2C" w14:textId="77777777" w:rsidR="00AC1064" w:rsidRDefault="00AC1064" w:rsidP="00AC1064">
      <w:pPr>
        <w:pStyle w:val="ListParagraph"/>
        <w:numPr>
          <w:ilvl w:val="0"/>
          <w:numId w:val="20"/>
        </w:numPr>
        <w:ind w:left="5245" w:right="95" w:hanging="283"/>
        <w:rPr>
          <w:b/>
          <w:bCs/>
        </w:rPr>
      </w:pPr>
      <w:r>
        <w:rPr>
          <w:b/>
          <w:bCs/>
        </w:rPr>
        <w:t>T-Shirt BEETU</w:t>
      </w:r>
    </w:p>
    <w:p w14:paraId="62661D45" w14:textId="77777777" w:rsidR="00AC1064" w:rsidRDefault="00AC1064" w:rsidP="00AC1064">
      <w:pPr>
        <w:pStyle w:val="ListParagraph"/>
        <w:numPr>
          <w:ilvl w:val="0"/>
          <w:numId w:val="20"/>
        </w:numPr>
        <w:ind w:left="5245" w:hanging="283"/>
        <w:rPr>
          <w:b/>
          <w:bCs/>
        </w:rPr>
      </w:pPr>
      <w:r>
        <w:rPr>
          <w:b/>
          <w:bCs/>
        </w:rPr>
        <w:t>Celana Panjang Hitam</w:t>
      </w:r>
    </w:p>
    <w:p w14:paraId="027DBE41" w14:textId="77777777" w:rsidR="00AC1064" w:rsidRDefault="00AC1064" w:rsidP="00AC1064">
      <w:pPr>
        <w:pStyle w:val="ListParagraph"/>
        <w:numPr>
          <w:ilvl w:val="0"/>
          <w:numId w:val="20"/>
        </w:numPr>
        <w:ind w:left="5245" w:hanging="283"/>
        <w:rPr>
          <w:b/>
          <w:bCs/>
        </w:rPr>
      </w:pPr>
      <w:r>
        <w:rPr>
          <w:b/>
          <w:bCs/>
        </w:rPr>
        <w:t xml:space="preserve">Bersepatu </w:t>
      </w:r>
    </w:p>
    <w:p w14:paraId="2CF88374" w14:textId="77777777" w:rsidR="00AC1064" w:rsidRDefault="00AC1064" w:rsidP="00AC1064">
      <w:pPr>
        <w:tabs>
          <w:tab w:val="left" w:pos="5598"/>
        </w:tabs>
        <w:rPr>
          <w:rFonts w:ascii="Times New Roman" w:hAnsi="Times New Roman" w:cs="Times New Roman"/>
          <w:sz w:val="24"/>
          <w:szCs w:val="24"/>
        </w:rPr>
      </w:pPr>
    </w:p>
    <w:p w14:paraId="54D7C9B1" w14:textId="77777777" w:rsidR="00AC1064" w:rsidRPr="00AC1064" w:rsidRDefault="00AC1064" w:rsidP="00AC1064">
      <w:pPr>
        <w:rPr>
          <w:rFonts w:ascii="Times New Roman" w:hAnsi="Times New Roman" w:cs="Times New Roman"/>
          <w:sz w:val="24"/>
          <w:szCs w:val="24"/>
        </w:rPr>
      </w:pPr>
    </w:p>
    <w:p w14:paraId="75615FE4" w14:textId="77777777" w:rsidR="00AC1064" w:rsidRPr="00AC1064" w:rsidRDefault="00AC1064" w:rsidP="00AC1064">
      <w:pPr>
        <w:rPr>
          <w:rFonts w:ascii="Times New Roman" w:hAnsi="Times New Roman" w:cs="Times New Roman"/>
          <w:sz w:val="24"/>
          <w:szCs w:val="24"/>
        </w:rPr>
      </w:pPr>
    </w:p>
    <w:p w14:paraId="33A8B0CE" w14:textId="77777777" w:rsidR="00AC1064" w:rsidRPr="00AC1064" w:rsidRDefault="00AC1064" w:rsidP="00AC1064">
      <w:pPr>
        <w:rPr>
          <w:rFonts w:ascii="Times New Roman" w:hAnsi="Times New Roman" w:cs="Times New Roman"/>
          <w:sz w:val="24"/>
          <w:szCs w:val="24"/>
        </w:rPr>
      </w:pPr>
    </w:p>
    <w:p w14:paraId="699395CA" w14:textId="77777777" w:rsidR="00AC1064" w:rsidRPr="00AC1064" w:rsidRDefault="00AC1064" w:rsidP="00AC1064">
      <w:pPr>
        <w:rPr>
          <w:rFonts w:ascii="Times New Roman" w:hAnsi="Times New Roman" w:cs="Times New Roman"/>
          <w:sz w:val="24"/>
          <w:szCs w:val="24"/>
        </w:rPr>
      </w:pPr>
    </w:p>
    <w:p w14:paraId="5DE6671C" w14:textId="77777777" w:rsidR="00AC1064" w:rsidRPr="00AC1064" w:rsidRDefault="00AC1064" w:rsidP="00AC1064">
      <w:pPr>
        <w:rPr>
          <w:rFonts w:ascii="Times New Roman" w:hAnsi="Times New Roman" w:cs="Times New Roman"/>
          <w:sz w:val="24"/>
          <w:szCs w:val="24"/>
        </w:rPr>
      </w:pPr>
    </w:p>
    <w:p w14:paraId="6B0E7942" w14:textId="77777777" w:rsidR="00AC1064" w:rsidRPr="00AC1064" w:rsidRDefault="00AC1064" w:rsidP="00AC1064">
      <w:pPr>
        <w:rPr>
          <w:rFonts w:ascii="Times New Roman" w:hAnsi="Times New Roman" w:cs="Times New Roman"/>
          <w:sz w:val="24"/>
          <w:szCs w:val="24"/>
        </w:rPr>
      </w:pPr>
    </w:p>
    <w:p w14:paraId="254EBBE2" w14:textId="77777777" w:rsidR="00AC1064" w:rsidRPr="00AC1064" w:rsidRDefault="00AC1064" w:rsidP="00AC1064">
      <w:pPr>
        <w:rPr>
          <w:rFonts w:ascii="Times New Roman" w:hAnsi="Times New Roman" w:cs="Times New Roman"/>
          <w:sz w:val="24"/>
          <w:szCs w:val="24"/>
        </w:rPr>
      </w:pPr>
    </w:p>
    <w:p w14:paraId="588A9DF3" w14:textId="77777777" w:rsidR="00AC1064" w:rsidRPr="00AC1064" w:rsidRDefault="00AC1064" w:rsidP="00AC1064">
      <w:pPr>
        <w:rPr>
          <w:rFonts w:ascii="Times New Roman" w:hAnsi="Times New Roman" w:cs="Times New Roman"/>
          <w:sz w:val="24"/>
          <w:szCs w:val="24"/>
        </w:rPr>
      </w:pPr>
    </w:p>
    <w:p w14:paraId="58DA4CBE" w14:textId="77777777" w:rsidR="00AC1064" w:rsidRPr="00AC1064" w:rsidRDefault="00AC1064" w:rsidP="00AC1064">
      <w:pPr>
        <w:rPr>
          <w:rFonts w:ascii="Times New Roman" w:hAnsi="Times New Roman" w:cs="Times New Roman"/>
          <w:sz w:val="24"/>
          <w:szCs w:val="24"/>
        </w:rPr>
      </w:pPr>
    </w:p>
    <w:p w14:paraId="49BEEA37" w14:textId="77777777" w:rsidR="00AC1064" w:rsidRPr="00AC1064" w:rsidRDefault="00AC1064" w:rsidP="00AC1064">
      <w:pPr>
        <w:rPr>
          <w:rFonts w:ascii="Times New Roman" w:hAnsi="Times New Roman" w:cs="Times New Roman"/>
          <w:sz w:val="24"/>
          <w:szCs w:val="24"/>
        </w:rPr>
      </w:pPr>
    </w:p>
    <w:p w14:paraId="3C2C2DFA" w14:textId="77777777" w:rsidR="00AC1064" w:rsidRPr="00AC1064" w:rsidRDefault="00AC1064" w:rsidP="00AC1064">
      <w:pPr>
        <w:rPr>
          <w:rFonts w:ascii="Times New Roman" w:hAnsi="Times New Roman" w:cs="Times New Roman"/>
          <w:sz w:val="24"/>
          <w:szCs w:val="24"/>
        </w:rPr>
      </w:pPr>
    </w:p>
    <w:p w14:paraId="05EC9C2D" w14:textId="77777777" w:rsidR="00AC1064" w:rsidRPr="00AC1064" w:rsidRDefault="00AC1064" w:rsidP="00AC1064">
      <w:pPr>
        <w:rPr>
          <w:rFonts w:ascii="Times New Roman" w:hAnsi="Times New Roman" w:cs="Times New Roman"/>
          <w:sz w:val="24"/>
          <w:szCs w:val="24"/>
        </w:rPr>
      </w:pPr>
    </w:p>
    <w:p w14:paraId="61302158" w14:textId="77777777" w:rsidR="00AC1064" w:rsidRPr="00AC1064" w:rsidRDefault="00AC1064" w:rsidP="00AC1064">
      <w:pPr>
        <w:rPr>
          <w:rFonts w:ascii="Times New Roman" w:hAnsi="Times New Roman" w:cs="Times New Roman"/>
          <w:sz w:val="24"/>
          <w:szCs w:val="24"/>
        </w:rPr>
      </w:pPr>
    </w:p>
    <w:p w14:paraId="0E7C1340" w14:textId="77777777" w:rsidR="00AC1064" w:rsidRPr="00AC1064" w:rsidRDefault="00AC1064" w:rsidP="00AC1064">
      <w:pPr>
        <w:rPr>
          <w:rFonts w:ascii="Times New Roman" w:hAnsi="Times New Roman" w:cs="Times New Roman"/>
          <w:sz w:val="24"/>
          <w:szCs w:val="24"/>
        </w:rPr>
      </w:pPr>
    </w:p>
    <w:p w14:paraId="48FB2F67" w14:textId="77777777" w:rsidR="00AC1064" w:rsidRPr="00AC1064" w:rsidRDefault="00AC1064" w:rsidP="00AC1064">
      <w:pPr>
        <w:rPr>
          <w:rFonts w:ascii="Times New Roman" w:hAnsi="Times New Roman" w:cs="Times New Roman"/>
          <w:sz w:val="24"/>
          <w:szCs w:val="24"/>
        </w:rPr>
      </w:pPr>
    </w:p>
    <w:p w14:paraId="67566240" w14:textId="77777777" w:rsidR="00AC1064" w:rsidRPr="00AC1064" w:rsidRDefault="00AC1064" w:rsidP="00AC1064">
      <w:pPr>
        <w:rPr>
          <w:rFonts w:ascii="Times New Roman" w:hAnsi="Times New Roman" w:cs="Times New Roman"/>
          <w:sz w:val="24"/>
          <w:szCs w:val="24"/>
        </w:rPr>
      </w:pPr>
    </w:p>
    <w:p w14:paraId="7804174D" w14:textId="77777777" w:rsidR="00AC1064" w:rsidRPr="00AC1064" w:rsidRDefault="00AC1064" w:rsidP="00AC1064">
      <w:pPr>
        <w:rPr>
          <w:rFonts w:ascii="Times New Roman" w:hAnsi="Times New Roman" w:cs="Times New Roman"/>
          <w:sz w:val="24"/>
          <w:szCs w:val="24"/>
        </w:rPr>
      </w:pPr>
    </w:p>
    <w:p w14:paraId="4FFECDF2" w14:textId="77777777" w:rsidR="00AC1064" w:rsidRPr="00AC1064" w:rsidRDefault="00AC1064" w:rsidP="00AC1064">
      <w:pPr>
        <w:rPr>
          <w:rFonts w:ascii="Times New Roman" w:hAnsi="Times New Roman" w:cs="Times New Roman"/>
          <w:sz w:val="24"/>
          <w:szCs w:val="24"/>
        </w:rPr>
      </w:pPr>
    </w:p>
    <w:p w14:paraId="7D2FA92F" w14:textId="77777777" w:rsidR="00AC1064" w:rsidRPr="00AC1064" w:rsidRDefault="00AC1064" w:rsidP="00AC1064">
      <w:pPr>
        <w:rPr>
          <w:rFonts w:ascii="Times New Roman" w:hAnsi="Times New Roman" w:cs="Times New Roman"/>
          <w:sz w:val="24"/>
          <w:szCs w:val="24"/>
        </w:rPr>
      </w:pPr>
    </w:p>
    <w:p w14:paraId="287A5BF9" w14:textId="77777777" w:rsidR="00AC1064" w:rsidRDefault="00AC1064" w:rsidP="00AC1064">
      <w:pPr>
        <w:rPr>
          <w:rFonts w:ascii="Times New Roman" w:hAnsi="Times New Roman" w:cs="Times New Roman"/>
          <w:sz w:val="24"/>
          <w:szCs w:val="24"/>
        </w:rPr>
      </w:pPr>
    </w:p>
    <w:p w14:paraId="79272882" w14:textId="77777777" w:rsidR="00AC1064" w:rsidRDefault="00AC1064" w:rsidP="00AC1064">
      <w:pPr>
        <w:tabs>
          <w:tab w:val="left" w:pos="5526"/>
        </w:tabs>
        <w:rPr>
          <w:rFonts w:ascii="Times New Roman" w:hAnsi="Times New Roman" w:cs="Times New Roman"/>
          <w:sz w:val="24"/>
          <w:szCs w:val="24"/>
        </w:rPr>
      </w:pPr>
      <w:r>
        <w:rPr>
          <w:rFonts w:ascii="Times New Roman" w:hAnsi="Times New Roman" w:cs="Times New Roman"/>
          <w:sz w:val="24"/>
          <w:szCs w:val="24"/>
        </w:rPr>
        <w:tab/>
      </w:r>
    </w:p>
    <w:p w14:paraId="6E4A073F" w14:textId="77777777" w:rsidR="00AC1064" w:rsidRDefault="00AC1064" w:rsidP="00AC1064">
      <w:pPr>
        <w:tabs>
          <w:tab w:val="left" w:pos="5526"/>
        </w:tabs>
        <w:rPr>
          <w:rFonts w:ascii="Times New Roman" w:hAnsi="Times New Roman" w:cs="Times New Roman"/>
          <w:sz w:val="24"/>
          <w:szCs w:val="24"/>
        </w:rPr>
      </w:pPr>
    </w:p>
    <w:p w14:paraId="2904FE30" w14:textId="77777777" w:rsidR="00AC1064" w:rsidRDefault="00AC1064" w:rsidP="00AC1064">
      <w:pPr>
        <w:tabs>
          <w:tab w:val="left" w:pos="5526"/>
        </w:tabs>
        <w:rPr>
          <w:rFonts w:ascii="Times New Roman" w:hAnsi="Times New Roman" w:cs="Times New Roman"/>
          <w:sz w:val="24"/>
          <w:szCs w:val="24"/>
        </w:rPr>
      </w:pPr>
    </w:p>
    <w:p w14:paraId="3F984C7B" w14:textId="77777777" w:rsidR="00AC1064" w:rsidRDefault="00AC1064" w:rsidP="00AC1064">
      <w:pPr>
        <w:tabs>
          <w:tab w:val="left" w:pos="5526"/>
        </w:tabs>
        <w:rPr>
          <w:rFonts w:ascii="Times New Roman" w:hAnsi="Times New Roman" w:cs="Times New Roman"/>
          <w:sz w:val="24"/>
          <w:szCs w:val="24"/>
        </w:rPr>
      </w:pPr>
    </w:p>
    <w:p w14:paraId="50BAEABE" w14:textId="77777777" w:rsidR="00AC1064" w:rsidRDefault="00AC1064" w:rsidP="00AC1064">
      <w:pPr>
        <w:tabs>
          <w:tab w:val="left" w:pos="5526"/>
        </w:tabs>
        <w:rPr>
          <w:rFonts w:ascii="Times New Roman" w:hAnsi="Times New Roman" w:cs="Times New Roman"/>
          <w:sz w:val="24"/>
          <w:szCs w:val="24"/>
        </w:rPr>
      </w:pPr>
    </w:p>
    <w:p w14:paraId="2DCC4F9E" w14:textId="77777777" w:rsidR="00AC1064" w:rsidRDefault="00AC1064" w:rsidP="00AC1064">
      <w:pPr>
        <w:tabs>
          <w:tab w:val="left" w:pos="5526"/>
        </w:tabs>
        <w:rPr>
          <w:rFonts w:ascii="Times New Roman" w:hAnsi="Times New Roman" w:cs="Times New Roman"/>
          <w:sz w:val="24"/>
          <w:szCs w:val="24"/>
        </w:rPr>
      </w:pPr>
    </w:p>
    <w:p w14:paraId="12173D03" w14:textId="77777777" w:rsidR="00AC1064" w:rsidRDefault="00AC1064" w:rsidP="00AC1064">
      <w:pPr>
        <w:tabs>
          <w:tab w:val="left" w:pos="5526"/>
        </w:tabs>
        <w:jc w:val="center"/>
        <w:rPr>
          <w:rFonts w:ascii="Times New Roman" w:hAnsi="Times New Roman" w:cs="Times New Roman"/>
          <w:b/>
          <w:bCs/>
          <w:sz w:val="24"/>
          <w:szCs w:val="24"/>
        </w:rPr>
      </w:pPr>
      <w:r>
        <w:rPr>
          <w:rFonts w:ascii="Times New Roman" w:hAnsi="Times New Roman" w:cs="Times New Roman"/>
          <w:b/>
          <w:bCs/>
          <w:sz w:val="24"/>
          <w:szCs w:val="24"/>
        </w:rPr>
        <w:t>Lampiran 5</w:t>
      </w:r>
    </w:p>
    <w:p w14:paraId="208C630D" w14:textId="77777777" w:rsidR="00AC1064" w:rsidRDefault="00AC1064" w:rsidP="00AC1064">
      <w:pPr>
        <w:tabs>
          <w:tab w:val="left" w:pos="5526"/>
        </w:tabs>
        <w:jc w:val="center"/>
        <w:rPr>
          <w:rFonts w:ascii="Times New Roman" w:hAnsi="Times New Roman" w:cs="Times New Roman"/>
          <w:b/>
          <w:bCs/>
          <w:sz w:val="24"/>
          <w:szCs w:val="24"/>
        </w:rPr>
      </w:pPr>
      <w:r>
        <w:rPr>
          <w:rFonts w:ascii="Times New Roman" w:hAnsi="Times New Roman" w:cs="Times New Roman"/>
          <w:b/>
          <w:bCs/>
          <w:sz w:val="24"/>
          <w:szCs w:val="24"/>
        </w:rPr>
        <w:t>Flow Chart Layanan Antar Obat BEETU</w:t>
      </w:r>
    </w:p>
    <w:p w14:paraId="44C09DB9" w14:textId="77777777" w:rsidR="00AC1064" w:rsidRDefault="00AC1064" w:rsidP="00AC1064">
      <w:pPr>
        <w:tabs>
          <w:tab w:val="left" w:pos="5526"/>
        </w:tabs>
        <w:jc w:val="center"/>
        <w:rPr>
          <w:rFonts w:ascii="Times New Roman" w:hAnsi="Times New Roman" w:cs="Times New Roman"/>
          <w:b/>
          <w:bCs/>
          <w:sz w:val="24"/>
          <w:szCs w:val="24"/>
        </w:rPr>
      </w:pPr>
      <w:r>
        <w:rPr>
          <w:b/>
          <w:bCs/>
          <w:noProof/>
        </w:rPr>
        <w:drawing>
          <wp:anchor distT="0" distB="0" distL="114300" distR="114300" simplePos="0" relativeHeight="251663360" behindDoc="1" locked="0" layoutInCell="1" allowOverlap="1" wp14:anchorId="7DFD89A3" wp14:editId="029625FC">
            <wp:simplePos x="0" y="0"/>
            <wp:positionH relativeFrom="column">
              <wp:posOffset>0</wp:posOffset>
            </wp:positionH>
            <wp:positionV relativeFrom="paragraph">
              <wp:posOffset>175260</wp:posOffset>
            </wp:positionV>
            <wp:extent cx="5692140" cy="8149590"/>
            <wp:effectExtent l="0" t="0" r="0" b="3810"/>
            <wp:wrapNone/>
            <wp:docPr id="2" name="Gambar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ambar 2"/>
                    <pic:cNvPicPr>
                      <a:picLocks/>
                    </pic:cNvPicPr>
                  </pic:nvPicPr>
                  <pic:blipFill>
                    <a:blip r:embed="rId10">
                      <a:extLst>
                        <a:ext uri="{28A0092B-C50C-407E-A947-70E740481C1C}">
                          <a14:useLocalDpi xmlns:a14="http://schemas.microsoft.com/office/drawing/2010/main" val="0"/>
                        </a:ext>
                      </a:extLst>
                    </a:blip>
                    <a:srcRect l="28517" t="2872" r="29204" b="18314"/>
                    <a:stretch>
                      <a:fillRect/>
                    </a:stretch>
                  </pic:blipFill>
                  <pic:spPr bwMode="auto">
                    <a:xfrm>
                      <a:off x="0" y="0"/>
                      <a:ext cx="5692140" cy="81495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6F9E4C" w14:textId="77777777" w:rsidR="00AC1064" w:rsidRDefault="00AC1064" w:rsidP="00AC1064">
      <w:pPr>
        <w:tabs>
          <w:tab w:val="left" w:pos="5526"/>
        </w:tabs>
        <w:jc w:val="center"/>
        <w:rPr>
          <w:rFonts w:ascii="Times New Roman" w:hAnsi="Times New Roman" w:cs="Times New Roman"/>
          <w:b/>
          <w:bCs/>
          <w:sz w:val="24"/>
          <w:szCs w:val="24"/>
        </w:rPr>
      </w:pPr>
    </w:p>
    <w:p w14:paraId="51188627" w14:textId="77777777" w:rsidR="00AC1064" w:rsidRPr="00AC1064" w:rsidRDefault="00AC1064" w:rsidP="00AC1064">
      <w:pPr>
        <w:rPr>
          <w:rFonts w:ascii="Times New Roman" w:hAnsi="Times New Roman" w:cs="Times New Roman"/>
          <w:sz w:val="24"/>
          <w:szCs w:val="24"/>
        </w:rPr>
      </w:pPr>
    </w:p>
    <w:p w14:paraId="34DF5704" w14:textId="77777777" w:rsidR="00AC1064" w:rsidRPr="00AC1064" w:rsidRDefault="00AC1064" w:rsidP="00AC1064">
      <w:pPr>
        <w:rPr>
          <w:rFonts w:ascii="Times New Roman" w:hAnsi="Times New Roman" w:cs="Times New Roman"/>
          <w:sz w:val="24"/>
          <w:szCs w:val="24"/>
        </w:rPr>
      </w:pPr>
    </w:p>
    <w:p w14:paraId="771A0DEA" w14:textId="77777777" w:rsidR="00AC1064" w:rsidRPr="00AC1064" w:rsidRDefault="00AC1064" w:rsidP="00AC1064">
      <w:pPr>
        <w:rPr>
          <w:rFonts w:ascii="Times New Roman" w:hAnsi="Times New Roman" w:cs="Times New Roman"/>
          <w:sz w:val="24"/>
          <w:szCs w:val="24"/>
        </w:rPr>
      </w:pPr>
    </w:p>
    <w:p w14:paraId="3D94C591" w14:textId="77777777" w:rsidR="00AC1064" w:rsidRPr="00AC1064" w:rsidRDefault="00AC1064" w:rsidP="00AC1064">
      <w:pPr>
        <w:rPr>
          <w:rFonts w:ascii="Times New Roman" w:hAnsi="Times New Roman" w:cs="Times New Roman"/>
          <w:sz w:val="24"/>
          <w:szCs w:val="24"/>
        </w:rPr>
      </w:pPr>
    </w:p>
    <w:p w14:paraId="0F6C1363" w14:textId="77777777" w:rsidR="00AC1064" w:rsidRPr="00AC1064" w:rsidRDefault="00AC1064" w:rsidP="00AC1064">
      <w:pPr>
        <w:rPr>
          <w:rFonts w:ascii="Times New Roman" w:hAnsi="Times New Roman" w:cs="Times New Roman"/>
          <w:sz w:val="24"/>
          <w:szCs w:val="24"/>
        </w:rPr>
      </w:pPr>
    </w:p>
    <w:p w14:paraId="403069EC" w14:textId="77777777" w:rsidR="00AC1064" w:rsidRPr="00AC1064" w:rsidRDefault="00AC1064" w:rsidP="00AC1064">
      <w:pPr>
        <w:rPr>
          <w:rFonts w:ascii="Times New Roman" w:hAnsi="Times New Roman" w:cs="Times New Roman"/>
          <w:sz w:val="24"/>
          <w:szCs w:val="24"/>
        </w:rPr>
      </w:pPr>
    </w:p>
    <w:p w14:paraId="1C5C5BFA" w14:textId="77777777" w:rsidR="00AC1064" w:rsidRPr="00AC1064" w:rsidRDefault="00AC1064" w:rsidP="00AC1064">
      <w:pPr>
        <w:rPr>
          <w:rFonts w:ascii="Times New Roman" w:hAnsi="Times New Roman" w:cs="Times New Roman"/>
          <w:sz w:val="24"/>
          <w:szCs w:val="24"/>
        </w:rPr>
      </w:pPr>
    </w:p>
    <w:p w14:paraId="1E41461C" w14:textId="77777777" w:rsidR="00AC1064" w:rsidRPr="00AC1064" w:rsidRDefault="00AC1064" w:rsidP="00AC1064">
      <w:pPr>
        <w:rPr>
          <w:rFonts w:ascii="Times New Roman" w:hAnsi="Times New Roman" w:cs="Times New Roman"/>
          <w:sz w:val="24"/>
          <w:szCs w:val="24"/>
        </w:rPr>
      </w:pPr>
    </w:p>
    <w:p w14:paraId="492B742B" w14:textId="77777777" w:rsidR="00AC1064" w:rsidRPr="00AC1064" w:rsidRDefault="00AC1064" w:rsidP="00AC1064">
      <w:pPr>
        <w:rPr>
          <w:rFonts w:ascii="Times New Roman" w:hAnsi="Times New Roman" w:cs="Times New Roman"/>
          <w:sz w:val="24"/>
          <w:szCs w:val="24"/>
        </w:rPr>
      </w:pPr>
    </w:p>
    <w:p w14:paraId="231460DA" w14:textId="77777777" w:rsidR="00AC1064" w:rsidRPr="00AC1064" w:rsidRDefault="00AC1064" w:rsidP="00AC1064">
      <w:pPr>
        <w:rPr>
          <w:rFonts w:ascii="Times New Roman" w:hAnsi="Times New Roman" w:cs="Times New Roman"/>
          <w:sz w:val="24"/>
          <w:szCs w:val="24"/>
        </w:rPr>
      </w:pPr>
    </w:p>
    <w:p w14:paraId="5FD44CC2" w14:textId="77777777" w:rsidR="00AC1064" w:rsidRPr="00AC1064" w:rsidRDefault="00AC1064" w:rsidP="00AC1064">
      <w:pPr>
        <w:rPr>
          <w:rFonts w:ascii="Times New Roman" w:hAnsi="Times New Roman" w:cs="Times New Roman"/>
          <w:sz w:val="24"/>
          <w:szCs w:val="24"/>
        </w:rPr>
      </w:pPr>
    </w:p>
    <w:p w14:paraId="6E9185D7" w14:textId="77777777" w:rsidR="00AC1064" w:rsidRPr="00AC1064" w:rsidRDefault="00AC1064" w:rsidP="00AC1064">
      <w:pPr>
        <w:rPr>
          <w:rFonts w:ascii="Times New Roman" w:hAnsi="Times New Roman" w:cs="Times New Roman"/>
          <w:sz w:val="24"/>
          <w:szCs w:val="24"/>
        </w:rPr>
      </w:pPr>
    </w:p>
    <w:p w14:paraId="5FC8815D" w14:textId="77777777" w:rsidR="00AC1064" w:rsidRPr="00AC1064" w:rsidRDefault="00AC1064" w:rsidP="00AC1064">
      <w:pPr>
        <w:rPr>
          <w:rFonts w:ascii="Times New Roman" w:hAnsi="Times New Roman" w:cs="Times New Roman"/>
          <w:sz w:val="24"/>
          <w:szCs w:val="24"/>
        </w:rPr>
      </w:pPr>
    </w:p>
    <w:p w14:paraId="2A17BB28" w14:textId="77777777" w:rsidR="00AC1064" w:rsidRPr="00AC1064" w:rsidRDefault="00AC1064" w:rsidP="00AC1064">
      <w:pPr>
        <w:rPr>
          <w:rFonts w:ascii="Times New Roman" w:hAnsi="Times New Roman" w:cs="Times New Roman"/>
          <w:sz w:val="24"/>
          <w:szCs w:val="24"/>
        </w:rPr>
      </w:pPr>
    </w:p>
    <w:p w14:paraId="6B73B65C" w14:textId="77777777" w:rsidR="00AC1064" w:rsidRPr="00AC1064" w:rsidRDefault="00AC1064" w:rsidP="00AC1064">
      <w:pPr>
        <w:rPr>
          <w:rFonts w:ascii="Times New Roman" w:hAnsi="Times New Roman" w:cs="Times New Roman"/>
          <w:sz w:val="24"/>
          <w:szCs w:val="24"/>
        </w:rPr>
      </w:pPr>
    </w:p>
    <w:p w14:paraId="5127D68A" w14:textId="77777777" w:rsidR="00AC1064" w:rsidRPr="00AC1064" w:rsidRDefault="00AC1064" w:rsidP="00AC1064">
      <w:pPr>
        <w:rPr>
          <w:rFonts w:ascii="Times New Roman" w:hAnsi="Times New Roman" w:cs="Times New Roman"/>
          <w:sz w:val="24"/>
          <w:szCs w:val="24"/>
        </w:rPr>
      </w:pPr>
    </w:p>
    <w:p w14:paraId="005E545D" w14:textId="77777777" w:rsidR="00AC1064" w:rsidRPr="00AC1064" w:rsidRDefault="00AC1064" w:rsidP="00AC1064">
      <w:pPr>
        <w:rPr>
          <w:rFonts w:ascii="Times New Roman" w:hAnsi="Times New Roman" w:cs="Times New Roman"/>
          <w:sz w:val="24"/>
          <w:szCs w:val="24"/>
        </w:rPr>
      </w:pPr>
    </w:p>
    <w:p w14:paraId="3DD71A4C" w14:textId="77777777" w:rsidR="00AC1064" w:rsidRPr="00AC1064" w:rsidRDefault="00AC1064" w:rsidP="00AC1064">
      <w:pPr>
        <w:rPr>
          <w:rFonts w:ascii="Times New Roman" w:hAnsi="Times New Roman" w:cs="Times New Roman"/>
          <w:sz w:val="24"/>
          <w:szCs w:val="24"/>
        </w:rPr>
      </w:pPr>
    </w:p>
    <w:p w14:paraId="0018BD64" w14:textId="77777777" w:rsidR="00AC1064" w:rsidRPr="00AC1064" w:rsidRDefault="00AC1064" w:rsidP="00AC1064">
      <w:pPr>
        <w:rPr>
          <w:rFonts w:ascii="Times New Roman" w:hAnsi="Times New Roman" w:cs="Times New Roman"/>
          <w:sz w:val="24"/>
          <w:szCs w:val="24"/>
        </w:rPr>
      </w:pPr>
    </w:p>
    <w:p w14:paraId="502656C8" w14:textId="77777777" w:rsidR="00AC1064" w:rsidRPr="00AC1064" w:rsidRDefault="00AC1064" w:rsidP="00AC1064">
      <w:pPr>
        <w:rPr>
          <w:rFonts w:ascii="Times New Roman" w:hAnsi="Times New Roman" w:cs="Times New Roman"/>
          <w:sz w:val="24"/>
          <w:szCs w:val="24"/>
        </w:rPr>
      </w:pPr>
    </w:p>
    <w:p w14:paraId="69DC0C00" w14:textId="77777777" w:rsidR="00AC1064" w:rsidRPr="00AC1064" w:rsidRDefault="00AC1064" w:rsidP="00AC1064">
      <w:pPr>
        <w:rPr>
          <w:rFonts w:ascii="Times New Roman" w:hAnsi="Times New Roman" w:cs="Times New Roman"/>
          <w:sz w:val="24"/>
          <w:szCs w:val="24"/>
        </w:rPr>
      </w:pPr>
    </w:p>
    <w:p w14:paraId="39C53F35" w14:textId="77777777" w:rsidR="00AC1064" w:rsidRPr="00AC1064" w:rsidRDefault="00AC1064" w:rsidP="00AC1064">
      <w:pPr>
        <w:rPr>
          <w:rFonts w:ascii="Times New Roman" w:hAnsi="Times New Roman" w:cs="Times New Roman"/>
          <w:sz w:val="24"/>
          <w:szCs w:val="24"/>
        </w:rPr>
      </w:pPr>
    </w:p>
    <w:p w14:paraId="5F169A9C" w14:textId="77777777" w:rsidR="00AC1064" w:rsidRPr="00AC1064" w:rsidRDefault="00AC1064" w:rsidP="00AC1064">
      <w:pPr>
        <w:rPr>
          <w:rFonts w:ascii="Times New Roman" w:hAnsi="Times New Roman" w:cs="Times New Roman"/>
          <w:sz w:val="24"/>
          <w:szCs w:val="24"/>
        </w:rPr>
      </w:pPr>
    </w:p>
    <w:p w14:paraId="01364205" w14:textId="77777777" w:rsidR="00AC1064" w:rsidRPr="00AC1064" w:rsidRDefault="00AC1064" w:rsidP="00AC1064">
      <w:pPr>
        <w:rPr>
          <w:rFonts w:ascii="Times New Roman" w:hAnsi="Times New Roman" w:cs="Times New Roman"/>
          <w:sz w:val="24"/>
          <w:szCs w:val="24"/>
        </w:rPr>
      </w:pPr>
    </w:p>
    <w:p w14:paraId="198F6A26" w14:textId="77777777" w:rsidR="00AC1064" w:rsidRPr="00AC1064" w:rsidRDefault="00AC1064" w:rsidP="00AC1064">
      <w:pPr>
        <w:rPr>
          <w:rFonts w:ascii="Times New Roman" w:hAnsi="Times New Roman" w:cs="Times New Roman"/>
          <w:sz w:val="24"/>
          <w:szCs w:val="24"/>
        </w:rPr>
      </w:pPr>
    </w:p>
    <w:p w14:paraId="2DE7ED5A" w14:textId="77777777" w:rsidR="00AC1064" w:rsidRPr="00AC1064" w:rsidRDefault="00AC1064" w:rsidP="00AC1064">
      <w:pPr>
        <w:rPr>
          <w:rFonts w:ascii="Times New Roman" w:hAnsi="Times New Roman" w:cs="Times New Roman"/>
          <w:sz w:val="24"/>
          <w:szCs w:val="24"/>
        </w:rPr>
      </w:pPr>
    </w:p>
    <w:p w14:paraId="358967DB" w14:textId="77777777" w:rsidR="00AC1064" w:rsidRPr="00AC1064" w:rsidRDefault="00AC1064" w:rsidP="00AC1064">
      <w:pPr>
        <w:rPr>
          <w:rFonts w:ascii="Times New Roman" w:hAnsi="Times New Roman" w:cs="Times New Roman"/>
          <w:sz w:val="24"/>
          <w:szCs w:val="24"/>
        </w:rPr>
      </w:pPr>
    </w:p>
    <w:p w14:paraId="736209B2" w14:textId="77777777" w:rsidR="00AC1064" w:rsidRPr="00AC1064" w:rsidRDefault="00AC1064" w:rsidP="00AC1064">
      <w:pPr>
        <w:rPr>
          <w:rFonts w:ascii="Times New Roman" w:hAnsi="Times New Roman" w:cs="Times New Roman"/>
          <w:sz w:val="24"/>
          <w:szCs w:val="24"/>
        </w:rPr>
      </w:pPr>
    </w:p>
    <w:p w14:paraId="131ADE9D" w14:textId="77777777" w:rsidR="00AC1064" w:rsidRPr="00AC1064" w:rsidRDefault="00AC1064" w:rsidP="00AC1064">
      <w:pPr>
        <w:rPr>
          <w:rFonts w:ascii="Times New Roman" w:hAnsi="Times New Roman" w:cs="Times New Roman"/>
          <w:sz w:val="24"/>
          <w:szCs w:val="24"/>
        </w:rPr>
      </w:pPr>
    </w:p>
    <w:p w14:paraId="08DAE4B6" w14:textId="77777777" w:rsidR="00AC1064" w:rsidRPr="00AC1064" w:rsidRDefault="00AC1064" w:rsidP="00AC1064">
      <w:pPr>
        <w:rPr>
          <w:rFonts w:ascii="Times New Roman" w:hAnsi="Times New Roman" w:cs="Times New Roman"/>
          <w:sz w:val="24"/>
          <w:szCs w:val="24"/>
        </w:rPr>
      </w:pPr>
    </w:p>
    <w:p w14:paraId="5084CC05" w14:textId="77777777" w:rsidR="00AC1064" w:rsidRPr="00AC1064" w:rsidRDefault="00AC1064" w:rsidP="00AC1064">
      <w:pPr>
        <w:rPr>
          <w:rFonts w:ascii="Times New Roman" w:hAnsi="Times New Roman" w:cs="Times New Roman"/>
          <w:sz w:val="24"/>
          <w:szCs w:val="24"/>
        </w:rPr>
      </w:pPr>
    </w:p>
    <w:p w14:paraId="1193B49C" w14:textId="77777777" w:rsidR="00AC1064" w:rsidRPr="00AC1064" w:rsidRDefault="00AC1064" w:rsidP="00AC1064">
      <w:pPr>
        <w:rPr>
          <w:rFonts w:ascii="Times New Roman" w:hAnsi="Times New Roman" w:cs="Times New Roman"/>
          <w:sz w:val="24"/>
          <w:szCs w:val="24"/>
        </w:rPr>
      </w:pPr>
    </w:p>
    <w:p w14:paraId="6A848183" w14:textId="77777777" w:rsidR="00AC1064" w:rsidRPr="00AC1064" w:rsidRDefault="00AC1064" w:rsidP="00AC1064">
      <w:pPr>
        <w:rPr>
          <w:rFonts w:ascii="Times New Roman" w:hAnsi="Times New Roman" w:cs="Times New Roman"/>
          <w:sz w:val="24"/>
          <w:szCs w:val="24"/>
        </w:rPr>
      </w:pPr>
    </w:p>
    <w:p w14:paraId="78696B4F" w14:textId="77777777" w:rsidR="00AC1064" w:rsidRPr="00AC1064" w:rsidRDefault="00AC1064" w:rsidP="00AC1064">
      <w:pPr>
        <w:rPr>
          <w:rFonts w:ascii="Times New Roman" w:hAnsi="Times New Roman" w:cs="Times New Roman"/>
          <w:sz w:val="24"/>
          <w:szCs w:val="24"/>
        </w:rPr>
      </w:pPr>
    </w:p>
    <w:p w14:paraId="7F46A50A" w14:textId="77777777" w:rsidR="00AC1064" w:rsidRPr="00AC1064" w:rsidRDefault="00AC1064" w:rsidP="00AC1064">
      <w:pPr>
        <w:rPr>
          <w:rFonts w:ascii="Times New Roman" w:hAnsi="Times New Roman" w:cs="Times New Roman"/>
          <w:sz w:val="24"/>
          <w:szCs w:val="24"/>
        </w:rPr>
      </w:pPr>
    </w:p>
    <w:p w14:paraId="54366DD6" w14:textId="77777777" w:rsidR="00AC1064" w:rsidRPr="00AC1064" w:rsidRDefault="00AC1064" w:rsidP="00AC1064">
      <w:pPr>
        <w:rPr>
          <w:rFonts w:ascii="Times New Roman" w:hAnsi="Times New Roman" w:cs="Times New Roman"/>
          <w:sz w:val="24"/>
          <w:szCs w:val="24"/>
        </w:rPr>
      </w:pPr>
    </w:p>
    <w:p w14:paraId="472098A9" w14:textId="77777777" w:rsidR="00AC1064" w:rsidRDefault="00AC1064" w:rsidP="00AC1064">
      <w:pPr>
        <w:tabs>
          <w:tab w:val="left" w:pos="3420"/>
        </w:tabs>
        <w:rPr>
          <w:rFonts w:ascii="Times New Roman" w:hAnsi="Times New Roman" w:cs="Times New Roman"/>
          <w:sz w:val="24"/>
          <w:szCs w:val="24"/>
        </w:rPr>
      </w:pPr>
      <w:r>
        <w:rPr>
          <w:rFonts w:ascii="Times New Roman" w:hAnsi="Times New Roman" w:cs="Times New Roman"/>
          <w:sz w:val="24"/>
          <w:szCs w:val="24"/>
        </w:rPr>
        <w:tab/>
      </w:r>
    </w:p>
    <w:p w14:paraId="488D7724" w14:textId="77777777" w:rsidR="00AC1064" w:rsidRDefault="00AC1064" w:rsidP="00AC1064">
      <w:pPr>
        <w:tabs>
          <w:tab w:val="left" w:pos="3420"/>
        </w:tabs>
        <w:rPr>
          <w:rFonts w:ascii="Times New Roman" w:hAnsi="Times New Roman" w:cs="Times New Roman"/>
          <w:sz w:val="24"/>
          <w:szCs w:val="24"/>
        </w:rPr>
      </w:pPr>
    </w:p>
    <w:p w14:paraId="7620818F" w14:textId="77777777" w:rsidR="00AC1064" w:rsidRDefault="00AC1064" w:rsidP="00AC1064">
      <w:pPr>
        <w:tabs>
          <w:tab w:val="left" w:pos="3420"/>
        </w:tabs>
        <w:rPr>
          <w:rFonts w:ascii="Times New Roman" w:hAnsi="Times New Roman" w:cs="Times New Roman"/>
          <w:sz w:val="24"/>
          <w:szCs w:val="24"/>
        </w:rPr>
      </w:pPr>
    </w:p>
    <w:p w14:paraId="581730DA" w14:textId="77777777" w:rsidR="00AC1064" w:rsidRDefault="00AC1064" w:rsidP="00AC1064">
      <w:pPr>
        <w:tabs>
          <w:tab w:val="left" w:pos="3420"/>
        </w:tabs>
        <w:rPr>
          <w:rFonts w:ascii="Times New Roman" w:hAnsi="Times New Roman" w:cs="Times New Roman"/>
          <w:sz w:val="24"/>
          <w:szCs w:val="24"/>
        </w:rPr>
      </w:pPr>
    </w:p>
    <w:p w14:paraId="0CB9F63D" w14:textId="77777777" w:rsidR="00AC1064" w:rsidRDefault="00AC1064" w:rsidP="00AC1064">
      <w:pPr>
        <w:tabs>
          <w:tab w:val="left" w:pos="3420"/>
        </w:tabs>
        <w:rPr>
          <w:rFonts w:ascii="Times New Roman" w:hAnsi="Times New Roman" w:cs="Times New Roman"/>
          <w:sz w:val="24"/>
          <w:szCs w:val="24"/>
        </w:rPr>
      </w:pPr>
    </w:p>
    <w:p w14:paraId="552829DF" w14:textId="77777777" w:rsidR="00AC1064" w:rsidRDefault="00AC1064" w:rsidP="00AC1064">
      <w:pPr>
        <w:tabs>
          <w:tab w:val="left" w:pos="3420"/>
        </w:tabs>
        <w:rPr>
          <w:rFonts w:ascii="Times New Roman" w:hAnsi="Times New Roman" w:cs="Times New Roman"/>
          <w:sz w:val="24"/>
          <w:szCs w:val="24"/>
        </w:rPr>
      </w:pPr>
    </w:p>
    <w:p w14:paraId="00DB3432" w14:textId="77777777" w:rsidR="00AC1064" w:rsidRDefault="00AC1064" w:rsidP="00AC1064">
      <w:pPr>
        <w:tabs>
          <w:tab w:val="left" w:pos="3420"/>
        </w:tabs>
        <w:rPr>
          <w:rFonts w:ascii="Times New Roman" w:hAnsi="Times New Roman" w:cs="Times New Roman"/>
          <w:sz w:val="24"/>
          <w:szCs w:val="24"/>
        </w:rPr>
      </w:pPr>
    </w:p>
    <w:p w14:paraId="746E1004" w14:textId="77777777" w:rsidR="00AC1064" w:rsidRDefault="00AC1064" w:rsidP="00AC1064">
      <w:pPr>
        <w:tabs>
          <w:tab w:val="left" w:pos="3420"/>
        </w:tabs>
        <w:rPr>
          <w:rFonts w:ascii="Times New Roman" w:hAnsi="Times New Roman" w:cs="Times New Roman"/>
          <w:sz w:val="24"/>
          <w:szCs w:val="24"/>
        </w:rPr>
      </w:pPr>
    </w:p>
    <w:p w14:paraId="3D696FF3" w14:textId="77777777" w:rsidR="00AC1064" w:rsidRDefault="00AC1064" w:rsidP="00AC1064">
      <w:pPr>
        <w:tabs>
          <w:tab w:val="left" w:pos="3420"/>
        </w:tabs>
        <w:rPr>
          <w:rFonts w:ascii="Times New Roman" w:hAnsi="Times New Roman" w:cs="Times New Roman"/>
          <w:sz w:val="24"/>
          <w:szCs w:val="24"/>
        </w:rPr>
      </w:pPr>
    </w:p>
    <w:p w14:paraId="10F8A475" w14:textId="77777777" w:rsidR="00AC1064" w:rsidRDefault="00AC1064" w:rsidP="00AC1064">
      <w:pPr>
        <w:tabs>
          <w:tab w:val="left" w:pos="3420"/>
        </w:tabs>
        <w:rPr>
          <w:rFonts w:ascii="Times New Roman" w:hAnsi="Times New Roman" w:cs="Times New Roman"/>
          <w:sz w:val="24"/>
          <w:szCs w:val="24"/>
        </w:rPr>
      </w:pPr>
    </w:p>
    <w:p w14:paraId="2DC9D48D" w14:textId="77777777" w:rsidR="00AC1064" w:rsidRDefault="00AC1064" w:rsidP="00AC1064">
      <w:pPr>
        <w:tabs>
          <w:tab w:val="left" w:pos="3420"/>
        </w:tabs>
        <w:rPr>
          <w:rFonts w:ascii="Times New Roman" w:hAnsi="Times New Roman" w:cs="Times New Roman"/>
          <w:sz w:val="24"/>
          <w:szCs w:val="24"/>
        </w:rPr>
      </w:pPr>
    </w:p>
    <w:p w14:paraId="32EBF9F8" w14:textId="77777777" w:rsidR="00471AC8" w:rsidRDefault="00471AC8" w:rsidP="00471AC8">
      <w:pPr>
        <w:rPr>
          <w:rFonts w:ascii="Times New Roman" w:hAnsi="Times New Roman" w:cs="Times New Roman"/>
          <w:sz w:val="24"/>
          <w:szCs w:val="24"/>
        </w:rPr>
      </w:pPr>
    </w:p>
    <w:p w14:paraId="21E16348" w14:textId="77777777" w:rsidR="00471AC8" w:rsidRDefault="00471AC8" w:rsidP="00471AC8">
      <w:pPr>
        <w:rPr>
          <w:rFonts w:ascii="Times New Roman" w:hAnsi="Times New Roman" w:cs="Times New Roman"/>
          <w:sz w:val="24"/>
          <w:szCs w:val="24"/>
        </w:rPr>
      </w:pPr>
      <w:r>
        <w:rPr>
          <w:noProof/>
        </w:rPr>
        <w:drawing>
          <wp:anchor distT="0" distB="0" distL="114300" distR="114300" simplePos="0" relativeHeight="251665408" behindDoc="1" locked="0" layoutInCell="1" allowOverlap="1" wp14:anchorId="553BDA16" wp14:editId="742A57E8">
            <wp:simplePos x="0" y="0"/>
            <wp:positionH relativeFrom="column">
              <wp:posOffset>-182880</wp:posOffset>
            </wp:positionH>
            <wp:positionV relativeFrom="paragraph">
              <wp:posOffset>170815</wp:posOffset>
            </wp:positionV>
            <wp:extent cx="6080760" cy="7703820"/>
            <wp:effectExtent l="0" t="0" r="2540" b="5080"/>
            <wp:wrapNone/>
            <wp:docPr id="3" name="Gambar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ambar 7"/>
                    <pic:cNvPicPr>
                      <a:picLocks/>
                    </pic:cNvPicPr>
                  </pic:nvPicPr>
                  <pic:blipFill>
                    <a:blip r:embed="rId11">
                      <a:extLst>
                        <a:ext uri="{28A0092B-C50C-407E-A947-70E740481C1C}">
                          <a14:useLocalDpi xmlns:a14="http://schemas.microsoft.com/office/drawing/2010/main" val="0"/>
                        </a:ext>
                      </a:extLst>
                    </a:blip>
                    <a:srcRect l="28719" t="1915" r="29802" b="36501"/>
                    <a:stretch>
                      <a:fillRect/>
                    </a:stretch>
                  </pic:blipFill>
                  <pic:spPr bwMode="auto">
                    <a:xfrm>
                      <a:off x="0" y="0"/>
                      <a:ext cx="6080760" cy="77038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AA7FDF" w14:textId="77777777" w:rsidR="00471AC8" w:rsidRDefault="00471AC8" w:rsidP="00471AC8">
      <w:pPr>
        <w:rPr>
          <w:rFonts w:ascii="Times New Roman" w:hAnsi="Times New Roman" w:cs="Times New Roman"/>
          <w:sz w:val="24"/>
          <w:szCs w:val="24"/>
        </w:rPr>
      </w:pPr>
    </w:p>
    <w:p w14:paraId="4DF86920" w14:textId="77777777" w:rsidR="00471AC8" w:rsidRPr="00471AC8" w:rsidRDefault="00471AC8" w:rsidP="00471AC8">
      <w:pPr>
        <w:rPr>
          <w:rFonts w:ascii="Times New Roman" w:hAnsi="Times New Roman" w:cs="Times New Roman"/>
          <w:sz w:val="24"/>
          <w:szCs w:val="24"/>
        </w:rPr>
      </w:pPr>
    </w:p>
    <w:p w14:paraId="4DE5C5AB" w14:textId="77777777" w:rsidR="00471AC8" w:rsidRPr="00471AC8" w:rsidRDefault="00471AC8" w:rsidP="00471AC8">
      <w:pPr>
        <w:rPr>
          <w:rFonts w:ascii="Times New Roman" w:hAnsi="Times New Roman" w:cs="Times New Roman"/>
          <w:sz w:val="24"/>
          <w:szCs w:val="24"/>
        </w:rPr>
      </w:pPr>
    </w:p>
    <w:p w14:paraId="02DD112F" w14:textId="77777777" w:rsidR="00471AC8" w:rsidRPr="00471AC8" w:rsidRDefault="00471AC8" w:rsidP="00471AC8">
      <w:pPr>
        <w:rPr>
          <w:rFonts w:ascii="Times New Roman" w:hAnsi="Times New Roman" w:cs="Times New Roman"/>
          <w:sz w:val="24"/>
          <w:szCs w:val="24"/>
        </w:rPr>
      </w:pPr>
    </w:p>
    <w:p w14:paraId="75E8E64D" w14:textId="77777777" w:rsidR="00471AC8" w:rsidRPr="00471AC8" w:rsidRDefault="00471AC8" w:rsidP="00471AC8">
      <w:pPr>
        <w:rPr>
          <w:rFonts w:ascii="Times New Roman" w:hAnsi="Times New Roman" w:cs="Times New Roman"/>
          <w:sz w:val="24"/>
          <w:szCs w:val="24"/>
        </w:rPr>
      </w:pPr>
    </w:p>
    <w:p w14:paraId="02D81AF4" w14:textId="77777777" w:rsidR="00471AC8" w:rsidRPr="00471AC8" w:rsidRDefault="00471AC8" w:rsidP="00471AC8">
      <w:pPr>
        <w:rPr>
          <w:rFonts w:ascii="Times New Roman" w:hAnsi="Times New Roman" w:cs="Times New Roman"/>
          <w:sz w:val="24"/>
          <w:szCs w:val="24"/>
        </w:rPr>
      </w:pPr>
    </w:p>
    <w:p w14:paraId="378EBA50" w14:textId="77777777" w:rsidR="00471AC8" w:rsidRPr="00471AC8" w:rsidRDefault="00471AC8" w:rsidP="00471AC8">
      <w:pPr>
        <w:rPr>
          <w:rFonts w:ascii="Times New Roman" w:hAnsi="Times New Roman" w:cs="Times New Roman"/>
          <w:sz w:val="24"/>
          <w:szCs w:val="24"/>
        </w:rPr>
      </w:pPr>
    </w:p>
    <w:p w14:paraId="798E6754" w14:textId="77777777" w:rsidR="00471AC8" w:rsidRPr="00471AC8" w:rsidRDefault="00471AC8" w:rsidP="00471AC8">
      <w:pPr>
        <w:rPr>
          <w:rFonts w:ascii="Times New Roman" w:hAnsi="Times New Roman" w:cs="Times New Roman"/>
          <w:sz w:val="24"/>
          <w:szCs w:val="24"/>
        </w:rPr>
      </w:pPr>
    </w:p>
    <w:p w14:paraId="671EF14E" w14:textId="77777777" w:rsidR="00471AC8" w:rsidRPr="00471AC8" w:rsidRDefault="00471AC8" w:rsidP="00471AC8">
      <w:pPr>
        <w:rPr>
          <w:rFonts w:ascii="Times New Roman" w:hAnsi="Times New Roman" w:cs="Times New Roman"/>
          <w:sz w:val="24"/>
          <w:szCs w:val="24"/>
        </w:rPr>
      </w:pPr>
    </w:p>
    <w:p w14:paraId="291C3DD7" w14:textId="77777777" w:rsidR="00471AC8" w:rsidRPr="00471AC8" w:rsidRDefault="00471AC8" w:rsidP="00471AC8">
      <w:pPr>
        <w:rPr>
          <w:rFonts w:ascii="Times New Roman" w:hAnsi="Times New Roman" w:cs="Times New Roman"/>
          <w:sz w:val="24"/>
          <w:szCs w:val="24"/>
        </w:rPr>
      </w:pPr>
    </w:p>
    <w:p w14:paraId="3B7D284A" w14:textId="77777777" w:rsidR="00471AC8" w:rsidRPr="00471AC8" w:rsidRDefault="00471AC8" w:rsidP="00471AC8">
      <w:pPr>
        <w:rPr>
          <w:rFonts w:ascii="Times New Roman" w:hAnsi="Times New Roman" w:cs="Times New Roman"/>
          <w:sz w:val="24"/>
          <w:szCs w:val="24"/>
        </w:rPr>
      </w:pPr>
    </w:p>
    <w:p w14:paraId="4B7F67CA" w14:textId="77777777" w:rsidR="00471AC8" w:rsidRPr="00471AC8" w:rsidRDefault="00471AC8" w:rsidP="00471AC8">
      <w:pPr>
        <w:rPr>
          <w:rFonts w:ascii="Times New Roman" w:hAnsi="Times New Roman" w:cs="Times New Roman"/>
          <w:sz w:val="24"/>
          <w:szCs w:val="24"/>
        </w:rPr>
      </w:pPr>
    </w:p>
    <w:p w14:paraId="71BD801B" w14:textId="77777777" w:rsidR="00471AC8" w:rsidRPr="00471AC8" w:rsidRDefault="00471AC8" w:rsidP="00471AC8">
      <w:pPr>
        <w:rPr>
          <w:rFonts w:ascii="Times New Roman" w:hAnsi="Times New Roman" w:cs="Times New Roman"/>
          <w:sz w:val="24"/>
          <w:szCs w:val="24"/>
        </w:rPr>
      </w:pPr>
    </w:p>
    <w:p w14:paraId="0DE86FD7" w14:textId="77777777" w:rsidR="00471AC8" w:rsidRPr="00471AC8" w:rsidRDefault="00471AC8" w:rsidP="00471AC8">
      <w:pPr>
        <w:rPr>
          <w:rFonts w:ascii="Times New Roman" w:hAnsi="Times New Roman" w:cs="Times New Roman"/>
          <w:sz w:val="24"/>
          <w:szCs w:val="24"/>
        </w:rPr>
      </w:pPr>
    </w:p>
    <w:p w14:paraId="29175177" w14:textId="77777777" w:rsidR="00471AC8" w:rsidRPr="00471AC8" w:rsidRDefault="00471AC8" w:rsidP="00471AC8">
      <w:pPr>
        <w:rPr>
          <w:rFonts w:ascii="Times New Roman" w:hAnsi="Times New Roman" w:cs="Times New Roman"/>
          <w:sz w:val="24"/>
          <w:szCs w:val="24"/>
        </w:rPr>
      </w:pPr>
    </w:p>
    <w:p w14:paraId="7E9D0B35" w14:textId="77777777" w:rsidR="00471AC8" w:rsidRPr="00471AC8" w:rsidRDefault="00471AC8" w:rsidP="00471AC8">
      <w:pPr>
        <w:rPr>
          <w:rFonts w:ascii="Times New Roman" w:hAnsi="Times New Roman" w:cs="Times New Roman"/>
          <w:sz w:val="24"/>
          <w:szCs w:val="24"/>
        </w:rPr>
      </w:pPr>
    </w:p>
    <w:p w14:paraId="69C3ED4F" w14:textId="77777777" w:rsidR="00471AC8" w:rsidRPr="00471AC8" w:rsidRDefault="00471AC8" w:rsidP="00471AC8">
      <w:pPr>
        <w:rPr>
          <w:rFonts w:ascii="Times New Roman" w:hAnsi="Times New Roman" w:cs="Times New Roman"/>
          <w:sz w:val="24"/>
          <w:szCs w:val="24"/>
        </w:rPr>
      </w:pPr>
    </w:p>
    <w:p w14:paraId="1C73CFAF" w14:textId="77777777" w:rsidR="00471AC8" w:rsidRPr="00471AC8" w:rsidRDefault="00471AC8" w:rsidP="00471AC8">
      <w:pPr>
        <w:rPr>
          <w:rFonts w:ascii="Times New Roman" w:hAnsi="Times New Roman" w:cs="Times New Roman"/>
          <w:sz w:val="24"/>
          <w:szCs w:val="24"/>
        </w:rPr>
      </w:pPr>
    </w:p>
    <w:p w14:paraId="21F33A34" w14:textId="77777777" w:rsidR="00471AC8" w:rsidRPr="00471AC8" w:rsidRDefault="00471AC8" w:rsidP="00471AC8">
      <w:pPr>
        <w:rPr>
          <w:rFonts w:ascii="Times New Roman" w:hAnsi="Times New Roman" w:cs="Times New Roman"/>
          <w:sz w:val="24"/>
          <w:szCs w:val="24"/>
        </w:rPr>
      </w:pPr>
    </w:p>
    <w:p w14:paraId="0B0C9743" w14:textId="77777777" w:rsidR="00471AC8" w:rsidRPr="00471AC8" w:rsidRDefault="00471AC8" w:rsidP="00471AC8">
      <w:pPr>
        <w:rPr>
          <w:rFonts w:ascii="Times New Roman" w:hAnsi="Times New Roman" w:cs="Times New Roman"/>
          <w:sz w:val="24"/>
          <w:szCs w:val="24"/>
        </w:rPr>
      </w:pPr>
    </w:p>
    <w:p w14:paraId="7D13ABEB" w14:textId="77777777" w:rsidR="00471AC8" w:rsidRPr="00471AC8" w:rsidRDefault="00471AC8" w:rsidP="00471AC8">
      <w:pPr>
        <w:rPr>
          <w:rFonts w:ascii="Times New Roman" w:hAnsi="Times New Roman" w:cs="Times New Roman"/>
          <w:sz w:val="24"/>
          <w:szCs w:val="24"/>
        </w:rPr>
      </w:pPr>
    </w:p>
    <w:p w14:paraId="76B75A9E" w14:textId="77777777" w:rsidR="00471AC8" w:rsidRPr="00471AC8" w:rsidRDefault="00471AC8" w:rsidP="00471AC8">
      <w:pPr>
        <w:rPr>
          <w:rFonts w:ascii="Times New Roman" w:hAnsi="Times New Roman" w:cs="Times New Roman"/>
          <w:sz w:val="24"/>
          <w:szCs w:val="24"/>
        </w:rPr>
      </w:pPr>
    </w:p>
    <w:p w14:paraId="731C502A" w14:textId="77777777" w:rsidR="00471AC8" w:rsidRPr="00471AC8" w:rsidRDefault="00471AC8" w:rsidP="00471AC8">
      <w:pPr>
        <w:rPr>
          <w:rFonts w:ascii="Times New Roman" w:hAnsi="Times New Roman" w:cs="Times New Roman"/>
          <w:sz w:val="24"/>
          <w:szCs w:val="24"/>
        </w:rPr>
      </w:pPr>
    </w:p>
    <w:p w14:paraId="203C4356" w14:textId="77777777" w:rsidR="00471AC8" w:rsidRPr="00471AC8" w:rsidRDefault="00471AC8" w:rsidP="00471AC8">
      <w:pPr>
        <w:rPr>
          <w:rFonts w:ascii="Times New Roman" w:hAnsi="Times New Roman" w:cs="Times New Roman"/>
          <w:sz w:val="24"/>
          <w:szCs w:val="24"/>
        </w:rPr>
      </w:pPr>
    </w:p>
    <w:p w14:paraId="42EFF942" w14:textId="77777777" w:rsidR="00471AC8" w:rsidRPr="00471AC8" w:rsidRDefault="00471AC8" w:rsidP="00471AC8">
      <w:pPr>
        <w:rPr>
          <w:rFonts w:ascii="Times New Roman" w:hAnsi="Times New Roman" w:cs="Times New Roman"/>
          <w:sz w:val="24"/>
          <w:szCs w:val="24"/>
        </w:rPr>
      </w:pPr>
    </w:p>
    <w:p w14:paraId="0B3A299A" w14:textId="77777777" w:rsidR="00471AC8" w:rsidRPr="00471AC8" w:rsidRDefault="00471AC8" w:rsidP="00471AC8">
      <w:pPr>
        <w:rPr>
          <w:rFonts w:ascii="Times New Roman" w:hAnsi="Times New Roman" w:cs="Times New Roman"/>
          <w:sz w:val="24"/>
          <w:szCs w:val="24"/>
        </w:rPr>
      </w:pPr>
    </w:p>
    <w:p w14:paraId="515ABD81" w14:textId="77777777" w:rsidR="00471AC8" w:rsidRPr="00471AC8" w:rsidRDefault="00471AC8" w:rsidP="00471AC8">
      <w:pPr>
        <w:rPr>
          <w:rFonts w:ascii="Times New Roman" w:hAnsi="Times New Roman" w:cs="Times New Roman"/>
          <w:sz w:val="24"/>
          <w:szCs w:val="24"/>
        </w:rPr>
      </w:pPr>
    </w:p>
    <w:p w14:paraId="2124DF6C" w14:textId="77777777" w:rsidR="00471AC8" w:rsidRPr="00471AC8" w:rsidRDefault="00471AC8" w:rsidP="00471AC8">
      <w:pPr>
        <w:rPr>
          <w:rFonts w:ascii="Times New Roman" w:hAnsi="Times New Roman" w:cs="Times New Roman"/>
          <w:sz w:val="24"/>
          <w:szCs w:val="24"/>
        </w:rPr>
      </w:pPr>
    </w:p>
    <w:p w14:paraId="1E9BF8BF" w14:textId="77777777" w:rsidR="00471AC8" w:rsidRPr="00471AC8" w:rsidRDefault="00471AC8" w:rsidP="00471AC8">
      <w:pPr>
        <w:rPr>
          <w:rFonts w:ascii="Times New Roman" w:hAnsi="Times New Roman" w:cs="Times New Roman"/>
          <w:sz w:val="24"/>
          <w:szCs w:val="24"/>
        </w:rPr>
      </w:pPr>
    </w:p>
    <w:p w14:paraId="60A267F0" w14:textId="77777777" w:rsidR="00471AC8" w:rsidRPr="00471AC8" w:rsidRDefault="00471AC8" w:rsidP="00471AC8">
      <w:pPr>
        <w:rPr>
          <w:rFonts w:ascii="Times New Roman" w:hAnsi="Times New Roman" w:cs="Times New Roman"/>
          <w:sz w:val="24"/>
          <w:szCs w:val="24"/>
        </w:rPr>
      </w:pPr>
    </w:p>
    <w:p w14:paraId="517A5700" w14:textId="77777777" w:rsidR="00471AC8" w:rsidRPr="00471AC8" w:rsidRDefault="00471AC8" w:rsidP="00471AC8">
      <w:pPr>
        <w:rPr>
          <w:rFonts w:ascii="Times New Roman" w:hAnsi="Times New Roman" w:cs="Times New Roman"/>
          <w:sz w:val="24"/>
          <w:szCs w:val="24"/>
        </w:rPr>
      </w:pPr>
    </w:p>
    <w:p w14:paraId="5D687BA8" w14:textId="77777777" w:rsidR="00471AC8" w:rsidRPr="00471AC8" w:rsidRDefault="00471AC8" w:rsidP="00471AC8">
      <w:pPr>
        <w:rPr>
          <w:rFonts w:ascii="Times New Roman" w:hAnsi="Times New Roman" w:cs="Times New Roman"/>
          <w:sz w:val="24"/>
          <w:szCs w:val="24"/>
        </w:rPr>
      </w:pPr>
    </w:p>
    <w:p w14:paraId="0C5CC203" w14:textId="77777777" w:rsidR="00471AC8" w:rsidRPr="00471AC8" w:rsidRDefault="00471AC8" w:rsidP="00471AC8">
      <w:pPr>
        <w:rPr>
          <w:rFonts w:ascii="Times New Roman" w:hAnsi="Times New Roman" w:cs="Times New Roman"/>
          <w:sz w:val="24"/>
          <w:szCs w:val="24"/>
        </w:rPr>
      </w:pPr>
    </w:p>
    <w:p w14:paraId="5D8BA8BB" w14:textId="77777777" w:rsidR="00471AC8" w:rsidRPr="00471AC8" w:rsidRDefault="00471AC8" w:rsidP="00471AC8">
      <w:pPr>
        <w:rPr>
          <w:rFonts w:ascii="Times New Roman" w:hAnsi="Times New Roman" w:cs="Times New Roman"/>
          <w:sz w:val="24"/>
          <w:szCs w:val="24"/>
        </w:rPr>
      </w:pPr>
    </w:p>
    <w:p w14:paraId="51D4FE40" w14:textId="77777777" w:rsidR="00471AC8" w:rsidRPr="00471AC8" w:rsidRDefault="00471AC8" w:rsidP="00471AC8">
      <w:pPr>
        <w:rPr>
          <w:rFonts w:ascii="Times New Roman" w:hAnsi="Times New Roman" w:cs="Times New Roman"/>
          <w:sz w:val="24"/>
          <w:szCs w:val="24"/>
        </w:rPr>
      </w:pPr>
    </w:p>
    <w:p w14:paraId="732AC1CD" w14:textId="77777777" w:rsidR="00471AC8" w:rsidRPr="00471AC8" w:rsidRDefault="00471AC8" w:rsidP="00471AC8">
      <w:pPr>
        <w:rPr>
          <w:rFonts w:ascii="Times New Roman" w:hAnsi="Times New Roman" w:cs="Times New Roman"/>
          <w:sz w:val="24"/>
          <w:szCs w:val="24"/>
        </w:rPr>
      </w:pPr>
    </w:p>
    <w:p w14:paraId="4A59CC89" w14:textId="77777777" w:rsidR="00471AC8" w:rsidRPr="00471AC8" w:rsidRDefault="00471AC8" w:rsidP="00471AC8">
      <w:pPr>
        <w:rPr>
          <w:rFonts w:ascii="Times New Roman" w:hAnsi="Times New Roman" w:cs="Times New Roman"/>
          <w:sz w:val="24"/>
          <w:szCs w:val="24"/>
        </w:rPr>
      </w:pPr>
    </w:p>
    <w:p w14:paraId="72086F5F" w14:textId="77777777" w:rsidR="00471AC8" w:rsidRPr="00471AC8" w:rsidRDefault="00471AC8" w:rsidP="00471AC8">
      <w:pPr>
        <w:rPr>
          <w:rFonts w:ascii="Times New Roman" w:hAnsi="Times New Roman" w:cs="Times New Roman"/>
          <w:sz w:val="24"/>
          <w:szCs w:val="24"/>
        </w:rPr>
      </w:pPr>
    </w:p>
    <w:p w14:paraId="48A573EA" w14:textId="77777777" w:rsidR="00471AC8" w:rsidRPr="00471AC8" w:rsidRDefault="00471AC8" w:rsidP="00471AC8">
      <w:pPr>
        <w:rPr>
          <w:rFonts w:ascii="Times New Roman" w:hAnsi="Times New Roman" w:cs="Times New Roman"/>
          <w:sz w:val="24"/>
          <w:szCs w:val="24"/>
        </w:rPr>
      </w:pPr>
    </w:p>
    <w:p w14:paraId="0E5CC123" w14:textId="77777777" w:rsidR="00471AC8" w:rsidRPr="00471AC8" w:rsidRDefault="00471AC8" w:rsidP="00471AC8">
      <w:pPr>
        <w:rPr>
          <w:rFonts w:ascii="Times New Roman" w:hAnsi="Times New Roman" w:cs="Times New Roman"/>
          <w:sz w:val="24"/>
          <w:szCs w:val="24"/>
        </w:rPr>
      </w:pPr>
    </w:p>
    <w:p w14:paraId="176A0920" w14:textId="77777777" w:rsidR="00471AC8" w:rsidRPr="00471AC8" w:rsidRDefault="00471AC8" w:rsidP="00471AC8">
      <w:pPr>
        <w:rPr>
          <w:rFonts w:ascii="Times New Roman" w:hAnsi="Times New Roman" w:cs="Times New Roman"/>
          <w:sz w:val="24"/>
          <w:szCs w:val="24"/>
        </w:rPr>
      </w:pPr>
    </w:p>
    <w:p w14:paraId="59ECC6F2" w14:textId="77777777" w:rsidR="00471AC8" w:rsidRPr="00471AC8" w:rsidRDefault="00471AC8" w:rsidP="00471AC8">
      <w:pPr>
        <w:rPr>
          <w:rFonts w:ascii="Times New Roman" w:hAnsi="Times New Roman" w:cs="Times New Roman"/>
          <w:sz w:val="24"/>
          <w:szCs w:val="24"/>
        </w:rPr>
      </w:pPr>
    </w:p>
    <w:p w14:paraId="6B992633" w14:textId="77777777" w:rsidR="00471AC8" w:rsidRPr="00471AC8" w:rsidRDefault="00471AC8" w:rsidP="00471AC8">
      <w:pPr>
        <w:rPr>
          <w:rFonts w:ascii="Times New Roman" w:hAnsi="Times New Roman" w:cs="Times New Roman"/>
          <w:sz w:val="24"/>
          <w:szCs w:val="24"/>
        </w:rPr>
      </w:pPr>
    </w:p>
    <w:p w14:paraId="6D5B6F21" w14:textId="77777777" w:rsidR="00471AC8" w:rsidRPr="00471AC8" w:rsidRDefault="00471AC8" w:rsidP="00471AC8">
      <w:pPr>
        <w:rPr>
          <w:rFonts w:ascii="Times New Roman" w:hAnsi="Times New Roman" w:cs="Times New Roman"/>
          <w:sz w:val="24"/>
          <w:szCs w:val="24"/>
        </w:rPr>
      </w:pPr>
    </w:p>
    <w:p w14:paraId="67C347E3" w14:textId="77777777" w:rsidR="00471AC8" w:rsidRDefault="00471AC8" w:rsidP="00471AC8">
      <w:pPr>
        <w:rPr>
          <w:rFonts w:ascii="Times New Roman" w:hAnsi="Times New Roman" w:cs="Times New Roman"/>
          <w:sz w:val="24"/>
          <w:szCs w:val="24"/>
        </w:rPr>
      </w:pPr>
    </w:p>
    <w:p w14:paraId="49A9B5E4" w14:textId="77777777" w:rsidR="00E76A2D" w:rsidRDefault="00E76A2D" w:rsidP="00471AC8">
      <w:pPr>
        <w:jc w:val="center"/>
        <w:rPr>
          <w:rFonts w:ascii="Times New Roman" w:hAnsi="Times New Roman" w:cs="Times New Roman"/>
          <w:sz w:val="24"/>
          <w:szCs w:val="24"/>
        </w:rPr>
      </w:pPr>
    </w:p>
    <w:p w14:paraId="0EB3D149" w14:textId="77777777" w:rsidR="00471AC8" w:rsidRDefault="00471AC8" w:rsidP="00471AC8">
      <w:pPr>
        <w:jc w:val="center"/>
        <w:rPr>
          <w:rFonts w:ascii="Times New Roman" w:hAnsi="Times New Roman" w:cs="Times New Roman"/>
          <w:sz w:val="24"/>
          <w:szCs w:val="24"/>
        </w:rPr>
      </w:pPr>
      <w:r>
        <w:rPr>
          <w:rFonts w:ascii="Times New Roman" w:hAnsi="Times New Roman" w:cs="Times New Roman"/>
          <w:sz w:val="24"/>
          <w:szCs w:val="24"/>
        </w:rPr>
        <w:t>Lampiran 6</w:t>
      </w:r>
    </w:p>
    <w:p w14:paraId="23708EC0" w14:textId="77777777" w:rsidR="00471AC8" w:rsidRDefault="00FD7588" w:rsidP="00471AC8">
      <w:pPr>
        <w:jc w:val="center"/>
        <w:rPr>
          <w:rFonts w:ascii="Times New Roman" w:hAnsi="Times New Roman" w:cs="Times New Roman"/>
          <w:sz w:val="24"/>
          <w:szCs w:val="24"/>
        </w:rPr>
      </w:pPr>
      <w:r>
        <w:rPr>
          <w:rFonts w:ascii="Times New Roman" w:hAnsi="Times New Roman" w:cs="Times New Roman"/>
          <w:sz w:val="24"/>
          <w:szCs w:val="24"/>
        </w:rPr>
        <w:t>Simulasi Perhitungan Fee Sharing</w:t>
      </w:r>
    </w:p>
    <w:p w14:paraId="30211C31" w14:textId="77777777" w:rsidR="00FD7588" w:rsidRDefault="00FD7588" w:rsidP="00471AC8">
      <w:pPr>
        <w:jc w:val="center"/>
        <w:rPr>
          <w:rFonts w:ascii="Times New Roman" w:hAnsi="Times New Roman" w:cs="Times New Roman"/>
          <w:sz w:val="24"/>
          <w:szCs w:val="24"/>
        </w:rPr>
      </w:pPr>
    </w:p>
    <w:p w14:paraId="01433F5F" w14:textId="77777777" w:rsidR="00FD7588" w:rsidRDefault="00FD7588" w:rsidP="00FD7588">
      <w:pPr>
        <w:jc w:val="both"/>
      </w:pPr>
      <w:r>
        <w:t>Diketahui :</w:t>
      </w:r>
    </w:p>
    <w:p w14:paraId="0BE2E280" w14:textId="77777777" w:rsidR="00FD7588" w:rsidRDefault="00FD7588" w:rsidP="00FD7588">
      <w:pPr>
        <w:pStyle w:val="ListParagraph"/>
        <w:widowControl/>
        <w:numPr>
          <w:ilvl w:val="0"/>
          <w:numId w:val="21"/>
        </w:numPr>
        <w:autoSpaceDE/>
        <w:autoSpaceDN/>
        <w:contextualSpacing/>
        <w:jc w:val="both"/>
      </w:pPr>
      <w:r>
        <w:t xml:space="preserve">Total </w:t>
      </w:r>
      <w:r w:rsidR="006B362F">
        <w:t>2.000</w:t>
      </w:r>
      <w:r>
        <w:t xml:space="preserve"> pengiriman di bulan maret</w:t>
      </w:r>
    </w:p>
    <w:p w14:paraId="1A180AD1" w14:textId="77777777" w:rsidR="00FD7588" w:rsidRDefault="00FD7588" w:rsidP="00FD7588">
      <w:pPr>
        <w:pStyle w:val="ListParagraph"/>
        <w:widowControl/>
        <w:numPr>
          <w:ilvl w:val="0"/>
          <w:numId w:val="21"/>
        </w:numPr>
        <w:autoSpaceDE/>
        <w:autoSpaceDN/>
        <w:contextualSpacing/>
        <w:jc w:val="both"/>
      </w:pPr>
      <w:r>
        <w:t xml:space="preserve">Harga Rp </w:t>
      </w:r>
      <w:r w:rsidR="00616CF0">
        <w:t>15</w:t>
      </w:r>
      <w:r>
        <w:t>.000/pengiriman</w:t>
      </w:r>
    </w:p>
    <w:p w14:paraId="2763A964" w14:textId="77777777" w:rsidR="00616CF0" w:rsidRDefault="00616CF0" w:rsidP="00FD7588">
      <w:pPr>
        <w:pStyle w:val="ListParagraph"/>
        <w:widowControl/>
        <w:numPr>
          <w:ilvl w:val="0"/>
          <w:numId w:val="21"/>
        </w:numPr>
        <w:autoSpaceDE/>
        <w:autoSpaceDN/>
        <w:contextualSpacing/>
        <w:jc w:val="both"/>
      </w:pPr>
      <w:r>
        <w:t>Subsidi dari RS sebanyak 750 pengiriman (apabila ada)</w:t>
      </w:r>
    </w:p>
    <w:p w14:paraId="356618AA" w14:textId="77777777" w:rsidR="00FD7588" w:rsidRDefault="00FD7588" w:rsidP="00FD7588">
      <w:pPr>
        <w:pStyle w:val="ListParagraph"/>
        <w:widowControl/>
        <w:numPr>
          <w:ilvl w:val="0"/>
          <w:numId w:val="21"/>
        </w:numPr>
        <w:autoSpaceDE/>
        <w:autoSpaceDN/>
        <w:contextualSpacing/>
        <w:jc w:val="both"/>
      </w:pPr>
      <w:r>
        <w:t>Sharing fee 5%</w:t>
      </w:r>
    </w:p>
    <w:p w14:paraId="28CCFDD9" w14:textId="77777777" w:rsidR="00FD7588" w:rsidRDefault="00FD7588" w:rsidP="00FD7588">
      <w:pPr>
        <w:pStyle w:val="ListParagraph"/>
        <w:widowControl/>
        <w:numPr>
          <w:ilvl w:val="0"/>
          <w:numId w:val="21"/>
        </w:numPr>
        <w:autoSpaceDE/>
        <w:autoSpaceDN/>
        <w:contextualSpacing/>
        <w:jc w:val="both"/>
      </w:pPr>
      <w:r>
        <w:t>PPh final 1%</w:t>
      </w:r>
    </w:p>
    <w:p w14:paraId="5B3345F2" w14:textId="77777777" w:rsidR="00FD7588" w:rsidRDefault="00FD7588" w:rsidP="00FD7588">
      <w:pPr>
        <w:pStyle w:val="ListParagraph"/>
        <w:widowControl/>
        <w:numPr>
          <w:ilvl w:val="0"/>
          <w:numId w:val="21"/>
        </w:numPr>
        <w:autoSpaceDE/>
        <w:autoSpaceDN/>
        <w:contextualSpacing/>
        <w:jc w:val="both"/>
      </w:pPr>
      <w:r>
        <w:t>PPn 1,1%</w:t>
      </w:r>
    </w:p>
    <w:p w14:paraId="590F4621" w14:textId="77777777" w:rsidR="00FD7588" w:rsidRDefault="00FD7588" w:rsidP="00FD7588">
      <w:pPr>
        <w:jc w:val="both"/>
      </w:pPr>
    </w:p>
    <w:p w14:paraId="3A024B70" w14:textId="77777777" w:rsidR="00FD7588" w:rsidRDefault="00FD7588" w:rsidP="00FD7588">
      <w:pPr>
        <w:jc w:val="both"/>
      </w:pPr>
      <w:r>
        <w:t>Perhitungan :</w:t>
      </w:r>
    </w:p>
    <w:p w14:paraId="0514CD4D" w14:textId="77777777" w:rsidR="00FD7588" w:rsidRDefault="00FD7588" w:rsidP="00FD7588">
      <w:pPr>
        <w:jc w:val="both"/>
      </w:pPr>
    </w:p>
    <w:p w14:paraId="0A14ACA3" w14:textId="77777777" w:rsidR="00FD7588" w:rsidRPr="00077166" w:rsidRDefault="00FD7588" w:rsidP="00FD7588">
      <w:pPr>
        <w:jc w:val="both"/>
        <w:rPr>
          <w:b/>
          <w:bCs/>
        </w:rPr>
      </w:pPr>
      <w:r w:rsidRPr="00077166">
        <w:rPr>
          <w:b/>
          <w:bCs/>
        </w:rPr>
        <w:t>Total pengiriman X harga /pengiriman = total pendapatan</w:t>
      </w:r>
    </w:p>
    <w:p w14:paraId="562F9C64" w14:textId="77777777" w:rsidR="00FD7588" w:rsidRDefault="00616CF0" w:rsidP="00FD7588">
      <w:pPr>
        <w:jc w:val="both"/>
      </w:pPr>
      <w:r>
        <w:t>1.250</w:t>
      </w:r>
      <w:r w:rsidR="00FD7588">
        <w:t xml:space="preserve"> pengiriman X Rp </w:t>
      </w:r>
      <w:r>
        <w:t>1</w:t>
      </w:r>
      <w:r w:rsidR="006B362F">
        <w:t>5</w:t>
      </w:r>
      <w:r w:rsidR="00FD7588">
        <w:t xml:space="preserve">.000 = Rp </w:t>
      </w:r>
      <w:r>
        <w:t>18</w:t>
      </w:r>
      <w:r w:rsidR="00FD7588">
        <w:t>.</w:t>
      </w:r>
      <w:r>
        <w:t>75</w:t>
      </w:r>
      <w:r w:rsidR="00FD7588">
        <w:t>0.000,-</w:t>
      </w:r>
    </w:p>
    <w:p w14:paraId="7B8F847D" w14:textId="77777777" w:rsidR="00616CF0" w:rsidRDefault="00616CF0" w:rsidP="00FD7588">
      <w:pPr>
        <w:jc w:val="both"/>
      </w:pPr>
    </w:p>
    <w:p w14:paraId="4BDA9949" w14:textId="77777777" w:rsidR="00FD7588" w:rsidRPr="00077166" w:rsidRDefault="00FD7588" w:rsidP="00FD7588">
      <w:pPr>
        <w:jc w:val="both"/>
      </w:pPr>
      <w:r w:rsidRPr="00077166">
        <w:t>Pengurang</w:t>
      </w:r>
    </w:p>
    <w:p w14:paraId="1C375253" w14:textId="77777777" w:rsidR="00FD7588" w:rsidRPr="00077166" w:rsidRDefault="00FD7588" w:rsidP="00FD7588">
      <w:pPr>
        <w:jc w:val="both"/>
        <w:rPr>
          <w:b/>
          <w:bCs/>
        </w:rPr>
      </w:pPr>
      <w:r w:rsidRPr="00077166">
        <w:rPr>
          <w:b/>
          <w:bCs/>
        </w:rPr>
        <w:t>PPh final</w:t>
      </w:r>
      <w:r w:rsidRPr="00077166">
        <w:rPr>
          <w:b/>
          <w:bCs/>
        </w:rPr>
        <w:tab/>
        <w:t xml:space="preserve">= </w:t>
      </w:r>
      <w:r>
        <w:rPr>
          <w:b/>
          <w:bCs/>
        </w:rPr>
        <w:t>T</w:t>
      </w:r>
      <w:r w:rsidRPr="00077166">
        <w:rPr>
          <w:b/>
          <w:bCs/>
        </w:rPr>
        <w:t>otal pendapatan X tarif</w:t>
      </w:r>
    </w:p>
    <w:p w14:paraId="115DF499" w14:textId="77777777" w:rsidR="00FD7588" w:rsidRDefault="00FD7588" w:rsidP="00FD7588">
      <w:pPr>
        <w:jc w:val="both"/>
      </w:pPr>
      <w:r>
        <w:tab/>
      </w:r>
      <w:r>
        <w:tab/>
        <w:t xml:space="preserve">   Rp </w:t>
      </w:r>
      <w:r w:rsidR="00616CF0">
        <w:t>18</w:t>
      </w:r>
      <w:r>
        <w:t>.</w:t>
      </w:r>
      <w:r w:rsidR="00616CF0">
        <w:t>75</w:t>
      </w:r>
      <w:r>
        <w:t xml:space="preserve">0.000 X 1%  = Rp </w:t>
      </w:r>
      <w:r w:rsidR="00616CF0">
        <w:t>187</w:t>
      </w:r>
      <w:r>
        <w:t>.</w:t>
      </w:r>
      <w:r w:rsidR="00616CF0">
        <w:t>5</w:t>
      </w:r>
      <w:r>
        <w:t xml:space="preserve">00,- </w:t>
      </w:r>
    </w:p>
    <w:p w14:paraId="5C7D5F22" w14:textId="77777777" w:rsidR="00FD7588" w:rsidRPr="00077166" w:rsidRDefault="00FD7588" w:rsidP="00FD7588">
      <w:pPr>
        <w:jc w:val="both"/>
        <w:rPr>
          <w:b/>
          <w:bCs/>
        </w:rPr>
      </w:pPr>
      <w:r w:rsidRPr="00077166">
        <w:rPr>
          <w:b/>
          <w:bCs/>
        </w:rPr>
        <w:t>PPn</w:t>
      </w:r>
      <w:r w:rsidRPr="00077166">
        <w:rPr>
          <w:b/>
          <w:bCs/>
        </w:rPr>
        <w:tab/>
      </w:r>
      <w:r w:rsidRPr="00077166">
        <w:rPr>
          <w:b/>
          <w:bCs/>
        </w:rPr>
        <w:tab/>
        <w:t>= Total pendapatan X tarif</w:t>
      </w:r>
    </w:p>
    <w:p w14:paraId="50B7751D" w14:textId="77777777" w:rsidR="00FD7588" w:rsidRDefault="00FD7588" w:rsidP="00FD7588">
      <w:pPr>
        <w:jc w:val="both"/>
      </w:pPr>
      <w:r>
        <w:tab/>
      </w:r>
      <w:r>
        <w:tab/>
        <w:t xml:space="preserve">   Rp </w:t>
      </w:r>
      <w:r w:rsidR="00616CF0">
        <w:t>18.750</w:t>
      </w:r>
      <w:r>
        <w:t xml:space="preserve">.000 X 1,1% = </w:t>
      </w:r>
      <w:r w:rsidR="00616CF0">
        <w:t>206.25</w:t>
      </w:r>
      <w:r>
        <w:t>0,-</w:t>
      </w:r>
    </w:p>
    <w:p w14:paraId="2914CA9B" w14:textId="77777777" w:rsidR="00FD7588" w:rsidRDefault="00FD7588" w:rsidP="00FD7588">
      <w:pPr>
        <w:jc w:val="both"/>
      </w:pPr>
    </w:p>
    <w:p w14:paraId="1DAD5375" w14:textId="77777777" w:rsidR="00FD7588" w:rsidRDefault="00FD7588" w:rsidP="00FD7588">
      <w:pPr>
        <w:jc w:val="both"/>
      </w:pPr>
      <w:r>
        <w:tab/>
        <w:t>PPh</w:t>
      </w:r>
      <w:r>
        <w:tab/>
      </w:r>
      <w:r>
        <w:tab/>
      </w:r>
      <w:r>
        <w:tab/>
        <w:t xml:space="preserve">Rp      </w:t>
      </w:r>
      <w:r w:rsidR="00616CF0">
        <w:t>187</w:t>
      </w:r>
      <w:r>
        <w:t>.</w:t>
      </w:r>
      <w:r w:rsidR="00616CF0">
        <w:t>5</w:t>
      </w:r>
      <w:r>
        <w:t>00,-</w:t>
      </w:r>
    </w:p>
    <w:p w14:paraId="1D677D5B" w14:textId="77777777" w:rsidR="00FD7588" w:rsidRDefault="00FD7588" w:rsidP="00FD7588">
      <w:pPr>
        <w:jc w:val="both"/>
        <w:rPr>
          <w:b/>
          <w:bCs/>
        </w:rPr>
      </w:pPr>
      <w:r>
        <w:tab/>
        <w:t>PPn</w:t>
      </w:r>
      <w:r>
        <w:tab/>
      </w:r>
      <w:r>
        <w:tab/>
      </w:r>
      <w:r>
        <w:tab/>
        <w:t xml:space="preserve">Rp      </w:t>
      </w:r>
      <w:r w:rsidR="00616CF0">
        <w:t>206</w:t>
      </w:r>
      <w:r>
        <w:t>.</w:t>
      </w:r>
      <w:r w:rsidR="00616CF0">
        <w:t>25</w:t>
      </w:r>
      <w:r>
        <w:t xml:space="preserve">0,-     </w:t>
      </w:r>
      <w:r>
        <w:rPr>
          <w:b/>
          <w:bCs/>
          <w:noProof/>
        </w:rPr>
        <mc:AlternateContent>
          <mc:Choice Requires="wps">
            <w:drawing>
              <wp:anchor distT="0" distB="0" distL="114300" distR="114300" simplePos="0" relativeHeight="251667456" behindDoc="0" locked="0" layoutInCell="1" allowOverlap="1" wp14:anchorId="177B4EED" wp14:editId="708FA672">
                <wp:simplePos x="0" y="0"/>
                <wp:positionH relativeFrom="column">
                  <wp:posOffset>1781092</wp:posOffset>
                </wp:positionH>
                <wp:positionV relativeFrom="paragraph">
                  <wp:posOffset>14191</wp:posOffset>
                </wp:positionV>
                <wp:extent cx="1049572" cy="0"/>
                <wp:effectExtent l="0" t="0" r="17780" b="12700"/>
                <wp:wrapNone/>
                <wp:docPr id="7" name="Konektor Lurus 7"/>
                <wp:cNvGraphicFramePr/>
                <a:graphic xmlns:a="http://schemas.openxmlformats.org/drawingml/2006/main">
                  <a:graphicData uri="http://schemas.microsoft.com/office/word/2010/wordprocessingShape">
                    <wps:wsp>
                      <wps:cNvCnPr/>
                      <wps:spPr>
                        <a:xfrm>
                          <a:off x="0" y="0"/>
                          <a:ext cx="104957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66AAAAF2" id="Konektor Lurus 7"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40.25pt,1.1pt" to="222.9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" strokecolor="#5b9bd5 [3204]" strokeweight=".5pt">
                <v:stroke joinstyle="miter"/>
              </v:line>
            </w:pict>
          </mc:Fallback>
        </mc:AlternateContent>
      </w:r>
    </w:p>
    <w:p w14:paraId="2640DB56" w14:textId="77777777" w:rsidR="00FD7588" w:rsidRDefault="00616CF0" w:rsidP="00FD7588">
      <w:pPr>
        <w:jc w:val="both"/>
      </w:pPr>
      <w:r>
        <w:rPr>
          <w:b/>
          <w:bCs/>
        </w:rPr>
        <w:tab/>
      </w:r>
      <w:r w:rsidRPr="00616CF0">
        <w:t>Beban Perpajakan</w:t>
      </w:r>
      <w:r w:rsidRPr="00616CF0">
        <w:tab/>
        <w:t xml:space="preserve">Rp     </w:t>
      </w:r>
      <w:r>
        <w:t xml:space="preserve"> 393</w:t>
      </w:r>
      <w:r w:rsidRPr="00616CF0">
        <w:t>.</w:t>
      </w:r>
      <w:r>
        <w:t>75</w:t>
      </w:r>
      <w:r w:rsidRPr="00616CF0">
        <w:t>0,-</w:t>
      </w:r>
    </w:p>
    <w:p w14:paraId="212B2C77" w14:textId="77777777" w:rsidR="00616CF0" w:rsidRPr="00616CF0" w:rsidRDefault="00616CF0" w:rsidP="00FD7588">
      <w:pPr>
        <w:jc w:val="both"/>
      </w:pPr>
    </w:p>
    <w:p w14:paraId="105589E1" w14:textId="77777777" w:rsidR="00FD7588" w:rsidRDefault="00FD7588" w:rsidP="00FD7588">
      <w:pPr>
        <w:jc w:val="both"/>
      </w:pPr>
      <w:r>
        <w:t>Jadi</w:t>
      </w:r>
      <w:r w:rsidR="00616CF0">
        <w:t xml:space="preserve"> perhitungan</w:t>
      </w:r>
      <w:r>
        <w:t xml:space="preserve"> sharing fee yang BEETU berikan kepada pihak RS sebesar</w:t>
      </w:r>
      <w:r w:rsidR="00616CF0">
        <w:t xml:space="preserve"> :</w:t>
      </w:r>
    </w:p>
    <w:p w14:paraId="3C973C81" w14:textId="77777777" w:rsidR="00616CF0" w:rsidRDefault="00616CF0" w:rsidP="00616CF0">
      <w:pPr>
        <w:rPr>
          <w:b/>
          <w:bCs/>
        </w:rPr>
      </w:pPr>
      <w:r>
        <w:rPr>
          <w:b/>
          <w:bCs/>
        </w:rPr>
        <w:br/>
        <w:t>(Total transaksi diluar subsidi x harga pengiriman x sharing fee ) – Beban Perpajakan</w:t>
      </w:r>
    </w:p>
    <w:p w14:paraId="10F8EA72" w14:textId="77777777" w:rsidR="00FD7588" w:rsidRDefault="00616CF0" w:rsidP="00616CF0">
      <w:pPr>
        <w:ind w:left="720" w:firstLine="720"/>
        <w:rPr>
          <w:b/>
          <w:bCs/>
        </w:rPr>
      </w:pPr>
      <w:r>
        <w:rPr>
          <w:b/>
          <w:bCs/>
        </w:rPr>
        <w:t>(1.250 x 15.000 x 5%) – 393.750</w:t>
      </w:r>
    </w:p>
    <w:p w14:paraId="3846D921" w14:textId="77777777" w:rsidR="00616CF0" w:rsidRDefault="00616CF0" w:rsidP="00616CF0">
      <w:pPr>
        <w:ind w:left="720" w:firstLine="720"/>
        <w:rPr>
          <w:b/>
          <w:bCs/>
        </w:rPr>
      </w:pPr>
      <w:r>
        <w:rPr>
          <w:b/>
          <w:bCs/>
        </w:rPr>
        <w:t>937.500 – 393.750</w:t>
      </w:r>
    </w:p>
    <w:p w14:paraId="110485EE" w14:textId="77777777" w:rsidR="00616CF0" w:rsidRPr="00471AC8" w:rsidRDefault="00616CF0" w:rsidP="00616CF0">
      <w:pPr>
        <w:ind w:left="720" w:firstLine="720"/>
        <w:rPr>
          <w:rFonts w:ascii="Times New Roman" w:hAnsi="Times New Roman" w:cs="Times New Roman"/>
          <w:sz w:val="24"/>
          <w:szCs w:val="24"/>
        </w:rPr>
      </w:pPr>
      <w:r>
        <w:rPr>
          <w:b/>
          <w:bCs/>
        </w:rPr>
        <w:t>Rp 543.750,-</w:t>
      </w:r>
    </w:p>
    <w:sectPr w:rsidR="00616CF0" w:rsidRPr="00471AC8" w:rsidSect="009956C4">
      <w:headerReference w:type="default" r:id="rId12"/>
      <w:footerReference w:type="default" r:id="rId13"/>
      <w:pgSz w:w="11906" w:h="16838"/>
      <w:pgMar w:top="550" w:right="1440" w:bottom="1440" w:left="1440" w:header="14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8A8CBF" w14:textId="77777777" w:rsidR="005966C7" w:rsidRDefault="005966C7">
      <w:r>
        <w:separator/>
      </w:r>
    </w:p>
  </w:endnote>
  <w:endnote w:type="continuationSeparator" w:id="0">
    <w:p w14:paraId="6573F5E7" w14:textId="77777777" w:rsidR="005966C7" w:rsidRDefault="005966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C32FEA" w14:textId="77777777" w:rsidR="007841EB" w:rsidRDefault="00935844">
    <w:pPr>
      <w:pStyle w:val="Footer"/>
      <w:tabs>
        <w:tab w:val="clear" w:pos="4513"/>
        <w:tab w:val="clear" w:pos="9026"/>
        <w:tab w:val="left" w:pos="8164"/>
      </w:tabs>
      <w:rPr>
        <w:sz w:val="16"/>
        <w:szCs w:val="16"/>
      </w:rPr>
    </w:pPr>
    <w:r>
      <w:tab/>
    </w:r>
  </w:p>
  <w:tbl>
    <w:tblPr>
      <w:tblW w:w="2616" w:type="dxa"/>
      <w:tblInd w:w="73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8"/>
      <w:gridCol w:w="1308"/>
    </w:tblGrid>
    <w:tr w:rsidR="007841EB" w14:paraId="45030460" w14:textId="77777777">
      <w:trPr>
        <w:trHeight w:val="123"/>
      </w:trPr>
      <w:tc>
        <w:tcPr>
          <w:tcW w:w="1308" w:type="dxa"/>
          <w:shd w:val="clear" w:color="auto" w:fill="auto"/>
        </w:tcPr>
        <w:p w14:paraId="251215C0" w14:textId="77777777" w:rsidR="007841EB" w:rsidRDefault="00935844">
          <w:pPr>
            <w:pStyle w:val="Footer"/>
            <w:tabs>
              <w:tab w:val="clear" w:pos="4513"/>
              <w:tab w:val="clear" w:pos="9026"/>
              <w:tab w:val="left" w:pos="8164"/>
            </w:tabs>
            <w:rPr>
              <w:rFonts w:cs="Arial"/>
              <w:sz w:val="16"/>
              <w:szCs w:val="16"/>
              <w:lang w:eastAsia="en-US"/>
            </w:rPr>
          </w:pPr>
          <w:r>
            <w:rPr>
              <w:rFonts w:cs="Arial"/>
              <w:sz w:val="16"/>
              <w:szCs w:val="16"/>
              <w:lang w:eastAsia="en-US"/>
            </w:rPr>
            <w:t>Pihak Pertama</w:t>
          </w:r>
        </w:p>
      </w:tc>
      <w:tc>
        <w:tcPr>
          <w:tcW w:w="1308" w:type="dxa"/>
          <w:shd w:val="clear" w:color="auto" w:fill="auto"/>
        </w:tcPr>
        <w:p w14:paraId="41D93640" w14:textId="77777777" w:rsidR="007841EB" w:rsidRDefault="00935844">
          <w:pPr>
            <w:pStyle w:val="Footer"/>
            <w:tabs>
              <w:tab w:val="clear" w:pos="4513"/>
              <w:tab w:val="clear" w:pos="9026"/>
              <w:tab w:val="left" w:pos="8164"/>
            </w:tabs>
            <w:rPr>
              <w:rFonts w:cs="Arial"/>
              <w:sz w:val="16"/>
              <w:szCs w:val="16"/>
              <w:lang w:eastAsia="en-US"/>
            </w:rPr>
          </w:pPr>
          <w:r>
            <w:rPr>
              <w:rFonts w:cs="Arial"/>
              <w:sz w:val="16"/>
              <w:szCs w:val="16"/>
              <w:lang w:eastAsia="en-US"/>
            </w:rPr>
            <w:t>Pihak kedua</w:t>
          </w:r>
        </w:p>
      </w:tc>
    </w:tr>
    <w:tr w:rsidR="007841EB" w14:paraId="3F5AB20E" w14:textId="77777777">
      <w:trPr>
        <w:trHeight w:val="315"/>
      </w:trPr>
      <w:tc>
        <w:tcPr>
          <w:tcW w:w="1308" w:type="dxa"/>
          <w:shd w:val="clear" w:color="auto" w:fill="auto"/>
        </w:tcPr>
        <w:p w14:paraId="1FCBA986" w14:textId="77777777" w:rsidR="007841EB" w:rsidRDefault="007841EB">
          <w:pPr>
            <w:pStyle w:val="Footer"/>
            <w:tabs>
              <w:tab w:val="clear" w:pos="4513"/>
              <w:tab w:val="clear" w:pos="9026"/>
              <w:tab w:val="left" w:pos="8164"/>
            </w:tabs>
            <w:rPr>
              <w:rFonts w:cs="Arial"/>
              <w:sz w:val="22"/>
              <w:szCs w:val="22"/>
              <w:lang w:eastAsia="en-US"/>
            </w:rPr>
          </w:pPr>
        </w:p>
      </w:tc>
      <w:tc>
        <w:tcPr>
          <w:tcW w:w="1308" w:type="dxa"/>
          <w:shd w:val="clear" w:color="auto" w:fill="auto"/>
        </w:tcPr>
        <w:p w14:paraId="63333A91" w14:textId="77777777" w:rsidR="007841EB" w:rsidRDefault="007841EB">
          <w:pPr>
            <w:pStyle w:val="Footer"/>
            <w:tabs>
              <w:tab w:val="clear" w:pos="4513"/>
              <w:tab w:val="clear" w:pos="9026"/>
              <w:tab w:val="left" w:pos="8164"/>
            </w:tabs>
            <w:rPr>
              <w:rFonts w:cs="Arial"/>
              <w:sz w:val="22"/>
              <w:szCs w:val="22"/>
              <w:lang w:eastAsia="en-US"/>
            </w:rPr>
          </w:pPr>
        </w:p>
      </w:tc>
    </w:tr>
  </w:tbl>
  <w:p w14:paraId="156D93B6" w14:textId="77777777" w:rsidR="007841EB" w:rsidRDefault="007841EB">
    <w:pPr>
      <w:pStyle w:val="Footer"/>
      <w:tabs>
        <w:tab w:val="clear" w:pos="4513"/>
        <w:tab w:val="clear" w:pos="9026"/>
        <w:tab w:val="left" w:pos="8164"/>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BB909A" w14:textId="77777777" w:rsidR="005966C7" w:rsidRDefault="005966C7">
      <w:r>
        <w:separator/>
      </w:r>
    </w:p>
  </w:footnote>
  <w:footnote w:type="continuationSeparator" w:id="0">
    <w:p w14:paraId="0C704B6A" w14:textId="77777777" w:rsidR="005966C7" w:rsidRDefault="005966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B4AE44" w14:textId="77777777" w:rsidR="009956C4" w:rsidRDefault="009956C4" w:rsidP="009956C4">
    <w:pPr>
      <w:spacing w:line="251" w:lineRule="exact"/>
      <w:ind w:left="3398"/>
      <w:jc w:val="right"/>
      <w:rPr>
        <w:b/>
        <w:sz w:val="15"/>
        <w:szCs w:val="15"/>
      </w:rPr>
    </w:pPr>
    <w:r w:rsidRPr="009956C4">
      <w:rPr>
        <w:noProof/>
        <w:sz w:val="15"/>
        <w:szCs w:val="15"/>
      </w:rPr>
      <w:drawing>
        <wp:anchor distT="0" distB="0" distL="0" distR="0" simplePos="0" relativeHeight="251659264" behindDoc="0" locked="0" layoutInCell="1" allowOverlap="1" wp14:anchorId="4196EB4A" wp14:editId="55CD4CCC">
          <wp:simplePos x="0" y="0"/>
          <wp:positionH relativeFrom="page">
            <wp:posOffset>702310</wp:posOffset>
          </wp:positionH>
          <wp:positionV relativeFrom="paragraph">
            <wp:posOffset>24765</wp:posOffset>
          </wp:positionV>
          <wp:extent cx="683941" cy="507882"/>
          <wp:effectExtent l="0" t="0" r="1905" b="635"/>
          <wp:wrapThrough wrapText="bothSides">
            <wp:wrapPolygon edited="0">
              <wp:start x="0" y="0"/>
              <wp:lineTo x="0" y="21086"/>
              <wp:lineTo x="21259" y="21086"/>
              <wp:lineTo x="21259" y="0"/>
              <wp:lineTo x="0" y="0"/>
            </wp:wrapPolygon>
          </wp:wrapThrough>
          <wp:docPr id="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683941" cy="507882"/>
                  </a:xfrm>
                  <a:prstGeom prst="rect">
                    <a:avLst/>
                  </a:prstGeom>
                </pic:spPr>
              </pic:pic>
            </a:graphicData>
          </a:graphic>
          <wp14:sizeRelH relativeFrom="margin">
            <wp14:pctWidth>0</wp14:pctWidth>
          </wp14:sizeRelH>
          <wp14:sizeRelV relativeFrom="margin">
            <wp14:pctHeight>0</wp14:pctHeight>
          </wp14:sizeRelV>
        </wp:anchor>
      </w:drawing>
    </w:r>
    <w:r w:rsidRPr="009956C4">
      <w:rPr>
        <w:sz w:val="15"/>
        <w:szCs w:val="15"/>
      </w:rPr>
      <w:tab/>
    </w:r>
    <w:r w:rsidRPr="009956C4">
      <w:rPr>
        <w:b/>
        <w:sz w:val="15"/>
        <w:szCs w:val="15"/>
      </w:rPr>
      <w:t>JL</w:t>
    </w:r>
    <w:r w:rsidRPr="009956C4">
      <w:rPr>
        <w:b/>
        <w:spacing w:val="-3"/>
        <w:sz w:val="15"/>
        <w:szCs w:val="15"/>
      </w:rPr>
      <w:t xml:space="preserve"> </w:t>
    </w:r>
    <w:r w:rsidRPr="009956C4">
      <w:rPr>
        <w:b/>
        <w:sz w:val="15"/>
        <w:szCs w:val="15"/>
      </w:rPr>
      <w:t>Gunung</w:t>
    </w:r>
    <w:r w:rsidRPr="009956C4">
      <w:rPr>
        <w:b/>
        <w:spacing w:val="-3"/>
        <w:sz w:val="15"/>
        <w:szCs w:val="15"/>
      </w:rPr>
      <w:t xml:space="preserve"> </w:t>
    </w:r>
    <w:r w:rsidRPr="009956C4">
      <w:rPr>
        <w:b/>
        <w:sz w:val="15"/>
        <w:szCs w:val="15"/>
      </w:rPr>
      <w:t>Anyar</w:t>
    </w:r>
    <w:r w:rsidRPr="009956C4">
      <w:rPr>
        <w:b/>
        <w:spacing w:val="-2"/>
        <w:sz w:val="15"/>
        <w:szCs w:val="15"/>
      </w:rPr>
      <w:t xml:space="preserve"> </w:t>
    </w:r>
    <w:r w:rsidRPr="009956C4">
      <w:rPr>
        <w:b/>
        <w:sz w:val="15"/>
        <w:szCs w:val="15"/>
      </w:rPr>
      <w:t>Harapan</w:t>
    </w:r>
    <w:r w:rsidRPr="009956C4">
      <w:rPr>
        <w:b/>
        <w:spacing w:val="-3"/>
        <w:sz w:val="15"/>
        <w:szCs w:val="15"/>
      </w:rPr>
      <w:t xml:space="preserve"> </w:t>
    </w:r>
    <w:r w:rsidRPr="009956C4">
      <w:rPr>
        <w:b/>
        <w:sz w:val="15"/>
        <w:szCs w:val="15"/>
      </w:rPr>
      <w:t>Blok</w:t>
    </w:r>
    <w:r w:rsidRPr="009956C4">
      <w:rPr>
        <w:b/>
        <w:spacing w:val="-2"/>
        <w:sz w:val="15"/>
        <w:szCs w:val="15"/>
      </w:rPr>
      <w:t xml:space="preserve"> </w:t>
    </w:r>
    <w:r w:rsidRPr="009956C4">
      <w:rPr>
        <w:b/>
        <w:sz w:val="15"/>
        <w:szCs w:val="15"/>
      </w:rPr>
      <w:t>Z</w:t>
    </w:r>
    <w:r>
      <w:rPr>
        <w:b/>
        <w:sz w:val="15"/>
        <w:szCs w:val="15"/>
      </w:rPr>
      <w:t>D</w:t>
    </w:r>
    <w:r w:rsidRPr="009956C4">
      <w:rPr>
        <w:b/>
        <w:spacing w:val="-3"/>
        <w:sz w:val="15"/>
        <w:szCs w:val="15"/>
      </w:rPr>
      <w:t xml:space="preserve"> </w:t>
    </w:r>
    <w:r w:rsidRPr="009956C4">
      <w:rPr>
        <w:b/>
        <w:sz w:val="15"/>
        <w:szCs w:val="15"/>
      </w:rPr>
      <w:t xml:space="preserve">No.31 </w:t>
    </w:r>
  </w:p>
  <w:p w14:paraId="2F8E56F2" w14:textId="77777777" w:rsidR="009956C4" w:rsidRDefault="009956C4" w:rsidP="009956C4">
    <w:pPr>
      <w:spacing w:line="251" w:lineRule="exact"/>
      <w:ind w:left="3398"/>
      <w:jc w:val="right"/>
      <w:rPr>
        <w:b/>
        <w:sz w:val="15"/>
        <w:szCs w:val="15"/>
      </w:rPr>
    </w:pPr>
    <w:r>
      <w:rPr>
        <w:b/>
        <w:sz w:val="15"/>
        <w:szCs w:val="15"/>
      </w:rPr>
      <w:t>Surabaya – Jawa Timur</w:t>
    </w:r>
  </w:p>
  <w:p w14:paraId="02AA5FA7" w14:textId="77777777" w:rsidR="009956C4" w:rsidRPr="008A1FF8" w:rsidRDefault="005966C7" w:rsidP="009956C4">
    <w:pPr>
      <w:spacing w:line="251" w:lineRule="exact"/>
      <w:ind w:left="3398"/>
      <w:jc w:val="right"/>
      <w:rPr>
        <w:b/>
        <w:color w:val="000000" w:themeColor="text1"/>
        <w:sz w:val="15"/>
        <w:szCs w:val="15"/>
      </w:rPr>
    </w:pPr>
    <w:hyperlink r:id="rId2" w:history="1">
      <w:r w:rsidR="008A1FF8" w:rsidRPr="002C745D">
        <w:rPr>
          <w:rStyle w:val="Hyperlink"/>
          <w:b/>
          <w:sz w:val="15"/>
          <w:szCs w:val="15"/>
        </w:rPr>
        <w:t>delapanberuangmadu@gmail.com</w:t>
      </w:r>
    </w:hyperlink>
    <w:r w:rsidR="009956C4" w:rsidRPr="008A1FF8">
      <w:rPr>
        <w:b/>
        <w:color w:val="000000" w:themeColor="text1"/>
        <w:sz w:val="15"/>
        <w:szCs w:val="15"/>
      </w:rPr>
      <w:t xml:space="preserve">; official@beetu.id </w:t>
    </w:r>
  </w:p>
  <w:p w14:paraId="5D24460F" w14:textId="77777777" w:rsidR="009956C4" w:rsidRDefault="008A1FF8" w:rsidP="009956C4">
    <w:pPr>
      <w:pStyle w:val="Header"/>
      <w:tabs>
        <w:tab w:val="clear" w:pos="4513"/>
        <w:tab w:val="clear" w:pos="9026"/>
        <w:tab w:val="right" w:pos="8467"/>
      </w:tabs>
      <w:jc w:val="right"/>
    </w:pPr>
    <w:r>
      <w:rPr>
        <w:noProof/>
      </w:rPr>
      <mc:AlternateContent>
        <mc:Choice Requires="wps">
          <w:drawing>
            <wp:anchor distT="0" distB="0" distL="114300" distR="114300" simplePos="0" relativeHeight="251660288" behindDoc="0" locked="0" layoutInCell="1" allowOverlap="1" wp14:anchorId="400822EC" wp14:editId="13309865">
              <wp:simplePos x="0" y="0"/>
              <wp:positionH relativeFrom="column">
                <wp:posOffset>-180976</wp:posOffset>
              </wp:positionH>
              <wp:positionV relativeFrom="paragraph">
                <wp:posOffset>80645</wp:posOffset>
              </wp:positionV>
              <wp:extent cx="5972175" cy="0"/>
              <wp:effectExtent l="0" t="0" r="9525" b="12700"/>
              <wp:wrapNone/>
              <wp:docPr id="5" name="Konektor Lurus 5"/>
              <wp:cNvGraphicFramePr/>
              <a:graphic xmlns:a="http://schemas.openxmlformats.org/drawingml/2006/main">
                <a:graphicData uri="http://schemas.microsoft.com/office/word/2010/wordprocessingShape">
                  <wps:wsp>
                    <wps:cNvCnPr/>
                    <wps:spPr>
                      <a:xfrm>
                        <a:off x="0" y="0"/>
                        <a:ext cx="5972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xmlns:oel="http://schemas.microsoft.com/office/2019/extlst">
          <w:pict>
            <v:line w14:anchorId="4DF14F82" id="Konektor Lurus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4.25pt,6.35pt" to="456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" strokecolor="black [3200]"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decimal"/>
      <w:lvlText w:val="%1."/>
      <w:lvlJc w:val="left"/>
      <w:pPr>
        <w:ind w:left="920" w:hanging="360"/>
      </w:pPr>
    </w:lvl>
    <w:lvl w:ilvl="1">
      <w:start w:val="1"/>
      <w:numFmt w:val="lowerLetter"/>
      <w:lvlText w:val="%2."/>
      <w:lvlJc w:val="left"/>
      <w:pPr>
        <w:ind w:left="1640" w:hanging="360"/>
      </w:pPr>
    </w:lvl>
    <w:lvl w:ilvl="2">
      <w:start w:val="1"/>
      <w:numFmt w:val="lowerRoman"/>
      <w:lvlText w:val="%3."/>
      <w:lvlJc w:val="right"/>
      <w:pPr>
        <w:ind w:left="2360" w:hanging="180"/>
      </w:pPr>
    </w:lvl>
    <w:lvl w:ilvl="3">
      <w:start w:val="1"/>
      <w:numFmt w:val="decimal"/>
      <w:lvlText w:val="%4."/>
      <w:lvlJc w:val="left"/>
      <w:pPr>
        <w:ind w:left="3080" w:hanging="360"/>
      </w:pPr>
    </w:lvl>
    <w:lvl w:ilvl="4">
      <w:start w:val="1"/>
      <w:numFmt w:val="lowerLetter"/>
      <w:lvlText w:val="%5."/>
      <w:lvlJc w:val="left"/>
      <w:pPr>
        <w:ind w:left="3800" w:hanging="360"/>
      </w:pPr>
    </w:lvl>
    <w:lvl w:ilvl="5">
      <w:start w:val="1"/>
      <w:numFmt w:val="lowerRoman"/>
      <w:lvlText w:val="%6."/>
      <w:lvlJc w:val="right"/>
      <w:pPr>
        <w:ind w:left="4520" w:hanging="180"/>
      </w:pPr>
    </w:lvl>
    <w:lvl w:ilvl="6">
      <w:start w:val="1"/>
      <w:numFmt w:val="decimal"/>
      <w:lvlText w:val="%7."/>
      <w:lvlJc w:val="left"/>
      <w:pPr>
        <w:ind w:left="5240" w:hanging="360"/>
      </w:pPr>
    </w:lvl>
    <w:lvl w:ilvl="7">
      <w:start w:val="1"/>
      <w:numFmt w:val="lowerLetter"/>
      <w:lvlText w:val="%8."/>
      <w:lvlJc w:val="left"/>
      <w:pPr>
        <w:ind w:left="5960" w:hanging="360"/>
      </w:pPr>
    </w:lvl>
    <w:lvl w:ilvl="8">
      <w:start w:val="1"/>
      <w:numFmt w:val="lowerRoman"/>
      <w:lvlText w:val="%9."/>
      <w:lvlJc w:val="right"/>
      <w:pPr>
        <w:ind w:left="6680" w:hanging="180"/>
      </w:pPr>
    </w:lvl>
  </w:abstractNum>
  <w:abstractNum w:abstractNumId="1" w15:restartNumberingAfterBreak="0">
    <w:nsid w:val="00000002"/>
    <w:multiLevelType w:val="multilevel"/>
    <w:tmpl w:val="00000002"/>
    <w:lvl w:ilvl="0">
      <w:start w:val="1"/>
      <w:numFmt w:val="decimal"/>
      <w:lvlText w:val="%1."/>
      <w:lvlJc w:val="left"/>
      <w:pPr>
        <w:ind w:left="919" w:hanging="360"/>
      </w:pPr>
      <w:rPr>
        <w:rFonts w:ascii="Times New Roman" w:hAnsi="Times New Roman" w:cs="Times New Roman" w:hint="default"/>
        <w:spacing w:val="-1"/>
        <w:w w:val="99"/>
        <w:sz w:val="24"/>
        <w:szCs w:val="24"/>
        <w:lang w:eastAsia="en-US" w:bidi="ar-SA"/>
      </w:rPr>
    </w:lvl>
    <w:lvl w:ilvl="1">
      <w:start w:val="1"/>
      <w:numFmt w:val="bullet"/>
      <w:lvlText w:val="•"/>
      <w:lvlJc w:val="left"/>
      <w:pPr>
        <w:ind w:left="1827" w:hanging="360"/>
      </w:pPr>
      <w:rPr>
        <w:rFonts w:hint="default"/>
        <w:lang w:eastAsia="en-US" w:bidi="ar-SA"/>
      </w:rPr>
    </w:lvl>
    <w:lvl w:ilvl="2">
      <w:start w:val="1"/>
      <w:numFmt w:val="bullet"/>
      <w:lvlText w:val="•"/>
      <w:lvlJc w:val="left"/>
      <w:pPr>
        <w:ind w:left="2735" w:hanging="360"/>
      </w:pPr>
      <w:rPr>
        <w:rFonts w:hint="default"/>
        <w:lang w:eastAsia="en-US" w:bidi="ar-SA"/>
      </w:rPr>
    </w:lvl>
    <w:lvl w:ilvl="3">
      <w:start w:val="1"/>
      <w:numFmt w:val="bullet"/>
      <w:lvlText w:val="•"/>
      <w:lvlJc w:val="left"/>
      <w:pPr>
        <w:ind w:left="3642" w:hanging="360"/>
      </w:pPr>
      <w:rPr>
        <w:rFonts w:hint="default"/>
        <w:lang w:eastAsia="en-US" w:bidi="ar-SA"/>
      </w:rPr>
    </w:lvl>
    <w:lvl w:ilvl="4">
      <w:start w:val="1"/>
      <w:numFmt w:val="bullet"/>
      <w:lvlText w:val="•"/>
      <w:lvlJc w:val="left"/>
      <w:pPr>
        <w:ind w:left="4550" w:hanging="360"/>
      </w:pPr>
      <w:rPr>
        <w:rFonts w:hint="default"/>
        <w:lang w:eastAsia="en-US" w:bidi="ar-SA"/>
      </w:rPr>
    </w:lvl>
    <w:lvl w:ilvl="5">
      <w:start w:val="1"/>
      <w:numFmt w:val="bullet"/>
      <w:lvlText w:val="•"/>
      <w:lvlJc w:val="left"/>
      <w:pPr>
        <w:ind w:left="5458" w:hanging="360"/>
      </w:pPr>
      <w:rPr>
        <w:rFonts w:hint="default"/>
        <w:lang w:eastAsia="en-US" w:bidi="ar-SA"/>
      </w:rPr>
    </w:lvl>
    <w:lvl w:ilvl="6">
      <w:start w:val="1"/>
      <w:numFmt w:val="bullet"/>
      <w:lvlText w:val="•"/>
      <w:lvlJc w:val="left"/>
      <w:pPr>
        <w:ind w:left="6365" w:hanging="360"/>
      </w:pPr>
      <w:rPr>
        <w:rFonts w:hint="default"/>
        <w:lang w:eastAsia="en-US" w:bidi="ar-SA"/>
      </w:rPr>
    </w:lvl>
    <w:lvl w:ilvl="7">
      <w:start w:val="1"/>
      <w:numFmt w:val="bullet"/>
      <w:lvlText w:val="•"/>
      <w:lvlJc w:val="left"/>
      <w:pPr>
        <w:ind w:left="7273" w:hanging="360"/>
      </w:pPr>
      <w:rPr>
        <w:rFonts w:hint="default"/>
        <w:lang w:eastAsia="en-US" w:bidi="ar-SA"/>
      </w:rPr>
    </w:lvl>
    <w:lvl w:ilvl="8">
      <w:start w:val="1"/>
      <w:numFmt w:val="bullet"/>
      <w:lvlText w:val="•"/>
      <w:lvlJc w:val="left"/>
      <w:pPr>
        <w:ind w:left="8180" w:hanging="360"/>
      </w:pPr>
      <w:rPr>
        <w:rFonts w:hint="default"/>
        <w:lang w:eastAsia="en-US" w:bidi="ar-SA"/>
      </w:rPr>
    </w:lvl>
  </w:abstractNum>
  <w:abstractNum w:abstractNumId="2" w15:restartNumberingAfterBreak="0">
    <w:nsid w:val="00000003"/>
    <w:multiLevelType w:val="multilevel"/>
    <w:tmpl w:val="00000003"/>
    <w:lvl w:ilvl="0">
      <w:start w:val="1"/>
      <w:numFmt w:val="decimal"/>
      <w:lvlText w:val="%1."/>
      <w:lvlJc w:val="left"/>
      <w:pPr>
        <w:ind w:left="920" w:hanging="360"/>
      </w:pPr>
      <w:rPr>
        <w:rFonts w:ascii="Arial" w:eastAsia="Arial" w:hAnsi="Arial" w:cs="Arial" w:hint="default"/>
        <w:spacing w:val="-1"/>
        <w:w w:val="99"/>
        <w:sz w:val="20"/>
        <w:szCs w:val="20"/>
        <w:lang w:eastAsia="en-US" w:bidi="ar-SA"/>
      </w:rPr>
    </w:lvl>
    <w:lvl w:ilvl="1">
      <w:start w:val="1"/>
      <w:numFmt w:val="lowerLetter"/>
      <w:lvlText w:val="%2."/>
      <w:lvlJc w:val="left"/>
      <w:pPr>
        <w:ind w:left="1640" w:hanging="360"/>
      </w:pPr>
      <w:rPr>
        <w:rFonts w:ascii="Arial" w:eastAsia="Arial" w:hAnsi="Arial" w:cs="Arial" w:hint="default"/>
        <w:spacing w:val="-1"/>
        <w:w w:val="99"/>
        <w:sz w:val="20"/>
        <w:szCs w:val="20"/>
        <w:lang w:eastAsia="en-US" w:bidi="ar-SA"/>
      </w:rPr>
    </w:lvl>
    <w:lvl w:ilvl="2">
      <w:start w:val="1"/>
      <w:numFmt w:val="bullet"/>
      <w:lvlText w:val="•"/>
      <w:lvlJc w:val="left"/>
      <w:pPr>
        <w:ind w:left="2577" w:hanging="360"/>
      </w:pPr>
      <w:rPr>
        <w:rFonts w:hint="default"/>
        <w:lang w:eastAsia="en-US" w:bidi="ar-SA"/>
      </w:rPr>
    </w:lvl>
    <w:lvl w:ilvl="3">
      <w:start w:val="1"/>
      <w:numFmt w:val="bullet"/>
      <w:lvlText w:val="•"/>
      <w:lvlJc w:val="left"/>
      <w:pPr>
        <w:ind w:left="3515" w:hanging="360"/>
      </w:pPr>
      <w:rPr>
        <w:rFonts w:hint="default"/>
        <w:lang w:eastAsia="en-US" w:bidi="ar-SA"/>
      </w:rPr>
    </w:lvl>
    <w:lvl w:ilvl="4">
      <w:start w:val="1"/>
      <w:numFmt w:val="bullet"/>
      <w:lvlText w:val="•"/>
      <w:lvlJc w:val="left"/>
      <w:pPr>
        <w:ind w:left="4453" w:hanging="360"/>
      </w:pPr>
      <w:rPr>
        <w:rFonts w:hint="default"/>
        <w:lang w:eastAsia="en-US" w:bidi="ar-SA"/>
      </w:rPr>
    </w:lvl>
    <w:lvl w:ilvl="5">
      <w:start w:val="1"/>
      <w:numFmt w:val="bullet"/>
      <w:lvlText w:val="•"/>
      <w:lvlJc w:val="left"/>
      <w:pPr>
        <w:ind w:left="5391" w:hanging="360"/>
      </w:pPr>
      <w:rPr>
        <w:rFonts w:hint="default"/>
        <w:lang w:eastAsia="en-US" w:bidi="ar-SA"/>
      </w:rPr>
    </w:lvl>
    <w:lvl w:ilvl="6">
      <w:start w:val="1"/>
      <w:numFmt w:val="bullet"/>
      <w:lvlText w:val="•"/>
      <w:lvlJc w:val="left"/>
      <w:pPr>
        <w:ind w:left="6329" w:hanging="360"/>
      </w:pPr>
      <w:rPr>
        <w:rFonts w:hint="default"/>
        <w:lang w:eastAsia="en-US" w:bidi="ar-SA"/>
      </w:rPr>
    </w:lvl>
    <w:lvl w:ilvl="7">
      <w:start w:val="1"/>
      <w:numFmt w:val="bullet"/>
      <w:lvlText w:val="•"/>
      <w:lvlJc w:val="left"/>
      <w:pPr>
        <w:ind w:left="7267" w:hanging="360"/>
      </w:pPr>
      <w:rPr>
        <w:rFonts w:hint="default"/>
        <w:lang w:eastAsia="en-US" w:bidi="ar-SA"/>
      </w:rPr>
    </w:lvl>
    <w:lvl w:ilvl="8">
      <w:start w:val="1"/>
      <w:numFmt w:val="bullet"/>
      <w:lvlText w:val="•"/>
      <w:lvlJc w:val="left"/>
      <w:pPr>
        <w:ind w:left="8205" w:hanging="360"/>
      </w:pPr>
      <w:rPr>
        <w:rFonts w:hint="default"/>
        <w:lang w:eastAsia="en-US" w:bidi="ar-SA"/>
      </w:rPr>
    </w:lvl>
  </w:abstractNum>
  <w:abstractNum w:abstractNumId="3" w15:restartNumberingAfterBreak="0">
    <w:nsid w:val="00000004"/>
    <w:multiLevelType w:val="multilevel"/>
    <w:tmpl w:val="00000004"/>
    <w:lvl w:ilvl="0">
      <w:start w:val="1"/>
      <w:numFmt w:val="decimal"/>
      <w:lvlText w:val="%1."/>
      <w:lvlJc w:val="left"/>
      <w:pPr>
        <w:ind w:left="920" w:hanging="360"/>
      </w:pPr>
      <w:rPr>
        <w:rFonts w:ascii="Arial" w:eastAsia="Arial" w:hAnsi="Arial" w:cs="Arial" w:hint="default"/>
        <w:spacing w:val="-1"/>
        <w:w w:val="99"/>
        <w:sz w:val="20"/>
        <w:szCs w:val="20"/>
        <w:lang w:eastAsia="en-US" w:bidi="ar-SA"/>
      </w:rPr>
    </w:lvl>
    <w:lvl w:ilvl="1">
      <w:start w:val="1"/>
      <w:numFmt w:val="bullet"/>
      <w:lvlText w:val="•"/>
      <w:lvlJc w:val="left"/>
      <w:pPr>
        <w:ind w:left="1836" w:hanging="360"/>
      </w:pPr>
      <w:rPr>
        <w:rFonts w:hint="default"/>
        <w:lang w:eastAsia="en-US" w:bidi="ar-SA"/>
      </w:rPr>
    </w:lvl>
    <w:lvl w:ilvl="2">
      <w:start w:val="1"/>
      <w:numFmt w:val="bullet"/>
      <w:lvlText w:val="•"/>
      <w:lvlJc w:val="left"/>
      <w:pPr>
        <w:ind w:left="2752" w:hanging="360"/>
      </w:pPr>
      <w:rPr>
        <w:rFonts w:hint="default"/>
        <w:lang w:eastAsia="en-US" w:bidi="ar-SA"/>
      </w:rPr>
    </w:lvl>
    <w:lvl w:ilvl="3">
      <w:start w:val="1"/>
      <w:numFmt w:val="bullet"/>
      <w:lvlText w:val="•"/>
      <w:lvlJc w:val="left"/>
      <w:pPr>
        <w:ind w:left="3668" w:hanging="360"/>
      </w:pPr>
      <w:rPr>
        <w:rFonts w:hint="default"/>
        <w:lang w:eastAsia="en-US" w:bidi="ar-SA"/>
      </w:rPr>
    </w:lvl>
    <w:lvl w:ilvl="4">
      <w:start w:val="1"/>
      <w:numFmt w:val="bullet"/>
      <w:lvlText w:val="•"/>
      <w:lvlJc w:val="left"/>
      <w:pPr>
        <w:ind w:left="4584" w:hanging="360"/>
      </w:pPr>
      <w:rPr>
        <w:rFonts w:hint="default"/>
        <w:lang w:eastAsia="en-US" w:bidi="ar-SA"/>
      </w:rPr>
    </w:lvl>
    <w:lvl w:ilvl="5">
      <w:start w:val="1"/>
      <w:numFmt w:val="bullet"/>
      <w:lvlText w:val="•"/>
      <w:lvlJc w:val="left"/>
      <w:pPr>
        <w:ind w:left="5500" w:hanging="360"/>
      </w:pPr>
      <w:rPr>
        <w:rFonts w:hint="default"/>
        <w:lang w:eastAsia="en-US" w:bidi="ar-SA"/>
      </w:rPr>
    </w:lvl>
    <w:lvl w:ilvl="6">
      <w:start w:val="1"/>
      <w:numFmt w:val="bullet"/>
      <w:lvlText w:val="•"/>
      <w:lvlJc w:val="left"/>
      <w:pPr>
        <w:ind w:left="6416" w:hanging="360"/>
      </w:pPr>
      <w:rPr>
        <w:rFonts w:hint="default"/>
        <w:lang w:eastAsia="en-US" w:bidi="ar-SA"/>
      </w:rPr>
    </w:lvl>
    <w:lvl w:ilvl="7">
      <w:start w:val="1"/>
      <w:numFmt w:val="bullet"/>
      <w:lvlText w:val="•"/>
      <w:lvlJc w:val="left"/>
      <w:pPr>
        <w:ind w:left="7332" w:hanging="360"/>
      </w:pPr>
      <w:rPr>
        <w:rFonts w:hint="default"/>
        <w:lang w:eastAsia="en-US" w:bidi="ar-SA"/>
      </w:rPr>
    </w:lvl>
    <w:lvl w:ilvl="8">
      <w:start w:val="1"/>
      <w:numFmt w:val="bullet"/>
      <w:lvlText w:val="•"/>
      <w:lvlJc w:val="left"/>
      <w:pPr>
        <w:ind w:left="8248" w:hanging="360"/>
      </w:pPr>
      <w:rPr>
        <w:rFonts w:hint="default"/>
        <w:lang w:eastAsia="en-US" w:bidi="ar-SA"/>
      </w:rPr>
    </w:lvl>
  </w:abstractNum>
  <w:abstractNum w:abstractNumId="4" w15:restartNumberingAfterBreak="0">
    <w:nsid w:val="00000006"/>
    <w:multiLevelType w:val="multilevel"/>
    <w:tmpl w:val="00000006"/>
    <w:lvl w:ilvl="0">
      <w:start w:val="1"/>
      <w:numFmt w:val="decimal"/>
      <w:lvlText w:val="%1."/>
      <w:lvlJc w:val="left"/>
      <w:pPr>
        <w:ind w:left="919" w:hanging="360"/>
      </w:pPr>
      <w:rPr>
        <w:rFonts w:ascii="Arial" w:eastAsia="Arial" w:hAnsi="Arial" w:cs="Arial" w:hint="default"/>
        <w:spacing w:val="-1"/>
        <w:w w:val="99"/>
        <w:sz w:val="20"/>
        <w:szCs w:val="20"/>
        <w:lang w:eastAsia="en-US" w:bidi="ar-SA"/>
      </w:rPr>
    </w:lvl>
    <w:lvl w:ilvl="1">
      <w:start w:val="1"/>
      <w:numFmt w:val="bullet"/>
      <w:lvlText w:val="•"/>
      <w:lvlJc w:val="left"/>
      <w:pPr>
        <w:ind w:left="1827" w:hanging="360"/>
      </w:pPr>
      <w:rPr>
        <w:rFonts w:hint="default"/>
        <w:lang w:eastAsia="en-US" w:bidi="ar-SA"/>
      </w:rPr>
    </w:lvl>
    <w:lvl w:ilvl="2">
      <w:start w:val="1"/>
      <w:numFmt w:val="bullet"/>
      <w:lvlText w:val="•"/>
      <w:lvlJc w:val="left"/>
      <w:pPr>
        <w:ind w:left="2735" w:hanging="360"/>
      </w:pPr>
      <w:rPr>
        <w:rFonts w:hint="default"/>
        <w:lang w:eastAsia="en-US" w:bidi="ar-SA"/>
      </w:rPr>
    </w:lvl>
    <w:lvl w:ilvl="3">
      <w:start w:val="1"/>
      <w:numFmt w:val="bullet"/>
      <w:lvlText w:val="•"/>
      <w:lvlJc w:val="left"/>
      <w:pPr>
        <w:ind w:left="3642" w:hanging="360"/>
      </w:pPr>
      <w:rPr>
        <w:rFonts w:hint="default"/>
        <w:lang w:eastAsia="en-US" w:bidi="ar-SA"/>
      </w:rPr>
    </w:lvl>
    <w:lvl w:ilvl="4">
      <w:start w:val="1"/>
      <w:numFmt w:val="bullet"/>
      <w:lvlText w:val="•"/>
      <w:lvlJc w:val="left"/>
      <w:pPr>
        <w:ind w:left="4550" w:hanging="360"/>
      </w:pPr>
      <w:rPr>
        <w:rFonts w:hint="default"/>
        <w:lang w:eastAsia="en-US" w:bidi="ar-SA"/>
      </w:rPr>
    </w:lvl>
    <w:lvl w:ilvl="5">
      <w:start w:val="1"/>
      <w:numFmt w:val="bullet"/>
      <w:lvlText w:val="•"/>
      <w:lvlJc w:val="left"/>
      <w:pPr>
        <w:ind w:left="5458" w:hanging="360"/>
      </w:pPr>
      <w:rPr>
        <w:rFonts w:hint="default"/>
        <w:lang w:eastAsia="en-US" w:bidi="ar-SA"/>
      </w:rPr>
    </w:lvl>
    <w:lvl w:ilvl="6">
      <w:start w:val="1"/>
      <w:numFmt w:val="bullet"/>
      <w:lvlText w:val="•"/>
      <w:lvlJc w:val="left"/>
      <w:pPr>
        <w:ind w:left="6365" w:hanging="360"/>
      </w:pPr>
      <w:rPr>
        <w:rFonts w:hint="default"/>
        <w:lang w:eastAsia="en-US" w:bidi="ar-SA"/>
      </w:rPr>
    </w:lvl>
    <w:lvl w:ilvl="7">
      <w:start w:val="1"/>
      <w:numFmt w:val="bullet"/>
      <w:lvlText w:val="•"/>
      <w:lvlJc w:val="left"/>
      <w:pPr>
        <w:ind w:left="7273" w:hanging="360"/>
      </w:pPr>
      <w:rPr>
        <w:rFonts w:hint="default"/>
        <w:lang w:eastAsia="en-US" w:bidi="ar-SA"/>
      </w:rPr>
    </w:lvl>
    <w:lvl w:ilvl="8">
      <w:start w:val="1"/>
      <w:numFmt w:val="bullet"/>
      <w:lvlText w:val="•"/>
      <w:lvlJc w:val="left"/>
      <w:pPr>
        <w:ind w:left="8180" w:hanging="360"/>
      </w:pPr>
      <w:rPr>
        <w:rFonts w:hint="default"/>
        <w:lang w:eastAsia="en-US" w:bidi="ar-SA"/>
      </w:rPr>
    </w:lvl>
  </w:abstractNum>
  <w:abstractNum w:abstractNumId="5" w15:restartNumberingAfterBreak="0">
    <w:nsid w:val="00000007"/>
    <w:multiLevelType w:val="multilevel"/>
    <w:tmpl w:val="00000007"/>
    <w:lvl w:ilvl="0">
      <w:start w:val="1"/>
      <w:numFmt w:val="decimal"/>
      <w:lvlText w:val="%1."/>
      <w:lvlJc w:val="left"/>
      <w:pPr>
        <w:ind w:left="600" w:hanging="361"/>
        <w:jc w:val="right"/>
      </w:pPr>
      <w:rPr>
        <w:rFonts w:ascii="Arial" w:eastAsia="Arial" w:hAnsi="Arial" w:cs="Arial" w:hint="default"/>
        <w:spacing w:val="-1"/>
        <w:w w:val="99"/>
        <w:sz w:val="20"/>
        <w:szCs w:val="20"/>
        <w:lang w:eastAsia="en-US" w:bidi="ar-SA"/>
      </w:rPr>
    </w:lvl>
    <w:lvl w:ilvl="1">
      <w:start w:val="1"/>
      <w:numFmt w:val="lowerLetter"/>
      <w:lvlText w:val="%2."/>
      <w:lvlJc w:val="left"/>
      <w:pPr>
        <w:ind w:left="1051" w:hanging="360"/>
      </w:pPr>
      <w:rPr>
        <w:rFonts w:ascii="Arial" w:eastAsia="Arial" w:hAnsi="Arial" w:cs="Arial" w:hint="default"/>
        <w:spacing w:val="-1"/>
        <w:w w:val="99"/>
        <w:sz w:val="20"/>
        <w:szCs w:val="20"/>
        <w:lang w:eastAsia="en-US" w:bidi="ar-SA"/>
      </w:rPr>
    </w:lvl>
    <w:lvl w:ilvl="2">
      <w:start w:val="1"/>
      <w:numFmt w:val="bullet"/>
      <w:lvlText w:val="•"/>
      <w:lvlJc w:val="left"/>
      <w:pPr>
        <w:ind w:left="2091" w:hanging="360"/>
      </w:pPr>
      <w:rPr>
        <w:rFonts w:hint="default"/>
        <w:lang w:eastAsia="en-US" w:bidi="ar-SA"/>
      </w:rPr>
    </w:lvl>
    <w:lvl w:ilvl="3">
      <w:start w:val="1"/>
      <w:numFmt w:val="bullet"/>
      <w:lvlText w:val="•"/>
      <w:lvlJc w:val="left"/>
      <w:pPr>
        <w:ind w:left="3123" w:hanging="360"/>
      </w:pPr>
      <w:rPr>
        <w:rFonts w:hint="default"/>
        <w:lang w:eastAsia="en-US" w:bidi="ar-SA"/>
      </w:rPr>
    </w:lvl>
    <w:lvl w:ilvl="4">
      <w:start w:val="1"/>
      <w:numFmt w:val="bullet"/>
      <w:lvlText w:val="•"/>
      <w:lvlJc w:val="left"/>
      <w:pPr>
        <w:ind w:left="4155" w:hanging="360"/>
      </w:pPr>
      <w:rPr>
        <w:rFonts w:hint="default"/>
        <w:lang w:eastAsia="en-US" w:bidi="ar-SA"/>
      </w:rPr>
    </w:lvl>
    <w:lvl w:ilvl="5">
      <w:start w:val="1"/>
      <w:numFmt w:val="bullet"/>
      <w:lvlText w:val="•"/>
      <w:lvlJc w:val="left"/>
      <w:pPr>
        <w:ind w:left="5187" w:hanging="360"/>
      </w:pPr>
      <w:rPr>
        <w:rFonts w:hint="default"/>
        <w:lang w:eastAsia="en-US" w:bidi="ar-SA"/>
      </w:rPr>
    </w:lvl>
    <w:lvl w:ilvl="6">
      <w:start w:val="1"/>
      <w:numFmt w:val="bullet"/>
      <w:lvlText w:val="•"/>
      <w:lvlJc w:val="left"/>
      <w:pPr>
        <w:ind w:left="6219" w:hanging="360"/>
      </w:pPr>
      <w:rPr>
        <w:rFonts w:hint="default"/>
        <w:lang w:eastAsia="en-US" w:bidi="ar-SA"/>
      </w:rPr>
    </w:lvl>
    <w:lvl w:ilvl="7">
      <w:start w:val="1"/>
      <w:numFmt w:val="bullet"/>
      <w:lvlText w:val="•"/>
      <w:lvlJc w:val="left"/>
      <w:pPr>
        <w:ind w:left="7250" w:hanging="360"/>
      </w:pPr>
      <w:rPr>
        <w:rFonts w:hint="default"/>
        <w:lang w:eastAsia="en-US" w:bidi="ar-SA"/>
      </w:rPr>
    </w:lvl>
    <w:lvl w:ilvl="8">
      <w:start w:val="1"/>
      <w:numFmt w:val="bullet"/>
      <w:lvlText w:val="•"/>
      <w:lvlJc w:val="left"/>
      <w:pPr>
        <w:ind w:left="8282" w:hanging="360"/>
      </w:pPr>
      <w:rPr>
        <w:rFonts w:hint="default"/>
        <w:lang w:eastAsia="en-US" w:bidi="ar-SA"/>
      </w:rPr>
    </w:lvl>
  </w:abstractNum>
  <w:abstractNum w:abstractNumId="6" w15:restartNumberingAfterBreak="0">
    <w:nsid w:val="00000008"/>
    <w:multiLevelType w:val="multilevel"/>
    <w:tmpl w:val="00000008"/>
    <w:lvl w:ilvl="0">
      <w:start w:val="1"/>
      <w:numFmt w:val="decimal"/>
      <w:lvlText w:val="%1."/>
      <w:lvlJc w:val="left"/>
      <w:pPr>
        <w:ind w:left="559" w:hanging="360"/>
      </w:pPr>
      <w:rPr>
        <w:rFonts w:ascii="Arial" w:eastAsia="Arial" w:hAnsi="Arial" w:cs="Arial" w:hint="default"/>
        <w:spacing w:val="-1"/>
        <w:w w:val="99"/>
        <w:sz w:val="20"/>
        <w:szCs w:val="20"/>
        <w:lang w:eastAsia="en-US" w:bidi="ar-SA"/>
      </w:rPr>
    </w:lvl>
    <w:lvl w:ilvl="1">
      <w:start w:val="1"/>
      <w:numFmt w:val="lowerLetter"/>
      <w:lvlText w:val="%2."/>
      <w:lvlJc w:val="left"/>
      <w:pPr>
        <w:ind w:left="1279" w:hanging="360"/>
      </w:pPr>
      <w:rPr>
        <w:rFonts w:ascii="Arial" w:eastAsia="Arial" w:hAnsi="Arial" w:cs="Arial" w:hint="default"/>
        <w:spacing w:val="-1"/>
        <w:w w:val="99"/>
        <w:sz w:val="20"/>
        <w:szCs w:val="20"/>
        <w:lang w:eastAsia="en-US" w:bidi="ar-SA"/>
      </w:rPr>
    </w:lvl>
    <w:lvl w:ilvl="2">
      <w:start w:val="1"/>
      <w:numFmt w:val="bullet"/>
      <w:lvlText w:val="•"/>
      <w:lvlJc w:val="left"/>
      <w:pPr>
        <w:ind w:left="2208" w:hanging="360"/>
      </w:pPr>
      <w:rPr>
        <w:rFonts w:hint="default"/>
        <w:lang w:eastAsia="en-US" w:bidi="ar-SA"/>
      </w:rPr>
    </w:lvl>
    <w:lvl w:ilvl="3">
      <w:start w:val="1"/>
      <w:numFmt w:val="bullet"/>
      <w:lvlText w:val="•"/>
      <w:lvlJc w:val="left"/>
      <w:pPr>
        <w:ind w:left="3136" w:hanging="360"/>
      </w:pPr>
      <w:rPr>
        <w:rFonts w:hint="default"/>
        <w:lang w:eastAsia="en-US" w:bidi="ar-SA"/>
      </w:rPr>
    </w:lvl>
    <w:lvl w:ilvl="4">
      <w:start w:val="1"/>
      <w:numFmt w:val="bullet"/>
      <w:lvlText w:val="•"/>
      <w:lvlJc w:val="left"/>
      <w:pPr>
        <w:ind w:left="4065" w:hanging="360"/>
      </w:pPr>
      <w:rPr>
        <w:rFonts w:hint="default"/>
        <w:lang w:eastAsia="en-US" w:bidi="ar-SA"/>
      </w:rPr>
    </w:lvl>
    <w:lvl w:ilvl="5">
      <w:start w:val="1"/>
      <w:numFmt w:val="bullet"/>
      <w:lvlText w:val="•"/>
      <w:lvlJc w:val="left"/>
      <w:pPr>
        <w:ind w:left="4993" w:hanging="360"/>
      </w:pPr>
      <w:rPr>
        <w:rFonts w:hint="default"/>
        <w:lang w:eastAsia="en-US" w:bidi="ar-SA"/>
      </w:rPr>
    </w:lvl>
    <w:lvl w:ilvl="6">
      <w:start w:val="1"/>
      <w:numFmt w:val="bullet"/>
      <w:lvlText w:val="•"/>
      <w:lvlJc w:val="left"/>
      <w:pPr>
        <w:ind w:left="5922" w:hanging="360"/>
      </w:pPr>
      <w:rPr>
        <w:rFonts w:hint="default"/>
        <w:lang w:eastAsia="en-US" w:bidi="ar-SA"/>
      </w:rPr>
    </w:lvl>
    <w:lvl w:ilvl="7">
      <w:start w:val="1"/>
      <w:numFmt w:val="bullet"/>
      <w:lvlText w:val="•"/>
      <w:lvlJc w:val="left"/>
      <w:pPr>
        <w:ind w:left="6850" w:hanging="360"/>
      </w:pPr>
      <w:rPr>
        <w:rFonts w:hint="default"/>
        <w:lang w:eastAsia="en-US" w:bidi="ar-SA"/>
      </w:rPr>
    </w:lvl>
    <w:lvl w:ilvl="8">
      <w:start w:val="1"/>
      <w:numFmt w:val="bullet"/>
      <w:lvlText w:val="•"/>
      <w:lvlJc w:val="left"/>
      <w:pPr>
        <w:ind w:left="7779" w:hanging="360"/>
      </w:pPr>
      <w:rPr>
        <w:rFonts w:hint="default"/>
        <w:lang w:eastAsia="en-US" w:bidi="ar-SA"/>
      </w:rPr>
    </w:lvl>
  </w:abstractNum>
  <w:abstractNum w:abstractNumId="7" w15:restartNumberingAfterBreak="0">
    <w:nsid w:val="00000009"/>
    <w:multiLevelType w:val="multilevel"/>
    <w:tmpl w:val="00000009"/>
    <w:lvl w:ilvl="0">
      <w:start w:val="1"/>
      <w:numFmt w:val="decimal"/>
      <w:lvlText w:val="%1."/>
      <w:lvlJc w:val="left"/>
      <w:pPr>
        <w:ind w:left="922" w:hanging="360"/>
      </w:pPr>
      <w:rPr>
        <w:rFonts w:ascii="Arial" w:eastAsia="Arial" w:hAnsi="Arial" w:cs="Arial" w:hint="default"/>
        <w:spacing w:val="-1"/>
        <w:w w:val="99"/>
        <w:sz w:val="20"/>
        <w:szCs w:val="20"/>
        <w:lang w:eastAsia="en-US" w:bidi="ar-SA"/>
      </w:rPr>
    </w:lvl>
    <w:lvl w:ilvl="1">
      <w:start w:val="1"/>
      <w:numFmt w:val="bullet"/>
      <w:lvlText w:val="•"/>
      <w:lvlJc w:val="left"/>
      <w:pPr>
        <w:ind w:left="1828" w:hanging="360"/>
      </w:pPr>
      <w:rPr>
        <w:rFonts w:hint="default"/>
        <w:lang w:eastAsia="en-US" w:bidi="ar-SA"/>
      </w:rPr>
    </w:lvl>
    <w:lvl w:ilvl="2">
      <w:start w:val="1"/>
      <w:numFmt w:val="bullet"/>
      <w:lvlText w:val="•"/>
      <w:lvlJc w:val="left"/>
      <w:pPr>
        <w:ind w:left="2736" w:hanging="360"/>
      </w:pPr>
      <w:rPr>
        <w:rFonts w:hint="default"/>
        <w:lang w:eastAsia="en-US" w:bidi="ar-SA"/>
      </w:rPr>
    </w:lvl>
    <w:lvl w:ilvl="3">
      <w:start w:val="1"/>
      <w:numFmt w:val="bullet"/>
      <w:lvlText w:val="•"/>
      <w:lvlJc w:val="left"/>
      <w:pPr>
        <w:ind w:left="3644" w:hanging="360"/>
      </w:pPr>
      <w:rPr>
        <w:rFonts w:hint="default"/>
        <w:lang w:eastAsia="en-US" w:bidi="ar-SA"/>
      </w:rPr>
    </w:lvl>
    <w:lvl w:ilvl="4">
      <w:start w:val="1"/>
      <w:numFmt w:val="bullet"/>
      <w:lvlText w:val="•"/>
      <w:lvlJc w:val="left"/>
      <w:pPr>
        <w:ind w:left="4552" w:hanging="360"/>
      </w:pPr>
      <w:rPr>
        <w:rFonts w:hint="default"/>
        <w:lang w:eastAsia="en-US" w:bidi="ar-SA"/>
      </w:rPr>
    </w:lvl>
    <w:lvl w:ilvl="5">
      <w:start w:val="1"/>
      <w:numFmt w:val="bullet"/>
      <w:lvlText w:val="•"/>
      <w:lvlJc w:val="left"/>
      <w:pPr>
        <w:ind w:left="5460" w:hanging="360"/>
      </w:pPr>
      <w:rPr>
        <w:rFonts w:hint="default"/>
        <w:lang w:eastAsia="en-US" w:bidi="ar-SA"/>
      </w:rPr>
    </w:lvl>
    <w:lvl w:ilvl="6">
      <w:start w:val="1"/>
      <w:numFmt w:val="bullet"/>
      <w:lvlText w:val="•"/>
      <w:lvlJc w:val="left"/>
      <w:pPr>
        <w:ind w:left="6368" w:hanging="360"/>
      </w:pPr>
      <w:rPr>
        <w:rFonts w:hint="default"/>
        <w:lang w:eastAsia="en-US" w:bidi="ar-SA"/>
      </w:rPr>
    </w:lvl>
    <w:lvl w:ilvl="7">
      <w:start w:val="1"/>
      <w:numFmt w:val="bullet"/>
      <w:lvlText w:val="•"/>
      <w:lvlJc w:val="left"/>
      <w:pPr>
        <w:ind w:left="7276" w:hanging="360"/>
      </w:pPr>
      <w:rPr>
        <w:rFonts w:hint="default"/>
        <w:lang w:eastAsia="en-US" w:bidi="ar-SA"/>
      </w:rPr>
    </w:lvl>
    <w:lvl w:ilvl="8">
      <w:start w:val="1"/>
      <w:numFmt w:val="bullet"/>
      <w:lvlText w:val="•"/>
      <w:lvlJc w:val="left"/>
      <w:pPr>
        <w:ind w:left="8184" w:hanging="360"/>
      </w:pPr>
      <w:rPr>
        <w:rFonts w:hint="default"/>
        <w:lang w:eastAsia="en-US" w:bidi="ar-SA"/>
      </w:rPr>
    </w:lvl>
  </w:abstractNum>
  <w:abstractNum w:abstractNumId="8" w15:restartNumberingAfterBreak="0">
    <w:nsid w:val="0000000A"/>
    <w:multiLevelType w:val="multilevel"/>
    <w:tmpl w:val="0000000A"/>
    <w:lvl w:ilvl="0">
      <w:start w:val="1"/>
      <w:numFmt w:val="lowerLetter"/>
      <w:lvlText w:val="%1."/>
      <w:lvlJc w:val="left"/>
      <w:pPr>
        <w:ind w:left="1279" w:hanging="360"/>
      </w:pPr>
      <w:rPr>
        <w:rFonts w:ascii="Arial" w:eastAsia="Arial" w:hAnsi="Arial" w:cs="Arial" w:hint="default"/>
        <w:spacing w:val="-1"/>
        <w:w w:val="99"/>
        <w:sz w:val="20"/>
        <w:szCs w:val="20"/>
        <w:lang w:eastAsia="en-US" w:bidi="ar-SA"/>
      </w:rPr>
    </w:lvl>
    <w:lvl w:ilvl="1">
      <w:start w:val="1"/>
      <w:numFmt w:val="bullet"/>
      <w:lvlText w:val="•"/>
      <w:lvlJc w:val="left"/>
      <w:pPr>
        <w:ind w:left="2115" w:hanging="360"/>
      </w:pPr>
      <w:rPr>
        <w:rFonts w:hint="default"/>
        <w:lang w:eastAsia="en-US" w:bidi="ar-SA"/>
      </w:rPr>
    </w:lvl>
    <w:lvl w:ilvl="2">
      <w:start w:val="1"/>
      <w:numFmt w:val="bullet"/>
      <w:lvlText w:val="•"/>
      <w:lvlJc w:val="left"/>
      <w:pPr>
        <w:ind w:left="2951" w:hanging="360"/>
      </w:pPr>
      <w:rPr>
        <w:rFonts w:hint="default"/>
        <w:lang w:eastAsia="en-US" w:bidi="ar-SA"/>
      </w:rPr>
    </w:lvl>
    <w:lvl w:ilvl="3">
      <w:start w:val="1"/>
      <w:numFmt w:val="bullet"/>
      <w:lvlText w:val="•"/>
      <w:lvlJc w:val="left"/>
      <w:pPr>
        <w:ind w:left="3786" w:hanging="360"/>
      </w:pPr>
      <w:rPr>
        <w:rFonts w:hint="default"/>
        <w:lang w:eastAsia="en-US" w:bidi="ar-SA"/>
      </w:rPr>
    </w:lvl>
    <w:lvl w:ilvl="4">
      <w:start w:val="1"/>
      <w:numFmt w:val="bullet"/>
      <w:lvlText w:val="•"/>
      <w:lvlJc w:val="left"/>
      <w:pPr>
        <w:ind w:left="4622" w:hanging="360"/>
      </w:pPr>
      <w:rPr>
        <w:rFonts w:hint="default"/>
        <w:lang w:eastAsia="en-US" w:bidi="ar-SA"/>
      </w:rPr>
    </w:lvl>
    <w:lvl w:ilvl="5">
      <w:start w:val="1"/>
      <w:numFmt w:val="bullet"/>
      <w:lvlText w:val="•"/>
      <w:lvlJc w:val="left"/>
      <w:pPr>
        <w:ind w:left="5458" w:hanging="360"/>
      </w:pPr>
      <w:rPr>
        <w:rFonts w:hint="default"/>
        <w:lang w:eastAsia="en-US" w:bidi="ar-SA"/>
      </w:rPr>
    </w:lvl>
    <w:lvl w:ilvl="6">
      <w:start w:val="1"/>
      <w:numFmt w:val="bullet"/>
      <w:lvlText w:val="•"/>
      <w:lvlJc w:val="left"/>
      <w:pPr>
        <w:ind w:left="6293" w:hanging="360"/>
      </w:pPr>
      <w:rPr>
        <w:rFonts w:hint="default"/>
        <w:lang w:eastAsia="en-US" w:bidi="ar-SA"/>
      </w:rPr>
    </w:lvl>
    <w:lvl w:ilvl="7">
      <w:start w:val="1"/>
      <w:numFmt w:val="bullet"/>
      <w:lvlText w:val="•"/>
      <w:lvlJc w:val="left"/>
      <w:pPr>
        <w:ind w:left="7129" w:hanging="360"/>
      </w:pPr>
      <w:rPr>
        <w:rFonts w:hint="default"/>
        <w:lang w:eastAsia="en-US" w:bidi="ar-SA"/>
      </w:rPr>
    </w:lvl>
    <w:lvl w:ilvl="8">
      <w:start w:val="1"/>
      <w:numFmt w:val="bullet"/>
      <w:lvlText w:val="•"/>
      <w:lvlJc w:val="left"/>
      <w:pPr>
        <w:ind w:left="7964" w:hanging="360"/>
      </w:pPr>
      <w:rPr>
        <w:rFonts w:hint="default"/>
        <w:lang w:eastAsia="en-US" w:bidi="ar-SA"/>
      </w:rPr>
    </w:lvl>
  </w:abstractNum>
  <w:abstractNum w:abstractNumId="9" w15:restartNumberingAfterBreak="0">
    <w:nsid w:val="0000000C"/>
    <w:multiLevelType w:val="multilevel"/>
    <w:tmpl w:val="0000000C"/>
    <w:lvl w:ilvl="0">
      <w:start w:val="1"/>
      <w:numFmt w:val="decimal"/>
      <w:lvlText w:val="%1."/>
      <w:lvlJc w:val="left"/>
      <w:pPr>
        <w:ind w:left="920" w:hanging="360"/>
      </w:pPr>
      <w:rPr>
        <w:rFonts w:ascii="Arial" w:eastAsia="Arial" w:hAnsi="Arial" w:cs="Arial" w:hint="default"/>
        <w:spacing w:val="-1"/>
        <w:w w:val="99"/>
        <w:sz w:val="20"/>
        <w:szCs w:val="20"/>
        <w:lang w:eastAsia="en-US" w:bidi="ar-SA"/>
      </w:rPr>
    </w:lvl>
    <w:lvl w:ilvl="1">
      <w:start w:val="1"/>
      <w:numFmt w:val="bullet"/>
      <w:lvlText w:val="•"/>
      <w:lvlJc w:val="left"/>
      <w:pPr>
        <w:ind w:left="1836" w:hanging="360"/>
      </w:pPr>
      <w:rPr>
        <w:rFonts w:hint="default"/>
        <w:lang w:eastAsia="en-US" w:bidi="ar-SA"/>
      </w:rPr>
    </w:lvl>
    <w:lvl w:ilvl="2">
      <w:start w:val="1"/>
      <w:numFmt w:val="bullet"/>
      <w:lvlText w:val="•"/>
      <w:lvlJc w:val="left"/>
      <w:pPr>
        <w:ind w:left="2752" w:hanging="360"/>
      </w:pPr>
      <w:rPr>
        <w:rFonts w:hint="default"/>
        <w:lang w:eastAsia="en-US" w:bidi="ar-SA"/>
      </w:rPr>
    </w:lvl>
    <w:lvl w:ilvl="3">
      <w:start w:val="1"/>
      <w:numFmt w:val="bullet"/>
      <w:lvlText w:val="•"/>
      <w:lvlJc w:val="left"/>
      <w:pPr>
        <w:ind w:left="3668" w:hanging="360"/>
      </w:pPr>
      <w:rPr>
        <w:rFonts w:hint="default"/>
        <w:lang w:eastAsia="en-US" w:bidi="ar-SA"/>
      </w:rPr>
    </w:lvl>
    <w:lvl w:ilvl="4">
      <w:start w:val="1"/>
      <w:numFmt w:val="bullet"/>
      <w:lvlText w:val="•"/>
      <w:lvlJc w:val="left"/>
      <w:pPr>
        <w:ind w:left="4584" w:hanging="360"/>
      </w:pPr>
      <w:rPr>
        <w:rFonts w:hint="default"/>
        <w:lang w:eastAsia="en-US" w:bidi="ar-SA"/>
      </w:rPr>
    </w:lvl>
    <w:lvl w:ilvl="5">
      <w:start w:val="1"/>
      <w:numFmt w:val="bullet"/>
      <w:lvlText w:val="•"/>
      <w:lvlJc w:val="left"/>
      <w:pPr>
        <w:ind w:left="5500" w:hanging="360"/>
      </w:pPr>
      <w:rPr>
        <w:rFonts w:hint="default"/>
        <w:lang w:eastAsia="en-US" w:bidi="ar-SA"/>
      </w:rPr>
    </w:lvl>
    <w:lvl w:ilvl="6">
      <w:start w:val="1"/>
      <w:numFmt w:val="bullet"/>
      <w:lvlText w:val="•"/>
      <w:lvlJc w:val="left"/>
      <w:pPr>
        <w:ind w:left="6416" w:hanging="360"/>
      </w:pPr>
      <w:rPr>
        <w:rFonts w:hint="default"/>
        <w:lang w:eastAsia="en-US" w:bidi="ar-SA"/>
      </w:rPr>
    </w:lvl>
    <w:lvl w:ilvl="7">
      <w:start w:val="1"/>
      <w:numFmt w:val="bullet"/>
      <w:lvlText w:val="•"/>
      <w:lvlJc w:val="left"/>
      <w:pPr>
        <w:ind w:left="7332" w:hanging="360"/>
      </w:pPr>
      <w:rPr>
        <w:rFonts w:hint="default"/>
        <w:lang w:eastAsia="en-US" w:bidi="ar-SA"/>
      </w:rPr>
    </w:lvl>
    <w:lvl w:ilvl="8">
      <w:start w:val="1"/>
      <w:numFmt w:val="bullet"/>
      <w:lvlText w:val="•"/>
      <w:lvlJc w:val="left"/>
      <w:pPr>
        <w:ind w:left="8248" w:hanging="360"/>
      </w:pPr>
      <w:rPr>
        <w:rFonts w:hint="default"/>
        <w:lang w:eastAsia="en-US" w:bidi="ar-SA"/>
      </w:rPr>
    </w:lvl>
  </w:abstractNum>
  <w:abstractNum w:abstractNumId="10" w15:restartNumberingAfterBreak="0">
    <w:nsid w:val="0000000D"/>
    <w:multiLevelType w:val="multilevel"/>
    <w:tmpl w:val="0000000D"/>
    <w:lvl w:ilvl="0">
      <w:start w:val="1"/>
      <w:numFmt w:val="decimal"/>
      <w:lvlText w:val="%1."/>
      <w:lvlJc w:val="left"/>
      <w:pPr>
        <w:ind w:left="919" w:hanging="360"/>
      </w:pPr>
      <w:rPr>
        <w:rFonts w:ascii="Times New Roman" w:eastAsia="Arial" w:hAnsi="Times New Roman" w:cs="Times New Roman" w:hint="default"/>
        <w:strike w:val="0"/>
        <w:dstrike w:val="0"/>
        <w:spacing w:val="-1"/>
        <w:w w:val="99"/>
        <w:sz w:val="24"/>
        <w:szCs w:val="24"/>
        <w:lang w:eastAsia="en-US" w:bidi="ar-SA"/>
      </w:rPr>
    </w:lvl>
    <w:lvl w:ilvl="1">
      <w:start w:val="1"/>
      <w:numFmt w:val="bullet"/>
      <w:lvlText w:val="•"/>
      <w:lvlJc w:val="left"/>
      <w:pPr>
        <w:ind w:left="1827" w:hanging="360"/>
      </w:pPr>
      <w:rPr>
        <w:rFonts w:hint="default"/>
        <w:lang w:eastAsia="en-US" w:bidi="ar-SA"/>
      </w:rPr>
    </w:lvl>
    <w:lvl w:ilvl="2">
      <w:start w:val="1"/>
      <w:numFmt w:val="bullet"/>
      <w:lvlText w:val="•"/>
      <w:lvlJc w:val="left"/>
      <w:pPr>
        <w:ind w:left="2735" w:hanging="360"/>
      </w:pPr>
      <w:rPr>
        <w:rFonts w:hint="default"/>
        <w:lang w:eastAsia="en-US" w:bidi="ar-SA"/>
      </w:rPr>
    </w:lvl>
    <w:lvl w:ilvl="3">
      <w:start w:val="1"/>
      <w:numFmt w:val="bullet"/>
      <w:lvlText w:val="•"/>
      <w:lvlJc w:val="left"/>
      <w:pPr>
        <w:ind w:left="3642" w:hanging="360"/>
      </w:pPr>
      <w:rPr>
        <w:rFonts w:hint="default"/>
        <w:lang w:eastAsia="en-US" w:bidi="ar-SA"/>
      </w:rPr>
    </w:lvl>
    <w:lvl w:ilvl="4">
      <w:start w:val="1"/>
      <w:numFmt w:val="bullet"/>
      <w:lvlText w:val="•"/>
      <w:lvlJc w:val="left"/>
      <w:pPr>
        <w:ind w:left="4550" w:hanging="360"/>
      </w:pPr>
      <w:rPr>
        <w:rFonts w:hint="default"/>
        <w:lang w:eastAsia="en-US" w:bidi="ar-SA"/>
      </w:rPr>
    </w:lvl>
    <w:lvl w:ilvl="5">
      <w:start w:val="1"/>
      <w:numFmt w:val="bullet"/>
      <w:lvlText w:val="•"/>
      <w:lvlJc w:val="left"/>
      <w:pPr>
        <w:ind w:left="5458" w:hanging="360"/>
      </w:pPr>
      <w:rPr>
        <w:rFonts w:hint="default"/>
        <w:lang w:eastAsia="en-US" w:bidi="ar-SA"/>
      </w:rPr>
    </w:lvl>
    <w:lvl w:ilvl="6">
      <w:start w:val="1"/>
      <w:numFmt w:val="bullet"/>
      <w:lvlText w:val="•"/>
      <w:lvlJc w:val="left"/>
      <w:pPr>
        <w:ind w:left="6365" w:hanging="360"/>
      </w:pPr>
      <w:rPr>
        <w:rFonts w:hint="default"/>
        <w:lang w:eastAsia="en-US" w:bidi="ar-SA"/>
      </w:rPr>
    </w:lvl>
    <w:lvl w:ilvl="7">
      <w:start w:val="1"/>
      <w:numFmt w:val="bullet"/>
      <w:lvlText w:val="•"/>
      <w:lvlJc w:val="left"/>
      <w:pPr>
        <w:ind w:left="7273" w:hanging="360"/>
      </w:pPr>
      <w:rPr>
        <w:rFonts w:hint="default"/>
        <w:lang w:eastAsia="en-US" w:bidi="ar-SA"/>
      </w:rPr>
    </w:lvl>
    <w:lvl w:ilvl="8">
      <w:start w:val="1"/>
      <w:numFmt w:val="bullet"/>
      <w:lvlText w:val="•"/>
      <w:lvlJc w:val="left"/>
      <w:pPr>
        <w:ind w:left="8180" w:hanging="360"/>
      </w:pPr>
      <w:rPr>
        <w:rFonts w:hint="default"/>
        <w:lang w:eastAsia="en-US" w:bidi="ar-SA"/>
      </w:rPr>
    </w:lvl>
  </w:abstractNum>
  <w:abstractNum w:abstractNumId="11" w15:restartNumberingAfterBreak="0">
    <w:nsid w:val="0000000E"/>
    <w:multiLevelType w:val="multilevel"/>
    <w:tmpl w:val="0000000E"/>
    <w:lvl w:ilvl="0">
      <w:start w:val="1"/>
      <w:numFmt w:val="decimal"/>
      <w:lvlText w:val="%1."/>
      <w:lvlJc w:val="left"/>
      <w:pPr>
        <w:ind w:left="919" w:hanging="360"/>
      </w:pPr>
      <w:rPr>
        <w:rFonts w:hint="default"/>
        <w:spacing w:val="-1"/>
        <w:w w:val="99"/>
        <w:sz w:val="20"/>
        <w:szCs w:val="20"/>
        <w:lang w:eastAsia="en-US" w:bidi="ar-SA"/>
      </w:rPr>
    </w:lvl>
    <w:lvl w:ilvl="1">
      <w:start w:val="1"/>
      <w:numFmt w:val="bullet"/>
      <w:lvlText w:val="•"/>
      <w:lvlJc w:val="left"/>
      <w:pPr>
        <w:ind w:left="1827" w:hanging="360"/>
      </w:pPr>
      <w:rPr>
        <w:rFonts w:hint="default"/>
        <w:lang w:eastAsia="en-US" w:bidi="ar-SA"/>
      </w:rPr>
    </w:lvl>
    <w:lvl w:ilvl="2">
      <w:start w:val="1"/>
      <w:numFmt w:val="bullet"/>
      <w:lvlText w:val="•"/>
      <w:lvlJc w:val="left"/>
      <w:pPr>
        <w:ind w:left="2735" w:hanging="360"/>
      </w:pPr>
      <w:rPr>
        <w:rFonts w:hint="default"/>
        <w:lang w:eastAsia="en-US" w:bidi="ar-SA"/>
      </w:rPr>
    </w:lvl>
    <w:lvl w:ilvl="3">
      <w:start w:val="1"/>
      <w:numFmt w:val="bullet"/>
      <w:lvlText w:val="•"/>
      <w:lvlJc w:val="left"/>
      <w:pPr>
        <w:ind w:left="3642" w:hanging="360"/>
      </w:pPr>
      <w:rPr>
        <w:rFonts w:hint="default"/>
        <w:lang w:eastAsia="en-US" w:bidi="ar-SA"/>
      </w:rPr>
    </w:lvl>
    <w:lvl w:ilvl="4">
      <w:start w:val="1"/>
      <w:numFmt w:val="bullet"/>
      <w:lvlText w:val="•"/>
      <w:lvlJc w:val="left"/>
      <w:pPr>
        <w:ind w:left="4550" w:hanging="360"/>
      </w:pPr>
      <w:rPr>
        <w:rFonts w:hint="default"/>
        <w:lang w:eastAsia="en-US" w:bidi="ar-SA"/>
      </w:rPr>
    </w:lvl>
    <w:lvl w:ilvl="5">
      <w:start w:val="1"/>
      <w:numFmt w:val="bullet"/>
      <w:lvlText w:val="•"/>
      <w:lvlJc w:val="left"/>
      <w:pPr>
        <w:ind w:left="5458" w:hanging="360"/>
      </w:pPr>
      <w:rPr>
        <w:rFonts w:hint="default"/>
        <w:lang w:eastAsia="en-US" w:bidi="ar-SA"/>
      </w:rPr>
    </w:lvl>
    <w:lvl w:ilvl="6">
      <w:start w:val="1"/>
      <w:numFmt w:val="bullet"/>
      <w:lvlText w:val="•"/>
      <w:lvlJc w:val="left"/>
      <w:pPr>
        <w:ind w:left="6365" w:hanging="360"/>
      </w:pPr>
      <w:rPr>
        <w:rFonts w:hint="default"/>
        <w:lang w:eastAsia="en-US" w:bidi="ar-SA"/>
      </w:rPr>
    </w:lvl>
    <w:lvl w:ilvl="7">
      <w:start w:val="1"/>
      <w:numFmt w:val="bullet"/>
      <w:lvlText w:val="•"/>
      <w:lvlJc w:val="left"/>
      <w:pPr>
        <w:ind w:left="7273" w:hanging="360"/>
      </w:pPr>
      <w:rPr>
        <w:rFonts w:hint="default"/>
        <w:lang w:eastAsia="en-US" w:bidi="ar-SA"/>
      </w:rPr>
    </w:lvl>
    <w:lvl w:ilvl="8">
      <w:start w:val="1"/>
      <w:numFmt w:val="bullet"/>
      <w:lvlText w:val="•"/>
      <w:lvlJc w:val="left"/>
      <w:pPr>
        <w:ind w:left="8180" w:hanging="360"/>
      </w:pPr>
      <w:rPr>
        <w:rFonts w:hint="default"/>
        <w:lang w:eastAsia="en-US" w:bidi="ar-SA"/>
      </w:rPr>
    </w:lvl>
  </w:abstractNum>
  <w:abstractNum w:abstractNumId="12" w15:restartNumberingAfterBreak="0">
    <w:nsid w:val="00000013"/>
    <w:multiLevelType w:val="multilevel"/>
    <w:tmpl w:val="00000013"/>
    <w:lvl w:ilvl="0">
      <w:start w:val="1"/>
      <w:numFmt w:val="decimal"/>
      <w:lvlText w:val="%1."/>
      <w:lvlJc w:val="left"/>
      <w:pPr>
        <w:ind w:left="360" w:hanging="360"/>
      </w:pPr>
      <w:rPr>
        <w:rFonts w:ascii="Times New Roman" w:hAnsi="Times New Roman" w:cs="Times New Roman" w:hint="default"/>
        <w:b w:val="0"/>
        <w:bCs w:val="0"/>
        <w:sz w:val="24"/>
        <w:szCs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0000001B"/>
    <w:multiLevelType w:val="multilevel"/>
    <w:tmpl w:val="0000001B"/>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0000001C"/>
    <w:multiLevelType w:val="multilevel"/>
    <w:tmpl w:val="0000001C"/>
    <w:lvl w:ilvl="0">
      <w:start w:val="1"/>
      <w:numFmt w:val="decimal"/>
      <w:lvlText w:val="%1."/>
      <w:lvlJc w:val="left"/>
      <w:pPr>
        <w:ind w:left="360" w:hanging="360"/>
      </w:pPr>
      <w:rPr>
        <w:b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0B779D9"/>
    <w:multiLevelType w:val="multilevel"/>
    <w:tmpl w:val="10B779D9"/>
    <w:lvl w:ilvl="0">
      <w:start w:val="1"/>
      <w:numFmt w:val="lowerRoman"/>
      <w:lvlText w:val="(%1)"/>
      <w:lvlJc w:val="left"/>
      <w:pPr>
        <w:ind w:left="1999" w:hanging="720"/>
      </w:pPr>
      <w:rPr>
        <w:rFonts w:hint="default"/>
      </w:rPr>
    </w:lvl>
    <w:lvl w:ilvl="1">
      <w:start w:val="1"/>
      <w:numFmt w:val="lowerLetter"/>
      <w:lvlText w:val="%2."/>
      <w:lvlJc w:val="left"/>
      <w:pPr>
        <w:ind w:left="2359" w:hanging="360"/>
      </w:pPr>
    </w:lvl>
    <w:lvl w:ilvl="2">
      <w:start w:val="1"/>
      <w:numFmt w:val="lowerRoman"/>
      <w:lvlText w:val="%3."/>
      <w:lvlJc w:val="right"/>
      <w:pPr>
        <w:ind w:left="3079" w:hanging="180"/>
      </w:pPr>
    </w:lvl>
    <w:lvl w:ilvl="3">
      <w:start w:val="1"/>
      <w:numFmt w:val="decimal"/>
      <w:lvlText w:val="%4."/>
      <w:lvlJc w:val="left"/>
      <w:pPr>
        <w:ind w:left="3799" w:hanging="360"/>
      </w:pPr>
    </w:lvl>
    <w:lvl w:ilvl="4">
      <w:start w:val="1"/>
      <w:numFmt w:val="lowerLetter"/>
      <w:lvlText w:val="%5."/>
      <w:lvlJc w:val="left"/>
      <w:pPr>
        <w:ind w:left="4519" w:hanging="360"/>
      </w:pPr>
    </w:lvl>
    <w:lvl w:ilvl="5">
      <w:start w:val="1"/>
      <w:numFmt w:val="lowerRoman"/>
      <w:lvlText w:val="%6."/>
      <w:lvlJc w:val="right"/>
      <w:pPr>
        <w:ind w:left="5239" w:hanging="180"/>
      </w:pPr>
    </w:lvl>
    <w:lvl w:ilvl="6">
      <w:start w:val="1"/>
      <w:numFmt w:val="decimal"/>
      <w:lvlText w:val="%7."/>
      <w:lvlJc w:val="left"/>
      <w:pPr>
        <w:ind w:left="5959" w:hanging="360"/>
      </w:pPr>
    </w:lvl>
    <w:lvl w:ilvl="7">
      <w:start w:val="1"/>
      <w:numFmt w:val="lowerLetter"/>
      <w:lvlText w:val="%8."/>
      <w:lvlJc w:val="left"/>
      <w:pPr>
        <w:ind w:left="6679" w:hanging="360"/>
      </w:pPr>
    </w:lvl>
    <w:lvl w:ilvl="8">
      <w:start w:val="1"/>
      <w:numFmt w:val="lowerRoman"/>
      <w:lvlText w:val="%9."/>
      <w:lvlJc w:val="right"/>
      <w:pPr>
        <w:ind w:left="7399" w:hanging="180"/>
      </w:pPr>
    </w:lvl>
  </w:abstractNum>
  <w:abstractNum w:abstractNumId="16" w15:restartNumberingAfterBreak="0">
    <w:nsid w:val="175F3C30"/>
    <w:multiLevelType w:val="hybridMultilevel"/>
    <w:tmpl w:val="D61C85F0"/>
    <w:lvl w:ilvl="0" w:tplc="4200633E">
      <w:start w:val="1"/>
      <w:numFmt w:val="low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41DE1B78"/>
    <w:multiLevelType w:val="hybridMultilevel"/>
    <w:tmpl w:val="AAC24BBE"/>
    <w:lvl w:ilvl="0" w:tplc="600E6FF6">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C48358D"/>
    <w:multiLevelType w:val="multilevel"/>
    <w:tmpl w:val="4C48358D"/>
    <w:lvl w:ilvl="0">
      <w:start w:val="1"/>
      <w:numFmt w:val="decimal"/>
      <w:lvlText w:val="%1."/>
      <w:lvlJc w:val="left"/>
      <w:pPr>
        <w:ind w:left="922" w:hanging="360"/>
      </w:pPr>
      <w:rPr>
        <w:rFonts w:ascii="Arial" w:eastAsia="Arial" w:hAnsi="Arial" w:cs="Arial" w:hint="default"/>
        <w:spacing w:val="-1"/>
        <w:w w:val="99"/>
        <w:sz w:val="20"/>
        <w:szCs w:val="20"/>
        <w:lang w:eastAsia="en-US" w:bidi="ar-SA"/>
      </w:rPr>
    </w:lvl>
    <w:lvl w:ilvl="1">
      <w:start w:val="1"/>
      <w:numFmt w:val="bullet"/>
      <w:lvlText w:val="•"/>
      <w:lvlJc w:val="left"/>
      <w:pPr>
        <w:ind w:left="1828" w:hanging="360"/>
      </w:pPr>
      <w:rPr>
        <w:rFonts w:hint="default"/>
        <w:lang w:eastAsia="en-US" w:bidi="ar-SA"/>
      </w:rPr>
    </w:lvl>
    <w:lvl w:ilvl="2">
      <w:start w:val="1"/>
      <w:numFmt w:val="bullet"/>
      <w:lvlText w:val="•"/>
      <w:lvlJc w:val="left"/>
      <w:pPr>
        <w:ind w:left="2736" w:hanging="360"/>
      </w:pPr>
      <w:rPr>
        <w:rFonts w:hint="default"/>
        <w:lang w:eastAsia="en-US" w:bidi="ar-SA"/>
      </w:rPr>
    </w:lvl>
    <w:lvl w:ilvl="3">
      <w:start w:val="1"/>
      <w:numFmt w:val="bullet"/>
      <w:lvlText w:val="•"/>
      <w:lvlJc w:val="left"/>
      <w:pPr>
        <w:ind w:left="3644" w:hanging="360"/>
      </w:pPr>
      <w:rPr>
        <w:rFonts w:hint="default"/>
        <w:lang w:eastAsia="en-US" w:bidi="ar-SA"/>
      </w:rPr>
    </w:lvl>
    <w:lvl w:ilvl="4">
      <w:start w:val="1"/>
      <w:numFmt w:val="bullet"/>
      <w:lvlText w:val="•"/>
      <w:lvlJc w:val="left"/>
      <w:pPr>
        <w:ind w:left="4552" w:hanging="360"/>
      </w:pPr>
      <w:rPr>
        <w:rFonts w:hint="default"/>
        <w:lang w:eastAsia="en-US" w:bidi="ar-SA"/>
      </w:rPr>
    </w:lvl>
    <w:lvl w:ilvl="5">
      <w:start w:val="1"/>
      <w:numFmt w:val="bullet"/>
      <w:lvlText w:val="•"/>
      <w:lvlJc w:val="left"/>
      <w:pPr>
        <w:ind w:left="5460" w:hanging="360"/>
      </w:pPr>
      <w:rPr>
        <w:rFonts w:hint="default"/>
        <w:lang w:eastAsia="en-US" w:bidi="ar-SA"/>
      </w:rPr>
    </w:lvl>
    <w:lvl w:ilvl="6">
      <w:start w:val="1"/>
      <w:numFmt w:val="bullet"/>
      <w:lvlText w:val="•"/>
      <w:lvlJc w:val="left"/>
      <w:pPr>
        <w:ind w:left="6368" w:hanging="360"/>
      </w:pPr>
      <w:rPr>
        <w:rFonts w:hint="default"/>
        <w:lang w:eastAsia="en-US" w:bidi="ar-SA"/>
      </w:rPr>
    </w:lvl>
    <w:lvl w:ilvl="7">
      <w:start w:val="1"/>
      <w:numFmt w:val="bullet"/>
      <w:lvlText w:val="•"/>
      <w:lvlJc w:val="left"/>
      <w:pPr>
        <w:ind w:left="7276" w:hanging="360"/>
      </w:pPr>
      <w:rPr>
        <w:rFonts w:hint="default"/>
        <w:lang w:eastAsia="en-US" w:bidi="ar-SA"/>
      </w:rPr>
    </w:lvl>
    <w:lvl w:ilvl="8">
      <w:start w:val="1"/>
      <w:numFmt w:val="bullet"/>
      <w:lvlText w:val="•"/>
      <w:lvlJc w:val="left"/>
      <w:pPr>
        <w:ind w:left="8184" w:hanging="360"/>
      </w:pPr>
      <w:rPr>
        <w:rFonts w:hint="default"/>
        <w:lang w:eastAsia="en-US" w:bidi="ar-SA"/>
      </w:rPr>
    </w:lvl>
  </w:abstractNum>
  <w:abstractNum w:abstractNumId="19" w15:restartNumberingAfterBreak="0">
    <w:nsid w:val="567E76ED"/>
    <w:multiLevelType w:val="hybridMultilevel"/>
    <w:tmpl w:val="43E6418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0" w15:restartNumberingAfterBreak="0">
    <w:nsid w:val="577568F2"/>
    <w:multiLevelType w:val="multilevel"/>
    <w:tmpl w:val="577568F2"/>
    <w:lvl w:ilvl="0">
      <w:start w:val="1"/>
      <w:numFmt w:val="decimal"/>
      <w:lvlText w:val="%1."/>
      <w:lvlJc w:val="left"/>
      <w:pPr>
        <w:ind w:left="788" w:hanging="360"/>
      </w:pPr>
    </w:lvl>
    <w:lvl w:ilvl="1">
      <w:start w:val="1"/>
      <w:numFmt w:val="lowerLetter"/>
      <w:lvlText w:val="%2."/>
      <w:lvlJc w:val="left"/>
      <w:pPr>
        <w:ind w:left="1508" w:hanging="360"/>
      </w:pPr>
    </w:lvl>
    <w:lvl w:ilvl="2">
      <w:start w:val="1"/>
      <w:numFmt w:val="lowerRoman"/>
      <w:lvlText w:val="%3."/>
      <w:lvlJc w:val="right"/>
      <w:pPr>
        <w:ind w:left="2228" w:hanging="180"/>
      </w:pPr>
    </w:lvl>
    <w:lvl w:ilvl="3">
      <w:start w:val="1"/>
      <w:numFmt w:val="decimal"/>
      <w:lvlText w:val="%4."/>
      <w:lvlJc w:val="left"/>
      <w:pPr>
        <w:ind w:left="2948" w:hanging="360"/>
      </w:pPr>
    </w:lvl>
    <w:lvl w:ilvl="4">
      <w:start w:val="1"/>
      <w:numFmt w:val="lowerLetter"/>
      <w:lvlText w:val="%5."/>
      <w:lvlJc w:val="left"/>
      <w:pPr>
        <w:ind w:left="3668" w:hanging="360"/>
      </w:pPr>
    </w:lvl>
    <w:lvl w:ilvl="5">
      <w:start w:val="1"/>
      <w:numFmt w:val="lowerRoman"/>
      <w:lvlText w:val="%6."/>
      <w:lvlJc w:val="right"/>
      <w:pPr>
        <w:ind w:left="4388" w:hanging="180"/>
      </w:pPr>
    </w:lvl>
    <w:lvl w:ilvl="6">
      <w:start w:val="1"/>
      <w:numFmt w:val="decimal"/>
      <w:lvlText w:val="%7."/>
      <w:lvlJc w:val="left"/>
      <w:pPr>
        <w:ind w:left="5108" w:hanging="360"/>
      </w:pPr>
    </w:lvl>
    <w:lvl w:ilvl="7">
      <w:start w:val="1"/>
      <w:numFmt w:val="lowerLetter"/>
      <w:lvlText w:val="%8."/>
      <w:lvlJc w:val="left"/>
      <w:pPr>
        <w:ind w:left="5828" w:hanging="360"/>
      </w:pPr>
    </w:lvl>
    <w:lvl w:ilvl="8">
      <w:start w:val="1"/>
      <w:numFmt w:val="lowerRoman"/>
      <w:lvlText w:val="%9."/>
      <w:lvlJc w:val="right"/>
      <w:pPr>
        <w:ind w:left="6548" w:hanging="180"/>
      </w:pPr>
    </w:lvl>
  </w:abstractNum>
  <w:abstractNum w:abstractNumId="21" w15:restartNumberingAfterBreak="0">
    <w:nsid w:val="64A54BF1"/>
    <w:multiLevelType w:val="hybridMultilevel"/>
    <w:tmpl w:val="C212B4F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675B4DB1"/>
    <w:multiLevelType w:val="hybridMultilevel"/>
    <w:tmpl w:val="C212B4F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18"/>
  </w:num>
  <w:num w:numId="2">
    <w:abstractNumId w:val="7"/>
  </w:num>
  <w:num w:numId="3">
    <w:abstractNumId w:val="3"/>
  </w:num>
  <w:num w:numId="4">
    <w:abstractNumId w:val="9"/>
  </w:num>
  <w:num w:numId="5">
    <w:abstractNumId w:val="2"/>
  </w:num>
  <w:num w:numId="6">
    <w:abstractNumId w:val="13"/>
  </w:num>
  <w:num w:numId="7">
    <w:abstractNumId w:val="4"/>
  </w:num>
  <w:num w:numId="8">
    <w:abstractNumId w:val="8"/>
  </w:num>
  <w:num w:numId="9">
    <w:abstractNumId w:val="6"/>
  </w:num>
  <w:num w:numId="10">
    <w:abstractNumId w:val="15"/>
  </w:num>
  <w:num w:numId="11">
    <w:abstractNumId w:val="10"/>
  </w:num>
  <w:num w:numId="12">
    <w:abstractNumId w:val="1"/>
  </w:num>
  <w:num w:numId="13">
    <w:abstractNumId w:val="12"/>
  </w:num>
  <w:num w:numId="14">
    <w:abstractNumId w:val="11"/>
  </w:num>
  <w:num w:numId="15">
    <w:abstractNumId w:val="14"/>
  </w:num>
  <w:num w:numId="16">
    <w:abstractNumId w:val="0"/>
  </w:num>
  <w:num w:numId="17">
    <w:abstractNumId w:val="5"/>
  </w:num>
  <w:num w:numId="18">
    <w:abstractNumId w:val="20"/>
  </w:num>
  <w:num w:numId="19">
    <w:abstractNumId w:val="21"/>
  </w:num>
  <w:num w:numId="20">
    <w:abstractNumId w:val="22"/>
  </w:num>
  <w:num w:numId="21">
    <w:abstractNumId w:val="19"/>
  </w:num>
  <w:num w:numId="22">
    <w:abstractNumId w:val="17"/>
  </w:num>
  <w:num w:numId="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4BC7F5D"/>
    <w:rsid w:val="00007EE8"/>
    <w:rsid w:val="00135EDC"/>
    <w:rsid w:val="001560D7"/>
    <w:rsid w:val="001746E5"/>
    <w:rsid w:val="0019369C"/>
    <w:rsid w:val="00206DBC"/>
    <w:rsid w:val="00236BA6"/>
    <w:rsid w:val="00315A52"/>
    <w:rsid w:val="00363CF1"/>
    <w:rsid w:val="00407CEA"/>
    <w:rsid w:val="00423215"/>
    <w:rsid w:val="00471AC8"/>
    <w:rsid w:val="004A6727"/>
    <w:rsid w:val="004B668A"/>
    <w:rsid w:val="004C0106"/>
    <w:rsid w:val="00523DD9"/>
    <w:rsid w:val="005959B3"/>
    <w:rsid w:val="005966C7"/>
    <w:rsid w:val="00613B86"/>
    <w:rsid w:val="00616CF0"/>
    <w:rsid w:val="0067107A"/>
    <w:rsid w:val="006B356D"/>
    <w:rsid w:val="006B362F"/>
    <w:rsid w:val="006C526D"/>
    <w:rsid w:val="006D774A"/>
    <w:rsid w:val="007731C0"/>
    <w:rsid w:val="007841EB"/>
    <w:rsid w:val="0078726F"/>
    <w:rsid w:val="007C43E6"/>
    <w:rsid w:val="007C5444"/>
    <w:rsid w:val="00845795"/>
    <w:rsid w:val="008A1FF8"/>
    <w:rsid w:val="00920737"/>
    <w:rsid w:val="00935844"/>
    <w:rsid w:val="00960264"/>
    <w:rsid w:val="00960A9D"/>
    <w:rsid w:val="009956C4"/>
    <w:rsid w:val="00A31318"/>
    <w:rsid w:val="00A4388C"/>
    <w:rsid w:val="00A438B1"/>
    <w:rsid w:val="00A5362F"/>
    <w:rsid w:val="00A96D90"/>
    <w:rsid w:val="00AC1064"/>
    <w:rsid w:val="00AF63BB"/>
    <w:rsid w:val="00B61E7F"/>
    <w:rsid w:val="00BA1506"/>
    <w:rsid w:val="00BF6F75"/>
    <w:rsid w:val="00C4563A"/>
    <w:rsid w:val="00C70E36"/>
    <w:rsid w:val="00CD76AC"/>
    <w:rsid w:val="00D81AE7"/>
    <w:rsid w:val="00D91FA0"/>
    <w:rsid w:val="00DE549A"/>
    <w:rsid w:val="00E76A2D"/>
    <w:rsid w:val="00EB1EDA"/>
    <w:rsid w:val="00F3156A"/>
    <w:rsid w:val="00F80CED"/>
    <w:rsid w:val="00F846D0"/>
    <w:rsid w:val="00FA188F"/>
    <w:rsid w:val="00FB0D7C"/>
    <w:rsid w:val="00FB3964"/>
    <w:rsid w:val="00FD7588"/>
    <w:rsid w:val="01777DE1"/>
    <w:rsid w:val="0382393F"/>
    <w:rsid w:val="0D775DD3"/>
    <w:rsid w:val="12C12504"/>
    <w:rsid w:val="12C80001"/>
    <w:rsid w:val="12DD1C00"/>
    <w:rsid w:val="159A38B8"/>
    <w:rsid w:val="1702746D"/>
    <w:rsid w:val="18015497"/>
    <w:rsid w:val="1AD47792"/>
    <w:rsid w:val="200E2A1B"/>
    <w:rsid w:val="262A584E"/>
    <w:rsid w:val="2E2323B9"/>
    <w:rsid w:val="2F3C5D36"/>
    <w:rsid w:val="35BB59F5"/>
    <w:rsid w:val="382B76E5"/>
    <w:rsid w:val="38DD531A"/>
    <w:rsid w:val="41440092"/>
    <w:rsid w:val="42287301"/>
    <w:rsid w:val="42526D26"/>
    <w:rsid w:val="44E82C6A"/>
    <w:rsid w:val="4BDF69E8"/>
    <w:rsid w:val="4CF5694E"/>
    <w:rsid w:val="4E7B1FDA"/>
    <w:rsid w:val="50034A4B"/>
    <w:rsid w:val="520D4567"/>
    <w:rsid w:val="565C0927"/>
    <w:rsid w:val="6079166E"/>
    <w:rsid w:val="60B37BB5"/>
    <w:rsid w:val="625B0AB2"/>
    <w:rsid w:val="64BC7F5D"/>
    <w:rsid w:val="65AC1268"/>
    <w:rsid w:val="75784A7B"/>
    <w:rsid w:val="77513EB7"/>
    <w:rsid w:val="787D16C6"/>
    <w:rsid w:val="7C786215"/>
    <w:rsid w:val="7EF55206"/>
    <w:rsid w:val="7FA014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250457"/>
  <w15:docId w15:val="{DCE0BF8F-D35E-EA46-BF42-24E4E870B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id-ID" w:eastAsia="id-ID"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unhideWhenUsed="1"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pPr>
    <w:rPr>
      <w:rFonts w:ascii="Arial" w:eastAsia="Arial" w:hAnsi="Arial" w:cs="Arial"/>
      <w:sz w:val="22"/>
      <w:szCs w:val="22"/>
      <w:lang w:val="en-US" w:eastAsia="en-US"/>
    </w:rPr>
  </w:style>
  <w:style w:type="paragraph" w:styleId="Heading1">
    <w:name w:val="heading 1"/>
    <w:basedOn w:val="Normal"/>
    <w:next w:val="Normal"/>
    <w:uiPriority w:val="9"/>
    <w:qFormat/>
    <w:pPr>
      <w:spacing w:before="81"/>
      <w:ind w:left="2601" w:right="2723"/>
      <w:jc w:val="center"/>
      <w:outlineLvl w:val="0"/>
    </w:pPr>
    <w:rPr>
      <w:rFonts w:cs="Times New Roman"/>
      <w:b/>
      <w:bCs/>
      <w:sz w:val="20"/>
      <w:szCs w:val="20"/>
      <w:lang w:eastAsia="zh-CN"/>
    </w:rPr>
  </w:style>
  <w:style w:type="paragraph" w:styleId="Heading2">
    <w:name w:val="heading 2"/>
    <w:basedOn w:val="Normal"/>
    <w:next w:val="Normal"/>
    <w:uiPriority w:val="9"/>
    <w:unhideWhenUsed/>
    <w:qFormat/>
    <w:pPr>
      <w:keepNext/>
      <w:keepLines/>
      <w:spacing w:before="260" w:after="260" w:line="416" w:lineRule="auto"/>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cs="Times New Roman"/>
      <w:sz w:val="20"/>
      <w:szCs w:val="20"/>
      <w:lang w:eastAsia="zh-CN"/>
    </w:rPr>
  </w:style>
  <w:style w:type="paragraph" w:styleId="Footer">
    <w:name w:val="footer"/>
    <w:basedOn w:val="Normal"/>
    <w:uiPriority w:val="99"/>
    <w:unhideWhenUsed/>
    <w:qFormat/>
    <w:pPr>
      <w:tabs>
        <w:tab w:val="center" w:pos="4513"/>
        <w:tab w:val="right" w:pos="9026"/>
      </w:tabs>
    </w:pPr>
    <w:rPr>
      <w:rFonts w:cs="Times New Roman"/>
      <w:sz w:val="20"/>
      <w:szCs w:val="20"/>
      <w:lang w:eastAsia="zh-CN"/>
    </w:rPr>
  </w:style>
  <w:style w:type="paragraph" w:customStyle="1" w:styleId="TableParagraph">
    <w:name w:val="Table Paragraph"/>
    <w:basedOn w:val="Normal"/>
    <w:uiPriority w:val="1"/>
    <w:qFormat/>
  </w:style>
  <w:style w:type="paragraph" w:styleId="ListParagraph">
    <w:name w:val="List Paragraph"/>
    <w:basedOn w:val="Normal"/>
    <w:uiPriority w:val="34"/>
    <w:qFormat/>
    <w:pPr>
      <w:ind w:left="1051" w:hanging="361"/>
    </w:pPr>
  </w:style>
  <w:style w:type="paragraph" w:styleId="Header">
    <w:name w:val="header"/>
    <w:basedOn w:val="Normal"/>
    <w:link w:val="HeaderChar"/>
    <w:rsid w:val="009956C4"/>
    <w:pPr>
      <w:tabs>
        <w:tab w:val="center" w:pos="4513"/>
        <w:tab w:val="right" w:pos="9026"/>
      </w:tabs>
    </w:pPr>
  </w:style>
  <w:style w:type="character" w:customStyle="1" w:styleId="HeaderChar">
    <w:name w:val="Header Char"/>
    <w:basedOn w:val="DefaultParagraphFont"/>
    <w:link w:val="Header"/>
    <w:rsid w:val="009956C4"/>
    <w:rPr>
      <w:rFonts w:ascii="Arial" w:eastAsia="Arial" w:hAnsi="Arial" w:cs="Arial"/>
      <w:sz w:val="22"/>
      <w:szCs w:val="22"/>
      <w:lang w:val="en-US" w:eastAsia="en-US"/>
    </w:rPr>
  </w:style>
  <w:style w:type="character" w:styleId="Hyperlink">
    <w:name w:val="Hyperlink"/>
    <w:basedOn w:val="DefaultParagraphFont"/>
    <w:rsid w:val="009956C4"/>
    <w:rPr>
      <w:color w:val="0563C1" w:themeColor="hyperlink"/>
      <w:u w:val="single"/>
    </w:rPr>
  </w:style>
  <w:style w:type="character" w:styleId="UnresolvedMention">
    <w:name w:val="Unresolved Mention"/>
    <w:basedOn w:val="DefaultParagraphFont"/>
    <w:uiPriority w:val="99"/>
    <w:semiHidden/>
    <w:unhideWhenUsed/>
    <w:rsid w:val="009956C4"/>
    <w:rPr>
      <w:color w:val="605E5C"/>
      <w:shd w:val="clear" w:color="auto" w:fill="E1DFDD"/>
    </w:rPr>
  </w:style>
  <w:style w:type="character" w:styleId="FollowedHyperlink">
    <w:name w:val="FollowedHyperlink"/>
    <w:basedOn w:val="DefaultParagraphFont"/>
    <w:rsid w:val="008A1FF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halodoc.com/"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delapanberuangmadu@gmail.com" TargetMode="External"/><Relationship Id="rId1"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16</Pages>
  <Words>2872</Words>
  <Characters>16371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Antrian Pendaftaran</dc:creator>
  <cp:keywords/>
  <dc:description/>
  <cp:lastModifiedBy>Andiyan rizaldi</cp:lastModifiedBy>
  <cp:revision>9</cp:revision>
  <cp:lastPrinted>2024-06-21T02:56:00Z</cp:lastPrinted>
  <dcterms:created xsi:type="dcterms:W3CDTF">2024-06-21T02:48:00Z</dcterms:created>
  <dcterms:modified xsi:type="dcterms:W3CDTF">2024-06-28T09:01:00Z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73418D2179CB4A9498516AF0BC3AD5E3</vt:lpwstr>
  </property>
</Properties>
</file>