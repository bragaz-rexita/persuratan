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2F2EFA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  <w:lang w:val="it-IT"/>
        </w:rPr>
      </w:pPr>
    </w:p>
    <w:p w14:paraId="252A005E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b/>
          <w:bCs/>
          <w:sz w:val="32"/>
          <w:szCs w:val="32"/>
          <w:lang w:val="it-IT"/>
        </w:rPr>
      </w:pPr>
    </w:p>
    <w:p w14:paraId="575CDDEE" w14:textId="59B2F709" w:rsidR="00016BFA" w:rsidRPr="00F75729" w:rsidRDefault="00016BFA" w:rsidP="003F0B17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</w:rPr>
      </w:pP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HARI INI </w:t>
      </w:r>
      <w:r w:rsidR="005B4418">
        <w:rPr>
          <w:rFonts w:ascii="Century Gothic" w:hAnsi="Century Gothic"/>
          <w:b/>
          <w:bCs/>
          <w:sz w:val="32"/>
          <w:szCs w:val="32"/>
        </w:rPr>
        <w:t>RABU</w:t>
      </w:r>
      <w:r w:rsidRPr="00F75729">
        <w:rPr>
          <w:rFonts w:ascii="Century Gothic" w:hAnsi="Century Gothic"/>
          <w:b/>
          <w:bCs/>
          <w:sz w:val="32"/>
          <w:szCs w:val="32"/>
          <w:lang w:val="it-IT"/>
        </w:rPr>
        <w:t xml:space="preserve"> TANGGAL</w:t>
      </w:r>
      <w:r w:rsidR="00D01A8B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21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</w:t>
      </w:r>
      <w:r w:rsidR="005B4418">
        <w:rPr>
          <w:rFonts w:ascii="Century Gothic" w:hAnsi="Century Gothic"/>
          <w:b/>
          <w:bCs/>
          <w:sz w:val="32"/>
          <w:szCs w:val="32"/>
        </w:rPr>
        <w:t>FEBRUARI</w:t>
      </w:r>
      <w:r w:rsidR="00B62D1F" w:rsidRPr="00B62D1F">
        <w:rPr>
          <w:rFonts w:ascii="Century Gothic" w:hAnsi="Century Gothic"/>
          <w:b/>
          <w:bCs/>
          <w:sz w:val="32"/>
          <w:szCs w:val="32"/>
        </w:rPr>
        <w:t xml:space="preserve"> 202</w:t>
      </w:r>
      <w:r w:rsidR="000A16A1">
        <w:rPr>
          <w:rFonts w:ascii="Century Gothic" w:hAnsi="Century Gothic"/>
          <w:b/>
          <w:bCs/>
          <w:sz w:val="32"/>
          <w:szCs w:val="32"/>
        </w:rPr>
        <w:t>4</w:t>
      </w:r>
    </w:p>
    <w:p w14:paraId="20BACDC0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397413DF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52B12AD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ANTARA</w:t>
      </w:r>
    </w:p>
    <w:p w14:paraId="50784752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3154F1C7" w14:textId="61930563" w:rsidR="00016BFA" w:rsidRPr="003F0B17" w:rsidRDefault="005B4418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bCs/>
          <w:sz w:val="32"/>
          <w:szCs w:val="32"/>
          <w:lang w:val="it-IT"/>
        </w:rPr>
      </w:pPr>
      <w:r>
        <w:rPr>
          <w:rFonts w:ascii="Century Gothic" w:hAnsi="Century Gothic"/>
          <w:b/>
          <w:bCs/>
          <w:sz w:val="32"/>
          <w:szCs w:val="32"/>
          <w:lang w:val="it-IT"/>
        </w:rPr>
        <w:t>PT. DISA PRIMA MEDIKA</w:t>
      </w:r>
    </w:p>
    <w:p w14:paraId="22CC22BB" w14:textId="77777777" w:rsidR="003F0B17" w:rsidRPr="00F75729" w:rsidRDefault="003F0B17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0C5D25B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d-ID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D</w:t>
      </w:r>
      <w:r w:rsidRPr="00F75729">
        <w:rPr>
          <w:rFonts w:ascii="Century Gothic" w:hAnsi="Century Gothic"/>
          <w:sz w:val="32"/>
          <w:szCs w:val="32"/>
          <w:lang w:val="id-ID"/>
        </w:rPr>
        <w:t>ENGAN</w:t>
      </w:r>
    </w:p>
    <w:p w14:paraId="6C7BD542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65B13CA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TEMAN SEJATI SEJAHTERA ABADI</w:t>
      </w:r>
    </w:p>
    <w:p w14:paraId="5B70163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</w:rPr>
      </w:pPr>
    </w:p>
    <w:p w14:paraId="76108C5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DAN</w:t>
      </w:r>
    </w:p>
    <w:p w14:paraId="73E43845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b/>
          <w:sz w:val="32"/>
          <w:szCs w:val="32"/>
        </w:rPr>
      </w:pPr>
    </w:p>
    <w:p w14:paraId="154FB37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caps/>
          <w:sz w:val="32"/>
          <w:szCs w:val="32"/>
          <w:lang w:val="id-ID"/>
        </w:rPr>
      </w:pPr>
      <w:r w:rsidRPr="00F75729">
        <w:rPr>
          <w:rFonts w:ascii="Century Gothic" w:hAnsi="Century Gothic"/>
          <w:b/>
          <w:sz w:val="32"/>
          <w:szCs w:val="32"/>
        </w:rPr>
        <w:t>PT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.</w:t>
      </w:r>
      <w:r w:rsidRPr="00F75729">
        <w:rPr>
          <w:rFonts w:ascii="Century Gothic" w:hAnsi="Century Gothic"/>
          <w:b/>
          <w:sz w:val="32"/>
          <w:szCs w:val="32"/>
        </w:rPr>
        <w:t xml:space="preserve"> 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>TENANG JAYA SEJAHTERA</w:t>
      </w:r>
    </w:p>
    <w:p w14:paraId="2DA4B493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22B024CD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A808531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  <w:r w:rsidRPr="00F75729">
        <w:rPr>
          <w:rFonts w:ascii="Century Gothic" w:hAnsi="Century Gothic"/>
          <w:sz w:val="32"/>
          <w:szCs w:val="32"/>
          <w:lang w:val="it-IT"/>
        </w:rPr>
        <w:t>_________________________________________</w:t>
      </w:r>
    </w:p>
    <w:p w14:paraId="0F8295E6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  <w:lang w:val="it-IT"/>
        </w:rPr>
      </w:pPr>
    </w:p>
    <w:p w14:paraId="1FBD5E04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TENTANG</w:t>
      </w:r>
    </w:p>
    <w:p w14:paraId="3ECC818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JASA</w:t>
      </w:r>
      <w:r w:rsidRPr="00F75729">
        <w:rPr>
          <w:rFonts w:ascii="Century Gothic" w:hAnsi="Century Gothic"/>
          <w:b/>
          <w:sz w:val="32"/>
          <w:szCs w:val="32"/>
          <w:lang w:val="id-ID"/>
        </w:rPr>
        <w:t xml:space="preserve">  </w:t>
      </w: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PENGANGKUTAN </w:t>
      </w:r>
    </w:p>
    <w:p w14:paraId="46926CE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 xml:space="preserve">DAN </w:t>
      </w:r>
    </w:p>
    <w:p w14:paraId="7A69286B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b/>
          <w:sz w:val="32"/>
          <w:szCs w:val="32"/>
          <w:lang w:val="it-IT"/>
        </w:rPr>
      </w:pPr>
      <w:r w:rsidRPr="00F75729">
        <w:rPr>
          <w:rFonts w:ascii="Century Gothic" w:hAnsi="Century Gothic"/>
          <w:b/>
          <w:sz w:val="32"/>
          <w:szCs w:val="32"/>
          <w:lang w:val="it-IT"/>
        </w:rPr>
        <w:t>PENGOLAHAN LIMBAH B3</w:t>
      </w:r>
    </w:p>
    <w:p w14:paraId="2F4081CA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Century Gothic" w:hAnsi="Century Gothic"/>
          <w:sz w:val="32"/>
          <w:szCs w:val="32"/>
          <w:lang w:val="it-IT"/>
        </w:rPr>
      </w:pPr>
    </w:p>
    <w:p w14:paraId="58BFF208" w14:textId="77777777" w:rsidR="00016BFA" w:rsidRPr="00F75729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rFonts w:ascii="Century Gothic" w:hAnsi="Century Gothic"/>
          <w:sz w:val="32"/>
          <w:szCs w:val="32"/>
        </w:rPr>
      </w:pPr>
      <w:r w:rsidRPr="00F75729">
        <w:rPr>
          <w:rFonts w:ascii="Century Gothic" w:hAnsi="Century Gothic"/>
          <w:sz w:val="32"/>
          <w:szCs w:val="32"/>
        </w:rPr>
        <w:t>_________________________________________</w:t>
      </w:r>
    </w:p>
    <w:p w14:paraId="56B4F9F7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32"/>
          <w:szCs w:val="32"/>
        </w:rPr>
      </w:pPr>
    </w:p>
    <w:p w14:paraId="77E669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sz w:val="32"/>
          <w:szCs w:val="32"/>
        </w:rPr>
      </w:pPr>
    </w:p>
    <w:p w14:paraId="5D6A1523" w14:textId="77777777" w:rsidR="00016B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49B9BE0D" w14:textId="77777777" w:rsidR="005755F0" w:rsidRPr="00DC56FA" w:rsidRDefault="005755F0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75BCC67F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6617E4CE" w14:textId="77777777" w:rsidR="00016BFA" w:rsidRPr="00DC56FA" w:rsidRDefault="00016BFA" w:rsidP="00016BFA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jc w:val="center"/>
        <w:rPr>
          <w:sz w:val="20"/>
          <w:szCs w:val="20"/>
        </w:rPr>
      </w:pPr>
    </w:p>
    <w:p w14:paraId="3DB1979D" w14:textId="77777777" w:rsidR="00016BFA" w:rsidRPr="00F75729" w:rsidRDefault="00016BFA" w:rsidP="00016BFA">
      <w:pPr>
        <w:pStyle w:val="Title"/>
        <w:rPr>
          <w:rFonts w:asciiTheme="majorBidi" w:hAnsiTheme="majorBidi"/>
          <w:b/>
          <w:bCs/>
          <w:szCs w:val="22"/>
        </w:rPr>
      </w:pPr>
    </w:p>
    <w:p w14:paraId="611247A3" w14:textId="77777777" w:rsidR="00956EBF" w:rsidRDefault="00956EBF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15531DBF" w14:textId="1B78407B" w:rsidR="005755F0" w:rsidRDefault="00271731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>
        <w:rPr>
          <w:rFonts w:asciiTheme="majorBidi" w:hAnsiTheme="majorBidi"/>
          <w:b/>
          <w:bCs/>
          <w:sz w:val="22"/>
          <w:szCs w:val="22"/>
        </w:rPr>
        <w:t xml:space="preserve"> </w:t>
      </w:r>
    </w:p>
    <w:p w14:paraId="7466CC02" w14:textId="77777777" w:rsidR="00664142" w:rsidRDefault="00664142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</w:p>
    <w:p w14:paraId="30A8E096" w14:textId="77777777" w:rsidR="00F75729" w:rsidRPr="005755F0" w:rsidRDefault="00875919" w:rsidP="00F75729">
      <w:pPr>
        <w:pStyle w:val="Title"/>
        <w:spacing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</w:rPr>
        <w:lastRenderedPageBreak/>
        <w:t>PERJANJIAN KERJASAMA</w:t>
      </w:r>
    </w:p>
    <w:p w14:paraId="59BC96CF" w14:textId="77777777" w:rsidR="00875919" w:rsidRPr="005755F0" w:rsidRDefault="00875919" w:rsidP="00E05853">
      <w:pPr>
        <w:pStyle w:val="Title"/>
        <w:spacing w:after="240" w:line="360" w:lineRule="auto"/>
        <w:jc w:val="center"/>
        <w:rPr>
          <w:rFonts w:asciiTheme="majorBidi" w:hAnsiTheme="majorBidi"/>
          <w:b/>
          <w:bCs/>
          <w:sz w:val="22"/>
          <w:szCs w:val="22"/>
        </w:rPr>
      </w:pP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PENG</w:t>
      </w:r>
      <w:r w:rsidRPr="005755F0">
        <w:rPr>
          <w:rFonts w:asciiTheme="majorBidi" w:hAnsiTheme="majorBidi"/>
          <w:b/>
          <w:bCs/>
          <w:sz w:val="22"/>
          <w:szCs w:val="22"/>
        </w:rPr>
        <w:t xml:space="preserve">ANGKUTAN DAN PEMUSNAHAN 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LIMBAH BAHAN BERBAHAYA DAN BERACUN (LIMBAH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 xml:space="preserve"> </w:t>
      </w:r>
      <w:r w:rsidR="00F75729" w:rsidRPr="005755F0">
        <w:rPr>
          <w:rFonts w:asciiTheme="majorBidi" w:hAnsiTheme="majorBidi"/>
          <w:b/>
          <w:bCs/>
          <w:sz w:val="22"/>
          <w:szCs w:val="22"/>
          <w:lang w:val="id-ID"/>
        </w:rPr>
        <w:t>B</w:t>
      </w:r>
      <w:r w:rsidR="00F75729" w:rsidRPr="005755F0">
        <w:rPr>
          <w:rFonts w:asciiTheme="majorBidi" w:hAnsiTheme="majorBidi"/>
          <w:b/>
          <w:bCs/>
          <w:sz w:val="22"/>
          <w:szCs w:val="22"/>
        </w:rPr>
        <w:t>3</w:t>
      </w:r>
      <w:r w:rsidRPr="005755F0">
        <w:rPr>
          <w:rFonts w:asciiTheme="majorBidi" w:hAnsiTheme="majorBidi"/>
          <w:b/>
          <w:bCs/>
          <w:sz w:val="22"/>
          <w:szCs w:val="22"/>
          <w:lang w:val="id-ID"/>
        </w:rPr>
        <w:t>)</w:t>
      </w:r>
    </w:p>
    <w:p w14:paraId="32F26582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Antara</w:t>
      </w:r>
    </w:p>
    <w:p w14:paraId="04A87A52" w14:textId="32A986FD" w:rsidR="00B62D1F" w:rsidRDefault="00243AB5" w:rsidP="00875919">
      <w:pPr>
        <w:spacing w:line="360" w:lineRule="auto"/>
        <w:ind w:left="2880"/>
        <w:rPr>
          <w:b/>
          <w:bCs/>
          <w:sz w:val="22"/>
          <w:szCs w:val="22"/>
          <w:u w:val="single"/>
        </w:rPr>
      </w:pPr>
      <w:r w:rsidRPr="00243AB5">
        <w:rPr>
          <w:b/>
          <w:bCs/>
          <w:sz w:val="22"/>
          <w:szCs w:val="22"/>
          <w:highlight w:val="yellow"/>
          <w:u w:val="single"/>
        </w:rPr>
        <w:t>……………………………………</w:t>
      </w:r>
    </w:p>
    <w:p w14:paraId="0E5AB960" w14:textId="4144BA36" w:rsidR="00875919" w:rsidRPr="005755F0" w:rsidRDefault="00875919" w:rsidP="00875919">
      <w:pPr>
        <w:spacing w:line="360" w:lineRule="auto"/>
        <w:ind w:left="2880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 xml:space="preserve">No: </w:t>
      </w:r>
    </w:p>
    <w:p w14:paraId="498643B5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Dengan</w:t>
      </w:r>
      <w:proofErr w:type="spellEnd"/>
    </w:p>
    <w:p w14:paraId="3EE05A8F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 TEMAN SEJATI SEJAHTERA ABADI</w:t>
      </w:r>
    </w:p>
    <w:p w14:paraId="3FFEF7B1" w14:textId="0647FBC9" w:rsidR="00875919" w:rsidRPr="005755F0" w:rsidRDefault="00875919" w:rsidP="005755F0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 xml:space="preserve">No: </w:t>
      </w:r>
      <w:r w:rsidR="005755F0">
        <w:rPr>
          <w:b/>
          <w:bCs/>
          <w:sz w:val="22"/>
          <w:szCs w:val="22"/>
        </w:rPr>
        <w:t xml:space="preserve">       /TSA-MOU/MD/</w:t>
      </w:r>
      <w:r w:rsidR="003F0B17">
        <w:rPr>
          <w:b/>
          <w:bCs/>
          <w:sz w:val="22"/>
          <w:szCs w:val="22"/>
        </w:rPr>
        <w:t xml:space="preserve">      /</w:t>
      </w:r>
      <w:r w:rsidR="00EE16C8">
        <w:rPr>
          <w:b/>
          <w:bCs/>
          <w:sz w:val="22"/>
          <w:szCs w:val="22"/>
        </w:rPr>
        <w:t>202</w:t>
      </w:r>
      <w:r w:rsidR="000A16A1">
        <w:rPr>
          <w:b/>
          <w:bCs/>
          <w:sz w:val="22"/>
          <w:szCs w:val="22"/>
        </w:rPr>
        <w:t>4</w:t>
      </w:r>
    </w:p>
    <w:p w14:paraId="33710FAD" w14:textId="77777777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</w:rPr>
        <w:t>D</w:t>
      </w:r>
      <w:r w:rsidRPr="005755F0">
        <w:rPr>
          <w:b/>
          <w:bCs/>
          <w:sz w:val="22"/>
          <w:szCs w:val="22"/>
          <w:lang w:val="id-ID"/>
        </w:rPr>
        <w:t>an</w:t>
      </w:r>
    </w:p>
    <w:p w14:paraId="1373398A" w14:textId="573BFC26" w:rsidR="00875919" w:rsidRPr="005755F0" w:rsidRDefault="00875919" w:rsidP="00875919">
      <w:pPr>
        <w:spacing w:line="360" w:lineRule="auto"/>
        <w:jc w:val="center"/>
        <w:rPr>
          <w:b/>
          <w:bCs/>
          <w:sz w:val="22"/>
          <w:szCs w:val="22"/>
          <w:u w:val="single"/>
        </w:rPr>
      </w:pPr>
      <w:r w:rsidRPr="005755F0">
        <w:rPr>
          <w:b/>
          <w:bCs/>
          <w:sz w:val="22"/>
          <w:szCs w:val="22"/>
          <w:u w:val="single"/>
        </w:rPr>
        <w:t>PT.</w:t>
      </w:r>
      <w:r w:rsidR="00B62D1F">
        <w:rPr>
          <w:b/>
          <w:bCs/>
          <w:sz w:val="22"/>
          <w:szCs w:val="22"/>
          <w:u w:val="single"/>
        </w:rPr>
        <w:t xml:space="preserve"> </w:t>
      </w:r>
      <w:r w:rsidRPr="005755F0">
        <w:rPr>
          <w:b/>
          <w:bCs/>
          <w:sz w:val="22"/>
          <w:szCs w:val="22"/>
          <w:u w:val="single"/>
        </w:rPr>
        <w:t>TENANG JAYA SEJAHTERA</w:t>
      </w:r>
    </w:p>
    <w:p w14:paraId="467326DE" w14:textId="77777777" w:rsidR="00875919" w:rsidRPr="005755F0" w:rsidRDefault="00875919" w:rsidP="00875919">
      <w:pPr>
        <w:spacing w:line="360" w:lineRule="auto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</w:r>
      <w:r w:rsidRPr="005755F0">
        <w:rPr>
          <w:b/>
          <w:bCs/>
          <w:sz w:val="22"/>
          <w:szCs w:val="22"/>
        </w:rPr>
        <w:tab/>
        <w:t>No:</w:t>
      </w:r>
    </w:p>
    <w:p w14:paraId="4AA6F448" w14:textId="77777777" w:rsidR="005755F0" w:rsidRDefault="005755F0" w:rsidP="00F75729">
      <w:pPr>
        <w:spacing w:line="360" w:lineRule="auto"/>
        <w:jc w:val="both"/>
        <w:rPr>
          <w:b/>
          <w:color w:val="000000" w:themeColor="text1"/>
          <w:sz w:val="22"/>
          <w:szCs w:val="22"/>
        </w:rPr>
      </w:pPr>
      <w:r>
        <w:rPr>
          <w:b/>
          <w:noProof/>
          <w:color w:val="000000" w:themeColor="text1"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6ED37D" wp14:editId="31B44218">
                <wp:simplePos x="0" y="0"/>
                <wp:positionH relativeFrom="column">
                  <wp:posOffset>8791</wp:posOffset>
                </wp:positionH>
                <wp:positionV relativeFrom="paragraph">
                  <wp:posOffset>111369</wp:posOffset>
                </wp:positionV>
                <wp:extent cx="5732585" cy="8793"/>
                <wp:effectExtent l="57150" t="57150" r="59055" b="67945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2585" cy="8793"/>
                        </a:xfrm>
                        <a:prstGeom prst="straightConnector1">
                          <a:avLst/>
                        </a:prstGeom>
                        <a:ln w="28575">
                          <a:headEnd type="oval" w="med" len="med"/>
                          <a:tailEnd type="oval" w="med" len="me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506E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.7pt;margin-top:8.75pt;width:451.4pt;height: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" strokecolor="black [3200]" strokeweight="2.25pt">
                <v:stroke startarrow="oval" endarrow="oval" joinstyle="miter"/>
              </v:shape>
            </w:pict>
          </mc:Fallback>
        </mc:AlternateContent>
      </w:r>
    </w:p>
    <w:p w14:paraId="01F63BA3" w14:textId="6870B659" w:rsidR="00875919" w:rsidRPr="003F0B17" w:rsidRDefault="00875919" w:rsidP="003F0B17">
      <w:pPr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Pengelolaan Limbah Bahan Berbahaya dan Beracun (Limbah Medis)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selanjutnya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disebut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“PERJANJIAN”</w:t>
      </w:r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dibuat</w:t>
      </w:r>
      <w:proofErr w:type="spellEnd"/>
      <w:r w:rsidRPr="005755F0">
        <w:rPr>
          <w:sz w:val="22"/>
          <w:szCs w:val="22"/>
          <w:lang w:val="es-ES_tradnl"/>
        </w:rPr>
        <w:t xml:space="preserve"> dan </w:t>
      </w:r>
      <w:proofErr w:type="spellStart"/>
      <w:r w:rsidRPr="005755F0">
        <w:rPr>
          <w:sz w:val="22"/>
          <w:szCs w:val="22"/>
          <w:lang w:val="es-ES_tradnl"/>
        </w:rPr>
        <w:t>ditandatangani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di</w:t>
      </w:r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es-ES_tradnl"/>
        </w:rPr>
        <w:t xml:space="preserve"> pada </w:t>
      </w:r>
      <w:r w:rsidRPr="003F0B17">
        <w:rPr>
          <w:b/>
          <w:sz w:val="22"/>
          <w:szCs w:val="22"/>
          <w:lang w:val="id-ID"/>
        </w:rPr>
        <w:t>Hari</w:t>
      </w:r>
      <w:r w:rsidRPr="003F0B17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Rabu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</w:rPr>
        <w:t>Tanggal</w:t>
      </w:r>
      <w:proofErr w:type="spellEnd"/>
      <w:r w:rsidR="00BC375F">
        <w:rPr>
          <w:b/>
          <w:sz w:val="22"/>
          <w:szCs w:val="22"/>
        </w:rPr>
        <w:t xml:space="preserve"> </w:t>
      </w:r>
      <w:r w:rsidR="0015252B">
        <w:rPr>
          <w:b/>
          <w:sz w:val="22"/>
          <w:szCs w:val="22"/>
        </w:rPr>
        <w:t>21</w:t>
      </w:r>
      <w:r w:rsidR="00B62D1F">
        <w:rPr>
          <w:b/>
          <w:sz w:val="22"/>
          <w:szCs w:val="22"/>
        </w:rPr>
        <w:t xml:space="preserve"> </w:t>
      </w:r>
      <w:r w:rsidRPr="003F0B17">
        <w:rPr>
          <w:b/>
          <w:sz w:val="22"/>
          <w:szCs w:val="22"/>
          <w:lang w:val="id-ID"/>
        </w:rPr>
        <w:t>Bulan</w:t>
      </w:r>
      <w:r w:rsidRPr="003F0B17">
        <w:rPr>
          <w:b/>
          <w:sz w:val="22"/>
          <w:szCs w:val="22"/>
        </w:rPr>
        <w:t xml:space="preserve"> </w:t>
      </w:r>
      <w:proofErr w:type="spellStart"/>
      <w:r w:rsidR="0015252B">
        <w:rPr>
          <w:b/>
          <w:sz w:val="22"/>
          <w:szCs w:val="22"/>
        </w:rPr>
        <w:t>Februari</w:t>
      </w:r>
      <w:proofErr w:type="spellEnd"/>
      <w:r w:rsidR="00B62D1F">
        <w:rPr>
          <w:b/>
          <w:sz w:val="22"/>
          <w:szCs w:val="22"/>
        </w:rPr>
        <w:t xml:space="preserve"> </w:t>
      </w:r>
      <w:r w:rsidR="003F0B17">
        <w:rPr>
          <w:b/>
          <w:sz w:val="22"/>
          <w:szCs w:val="22"/>
          <w:lang w:val="id-ID"/>
        </w:rPr>
        <w:t>Tahu</w:t>
      </w:r>
      <w:r w:rsidR="003F0B17">
        <w:rPr>
          <w:b/>
          <w:sz w:val="22"/>
          <w:szCs w:val="22"/>
        </w:rPr>
        <w:t xml:space="preserve">n </w:t>
      </w:r>
      <w:r w:rsidR="00EE16C8" w:rsidRPr="00B62D1F">
        <w:rPr>
          <w:b/>
          <w:sz w:val="22"/>
          <w:szCs w:val="22"/>
        </w:rPr>
        <w:t>202</w:t>
      </w:r>
      <w:r w:rsidR="000A16A1">
        <w:rPr>
          <w:b/>
          <w:sz w:val="22"/>
          <w:szCs w:val="22"/>
        </w:rPr>
        <w:t>4</w:t>
      </w:r>
      <w:r w:rsidRPr="003F0B17">
        <w:rPr>
          <w:b/>
          <w:sz w:val="22"/>
          <w:szCs w:val="22"/>
          <w:lang w:val="id-ID"/>
        </w:rPr>
        <w:t xml:space="preserve"> </w:t>
      </w:r>
      <w:proofErr w:type="spellStart"/>
      <w:r w:rsidRPr="003F0B17">
        <w:rPr>
          <w:b/>
          <w:sz w:val="22"/>
          <w:szCs w:val="22"/>
          <w:lang w:val="es-ES_tradnl"/>
        </w:rPr>
        <w:t>oleh</w:t>
      </w:r>
      <w:proofErr w:type="spellEnd"/>
      <w:r w:rsidRPr="003F0B17">
        <w:rPr>
          <w:b/>
          <w:sz w:val="22"/>
          <w:szCs w:val="22"/>
          <w:lang w:val="es-ES_tradnl"/>
        </w:rPr>
        <w:t xml:space="preserve"> dan antara;</w:t>
      </w:r>
    </w:p>
    <w:p w14:paraId="5E5A88A5" w14:textId="77777777" w:rsidR="00F75729" w:rsidRPr="005755F0" w:rsidRDefault="00F75729" w:rsidP="00F75729">
      <w:pPr>
        <w:spacing w:line="360" w:lineRule="auto"/>
        <w:jc w:val="both"/>
        <w:rPr>
          <w:sz w:val="22"/>
          <w:szCs w:val="22"/>
          <w:lang w:val="es-ES_tradnl"/>
        </w:rPr>
      </w:pPr>
    </w:p>
    <w:p w14:paraId="48038E6F" w14:textId="763D1FDC" w:rsidR="0015252B" w:rsidRPr="0015252B" w:rsidRDefault="0015252B" w:rsidP="004F1A06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PT. DISA PRIMA MEDIKA,</w:t>
      </w:r>
      <w:r w:rsidR="00B62D1F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berkedudukan</w:t>
      </w:r>
      <w:proofErr w:type="spellEnd"/>
      <w:r w:rsidRPr="0015252B">
        <w:rPr>
          <w:sz w:val="22"/>
          <w:szCs w:val="22"/>
          <w:lang w:val="es-ES_tradnl"/>
        </w:rPr>
        <w:t xml:space="preserve"> di </w:t>
      </w:r>
      <w:proofErr w:type="spellStart"/>
      <w:r w:rsidRPr="0015252B">
        <w:rPr>
          <w:sz w:val="22"/>
          <w:szCs w:val="22"/>
          <w:lang w:val="es-ES_tradnl"/>
        </w:rPr>
        <w:t>Jl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Banjararum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Selatan</w:t>
      </w:r>
      <w:proofErr w:type="spellEnd"/>
      <w:r w:rsidRPr="0015252B">
        <w:rPr>
          <w:sz w:val="22"/>
          <w:szCs w:val="22"/>
          <w:lang w:val="es-ES_tradnl"/>
        </w:rPr>
        <w:t xml:space="preserve"> No.3, </w:t>
      </w:r>
      <w:proofErr w:type="spellStart"/>
      <w:r w:rsidRPr="0015252B">
        <w:rPr>
          <w:sz w:val="22"/>
          <w:szCs w:val="22"/>
          <w:lang w:val="es-ES_tradnl"/>
        </w:rPr>
        <w:t>Kel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Mondoroko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Kec</w:t>
      </w:r>
      <w:proofErr w:type="spellEnd"/>
      <w:r w:rsidRPr="0015252B">
        <w:rPr>
          <w:sz w:val="22"/>
          <w:szCs w:val="22"/>
          <w:lang w:val="es-ES_tradnl"/>
        </w:rPr>
        <w:t xml:space="preserve">. </w:t>
      </w:r>
      <w:proofErr w:type="spellStart"/>
      <w:r w:rsidRPr="0015252B">
        <w:rPr>
          <w:sz w:val="22"/>
          <w:szCs w:val="22"/>
          <w:lang w:val="es-ES_tradnl"/>
        </w:rPr>
        <w:t>Singosari</w:t>
      </w:r>
      <w:proofErr w:type="spellEnd"/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Malang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r w:rsidRPr="0015252B">
        <w:rPr>
          <w:sz w:val="22"/>
          <w:szCs w:val="22"/>
          <w:lang w:val="es-ES_tradnl"/>
        </w:rPr>
        <w:t>diwakilo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Oleh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ENDANG SUSILOWATI</w:t>
      </w:r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bCs/>
          <w:sz w:val="22"/>
          <w:szCs w:val="22"/>
          <w:lang w:val="es-ES_tradnl"/>
        </w:rPr>
        <w:t>DIREKTUR UTAMA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adalah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perusahaan</w:t>
      </w:r>
      <w:proofErr w:type="spellEnd"/>
      <w:r w:rsidRPr="0015252B">
        <w:rPr>
          <w:sz w:val="22"/>
          <w:szCs w:val="22"/>
          <w:lang w:val="es-ES_tradnl"/>
        </w:rPr>
        <w:t xml:space="preserve"> yang </w:t>
      </w:r>
      <w:proofErr w:type="spellStart"/>
      <w:proofErr w:type="gramStart"/>
      <w:r w:rsidRPr="0015252B">
        <w:rPr>
          <w:sz w:val="22"/>
          <w:szCs w:val="22"/>
          <w:lang w:val="es-ES_tradnl"/>
        </w:rPr>
        <w:t>menaungi</w:t>
      </w:r>
      <w:proofErr w:type="spellEnd"/>
      <w:r w:rsidRPr="0015252B">
        <w:rPr>
          <w:sz w:val="22"/>
          <w:szCs w:val="22"/>
          <w:lang w:val="es-ES_tradnl"/>
        </w:rPr>
        <w:t xml:space="preserve"> :</w:t>
      </w:r>
      <w:proofErr w:type="gramEnd"/>
    </w:p>
    <w:p w14:paraId="52391721" w14:textId="6EF98189" w:rsidR="00875919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 w:rsidRPr="0015252B">
        <w:rPr>
          <w:b/>
          <w:sz w:val="22"/>
          <w:szCs w:val="22"/>
        </w:rPr>
        <w:t xml:space="preserve">SUKOREJO </w:t>
      </w:r>
      <w:r w:rsidR="00875919"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="00875919" w:rsidRPr="0015252B">
        <w:rPr>
          <w:bCs/>
          <w:sz w:val="22"/>
          <w:szCs w:val="22"/>
          <w:lang w:val="es-ES_tradnl"/>
        </w:rPr>
        <w:t>h</w:t>
      </w:r>
      <w:r w:rsidR="00875919"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="00875919" w:rsidRPr="0015252B">
        <w:rPr>
          <w:bCs/>
          <w:sz w:val="22"/>
          <w:szCs w:val="22"/>
          <w:lang w:val="es-ES_tradnl"/>
        </w:rPr>
        <w:t>berkedudukan</w:t>
      </w:r>
      <w:proofErr w:type="spellEnd"/>
      <w:r w:rsidR="00227774" w:rsidRPr="0015252B">
        <w:rPr>
          <w:bCs/>
          <w:sz w:val="22"/>
          <w:szCs w:val="22"/>
          <w:lang w:val="es-ES_tradnl"/>
        </w:rPr>
        <w:t xml:space="preserve"> di</w:t>
      </w:r>
      <w:r w:rsidR="00BC375F"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Jl</w:t>
      </w:r>
      <w:proofErr w:type="spellEnd"/>
      <w:r>
        <w:rPr>
          <w:rStyle w:val="lrzxr"/>
          <w:sz w:val="22"/>
          <w:szCs w:val="22"/>
          <w:lang w:val="es-ES_tradnl"/>
        </w:rPr>
        <w:t xml:space="preserve">. Raya Surabaya –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>
        <w:rPr>
          <w:rStyle w:val="lrzxr"/>
          <w:sz w:val="22"/>
          <w:szCs w:val="22"/>
          <w:lang w:val="es-ES_tradnl"/>
        </w:rPr>
        <w:t xml:space="preserve"> KM-54 RW.54, </w:t>
      </w:r>
      <w:proofErr w:type="spellStart"/>
      <w:r>
        <w:rPr>
          <w:rStyle w:val="lrzxr"/>
          <w:sz w:val="22"/>
          <w:szCs w:val="22"/>
          <w:lang w:val="es-ES_tradnl"/>
        </w:rPr>
        <w:t>Palang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Lemahbang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Kec</w:t>
      </w:r>
      <w:proofErr w:type="spellEnd"/>
      <w:r>
        <w:rPr>
          <w:rStyle w:val="lrzxr"/>
          <w:sz w:val="22"/>
          <w:szCs w:val="22"/>
          <w:lang w:val="es-ES_tradnl"/>
        </w:rPr>
        <w:t xml:space="preserve">. </w:t>
      </w:r>
      <w:proofErr w:type="spellStart"/>
      <w:r>
        <w:rPr>
          <w:rStyle w:val="lrzxr"/>
          <w:sz w:val="22"/>
          <w:szCs w:val="22"/>
          <w:lang w:val="es-ES_tradnl"/>
        </w:rPr>
        <w:t>Sukorejo</w:t>
      </w:r>
      <w:proofErr w:type="spellEnd"/>
      <w:r>
        <w:rPr>
          <w:rStyle w:val="lrzxr"/>
          <w:sz w:val="22"/>
          <w:szCs w:val="22"/>
          <w:lang w:val="es-ES_tradnl"/>
        </w:rPr>
        <w:t xml:space="preserve">, </w:t>
      </w:r>
      <w:proofErr w:type="spellStart"/>
      <w:r>
        <w:rPr>
          <w:rStyle w:val="lrzxr"/>
          <w:sz w:val="22"/>
          <w:szCs w:val="22"/>
          <w:lang w:val="es-ES_tradnl"/>
        </w:rPr>
        <w:t>Pasuruan</w:t>
      </w:r>
      <w:proofErr w:type="spellEnd"/>
      <w:r w:rsidR="00A0216F" w:rsidRPr="0015252B">
        <w:rPr>
          <w:bCs/>
          <w:sz w:val="22"/>
          <w:szCs w:val="22"/>
          <w:lang w:val="es-ES_tradnl"/>
        </w:rPr>
        <w:t>,</w:t>
      </w:r>
      <w:r w:rsidR="00C87DD2" w:rsidRPr="0015252B">
        <w:rPr>
          <w:bCs/>
          <w:sz w:val="22"/>
          <w:szCs w:val="22"/>
          <w:lang w:val="es-ES_tradnl"/>
        </w:rPr>
        <w:t xml:space="preserve"> </w:t>
      </w:r>
      <w:proofErr w:type="spellStart"/>
      <w:r w:rsidR="005755F0" w:rsidRPr="0015252B">
        <w:rPr>
          <w:sz w:val="22"/>
          <w:szCs w:val="22"/>
          <w:lang w:val="es-ES_tradnl"/>
        </w:rPr>
        <w:t>d</w:t>
      </w:r>
      <w:r w:rsidR="00875919" w:rsidRPr="0015252B">
        <w:rPr>
          <w:sz w:val="22"/>
          <w:szCs w:val="22"/>
          <w:lang w:val="es-ES_tradnl"/>
        </w:rPr>
        <w:t>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hal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ini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diwakili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ole</w:t>
      </w:r>
      <w:r w:rsidR="00875919" w:rsidRPr="0015252B">
        <w:rPr>
          <w:sz w:val="22"/>
          <w:szCs w:val="22"/>
          <w:lang w:val="id-ID"/>
        </w:rPr>
        <w:t xml:space="preserve">h </w:t>
      </w:r>
      <w:commentRangeStart w:id="0"/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IFIT BAGUS APRIANTONO</w:t>
      </w:r>
      <w:commentRangeEnd w:id="0"/>
      <w:r w:rsidR="004D2534">
        <w:rPr>
          <w:rStyle w:val="CommentReference"/>
        </w:rPr>
        <w:commentReference w:id="0"/>
      </w:r>
      <w:r w:rsidR="004F1A06" w:rsidRPr="0015252B">
        <w:rPr>
          <w:b/>
          <w:sz w:val="22"/>
          <w:szCs w:val="22"/>
          <w:lang w:val="es-ES_tradnl"/>
        </w:rPr>
        <w:t xml:space="preserve"> </w:t>
      </w:r>
      <w:r w:rsidR="00875919" w:rsidRPr="0015252B">
        <w:rPr>
          <w:sz w:val="22"/>
          <w:szCs w:val="22"/>
          <w:lang w:val="es-ES_tradnl"/>
        </w:rPr>
        <w:t xml:space="preserve">yang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dalam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jabatannya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selaku</w:t>
      </w:r>
      <w:proofErr w:type="spellEnd"/>
      <w:r w:rsidR="00875919"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SUKOREJO</w:t>
      </w:r>
      <w:r w:rsidR="00875919" w:rsidRPr="0015252B">
        <w:rPr>
          <w:sz w:val="22"/>
          <w:szCs w:val="22"/>
          <w:lang w:val="es-ES_tradnl"/>
        </w:rPr>
        <w:t>,</w:t>
      </w:r>
      <w:r w:rsidR="00F7572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dengan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demikian</w:t>
      </w:r>
      <w:proofErr w:type="spellEnd"/>
      <w:r w:rsidR="00875919" w:rsidRPr="0015252B">
        <w:rPr>
          <w:sz w:val="22"/>
          <w:szCs w:val="22"/>
          <w:lang w:val="es-ES_tradnl"/>
        </w:rPr>
        <w:t xml:space="preserve"> sah </w:t>
      </w:r>
      <w:proofErr w:type="spellStart"/>
      <w:r w:rsidR="00875919" w:rsidRPr="0015252B">
        <w:rPr>
          <w:sz w:val="22"/>
          <w:szCs w:val="22"/>
          <w:lang w:val="es-ES_tradnl"/>
        </w:rPr>
        <w:t>bertindak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untuk</w:t>
      </w:r>
      <w:proofErr w:type="spellEnd"/>
      <w:r w:rsidR="00875919" w:rsidRPr="0015252B">
        <w:rPr>
          <w:sz w:val="22"/>
          <w:szCs w:val="22"/>
          <w:lang w:val="es-ES_tradnl"/>
        </w:rPr>
        <w:t xml:space="preserve"> dan atas</w:t>
      </w:r>
      <w:r w:rsidR="00875919" w:rsidRPr="0015252B">
        <w:rPr>
          <w:sz w:val="22"/>
          <w:szCs w:val="22"/>
          <w:lang w:val="id-ID"/>
        </w:rPr>
        <w:t xml:space="preserve"> nama</w:t>
      </w:r>
      <w:r w:rsidR="00875919"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SUKOREJO</w:t>
      </w:r>
      <w:r w:rsidR="004F1A06"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selanjutnya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disebut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proofErr w:type="spellStart"/>
      <w:r w:rsidR="00875919" w:rsidRPr="0015252B">
        <w:rPr>
          <w:sz w:val="22"/>
          <w:szCs w:val="22"/>
          <w:lang w:val="es-ES_tradnl"/>
        </w:rPr>
        <w:t>sebagai</w:t>
      </w:r>
      <w:proofErr w:type="spellEnd"/>
      <w:r w:rsidR="00875919" w:rsidRPr="0015252B">
        <w:rPr>
          <w:sz w:val="22"/>
          <w:szCs w:val="22"/>
          <w:lang w:val="es-ES_tradnl"/>
        </w:rPr>
        <w:t xml:space="preserve"> </w:t>
      </w:r>
      <w:r w:rsidR="00875919" w:rsidRPr="0015252B">
        <w:rPr>
          <w:b/>
          <w:sz w:val="22"/>
          <w:szCs w:val="22"/>
          <w:lang w:val="id-ID"/>
        </w:rPr>
        <w:t>PIHAK PERTAMA</w:t>
      </w:r>
      <w:r w:rsidR="00875919" w:rsidRPr="0015252B">
        <w:rPr>
          <w:sz w:val="22"/>
          <w:szCs w:val="22"/>
          <w:lang w:val="es-ES_tradnl"/>
        </w:rPr>
        <w:t>;</w:t>
      </w:r>
    </w:p>
    <w:p w14:paraId="45BD6C3F" w14:textId="5AFF1622" w:rsidR="0015252B" w:rsidRPr="0015252B" w:rsidRDefault="0015252B" w:rsidP="0015252B">
      <w:pPr>
        <w:pStyle w:val="ListParagraph"/>
        <w:numPr>
          <w:ilvl w:val="0"/>
          <w:numId w:val="35"/>
        </w:numPr>
        <w:autoSpaceDE/>
        <w:autoSpaceDN/>
        <w:spacing w:line="360" w:lineRule="auto"/>
        <w:jc w:val="both"/>
        <w:rPr>
          <w:sz w:val="22"/>
          <w:szCs w:val="22"/>
          <w:lang w:val="es-ES_tradnl"/>
        </w:rPr>
      </w:pPr>
      <w:commentRangeStart w:id="1"/>
      <w:r w:rsidRPr="0015252B">
        <w:rPr>
          <w:b/>
          <w:sz w:val="22"/>
          <w:szCs w:val="22"/>
        </w:rPr>
        <w:t>RUMAH SAKIT PRIMA HUSADA</w:t>
      </w:r>
      <w:r>
        <w:rPr>
          <w:bCs/>
          <w:sz w:val="22"/>
          <w:szCs w:val="22"/>
        </w:rPr>
        <w:t xml:space="preserve"> </w:t>
      </w:r>
      <w:r>
        <w:rPr>
          <w:b/>
          <w:sz w:val="22"/>
          <w:szCs w:val="22"/>
        </w:rPr>
        <w:t>MALANG</w:t>
      </w:r>
      <w:r w:rsidRPr="0015252B">
        <w:rPr>
          <w:b/>
          <w:sz w:val="22"/>
          <w:szCs w:val="22"/>
        </w:rPr>
        <w:t xml:space="preserve"> </w:t>
      </w:r>
      <w:commentRangeEnd w:id="1"/>
      <w:r w:rsidR="004D2534">
        <w:rPr>
          <w:rStyle w:val="CommentReference"/>
        </w:rPr>
        <w:commentReference w:id="1"/>
      </w:r>
      <w:r w:rsidRPr="0015252B">
        <w:rPr>
          <w:bCs/>
          <w:sz w:val="22"/>
          <w:szCs w:val="22"/>
          <w:lang w:val="id-ID"/>
        </w:rPr>
        <w:t xml:space="preserve">suatu badan usaha yang didirikan berdasarkan </w:t>
      </w:r>
      <w:r w:rsidRPr="0015252B">
        <w:rPr>
          <w:bCs/>
          <w:sz w:val="22"/>
          <w:szCs w:val="22"/>
          <w:lang w:val="es-ES_tradnl"/>
        </w:rPr>
        <w:t>h</w:t>
      </w:r>
      <w:r w:rsidRPr="0015252B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15252B">
        <w:rPr>
          <w:bCs/>
          <w:sz w:val="22"/>
          <w:szCs w:val="22"/>
          <w:lang w:val="es-ES_tradnl"/>
        </w:rPr>
        <w:t>berkedudukan</w:t>
      </w:r>
      <w:proofErr w:type="spellEnd"/>
      <w:r w:rsidRPr="0015252B">
        <w:rPr>
          <w:bCs/>
          <w:sz w:val="22"/>
          <w:szCs w:val="22"/>
          <w:lang w:val="es-ES_tradnl"/>
        </w:rPr>
        <w:t xml:space="preserve"> di</w:t>
      </w:r>
      <w:r w:rsidRPr="0015252B">
        <w:rPr>
          <w:bCs/>
          <w:sz w:val="22"/>
          <w:szCs w:val="22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Banjararum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Selatan</w:t>
      </w:r>
      <w:proofErr w:type="spellEnd"/>
      <w:r>
        <w:rPr>
          <w:rStyle w:val="lrzxr"/>
          <w:sz w:val="22"/>
          <w:szCs w:val="22"/>
          <w:lang w:val="es-ES_tradnl"/>
        </w:rPr>
        <w:t xml:space="preserve"> No.3-7 </w:t>
      </w:r>
      <w:proofErr w:type="spellStart"/>
      <w:r>
        <w:rPr>
          <w:rStyle w:val="lrzxr"/>
          <w:sz w:val="22"/>
          <w:szCs w:val="22"/>
          <w:lang w:val="es-ES_tradnl"/>
        </w:rPr>
        <w:t>Mondoroko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Kecamatan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Singosari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Kabupaten</w:t>
      </w:r>
      <w:proofErr w:type="spellEnd"/>
      <w:r>
        <w:rPr>
          <w:rStyle w:val="lrzxr"/>
          <w:sz w:val="22"/>
          <w:szCs w:val="22"/>
          <w:lang w:val="es-ES_tradnl"/>
        </w:rPr>
        <w:t xml:space="preserve"> </w:t>
      </w:r>
      <w:proofErr w:type="spellStart"/>
      <w:r>
        <w:rPr>
          <w:rStyle w:val="lrzxr"/>
          <w:sz w:val="22"/>
          <w:szCs w:val="22"/>
          <w:lang w:val="es-ES_tradnl"/>
        </w:rPr>
        <w:t>Malang</w:t>
      </w:r>
      <w:proofErr w:type="spellEnd"/>
      <w:r w:rsidRPr="0015252B">
        <w:rPr>
          <w:bCs/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hal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ini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diwakili</w:t>
      </w:r>
      <w:proofErr w:type="spellEnd"/>
      <w:r w:rsidRPr="0015252B">
        <w:rPr>
          <w:sz w:val="22"/>
          <w:szCs w:val="22"/>
          <w:lang w:val="es-ES_tradnl"/>
        </w:rPr>
        <w:t xml:space="preserve"> ole</w:t>
      </w:r>
      <w:r w:rsidRPr="0015252B">
        <w:rPr>
          <w:sz w:val="22"/>
          <w:szCs w:val="22"/>
          <w:lang w:val="id-ID"/>
        </w:rPr>
        <w:t xml:space="preserve">h </w:t>
      </w:r>
      <w:proofErr w:type="spellStart"/>
      <w:r>
        <w:rPr>
          <w:b/>
          <w:sz w:val="22"/>
          <w:szCs w:val="22"/>
          <w:lang w:val="es-ES_tradnl"/>
        </w:rPr>
        <w:t>dr.</w:t>
      </w:r>
      <w:proofErr w:type="spellEnd"/>
      <w:r>
        <w:rPr>
          <w:b/>
          <w:sz w:val="22"/>
          <w:szCs w:val="22"/>
          <w:lang w:val="es-ES_tradnl"/>
        </w:rPr>
        <w:t xml:space="preserve"> EKOWATI SUPARTINAH KAMANDAKA PUTRI, MMRS</w:t>
      </w:r>
      <w:r w:rsidRPr="0015252B">
        <w:rPr>
          <w:b/>
          <w:sz w:val="22"/>
          <w:szCs w:val="22"/>
          <w:lang w:val="es-ES_tradnl"/>
        </w:rPr>
        <w:t xml:space="preserve"> </w:t>
      </w:r>
      <w:r w:rsidRPr="0015252B">
        <w:rPr>
          <w:sz w:val="22"/>
          <w:szCs w:val="22"/>
          <w:lang w:val="es-ES_tradnl"/>
        </w:rPr>
        <w:t xml:space="preserve">yang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dalam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jabatannya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selaku</w:t>
      </w:r>
      <w:proofErr w:type="spellEnd"/>
      <w:r w:rsidRPr="0015252B">
        <w:rPr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es-ES_tradnl"/>
        </w:rPr>
        <w:t>DIREKTUR RUMAH SAKIT PRIMA HUSADA MALANG</w:t>
      </w:r>
      <w:r w:rsidRPr="0015252B">
        <w:rPr>
          <w:sz w:val="22"/>
          <w:szCs w:val="22"/>
          <w:lang w:val="es-ES_tradnl"/>
        </w:rPr>
        <w:t xml:space="preserve">, </w:t>
      </w:r>
      <w:proofErr w:type="spellStart"/>
      <w:r w:rsidRPr="0015252B">
        <w:rPr>
          <w:sz w:val="22"/>
          <w:szCs w:val="22"/>
          <w:lang w:val="es-ES_tradnl"/>
        </w:rPr>
        <w:t>dengan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demikian</w:t>
      </w:r>
      <w:proofErr w:type="spellEnd"/>
      <w:r w:rsidRPr="0015252B">
        <w:rPr>
          <w:sz w:val="22"/>
          <w:szCs w:val="22"/>
          <w:lang w:val="es-ES_tradnl"/>
        </w:rPr>
        <w:t xml:space="preserve"> sah </w:t>
      </w:r>
      <w:proofErr w:type="spellStart"/>
      <w:r w:rsidRPr="0015252B">
        <w:rPr>
          <w:sz w:val="22"/>
          <w:szCs w:val="22"/>
          <w:lang w:val="es-ES_tradnl"/>
        </w:rPr>
        <w:t>bertindak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untuk</w:t>
      </w:r>
      <w:proofErr w:type="spellEnd"/>
      <w:r w:rsidRPr="0015252B">
        <w:rPr>
          <w:sz w:val="22"/>
          <w:szCs w:val="22"/>
          <w:lang w:val="es-ES_tradnl"/>
        </w:rPr>
        <w:t xml:space="preserve"> dan atas</w:t>
      </w:r>
      <w:r w:rsidRPr="0015252B">
        <w:rPr>
          <w:sz w:val="22"/>
          <w:szCs w:val="22"/>
          <w:lang w:val="id-ID"/>
        </w:rPr>
        <w:t xml:space="preserve"> nama</w:t>
      </w:r>
      <w:r w:rsidRPr="0015252B">
        <w:rPr>
          <w:sz w:val="22"/>
          <w:szCs w:val="22"/>
          <w:lang w:val="es-ES_tradnl"/>
        </w:rPr>
        <w:t xml:space="preserve"> </w:t>
      </w:r>
      <w:r>
        <w:rPr>
          <w:b/>
          <w:bCs/>
          <w:sz w:val="22"/>
          <w:szCs w:val="22"/>
          <w:lang w:val="es-ES_tradnl"/>
        </w:rPr>
        <w:t>RUMAH SAKIT PRIMA HUSADA MALANG</w:t>
      </w:r>
      <w:r w:rsidRPr="0015252B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selanjutnya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disebut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proofErr w:type="spellStart"/>
      <w:r w:rsidRPr="0015252B">
        <w:rPr>
          <w:sz w:val="22"/>
          <w:szCs w:val="22"/>
          <w:lang w:val="es-ES_tradnl"/>
        </w:rPr>
        <w:t>sebagai</w:t>
      </w:r>
      <w:proofErr w:type="spellEnd"/>
      <w:r w:rsidRPr="0015252B">
        <w:rPr>
          <w:sz w:val="22"/>
          <w:szCs w:val="22"/>
          <w:lang w:val="es-ES_tradnl"/>
        </w:rPr>
        <w:t xml:space="preserve"> </w:t>
      </w:r>
      <w:r w:rsidRPr="0015252B">
        <w:rPr>
          <w:b/>
          <w:sz w:val="22"/>
          <w:szCs w:val="22"/>
          <w:lang w:val="id-ID"/>
        </w:rPr>
        <w:t>PIHAK PERTAMA</w:t>
      </w:r>
      <w:r w:rsidRPr="0015252B">
        <w:rPr>
          <w:sz w:val="22"/>
          <w:szCs w:val="22"/>
          <w:lang w:val="es-ES_tradnl"/>
        </w:rPr>
        <w:t>;</w:t>
      </w:r>
    </w:p>
    <w:p w14:paraId="73394120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7684574B" w14:textId="3594654C" w:rsidR="00875919" w:rsidRPr="005755F0" w:rsidRDefault="00875919" w:rsidP="00875919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di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RT. 03/RW 04 </w:t>
      </w:r>
      <w:proofErr w:type="spellStart"/>
      <w:r w:rsidRPr="005755F0">
        <w:rPr>
          <w:sz w:val="22"/>
          <w:szCs w:val="22"/>
        </w:rPr>
        <w:t>Jl</w:t>
      </w:r>
      <w:proofErr w:type="spellEnd"/>
      <w:r w:rsidRPr="005755F0">
        <w:rPr>
          <w:sz w:val="22"/>
          <w:szCs w:val="22"/>
        </w:rPr>
        <w:t xml:space="preserve"> Teuku Umar</w:t>
      </w:r>
      <w:r w:rsidRPr="005755F0">
        <w:rPr>
          <w:sz w:val="22"/>
          <w:szCs w:val="22"/>
          <w:lang w:val="id-ID"/>
        </w:rPr>
        <w:t>,</w:t>
      </w:r>
      <w:r w:rsidRPr="005755F0">
        <w:rPr>
          <w:sz w:val="22"/>
          <w:szCs w:val="22"/>
        </w:rPr>
        <w:t xml:space="preserve"> Gg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No 43B.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Kecamatan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Kabupaten</w:t>
      </w:r>
      <w:proofErr w:type="spellEnd"/>
      <w:r w:rsidRPr="005755F0">
        <w:rPr>
          <w:sz w:val="22"/>
          <w:szCs w:val="22"/>
        </w:rPr>
        <w:t xml:space="preserve"> Bekasi</w:t>
      </w:r>
      <w:r w:rsidRPr="005755F0">
        <w:rPr>
          <w:sz w:val="22"/>
          <w:szCs w:val="22"/>
          <w:lang w:val="id-ID"/>
        </w:rPr>
        <w:t xml:space="preserve"> </w:t>
      </w:r>
      <w:r w:rsidR="005755F0">
        <w:rPr>
          <w:sz w:val="22"/>
          <w:szCs w:val="22"/>
        </w:rPr>
        <w:t xml:space="preserve">Jawa Barat,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="00B261A8">
        <w:rPr>
          <w:b/>
          <w:sz w:val="22"/>
          <w:szCs w:val="22"/>
        </w:rPr>
        <w:t>EFENDI</w:t>
      </w:r>
      <w:r w:rsidRPr="005755F0">
        <w:rPr>
          <w:sz w:val="22"/>
          <w:szCs w:val="22"/>
          <w:lang w:val="id-ID"/>
        </w:rPr>
        <w:t xml:space="preserve">, </w:t>
      </w:r>
      <w:r w:rsidRPr="005755F0">
        <w:rPr>
          <w:sz w:val="22"/>
          <w:szCs w:val="22"/>
        </w:rPr>
        <w:t xml:space="preserve">yang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jabatannya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selaku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DIREKTUR UTAMA</w:t>
      </w:r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demikian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bertindak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untuk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  <w:lang w:val="id-ID"/>
        </w:rPr>
        <w:t xml:space="preserve"> nama </w:t>
      </w:r>
      <w:r w:rsidRPr="005755F0">
        <w:rPr>
          <w:b/>
          <w:bCs/>
          <w:sz w:val="22"/>
          <w:szCs w:val="22"/>
          <w:lang w:val="id-ID"/>
        </w:rPr>
        <w:t xml:space="preserve">PT. </w:t>
      </w:r>
      <w:r w:rsidRPr="005755F0">
        <w:rPr>
          <w:b/>
          <w:bCs/>
          <w:sz w:val="22"/>
          <w:szCs w:val="22"/>
        </w:rPr>
        <w:t>TEMAN SEJATI SEJAHTERA ABADI</w:t>
      </w:r>
      <w:r w:rsidRPr="005755F0">
        <w:rPr>
          <w:b/>
          <w:bCs/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</w:rPr>
        <w:t>selanjutnya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disebut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  <w:lang w:val="id-ID"/>
        </w:rPr>
        <w:t>PIHAK KEDUA</w:t>
      </w:r>
      <w:r w:rsidRPr="005755F0">
        <w:rPr>
          <w:sz w:val="22"/>
          <w:szCs w:val="22"/>
        </w:rPr>
        <w:t>;</w:t>
      </w:r>
    </w:p>
    <w:p w14:paraId="4E15BD06" w14:textId="77777777" w:rsidR="00F75729" w:rsidRPr="005755F0" w:rsidRDefault="00F75729" w:rsidP="00F75729">
      <w:pPr>
        <w:pStyle w:val="ListParagraph"/>
        <w:rPr>
          <w:sz w:val="22"/>
          <w:szCs w:val="22"/>
          <w:lang w:val="id-ID"/>
        </w:rPr>
      </w:pPr>
    </w:p>
    <w:p w14:paraId="330174DC" w14:textId="62D137A2" w:rsidR="00F75729" w:rsidRPr="005755F0" w:rsidRDefault="00F75729" w:rsidP="00843D4B">
      <w:pPr>
        <w:numPr>
          <w:ilvl w:val="0"/>
          <w:numId w:val="1"/>
        </w:numPr>
        <w:autoSpaceDE/>
        <w:autoSpaceDN/>
        <w:spacing w:line="360" w:lineRule="auto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  <w:lang w:val="id-ID"/>
        </w:rPr>
        <w:t>PT. TENANG JAYA SEJAHTERA,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id-ID"/>
        </w:rPr>
        <w:t xml:space="preserve">suatu </w:t>
      </w:r>
      <w:proofErr w:type="spellStart"/>
      <w:r w:rsidRPr="005755F0">
        <w:rPr>
          <w:bCs/>
          <w:sz w:val="22"/>
          <w:szCs w:val="22"/>
        </w:rPr>
        <w:t>perusahaan</w:t>
      </w:r>
      <w:proofErr w:type="spellEnd"/>
      <w:r w:rsidRPr="005755F0">
        <w:rPr>
          <w:bCs/>
          <w:sz w:val="22"/>
          <w:szCs w:val="22"/>
          <w:lang w:val="id-ID"/>
        </w:rPr>
        <w:t xml:space="preserve"> yang didirikan berdasarkan </w:t>
      </w:r>
      <w:r w:rsidRPr="005755F0">
        <w:rPr>
          <w:bCs/>
          <w:sz w:val="22"/>
          <w:szCs w:val="22"/>
        </w:rPr>
        <w:t>h</w:t>
      </w:r>
      <w:r w:rsidRPr="005755F0">
        <w:rPr>
          <w:bCs/>
          <w:sz w:val="22"/>
          <w:szCs w:val="22"/>
          <w:lang w:val="id-ID"/>
        </w:rPr>
        <w:t xml:space="preserve">ukum Indonesia, </w:t>
      </w:r>
      <w:proofErr w:type="spellStart"/>
      <w:r w:rsidRPr="005755F0">
        <w:rPr>
          <w:bCs/>
          <w:sz w:val="22"/>
          <w:szCs w:val="22"/>
        </w:rPr>
        <w:t>berkedudukan</w:t>
      </w:r>
      <w:proofErr w:type="spellEnd"/>
      <w:r w:rsidRPr="005755F0">
        <w:rPr>
          <w:bCs/>
          <w:sz w:val="22"/>
          <w:szCs w:val="22"/>
        </w:rPr>
        <w:t xml:space="preserve"> dan </w:t>
      </w:r>
      <w:proofErr w:type="spellStart"/>
      <w:r w:rsidRPr="005755F0">
        <w:rPr>
          <w:bCs/>
          <w:sz w:val="22"/>
          <w:szCs w:val="22"/>
        </w:rPr>
        <w:t>berkantor</w:t>
      </w:r>
      <w:proofErr w:type="spellEnd"/>
      <w:r w:rsidRPr="005755F0">
        <w:rPr>
          <w:bCs/>
          <w:sz w:val="22"/>
          <w:szCs w:val="22"/>
        </w:rPr>
        <w:t xml:space="preserve"> </w:t>
      </w:r>
      <w:proofErr w:type="spellStart"/>
      <w:r w:rsidRPr="005755F0">
        <w:rPr>
          <w:bCs/>
          <w:sz w:val="22"/>
          <w:szCs w:val="22"/>
        </w:rPr>
        <w:t>pusat</w:t>
      </w:r>
      <w:proofErr w:type="spellEnd"/>
      <w:r w:rsidRPr="005755F0">
        <w:rPr>
          <w:bCs/>
          <w:sz w:val="22"/>
          <w:szCs w:val="22"/>
        </w:rPr>
        <w:t xml:space="preserve"> </w:t>
      </w:r>
      <w:r w:rsidR="00843D4B" w:rsidRPr="005755F0">
        <w:rPr>
          <w:bCs/>
          <w:sz w:val="22"/>
          <w:szCs w:val="22"/>
          <w:lang w:val="id-ID"/>
        </w:rPr>
        <w:t>di</w:t>
      </w:r>
      <w:r w:rsidR="00843D4B" w:rsidRPr="005755F0">
        <w:rPr>
          <w:bCs/>
          <w:sz w:val="22"/>
          <w:szCs w:val="22"/>
        </w:rPr>
        <w:t xml:space="preserve">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="000E4592" w:rsidRPr="005755F0">
        <w:rPr>
          <w:sz w:val="22"/>
          <w:szCs w:val="22"/>
          <w:lang w:val="id-ID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hal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diwakili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="000E4592" w:rsidRPr="005755F0">
        <w:rPr>
          <w:sz w:val="22"/>
          <w:szCs w:val="22"/>
          <w:lang w:val="es-ES_tradnl"/>
        </w:rPr>
        <w:t xml:space="preserve"> </w:t>
      </w:r>
      <w:r w:rsidR="000E4592" w:rsidRPr="005755F0">
        <w:rPr>
          <w:b/>
          <w:bCs/>
          <w:sz w:val="22"/>
          <w:szCs w:val="22"/>
          <w:lang w:val="es-ES_tradnl"/>
        </w:rPr>
        <w:t xml:space="preserve">S. </w:t>
      </w:r>
      <w:r w:rsidRPr="005755F0">
        <w:rPr>
          <w:b/>
          <w:bCs/>
          <w:sz w:val="22"/>
          <w:szCs w:val="22"/>
          <w:lang w:val="id-ID"/>
        </w:rPr>
        <w:t>BAMBANG</w:t>
      </w:r>
      <w:r w:rsidRPr="005755F0">
        <w:rPr>
          <w:b/>
          <w:sz w:val="22"/>
          <w:szCs w:val="22"/>
          <w:lang w:val="id-ID"/>
        </w:rPr>
        <w:t xml:space="preserve"> GURITNO</w:t>
      </w:r>
      <w:r w:rsidRPr="005755F0">
        <w:rPr>
          <w:sz w:val="22"/>
          <w:szCs w:val="22"/>
          <w:lang w:val="id-ID"/>
        </w:rPr>
        <w:t xml:space="preserve"> yang bertindak dalam jabatannya selaku </w:t>
      </w:r>
      <w:r w:rsidRPr="005755F0">
        <w:rPr>
          <w:b/>
          <w:sz w:val="22"/>
          <w:szCs w:val="22"/>
          <w:lang w:val="id-ID"/>
        </w:rPr>
        <w:t>DIREKTUR</w:t>
      </w:r>
      <w:r w:rsidRPr="005755F0">
        <w:rPr>
          <w:sz w:val="22"/>
          <w:szCs w:val="22"/>
          <w:lang w:val="id-ID"/>
        </w:rPr>
        <w:t>,</w:t>
      </w:r>
      <w:r w:rsidR="004F1A06">
        <w:rPr>
          <w:sz w:val="22"/>
          <w:szCs w:val="22"/>
        </w:rPr>
        <w:t xml:space="preserve"> </w:t>
      </w:r>
      <w:r w:rsidRPr="005755F0">
        <w:rPr>
          <w:sz w:val="22"/>
          <w:szCs w:val="22"/>
          <w:lang w:val="id-ID"/>
        </w:rPr>
        <w:t xml:space="preserve">dengan demikian sah bertindak untuk dan   atas   nama </w:t>
      </w:r>
      <w:r w:rsidR="004E6E3B">
        <w:rPr>
          <w:sz w:val="22"/>
          <w:szCs w:val="22"/>
        </w:rPr>
        <w:t xml:space="preserve">         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id-ID"/>
        </w:rPr>
        <w:t xml:space="preserve"> PT. TENANG JAYA SEJAHTERA</w:t>
      </w:r>
      <w:r w:rsidRPr="005755F0">
        <w:rPr>
          <w:sz w:val="22"/>
          <w:szCs w:val="22"/>
          <w:lang w:val="id-ID"/>
        </w:rPr>
        <w:t xml:space="preserve">, selanjutnya disebut sebagai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id-ID"/>
        </w:rPr>
        <w:t>;</w:t>
      </w:r>
    </w:p>
    <w:p w14:paraId="59ECE20E" w14:textId="77777777" w:rsidR="00F75729" w:rsidRPr="005755F0" w:rsidRDefault="00F75729" w:rsidP="00F75729">
      <w:pPr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</w:p>
    <w:p w14:paraId="6FA90D86" w14:textId="44324D0A" w:rsidR="005A0949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es-ES_tradnl"/>
        </w:rPr>
        <w:t>,</w:t>
      </w:r>
      <w:r w:rsidRPr="002940E2">
        <w:rPr>
          <w:b/>
          <w:sz w:val="22"/>
          <w:szCs w:val="22"/>
          <w:lang w:val="es-ES_tradnl"/>
        </w:rPr>
        <w:t xml:space="preserve"> P</w:t>
      </w:r>
      <w:r w:rsidRPr="002940E2">
        <w:rPr>
          <w:b/>
          <w:sz w:val="22"/>
          <w:szCs w:val="22"/>
          <w:lang w:val="id-ID"/>
        </w:rPr>
        <w:t xml:space="preserve">IHAK KEDUA </w:t>
      </w:r>
      <w:r w:rsidRPr="002940E2">
        <w:rPr>
          <w:sz w:val="22"/>
          <w:szCs w:val="22"/>
          <w:lang w:val="es-ES_tradnl"/>
        </w:rPr>
        <w:t xml:space="preserve">dan </w:t>
      </w:r>
      <w:r w:rsidRPr="002940E2">
        <w:rPr>
          <w:b/>
          <w:bCs/>
          <w:sz w:val="22"/>
          <w:szCs w:val="22"/>
          <w:lang w:val="id-ID"/>
        </w:rPr>
        <w:t xml:space="preserve">PIHAK KETIGA </w:t>
      </w:r>
      <w:r w:rsidRPr="002940E2">
        <w:rPr>
          <w:sz w:val="22"/>
          <w:szCs w:val="22"/>
          <w:lang w:val="es-ES_tradnl"/>
        </w:rPr>
        <w:t xml:space="preserve">secara </w:t>
      </w:r>
      <w:proofErr w:type="spellStart"/>
      <w:r w:rsidRPr="002940E2">
        <w:rPr>
          <w:sz w:val="22"/>
          <w:szCs w:val="22"/>
          <w:lang w:val="es-ES_tradnl"/>
        </w:rPr>
        <w:t>sendiri-sendiri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PIHAK</w:t>
      </w:r>
      <w:r w:rsidRPr="002940E2">
        <w:rPr>
          <w:sz w:val="22"/>
          <w:szCs w:val="22"/>
          <w:lang w:val="es-ES_tradnl"/>
        </w:rPr>
        <w:t xml:space="preserve">” dan secara </w:t>
      </w:r>
      <w:proofErr w:type="spellStart"/>
      <w:r w:rsidRPr="002940E2">
        <w:rPr>
          <w:sz w:val="22"/>
          <w:szCs w:val="22"/>
          <w:lang w:val="es-ES_tradnl"/>
        </w:rPr>
        <w:t>bersama</w:t>
      </w:r>
      <w:proofErr w:type="spellEnd"/>
      <w:r w:rsidRPr="002940E2">
        <w:rPr>
          <w:sz w:val="22"/>
          <w:szCs w:val="22"/>
          <w:lang w:val="es-ES_tradnl"/>
        </w:rPr>
        <w:t xml:space="preserve">-sama </w:t>
      </w:r>
      <w:proofErr w:type="spellStart"/>
      <w:r w:rsidRPr="002940E2">
        <w:rPr>
          <w:sz w:val="22"/>
          <w:szCs w:val="22"/>
          <w:lang w:val="es-ES_tradnl"/>
        </w:rPr>
        <w:t>disebut</w:t>
      </w:r>
      <w:proofErr w:type="spellEnd"/>
      <w:r w:rsidRPr="002940E2">
        <w:rPr>
          <w:sz w:val="22"/>
          <w:szCs w:val="22"/>
          <w:lang w:val="es-ES_tradnl"/>
        </w:rPr>
        <w:t xml:space="preserve"> “</w:t>
      </w:r>
      <w:r w:rsidRPr="002940E2">
        <w:rPr>
          <w:b/>
          <w:sz w:val="22"/>
          <w:szCs w:val="22"/>
          <w:lang w:val="es-ES_tradnl"/>
        </w:rPr>
        <w:t>PARA PIHAK</w:t>
      </w:r>
      <w:r w:rsidRPr="002940E2">
        <w:rPr>
          <w:sz w:val="22"/>
          <w:szCs w:val="22"/>
          <w:lang w:val="es-ES_tradnl"/>
        </w:rPr>
        <w:t>”.</w:t>
      </w:r>
    </w:p>
    <w:p w14:paraId="4378B0BC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es-ES_tradnl"/>
        </w:rPr>
      </w:pPr>
    </w:p>
    <w:p w14:paraId="522090F6" w14:textId="77777777" w:rsidR="00E05853" w:rsidRDefault="00E05853" w:rsidP="00E05853">
      <w:pPr>
        <w:spacing w:line="360" w:lineRule="auto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Bahwa </w:t>
      </w:r>
      <w:r w:rsidRPr="002940E2">
        <w:rPr>
          <w:b/>
          <w:sz w:val="22"/>
          <w:szCs w:val="22"/>
        </w:rPr>
        <w:t>PARA PIHAK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  <w:lang w:val="id-ID"/>
        </w:rPr>
        <w:t xml:space="preserve">sepakat untuk </w:t>
      </w:r>
      <w:proofErr w:type="spellStart"/>
      <w:r w:rsidRPr="002940E2">
        <w:rPr>
          <w:sz w:val="22"/>
          <w:szCs w:val="22"/>
        </w:rPr>
        <w:t>melakukan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kerjasama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bidang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pengelolaan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B3, </w:t>
      </w:r>
      <w:proofErr w:type="spellStart"/>
      <w:r w:rsidRPr="002940E2">
        <w:rPr>
          <w:sz w:val="22"/>
          <w:szCs w:val="22"/>
        </w:rPr>
        <w:t>dimana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 dan PIHAK KETIGA</w:t>
      </w:r>
      <w:r w:rsidRPr="002940E2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masing-masing </w:t>
      </w:r>
      <w:proofErr w:type="spellStart"/>
      <w:r w:rsidRPr="00EC74AE">
        <w:rPr>
          <w:sz w:val="22"/>
          <w:szCs w:val="22"/>
        </w:rPr>
        <w:t>bertanggung-jawab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untuk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melakukan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pengelolaan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Limbah</w:t>
      </w:r>
      <w:proofErr w:type="spellEnd"/>
      <w:r w:rsidRPr="00EC74AE">
        <w:rPr>
          <w:sz w:val="22"/>
          <w:szCs w:val="22"/>
        </w:rPr>
        <w:t xml:space="preserve"> B3 yang </w:t>
      </w:r>
      <w:proofErr w:type="spellStart"/>
      <w:r w:rsidRPr="00EC74AE">
        <w:rPr>
          <w:sz w:val="22"/>
          <w:szCs w:val="22"/>
        </w:rPr>
        <w:t>dihasilkan</w:t>
      </w:r>
      <w:proofErr w:type="spellEnd"/>
      <w:r w:rsidRPr="00EC74AE">
        <w:rPr>
          <w:sz w:val="22"/>
          <w:szCs w:val="22"/>
        </w:rPr>
        <w:t xml:space="preserve"> oleh </w:t>
      </w:r>
      <w:r w:rsidRPr="00EC74AE">
        <w:rPr>
          <w:b/>
          <w:sz w:val="22"/>
          <w:szCs w:val="22"/>
        </w:rPr>
        <w:t>PIHAK PERTAMA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sesuai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dengan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perundang-undangan</w:t>
      </w:r>
      <w:proofErr w:type="spellEnd"/>
      <w:r w:rsidRPr="00EC74AE">
        <w:rPr>
          <w:sz w:val="22"/>
          <w:szCs w:val="22"/>
        </w:rPr>
        <w:t xml:space="preserve"> yang </w:t>
      </w:r>
      <w:proofErr w:type="spellStart"/>
      <w:r w:rsidRPr="00EC74AE">
        <w:rPr>
          <w:sz w:val="22"/>
          <w:szCs w:val="22"/>
        </w:rPr>
        <w:t>berlaku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melalui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Peraturan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Pemerintah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D43861">
        <w:rPr>
          <w:sz w:val="22"/>
          <w:szCs w:val="22"/>
        </w:rPr>
        <w:t>Pemerintah</w:t>
      </w:r>
      <w:proofErr w:type="spellEnd"/>
      <w:r w:rsidRPr="00D43861">
        <w:rPr>
          <w:sz w:val="22"/>
          <w:szCs w:val="22"/>
        </w:rPr>
        <w:t xml:space="preserve"> </w:t>
      </w:r>
      <w:r w:rsidRPr="00EC74AE">
        <w:rPr>
          <w:sz w:val="22"/>
          <w:szCs w:val="22"/>
        </w:rPr>
        <w:t xml:space="preserve">No. </w:t>
      </w:r>
      <w:r>
        <w:rPr>
          <w:sz w:val="22"/>
          <w:szCs w:val="22"/>
          <w:lang w:val="id-ID"/>
        </w:rPr>
        <w:t>22</w:t>
      </w:r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Tahun</w:t>
      </w:r>
      <w:proofErr w:type="spellEnd"/>
      <w:r w:rsidRPr="00EC74AE">
        <w:rPr>
          <w:sz w:val="22"/>
          <w:szCs w:val="22"/>
        </w:rPr>
        <w:t xml:space="preserve"> 20</w:t>
      </w:r>
      <w:r>
        <w:rPr>
          <w:sz w:val="22"/>
          <w:szCs w:val="22"/>
          <w:lang w:val="id-ID"/>
        </w:rPr>
        <w:t>21</w:t>
      </w:r>
      <w:r w:rsidRPr="00EC74AE">
        <w:rPr>
          <w:sz w:val="22"/>
          <w:szCs w:val="22"/>
        </w:rPr>
        <w:t xml:space="preserve"> t</w:t>
      </w:r>
      <w:r w:rsidRPr="00EC74AE">
        <w:rPr>
          <w:sz w:val="22"/>
          <w:szCs w:val="22"/>
          <w:lang w:val="id-ID"/>
        </w:rPr>
        <w:t xml:space="preserve">entang </w:t>
      </w:r>
      <w:proofErr w:type="spellStart"/>
      <w:r w:rsidRPr="00503A9D">
        <w:rPr>
          <w:sz w:val="22"/>
          <w:szCs w:val="22"/>
          <w:shd w:val="clear" w:color="auto" w:fill="FFFFFF"/>
        </w:rPr>
        <w:t>Penyelenggaraan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Perlindungan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dan </w:t>
      </w:r>
      <w:proofErr w:type="spellStart"/>
      <w:r w:rsidRPr="00503A9D">
        <w:rPr>
          <w:sz w:val="22"/>
          <w:szCs w:val="22"/>
          <w:shd w:val="clear" w:color="auto" w:fill="FFFFFF"/>
        </w:rPr>
        <w:t>Pengelolaan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</w:t>
      </w:r>
      <w:proofErr w:type="spellStart"/>
      <w:r w:rsidRPr="00503A9D">
        <w:rPr>
          <w:sz w:val="22"/>
          <w:szCs w:val="22"/>
          <w:shd w:val="clear" w:color="auto" w:fill="FFFFFF"/>
        </w:rPr>
        <w:t>Lingkungan</w:t>
      </w:r>
      <w:proofErr w:type="spellEnd"/>
      <w:r w:rsidRPr="00503A9D">
        <w:rPr>
          <w:sz w:val="22"/>
          <w:szCs w:val="22"/>
          <w:shd w:val="clear" w:color="auto" w:fill="FFFFFF"/>
        </w:rPr>
        <w:t xml:space="preserve"> Hidup</w:t>
      </w:r>
      <w:r>
        <w:rPr>
          <w:sz w:val="22"/>
          <w:szCs w:val="22"/>
          <w:lang w:val="id-ID"/>
        </w:rPr>
        <w:t xml:space="preserve">, serta permenLHK No. 6 Tahun 2021 tentang </w:t>
      </w:r>
      <w:r w:rsidRPr="00B41D6F">
        <w:rPr>
          <w:sz w:val="22"/>
        </w:rPr>
        <w:t xml:space="preserve">Tata Cara Dan </w:t>
      </w:r>
      <w:proofErr w:type="spellStart"/>
      <w:r w:rsidRPr="00B41D6F">
        <w:rPr>
          <w:sz w:val="22"/>
        </w:rPr>
        <w:t>Persyaratan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Pengelolaan</w:t>
      </w:r>
      <w:proofErr w:type="spellEnd"/>
      <w:r w:rsidRPr="00B41D6F">
        <w:rPr>
          <w:sz w:val="22"/>
        </w:rPr>
        <w:t xml:space="preserve"> </w:t>
      </w:r>
      <w:proofErr w:type="spellStart"/>
      <w:r w:rsidRPr="00B41D6F">
        <w:rPr>
          <w:sz w:val="22"/>
        </w:rPr>
        <w:t>Limbah</w:t>
      </w:r>
      <w:proofErr w:type="spellEnd"/>
      <w:r w:rsidRPr="00B41D6F">
        <w:rPr>
          <w:sz w:val="22"/>
        </w:rPr>
        <w:t xml:space="preserve"> Bahan </w:t>
      </w:r>
      <w:proofErr w:type="spellStart"/>
      <w:r w:rsidRPr="00B41D6F">
        <w:rPr>
          <w:sz w:val="22"/>
        </w:rPr>
        <w:t>Berbahaya</w:t>
      </w:r>
      <w:proofErr w:type="spellEnd"/>
      <w:r w:rsidRPr="00B41D6F">
        <w:rPr>
          <w:sz w:val="22"/>
        </w:rPr>
        <w:t xml:space="preserve"> Dan </w:t>
      </w:r>
      <w:proofErr w:type="spellStart"/>
      <w:r w:rsidRPr="00B41D6F">
        <w:rPr>
          <w:sz w:val="22"/>
        </w:rPr>
        <w:t>Beracun</w:t>
      </w:r>
      <w:proofErr w:type="spellEnd"/>
      <w:r w:rsidRPr="00EC74AE">
        <w:rPr>
          <w:sz w:val="22"/>
          <w:szCs w:val="22"/>
        </w:rPr>
        <w:t xml:space="preserve">, </w:t>
      </w:r>
      <w:r w:rsidRPr="00EC74AE">
        <w:rPr>
          <w:sz w:val="22"/>
          <w:szCs w:val="22"/>
          <w:lang w:val="id-ID"/>
        </w:rPr>
        <w:t xml:space="preserve">dengan </w:t>
      </w:r>
      <w:proofErr w:type="spellStart"/>
      <w:r w:rsidRPr="00EC74AE">
        <w:rPr>
          <w:sz w:val="22"/>
          <w:szCs w:val="22"/>
        </w:rPr>
        <w:t>terlebih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dahulu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saling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menerangkan</w:t>
      </w:r>
      <w:proofErr w:type="spellEnd"/>
      <w:r w:rsidRPr="00EC74AE">
        <w:rPr>
          <w:sz w:val="22"/>
          <w:szCs w:val="22"/>
        </w:rPr>
        <w:t xml:space="preserve"> dan </w:t>
      </w:r>
      <w:proofErr w:type="spellStart"/>
      <w:r w:rsidRPr="00EC74AE">
        <w:rPr>
          <w:sz w:val="22"/>
          <w:szCs w:val="22"/>
        </w:rPr>
        <w:t>menjelaskan</w:t>
      </w:r>
      <w:proofErr w:type="spellEnd"/>
      <w:r w:rsidRPr="00EC74AE">
        <w:rPr>
          <w:sz w:val="22"/>
          <w:szCs w:val="22"/>
        </w:rPr>
        <w:t xml:space="preserve"> </w:t>
      </w:r>
      <w:proofErr w:type="spellStart"/>
      <w:r w:rsidRPr="00EC74AE">
        <w:rPr>
          <w:sz w:val="22"/>
          <w:szCs w:val="22"/>
        </w:rPr>
        <w:t>hal-hal</w:t>
      </w:r>
      <w:proofErr w:type="spellEnd"/>
      <w:r w:rsidRPr="00EC74AE">
        <w:rPr>
          <w:sz w:val="22"/>
          <w:szCs w:val="22"/>
        </w:rPr>
        <w:t xml:space="preserve"> </w:t>
      </w:r>
      <w:r w:rsidRPr="00EC74AE">
        <w:rPr>
          <w:sz w:val="22"/>
          <w:szCs w:val="22"/>
          <w:lang w:val="id-ID"/>
        </w:rPr>
        <w:t>sebagai berikut:</w:t>
      </w:r>
    </w:p>
    <w:p w14:paraId="7452E597" w14:textId="77777777" w:rsidR="005A0949" w:rsidRPr="002940E2" w:rsidRDefault="005A0949" w:rsidP="005A0949">
      <w:pPr>
        <w:spacing w:line="276" w:lineRule="auto"/>
        <w:jc w:val="both"/>
        <w:rPr>
          <w:sz w:val="22"/>
          <w:szCs w:val="22"/>
          <w:lang w:val="id-ID"/>
        </w:rPr>
      </w:pPr>
    </w:p>
    <w:p w14:paraId="2B3EC5EC" w14:textId="77777777" w:rsidR="00333902" w:rsidRPr="00460436" w:rsidRDefault="00F75729" w:rsidP="00FB2A3E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 xml:space="preserve">PIHAK PERTAMA </w:t>
      </w:r>
      <w:proofErr w:type="spellStart"/>
      <w:r w:rsidRPr="005755F0">
        <w:rPr>
          <w:color w:val="000000"/>
          <w:sz w:val="22"/>
          <w:szCs w:val="22"/>
          <w:lang w:val="es-ES_tradnl"/>
        </w:rPr>
        <w:t>mempunyai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kegiatan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usaha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5755F0">
        <w:rPr>
          <w:color w:val="000000"/>
          <w:sz w:val="22"/>
          <w:szCs w:val="22"/>
          <w:lang w:val="id-ID"/>
        </w:rPr>
        <w:t xml:space="preserve">di </w:t>
      </w:r>
      <w:r w:rsidRPr="0015252B">
        <w:rPr>
          <w:color w:val="000000"/>
          <w:sz w:val="22"/>
          <w:szCs w:val="22"/>
          <w:lang w:val="id-ID"/>
        </w:rPr>
        <w:t>bidang jasa pelayanan kesehatan</w:t>
      </w:r>
      <w:r w:rsidRPr="005755F0">
        <w:rPr>
          <w:color w:val="000000"/>
          <w:sz w:val="22"/>
          <w:szCs w:val="22"/>
          <w:lang w:val="id-ID"/>
        </w:rPr>
        <w:t xml:space="preserve"> dan </w:t>
      </w:r>
      <w:r w:rsidRPr="005755F0">
        <w:rPr>
          <w:color w:val="000000"/>
          <w:sz w:val="22"/>
          <w:szCs w:val="22"/>
          <w:lang w:val="es-ES_tradnl"/>
        </w:rPr>
        <w:t xml:space="preserve">yang </w:t>
      </w:r>
      <w:proofErr w:type="spellStart"/>
      <w:r w:rsidRPr="005755F0">
        <w:rPr>
          <w:color w:val="000000"/>
          <w:sz w:val="22"/>
          <w:szCs w:val="22"/>
          <w:lang w:val="es-ES_tradnl"/>
        </w:rPr>
        <w:t>dalam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pelaksanaanya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menghasilkan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Limbah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B3 </w:t>
      </w:r>
      <w:proofErr w:type="spellStart"/>
      <w:r w:rsidR="00FB2A3E" w:rsidRPr="005755F0">
        <w:rPr>
          <w:color w:val="000000"/>
          <w:sz w:val="22"/>
          <w:szCs w:val="22"/>
          <w:lang w:val="es-ES_tradnl"/>
        </w:rPr>
        <w:t>berupa</w:t>
      </w:r>
      <w:proofErr w:type="spellEnd"/>
      <w:r w:rsidR="00FB2A3E" w:rsidRPr="005755F0">
        <w:rPr>
          <w:color w:val="000000"/>
          <w:sz w:val="22"/>
          <w:szCs w:val="22"/>
          <w:lang w:val="es-ES_tradnl"/>
        </w:rPr>
        <w:t xml:space="preserve"> :</w:t>
      </w:r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643"/>
        <w:gridCol w:w="6290"/>
        <w:gridCol w:w="1657"/>
      </w:tblGrid>
      <w:tr w:rsidR="00FB2A3E" w:rsidRPr="005755F0" w14:paraId="3805DC5F" w14:textId="77777777" w:rsidTr="005A0949">
        <w:tc>
          <w:tcPr>
            <w:tcW w:w="643" w:type="dxa"/>
            <w:shd w:val="clear" w:color="auto" w:fill="BFBFBF" w:themeFill="background1" w:themeFillShade="BF"/>
          </w:tcPr>
          <w:p w14:paraId="223BB026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>No.</w:t>
            </w:r>
          </w:p>
        </w:tc>
        <w:tc>
          <w:tcPr>
            <w:tcW w:w="6290" w:type="dxa"/>
            <w:shd w:val="clear" w:color="auto" w:fill="BFBFBF" w:themeFill="background1" w:themeFillShade="BF"/>
          </w:tcPr>
          <w:p w14:paraId="66E16B3B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Nama Jenis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  <w:r w:rsidRPr="005755F0">
              <w:rPr>
                <w:b/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  <w:shd w:val="clear" w:color="auto" w:fill="BFBFBF" w:themeFill="background1" w:themeFillShade="BF"/>
          </w:tcPr>
          <w:p w14:paraId="70DBB6EF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b/>
                <w:sz w:val="22"/>
                <w:szCs w:val="22"/>
              </w:rPr>
            </w:pPr>
            <w:r w:rsidRPr="005755F0">
              <w:rPr>
                <w:b/>
                <w:sz w:val="22"/>
                <w:szCs w:val="22"/>
              </w:rPr>
              <w:t xml:space="preserve">Kode </w:t>
            </w:r>
            <w:proofErr w:type="spellStart"/>
            <w:r w:rsidRPr="005755F0">
              <w:rPr>
                <w:b/>
                <w:sz w:val="22"/>
                <w:szCs w:val="22"/>
              </w:rPr>
              <w:t>Limbah</w:t>
            </w:r>
            <w:proofErr w:type="spellEnd"/>
          </w:p>
        </w:tc>
      </w:tr>
      <w:tr w:rsidR="00FB2A3E" w:rsidRPr="005755F0" w14:paraId="60DF69F0" w14:textId="77777777" w:rsidTr="005A0949">
        <w:tc>
          <w:tcPr>
            <w:tcW w:w="643" w:type="dxa"/>
          </w:tcPr>
          <w:p w14:paraId="53E3F191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a.</w:t>
            </w:r>
          </w:p>
        </w:tc>
        <w:tc>
          <w:tcPr>
            <w:tcW w:w="6290" w:type="dxa"/>
          </w:tcPr>
          <w:p w14:paraId="6AB72555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 w:rsidRPr="005755F0">
              <w:rPr>
                <w:sz w:val="22"/>
                <w:szCs w:val="22"/>
              </w:rPr>
              <w:t>Limbah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klinis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memiliki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karakteristik</w:t>
            </w:r>
            <w:proofErr w:type="spellEnd"/>
            <w:r w:rsidRPr="005755F0">
              <w:rPr>
                <w:sz w:val="22"/>
                <w:szCs w:val="22"/>
              </w:rPr>
              <w:t xml:space="preserve"> </w:t>
            </w:r>
            <w:proofErr w:type="spellStart"/>
            <w:r w:rsidRPr="005755F0">
              <w:rPr>
                <w:sz w:val="22"/>
                <w:szCs w:val="22"/>
              </w:rPr>
              <w:t>infeksius</w:t>
            </w:r>
            <w:proofErr w:type="spellEnd"/>
            <w:r w:rsidR="00FB2A3E" w:rsidRPr="005755F0">
              <w:rPr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</w:tc>
        <w:tc>
          <w:tcPr>
            <w:tcW w:w="1657" w:type="dxa"/>
          </w:tcPr>
          <w:p w14:paraId="0F203008" w14:textId="77777777" w:rsidR="00FB2A3E" w:rsidRPr="005755F0" w:rsidRDefault="00D01A8B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A337-1</w:t>
            </w:r>
          </w:p>
        </w:tc>
      </w:tr>
      <w:tr w:rsidR="00FB2A3E" w:rsidRPr="005755F0" w14:paraId="01AC95C2" w14:textId="77777777" w:rsidTr="005A0949">
        <w:tc>
          <w:tcPr>
            <w:tcW w:w="643" w:type="dxa"/>
          </w:tcPr>
          <w:p w14:paraId="75EFFD84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b.</w:t>
            </w:r>
          </w:p>
        </w:tc>
        <w:tc>
          <w:tcPr>
            <w:tcW w:w="6290" w:type="dxa"/>
          </w:tcPr>
          <w:p w14:paraId="12DDAF49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Produk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farmasi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5D9A4096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A337-2</w:t>
            </w:r>
          </w:p>
        </w:tc>
      </w:tr>
      <w:tr w:rsidR="00FB2A3E" w:rsidRPr="005755F0" w14:paraId="1C6A0F67" w14:textId="77777777" w:rsidTr="005A0949">
        <w:tc>
          <w:tcPr>
            <w:tcW w:w="643" w:type="dxa"/>
          </w:tcPr>
          <w:p w14:paraId="54F9F018" w14:textId="77777777" w:rsidR="00FB2A3E" w:rsidRPr="005755F0" w:rsidRDefault="00FB2A3E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c.</w:t>
            </w:r>
          </w:p>
        </w:tc>
        <w:tc>
          <w:tcPr>
            <w:tcW w:w="6290" w:type="dxa"/>
          </w:tcPr>
          <w:p w14:paraId="137CA08A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Bahan </w:t>
            </w:r>
            <w:proofErr w:type="spellStart"/>
            <w:r>
              <w:rPr>
                <w:sz w:val="22"/>
                <w:szCs w:val="22"/>
              </w:rPr>
              <w:t>kimia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kedaluwarsa</w:t>
            </w:r>
            <w:proofErr w:type="spellEnd"/>
          </w:p>
        </w:tc>
        <w:tc>
          <w:tcPr>
            <w:tcW w:w="1657" w:type="dxa"/>
          </w:tcPr>
          <w:p w14:paraId="2F27941E" w14:textId="77777777" w:rsidR="00FB2A3E" w:rsidRPr="005755F0" w:rsidRDefault="004873D0" w:rsidP="00CA5C1E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A337-3</w:t>
            </w:r>
          </w:p>
        </w:tc>
      </w:tr>
      <w:tr w:rsidR="0015252B" w:rsidRPr="005755F0" w14:paraId="48553694" w14:textId="77777777" w:rsidTr="005A0949">
        <w:tc>
          <w:tcPr>
            <w:tcW w:w="643" w:type="dxa"/>
          </w:tcPr>
          <w:p w14:paraId="706B7B19" w14:textId="461ED6A2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 w:rsidRPr="005755F0">
              <w:rPr>
                <w:sz w:val="22"/>
                <w:szCs w:val="22"/>
              </w:rPr>
              <w:t>d.</w:t>
            </w:r>
          </w:p>
        </w:tc>
        <w:tc>
          <w:tcPr>
            <w:tcW w:w="6290" w:type="dxa"/>
          </w:tcPr>
          <w:p w14:paraId="665E6BF6" w14:textId="281CDDDE" w:rsidR="0015252B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Peralatan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laboratorium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terkontaminasi</w:t>
            </w:r>
            <w:proofErr w:type="spellEnd"/>
            <w:r>
              <w:rPr>
                <w:sz w:val="22"/>
                <w:szCs w:val="22"/>
              </w:rPr>
              <w:t xml:space="preserve"> B3</w:t>
            </w:r>
          </w:p>
        </w:tc>
        <w:tc>
          <w:tcPr>
            <w:tcW w:w="1657" w:type="dxa"/>
          </w:tcPr>
          <w:p w14:paraId="4F609C33" w14:textId="76785F64" w:rsidR="0015252B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A337-4</w:t>
            </w:r>
          </w:p>
        </w:tc>
      </w:tr>
      <w:tr w:rsidR="0015252B" w:rsidRPr="005755F0" w14:paraId="16D01078" w14:textId="77777777" w:rsidTr="005A0949">
        <w:tc>
          <w:tcPr>
            <w:tcW w:w="643" w:type="dxa"/>
          </w:tcPr>
          <w:p w14:paraId="2BDDA75B" w14:textId="411625AE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</w:t>
            </w:r>
            <w:r w:rsidRPr="005755F0">
              <w:rPr>
                <w:sz w:val="22"/>
                <w:szCs w:val="22"/>
              </w:rPr>
              <w:t>.</w:t>
            </w:r>
          </w:p>
        </w:tc>
        <w:tc>
          <w:tcPr>
            <w:tcW w:w="6290" w:type="dxa"/>
          </w:tcPr>
          <w:p w14:paraId="716A05BA" w14:textId="5885741A" w:rsidR="0015252B" w:rsidRPr="005755F0" w:rsidRDefault="0015252B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</w:t>
            </w:r>
            <w:r>
              <w:t>ludge IPAL</w:t>
            </w:r>
          </w:p>
        </w:tc>
        <w:tc>
          <w:tcPr>
            <w:tcW w:w="1657" w:type="dxa"/>
          </w:tcPr>
          <w:p w14:paraId="0B6AAF34" w14:textId="25256F20" w:rsidR="0015252B" w:rsidRPr="005755F0" w:rsidRDefault="0015252B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</w:t>
            </w:r>
            <w:r>
              <w:t>337-2</w:t>
            </w:r>
          </w:p>
        </w:tc>
      </w:tr>
      <w:tr w:rsidR="008C3C45" w:rsidRPr="005755F0" w14:paraId="138834AF" w14:textId="77777777" w:rsidTr="005A0949">
        <w:tc>
          <w:tcPr>
            <w:tcW w:w="643" w:type="dxa"/>
          </w:tcPr>
          <w:p w14:paraId="68134EB9" w14:textId="6B59E19B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</w:t>
            </w:r>
          </w:p>
        </w:tc>
        <w:tc>
          <w:tcPr>
            <w:tcW w:w="6290" w:type="dxa"/>
          </w:tcPr>
          <w:p w14:paraId="47BFFE07" w14:textId="44AB80C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Filter Oli</w:t>
            </w:r>
          </w:p>
        </w:tc>
        <w:tc>
          <w:tcPr>
            <w:tcW w:w="1657" w:type="dxa"/>
          </w:tcPr>
          <w:p w14:paraId="2B811ED2" w14:textId="77777777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</w:p>
        </w:tc>
      </w:tr>
      <w:tr w:rsidR="008C3C45" w:rsidRPr="005755F0" w14:paraId="0B1EB19C" w14:textId="77777777" w:rsidTr="005A0949">
        <w:tc>
          <w:tcPr>
            <w:tcW w:w="643" w:type="dxa"/>
          </w:tcPr>
          <w:p w14:paraId="5EF88A87" w14:textId="33905349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  <w:r w:rsidRPr="008C3C45">
              <w:rPr>
                <w:sz w:val="22"/>
                <w:szCs w:val="22"/>
                <w:highlight w:val="yellow"/>
              </w:rPr>
              <w:t>g</w:t>
            </w:r>
          </w:p>
        </w:tc>
        <w:tc>
          <w:tcPr>
            <w:tcW w:w="6290" w:type="dxa"/>
          </w:tcPr>
          <w:p w14:paraId="7FE74AA9" w14:textId="798793F6" w:rsidR="008C3C45" w:rsidRPr="008C3C45" w:rsidRDefault="008C3C45" w:rsidP="0015252B">
            <w:pPr>
              <w:pStyle w:val="ListParagraph"/>
              <w:spacing w:line="276" w:lineRule="auto"/>
              <w:ind w:left="0"/>
              <w:jc w:val="both"/>
              <w:rPr>
                <w:sz w:val="22"/>
                <w:szCs w:val="22"/>
                <w:highlight w:val="yellow"/>
              </w:rPr>
            </w:pPr>
            <w:commentRangeStart w:id="2"/>
            <w:r w:rsidRPr="008C3C45">
              <w:rPr>
                <w:sz w:val="22"/>
                <w:szCs w:val="22"/>
                <w:highlight w:val="yellow"/>
              </w:rPr>
              <w:t xml:space="preserve">Majun </w:t>
            </w:r>
            <w:commentRangeEnd w:id="2"/>
            <w:r>
              <w:rPr>
                <w:rStyle w:val="CommentReference"/>
              </w:rPr>
              <w:commentReference w:id="2"/>
            </w:r>
          </w:p>
        </w:tc>
        <w:tc>
          <w:tcPr>
            <w:tcW w:w="1657" w:type="dxa"/>
          </w:tcPr>
          <w:p w14:paraId="67282BA1" w14:textId="77777777" w:rsidR="008C3C45" w:rsidRPr="008C3C45" w:rsidRDefault="008C3C45" w:rsidP="0015252B">
            <w:pPr>
              <w:pStyle w:val="ListParagraph"/>
              <w:spacing w:line="276" w:lineRule="auto"/>
              <w:ind w:left="0"/>
              <w:jc w:val="center"/>
              <w:rPr>
                <w:sz w:val="22"/>
                <w:szCs w:val="22"/>
                <w:highlight w:val="yellow"/>
              </w:rPr>
            </w:pPr>
          </w:p>
        </w:tc>
      </w:tr>
    </w:tbl>
    <w:p w14:paraId="614309DE" w14:textId="77777777" w:rsidR="005A0949" w:rsidRDefault="005A0949" w:rsidP="005A0949">
      <w:pPr>
        <w:pStyle w:val="ListParagraph"/>
        <w:spacing w:line="360" w:lineRule="auto"/>
        <w:ind w:left="426"/>
        <w:jc w:val="both"/>
        <w:rPr>
          <w:sz w:val="22"/>
          <w:szCs w:val="22"/>
        </w:rPr>
      </w:pPr>
      <w:proofErr w:type="spellStart"/>
      <w:r w:rsidRPr="00A322A1">
        <w:rPr>
          <w:sz w:val="22"/>
          <w:szCs w:val="22"/>
        </w:rPr>
        <w:t>dengan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kondisi</w:t>
      </w:r>
      <w:proofErr w:type="spellEnd"/>
      <w:r w:rsidRPr="00A322A1">
        <w:rPr>
          <w:sz w:val="22"/>
          <w:szCs w:val="22"/>
        </w:rPr>
        <w:t xml:space="preserve"> “</w:t>
      </w:r>
      <w:r w:rsidRPr="00A322A1">
        <w:rPr>
          <w:i/>
          <w:sz w:val="22"/>
          <w:szCs w:val="22"/>
        </w:rPr>
        <w:t>as is where is</w:t>
      </w:r>
      <w:r w:rsidRPr="00A322A1">
        <w:rPr>
          <w:sz w:val="22"/>
          <w:szCs w:val="22"/>
        </w:rPr>
        <w:t xml:space="preserve">” </w:t>
      </w:r>
      <w:proofErr w:type="spellStart"/>
      <w:r w:rsidRPr="00A322A1">
        <w:rPr>
          <w:sz w:val="22"/>
          <w:szCs w:val="22"/>
        </w:rPr>
        <w:t>dari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kegiatan</w:t>
      </w:r>
      <w:proofErr w:type="spellEnd"/>
      <w:r w:rsidRPr="00A322A1">
        <w:rPr>
          <w:sz w:val="22"/>
          <w:szCs w:val="22"/>
        </w:rPr>
        <w:t xml:space="preserve"> </w:t>
      </w:r>
      <w:proofErr w:type="spellStart"/>
      <w:r w:rsidRPr="00A322A1">
        <w:rPr>
          <w:sz w:val="22"/>
          <w:szCs w:val="22"/>
        </w:rPr>
        <w:t>produksinya</w:t>
      </w:r>
      <w:proofErr w:type="spellEnd"/>
      <w:r w:rsidRPr="00A322A1">
        <w:rPr>
          <w:sz w:val="22"/>
          <w:szCs w:val="22"/>
        </w:rPr>
        <w:t>.</w:t>
      </w:r>
    </w:p>
    <w:p w14:paraId="63DE7851" w14:textId="77777777" w:rsidR="005A0949" w:rsidRPr="005A0949" w:rsidRDefault="005A0949" w:rsidP="005A0949">
      <w:pPr>
        <w:spacing w:line="360" w:lineRule="auto"/>
        <w:jc w:val="both"/>
        <w:rPr>
          <w:color w:val="000000"/>
          <w:sz w:val="22"/>
          <w:szCs w:val="22"/>
          <w:lang w:val="id-ID"/>
        </w:rPr>
      </w:pPr>
    </w:p>
    <w:p w14:paraId="68BAA021" w14:textId="77777777" w:rsidR="00F75729" w:rsidRPr="005755F0" w:rsidRDefault="00F75729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bCs/>
          <w:sz w:val="22"/>
          <w:szCs w:val="22"/>
          <w:lang w:val="id-ID"/>
        </w:rPr>
        <w:lastRenderedPageBreak/>
        <w:t>Bahwa</w:t>
      </w:r>
      <w:r w:rsidRPr="005755F0">
        <w:rPr>
          <w:b/>
          <w:sz w:val="22"/>
          <w:szCs w:val="22"/>
          <w:lang w:val="id-ID"/>
        </w:rPr>
        <w:t xml:space="preserve"> PIHAK KEDUA</w:t>
      </w:r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usaha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pengangkutan</w:t>
      </w:r>
      <w:proofErr w:type="spellEnd"/>
      <w:r w:rsidRPr="005755F0">
        <w:rPr>
          <w:sz w:val="22"/>
          <w:szCs w:val="22"/>
          <w:lang w:val="es-ES_tradnl"/>
        </w:rPr>
        <w:t xml:space="preserve"> (</w:t>
      </w:r>
      <w:proofErr w:type="spellStart"/>
      <w:r w:rsidRPr="005755F0">
        <w:rPr>
          <w:sz w:val="22"/>
          <w:szCs w:val="22"/>
          <w:lang w:val="es-ES_tradnl"/>
        </w:rPr>
        <w:t>transporter</w:t>
      </w:r>
      <w:proofErr w:type="spellEnd"/>
      <w:r w:rsidRPr="005755F0">
        <w:rPr>
          <w:sz w:val="22"/>
          <w:szCs w:val="22"/>
          <w:lang w:val="es-ES_tradnl"/>
        </w:rPr>
        <w:t xml:space="preserve">) </w:t>
      </w:r>
      <w:proofErr w:type="spellStart"/>
      <w:r w:rsidRPr="005755F0">
        <w:rPr>
          <w:sz w:val="22"/>
          <w:szCs w:val="22"/>
          <w:lang w:val="es-ES_tradnl"/>
        </w:rPr>
        <w:t>Limbah</w:t>
      </w:r>
      <w:proofErr w:type="spellEnd"/>
      <w:r w:rsidRPr="005755F0">
        <w:rPr>
          <w:sz w:val="22"/>
          <w:szCs w:val="22"/>
          <w:lang w:val="es-ES_tradnl"/>
        </w:rPr>
        <w:t xml:space="preserve"> B3</w:t>
      </w:r>
      <w:r w:rsidRPr="005755F0">
        <w:rPr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berdasarkan</w:t>
      </w:r>
      <w:proofErr w:type="spellEnd"/>
      <w:r w:rsidRPr="005755F0">
        <w:rPr>
          <w:sz w:val="22"/>
          <w:szCs w:val="22"/>
          <w:lang w:val="id-ID"/>
        </w:rPr>
        <w:t xml:space="preserve"> :</w:t>
      </w:r>
    </w:p>
    <w:p w14:paraId="5A9DF09F" w14:textId="725A8535" w:rsidR="00333902" w:rsidRPr="005755F0" w:rsidRDefault="0079649D" w:rsidP="00333902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proofErr w:type="spellStart"/>
      <w:r>
        <w:rPr>
          <w:sz w:val="22"/>
          <w:szCs w:val="22"/>
        </w:rPr>
        <w:t>Izin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</w:t>
      </w:r>
      <w:r w:rsidR="007674BA">
        <w:rPr>
          <w:sz w:val="22"/>
          <w:szCs w:val="22"/>
        </w:rPr>
        <w:t>elaksanaan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Penyelenggaraan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Angkutan</w:t>
      </w:r>
      <w:proofErr w:type="spellEnd"/>
      <w:r w:rsidR="00B34BEB">
        <w:rPr>
          <w:sz w:val="22"/>
          <w:szCs w:val="22"/>
        </w:rPr>
        <w:t xml:space="preserve"> Barang </w:t>
      </w:r>
      <w:proofErr w:type="spellStart"/>
      <w:r w:rsidR="00B34BEB">
        <w:rPr>
          <w:sz w:val="22"/>
          <w:szCs w:val="22"/>
        </w:rPr>
        <w:t>Khusus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Untuk</w:t>
      </w:r>
      <w:proofErr w:type="spellEnd"/>
      <w:r w:rsidR="00B34BEB">
        <w:rPr>
          <w:sz w:val="22"/>
          <w:szCs w:val="22"/>
        </w:rPr>
        <w:t xml:space="preserve"> </w:t>
      </w:r>
      <w:proofErr w:type="spellStart"/>
      <w:r w:rsidR="00B34BEB">
        <w:rPr>
          <w:sz w:val="22"/>
          <w:szCs w:val="22"/>
        </w:rPr>
        <w:t>Mengangkut</w:t>
      </w:r>
      <w:proofErr w:type="spellEnd"/>
      <w:r w:rsidR="007674BA">
        <w:rPr>
          <w:sz w:val="22"/>
          <w:szCs w:val="22"/>
        </w:rPr>
        <w:t xml:space="preserve"> Barang </w:t>
      </w:r>
      <w:proofErr w:type="spellStart"/>
      <w:r w:rsidR="007674BA">
        <w:rPr>
          <w:sz w:val="22"/>
          <w:szCs w:val="22"/>
        </w:rPr>
        <w:t>Berbahaya</w:t>
      </w:r>
      <w:proofErr w:type="spellEnd"/>
      <w:r w:rsidR="007674BA">
        <w:rPr>
          <w:sz w:val="22"/>
          <w:szCs w:val="22"/>
        </w:rPr>
        <w:t xml:space="preserve"> (B3) </w:t>
      </w:r>
      <w:proofErr w:type="spellStart"/>
      <w:r w:rsidR="007674BA">
        <w:rPr>
          <w:sz w:val="22"/>
          <w:szCs w:val="22"/>
        </w:rPr>
        <w:t>dari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Direktur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Jendral</w:t>
      </w:r>
      <w:proofErr w:type="spellEnd"/>
      <w:r w:rsidR="007674BA">
        <w:rPr>
          <w:sz w:val="22"/>
          <w:szCs w:val="22"/>
        </w:rPr>
        <w:t xml:space="preserve"> </w:t>
      </w:r>
      <w:proofErr w:type="spellStart"/>
      <w:r w:rsidR="007674BA">
        <w:rPr>
          <w:sz w:val="22"/>
          <w:szCs w:val="22"/>
        </w:rPr>
        <w:t>Perhubungan</w:t>
      </w:r>
      <w:proofErr w:type="spellEnd"/>
      <w:r w:rsidR="007674BA">
        <w:rPr>
          <w:sz w:val="22"/>
          <w:szCs w:val="22"/>
        </w:rPr>
        <w:t xml:space="preserve"> Darat </w:t>
      </w:r>
      <w:proofErr w:type="spellStart"/>
      <w:proofErr w:type="gramStart"/>
      <w:r w:rsidR="007674BA">
        <w:rPr>
          <w:sz w:val="22"/>
          <w:szCs w:val="22"/>
        </w:rPr>
        <w:t>Nomor</w:t>
      </w:r>
      <w:proofErr w:type="spellEnd"/>
      <w:r w:rsidR="007674BA">
        <w:rPr>
          <w:sz w:val="22"/>
          <w:szCs w:val="22"/>
        </w:rPr>
        <w:t xml:space="preserve"> </w:t>
      </w:r>
      <w:r>
        <w:rPr>
          <w:sz w:val="22"/>
          <w:szCs w:val="22"/>
        </w:rPr>
        <w:t>:</w:t>
      </w:r>
      <w:proofErr w:type="gram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>812020085311180002</w:t>
      </w:r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diterbitkan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tanggal</w:t>
      </w:r>
      <w:proofErr w:type="spellEnd"/>
      <w:r>
        <w:rPr>
          <w:sz w:val="22"/>
          <w:szCs w:val="22"/>
        </w:rPr>
        <w:t xml:space="preserve"> </w:t>
      </w:r>
      <w:r w:rsidRPr="0079649D">
        <w:rPr>
          <w:b/>
          <w:sz w:val="22"/>
          <w:szCs w:val="22"/>
        </w:rPr>
        <w:t xml:space="preserve">19 </w:t>
      </w:r>
      <w:proofErr w:type="spellStart"/>
      <w:r w:rsidRPr="0079649D">
        <w:rPr>
          <w:b/>
          <w:sz w:val="22"/>
          <w:szCs w:val="22"/>
        </w:rPr>
        <w:t>Desember</w:t>
      </w:r>
      <w:proofErr w:type="spellEnd"/>
      <w:r w:rsidRPr="0079649D">
        <w:rPr>
          <w:b/>
          <w:sz w:val="22"/>
          <w:szCs w:val="22"/>
        </w:rPr>
        <w:t xml:space="preserve"> 2022</w:t>
      </w:r>
      <w:r w:rsidR="00EE7C02">
        <w:rPr>
          <w:sz w:val="22"/>
          <w:szCs w:val="22"/>
        </w:rPr>
        <w:t>.</w:t>
      </w:r>
    </w:p>
    <w:p w14:paraId="1E5083CC" w14:textId="0F503A6A" w:rsidR="00460436" w:rsidRPr="007069C8" w:rsidRDefault="00460436" w:rsidP="00460436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Pr="00460436">
        <w:rPr>
          <w:b/>
          <w:sz w:val="22"/>
          <w:szCs w:val="22"/>
          <w:lang w:val="id-ID"/>
        </w:rPr>
        <w:t>S.16/VPLB3/PPLB3/PLB.3/1/</w:t>
      </w:r>
      <w:r w:rsidR="00EE16C8"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460436">
        <w:rPr>
          <w:b/>
          <w:sz w:val="22"/>
          <w:szCs w:val="22"/>
          <w:lang w:val="id-ID"/>
        </w:rPr>
        <w:t xml:space="preserve">8 Januari </w:t>
      </w:r>
      <w:r w:rsidR="00EE16C8">
        <w:rPr>
          <w:b/>
          <w:sz w:val="22"/>
          <w:szCs w:val="22"/>
          <w:lang w:val="id-ID"/>
        </w:rPr>
        <w:t>202</w:t>
      </w:r>
      <w:r w:rsidR="007069C8">
        <w:rPr>
          <w:b/>
          <w:sz w:val="22"/>
          <w:szCs w:val="22"/>
        </w:rPr>
        <w:t>0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4E6E3B">
        <w:rPr>
          <w:sz w:val="22"/>
          <w:szCs w:val="22"/>
        </w:rPr>
        <w:t xml:space="preserve">       </w:t>
      </w:r>
      <w:r>
        <w:rPr>
          <w:b/>
          <w:sz w:val="22"/>
          <w:szCs w:val="22"/>
          <w:lang w:val="id-ID"/>
        </w:rPr>
        <w:t>8 Januari 202</w:t>
      </w:r>
      <w:r w:rsidRPr="00460436">
        <w:rPr>
          <w:b/>
          <w:sz w:val="22"/>
          <w:szCs w:val="22"/>
          <w:lang w:val="id-ID"/>
        </w:rPr>
        <w:t>5.</w:t>
      </w:r>
    </w:p>
    <w:p w14:paraId="79329AEA" w14:textId="401DCFEB" w:rsidR="007069C8" w:rsidRPr="00D41A0F" w:rsidRDefault="007069C8" w:rsidP="007069C8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 w:rsidR="0092240C"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56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VPLB3/PPLB3/PLB.3/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2021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 w:rsidR="009715D5"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23</w:t>
      </w:r>
      <w:r w:rsidRPr="00460436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Februari</w:t>
      </w:r>
      <w:proofErr w:type="spellEnd"/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2021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 w:rsidR="000D3873">
        <w:rPr>
          <w:b/>
          <w:sz w:val="22"/>
          <w:szCs w:val="22"/>
        </w:rPr>
        <w:t xml:space="preserve">23 </w:t>
      </w:r>
      <w:proofErr w:type="spellStart"/>
      <w:r w:rsidR="000D3873">
        <w:rPr>
          <w:b/>
          <w:sz w:val="22"/>
          <w:szCs w:val="22"/>
        </w:rPr>
        <w:t>Februari</w:t>
      </w:r>
      <w:proofErr w:type="spellEnd"/>
      <w:r w:rsidR="000D3873">
        <w:rPr>
          <w:b/>
          <w:sz w:val="22"/>
          <w:szCs w:val="22"/>
        </w:rPr>
        <w:t xml:space="preserve"> </w:t>
      </w:r>
      <w:r>
        <w:rPr>
          <w:b/>
          <w:sz w:val="22"/>
          <w:szCs w:val="22"/>
          <w:lang w:val="id-ID"/>
        </w:rPr>
        <w:t>202</w:t>
      </w:r>
      <w:r w:rsidR="000D3873">
        <w:rPr>
          <w:b/>
          <w:sz w:val="22"/>
          <w:szCs w:val="22"/>
        </w:rPr>
        <w:t>6</w:t>
      </w:r>
      <w:r w:rsidRPr="00460436">
        <w:rPr>
          <w:b/>
          <w:sz w:val="22"/>
          <w:szCs w:val="22"/>
          <w:lang w:val="id-ID"/>
        </w:rPr>
        <w:t>.</w:t>
      </w:r>
    </w:p>
    <w:p w14:paraId="5684B13E" w14:textId="17269785" w:rsidR="00D41A0F" w:rsidRPr="003E558F" w:rsidRDefault="00D41A0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460436">
        <w:rPr>
          <w:sz w:val="22"/>
          <w:szCs w:val="22"/>
          <w:lang w:val="id-ID"/>
        </w:rPr>
        <w:t xml:space="preserve">Rekomendasi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Menteri L</w:t>
      </w:r>
      <w:proofErr w:type="spellStart"/>
      <w:r w:rsidRPr="00460436">
        <w:rPr>
          <w:sz w:val="22"/>
          <w:szCs w:val="22"/>
          <w:lang w:val="es-ES_tradnl"/>
        </w:rPr>
        <w:t>ingkungan</w:t>
      </w:r>
      <w:proofErr w:type="spellEnd"/>
      <w:r w:rsidRPr="00460436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460436">
        <w:rPr>
          <w:sz w:val="22"/>
          <w:szCs w:val="22"/>
          <w:lang w:val="es-ES_tradnl"/>
        </w:rPr>
        <w:t xml:space="preserve"> </w:t>
      </w:r>
      <w:r w:rsidRPr="00460436">
        <w:rPr>
          <w:sz w:val="22"/>
          <w:szCs w:val="22"/>
          <w:lang w:val="id-ID"/>
        </w:rPr>
        <w:t>H</w:t>
      </w:r>
      <w:proofErr w:type="spellStart"/>
      <w:r w:rsidRPr="00460436">
        <w:rPr>
          <w:sz w:val="22"/>
          <w:szCs w:val="22"/>
          <w:lang w:val="es-ES_tradnl"/>
        </w:rPr>
        <w:t>idup</w:t>
      </w:r>
      <w:proofErr w:type="spellEnd"/>
      <w:r w:rsidRPr="00460436">
        <w:rPr>
          <w:sz w:val="22"/>
          <w:szCs w:val="22"/>
          <w:lang w:val="es-ES_tradnl"/>
        </w:rPr>
        <w:t xml:space="preserve"> No</w:t>
      </w:r>
      <w:r w:rsidRPr="00460436">
        <w:rPr>
          <w:sz w:val="22"/>
          <w:szCs w:val="22"/>
          <w:lang w:val="id-ID"/>
        </w:rPr>
        <w:t xml:space="preserve"> </w:t>
      </w:r>
      <w:r>
        <w:rPr>
          <w:sz w:val="22"/>
          <w:szCs w:val="22"/>
        </w:rPr>
        <w:t xml:space="preserve">   </w:t>
      </w:r>
      <w:r w:rsidRPr="00460436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578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PLB3/P</w:t>
      </w:r>
      <w:r>
        <w:rPr>
          <w:b/>
          <w:sz w:val="22"/>
          <w:szCs w:val="22"/>
        </w:rPr>
        <w:t>K</w:t>
      </w:r>
      <w:r>
        <w:rPr>
          <w:b/>
          <w:sz w:val="22"/>
          <w:szCs w:val="22"/>
          <w:lang w:val="id-ID"/>
        </w:rPr>
        <w:t>/PLB.3/</w:t>
      </w:r>
      <w:r>
        <w:rPr>
          <w:b/>
          <w:sz w:val="22"/>
          <w:szCs w:val="22"/>
        </w:rPr>
        <w:t>03</w:t>
      </w:r>
      <w:r w:rsidRPr="00460436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  <w:lang w:val="id-ID"/>
        </w:rPr>
        <w:t>202</w:t>
      </w:r>
      <w:r w:rsidR="001A577C">
        <w:rPr>
          <w:b/>
          <w:sz w:val="22"/>
          <w:szCs w:val="22"/>
        </w:rPr>
        <w:t>2</w:t>
      </w:r>
      <w:r w:rsidRPr="00460436">
        <w:rPr>
          <w:sz w:val="22"/>
          <w:szCs w:val="22"/>
          <w:lang w:val="id-ID"/>
        </w:rPr>
        <w:t xml:space="preserve"> tentang Rekomendasi Pengangkutan Limbah Bahan Berbahaya</w:t>
      </w:r>
      <w:r>
        <w:rPr>
          <w:sz w:val="22"/>
          <w:szCs w:val="22"/>
          <w:lang w:val="id-ID"/>
        </w:rPr>
        <w:t xml:space="preserve"> dan Beracun, yang diterbitkan</w:t>
      </w:r>
      <w:r w:rsidRPr="00460436">
        <w:rPr>
          <w:sz w:val="22"/>
          <w:szCs w:val="22"/>
          <w:lang w:val="id-ID"/>
        </w:rPr>
        <w:t xml:space="preserve"> tanggal </w:t>
      </w:r>
      <w:r>
        <w:rPr>
          <w:b/>
          <w:sz w:val="22"/>
          <w:szCs w:val="22"/>
        </w:rPr>
        <w:t>29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Maret</w:t>
      </w:r>
      <w:r w:rsidRPr="00460436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2</w:t>
      </w:r>
      <w:r w:rsidRPr="00460436">
        <w:rPr>
          <w:b/>
          <w:sz w:val="22"/>
          <w:szCs w:val="22"/>
          <w:lang w:val="id-ID"/>
        </w:rPr>
        <w:t xml:space="preserve"> </w:t>
      </w:r>
      <w:r w:rsidRPr="00460436">
        <w:rPr>
          <w:sz w:val="22"/>
          <w:szCs w:val="22"/>
          <w:lang w:val="id-ID"/>
        </w:rPr>
        <w:t xml:space="preserve">dan berakhir tanggal </w:t>
      </w:r>
      <w:r>
        <w:rPr>
          <w:b/>
          <w:sz w:val="22"/>
          <w:szCs w:val="22"/>
        </w:rPr>
        <w:t xml:space="preserve">29 Maret </w:t>
      </w:r>
      <w:r>
        <w:rPr>
          <w:b/>
          <w:sz w:val="22"/>
          <w:szCs w:val="22"/>
          <w:lang w:val="id-ID"/>
        </w:rPr>
        <w:t>202</w:t>
      </w:r>
      <w:r>
        <w:rPr>
          <w:b/>
          <w:sz w:val="22"/>
          <w:szCs w:val="22"/>
        </w:rPr>
        <w:t>7</w:t>
      </w:r>
      <w:r w:rsidRPr="00460436">
        <w:rPr>
          <w:b/>
          <w:sz w:val="22"/>
          <w:szCs w:val="22"/>
          <w:lang w:val="id-ID"/>
        </w:rPr>
        <w:t>.</w:t>
      </w:r>
    </w:p>
    <w:p w14:paraId="4B204A06" w14:textId="7C1F77F8" w:rsidR="003E558F" w:rsidRPr="00D41A0F" w:rsidRDefault="003E558F" w:rsidP="00D41A0F">
      <w:pPr>
        <w:pStyle w:val="ListParagraph"/>
        <w:numPr>
          <w:ilvl w:val="0"/>
          <w:numId w:val="4"/>
        </w:numPr>
        <w:spacing w:line="360" w:lineRule="auto"/>
        <w:ind w:left="851" w:hanging="425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Rekomendasi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Menteri L</w:t>
      </w:r>
      <w:proofErr w:type="spellStart"/>
      <w:r w:rsidRPr="005755F0">
        <w:rPr>
          <w:sz w:val="22"/>
          <w:szCs w:val="22"/>
          <w:lang w:val="es-ES_tradnl"/>
        </w:rPr>
        <w:t>ingkungan</w:t>
      </w:r>
      <w:proofErr w:type="spellEnd"/>
      <w:r w:rsidRPr="005755F0">
        <w:rPr>
          <w:sz w:val="22"/>
          <w:szCs w:val="22"/>
          <w:lang w:val="id-ID"/>
        </w:rPr>
        <w:t xml:space="preserve"> Hidup dan Kehutanan cq. Direktorat Jendral Pengelolaan Sampah, Limbah Dan Bahan Berbahaya dan Beracun </w:t>
      </w:r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H</w:t>
      </w:r>
      <w:proofErr w:type="spellStart"/>
      <w:r w:rsidRPr="005755F0">
        <w:rPr>
          <w:sz w:val="22"/>
          <w:szCs w:val="22"/>
          <w:lang w:val="es-ES_tradnl"/>
        </w:rPr>
        <w:t>idup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3E558F">
        <w:rPr>
          <w:b/>
          <w:sz w:val="22"/>
          <w:szCs w:val="22"/>
          <w:lang w:val="es-ES_tradnl"/>
        </w:rPr>
        <w:t>No.</w:t>
      </w:r>
      <w:r w:rsidRPr="005755F0">
        <w:rPr>
          <w:b/>
          <w:sz w:val="22"/>
          <w:szCs w:val="22"/>
          <w:lang w:val="id-ID"/>
        </w:rPr>
        <w:t>S.</w:t>
      </w:r>
      <w:r>
        <w:rPr>
          <w:b/>
          <w:sz w:val="22"/>
          <w:szCs w:val="22"/>
        </w:rPr>
        <w:t>918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PSLB3-</w:t>
      </w:r>
      <w:r>
        <w:rPr>
          <w:b/>
          <w:sz w:val="22"/>
          <w:szCs w:val="22"/>
          <w:lang w:val="id-ID"/>
        </w:rPr>
        <w:t>P</w:t>
      </w:r>
      <w:r w:rsidRPr="005755F0">
        <w:rPr>
          <w:b/>
          <w:sz w:val="22"/>
          <w:szCs w:val="22"/>
          <w:lang w:val="id-ID"/>
        </w:rPr>
        <w:t>LB3/P</w:t>
      </w:r>
      <w:r>
        <w:rPr>
          <w:b/>
          <w:sz w:val="22"/>
          <w:szCs w:val="22"/>
        </w:rPr>
        <w:t>K</w:t>
      </w:r>
      <w:r w:rsidRPr="005755F0">
        <w:rPr>
          <w:b/>
          <w:sz w:val="22"/>
          <w:szCs w:val="22"/>
          <w:lang w:val="id-ID"/>
        </w:rPr>
        <w:t>/</w:t>
      </w:r>
      <w:r>
        <w:rPr>
          <w:b/>
          <w:sz w:val="22"/>
          <w:szCs w:val="22"/>
        </w:rPr>
        <w:t>PLB.3/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2</w:t>
      </w:r>
      <w:r w:rsidRPr="005755F0">
        <w:rPr>
          <w:b/>
          <w:sz w:val="22"/>
          <w:szCs w:val="22"/>
          <w:lang w:val="id-ID"/>
        </w:rPr>
        <w:t>/20</w:t>
      </w:r>
      <w:r>
        <w:rPr>
          <w:b/>
          <w:sz w:val="22"/>
          <w:szCs w:val="22"/>
        </w:rPr>
        <w:t>22</w:t>
      </w:r>
      <w:r w:rsidRPr="005755F0">
        <w:rPr>
          <w:sz w:val="22"/>
          <w:szCs w:val="22"/>
          <w:lang w:val="id-ID"/>
        </w:rPr>
        <w:t xml:space="preserve"> tentang Rekomendasi Pengangkutan Limbah Bahan Berbahaya dan Beracun, yang diterbitkan tanggal </w:t>
      </w:r>
      <w:r w:rsidRPr="005755F0">
        <w:rPr>
          <w:b/>
          <w:sz w:val="22"/>
          <w:szCs w:val="22"/>
          <w:lang w:val="id-ID"/>
        </w:rPr>
        <w:t>1</w:t>
      </w:r>
      <w:r>
        <w:rPr>
          <w:b/>
          <w:sz w:val="22"/>
          <w:szCs w:val="22"/>
        </w:rPr>
        <w:t>9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>
        <w:rPr>
          <w:b/>
          <w:sz w:val="22"/>
          <w:szCs w:val="22"/>
        </w:rPr>
        <w:t>Desem</w:t>
      </w:r>
      <w:proofErr w:type="spellEnd"/>
      <w:r w:rsidRPr="005755F0">
        <w:rPr>
          <w:b/>
          <w:sz w:val="22"/>
          <w:szCs w:val="22"/>
          <w:lang w:val="id-ID"/>
        </w:rPr>
        <w:t>ber 20</w:t>
      </w:r>
      <w:r>
        <w:rPr>
          <w:b/>
          <w:sz w:val="22"/>
          <w:szCs w:val="22"/>
        </w:rPr>
        <w:t>22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id-ID"/>
        </w:rPr>
        <w:t xml:space="preserve">dan berakhir tanggal </w:t>
      </w:r>
      <w:r>
        <w:rPr>
          <w:sz w:val="22"/>
          <w:szCs w:val="22"/>
        </w:rPr>
        <w:t xml:space="preserve">                  </w:t>
      </w:r>
      <w:r>
        <w:rPr>
          <w:b/>
          <w:sz w:val="22"/>
          <w:szCs w:val="22"/>
        </w:rPr>
        <w:t>19</w:t>
      </w:r>
      <w:r w:rsidRPr="005755F0">
        <w:rPr>
          <w:b/>
          <w:sz w:val="22"/>
          <w:szCs w:val="22"/>
          <w:lang w:val="id-ID"/>
        </w:rPr>
        <w:t xml:space="preserve"> </w:t>
      </w:r>
      <w:r>
        <w:rPr>
          <w:b/>
          <w:sz w:val="22"/>
          <w:szCs w:val="22"/>
        </w:rPr>
        <w:t>Dese</w:t>
      </w:r>
      <w:r w:rsidRPr="005755F0">
        <w:rPr>
          <w:b/>
          <w:sz w:val="22"/>
          <w:szCs w:val="22"/>
          <w:lang w:val="id-ID"/>
        </w:rPr>
        <w:t>mber 202</w:t>
      </w:r>
      <w:r>
        <w:rPr>
          <w:b/>
          <w:sz w:val="22"/>
          <w:szCs w:val="22"/>
        </w:rPr>
        <w:t>7</w:t>
      </w:r>
      <w:r w:rsidR="00EE7C02">
        <w:rPr>
          <w:sz w:val="22"/>
          <w:szCs w:val="22"/>
        </w:rPr>
        <w:t>.</w:t>
      </w:r>
    </w:p>
    <w:p w14:paraId="11DCDA44" w14:textId="77777777" w:rsidR="00F75729" w:rsidRPr="005755F0" w:rsidRDefault="00F75729" w:rsidP="00333902">
      <w:pPr>
        <w:pStyle w:val="ListParagraph"/>
        <w:spacing w:line="360" w:lineRule="auto"/>
        <w:ind w:left="426"/>
        <w:jc w:val="both"/>
        <w:rPr>
          <w:color w:val="000000"/>
          <w:sz w:val="22"/>
          <w:szCs w:val="22"/>
          <w:lang w:val="id-ID"/>
        </w:rPr>
      </w:pPr>
    </w:p>
    <w:p w14:paraId="60AE1C2C" w14:textId="190A35C8" w:rsidR="00333902" w:rsidRPr="005755F0" w:rsidRDefault="00333902" w:rsidP="00333902">
      <w:pPr>
        <w:pStyle w:val="ListParagraph"/>
        <w:numPr>
          <w:ilvl w:val="0"/>
          <w:numId w:val="2"/>
        </w:numPr>
        <w:spacing w:line="360" w:lineRule="auto"/>
        <w:ind w:left="426" w:hanging="426"/>
        <w:jc w:val="both"/>
        <w:rPr>
          <w:sz w:val="22"/>
          <w:szCs w:val="22"/>
        </w:rPr>
      </w:pPr>
      <w:r w:rsidRPr="005755F0">
        <w:rPr>
          <w:bCs/>
          <w:sz w:val="22"/>
          <w:szCs w:val="22"/>
          <w:lang w:val="id-ID"/>
        </w:rPr>
        <w:t>Bahwa</w:t>
      </w:r>
      <w:r w:rsidRPr="005755F0">
        <w:rPr>
          <w:b/>
          <w:sz w:val="22"/>
          <w:szCs w:val="22"/>
          <w:lang w:val="id-ID"/>
        </w:rPr>
        <w:t xml:space="preserve"> PIHAK KETIGA, </w:t>
      </w:r>
      <w:proofErr w:type="spellStart"/>
      <w:r w:rsidRPr="005755F0">
        <w:rPr>
          <w:sz w:val="22"/>
          <w:szCs w:val="22"/>
          <w:lang w:val="es-ES_tradnl"/>
        </w:rPr>
        <w:t>adalah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perusahaan</w:t>
      </w:r>
      <w:proofErr w:type="spellEnd"/>
      <w:r w:rsidRPr="005755F0">
        <w:rPr>
          <w:sz w:val="22"/>
          <w:szCs w:val="22"/>
          <w:lang w:val="es-ES_tradnl"/>
        </w:rPr>
        <w:t xml:space="preserve"> yang </w:t>
      </w:r>
      <w:proofErr w:type="spellStart"/>
      <w:r w:rsidRPr="005755F0">
        <w:rPr>
          <w:sz w:val="22"/>
          <w:szCs w:val="22"/>
          <w:lang w:val="es-ES_tradnl"/>
        </w:rPr>
        <w:t>bergerak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sz w:val="22"/>
          <w:szCs w:val="22"/>
          <w:lang w:val="id-ID"/>
        </w:rPr>
        <w:t>bidang</w:t>
      </w:r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pengumpul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  <w:lang w:val="id-ID"/>
        </w:rPr>
        <w:t xml:space="preserve"> pe</w:t>
      </w:r>
      <w:proofErr w:type="spellStart"/>
      <w:r w:rsidR="004C6E4B">
        <w:rPr>
          <w:sz w:val="22"/>
          <w:szCs w:val="22"/>
        </w:rPr>
        <w:t>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Pemanfaat</w:t>
      </w:r>
      <w:proofErr w:type="spellEnd"/>
      <w:r w:rsidRPr="005755F0">
        <w:rPr>
          <w:sz w:val="22"/>
          <w:szCs w:val="22"/>
          <w:lang w:val="id-ID"/>
        </w:rPr>
        <w:t xml:space="preserve"> Limbah B3</w:t>
      </w:r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sehingga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dapat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mengumpul</w:t>
      </w:r>
      <w:proofErr w:type="spellEnd"/>
      <w:r w:rsidR="004C6E4B">
        <w:rPr>
          <w:sz w:val="22"/>
          <w:szCs w:val="22"/>
        </w:rPr>
        <w:t xml:space="preserve">, </w:t>
      </w:r>
      <w:proofErr w:type="spellStart"/>
      <w:r w:rsidR="004C6E4B">
        <w:rPr>
          <w:sz w:val="22"/>
          <w:szCs w:val="22"/>
        </w:rPr>
        <w:t>mengolah</w:t>
      </w:r>
      <w:proofErr w:type="spellEnd"/>
      <w:r w:rsidR="004C6E4B">
        <w:rPr>
          <w:sz w:val="22"/>
          <w:szCs w:val="22"/>
        </w:rPr>
        <w:t xml:space="preserve">, dan </w:t>
      </w:r>
      <w:proofErr w:type="spellStart"/>
      <w:r w:rsidR="004C6E4B">
        <w:rPr>
          <w:sz w:val="22"/>
          <w:szCs w:val="22"/>
        </w:rPr>
        <w:t>memanfaatkan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B3, </w:t>
      </w:r>
      <w:proofErr w:type="spellStart"/>
      <w:r w:rsidR="004C6E4B">
        <w:rPr>
          <w:sz w:val="22"/>
          <w:szCs w:val="22"/>
        </w:rPr>
        <w:t>baik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cair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maupun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limbah</w:t>
      </w:r>
      <w:proofErr w:type="spellEnd"/>
      <w:r w:rsidR="004C6E4B">
        <w:rPr>
          <w:sz w:val="22"/>
          <w:szCs w:val="22"/>
        </w:rPr>
        <w:t xml:space="preserve"> </w:t>
      </w:r>
      <w:proofErr w:type="spellStart"/>
      <w:r w:rsidR="004C6E4B">
        <w:rPr>
          <w:sz w:val="22"/>
          <w:szCs w:val="22"/>
        </w:rPr>
        <w:t>padat</w:t>
      </w:r>
      <w:proofErr w:type="spellEnd"/>
      <w:r w:rsidR="004C6E4B">
        <w:rPr>
          <w:sz w:val="22"/>
          <w:szCs w:val="22"/>
        </w:rPr>
        <w:t>,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berdasarkan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Izin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sebagai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berikut</w:t>
      </w:r>
      <w:proofErr w:type="spellEnd"/>
      <w:r w:rsidRPr="005755F0">
        <w:rPr>
          <w:sz w:val="22"/>
          <w:szCs w:val="22"/>
        </w:rPr>
        <w:t xml:space="preserve"> :</w:t>
      </w:r>
    </w:p>
    <w:p w14:paraId="127BAA0A" w14:textId="62CB9029" w:rsidR="00333902" w:rsidRDefault="004C6E4B" w:rsidP="00606B52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No.344/PSLB3/PLB3/PLB.3/5/2022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baku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batako</w:t>
      </w:r>
      <w:proofErr w:type="spellEnd"/>
      <w:r>
        <w:rPr>
          <w:sz w:val="22"/>
          <w:szCs w:val="22"/>
        </w:rPr>
        <w:t xml:space="preserve"> </w:t>
      </w:r>
      <w:r w:rsidRPr="00DB5A85">
        <w:rPr>
          <w:b/>
          <w:bCs/>
          <w:sz w:val="22"/>
          <w:szCs w:val="22"/>
        </w:rPr>
        <w:t>No. S.567/PSLB3/PLB3/PLB.3/9/2022</w:t>
      </w:r>
      <w:r w:rsidR="00333902" w:rsidRPr="00DB5A85">
        <w:rPr>
          <w:b/>
          <w:bCs/>
          <w:sz w:val="22"/>
          <w:szCs w:val="22"/>
        </w:rPr>
        <w:t>.</w:t>
      </w:r>
    </w:p>
    <w:p w14:paraId="5EDF004D" w14:textId="688D6A7C" w:rsidR="004C6E4B" w:rsidRPr="00E05853" w:rsidRDefault="00DB5A85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lastRenderedPageBreak/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Pengolahan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r w:rsidRPr="00DB5A85">
        <w:rPr>
          <w:b/>
          <w:bCs/>
          <w:sz w:val="22"/>
          <w:szCs w:val="22"/>
        </w:rPr>
        <w:t>No.2</w:t>
      </w:r>
      <w:r w:rsidR="008F02E2">
        <w:rPr>
          <w:b/>
          <w:bCs/>
          <w:sz w:val="22"/>
          <w:szCs w:val="22"/>
        </w:rPr>
        <w:t>91</w:t>
      </w:r>
      <w:r w:rsidRPr="00DB5A85">
        <w:rPr>
          <w:b/>
          <w:bCs/>
          <w:sz w:val="22"/>
          <w:szCs w:val="22"/>
        </w:rPr>
        <w:t>/PSLB3/PLB3/PLB.3/4/2022</w:t>
      </w:r>
      <w:r>
        <w:rPr>
          <w:sz w:val="22"/>
          <w:szCs w:val="22"/>
        </w:rPr>
        <w:t xml:space="preserve"> 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gramStart"/>
      <w:r w:rsidRPr="00DB5A85">
        <w:rPr>
          <w:b/>
          <w:bCs/>
          <w:sz w:val="22"/>
          <w:szCs w:val="22"/>
        </w:rPr>
        <w:t>No.S</w:t>
      </w:r>
      <w:proofErr w:type="gramEnd"/>
      <w:r w:rsidRPr="00DB5A85">
        <w:rPr>
          <w:b/>
          <w:bCs/>
          <w:sz w:val="22"/>
          <w:szCs w:val="22"/>
        </w:rPr>
        <w:t>568/PSLB3/PLB3/PLB.3/9/2022.</w:t>
      </w:r>
    </w:p>
    <w:p w14:paraId="351E0E37" w14:textId="6B986E99" w:rsidR="004C6E4B" w:rsidRDefault="00C9106C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 xml:space="preserve">No.167/PSLB3/PLB3/PLB.3/3/2022 </w:t>
      </w:r>
      <w:r>
        <w:rPr>
          <w:sz w:val="22"/>
          <w:szCs w:val="22"/>
        </w:rPr>
        <w:t xml:space="preserve">dan Surat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0E3F54"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bahan</w:t>
      </w:r>
      <w:proofErr w:type="spellEnd"/>
      <w:r>
        <w:rPr>
          <w:sz w:val="22"/>
          <w:szCs w:val="22"/>
        </w:rPr>
        <w:t xml:space="preserve">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Bata Merah </w:t>
      </w:r>
      <w:r w:rsidRPr="00744CD9">
        <w:rPr>
          <w:b/>
          <w:bCs/>
          <w:sz w:val="22"/>
          <w:szCs w:val="22"/>
        </w:rPr>
        <w:t>No.S</w:t>
      </w:r>
      <w:r w:rsidR="00744CD9" w:rsidRPr="00744CD9">
        <w:rPr>
          <w:b/>
          <w:bCs/>
          <w:sz w:val="22"/>
          <w:szCs w:val="22"/>
        </w:rPr>
        <w:t>.</w:t>
      </w:r>
      <w:r w:rsidRPr="00744CD9">
        <w:rPr>
          <w:b/>
          <w:bCs/>
          <w:sz w:val="22"/>
          <w:szCs w:val="22"/>
        </w:rPr>
        <w:t>459/PSLB3/PLB3/PLB.3/7/2022</w:t>
      </w:r>
      <w:r>
        <w:rPr>
          <w:sz w:val="22"/>
          <w:szCs w:val="22"/>
        </w:rPr>
        <w:t>.</w:t>
      </w:r>
    </w:p>
    <w:p w14:paraId="38AEF224" w14:textId="1AEAC7E0" w:rsidR="00C9106C" w:rsidRPr="00E05853" w:rsidRDefault="000E3F54" w:rsidP="004C6E4B">
      <w:pPr>
        <w:pStyle w:val="ListParagraph"/>
        <w:numPr>
          <w:ilvl w:val="0"/>
          <w:numId w:val="6"/>
        </w:numPr>
        <w:spacing w:line="360" w:lineRule="auto"/>
        <w:ind w:left="851" w:hanging="425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Persetujuan</w:t>
      </w:r>
      <w:proofErr w:type="spellEnd"/>
      <w:r>
        <w:rPr>
          <w:sz w:val="22"/>
          <w:szCs w:val="22"/>
        </w:rPr>
        <w:t xml:space="preserve"> Teknis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beton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No.S.370/PSLB3/VPLB3/PLB.3/8/2021</w:t>
      </w:r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surat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kelayakan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Operasi</w:t>
      </w:r>
      <w:proofErr w:type="spellEnd"/>
      <w:r>
        <w:rPr>
          <w:sz w:val="22"/>
          <w:szCs w:val="22"/>
        </w:rPr>
        <w:t xml:space="preserve"> di </w:t>
      </w:r>
      <w:proofErr w:type="spellStart"/>
      <w:r>
        <w:rPr>
          <w:sz w:val="22"/>
          <w:szCs w:val="22"/>
        </w:rPr>
        <w:t>bidang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pengelolaan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untuk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Kegiatan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Pemanfaatan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Limbah</w:t>
      </w:r>
      <w:proofErr w:type="spellEnd"/>
      <w:r>
        <w:rPr>
          <w:sz w:val="22"/>
          <w:szCs w:val="22"/>
        </w:rPr>
        <w:t xml:space="preserve"> B3 </w:t>
      </w:r>
      <w:proofErr w:type="spellStart"/>
      <w:r>
        <w:rPr>
          <w:sz w:val="22"/>
          <w:szCs w:val="22"/>
        </w:rPr>
        <w:t>Sebagai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Subtitusi</w:t>
      </w:r>
      <w:proofErr w:type="spellEnd"/>
      <w:r>
        <w:rPr>
          <w:sz w:val="22"/>
          <w:szCs w:val="22"/>
        </w:rPr>
        <w:t xml:space="preserve"> Bahan Baku </w:t>
      </w:r>
      <w:proofErr w:type="spellStart"/>
      <w:r>
        <w:rPr>
          <w:sz w:val="22"/>
          <w:szCs w:val="22"/>
        </w:rPr>
        <w:t>Pembuatan</w:t>
      </w:r>
      <w:proofErr w:type="spellEnd"/>
      <w:r>
        <w:rPr>
          <w:sz w:val="22"/>
          <w:szCs w:val="22"/>
        </w:rPr>
        <w:t xml:space="preserve"> Beton </w:t>
      </w:r>
      <w:proofErr w:type="spellStart"/>
      <w:r>
        <w:rPr>
          <w:sz w:val="22"/>
          <w:szCs w:val="22"/>
        </w:rPr>
        <w:t>Siap</w:t>
      </w:r>
      <w:proofErr w:type="spellEnd"/>
      <w:r>
        <w:rPr>
          <w:sz w:val="22"/>
          <w:szCs w:val="22"/>
        </w:rPr>
        <w:t xml:space="preserve"> Pakai </w:t>
      </w:r>
      <w:r w:rsidRPr="00331119">
        <w:rPr>
          <w:b/>
          <w:bCs/>
          <w:sz w:val="22"/>
          <w:szCs w:val="22"/>
        </w:rPr>
        <w:t>No.S</w:t>
      </w:r>
      <w:r w:rsidR="00331119">
        <w:rPr>
          <w:b/>
          <w:bCs/>
          <w:sz w:val="22"/>
          <w:szCs w:val="22"/>
        </w:rPr>
        <w:t>.</w:t>
      </w:r>
      <w:r w:rsidRPr="00331119">
        <w:rPr>
          <w:b/>
          <w:bCs/>
          <w:sz w:val="22"/>
          <w:szCs w:val="22"/>
        </w:rPr>
        <w:t>414/PSLB3/VPLB3/PLB.3/9/2021</w:t>
      </w:r>
      <w:r>
        <w:rPr>
          <w:sz w:val="22"/>
          <w:szCs w:val="22"/>
        </w:rPr>
        <w:t>.</w:t>
      </w:r>
    </w:p>
    <w:p w14:paraId="2D37043F" w14:textId="2C1B79D8" w:rsidR="00333902" w:rsidRPr="00E05853" w:rsidRDefault="00333902" w:rsidP="004C6E4B">
      <w:pPr>
        <w:pStyle w:val="ListParagraph"/>
        <w:spacing w:line="360" w:lineRule="auto"/>
        <w:ind w:left="851"/>
        <w:jc w:val="both"/>
        <w:rPr>
          <w:sz w:val="22"/>
          <w:szCs w:val="22"/>
        </w:rPr>
      </w:pPr>
    </w:p>
    <w:p w14:paraId="32AAAAB9" w14:textId="77777777" w:rsidR="00333902" w:rsidRPr="005755F0" w:rsidRDefault="00333902" w:rsidP="00333902">
      <w:pPr>
        <w:spacing w:line="360" w:lineRule="auto"/>
        <w:jc w:val="both"/>
        <w:rPr>
          <w:bCs/>
          <w:sz w:val="22"/>
          <w:szCs w:val="22"/>
          <w:lang w:val="nb-NO"/>
        </w:rPr>
      </w:pPr>
      <w:r w:rsidRPr="005755F0">
        <w:rPr>
          <w:bCs/>
          <w:sz w:val="22"/>
          <w:szCs w:val="22"/>
          <w:lang w:val="nb-NO"/>
        </w:rPr>
        <w:t>Berdasarkan pertimbangan di atas,</w:t>
      </w:r>
      <w:r w:rsidRPr="005755F0">
        <w:rPr>
          <w:b/>
          <w:sz w:val="22"/>
          <w:szCs w:val="22"/>
          <w:lang w:val="nb-NO"/>
        </w:rPr>
        <w:t xml:space="preserve"> PARA PIHAK </w:t>
      </w:r>
      <w:r w:rsidRPr="005755F0">
        <w:rPr>
          <w:bCs/>
          <w:sz w:val="22"/>
          <w:szCs w:val="22"/>
          <w:lang w:val="nb-NO"/>
        </w:rPr>
        <w:t>menyepakati hal-hal berikut</w:t>
      </w:r>
      <w:r w:rsidRPr="005755F0">
        <w:rPr>
          <w:bCs/>
          <w:sz w:val="22"/>
          <w:szCs w:val="22"/>
          <w:lang w:val="id-ID"/>
        </w:rPr>
        <w:t xml:space="preserve"> </w:t>
      </w:r>
      <w:r w:rsidRPr="005755F0">
        <w:rPr>
          <w:bCs/>
          <w:sz w:val="22"/>
          <w:szCs w:val="22"/>
          <w:lang w:val="nb-NO"/>
        </w:rPr>
        <w:t>:</w:t>
      </w:r>
    </w:p>
    <w:p w14:paraId="47DFD42D" w14:textId="77777777" w:rsidR="00E05853" w:rsidRPr="005755F0" w:rsidRDefault="00E05853" w:rsidP="00333902">
      <w:pPr>
        <w:spacing w:line="360" w:lineRule="auto"/>
        <w:jc w:val="both"/>
        <w:rPr>
          <w:bCs/>
          <w:sz w:val="22"/>
          <w:szCs w:val="22"/>
          <w:lang w:val="es-ES_tradnl"/>
        </w:rPr>
      </w:pPr>
    </w:p>
    <w:p w14:paraId="333A9F18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PASAL 1</w:t>
      </w:r>
    </w:p>
    <w:p w14:paraId="6AF63B06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  <w:r w:rsidRPr="005755F0">
        <w:rPr>
          <w:b/>
          <w:bCs/>
          <w:color w:val="000000"/>
          <w:sz w:val="22"/>
          <w:szCs w:val="22"/>
          <w:lang w:val="es-ES_tradnl"/>
        </w:rPr>
        <w:t>MAKSUD DAN TUJUAN</w:t>
      </w:r>
    </w:p>
    <w:p w14:paraId="0343572F" w14:textId="77777777" w:rsidR="00333902" w:rsidRPr="005755F0" w:rsidRDefault="00333902" w:rsidP="00333902">
      <w:pPr>
        <w:spacing w:line="360" w:lineRule="auto"/>
        <w:jc w:val="center"/>
        <w:rPr>
          <w:b/>
          <w:bCs/>
          <w:color w:val="000000"/>
          <w:sz w:val="22"/>
          <w:szCs w:val="22"/>
          <w:lang w:val="es-ES_tradnl"/>
        </w:rPr>
      </w:pPr>
    </w:p>
    <w:p w14:paraId="49745F3F" w14:textId="77777777" w:rsidR="005A0949" w:rsidRPr="002940E2" w:rsidRDefault="005A0949" w:rsidP="005A0949">
      <w:pPr>
        <w:spacing w:line="360" w:lineRule="auto"/>
        <w:jc w:val="both"/>
        <w:rPr>
          <w:sz w:val="22"/>
          <w:szCs w:val="22"/>
          <w:lang w:val="es-ES_tradnl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5A0949">
        <w:rPr>
          <w:b/>
          <w:bCs/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menunjuk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mengangkut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Limbah</w:t>
      </w:r>
      <w:proofErr w:type="spellEnd"/>
      <w:r w:rsidRPr="002940E2">
        <w:rPr>
          <w:sz w:val="22"/>
          <w:szCs w:val="22"/>
          <w:lang w:val="es-ES_tradnl"/>
        </w:rPr>
        <w:t xml:space="preserve"> B3 </w:t>
      </w:r>
      <w:proofErr w:type="spellStart"/>
      <w:r w:rsidRPr="002940E2">
        <w:rPr>
          <w:sz w:val="22"/>
          <w:szCs w:val="22"/>
          <w:lang w:val="es-ES_tradnl"/>
        </w:rPr>
        <w:t>dengan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kendaraan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atau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dikuasai</w:t>
      </w:r>
      <w:proofErr w:type="spellEnd"/>
      <w:r w:rsidRPr="002940E2">
        <w:rPr>
          <w:sz w:val="22"/>
          <w:szCs w:val="22"/>
          <w:lang w:val="es-ES_tradnl"/>
        </w:rPr>
        <w:t xml:space="preserve"> secara sah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selanjutnya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diserahkan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sz w:val="22"/>
          <w:szCs w:val="22"/>
          <w:lang w:val="id-ID"/>
        </w:rPr>
        <w:t xml:space="preserve">hanya </w:t>
      </w:r>
      <w:proofErr w:type="spellStart"/>
      <w:r w:rsidRPr="002940E2">
        <w:rPr>
          <w:sz w:val="22"/>
          <w:szCs w:val="22"/>
          <w:lang w:val="es-ES_tradnl"/>
        </w:rPr>
        <w:t>kepada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</w:t>
      </w:r>
      <w:r w:rsidRPr="002940E2">
        <w:rPr>
          <w:b/>
          <w:sz w:val="22"/>
          <w:szCs w:val="22"/>
          <w:lang w:val="id-ID"/>
        </w:rPr>
        <w:t xml:space="preserve">IHAK KETIGA </w:t>
      </w:r>
      <w:proofErr w:type="spellStart"/>
      <w:r w:rsidRPr="002940E2">
        <w:rPr>
          <w:sz w:val="22"/>
          <w:szCs w:val="22"/>
          <w:lang w:val="es-ES_tradnl"/>
        </w:rPr>
        <w:t>untuk</w:t>
      </w:r>
      <w:proofErr w:type="spellEnd"/>
      <w:r w:rsidRPr="002940E2">
        <w:rPr>
          <w:sz w:val="22"/>
          <w:szCs w:val="22"/>
          <w:lang w:val="es-ES_tradnl"/>
        </w:rPr>
        <w:t xml:space="preserve"> di</w:t>
      </w:r>
      <w:r w:rsidRPr="002940E2">
        <w:rPr>
          <w:sz w:val="22"/>
          <w:szCs w:val="22"/>
          <w:lang w:val="id-ID"/>
        </w:rPr>
        <w:t>kelola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sesuai</w:t>
      </w:r>
      <w:proofErr w:type="spellEnd"/>
      <w:r w:rsidRPr="002940E2">
        <w:rPr>
          <w:sz w:val="22"/>
          <w:szCs w:val="22"/>
          <w:lang w:val="es-ES_tradnl"/>
        </w:rPr>
        <w:t xml:space="preserve"> peri</w:t>
      </w:r>
      <w:r w:rsidRPr="002940E2">
        <w:rPr>
          <w:sz w:val="22"/>
          <w:szCs w:val="22"/>
          <w:lang w:val="id-ID"/>
        </w:rPr>
        <w:t>z</w:t>
      </w:r>
      <w:proofErr w:type="spellStart"/>
      <w:r w:rsidRPr="002940E2">
        <w:rPr>
          <w:sz w:val="22"/>
          <w:szCs w:val="22"/>
          <w:lang w:val="es-ES_tradnl"/>
        </w:rPr>
        <w:t>inan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dimiliki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oleh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masing-masing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</w:t>
      </w:r>
      <w:r>
        <w:rPr>
          <w:b/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sesuai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>
        <w:rPr>
          <w:sz w:val="22"/>
          <w:szCs w:val="22"/>
          <w:lang w:val="es-ES_tradnl"/>
        </w:rPr>
        <w:t>dengan</w:t>
      </w:r>
      <w:proofErr w:type="spellEnd"/>
      <w:r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ketentuan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perundang-undangan</w:t>
      </w:r>
      <w:proofErr w:type="spellEnd"/>
      <w:r w:rsidRPr="002940E2">
        <w:rPr>
          <w:sz w:val="22"/>
          <w:szCs w:val="22"/>
          <w:lang w:val="es-ES_tradnl"/>
        </w:rPr>
        <w:t xml:space="preserve"> yang </w:t>
      </w:r>
      <w:proofErr w:type="spellStart"/>
      <w:r w:rsidRPr="002940E2">
        <w:rPr>
          <w:sz w:val="22"/>
          <w:szCs w:val="22"/>
          <w:lang w:val="es-ES_tradnl"/>
        </w:rPr>
        <w:t>berlaku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6A41FB94" w14:textId="77777777" w:rsidR="00E05853" w:rsidRDefault="00E05853" w:rsidP="00311DA9">
      <w:pPr>
        <w:autoSpaceDE/>
        <w:autoSpaceDN/>
        <w:jc w:val="center"/>
        <w:rPr>
          <w:b/>
          <w:bCs/>
          <w:sz w:val="22"/>
          <w:szCs w:val="22"/>
          <w:lang w:val="es-ES_tradnl"/>
        </w:rPr>
      </w:pPr>
    </w:p>
    <w:p w14:paraId="36667C46" w14:textId="278D13EC" w:rsidR="007F06A3" w:rsidRPr="005755F0" w:rsidRDefault="007F06A3" w:rsidP="00311DA9">
      <w:pPr>
        <w:autoSpaceDE/>
        <w:autoSpaceDN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>PASAL 2</w:t>
      </w:r>
    </w:p>
    <w:p w14:paraId="14BA6B10" w14:textId="77777777" w:rsidR="007F06A3" w:rsidRPr="005755F0" w:rsidRDefault="007F06A3" w:rsidP="007F06A3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LINGKUP &amp; URAIAN PEKERJAAN</w:t>
      </w:r>
    </w:p>
    <w:p w14:paraId="4EAA124A" w14:textId="77777777" w:rsidR="007F06A3" w:rsidRPr="005755F0" w:rsidRDefault="007F06A3" w:rsidP="007F06A3">
      <w:pPr>
        <w:spacing w:line="360" w:lineRule="auto"/>
        <w:jc w:val="both"/>
        <w:rPr>
          <w:sz w:val="22"/>
          <w:szCs w:val="22"/>
          <w:lang w:val="id-ID"/>
        </w:rPr>
      </w:pPr>
    </w:p>
    <w:p w14:paraId="6D8C73AD" w14:textId="77777777" w:rsidR="005A0949" w:rsidRPr="00AA4341" w:rsidRDefault="000977D6" w:rsidP="000977D6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>
        <w:rPr>
          <w:bCs/>
          <w:sz w:val="22"/>
          <w:szCs w:val="22"/>
          <w:lang w:val="id-ID"/>
        </w:rPr>
        <w:t>Pengangkutan</w:t>
      </w:r>
      <w:r w:rsidRPr="000977D6">
        <w:rPr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Cs/>
          <w:sz w:val="22"/>
          <w:szCs w:val="22"/>
          <w:lang w:val="id-ID"/>
        </w:rPr>
        <w:t>P</w:t>
      </w:r>
      <w:r w:rsidR="005A0949" w:rsidRPr="00AA4341">
        <w:rPr>
          <w:bCs/>
          <w:sz w:val="22"/>
          <w:szCs w:val="22"/>
          <w:lang w:val="id-ID"/>
        </w:rPr>
        <w:t xml:space="preserve">engolahan Limbah B3 dilaksanakan berdasarkan Surat Perintah Kerja (SPK) dan/atau </w:t>
      </w:r>
      <w:r w:rsidR="005A0949" w:rsidRPr="00AA4341">
        <w:rPr>
          <w:bCs/>
          <w:i/>
          <w:sz w:val="22"/>
          <w:szCs w:val="22"/>
          <w:lang w:val="id-ID"/>
        </w:rPr>
        <w:t>Service Agreement</w:t>
      </w:r>
      <w:r w:rsidR="005A0949" w:rsidRPr="00AA4341">
        <w:rPr>
          <w:bCs/>
          <w:sz w:val="22"/>
          <w:szCs w:val="22"/>
          <w:lang w:val="id-ID"/>
        </w:rPr>
        <w:t xml:space="preserve"> yang dikeluarkan oleh </w:t>
      </w:r>
      <w:r w:rsidR="005A0949" w:rsidRPr="002940E2">
        <w:rPr>
          <w:b/>
          <w:bCs/>
          <w:sz w:val="22"/>
          <w:szCs w:val="22"/>
          <w:lang w:val="id-ID"/>
        </w:rPr>
        <w:t xml:space="preserve">PIHAK PERTAMA </w:t>
      </w:r>
      <w:r w:rsidR="005A0949" w:rsidRPr="00AA4341">
        <w:rPr>
          <w:bCs/>
          <w:sz w:val="22"/>
          <w:szCs w:val="22"/>
          <w:lang w:val="id-ID"/>
        </w:rPr>
        <w:t xml:space="preserve">kepada </w:t>
      </w:r>
      <w:r w:rsidR="005A0949" w:rsidRPr="00AA4341">
        <w:rPr>
          <w:b/>
          <w:bCs/>
          <w:sz w:val="22"/>
          <w:szCs w:val="22"/>
          <w:lang w:val="id-ID"/>
        </w:rPr>
        <w:t>PIHAK</w:t>
      </w:r>
      <w:r w:rsidR="005A0949" w:rsidRPr="002940E2">
        <w:rPr>
          <w:b/>
          <w:bCs/>
          <w:sz w:val="22"/>
          <w:szCs w:val="22"/>
          <w:lang w:val="id-ID"/>
        </w:rPr>
        <w:t xml:space="preserve"> KEDUA </w:t>
      </w:r>
      <w:r w:rsidR="005A0949" w:rsidRPr="002940E2">
        <w:rPr>
          <w:bCs/>
          <w:sz w:val="22"/>
          <w:szCs w:val="22"/>
          <w:lang w:val="id-ID"/>
        </w:rPr>
        <w:t xml:space="preserve">dan </w:t>
      </w:r>
      <w:r w:rsidR="005A0949" w:rsidRPr="002940E2">
        <w:rPr>
          <w:b/>
          <w:bCs/>
          <w:sz w:val="22"/>
          <w:szCs w:val="22"/>
          <w:lang w:val="id-ID"/>
        </w:rPr>
        <w:t>PIHAK KETIGA</w:t>
      </w:r>
      <w:r w:rsidR="005A0949" w:rsidRPr="00AA4341">
        <w:rPr>
          <w:b/>
          <w:bCs/>
          <w:sz w:val="22"/>
          <w:szCs w:val="22"/>
          <w:lang w:val="id-ID"/>
        </w:rPr>
        <w:t xml:space="preserve"> </w:t>
      </w:r>
      <w:r w:rsidR="005A0949" w:rsidRPr="00AA4341">
        <w:rPr>
          <w:bCs/>
          <w:sz w:val="22"/>
          <w:szCs w:val="22"/>
          <w:lang w:val="id-ID"/>
        </w:rPr>
        <w:t xml:space="preserve">yang ditunjuk dengan sebaik-baiknya sesuai jadwal yang ditetapkan oleh </w:t>
      </w:r>
      <w:r w:rsidR="005A0949" w:rsidRPr="002940E2">
        <w:rPr>
          <w:b/>
          <w:bCs/>
          <w:sz w:val="22"/>
          <w:szCs w:val="22"/>
          <w:lang w:val="id-ID"/>
        </w:rPr>
        <w:t>PIHAK PERTAMA</w:t>
      </w:r>
      <w:r w:rsidR="005A0949" w:rsidRPr="002940E2">
        <w:rPr>
          <w:bCs/>
          <w:sz w:val="22"/>
          <w:szCs w:val="22"/>
          <w:lang w:val="id-ID"/>
        </w:rPr>
        <w:t>.</w:t>
      </w:r>
    </w:p>
    <w:p w14:paraId="403EA909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AA4341">
        <w:rPr>
          <w:bCs/>
          <w:sz w:val="22"/>
          <w:szCs w:val="22"/>
          <w:lang w:val="id-ID"/>
        </w:rPr>
        <w:t xml:space="preserve">Jumlah Limbah B3 yang diangkut dan diterima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id-ID"/>
        </w:rPr>
        <w:t xml:space="preserve">bisa berubah-ubah sewaktu-waktu tergantung dari keadaan </w:t>
      </w:r>
      <w:r w:rsidRPr="002940E2">
        <w:rPr>
          <w:bCs/>
          <w:sz w:val="22"/>
          <w:szCs w:val="22"/>
          <w:lang w:val="id-ID"/>
        </w:rPr>
        <w:t>aktual</w:t>
      </w:r>
      <w:r w:rsidRPr="00AA4341">
        <w:rPr>
          <w:bCs/>
          <w:sz w:val="22"/>
          <w:szCs w:val="22"/>
          <w:lang w:val="id-ID"/>
        </w:rPr>
        <w:t xml:space="preserve"> di lokasi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>.</w:t>
      </w:r>
    </w:p>
    <w:p w14:paraId="3EE79B68" w14:textId="77777777" w:rsidR="005A0949" w:rsidRPr="002940E2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lastRenderedPageBreak/>
        <w:t xml:space="preserve">PIHAK KETIGA </w:t>
      </w:r>
      <w:r w:rsidRPr="002940E2">
        <w:rPr>
          <w:bCs/>
          <w:sz w:val="22"/>
          <w:szCs w:val="22"/>
          <w:lang w:val="id-ID"/>
        </w:rPr>
        <w:t xml:space="preserve">menganalisa dan menerbitkan </w:t>
      </w:r>
      <w:r w:rsidRPr="002940E2">
        <w:rPr>
          <w:bCs/>
          <w:i/>
          <w:sz w:val="22"/>
          <w:szCs w:val="22"/>
          <w:lang w:val="id-ID"/>
        </w:rPr>
        <w:t>pre-acceptance report</w:t>
      </w:r>
      <w:r w:rsidRPr="002940E2">
        <w:rPr>
          <w:bCs/>
          <w:sz w:val="22"/>
          <w:szCs w:val="22"/>
          <w:lang w:val="id-ID"/>
        </w:rPr>
        <w:t xml:space="preserve"> berdasarkan contoh Limbah B3 serta menentukan harga dasar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  <w:lang w:val="id-ID"/>
        </w:rPr>
        <w:t xml:space="preserve"> limbah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tersebut</w:t>
      </w:r>
      <w:proofErr w:type="spellEnd"/>
      <w:r w:rsidRPr="002940E2">
        <w:rPr>
          <w:bCs/>
          <w:sz w:val="22"/>
          <w:szCs w:val="22"/>
          <w:lang w:val="id-ID"/>
        </w:rPr>
        <w:t>.</w:t>
      </w:r>
    </w:p>
    <w:p w14:paraId="5641B627" w14:textId="77777777" w:rsidR="005A0949" w:rsidRPr="002940E2" w:rsidRDefault="005A0949" w:rsidP="005A0949">
      <w:pPr>
        <w:pStyle w:val="ListParagraph"/>
        <w:numPr>
          <w:ilvl w:val="0"/>
          <w:numId w:val="7"/>
        </w:numPr>
        <w:autoSpaceDE/>
        <w:autoSpaceDN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Pengisian Limbah B3 yang dilakukan oleh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sz w:val="22"/>
          <w:szCs w:val="22"/>
          <w:lang w:val="sv-SE"/>
        </w:rPr>
        <w:t xml:space="preserve"> ke</w:t>
      </w:r>
      <w:r>
        <w:rPr>
          <w:sz w:val="22"/>
          <w:szCs w:val="22"/>
          <w:lang w:val="sv-SE"/>
        </w:rPr>
        <w:t xml:space="preserve"> </w:t>
      </w:r>
      <w:r w:rsidRPr="002940E2">
        <w:rPr>
          <w:sz w:val="22"/>
          <w:szCs w:val="22"/>
          <w:lang w:val="sv-SE"/>
        </w:rPr>
        <w:t xml:space="preserve">dalam angkutan/moda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sz w:val="22"/>
          <w:szCs w:val="22"/>
          <w:lang w:val="sv-SE"/>
        </w:rPr>
        <w:t>harus sesuai kapasitas yang telah dikeluarkan Dirjen Perhubungan Darat dan tidak diperkenankan untuk mengisi melebihi kapasitas yang telah ditentukan.</w:t>
      </w:r>
    </w:p>
    <w:p w14:paraId="31F5DA0C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menerbitkan </w:t>
      </w:r>
      <w:r w:rsidRPr="00AA4341">
        <w:rPr>
          <w:bCs/>
          <w:i/>
          <w:sz w:val="22"/>
          <w:szCs w:val="22"/>
          <w:lang w:val="sv-SE"/>
        </w:rPr>
        <w:t>manifest</w:t>
      </w:r>
      <w:r w:rsidRPr="00AA4341">
        <w:rPr>
          <w:bCs/>
          <w:sz w:val="22"/>
          <w:szCs w:val="22"/>
          <w:lang w:val="sv-SE"/>
        </w:rPr>
        <w:t xml:space="preserve"> dan memberikan 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AA4341">
        <w:rPr>
          <w:bCs/>
          <w:sz w:val="22"/>
          <w:szCs w:val="22"/>
          <w:lang w:val="sv-SE"/>
        </w:rPr>
        <w:t xml:space="preserve"> yaitu asli lembaran ke-2</w:t>
      </w:r>
      <w:r w:rsidRPr="002940E2">
        <w:rPr>
          <w:bCs/>
          <w:sz w:val="22"/>
          <w:szCs w:val="22"/>
          <w:lang w:val="id-ID"/>
        </w:rPr>
        <w:t xml:space="preserve"> dan</w:t>
      </w:r>
      <w:r w:rsidRPr="00AA4341">
        <w:rPr>
          <w:bCs/>
          <w:sz w:val="22"/>
          <w:szCs w:val="22"/>
          <w:lang w:val="sv-SE"/>
        </w:rPr>
        <w:t xml:space="preserve"> 3 yang telah ditandatangani dan diberi stempel oleh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sebagai bukti pengangkutan dan penyerahan Limbah B3 kepada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5A0949">
        <w:rPr>
          <w:bCs/>
          <w:sz w:val="22"/>
          <w:szCs w:val="22"/>
          <w:lang w:val="sv-SE"/>
        </w:rPr>
        <w:t>,</w:t>
      </w:r>
      <w:r w:rsidRPr="005A0949">
        <w:rPr>
          <w:i/>
          <w:iCs/>
          <w:sz w:val="22"/>
          <w:szCs w:val="22"/>
          <w:lang w:val="sv-SE"/>
        </w:rPr>
        <w:t xml:space="preserve"> (Manifest manual dipakai jika masih ada salah satu pihak yang belum mempunyai dan/atau belum menggunakan Festronik).</w:t>
      </w:r>
    </w:p>
    <w:p w14:paraId="3FBADD12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akan mengurus dokumen </w:t>
      </w:r>
      <w:r w:rsidRPr="002940E2">
        <w:rPr>
          <w:bCs/>
          <w:i/>
          <w:sz w:val="22"/>
          <w:szCs w:val="22"/>
          <w:lang w:val="id-ID"/>
        </w:rPr>
        <w:t>Manifest</w:t>
      </w:r>
      <w:r w:rsidRPr="002940E2">
        <w:rPr>
          <w:bCs/>
          <w:sz w:val="22"/>
          <w:szCs w:val="22"/>
          <w:lang w:val="id-ID"/>
        </w:rPr>
        <w:t xml:space="preserve"> setelah ditandatangani dan distempel atau dicap oleh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selaku perusahaan pengelolaan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yang telah memperoleh izin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atau rekomendasi dari Kementerian Lingkungan Hidup yang akan diberikan bersamaan dengan </w:t>
      </w:r>
      <w:r w:rsidRPr="002940E2">
        <w:rPr>
          <w:bCs/>
          <w:i/>
          <w:sz w:val="22"/>
          <w:szCs w:val="22"/>
          <w:lang w:val="id-ID"/>
        </w:rPr>
        <w:t xml:space="preserve">invoice </w:t>
      </w:r>
      <w:r w:rsidRPr="002940E2">
        <w:rPr>
          <w:bCs/>
          <w:sz w:val="22"/>
          <w:szCs w:val="22"/>
          <w:lang w:val="id-ID"/>
        </w:rPr>
        <w:t>pada saat penagihan</w:t>
      </w:r>
    </w:p>
    <w:p w14:paraId="7EBFC5CA" w14:textId="77777777" w:rsidR="005A0949" w:rsidRPr="00AA4341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AA4341">
        <w:rPr>
          <w:bCs/>
          <w:sz w:val="22"/>
          <w:szCs w:val="22"/>
          <w:lang w:val="sv-SE"/>
        </w:rPr>
        <w:t xml:space="preserve">bertanggungjawab secara penuh terhadap jenis dan jumlah Limbah B3 yang akan dikirim setelah keluar dari gerbang lokasi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AA4341">
        <w:rPr>
          <w:bCs/>
          <w:sz w:val="22"/>
          <w:szCs w:val="22"/>
          <w:lang w:val="sv-SE"/>
        </w:rPr>
        <w:t xml:space="preserve">sampai ke lokasi </w:t>
      </w:r>
      <w:r w:rsidRPr="00AA4341">
        <w:rPr>
          <w:b/>
          <w:bCs/>
          <w:sz w:val="22"/>
          <w:szCs w:val="22"/>
          <w:lang w:val="sv-SE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  <w:lang w:val="id-ID"/>
        </w:rPr>
        <w:t>.</w:t>
      </w:r>
    </w:p>
    <w:p w14:paraId="1E13D6D0" w14:textId="77777777" w:rsidR="005A0949" w:rsidRPr="005A0949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r w:rsidRPr="002940E2">
        <w:rPr>
          <w:b/>
          <w:bCs/>
          <w:sz w:val="22"/>
          <w:szCs w:val="22"/>
          <w:lang w:val="id-ID"/>
        </w:rPr>
        <w:t>PIHAK KEDUA</w:t>
      </w:r>
      <w:r w:rsidRPr="00AA4341">
        <w:rPr>
          <w:b/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>akan menyerahkan Berita Acara Pemusnahan (BAP) dan Sertifikat Limbah B3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kepada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Cs/>
          <w:sz w:val="22"/>
          <w:szCs w:val="22"/>
          <w:lang w:val="id-ID"/>
        </w:rPr>
        <w:t xml:space="preserve">, dan </w:t>
      </w:r>
      <w:r w:rsidRPr="002940E2">
        <w:rPr>
          <w:bCs/>
          <w:i/>
          <w:sz w:val="22"/>
          <w:szCs w:val="22"/>
          <w:lang w:val="id-ID"/>
        </w:rPr>
        <w:t xml:space="preserve">manifest </w:t>
      </w:r>
      <w:r w:rsidRPr="002940E2">
        <w:rPr>
          <w:bCs/>
          <w:sz w:val="22"/>
          <w:szCs w:val="22"/>
          <w:lang w:val="id-ID"/>
        </w:rPr>
        <w:t>lembar ke-7 (tujuh) yang telah ditandatangani oleh</w:t>
      </w:r>
      <w:r w:rsidRPr="00AA4341">
        <w:rPr>
          <w:bCs/>
          <w:sz w:val="22"/>
          <w:szCs w:val="22"/>
          <w:lang w:val="sv-SE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  <w:lang w:val="id-ID"/>
        </w:rPr>
        <w:t>.</w:t>
      </w:r>
    </w:p>
    <w:p w14:paraId="7A24A9EC" w14:textId="77777777" w:rsidR="005A0949" w:rsidRPr="00E05853" w:rsidRDefault="005A0949" w:rsidP="005A0949">
      <w:pPr>
        <w:pStyle w:val="ListParagraph"/>
        <w:numPr>
          <w:ilvl w:val="0"/>
          <w:numId w:val="7"/>
        </w:numPr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  <w:proofErr w:type="spellStart"/>
      <w:r w:rsidRPr="005A0949">
        <w:rPr>
          <w:sz w:val="22"/>
          <w:szCs w:val="22"/>
        </w:rPr>
        <w:t>Semua</w:t>
      </w:r>
      <w:proofErr w:type="spellEnd"/>
      <w:r w:rsidRPr="005A0949">
        <w:rPr>
          <w:sz w:val="22"/>
          <w:szCs w:val="22"/>
        </w:rPr>
        <w:t xml:space="preserve"> </w:t>
      </w:r>
      <w:r w:rsidRPr="005A0949">
        <w:rPr>
          <w:b/>
          <w:bCs/>
          <w:sz w:val="22"/>
          <w:szCs w:val="22"/>
        </w:rPr>
        <w:t xml:space="preserve">PIHAK </w:t>
      </w:r>
      <w:proofErr w:type="spellStart"/>
      <w:r w:rsidRPr="005A0949">
        <w:rPr>
          <w:sz w:val="22"/>
          <w:szCs w:val="22"/>
        </w:rPr>
        <w:t>diharapkan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untuk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memiliki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akun</w:t>
      </w:r>
      <w:proofErr w:type="spellEnd"/>
      <w:r w:rsidRPr="005A0949">
        <w:rPr>
          <w:sz w:val="22"/>
          <w:szCs w:val="22"/>
        </w:rPr>
        <w:t xml:space="preserve"> dan </w:t>
      </w:r>
      <w:proofErr w:type="spellStart"/>
      <w:r w:rsidRPr="005A0949">
        <w:rPr>
          <w:sz w:val="22"/>
          <w:szCs w:val="22"/>
        </w:rPr>
        <w:t>menggunakan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Festronik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sebagai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pengganti</w:t>
      </w:r>
      <w:proofErr w:type="spellEnd"/>
      <w:r w:rsidRPr="005A0949">
        <w:rPr>
          <w:sz w:val="22"/>
          <w:szCs w:val="22"/>
        </w:rPr>
        <w:t xml:space="preserve"> Manifest manual </w:t>
      </w:r>
      <w:proofErr w:type="spellStart"/>
      <w:r w:rsidRPr="005A0949">
        <w:rPr>
          <w:sz w:val="22"/>
          <w:szCs w:val="22"/>
        </w:rPr>
        <w:t>dalam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kegiatan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pengelolaan</w:t>
      </w:r>
      <w:proofErr w:type="spellEnd"/>
      <w:r w:rsidRPr="005A0949">
        <w:rPr>
          <w:sz w:val="22"/>
          <w:szCs w:val="22"/>
        </w:rPr>
        <w:t xml:space="preserve"> </w:t>
      </w:r>
      <w:proofErr w:type="spellStart"/>
      <w:r w:rsidRPr="005A0949">
        <w:rPr>
          <w:sz w:val="22"/>
          <w:szCs w:val="22"/>
        </w:rPr>
        <w:t>limbah</w:t>
      </w:r>
      <w:proofErr w:type="spellEnd"/>
      <w:r w:rsidRPr="005A0949">
        <w:rPr>
          <w:sz w:val="22"/>
          <w:szCs w:val="22"/>
        </w:rPr>
        <w:t>.</w:t>
      </w:r>
    </w:p>
    <w:p w14:paraId="71487E9A" w14:textId="77777777" w:rsidR="00E05853" w:rsidRDefault="00E05853" w:rsidP="00E05853">
      <w:pPr>
        <w:pStyle w:val="ListParagraph"/>
        <w:spacing w:line="360" w:lineRule="auto"/>
        <w:ind w:left="360"/>
        <w:contextualSpacing w:val="0"/>
        <w:jc w:val="both"/>
        <w:rPr>
          <w:bCs/>
          <w:sz w:val="22"/>
          <w:szCs w:val="22"/>
          <w:lang w:val="sv-SE"/>
        </w:rPr>
      </w:pPr>
    </w:p>
    <w:p w14:paraId="7A47F0FA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PASAL 3</w:t>
      </w:r>
    </w:p>
    <w:p w14:paraId="34F4AD9E" w14:textId="77777777" w:rsidR="005A0949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TATA CARA PENANGANAN LIMBAH</w:t>
      </w:r>
    </w:p>
    <w:p w14:paraId="29B5578C" w14:textId="77777777" w:rsidR="005A0949" w:rsidRPr="005755F0" w:rsidRDefault="005A0949" w:rsidP="005A0949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2CEC64D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 xml:space="preserve">PIHAK PERTAMA </w:t>
      </w:r>
      <w:proofErr w:type="spellStart"/>
      <w:r w:rsidRPr="002940E2">
        <w:rPr>
          <w:sz w:val="22"/>
          <w:szCs w:val="22"/>
        </w:rPr>
        <w:t>wajib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mengemas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menggunakan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kemasan</w:t>
      </w:r>
      <w:proofErr w:type="spellEnd"/>
      <w:r w:rsidRPr="002940E2">
        <w:rPr>
          <w:sz w:val="22"/>
          <w:szCs w:val="22"/>
        </w:rPr>
        <w:t>/</w:t>
      </w:r>
      <w:proofErr w:type="spellStart"/>
      <w:r w:rsidRPr="002940E2">
        <w:rPr>
          <w:sz w:val="22"/>
          <w:szCs w:val="22"/>
        </w:rPr>
        <w:t>wadah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>.</w:t>
      </w:r>
    </w:p>
    <w:p w14:paraId="03E52A75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 xml:space="preserve">Setiap </w:t>
      </w:r>
      <w:r w:rsidRPr="002940E2">
        <w:rPr>
          <w:sz w:val="22"/>
          <w:szCs w:val="22"/>
        </w:rPr>
        <w:t>k</w:t>
      </w:r>
      <w:r w:rsidRPr="002940E2">
        <w:rPr>
          <w:sz w:val="22"/>
          <w:szCs w:val="22"/>
          <w:lang w:val="id-ID"/>
        </w:rPr>
        <w:t xml:space="preserve">endaraan angkut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  <w:lang w:val="id-ID"/>
        </w:rPr>
        <w:t xml:space="preserve"> ha</w:t>
      </w:r>
      <w:r w:rsidRPr="002940E2">
        <w:rPr>
          <w:sz w:val="22"/>
          <w:szCs w:val="22"/>
        </w:rPr>
        <w:t>r</w:t>
      </w:r>
      <w:r w:rsidRPr="002940E2">
        <w:rPr>
          <w:sz w:val="22"/>
          <w:szCs w:val="22"/>
          <w:lang w:val="id-ID"/>
        </w:rPr>
        <w:t xml:space="preserve">us dilengkapi dengan surat-surat dan izin-izin lengkap yang masih berlaku, dan untuk itu akan dilakukan pengecekan secara menyeluruh setiap masuk dan keluar oleh </w:t>
      </w:r>
      <w:r w:rsidRPr="002940E2">
        <w:rPr>
          <w:sz w:val="22"/>
          <w:szCs w:val="22"/>
        </w:rPr>
        <w:t>p</w:t>
      </w:r>
      <w:r w:rsidRPr="002940E2">
        <w:rPr>
          <w:sz w:val="22"/>
          <w:szCs w:val="22"/>
          <w:lang w:val="id-ID"/>
        </w:rPr>
        <w:t xml:space="preserve">etugas </w:t>
      </w:r>
      <w:r w:rsidRPr="002940E2">
        <w:rPr>
          <w:i/>
          <w:sz w:val="22"/>
          <w:szCs w:val="22"/>
        </w:rPr>
        <w:t>s</w:t>
      </w:r>
      <w:r w:rsidRPr="002940E2">
        <w:rPr>
          <w:i/>
          <w:sz w:val="22"/>
          <w:szCs w:val="22"/>
          <w:lang w:val="id-ID"/>
        </w:rPr>
        <w:t>ecurity</w:t>
      </w:r>
      <w:r w:rsidRPr="002940E2">
        <w:rPr>
          <w:i/>
          <w:sz w:val="22"/>
          <w:szCs w:val="22"/>
          <w:lang w:val="en-ID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</w:t>
      </w:r>
      <w:r w:rsidRPr="002940E2">
        <w:rPr>
          <w:b/>
          <w:sz w:val="22"/>
          <w:szCs w:val="22"/>
        </w:rPr>
        <w:t xml:space="preserve"> PIHAK KETIGA</w:t>
      </w:r>
      <w:r w:rsidRPr="002940E2">
        <w:rPr>
          <w:b/>
          <w:sz w:val="22"/>
          <w:szCs w:val="22"/>
          <w:lang w:val="id-ID"/>
        </w:rPr>
        <w:t>.</w:t>
      </w:r>
    </w:p>
    <w:p w14:paraId="099A6D46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meninggalkan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apapun</w:t>
      </w:r>
      <w:proofErr w:type="spellEnd"/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sisanya</w:t>
      </w:r>
      <w:proofErr w:type="spellEnd"/>
      <w:r w:rsidRPr="002940E2">
        <w:rPr>
          <w:sz w:val="22"/>
          <w:szCs w:val="22"/>
        </w:rPr>
        <w:t xml:space="preserve"> di </w:t>
      </w:r>
      <w:proofErr w:type="spellStart"/>
      <w:r w:rsidRPr="002940E2">
        <w:rPr>
          <w:sz w:val="22"/>
          <w:szCs w:val="22"/>
        </w:rPr>
        <w:t>lokasi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PERTAMA.</w:t>
      </w:r>
    </w:p>
    <w:p w14:paraId="045ED4B3" w14:textId="77777777" w:rsidR="005A0949" w:rsidRPr="002940E2" w:rsidRDefault="005A0949" w:rsidP="005A0949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sz w:val="22"/>
          <w:szCs w:val="22"/>
        </w:rPr>
      </w:pPr>
      <w:r w:rsidRPr="002940E2">
        <w:rPr>
          <w:b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memperkenankan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membuang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yang </w:t>
      </w:r>
      <w:proofErr w:type="spellStart"/>
      <w:r w:rsidRPr="002940E2">
        <w:rPr>
          <w:sz w:val="22"/>
          <w:szCs w:val="22"/>
        </w:rPr>
        <w:t>dikirim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PERTAMA </w:t>
      </w:r>
      <w:r w:rsidRPr="002940E2">
        <w:rPr>
          <w:sz w:val="22"/>
          <w:szCs w:val="22"/>
        </w:rPr>
        <w:t>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mengelolanya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cara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dimiliki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45128855" w14:textId="77777777" w:rsidR="005A0949" w:rsidRPr="00E05853" w:rsidRDefault="005A0949" w:rsidP="00670E60">
      <w:pPr>
        <w:numPr>
          <w:ilvl w:val="0"/>
          <w:numId w:val="26"/>
        </w:numPr>
        <w:tabs>
          <w:tab w:val="clear" w:pos="720"/>
        </w:tabs>
        <w:autoSpaceDE/>
        <w:autoSpaceDN/>
        <w:spacing w:line="360" w:lineRule="auto"/>
        <w:ind w:left="426" w:hanging="426"/>
        <w:jc w:val="both"/>
        <w:rPr>
          <w:b/>
          <w:bCs/>
          <w:sz w:val="22"/>
          <w:szCs w:val="22"/>
          <w:lang w:val="id-ID"/>
        </w:rPr>
      </w:pPr>
      <w:r w:rsidRPr="002940E2">
        <w:rPr>
          <w:sz w:val="22"/>
          <w:szCs w:val="22"/>
        </w:rPr>
        <w:lastRenderedPageBreak/>
        <w:t xml:space="preserve">Segala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kegiatan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selama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masih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lingkup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pekerjaan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KEDUA</w:t>
      </w:r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kecuali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kerugian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disebabkan</w:t>
      </w:r>
      <w:proofErr w:type="spellEnd"/>
      <w:r w:rsidRPr="002940E2">
        <w:rPr>
          <w:sz w:val="22"/>
          <w:szCs w:val="22"/>
        </w:rPr>
        <w:t xml:space="preserve"> oleh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maka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seg</w:t>
      </w:r>
      <w:r>
        <w:rPr>
          <w:sz w:val="22"/>
          <w:szCs w:val="22"/>
        </w:rPr>
        <w:t>ala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kerugian</w:t>
      </w:r>
      <w:proofErr w:type="spellEnd"/>
      <w:r>
        <w:rPr>
          <w:sz w:val="22"/>
          <w:szCs w:val="22"/>
        </w:rPr>
        <w:t xml:space="preserve"> yang </w:t>
      </w:r>
      <w:proofErr w:type="spellStart"/>
      <w:r>
        <w:rPr>
          <w:sz w:val="22"/>
          <w:szCs w:val="22"/>
        </w:rPr>
        <w:t>timbul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akibat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kelalaian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tersebut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 xml:space="preserve">PIHAK </w:t>
      </w:r>
      <w:r>
        <w:rPr>
          <w:b/>
          <w:sz w:val="22"/>
          <w:szCs w:val="22"/>
        </w:rPr>
        <w:t>PERTAMA</w:t>
      </w:r>
      <w:r w:rsidRPr="002940E2">
        <w:rPr>
          <w:sz w:val="22"/>
          <w:szCs w:val="22"/>
        </w:rPr>
        <w:t xml:space="preserve"> dan/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PIHAK KETIGA</w:t>
      </w:r>
      <w:r w:rsidRPr="002940E2">
        <w:rPr>
          <w:sz w:val="22"/>
          <w:szCs w:val="22"/>
        </w:rPr>
        <w:t>.</w:t>
      </w:r>
    </w:p>
    <w:p w14:paraId="006CA23E" w14:textId="77777777" w:rsidR="00333902" w:rsidRPr="005755F0" w:rsidRDefault="005A0949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PASAL 4</w:t>
      </w:r>
    </w:p>
    <w:p w14:paraId="6298E350" w14:textId="77777777" w:rsidR="00333902" w:rsidRDefault="00333902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HAK DAN KEWAJIBAN</w:t>
      </w:r>
    </w:p>
    <w:p w14:paraId="1E555626" w14:textId="77777777" w:rsidR="00670E60" w:rsidRPr="005755F0" w:rsidRDefault="00670E60" w:rsidP="00333902">
      <w:pPr>
        <w:pStyle w:val="ListParagraph"/>
        <w:spacing w:line="360" w:lineRule="auto"/>
        <w:ind w:left="360"/>
        <w:jc w:val="center"/>
        <w:rPr>
          <w:b/>
          <w:bCs/>
          <w:sz w:val="22"/>
          <w:szCs w:val="22"/>
        </w:rPr>
      </w:pPr>
    </w:p>
    <w:p w14:paraId="4AD6A5D4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7A48E6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Memberitahukan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tentang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informasi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6EF8F8AF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rincian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tepat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benar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lengkap</w:t>
      </w:r>
      <w:proofErr w:type="spellEnd"/>
      <w:r w:rsidRPr="002940E2">
        <w:rPr>
          <w:bCs/>
          <w:sz w:val="22"/>
          <w:szCs w:val="22"/>
        </w:rPr>
        <w:t xml:space="preserve">, </w:t>
      </w:r>
      <w:proofErr w:type="spellStart"/>
      <w:r w:rsidRPr="002940E2">
        <w:rPr>
          <w:bCs/>
          <w:sz w:val="22"/>
          <w:szCs w:val="22"/>
        </w:rPr>
        <w:t>mengenai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jenis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dikelola</w:t>
      </w:r>
      <w:proofErr w:type="spellEnd"/>
      <w:r w:rsidRPr="002940E2">
        <w:rPr>
          <w:bCs/>
          <w:sz w:val="22"/>
          <w:szCs w:val="22"/>
        </w:rPr>
        <w:t>.</w:t>
      </w:r>
    </w:p>
    <w:p w14:paraId="606952E6" w14:textId="77777777" w:rsidR="00670E60" w:rsidRPr="002940E2" w:rsidRDefault="00670E60" w:rsidP="00670E60">
      <w:pPr>
        <w:pStyle w:val="ListParagraph"/>
        <w:numPr>
          <w:ilvl w:val="0"/>
          <w:numId w:val="27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Membayar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pengelolaan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sesuai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jasa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skema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pembayaran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disepakati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PARA PIHAK</w:t>
      </w:r>
      <w:r w:rsidRPr="002940E2">
        <w:rPr>
          <w:bCs/>
          <w:sz w:val="22"/>
          <w:szCs w:val="22"/>
        </w:rPr>
        <w:t>.</w:t>
      </w:r>
    </w:p>
    <w:p w14:paraId="439E2F2D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adalah</w:t>
      </w:r>
      <w:proofErr w:type="spellEnd"/>
      <w:r w:rsidRPr="002940E2">
        <w:rPr>
          <w:bCs/>
          <w:sz w:val="22"/>
          <w:szCs w:val="22"/>
        </w:rPr>
        <w:t>:</w:t>
      </w:r>
    </w:p>
    <w:p w14:paraId="2684A139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Menerima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serta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menjamin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terpenuhinya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aspek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safety</w:t>
      </w:r>
      <w:r w:rsidRPr="002940E2">
        <w:rPr>
          <w:bCs/>
          <w:sz w:val="22"/>
          <w:szCs w:val="22"/>
        </w:rPr>
        <w:t xml:space="preserve"> di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kendaraan</w:t>
      </w:r>
      <w:proofErr w:type="spellEnd"/>
      <w:r w:rsidRPr="002940E2">
        <w:rPr>
          <w:bCs/>
          <w:sz w:val="22"/>
          <w:szCs w:val="22"/>
        </w:rPr>
        <w:t>/</w:t>
      </w:r>
      <w:proofErr w:type="spellStart"/>
      <w:r w:rsidRPr="002940E2">
        <w:rPr>
          <w:bCs/>
          <w:sz w:val="22"/>
          <w:szCs w:val="22"/>
        </w:rPr>
        <w:t>moda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memasuki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keluar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dari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lokasi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bCs/>
          <w:sz w:val="22"/>
          <w:szCs w:val="22"/>
        </w:rPr>
        <w:t>.</w:t>
      </w:r>
    </w:p>
    <w:p w14:paraId="4929D34F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Mengurus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dokumen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 xml:space="preserve">manifest </w:t>
      </w:r>
      <w:proofErr w:type="spellStart"/>
      <w:r w:rsidRPr="002940E2">
        <w:rPr>
          <w:bCs/>
          <w:sz w:val="22"/>
          <w:szCs w:val="22"/>
        </w:rPr>
        <w:t>setelah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ditandatangani</w:t>
      </w:r>
      <w:proofErr w:type="spellEnd"/>
      <w:r w:rsidRPr="002940E2">
        <w:rPr>
          <w:bCs/>
          <w:sz w:val="22"/>
          <w:szCs w:val="22"/>
        </w:rPr>
        <w:t xml:space="preserve"> dan di </w:t>
      </w:r>
      <w:proofErr w:type="spellStart"/>
      <w:r w:rsidRPr="002940E2">
        <w:rPr>
          <w:bCs/>
          <w:sz w:val="22"/>
          <w:szCs w:val="22"/>
        </w:rPr>
        <w:t>stempel</w:t>
      </w:r>
      <w:proofErr w:type="spellEnd"/>
      <w:r w:rsidRPr="002940E2">
        <w:rPr>
          <w:bCs/>
          <w:sz w:val="22"/>
          <w:szCs w:val="22"/>
        </w:rPr>
        <w:t xml:space="preserve">/di cap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diberikan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bersamaan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dengan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Cs/>
          <w:i/>
          <w:sz w:val="22"/>
          <w:szCs w:val="22"/>
        </w:rPr>
        <w:t>invoice</w:t>
      </w:r>
      <w:r w:rsidRPr="002940E2">
        <w:rPr>
          <w:bCs/>
          <w:sz w:val="22"/>
          <w:szCs w:val="22"/>
        </w:rPr>
        <w:t xml:space="preserve"> pada </w:t>
      </w:r>
      <w:proofErr w:type="spellStart"/>
      <w:r w:rsidRPr="002940E2">
        <w:rPr>
          <w:bCs/>
          <w:sz w:val="22"/>
          <w:szCs w:val="22"/>
        </w:rPr>
        <w:t>saat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>.</w:t>
      </w:r>
    </w:p>
    <w:p w14:paraId="649C621A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Menerbitkan</w:t>
      </w:r>
      <w:proofErr w:type="spellEnd"/>
      <w:r>
        <w:rPr>
          <w:sz w:val="22"/>
          <w:szCs w:val="22"/>
        </w:rPr>
        <w:t xml:space="preserve"> dan </w:t>
      </w:r>
      <w:proofErr w:type="spellStart"/>
      <w:r>
        <w:rPr>
          <w:sz w:val="22"/>
          <w:szCs w:val="22"/>
        </w:rPr>
        <w:t>menyerahkan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i/>
          <w:sz w:val="22"/>
          <w:szCs w:val="22"/>
        </w:rPr>
        <w:t>manifest</w:t>
      </w:r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memberikan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yaitu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asli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lembaran</w:t>
      </w:r>
      <w:proofErr w:type="spellEnd"/>
      <w:r w:rsidRPr="002940E2">
        <w:rPr>
          <w:sz w:val="22"/>
          <w:szCs w:val="22"/>
        </w:rPr>
        <w:t xml:space="preserve"> ke-2, 3 dan 7 yang </w:t>
      </w:r>
      <w:proofErr w:type="spellStart"/>
      <w:r w:rsidRPr="002940E2">
        <w:rPr>
          <w:sz w:val="22"/>
          <w:szCs w:val="22"/>
        </w:rPr>
        <w:t>telah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ditandatangani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diberi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stempel</w:t>
      </w:r>
      <w:proofErr w:type="spellEnd"/>
      <w:r w:rsidRPr="002940E2">
        <w:rPr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PIHAK KEDUA</w:t>
      </w:r>
      <w:r w:rsidRPr="002940E2">
        <w:rPr>
          <w:b/>
          <w:sz w:val="22"/>
          <w:szCs w:val="22"/>
          <w:lang w:val="id-ID"/>
        </w:rPr>
        <w:t xml:space="preserve"> </w:t>
      </w:r>
      <w:r w:rsidRPr="002940E2">
        <w:rPr>
          <w:sz w:val="22"/>
          <w:szCs w:val="22"/>
        </w:rPr>
        <w:t>dan</w:t>
      </w:r>
      <w:r w:rsidRPr="002940E2">
        <w:rPr>
          <w:sz w:val="22"/>
          <w:szCs w:val="22"/>
          <w:lang w:val="id-ID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sebagai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bukti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penyerahan</w:t>
      </w:r>
      <w:proofErr w:type="spellEnd"/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kepada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KETIGA.</w:t>
      </w:r>
    </w:p>
    <w:p w14:paraId="5E6C6891" w14:textId="77777777" w:rsidR="00670E60" w:rsidRPr="002940E2" w:rsidRDefault="00670E60" w:rsidP="00670E60">
      <w:pPr>
        <w:numPr>
          <w:ilvl w:val="0"/>
          <w:numId w:val="28"/>
        </w:numPr>
        <w:autoSpaceDE/>
        <w:autoSpaceDN/>
        <w:spacing w:line="360" w:lineRule="auto"/>
        <w:jc w:val="both"/>
        <w:rPr>
          <w:sz w:val="22"/>
          <w:szCs w:val="22"/>
        </w:rPr>
      </w:pPr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engangkutan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 xml:space="preserve">dan Kehutanan </w:t>
      </w:r>
      <w:r w:rsidRPr="002940E2">
        <w:rPr>
          <w:sz w:val="22"/>
          <w:szCs w:val="22"/>
        </w:rPr>
        <w:t xml:space="preserve">dan Kementerian </w:t>
      </w:r>
      <w:proofErr w:type="spellStart"/>
      <w:r w:rsidRPr="002940E2">
        <w:rPr>
          <w:sz w:val="22"/>
          <w:szCs w:val="22"/>
        </w:rPr>
        <w:t>Perhubungan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; dan</w:t>
      </w:r>
    </w:p>
    <w:p w14:paraId="7FF47CCE" w14:textId="77777777" w:rsidR="00670E60" w:rsidRPr="002940E2" w:rsidRDefault="00670E60" w:rsidP="00670E60">
      <w:pPr>
        <w:pStyle w:val="ListParagraph"/>
        <w:numPr>
          <w:ilvl w:val="0"/>
          <w:numId w:val="28"/>
        </w:numPr>
        <w:autoSpaceDE/>
        <w:autoSpaceDN/>
        <w:spacing w:line="360" w:lineRule="auto"/>
        <w:jc w:val="both"/>
        <w:rPr>
          <w:bCs/>
          <w:sz w:val="22"/>
          <w:szCs w:val="22"/>
        </w:rPr>
      </w:pP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transportasi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berkewajiban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untuk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menyediakan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pengemudi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perangkat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termasuk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perangkat-perangkat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suku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cadang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diperlukan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praktek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terbaik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mengikuti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&amp; </w:t>
      </w:r>
      <w:proofErr w:type="spellStart"/>
      <w:r w:rsidRPr="002940E2">
        <w:rPr>
          <w:sz w:val="22"/>
          <w:szCs w:val="22"/>
        </w:rPr>
        <w:t>Keselamatan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bCs/>
          <w:sz w:val="22"/>
          <w:szCs w:val="22"/>
        </w:rPr>
        <w:t xml:space="preserve"> </w:t>
      </w:r>
    </w:p>
    <w:p w14:paraId="6164EDE2" w14:textId="77777777" w:rsidR="00670E60" w:rsidRPr="002940E2" w:rsidRDefault="00670E60" w:rsidP="00670E60">
      <w:pPr>
        <w:pStyle w:val="ListParagraph"/>
        <w:numPr>
          <w:ilvl w:val="0"/>
          <w:numId w:val="8"/>
        </w:numPr>
        <w:autoSpaceDE/>
        <w:autoSpaceDN/>
        <w:spacing w:line="360" w:lineRule="auto"/>
        <w:ind w:left="360"/>
        <w:jc w:val="both"/>
        <w:rPr>
          <w:bCs/>
          <w:sz w:val="22"/>
          <w:szCs w:val="22"/>
        </w:rPr>
      </w:pPr>
      <w:proofErr w:type="spellStart"/>
      <w:r w:rsidRPr="002940E2">
        <w:rPr>
          <w:bCs/>
          <w:sz w:val="22"/>
          <w:szCs w:val="22"/>
        </w:rPr>
        <w:t>Kewajiban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antara</w:t>
      </w:r>
      <w:proofErr w:type="spellEnd"/>
      <w:r w:rsidRPr="002940E2">
        <w:rPr>
          <w:bCs/>
          <w:sz w:val="22"/>
          <w:szCs w:val="22"/>
        </w:rPr>
        <w:t xml:space="preserve"> lain:</w:t>
      </w:r>
    </w:p>
    <w:p w14:paraId="7806EB76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</w:rPr>
      </w:pPr>
      <w:bookmarkStart w:id="3" w:name="_Hlk1136214"/>
      <w:proofErr w:type="spellStart"/>
      <w:r w:rsidRPr="002940E2">
        <w:rPr>
          <w:sz w:val="22"/>
          <w:szCs w:val="22"/>
        </w:rPr>
        <w:t>Bertanggung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jawab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kelengkapan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izin-izin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berkenaan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</w:t>
      </w:r>
      <w:proofErr w:type="spellStart"/>
      <w:r w:rsidRPr="002940E2">
        <w:rPr>
          <w:sz w:val="22"/>
          <w:szCs w:val="22"/>
        </w:rPr>
        <w:t>engumpulan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atau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Pemanfaatan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</w:t>
      </w:r>
      <w:r w:rsidRPr="002940E2">
        <w:rPr>
          <w:sz w:val="22"/>
          <w:szCs w:val="22"/>
          <w:lang w:val="id-ID"/>
        </w:rPr>
        <w:t xml:space="preserve"> </w:t>
      </w:r>
      <w:proofErr w:type="spellStart"/>
      <w:r w:rsidRPr="002940E2">
        <w:rPr>
          <w:sz w:val="22"/>
          <w:szCs w:val="22"/>
        </w:rPr>
        <w:t>sesuai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berlaku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</w:rPr>
        <w:lastRenderedPageBreak/>
        <w:t xml:space="preserve">Kementerian </w:t>
      </w:r>
      <w:proofErr w:type="spellStart"/>
      <w:r w:rsidRPr="002940E2">
        <w:rPr>
          <w:sz w:val="22"/>
          <w:szCs w:val="22"/>
        </w:rPr>
        <w:t>Lingkungan</w:t>
      </w:r>
      <w:proofErr w:type="spellEnd"/>
      <w:r w:rsidRPr="002940E2">
        <w:rPr>
          <w:sz w:val="22"/>
          <w:szCs w:val="22"/>
        </w:rPr>
        <w:t xml:space="preserve"> Hidup </w:t>
      </w:r>
      <w:r w:rsidRPr="002940E2">
        <w:rPr>
          <w:sz w:val="22"/>
          <w:szCs w:val="22"/>
          <w:lang w:val="id-ID"/>
        </w:rPr>
        <w:t>dan Kehutanan serta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peraturan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perundang-undangan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terkait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lainnya</w:t>
      </w:r>
      <w:proofErr w:type="spellEnd"/>
      <w:r w:rsidRPr="002940E2">
        <w:rPr>
          <w:sz w:val="22"/>
          <w:szCs w:val="22"/>
        </w:rPr>
        <w:t>.</w:t>
      </w:r>
    </w:p>
    <w:p w14:paraId="3C841171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sv-SE"/>
        </w:rPr>
      </w:pPr>
      <w:r w:rsidRPr="002940E2">
        <w:rPr>
          <w:sz w:val="22"/>
          <w:szCs w:val="22"/>
          <w:lang w:val="sv-SE"/>
        </w:rPr>
        <w:t xml:space="preserve">Menjaga dan melaksanakan pengelolaan Limbah B3 yang diterima dari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sv-SE"/>
        </w:rPr>
        <w:t xml:space="preserve">, agar tidak mencemari lingkungan sesuai dengan perizinan yang dimiliki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b/>
          <w:sz w:val="22"/>
          <w:szCs w:val="22"/>
          <w:lang w:val="sv-SE"/>
        </w:rPr>
        <w:t xml:space="preserve">. </w:t>
      </w:r>
    </w:p>
    <w:p w14:paraId="319DF46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Memberikan BAP Limbah B3 yang diterbitkan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b/>
          <w:sz w:val="22"/>
          <w:szCs w:val="22"/>
          <w:lang w:val="fi-FI"/>
        </w:rPr>
        <w:t xml:space="preserve"> </w:t>
      </w:r>
      <w:r w:rsidRPr="002940E2">
        <w:rPr>
          <w:sz w:val="22"/>
          <w:szCs w:val="22"/>
          <w:lang w:val="fi-FI"/>
        </w:rPr>
        <w:t xml:space="preserve">melalui </w:t>
      </w:r>
      <w:r w:rsidRPr="002940E2">
        <w:rPr>
          <w:b/>
          <w:sz w:val="22"/>
          <w:szCs w:val="22"/>
          <w:lang w:val="fi-FI"/>
        </w:rPr>
        <w:t xml:space="preserve"> </w:t>
      </w:r>
      <w:r w:rsidRPr="00AA4341">
        <w:rPr>
          <w:b/>
          <w:bCs/>
          <w:sz w:val="22"/>
          <w:szCs w:val="22"/>
          <w:lang w:val="sv-SE"/>
        </w:rPr>
        <w:t>PIHAK KEDUA</w:t>
      </w:r>
      <w:r w:rsidRPr="002940E2">
        <w:rPr>
          <w:sz w:val="22"/>
          <w:szCs w:val="22"/>
          <w:lang w:val="fi-FI"/>
        </w:rPr>
        <w:t xml:space="preserve"> kepada </w:t>
      </w:r>
      <w:r w:rsidRPr="00AA4341">
        <w:rPr>
          <w:b/>
          <w:bCs/>
          <w:sz w:val="22"/>
          <w:szCs w:val="22"/>
          <w:lang w:val="sv-SE"/>
        </w:rPr>
        <w:t>PIHAK PERTAMA</w:t>
      </w:r>
      <w:r w:rsidRPr="002940E2">
        <w:rPr>
          <w:sz w:val="22"/>
          <w:szCs w:val="22"/>
          <w:lang w:val="fi-FI"/>
        </w:rPr>
        <w:t xml:space="preserve"> sebagai bukti bahwa limbah sudah diterima dan dikelola oleh </w:t>
      </w:r>
      <w:r w:rsidRPr="00AA4341">
        <w:rPr>
          <w:b/>
          <w:bCs/>
          <w:sz w:val="22"/>
          <w:szCs w:val="22"/>
          <w:lang w:val="sv-SE"/>
        </w:rPr>
        <w:t>PIHAK KETIGA</w:t>
      </w:r>
      <w:r w:rsidRPr="002940E2">
        <w:rPr>
          <w:sz w:val="22"/>
          <w:szCs w:val="22"/>
          <w:lang w:val="fi-FI"/>
        </w:rPr>
        <w:t xml:space="preserve"> sebagai Pengelola Limbah B3.</w:t>
      </w:r>
    </w:p>
    <w:p w14:paraId="13B58017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r w:rsidRPr="002940E2">
        <w:rPr>
          <w:sz w:val="22"/>
          <w:szCs w:val="22"/>
          <w:lang w:val="fi-FI"/>
        </w:rPr>
        <w:t xml:space="preserve">Memastikan bahwa dokumen limbah B3 </w:t>
      </w:r>
      <w:r w:rsidRPr="002940E2">
        <w:rPr>
          <w:i/>
          <w:sz w:val="22"/>
          <w:szCs w:val="22"/>
          <w:lang w:val="fi-FI"/>
        </w:rPr>
        <w:t>(Hazardous Waste Manifest)</w:t>
      </w:r>
      <w:r w:rsidRPr="002940E2">
        <w:rPr>
          <w:sz w:val="22"/>
          <w:szCs w:val="22"/>
          <w:lang w:val="fi-FI"/>
        </w:rPr>
        <w:t xml:space="preserve"> lembar ketujuh ditanda tangani dan distempel, dikirimkan oleh </w:t>
      </w:r>
      <w:r w:rsidRPr="002940E2">
        <w:rPr>
          <w:b/>
          <w:bCs/>
          <w:sz w:val="22"/>
          <w:szCs w:val="22"/>
        </w:rPr>
        <w:t>PIHAK KETIGA</w:t>
      </w:r>
      <w:r w:rsidRPr="002940E2">
        <w:rPr>
          <w:sz w:val="22"/>
          <w:szCs w:val="22"/>
          <w:lang w:val="fi-FI"/>
        </w:rPr>
        <w:t xml:space="preserve"> kepada </w:t>
      </w:r>
      <w:r w:rsidRPr="002940E2">
        <w:rPr>
          <w:b/>
          <w:bCs/>
          <w:sz w:val="22"/>
          <w:szCs w:val="22"/>
        </w:rPr>
        <w:t>PIHAK PERTAMA</w:t>
      </w:r>
      <w:r w:rsidRPr="002940E2">
        <w:rPr>
          <w:sz w:val="22"/>
          <w:szCs w:val="22"/>
          <w:lang w:val="fi-FI"/>
        </w:rPr>
        <w:t xml:space="preserve"> melalui </w:t>
      </w:r>
      <w:bookmarkEnd w:id="3"/>
      <w:r w:rsidRPr="002940E2">
        <w:rPr>
          <w:b/>
          <w:bCs/>
          <w:sz w:val="22"/>
          <w:szCs w:val="22"/>
        </w:rPr>
        <w:t>PIHAK KEDUA.</w:t>
      </w:r>
    </w:p>
    <w:p w14:paraId="34FFAB14" w14:textId="77777777" w:rsidR="00670E60" w:rsidRPr="002940E2" w:rsidRDefault="00670E60" w:rsidP="00670E60">
      <w:pPr>
        <w:numPr>
          <w:ilvl w:val="0"/>
          <w:numId w:val="29"/>
        </w:numPr>
        <w:autoSpaceDE/>
        <w:autoSpaceDN/>
        <w:spacing w:line="360" w:lineRule="auto"/>
        <w:jc w:val="both"/>
        <w:rPr>
          <w:sz w:val="22"/>
          <w:szCs w:val="22"/>
          <w:lang w:val="fi-FI"/>
        </w:rPr>
      </w:pPr>
      <w:proofErr w:type="spellStart"/>
      <w:r w:rsidRPr="002940E2">
        <w:rPr>
          <w:bCs/>
          <w:sz w:val="22"/>
          <w:szCs w:val="22"/>
        </w:rPr>
        <w:t>Menerbitkan</w:t>
      </w:r>
      <w:proofErr w:type="spellEnd"/>
      <w:r w:rsidRPr="002940E2">
        <w:rPr>
          <w:bCs/>
          <w:sz w:val="22"/>
          <w:szCs w:val="22"/>
        </w:rPr>
        <w:t xml:space="preserve"> Berita Acara </w:t>
      </w:r>
      <w:proofErr w:type="spellStart"/>
      <w:r w:rsidRPr="002940E2">
        <w:rPr>
          <w:bCs/>
          <w:sz w:val="22"/>
          <w:szCs w:val="22"/>
        </w:rPr>
        <w:t>Penerimaan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(BAP) dan </w:t>
      </w:r>
      <w:proofErr w:type="spellStart"/>
      <w:r w:rsidRPr="002940E2">
        <w:rPr>
          <w:bCs/>
          <w:sz w:val="22"/>
          <w:szCs w:val="22"/>
        </w:rPr>
        <w:t>Sertifikat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</w:t>
      </w:r>
      <w:proofErr w:type="spellStart"/>
      <w:r w:rsidRPr="002940E2">
        <w:rPr>
          <w:bCs/>
          <w:sz w:val="22"/>
          <w:szCs w:val="22"/>
        </w:rPr>
        <w:t>untuk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diserahkan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/>
          <w:bCs/>
          <w:sz w:val="22"/>
          <w:szCs w:val="22"/>
        </w:rPr>
        <w:t xml:space="preserve"> PIHAK PERTAMA.</w:t>
      </w:r>
    </w:p>
    <w:p w14:paraId="4F52E4FF" w14:textId="77777777" w:rsidR="007E2EA1" w:rsidRPr="00E03B4C" w:rsidRDefault="00956EBF" w:rsidP="00956EBF">
      <w:pPr>
        <w:pStyle w:val="ListParagraph"/>
        <w:numPr>
          <w:ilvl w:val="0"/>
          <w:numId w:val="8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b/>
          <w:bCs/>
          <w:sz w:val="22"/>
          <w:szCs w:val="22"/>
        </w:rPr>
        <w:t xml:space="preserve"> </w:t>
      </w:r>
      <w:r w:rsidRPr="005755F0">
        <w:rPr>
          <w:sz w:val="22"/>
          <w:szCs w:val="22"/>
        </w:rPr>
        <w:t xml:space="preserve">masing-masing </w:t>
      </w:r>
      <w:proofErr w:type="spellStart"/>
      <w:r w:rsidRPr="005755F0">
        <w:rPr>
          <w:sz w:val="22"/>
          <w:szCs w:val="22"/>
        </w:rPr>
        <w:t>bertanggung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jawab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terhadap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pencemaran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lingkungan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mungkin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ditimbulkan</w:t>
      </w:r>
      <w:proofErr w:type="spellEnd"/>
      <w:r w:rsidRPr="005755F0">
        <w:rPr>
          <w:sz w:val="22"/>
          <w:szCs w:val="22"/>
        </w:rPr>
        <w:t xml:space="preserve"> oleh masing-masing </w:t>
      </w:r>
      <w:r w:rsidRPr="005755F0">
        <w:rPr>
          <w:b/>
          <w:bCs/>
          <w:sz w:val="22"/>
          <w:szCs w:val="22"/>
        </w:rPr>
        <w:t xml:space="preserve">PIHAK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kegiatan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pengelolaan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limbah</w:t>
      </w:r>
      <w:proofErr w:type="spellEnd"/>
      <w:r w:rsidRPr="005755F0">
        <w:rPr>
          <w:sz w:val="22"/>
          <w:szCs w:val="22"/>
        </w:rPr>
        <w:t xml:space="preserve"> B3.</w:t>
      </w:r>
    </w:p>
    <w:p w14:paraId="523045FF" w14:textId="77777777" w:rsidR="00E03B4C" w:rsidRDefault="00E03B4C" w:rsidP="00E03B4C">
      <w:pPr>
        <w:pStyle w:val="ListParagraph"/>
        <w:spacing w:line="360" w:lineRule="auto"/>
        <w:ind w:left="426"/>
        <w:jc w:val="both"/>
        <w:rPr>
          <w:b/>
          <w:bCs/>
          <w:sz w:val="22"/>
          <w:szCs w:val="22"/>
          <w:lang w:val="id-ID"/>
        </w:rPr>
      </w:pPr>
    </w:p>
    <w:p w14:paraId="0D664EB5" w14:textId="77777777" w:rsidR="00E03B4C" w:rsidRPr="00670E60" w:rsidRDefault="00E03B4C" w:rsidP="00E03B4C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>
        <w:rPr>
          <w:b/>
          <w:bCs/>
          <w:sz w:val="22"/>
          <w:szCs w:val="22"/>
        </w:rPr>
        <w:t>5</w:t>
      </w:r>
    </w:p>
    <w:p w14:paraId="28E62483" w14:textId="33D422E2" w:rsidR="00E03B4C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  <w:r>
        <w:rPr>
          <w:b/>
          <w:bCs/>
          <w:sz w:val="22"/>
          <w:szCs w:val="22"/>
          <w:lang w:val="es-ES_tradnl"/>
        </w:rPr>
        <w:t>MUTU LAYANAN</w:t>
      </w:r>
    </w:p>
    <w:p w14:paraId="25AC6C17" w14:textId="77777777" w:rsidR="00E03B4C" w:rsidRPr="005755F0" w:rsidRDefault="00E03B4C" w:rsidP="00E03B4C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3A27F676" w14:textId="7CF4B851" w:rsidR="00460436" w:rsidRDefault="00460436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E03B4C">
        <w:rPr>
          <w:b/>
          <w:bCs/>
          <w:sz w:val="22"/>
          <w:szCs w:val="22"/>
          <w:lang w:val="id-ID"/>
        </w:rPr>
        <w:t xml:space="preserve">PARA PIHAK </w:t>
      </w:r>
      <w:r w:rsidRPr="00E03B4C">
        <w:rPr>
          <w:sz w:val="22"/>
          <w:szCs w:val="22"/>
          <w:lang w:val="id-ID"/>
        </w:rPr>
        <w:t xml:space="preserve">masing-masing diwajibkan memiliki akun </w:t>
      </w:r>
      <w:r w:rsidRPr="00E03B4C">
        <w:rPr>
          <w:b/>
          <w:bCs/>
          <w:sz w:val="22"/>
          <w:szCs w:val="22"/>
          <w:lang w:val="id-ID"/>
        </w:rPr>
        <w:t>“SIMPEL”</w:t>
      </w:r>
      <w:r w:rsidRPr="00E03B4C">
        <w:rPr>
          <w:sz w:val="22"/>
          <w:szCs w:val="22"/>
          <w:lang w:val="id-ID"/>
        </w:rPr>
        <w:t xml:space="preserve"> (Sistem Infor</w:t>
      </w:r>
      <w:r w:rsidR="00B234E4" w:rsidRPr="00E03B4C">
        <w:rPr>
          <w:sz w:val="22"/>
          <w:szCs w:val="22"/>
          <w:lang w:val="id-ID"/>
        </w:rPr>
        <w:t xml:space="preserve">masi Pelaporan Elektronik Lingkungan Hidup) dan melaporkan secara berkala dan rutin untuk setiap kegiatan pengelolaan limbah B3 nya mulai dari Penghasil, Pengangkut, dan Pemusnah oleh masing-masing </w:t>
      </w:r>
      <w:r w:rsidR="00B234E4" w:rsidRPr="00E03B4C">
        <w:rPr>
          <w:b/>
          <w:bCs/>
          <w:sz w:val="22"/>
          <w:szCs w:val="22"/>
          <w:lang w:val="id-ID"/>
        </w:rPr>
        <w:t>PIHAK</w:t>
      </w:r>
      <w:r w:rsidR="00B234E4" w:rsidRPr="00E03B4C">
        <w:rPr>
          <w:sz w:val="22"/>
          <w:szCs w:val="22"/>
          <w:lang w:val="id-ID"/>
        </w:rPr>
        <w:t xml:space="preserve"> untuk mempermudah jalanya kegiatan pengelolaan limbah B3.</w:t>
      </w:r>
    </w:p>
    <w:p w14:paraId="14FF531E" w14:textId="5FF61DC0" w:rsidR="00E03B4C" w:rsidRPr="00E03B4C" w:rsidRDefault="00E03B4C" w:rsidP="00E03B4C">
      <w:pPr>
        <w:pStyle w:val="ListParagraph"/>
        <w:numPr>
          <w:ilvl w:val="0"/>
          <w:numId w:val="36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b/>
          <w:bCs/>
          <w:sz w:val="22"/>
          <w:szCs w:val="22"/>
        </w:rPr>
        <w:t xml:space="preserve">PIHAK KEDUA </w:t>
      </w:r>
      <w:proofErr w:type="spellStart"/>
      <w:r w:rsidRPr="00E03B4C">
        <w:rPr>
          <w:sz w:val="22"/>
          <w:szCs w:val="22"/>
        </w:rPr>
        <w:t>Menyediakan</w:t>
      </w:r>
      <w:proofErr w:type="spellEnd"/>
      <w:r w:rsidRPr="00E03B4C">
        <w:rPr>
          <w:sz w:val="22"/>
          <w:szCs w:val="22"/>
        </w:rPr>
        <w:t xml:space="preserve"> Safety Box dan Kantong plastic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standar</w:t>
      </w:r>
      <w:proofErr w:type="spellEnd"/>
      <w:r w:rsidRPr="00E03B4C">
        <w:rPr>
          <w:sz w:val="22"/>
          <w:szCs w:val="22"/>
        </w:rPr>
        <w:t xml:space="preserve"> dan </w:t>
      </w:r>
      <w:proofErr w:type="spellStart"/>
      <w:r w:rsidRPr="00E03B4C">
        <w:rPr>
          <w:sz w:val="22"/>
          <w:szCs w:val="22"/>
        </w:rPr>
        <w:t>sesuai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dengan</w:t>
      </w:r>
      <w:proofErr w:type="spellEnd"/>
      <w:r w:rsidRPr="00E03B4C">
        <w:rPr>
          <w:sz w:val="22"/>
          <w:szCs w:val="22"/>
        </w:rPr>
        <w:t xml:space="preserve"> </w:t>
      </w:r>
      <w:proofErr w:type="spellStart"/>
      <w:r w:rsidRPr="00E03B4C">
        <w:rPr>
          <w:sz w:val="22"/>
          <w:szCs w:val="22"/>
        </w:rPr>
        <w:t>kebutuhan</w:t>
      </w:r>
      <w:proofErr w:type="spellEnd"/>
      <w:r w:rsidRPr="00E03B4C">
        <w:rPr>
          <w:sz w:val="22"/>
          <w:szCs w:val="22"/>
        </w:rPr>
        <w:t>.</w:t>
      </w:r>
    </w:p>
    <w:p w14:paraId="05A68E36" w14:textId="77777777" w:rsidR="00E84BD6" w:rsidRDefault="00E84BD6" w:rsidP="008D0359">
      <w:pPr>
        <w:spacing w:line="360" w:lineRule="auto"/>
        <w:jc w:val="center"/>
        <w:rPr>
          <w:b/>
          <w:bCs/>
          <w:sz w:val="22"/>
          <w:szCs w:val="22"/>
          <w:lang w:val="es-ES_tradnl"/>
        </w:rPr>
      </w:pPr>
    </w:p>
    <w:p w14:paraId="2DDE486C" w14:textId="55459D3E" w:rsidR="008D0359" w:rsidRPr="00670E60" w:rsidRDefault="008D0359" w:rsidP="008D0359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es-ES_tradnl"/>
        </w:rPr>
        <w:t xml:space="preserve">PASAL </w:t>
      </w:r>
      <w:r w:rsidR="00E03B4C">
        <w:rPr>
          <w:b/>
          <w:bCs/>
          <w:sz w:val="22"/>
          <w:szCs w:val="22"/>
        </w:rPr>
        <w:t>6</w:t>
      </w:r>
    </w:p>
    <w:p w14:paraId="438D32A6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es-ES_tradnl"/>
        </w:rPr>
        <w:t>JANGKA WAKTU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b/>
          <w:bCs/>
          <w:sz w:val="22"/>
          <w:szCs w:val="22"/>
          <w:lang w:val="es-ES_tradnl"/>
        </w:rPr>
        <w:t>PERJANJIAN</w:t>
      </w:r>
    </w:p>
    <w:p w14:paraId="1ADCD4DC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24DECB7F" w14:textId="5A0E2BEB" w:rsidR="008D0359" w:rsidRPr="005755F0" w:rsidRDefault="008D0359" w:rsidP="003F0B17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b/>
          <w:sz w:val="22"/>
          <w:szCs w:val="22"/>
          <w:lang w:val="es-ES_tradnl"/>
        </w:rPr>
      </w:pPr>
      <w:r w:rsidRPr="005755F0">
        <w:rPr>
          <w:b/>
          <w:color w:val="000000"/>
          <w:sz w:val="22"/>
          <w:szCs w:val="22"/>
          <w:lang w:val="es-ES_tradnl"/>
        </w:rPr>
        <w:t>PERJANJIAN</w:t>
      </w:r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ini</w:t>
      </w:r>
      <w:proofErr w:type="spellEnd"/>
      <w:r w:rsidR="003F0B17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="003F0B17">
        <w:rPr>
          <w:color w:val="000000"/>
          <w:sz w:val="22"/>
          <w:szCs w:val="22"/>
          <w:lang w:val="es-ES_tradnl"/>
        </w:rPr>
        <w:t>berlaku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untuk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jangka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waktu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="009C367F">
        <w:rPr>
          <w:color w:val="000000"/>
          <w:sz w:val="22"/>
          <w:szCs w:val="22"/>
        </w:rPr>
        <w:t>1</w:t>
      </w:r>
      <w:r w:rsidRPr="005755F0">
        <w:rPr>
          <w:color w:val="000000"/>
          <w:sz w:val="22"/>
          <w:szCs w:val="22"/>
          <w:lang w:val="id-ID"/>
        </w:rPr>
        <w:t xml:space="preserve"> tahun</w:t>
      </w:r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dimulai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sejak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4F1A06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  <w:lang w:val="es-ES_tradnl"/>
        </w:rPr>
        <w:t>Februari</w:t>
      </w:r>
      <w:proofErr w:type="spellEnd"/>
      <w:r w:rsidR="004F1A06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EE16C8">
        <w:rPr>
          <w:b/>
          <w:color w:val="000000"/>
          <w:sz w:val="22"/>
          <w:szCs w:val="22"/>
          <w:lang w:val="id-ID"/>
        </w:rPr>
        <w:t>202</w:t>
      </w:r>
      <w:r w:rsidR="00340B26">
        <w:rPr>
          <w:b/>
          <w:color w:val="000000"/>
          <w:sz w:val="22"/>
          <w:szCs w:val="22"/>
        </w:rPr>
        <w:t>4</w:t>
      </w:r>
      <w:r w:rsidRPr="003F0B17">
        <w:rPr>
          <w:b/>
          <w:color w:val="000000"/>
          <w:sz w:val="22"/>
          <w:szCs w:val="22"/>
          <w:lang w:val="id-ID"/>
        </w:rPr>
        <w:t xml:space="preserve"> </w:t>
      </w:r>
      <w:proofErr w:type="spellStart"/>
      <w:r w:rsidRPr="005755F0">
        <w:rPr>
          <w:color w:val="000000"/>
          <w:sz w:val="22"/>
          <w:szCs w:val="22"/>
          <w:lang w:val="es-ES_tradnl"/>
        </w:rPr>
        <w:t>ditandatangani</w:t>
      </w:r>
      <w:proofErr w:type="spellEnd"/>
      <w:r w:rsidRPr="005755F0">
        <w:rPr>
          <w:color w:val="000000"/>
          <w:sz w:val="22"/>
          <w:szCs w:val="22"/>
          <w:lang w:val="es-ES_tradnl"/>
        </w:rPr>
        <w:t xml:space="preserve"> </w:t>
      </w:r>
      <w:r w:rsidRPr="003F0B17">
        <w:rPr>
          <w:color w:val="000000"/>
          <w:sz w:val="22"/>
          <w:szCs w:val="22"/>
          <w:lang w:val="id-ID"/>
        </w:rPr>
        <w:t xml:space="preserve">sampai dengan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Tanggal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="00340B26">
        <w:rPr>
          <w:b/>
          <w:color w:val="000000"/>
          <w:sz w:val="22"/>
          <w:szCs w:val="22"/>
        </w:rPr>
        <w:t>23</w:t>
      </w:r>
      <w:r w:rsidR="00103E04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Bulan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="00340B26">
        <w:rPr>
          <w:b/>
          <w:color w:val="000000"/>
          <w:sz w:val="22"/>
          <w:szCs w:val="22"/>
        </w:rPr>
        <w:t>Februari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proofErr w:type="spellStart"/>
      <w:r w:rsidRPr="005755F0">
        <w:rPr>
          <w:b/>
          <w:color w:val="000000"/>
          <w:sz w:val="22"/>
          <w:szCs w:val="22"/>
          <w:lang w:val="es-ES_tradnl"/>
        </w:rPr>
        <w:t>Tahun</w:t>
      </w:r>
      <w:proofErr w:type="spellEnd"/>
      <w:r w:rsidRPr="005755F0">
        <w:rPr>
          <w:b/>
          <w:color w:val="000000"/>
          <w:sz w:val="22"/>
          <w:szCs w:val="22"/>
          <w:lang w:val="es-ES_tradnl"/>
        </w:rPr>
        <w:t xml:space="preserve"> </w:t>
      </w:r>
      <w:r w:rsidRPr="003F0B17">
        <w:rPr>
          <w:b/>
          <w:color w:val="000000"/>
          <w:sz w:val="22"/>
          <w:szCs w:val="22"/>
          <w:lang w:val="id-ID"/>
        </w:rPr>
        <w:t>2</w:t>
      </w:r>
      <w:r w:rsidR="003F0B17">
        <w:rPr>
          <w:b/>
          <w:color w:val="000000"/>
          <w:sz w:val="22"/>
          <w:szCs w:val="22"/>
          <w:lang w:val="id-ID"/>
        </w:rPr>
        <w:t>0</w:t>
      </w:r>
      <w:r w:rsidR="003F0B17">
        <w:rPr>
          <w:b/>
          <w:color w:val="000000"/>
          <w:sz w:val="22"/>
          <w:szCs w:val="22"/>
        </w:rPr>
        <w:t>2</w:t>
      </w:r>
      <w:r w:rsidR="00103E04">
        <w:rPr>
          <w:b/>
          <w:color w:val="000000"/>
          <w:sz w:val="22"/>
          <w:szCs w:val="22"/>
        </w:rPr>
        <w:t>4</w:t>
      </w:r>
      <w:r w:rsidR="003F0B17" w:rsidRPr="003F0B17">
        <w:rPr>
          <w:bCs/>
          <w:color w:val="000000"/>
          <w:sz w:val="22"/>
          <w:szCs w:val="22"/>
        </w:rPr>
        <w:t>.</w:t>
      </w:r>
    </w:p>
    <w:p w14:paraId="12319D3C" w14:textId="77777777" w:rsidR="008D0359" w:rsidRPr="005755F0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sewaktu-waktu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dapat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ditinjau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oleh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setelah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sebelumnya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salah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satu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 xml:space="preserve">PIHAK </w:t>
      </w:r>
      <w:proofErr w:type="spellStart"/>
      <w:r w:rsidRPr="005755F0">
        <w:rPr>
          <w:sz w:val="22"/>
          <w:szCs w:val="22"/>
          <w:lang w:val="es-ES_tradnl"/>
        </w:rPr>
        <w:t>memberitahukan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terlebih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dahulu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kepada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lainnya</w:t>
      </w:r>
      <w:proofErr w:type="spellEnd"/>
      <w:r w:rsidRPr="005755F0">
        <w:rPr>
          <w:sz w:val="22"/>
          <w:szCs w:val="22"/>
          <w:lang w:val="es-ES_tradnl"/>
        </w:rPr>
        <w:t xml:space="preserve"> secara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>.</w:t>
      </w:r>
    </w:p>
    <w:p w14:paraId="1469AEF6" w14:textId="77777777" w:rsidR="008D0359" w:rsidRDefault="008D0359" w:rsidP="008D0359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5755F0">
        <w:rPr>
          <w:sz w:val="22"/>
          <w:szCs w:val="22"/>
          <w:lang w:val="es-ES_tradnl"/>
        </w:rPr>
        <w:t>Selama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peninjauan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kembali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ketentuan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dalam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PERJANJIAN</w:t>
      </w:r>
      <w:r w:rsidRPr="005755F0">
        <w:rPr>
          <w:b/>
          <w:sz w:val="22"/>
          <w:szCs w:val="22"/>
          <w:lang w:val="id-ID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ini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tetap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berlaku</w:t>
      </w:r>
      <w:proofErr w:type="spellEnd"/>
      <w:r w:rsidRPr="005755F0">
        <w:rPr>
          <w:sz w:val="22"/>
          <w:szCs w:val="22"/>
          <w:lang w:val="es-ES_tradnl"/>
        </w:rPr>
        <w:t xml:space="preserve">, </w:t>
      </w:r>
      <w:proofErr w:type="spellStart"/>
      <w:r w:rsidRPr="005755F0">
        <w:rPr>
          <w:sz w:val="22"/>
          <w:szCs w:val="22"/>
          <w:lang w:val="es-ES_tradnl"/>
        </w:rPr>
        <w:t>sebelum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adanya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kesepakatan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tertulis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proofErr w:type="spellStart"/>
      <w:r w:rsidRPr="005755F0">
        <w:rPr>
          <w:sz w:val="22"/>
          <w:szCs w:val="22"/>
          <w:lang w:val="es-ES_tradnl"/>
        </w:rPr>
        <w:t>dari</w:t>
      </w:r>
      <w:proofErr w:type="spellEnd"/>
      <w:r w:rsidRPr="005755F0">
        <w:rPr>
          <w:sz w:val="22"/>
          <w:szCs w:val="22"/>
          <w:lang w:val="es-ES_tradnl"/>
        </w:rPr>
        <w:t xml:space="preserve"> </w:t>
      </w:r>
      <w:r w:rsidRPr="005755F0">
        <w:rPr>
          <w:b/>
          <w:sz w:val="22"/>
          <w:szCs w:val="22"/>
          <w:lang w:val="es-ES_tradnl"/>
        </w:rPr>
        <w:t>PARA PIHAK</w:t>
      </w:r>
      <w:r w:rsidRPr="005755F0">
        <w:rPr>
          <w:sz w:val="22"/>
          <w:szCs w:val="22"/>
          <w:lang w:val="es-ES_tradnl"/>
        </w:rPr>
        <w:t>.</w:t>
      </w:r>
    </w:p>
    <w:p w14:paraId="3569D4A1" w14:textId="77777777" w:rsidR="00670E60" w:rsidRPr="002940E2" w:rsidRDefault="00670E60" w:rsidP="00670E60">
      <w:pPr>
        <w:numPr>
          <w:ilvl w:val="0"/>
          <w:numId w:val="10"/>
        </w:numPr>
        <w:tabs>
          <w:tab w:val="clear" w:pos="360"/>
        </w:tabs>
        <w:spacing w:line="360" w:lineRule="auto"/>
        <w:jc w:val="both"/>
        <w:rPr>
          <w:sz w:val="22"/>
          <w:szCs w:val="22"/>
          <w:lang w:val="es-ES_tradnl"/>
        </w:rPr>
      </w:pPr>
      <w:proofErr w:type="spellStart"/>
      <w:r w:rsidRPr="002940E2">
        <w:rPr>
          <w:sz w:val="22"/>
          <w:szCs w:val="22"/>
          <w:lang w:val="es-ES_tradnl"/>
        </w:rPr>
        <w:lastRenderedPageBreak/>
        <w:t>Jika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ingin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memperpanjang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perjanjian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maka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r w:rsidRPr="002940E2">
        <w:rPr>
          <w:b/>
          <w:sz w:val="22"/>
          <w:szCs w:val="22"/>
          <w:lang w:val="es-ES_tradnl"/>
        </w:rPr>
        <w:t>PIHAK PERTAMA</w:t>
      </w:r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akan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mengajukan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permohonan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tertulis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paling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cepat</w:t>
      </w:r>
      <w:proofErr w:type="spellEnd"/>
      <w:r w:rsidRPr="002940E2">
        <w:rPr>
          <w:sz w:val="22"/>
          <w:szCs w:val="22"/>
          <w:lang w:val="es-ES_tradnl"/>
        </w:rPr>
        <w:t xml:space="preserve"> 3 (</w:t>
      </w:r>
      <w:proofErr w:type="spellStart"/>
      <w:r w:rsidRPr="002940E2">
        <w:rPr>
          <w:sz w:val="22"/>
          <w:szCs w:val="22"/>
          <w:lang w:val="es-ES_tradnl"/>
        </w:rPr>
        <w:t>tiga</w:t>
      </w:r>
      <w:proofErr w:type="spellEnd"/>
      <w:r w:rsidRPr="002940E2">
        <w:rPr>
          <w:sz w:val="22"/>
          <w:szCs w:val="22"/>
          <w:lang w:val="es-ES_tradnl"/>
        </w:rPr>
        <w:t xml:space="preserve">) </w:t>
      </w:r>
      <w:proofErr w:type="spellStart"/>
      <w:r w:rsidRPr="002940E2">
        <w:rPr>
          <w:sz w:val="22"/>
          <w:szCs w:val="22"/>
          <w:lang w:val="es-ES_tradnl"/>
        </w:rPr>
        <w:t>bulan</w:t>
      </w:r>
      <w:proofErr w:type="spellEnd"/>
      <w:r w:rsidRPr="002940E2">
        <w:rPr>
          <w:sz w:val="22"/>
          <w:szCs w:val="22"/>
          <w:lang w:val="es-ES_tradnl"/>
        </w:rPr>
        <w:t xml:space="preserve"> </w:t>
      </w:r>
      <w:proofErr w:type="spellStart"/>
      <w:r w:rsidRPr="002940E2">
        <w:rPr>
          <w:sz w:val="22"/>
          <w:szCs w:val="22"/>
          <w:lang w:val="es-ES_tradnl"/>
        </w:rPr>
        <w:t>sebelumnya</w:t>
      </w:r>
      <w:proofErr w:type="spellEnd"/>
      <w:r w:rsidRPr="002940E2">
        <w:rPr>
          <w:sz w:val="22"/>
          <w:szCs w:val="22"/>
          <w:lang w:val="es-ES_tradnl"/>
        </w:rPr>
        <w:t>.</w:t>
      </w:r>
    </w:p>
    <w:p w14:paraId="0FF88FFF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</w:p>
    <w:p w14:paraId="67788320" w14:textId="38794A2A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 xml:space="preserve">PASAL </w:t>
      </w:r>
      <w:r w:rsidR="00E03B4C">
        <w:rPr>
          <w:b/>
          <w:bCs/>
          <w:color w:val="000000"/>
          <w:sz w:val="22"/>
          <w:szCs w:val="22"/>
        </w:rPr>
        <w:t>7</w:t>
      </w:r>
    </w:p>
    <w:p w14:paraId="154B58F1" w14:textId="77777777" w:rsidR="008D0359" w:rsidRPr="00670E60" w:rsidRDefault="008D0359" w:rsidP="00670E60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t xml:space="preserve"> BIAYA </w:t>
      </w:r>
      <w:r w:rsidRPr="005755F0">
        <w:rPr>
          <w:b/>
          <w:bCs/>
          <w:color w:val="000000"/>
          <w:sz w:val="22"/>
          <w:szCs w:val="22"/>
        </w:rPr>
        <w:t>PENGANGKUTAN DAN PENGOLAHAN</w:t>
      </w:r>
    </w:p>
    <w:p w14:paraId="069FC1C3" w14:textId="77777777" w:rsidR="00670E60" w:rsidRPr="002940E2" w:rsidRDefault="00670E60" w:rsidP="00670E60">
      <w:pPr>
        <w:spacing w:line="360" w:lineRule="auto"/>
        <w:jc w:val="both"/>
        <w:rPr>
          <w:sz w:val="22"/>
          <w:szCs w:val="22"/>
          <w:lang w:val="id-ID"/>
        </w:rPr>
      </w:pPr>
    </w:p>
    <w:p w14:paraId="39D90FC3" w14:textId="77777777" w:rsidR="00670E60" w:rsidRPr="002940E2" w:rsidRDefault="00670E60" w:rsidP="00670E60">
      <w:pPr>
        <w:pStyle w:val="ListParagraph"/>
        <w:numPr>
          <w:ilvl w:val="0"/>
          <w:numId w:val="11"/>
        </w:numPr>
        <w:autoSpaceDE/>
        <w:autoSpaceDN/>
        <w:spacing w:line="360" w:lineRule="auto"/>
        <w:ind w:left="360"/>
        <w:contextualSpacing w:val="0"/>
        <w:jc w:val="both"/>
        <w:outlineLvl w:val="0"/>
        <w:rPr>
          <w:b/>
          <w:sz w:val="22"/>
          <w:szCs w:val="22"/>
        </w:rPr>
      </w:pP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yang </w:t>
      </w:r>
      <w:proofErr w:type="spellStart"/>
      <w:r w:rsidRPr="002940E2">
        <w:rPr>
          <w:sz w:val="22"/>
          <w:szCs w:val="22"/>
        </w:rPr>
        <w:t>disepakati</w:t>
      </w:r>
      <w:proofErr w:type="spellEnd"/>
      <w:r w:rsidRPr="002940E2">
        <w:rPr>
          <w:sz w:val="22"/>
          <w:szCs w:val="22"/>
        </w:rPr>
        <w:t xml:space="preserve"> oleh</w:t>
      </w:r>
      <w:r w:rsidRPr="002940E2">
        <w:rPr>
          <w:b/>
          <w:sz w:val="22"/>
          <w:szCs w:val="22"/>
        </w:rPr>
        <w:t xml:space="preserve"> PARA PIHAK </w:t>
      </w:r>
      <w:proofErr w:type="spellStart"/>
      <w:r w:rsidRPr="002940E2">
        <w:rPr>
          <w:sz w:val="22"/>
          <w:szCs w:val="22"/>
        </w:rPr>
        <w:t>dituangkan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bentuk</w:t>
      </w:r>
      <w:proofErr w:type="spellEnd"/>
      <w:r w:rsidRPr="002940E2">
        <w:rPr>
          <w:sz w:val="22"/>
          <w:szCs w:val="22"/>
        </w:rPr>
        <w:t xml:space="preserve"> Surat </w:t>
      </w:r>
      <w:proofErr w:type="spellStart"/>
      <w:r w:rsidRPr="002940E2">
        <w:rPr>
          <w:sz w:val="22"/>
          <w:szCs w:val="22"/>
        </w:rPr>
        <w:t>Penawaran</w:t>
      </w:r>
      <w:proofErr w:type="spellEnd"/>
      <w:r w:rsidRPr="002940E2">
        <w:rPr>
          <w:sz w:val="22"/>
          <w:szCs w:val="22"/>
        </w:rPr>
        <w:t xml:space="preserve"> Harga/</w:t>
      </w:r>
      <w:proofErr w:type="spellStart"/>
      <w:r w:rsidRPr="002940E2">
        <w:rPr>
          <w:sz w:val="22"/>
          <w:szCs w:val="22"/>
        </w:rPr>
        <w:t>Kesepakatan</w:t>
      </w:r>
      <w:proofErr w:type="spellEnd"/>
      <w:r w:rsidRPr="002940E2">
        <w:rPr>
          <w:sz w:val="22"/>
          <w:szCs w:val="22"/>
        </w:rPr>
        <w:t xml:space="preserve"> Harga yang </w:t>
      </w:r>
      <w:proofErr w:type="spellStart"/>
      <w:r w:rsidRPr="002940E2">
        <w:rPr>
          <w:sz w:val="22"/>
          <w:szCs w:val="22"/>
        </w:rPr>
        <w:t>menjadi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bagian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terpisahkan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>.</w:t>
      </w:r>
    </w:p>
    <w:p w14:paraId="573E6EF9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 xml:space="preserve">Selama </w:t>
      </w:r>
      <w:proofErr w:type="spellStart"/>
      <w:r w:rsidRPr="002940E2">
        <w:rPr>
          <w:sz w:val="22"/>
          <w:szCs w:val="22"/>
        </w:rPr>
        <w:t>berlangsungnya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ini</w:t>
      </w:r>
      <w:proofErr w:type="spellEnd"/>
      <w:r w:rsidRPr="002940E2">
        <w:rPr>
          <w:sz w:val="22"/>
          <w:szCs w:val="22"/>
        </w:rPr>
        <w:t xml:space="preserve">, </w:t>
      </w:r>
      <w:proofErr w:type="spellStart"/>
      <w:r w:rsidRPr="002940E2">
        <w:rPr>
          <w:sz w:val="22"/>
          <w:szCs w:val="22"/>
        </w:rPr>
        <w:t>seluruh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biaya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Limbah</w:t>
      </w:r>
      <w:proofErr w:type="spellEnd"/>
      <w:r w:rsidRPr="002940E2">
        <w:rPr>
          <w:sz w:val="22"/>
          <w:szCs w:val="22"/>
        </w:rPr>
        <w:t xml:space="preserve"> B3 </w:t>
      </w:r>
      <w:proofErr w:type="spellStart"/>
      <w:r w:rsidRPr="002940E2">
        <w:rPr>
          <w:sz w:val="22"/>
          <w:szCs w:val="22"/>
        </w:rPr>
        <w:t>tidak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dapat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dirubah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tanpa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persetujuan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tertulis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dari</w:t>
      </w:r>
      <w:proofErr w:type="spellEnd"/>
      <w:r w:rsidRPr="002940E2">
        <w:rPr>
          <w:sz w:val="22"/>
          <w:szCs w:val="22"/>
        </w:rPr>
        <w:t xml:space="preserve">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>.</w:t>
      </w:r>
    </w:p>
    <w:p w14:paraId="11343D12" w14:textId="77777777" w:rsidR="00670E60" w:rsidRPr="00670E60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  <w:lang w:val="id-ID"/>
        </w:rPr>
        <w:t>Perubahan atau penyesuaian biaya sebagaimana dimaksud dalam ayat (2)</w:t>
      </w:r>
      <w:r w:rsidRPr="002940E2">
        <w:rPr>
          <w:sz w:val="22"/>
          <w:szCs w:val="22"/>
        </w:rPr>
        <w:t xml:space="preserve"> </w:t>
      </w:r>
      <w:r w:rsidRPr="002940E2">
        <w:rPr>
          <w:sz w:val="22"/>
          <w:szCs w:val="22"/>
          <w:lang w:val="id-ID"/>
        </w:rPr>
        <w:t>pasal ini dituangkan dalam bentuk Amandemen (lampiran)</w:t>
      </w:r>
      <w:r w:rsidRPr="002940E2">
        <w:rPr>
          <w:sz w:val="22"/>
          <w:szCs w:val="22"/>
        </w:rPr>
        <w:t xml:space="preserve"> dan </w:t>
      </w:r>
      <w:r w:rsidRPr="002940E2">
        <w:rPr>
          <w:sz w:val="22"/>
          <w:szCs w:val="22"/>
          <w:lang w:val="id-ID"/>
        </w:rPr>
        <w:t xml:space="preserve">merupakan satu kesatuan yang tidak dapat dipisahkan dari </w:t>
      </w:r>
      <w:r w:rsidRPr="002940E2">
        <w:rPr>
          <w:b/>
          <w:sz w:val="22"/>
          <w:szCs w:val="22"/>
          <w:lang w:val="es-ES_tradnl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1C17A39F" w14:textId="77777777" w:rsidR="00670E60" w:rsidRPr="002940E2" w:rsidRDefault="00670E60" w:rsidP="00670E60">
      <w:pPr>
        <w:numPr>
          <w:ilvl w:val="0"/>
          <w:numId w:val="11"/>
        </w:numPr>
        <w:spacing w:line="360" w:lineRule="auto"/>
        <w:ind w:left="360"/>
        <w:jc w:val="both"/>
        <w:rPr>
          <w:sz w:val="22"/>
          <w:szCs w:val="22"/>
        </w:rPr>
      </w:pPr>
      <w:r w:rsidRPr="002940E2">
        <w:rPr>
          <w:sz w:val="22"/>
          <w:szCs w:val="22"/>
        </w:rPr>
        <w:t>B</w:t>
      </w:r>
      <w:r w:rsidRPr="002940E2">
        <w:rPr>
          <w:sz w:val="22"/>
          <w:szCs w:val="22"/>
          <w:lang w:val="id-ID"/>
        </w:rPr>
        <w:t xml:space="preserve">iaya </w:t>
      </w:r>
      <w:proofErr w:type="spellStart"/>
      <w:r w:rsidRPr="002940E2">
        <w:rPr>
          <w:sz w:val="22"/>
          <w:szCs w:val="22"/>
        </w:rPr>
        <w:t>pengangkutan</w:t>
      </w:r>
      <w:proofErr w:type="spellEnd"/>
      <w:r w:rsidRPr="002940E2">
        <w:rPr>
          <w:sz w:val="22"/>
          <w:szCs w:val="22"/>
        </w:rPr>
        <w:t xml:space="preserve"> dan </w:t>
      </w:r>
      <w:proofErr w:type="spellStart"/>
      <w:r w:rsidRPr="002940E2">
        <w:rPr>
          <w:sz w:val="22"/>
          <w:szCs w:val="22"/>
        </w:rPr>
        <w:t>pengolahan</w:t>
      </w:r>
      <w:proofErr w:type="spellEnd"/>
      <w:r w:rsidRPr="002940E2">
        <w:rPr>
          <w:sz w:val="22"/>
          <w:szCs w:val="22"/>
          <w:lang w:val="id-ID"/>
        </w:rPr>
        <w:t xml:space="preserve"> dan mekanisme pembayarannya akan ditentukan </w:t>
      </w:r>
      <w:r w:rsidRPr="002940E2">
        <w:rPr>
          <w:sz w:val="22"/>
          <w:szCs w:val="22"/>
        </w:rPr>
        <w:t xml:space="preserve">oleh </w:t>
      </w:r>
      <w:r w:rsidRPr="002940E2">
        <w:rPr>
          <w:b/>
          <w:sz w:val="22"/>
          <w:szCs w:val="22"/>
        </w:rPr>
        <w:t>PARA PIHAK</w:t>
      </w:r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dalam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perjanjian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tersendiri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r w:rsidRPr="002940E2">
        <w:rPr>
          <w:sz w:val="22"/>
          <w:szCs w:val="22"/>
        </w:rPr>
        <w:t>dengan</w:t>
      </w:r>
      <w:proofErr w:type="spellEnd"/>
      <w:r w:rsidRPr="002940E2">
        <w:rPr>
          <w:sz w:val="22"/>
          <w:szCs w:val="22"/>
        </w:rPr>
        <w:t xml:space="preserve"> </w:t>
      </w:r>
      <w:proofErr w:type="spellStart"/>
      <w:proofErr w:type="gramStart"/>
      <w:r w:rsidRPr="002940E2">
        <w:rPr>
          <w:sz w:val="22"/>
          <w:szCs w:val="22"/>
        </w:rPr>
        <w:t>ketentuan</w:t>
      </w:r>
      <w:proofErr w:type="spellEnd"/>
      <w:r w:rsidRPr="002940E2">
        <w:rPr>
          <w:sz w:val="22"/>
          <w:szCs w:val="22"/>
        </w:rPr>
        <w:t xml:space="preserve"> :</w:t>
      </w:r>
      <w:proofErr w:type="gramEnd"/>
    </w:p>
    <w:p w14:paraId="51ECDA8F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semua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pengangkutan</w:t>
      </w:r>
      <w:proofErr w:type="spellEnd"/>
      <w:r w:rsidRPr="002940E2">
        <w:rPr>
          <w:bCs/>
          <w:sz w:val="22"/>
          <w:szCs w:val="22"/>
        </w:rPr>
        <w:t xml:space="preserve"> dan </w:t>
      </w:r>
      <w:proofErr w:type="spellStart"/>
      <w:r w:rsidRPr="002940E2">
        <w:rPr>
          <w:bCs/>
          <w:sz w:val="22"/>
          <w:szCs w:val="22"/>
        </w:rPr>
        <w:t>pengolahan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 xml:space="preserve">)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>engan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06898AF3" w14:textId="77777777" w:rsidR="00670E60" w:rsidRPr="002940E2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proofErr w:type="spellStart"/>
      <w:r w:rsidRPr="002940E2">
        <w:rPr>
          <w:bCs/>
          <w:sz w:val="22"/>
          <w:szCs w:val="22"/>
        </w:rPr>
        <w:t>menanggung</w:t>
      </w:r>
      <w:proofErr w:type="spellEnd"/>
      <w:r w:rsidRPr="002940E2">
        <w:rPr>
          <w:bCs/>
          <w:sz w:val="22"/>
          <w:szCs w:val="22"/>
          <w:lang w:val="id-ID"/>
        </w:rPr>
        <w:t xml:space="preserve"> biaya pengolahan </w:t>
      </w:r>
      <w:proofErr w:type="spellStart"/>
      <w:r w:rsidRPr="002940E2">
        <w:rPr>
          <w:bCs/>
          <w:sz w:val="22"/>
          <w:szCs w:val="22"/>
        </w:rPr>
        <w:t>Limbah</w:t>
      </w:r>
      <w:proofErr w:type="spellEnd"/>
      <w:r w:rsidRPr="002940E2">
        <w:rPr>
          <w:bCs/>
          <w:sz w:val="22"/>
          <w:szCs w:val="22"/>
        </w:rPr>
        <w:t xml:space="preserve"> B3 dan </w:t>
      </w:r>
      <w:proofErr w:type="spellStart"/>
      <w:r w:rsidRPr="002940E2">
        <w:rPr>
          <w:bCs/>
          <w:sz w:val="22"/>
          <w:szCs w:val="22"/>
        </w:rPr>
        <w:t>pajak</w:t>
      </w:r>
      <w:proofErr w:type="spellEnd"/>
      <w:r w:rsidRPr="002940E2">
        <w:rPr>
          <w:bCs/>
          <w:sz w:val="22"/>
          <w:szCs w:val="22"/>
        </w:rPr>
        <w:t xml:space="preserve"> (</w:t>
      </w:r>
      <w:proofErr w:type="spellStart"/>
      <w:r w:rsidRPr="002940E2">
        <w:rPr>
          <w:bCs/>
          <w:sz w:val="22"/>
          <w:szCs w:val="22"/>
        </w:rPr>
        <w:t>bila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ada</w:t>
      </w:r>
      <w:proofErr w:type="spellEnd"/>
      <w:r w:rsidRPr="002940E2">
        <w:rPr>
          <w:bCs/>
          <w:sz w:val="22"/>
          <w:szCs w:val="22"/>
        </w:rPr>
        <w:t>)</w:t>
      </w:r>
      <w:r w:rsidRPr="002940E2">
        <w:rPr>
          <w:bCs/>
          <w:sz w:val="22"/>
          <w:szCs w:val="22"/>
          <w:lang w:val="id-ID"/>
        </w:rPr>
        <w:t xml:space="preserve"> kepada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r w:rsidRPr="002940E2">
        <w:rPr>
          <w:bCs/>
          <w:sz w:val="22"/>
          <w:szCs w:val="22"/>
          <w:lang w:val="id-ID"/>
        </w:rPr>
        <w:t xml:space="preserve">sesuai mekanisme pembayaran yang sudah disepakati antara </w:t>
      </w: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</w:rPr>
        <w:t>d</w:t>
      </w:r>
      <w:r w:rsidRPr="002940E2">
        <w:rPr>
          <w:bCs/>
          <w:sz w:val="22"/>
          <w:szCs w:val="22"/>
          <w:lang w:val="id-ID"/>
        </w:rPr>
        <w:t xml:space="preserve">engan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>.</w:t>
      </w:r>
    </w:p>
    <w:p w14:paraId="65A44E70" w14:textId="77777777" w:rsidR="008D0359" w:rsidRPr="00670E60" w:rsidRDefault="00670E60" w:rsidP="00670E60">
      <w:pPr>
        <w:pStyle w:val="ListParagraph"/>
        <w:numPr>
          <w:ilvl w:val="0"/>
          <w:numId w:val="12"/>
        </w:numPr>
        <w:spacing w:line="360" w:lineRule="auto"/>
        <w:contextualSpacing w:val="0"/>
        <w:jc w:val="both"/>
        <w:rPr>
          <w:bCs/>
          <w:sz w:val="22"/>
          <w:szCs w:val="22"/>
        </w:rPr>
      </w:pPr>
      <w:r w:rsidRPr="002940E2">
        <w:rPr>
          <w:b/>
          <w:bCs/>
          <w:sz w:val="22"/>
          <w:szCs w:val="22"/>
          <w:lang w:val="id-ID"/>
        </w:rPr>
        <w:t>PIHAK PERTAMA</w:t>
      </w:r>
      <w:r w:rsidRPr="002940E2">
        <w:rPr>
          <w:b/>
          <w:bCs/>
          <w:sz w:val="22"/>
          <w:szCs w:val="22"/>
          <w:lang w:val="en-ID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bertanggung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jawab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atas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seluruh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biaya</w:t>
      </w:r>
      <w:proofErr w:type="spellEnd"/>
      <w:r w:rsidRPr="002940E2">
        <w:rPr>
          <w:bCs/>
          <w:sz w:val="22"/>
          <w:szCs w:val="22"/>
        </w:rPr>
        <w:t xml:space="preserve"> yang </w:t>
      </w:r>
      <w:proofErr w:type="spellStart"/>
      <w:r w:rsidRPr="002940E2">
        <w:rPr>
          <w:bCs/>
          <w:sz w:val="22"/>
          <w:szCs w:val="22"/>
        </w:rPr>
        <w:t>dikeluarkan</w:t>
      </w:r>
      <w:proofErr w:type="spellEnd"/>
      <w:r w:rsidRPr="002940E2">
        <w:rPr>
          <w:bCs/>
          <w:sz w:val="22"/>
          <w:szCs w:val="22"/>
        </w:rPr>
        <w:t xml:space="preserve"> oleh </w:t>
      </w:r>
      <w:r w:rsidRPr="002940E2">
        <w:rPr>
          <w:b/>
          <w:bCs/>
          <w:sz w:val="22"/>
          <w:szCs w:val="22"/>
        </w:rPr>
        <w:t>P</w:t>
      </w:r>
      <w:r w:rsidRPr="002940E2">
        <w:rPr>
          <w:b/>
          <w:bCs/>
          <w:sz w:val="22"/>
          <w:szCs w:val="22"/>
          <w:lang w:val="id-ID"/>
        </w:rPr>
        <w:t>IHAK KETIGA</w:t>
      </w:r>
      <w:r w:rsidRPr="002940E2">
        <w:rPr>
          <w:bCs/>
          <w:sz w:val="22"/>
          <w:szCs w:val="22"/>
        </w:rPr>
        <w:t xml:space="preserve"> dan </w:t>
      </w:r>
      <w:r w:rsidRPr="002940E2">
        <w:rPr>
          <w:b/>
          <w:bCs/>
          <w:sz w:val="22"/>
          <w:szCs w:val="22"/>
          <w:lang w:val="id-ID"/>
        </w:rPr>
        <w:t>PIHAK KETIGA</w:t>
      </w:r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tidak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melakukan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penagihan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apapun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selain</w:t>
      </w:r>
      <w:proofErr w:type="spellEnd"/>
      <w:r w:rsidRPr="002940E2">
        <w:rPr>
          <w:bCs/>
          <w:sz w:val="22"/>
          <w:szCs w:val="22"/>
        </w:rPr>
        <w:t xml:space="preserve"> </w:t>
      </w:r>
      <w:proofErr w:type="spellStart"/>
      <w:r w:rsidRPr="002940E2">
        <w:rPr>
          <w:bCs/>
          <w:sz w:val="22"/>
          <w:szCs w:val="22"/>
        </w:rPr>
        <w:t>kepada</w:t>
      </w:r>
      <w:proofErr w:type="spellEnd"/>
      <w:r w:rsidRPr="002940E2">
        <w:rPr>
          <w:bCs/>
          <w:sz w:val="22"/>
          <w:szCs w:val="22"/>
        </w:rPr>
        <w:t xml:space="preserve"> </w:t>
      </w:r>
      <w:r w:rsidRPr="002940E2">
        <w:rPr>
          <w:b/>
          <w:bCs/>
          <w:sz w:val="22"/>
          <w:szCs w:val="22"/>
          <w:lang w:val="id-ID"/>
        </w:rPr>
        <w:t>PIHAK KEDUA</w:t>
      </w:r>
      <w:r w:rsidRPr="002940E2">
        <w:rPr>
          <w:bCs/>
          <w:sz w:val="22"/>
          <w:szCs w:val="22"/>
          <w:lang w:val="id-ID"/>
        </w:rPr>
        <w:t>.</w:t>
      </w:r>
    </w:p>
    <w:p w14:paraId="6B62076F" w14:textId="77777777" w:rsidR="008D0359" w:rsidRPr="005755F0" w:rsidRDefault="008D0359" w:rsidP="00D01A8B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Pembayaran Biaya pengangkutan dan pengolahan dari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untuk Pelaksanaan Pekerjaan akan dilakukan </w:t>
      </w:r>
      <w:r w:rsidRPr="005755F0">
        <w:rPr>
          <w:b/>
          <w:color w:val="000000"/>
          <w:sz w:val="22"/>
          <w:szCs w:val="22"/>
          <w:lang w:val="id-ID"/>
        </w:rPr>
        <w:t>sesuai kesepakatan kedua belah pihak</w:t>
      </w:r>
      <w:r w:rsidRPr="005755F0">
        <w:rPr>
          <w:color w:val="000000"/>
          <w:sz w:val="22"/>
          <w:szCs w:val="22"/>
          <w:lang w:val="id-ID"/>
        </w:rPr>
        <w:t xml:space="preserve"> setelah Pekerjaan Pengambilan L</w:t>
      </w:r>
      <w:r w:rsidR="00D01A8B" w:rsidRPr="005755F0">
        <w:rPr>
          <w:color w:val="000000"/>
          <w:sz w:val="22"/>
          <w:szCs w:val="22"/>
          <w:lang w:val="id-ID"/>
        </w:rPr>
        <w:t>imbah</w:t>
      </w:r>
      <w:r w:rsidRPr="005755F0">
        <w:rPr>
          <w:color w:val="000000"/>
          <w:sz w:val="22"/>
          <w:szCs w:val="22"/>
          <w:lang w:val="id-ID"/>
        </w:rPr>
        <w:t xml:space="preserve"> telah diselesaikan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color w:val="000000"/>
          <w:sz w:val="22"/>
          <w:szCs w:val="22"/>
          <w:lang w:val="id-ID"/>
        </w:rPr>
        <w:t xml:space="preserve"> di lokasi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="00D01A8B" w:rsidRPr="005755F0">
        <w:rPr>
          <w:color w:val="000000"/>
          <w:sz w:val="22"/>
          <w:szCs w:val="22"/>
          <w:lang w:val="id-ID"/>
        </w:rPr>
        <w:t xml:space="preserve">  membuat tagihan berdasarkan SPK </w:t>
      </w:r>
      <w:r w:rsidRPr="005755F0">
        <w:rPr>
          <w:color w:val="000000"/>
          <w:sz w:val="22"/>
          <w:szCs w:val="22"/>
          <w:lang w:val="id-ID"/>
        </w:rPr>
        <w:t xml:space="preserve">yang dikeluarkan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color w:val="000000"/>
          <w:sz w:val="22"/>
          <w:szCs w:val="22"/>
          <w:lang w:val="id-ID"/>
        </w:rPr>
        <w:t xml:space="preserve"> kepada </w:t>
      </w:r>
      <w:r w:rsidRPr="005755F0">
        <w:rPr>
          <w:b/>
          <w:color w:val="000000"/>
          <w:sz w:val="22"/>
          <w:szCs w:val="22"/>
          <w:lang w:val="id-ID"/>
        </w:rPr>
        <w:t>PIHAK KEDUA</w:t>
      </w:r>
      <w:r w:rsidRPr="005755F0">
        <w:rPr>
          <w:bCs/>
          <w:color w:val="000000"/>
          <w:sz w:val="22"/>
          <w:szCs w:val="22"/>
          <w:lang w:val="id-ID"/>
        </w:rPr>
        <w:t>.</w:t>
      </w:r>
    </w:p>
    <w:p w14:paraId="2AC42AFB" w14:textId="1F36B9CB" w:rsidR="008D0359" w:rsidRPr="005755F0" w:rsidRDefault="008D0359" w:rsidP="008D0359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</w:rPr>
        <w:t xml:space="preserve">Minimal </w:t>
      </w:r>
      <w:proofErr w:type="spellStart"/>
      <w:r w:rsidRPr="005755F0">
        <w:rPr>
          <w:color w:val="000000"/>
          <w:sz w:val="22"/>
          <w:szCs w:val="22"/>
        </w:rPr>
        <w:t>penga</w:t>
      </w:r>
      <w:r w:rsidR="00D01A8B" w:rsidRPr="005755F0">
        <w:rPr>
          <w:color w:val="000000"/>
          <w:sz w:val="22"/>
          <w:szCs w:val="22"/>
        </w:rPr>
        <w:t>mbilan</w:t>
      </w:r>
      <w:proofErr w:type="spellEnd"/>
      <w:r w:rsidR="00D01A8B" w:rsidRPr="005755F0">
        <w:rPr>
          <w:color w:val="000000"/>
          <w:sz w:val="22"/>
          <w:szCs w:val="22"/>
        </w:rPr>
        <w:t xml:space="preserve"> dan </w:t>
      </w:r>
      <w:proofErr w:type="spellStart"/>
      <w:r w:rsidR="00D01A8B" w:rsidRPr="005755F0">
        <w:rPr>
          <w:color w:val="000000"/>
          <w:sz w:val="22"/>
          <w:szCs w:val="22"/>
        </w:rPr>
        <w:t>pengangkutan</w:t>
      </w:r>
      <w:proofErr w:type="spellEnd"/>
      <w:r w:rsidR="00D01A8B"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limbah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PIHAK PERTAMA</w:t>
      </w:r>
      <w:r w:rsidRPr="005755F0">
        <w:rPr>
          <w:b/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adalah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sebanyak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r w:rsidR="00E03B4C" w:rsidRPr="00E03B4C">
        <w:rPr>
          <w:b/>
          <w:bCs/>
          <w:color w:val="000000"/>
          <w:sz w:val="22"/>
          <w:szCs w:val="22"/>
        </w:rPr>
        <w:t xml:space="preserve">50 </w:t>
      </w:r>
      <w:r w:rsidRPr="00E03B4C">
        <w:rPr>
          <w:b/>
          <w:bCs/>
          <w:color w:val="000000"/>
          <w:sz w:val="22"/>
          <w:szCs w:val="22"/>
        </w:rPr>
        <w:t>Kg.</w:t>
      </w:r>
    </w:p>
    <w:p w14:paraId="42B1AA30" w14:textId="77777777" w:rsidR="00670E60" w:rsidRPr="00670E60" w:rsidRDefault="008D0359" w:rsidP="00670E60">
      <w:pPr>
        <w:pStyle w:val="ListParagraph"/>
        <w:numPr>
          <w:ilvl w:val="0"/>
          <w:numId w:val="11"/>
        </w:numPr>
        <w:adjustRightInd w:val="0"/>
        <w:spacing w:line="360" w:lineRule="auto"/>
        <w:ind w:left="426" w:hanging="426"/>
        <w:jc w:val="both"/>
        <w:rPr>
          <w:color w:val="000000"/>
          <w:sz w:val="22"/>
          <w:szCs w:val="22"/>
          <w:lang w:val="id-ID"/>
        </w:rPr>
      </w:pPr>
      <w:r w:rsidRPr="005755F0">
        <w:rPr>
          <w:color w:val="000000"/>
          <w:sz w:val="22"/>
          <w:szCs w:val="22"/>
          <w:lang w:val="id-ID"/>
        </w:rPr>
        <w:t xml:space="preserve">Segala keputusan dari hasil penetapan biaya </w:t>
      </w:r>
      <w:proofErr w:type="spellStart"/>
      <w:r w:rsidRPr="005755F0">
        <w:rPr>
          <w:color w:val="000000"/>
          <w:sz w:val="22"/>
          <w:szCs w:val="22"/>
        </w:rPr>
        <w:t>pengolahan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dan mekanisme pembayaran </w:t>
      </w:r>
      <w:proofErr w:type="spellStart"/>
      <w:r w:rsidRPr="005755F0">
        <w:rPr>
          <w:color w:val="000000"/>
          <w:sz w:val="22"/>
          <w:szCs w:val="22"/>
        </w:rPr>
        <w:t>merupakan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bagian</w:t>
      </w:r>
      <w:proofErr w:type="spellEnd"/>
      <w:r w:rsidRPr="005755F0">
        <w:rPr>
          <w:color w:val="000000"/>
          <w:sz w:val="22"/>
          <w:szCs w:val="22"/>
        </w:rPr>
        <w:t xml:space="preserve"> </w:t>
      </w:r>
      <w:proofErr w:type="spellStart"/>
      <w:r w:rsidRPr="005755F0">
        <w:rPr>
          <w:color w:val="000000"/>
          <w:sz w:val="22"/>
          <w:szCs w:val="22"/>
        </w:rPr>
        <w:t>dari</w:t>
      </w:r>
      <w:proofErr w:type="spellEnd"/>
      <w:r w:rsidRPr="005755F0">
        <w:rPr>
          <w:color w:val="000000"/>
          <w:sz w:val="22"/>
          <w:szCs w:val="22"/>
          <w:lang w:val="id-ID"/>
        </w:rPr>
        <w:t xml:space="preserve"> </w:t>
      </w:r>
      <w:r w:rsidRPr="005755F0">
        <w:rPr>
          <w:b/>
          <w:color w:val="000000"/>
          <w:sz w:val="22"/>
          <w:szCs w:val="22"/>
          <w:lang w:val="id-ID"/>
        </w:rPr>
        <w:t>PERJANJIAN</w:t>
      </w:r>
      <w:r w:rsidRPr="005755F0">
        <w:rPr>
          <w:color w:val="000000"/>
          <w:sz w:val="22"/>
          <w:szCs w:val="22"/>
          <w:lang w:val="id-ID"/>
        </w:rPr>
        <w:t xml:space="preserve"> ini. </w:t>
      </w:r>
    </w:p>
    <w:p w14:paraId="7AF9CDD2" w14:textId="77777777" w:rsidR="00E05853" w:rsidRDefault="00E05853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1E772E51" w14:textId="77777777" w:rsidR="00E03B4C" w:rsidRDefault="00E03B4C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</w:p>
    <w:p w14:paraId="371E8092" w14:textId="5E3B3FF7" w:rsidR="008D0359" w:rsidRPr="005755F0" w:rsidRDefault="00670E60" w:rsidP="008D0359">
      <w:pPr>
        <w:spacing w:line="360" w:lineRule="auto"/>
        <w:jc w:val="center"/>
        <w:rPr>
          <w:b/>
          <w:bCs/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  <w:lang w:val="pt-BR"/>
        </w:rPr>
        <w:lastRenderedPageBreak/>
        <w:t xml:space="preserve">PASAL  </w:t>
      </w:r>
      <w:r w:rsidR="00E03B4C">
        <w:rPr>
          <w:b/>
          <w:bCs/>
          <w:color w:val="000000"/>
          <w:sz w:val="22"/>
          <w:szCs w:val="22"/>
          <w:lang w:val="pt-BR"/>
        </w:rPr>
        <w:t>8</w:t>
      </w:r>
    </w:p>
    <w:p w14:paraId="28373389" w14:textId="6C77AA66" w:rsidR="008D0359" w:rsidRPr="005755F0" w:rsidRDefault="008D0359" w:rsidP="008D0359">
      <w:pPr>
        <w:spacing w:line="360" w:lineRule="auto"/>
        <w:jc w:val="center"/>
        <w:rPr>
          <w:b/>
          <w:bCs/>
          <w:color w:val="000000"/>
          <w:sz w:val="22"/>
          <w:szCs w:val="22"/>
          <w:lang w:val="pt-BR"/>
        </w:rPr>
      </w:pPr>
      <w:r w:rsidRPr="005755F0">
        <w:rPr>
          <w:b/>
          <w:bCs/>
          <w:color w:val="000000"/>
          <w:sz w:val="22"/>
          <w:szCs w:val="22"/>
          <w:lang w:val="pt-BR"/>
        </w:rPr>
        <w:t xml:space="preserve">PERNYATAAN DAN JAMINAN  </w:t>
      </w:r>
    </w:p>
    <w:p w14:paraId="68C0E815" w14:textId="77777777" w:rsidR="008D0359" w:rsidRPr="005755F0" w:rsidRDefault="008D0359" w:rsidP="00670E60">
      <w:pPr>
        <w:spacing w:line="360" w:lineRule="auto"/>
        <w:jc w:val="both"/>
        <w:rPr>
          <w:b/>
          <w:bCs/>
          <w:color w:val="000000"/>
          <w:sz w:val="22"/>
          <w:szCs w:val="22"/>
          <w:lang w:val="pt-BR"/>
        </w:rPr>
      </w:pPr>
    </w:p>
    <w:p w14:paraId="4B945B40" w14:textId="77777777" w:rsidR="00670E60" w:rsidRPr="002940E2" w:rsidRDefault="00670E60" w:rsidP="00670E60">
      <w:pPr>
        <w:spacing w:line="360" w:lineRule="auto"/>
        <w:jc w:val="both"/>
        <w:rPr>
          <w:bCs/>
          <w:sz w:val="22"/>
          <w:szCs w:val="22"/>
          <w:lang w:val="id-ID"/>
        </w:rPr>
      </w:pPr>
      <w:r w:rsidRPr="002940E2">
        <w:rPr>
          <w:b/>
          <w:bCs/>
          <w:sz w:val="22"/>
          <w:szCs w:val="22"/>
          <w:lang w:val="id-ID"/>
        </w:rPr>
        <w:t xml:space="preserve">PIHAK KEDUA </w:t>
      </w:r>
      <w:r w:rsidRPr="002940E2">
        <w:rPr>
          <w:bCs/>
          <w:sz w:val="22"/>
          <w:szCs w:val="22"/>
          <w:lang w:val="pt-BR"/>
        </w:rPr>
        <w:t xml:space="preserve">dan </w:t>
      </w:r>
      <w:r w:rsidRPr="002940E2">
        <w:rPr>
          <w:b/>
          <w:bCs/>
          <w:sz w:val="22"/>
          <w:szCs w:val="22"/>
          <w:lang w:val="pt-BR"/>
        </w:rPr>
        <w:t>P</w:t>
      </w:r>
      <w:r w:rsidRPr="002940E2">
        <w:rPr>
          <w:b/>
          <w:bCs/>
          <w:sz w:val="22"/>
          <w:szCs w:val="22"/>
          <w:lang w:val="id-ID"/>
        </w:rPr>
        <w:t xml:space="preserve">IHAK KETIGA </w:t>
      </w:r>
      <w:r w:rsidRPr="002940E2">
        <w:rPr>
          <w:sz w:val="22"/>
          <w:szCs w:val="22"/>
          <w:lang w:val="pt-BR"/>
        </w:rPr>
        <w:t xml:space="preserve">dengan ini menjamin dan menyatakan kepada </w:t>
      </w:r>
      <w:r w:rsidRPr="002940E2">
        <w:rPr>
          <w:b/>
          <w:bCs/>
          <w:sz w:val="22"/>
          <w:szCs w:val="22"/>
          <w:lang w:val="id-ID"/>
        </w:rPr>
        <w:t xml:space="preserve">PIHAK PERTAMA </w:t>
      </w:r>
      <w:r w:rsidRPr="002940E2">
        <w:rPr>
          <w:sz w:val="22"/>
          <w:szCs w:val="22"/>
          <w:lang w:val="pt-BR"/>
        </w:rPr>
        <w:t xml:space="preserve">bahwa </w:t>
      </w:r>
      <w:r w:rsidRPr="002940E2">
        <w:rPr>
          <w:bCs/>
          <w:sz w:val="22"/>
          <w:szCs w:val="22"/>
          <w:lang w:val="pt-BR"/>
        </w:rPr>
        <w:t>keduanya</w:t>
      </w:r>
      <w:r>
        <w:rPr>
          <w:bCs/>
          <w:sz w:val="22"/>
          <w:szCs w:val="22"/>
          <w:lang w:val="pt-BR"/>
        </w:rPr>
        <w:t xml:space="preserve"> </w:t>
      </w:r>
      <w:r w:rsidRPr="002940E2">
        <w:rPr>
          <w:bCs/>
          <w:sz w:val="22"/>
          <w:szCs w:val="22"/>
          <w:lang w:val="pt-BR"/>
        </w:rPr>
        <w:t>:</w:t>
      </w:r>
    </w:p>
    <w:p w14:paraId="157D7620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dalah suatu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 xml:space="preserve">erusahaan yang didirikan sah menurut hukum yang berlaku dan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bCs/>
          <w:sz w:val="22"/>
          <w:szCs w:val="22"/>
          <w:lang w:val="pt-BR"/>
        </w:rPr>
        <w:t xml:space="preserve"> ini ditandatangani oleh </w:t>
      </w:r>
      <w:r w:rsidRPr="002940E2">
        <w:rPr>
          <w:bCs/>
          <w:sz w:val="22"/>
          <w:szCs w:val="22"/>
          <w:lang w:val="id-ID"/>
        </w:rPr>
        <w:t>P</w:t>
      </w:r>
      <w:r w:rsidRPr="002940E2">
        <w:rPr>
          <w:bCs/>
          <w:sz w:val="22"/>
          <w:szCs w:val="22"/>
          <w:lang w:val="pt-BR"/>
        </w:rPr>
        <w:t>ejabat yang berwenang;</w:t>
      </w:r>
    </w:p>
    <w:p w14:paraId="0929753B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Ca</w:t>
      </w:r>
      <w:r w:rsidRPr="002940E2">
        <w:rPr>
          <w:bCs/>
          <w:sz w:val="22"/>
          <w:szCs w:val="22"/>
          <w:lang w:val="pt-BR"/>
        </w:rPr>
        <w:t>k</w:t>
      </w:r>
      <w:r w:rsidRPr="002940E2">
        <w:rPr>
          <w:bCs/>
          <w:sz w:val="22"/>
          <w:szCs w:val="22"/>
          <w:lang w:val="id-ID"/>
        </w:rPr>
        <w:t>a</w:t>
      </w:r>
      <w:r w:rsidRPr="002940E2">
        <w:rPr>
          <w:bCs/>
          <w:sz w:val="22"/>
          <w:szCs w:val="22"/>
          <w:lang w:val="pt-BR"/>
        </w:rPr>
        <w:t xml:space="preserve">p secara hukum untuk mengikat diri dalam dan melaksanakan </w:t>
      </w:r>
      <w:r w:rsidRPr="002940E2">
        <w:rPr>
          <w:b/>
          <w:bCs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ini</w:t>
      </w:r>
      <w:r w:rsidRPr="002940E2">
        <w:rPr>
          <w:bCs/>
          <w:sz w:val="22"/>
          <w:szCs w:val="22"/>
          <w:lang w:val="pt-BR"/>
        </w:rPr>
        <w:t>;</w:t>
      </w:r>
    </w:p>
    <w:p w14:paraId="1683167A" w14:textId="77777777" w:rsidR="00670E60" w:rsidRPr="002940E2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b/>
          <w:sz w:val="22"/>
          <w:szCs w:val="22"/>
          <w:lang w:val="id-ID"/>
        </w:rPr>
      </w:pPr>
      <w:r w:rsidRPr="002940E2">
        <w:rPr>
          <w:bCs/>
          <w:sz w:val="22"/>
          <w:szCs w:val="22"/>
          <w:lang w:val="id-ID"/>
        </w:rPr>
        <w:t>M</w:t>
      </w:r>
      <w:r w:rsidRPr="002940E2">
        <w:rPr>
          <w:bCs/>
          <w:sz w:val="22"/>
          <w:szCs w:val="22"/>
          <w:lang w:val="pt-BR"/>
        </w:rPr>
        <w:t>emiliki kualifikasi, izin-izin dan</w:t>
      </w:r>
      <w:r w:rsidRPr="002940E2">
        <w:rPr>
          <w:sz w:val="22"/>
          <w:szCs w:val="22"/>
          <w:lang w:val="pt-BR"/>
        </w:rPr>
        <w:t xml:space="preserve"> memenuhi seluruh persyaratan dan peri</w:t>
      </w:r>
      <w:r w:rsidRPr="002940E2">
        <w:rPr>
          <w:sz w:val="22"/>
          <w:szCs w:val="22"/>
          <w:lang w:val="id-ID"/>
        </w:rPr>
        <w:t>z</w:t>
      </w:r>
      <w:r w:rsidRPr="002940E2">
        <w:rPr>
          <w:sz w:val="22"/>
          <w:szCs w:val="22"/>
          <w:lang w:val="pt-BR"/>
        </w:rPr>
        <w:t xml:space="preserve">inan yang diperlukan untuk melaksanakan pekerjaan selama jangka waktu </w:t>
      </w:r>
      <w:r w:rsidRPr="002940E2">
        <w:rPr>
          <w:b/>
          <w:sz w:val="22"/>
          <w:szCs w:val="22"/>
          <w:lang w:val="pt-BR"/>
        </w:rPr>
        <w:t xml:space="preserve">PERJANJIAN </w:t>
      </w:r>
      <w:r w:rsidRPr="002940E2">
        <w:rPr>
          <w:sz w:val="22"/>
          <w:szCs w:val="22"/>
          <w:lang w:val="pt-BR"/>
        </w:rPr>
        <w:t>sesuai ketentuan dan standar yang berlaku; dan</w:t>
      </w:r>
    </w:p>
    <w:p w14:paraId="3E020915" w14:textId="77777777" w:rsidR="00670E60" w:rsidRDefault="00670E60" w:rsidP="00670E60">
      <w:pPr>
        <w:pStyle w:val="ListParagraph"/>
        <w:numPr>
          <w:ilvl w:val="0"/>
          <w:numId w:val="30"/>
        </w:numPr>
        <w:spacing w:line="360" w:lineRule="auto"/>
        <w:ind w:left="360"/>
        <w:contextualSpacing w:val="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>T</w:t>
      </w:r>
      <w:r w:rsidRPr="002940E2">
        <w:rPr>
          <w:sz w:val="22"/>
          <w:szCs w:val="22"/>
          <w:lang w:val="pt-BR"/>
        </w:rPr>
        <w:t xml:space="preserve">elah mengetahui dan memahami ruang lingkup pekerjaan serta keadaan dan informasi yang akan mempengaruhi pelaksanaan </w:t>
      </w:r>
      <w:r w:rsidRPr="002940E2">
        <w:rPr>
          <w:b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id-ID"/>
        </w:rPr>
        <w:t>.</w:t>
      </w:r>
    </w:p>
    <w:p w14:paraId="361DABBE" w14:textId="77777777" w:rsidR="00B66AB7" w:rsidRDefault="00B66AB7" w:rsidP="00B66AB7">
      <w:pPr>
        <w:spacing w:line="360" w:lineRule="auto"/>
        <w:rPr>
          <w:b/>
          <w:bCs/>
          <w:sz w:val="22"/>
          <w:szCs w:val="22"/>
        </w:rPr>
      </w:pPr>
    </w:p>
    <w:p w14:paraId="2B526606" w14:textId="5F70B558" w:rsidR="00670E60" w:rsidRPr="00670E60" w:rsidRDefault="00670E60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</w:rPr>
      </w:pPr>
      <w:r w:rsidRPr="00670E60">
        <w:rPr>
          <w:b/>
          <w:bCs/>
          <w:sz w:val="22"/>
          <w:szCs w:val="22"/>
          <w:lang w:val="pt-BR"/>
        </w:rPr>
        <w:t>PASAL</w:t>
      </w:r>
      <w:r w:rsidRPr="00670E60">
        <w:rPr>
          <w:b/>
          <w:bCs/>
          <w:sz w:val="22"/>
          <w:szCs w:val="22"/>
        </w:rPr>
        <w:t xml:space="preserve"> </w:t>
      </w:r>
      <w:r w:rsidR="00E03B4C">
        <w:rPr>
          <w:b/>
          <w:bCs/>
          <w:sz w:val="22"/>
          <w:szCs w:val="22"/>
        </w:rPr>
        <w:t>9</w:t>
      </w:r>
    </w:p>
    <w:p w14:paraId="1320D165" w14:textId="77777777" w:rsidR="00980F48" w:rsidRDefault="00980F48" w:rsidP="00980F48">
      <w:pPr>
        <w:pStyle w:val="ListParagraph"/>
        <w:spacing w:line="360" w:lineRule="auto"/>
        <w:ind w:left="0"/>
        <w:jc w:val="center"/>
        <w:rPr>
          <w:b/>
          <w:bCs/>
          <w:sz w:val="22"/>
          <w:szCs w:val="22"/>
          <w:lang w:val="pt-BR"/>
        </w:rPr>
      </w:pPr>
      <w:r>
        <w:rPr>
          <w:b/>
          <w:bCs/>
          <w:sz w:val="22"/>
          <w:szCs w:val="22"/>
          <w:lang w:val="pt-BR"/>
        </w:rPr>
        <w:t>KERAHASIAAN</w:t>
      </w:r>
    </w:p>
    <w:p w14:paraId="6D0DC1AB" w14:textId="77777777" w:rsidR="00980F48" w:rsidRPr="002940E2" w:rsidRDefault="00980F48" w:rsidP="00980F48">
      <w:pPr>
        <w:spacing w:line="276" w:lineRule="auto"/>
        <w:jc w:val="center"/>
        <w:rPr>
          <w:b/>
          <w:bCs/>
          <w:sz w:val="22"/>
          <w:szCs w:val="22"/>
        </w:rPr>
      </w:pPr>
    </w:p>
    <w:p w14:paraId="43CB9CE1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wajib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merahasiakan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hal-hal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segala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dokumen</w:t>
      </w:r>
      <w:proofErr w:type="spellEnd"/>
      <w:r w:rsidRPr="002940E2">
        <w:rPr>
          <w:sz w:val="22"/>
          <w:szCs w:val="22"/>
          <w:lang w:val="es-ES"/>
        </w:rPr>
        <w:t xml:space="preserve">, gambar-gambar, </w:t>
      </w:r>
      <w:proofErr w:type="spellStart"/>
      <w:r w:rsidRPr="002940E2">
        <w:rPr>
          <w:sz w:val="22"/>
          <w:szCs w:val="22"/>
          <w:lang w:val="es-ES"/>
        </w:rPr>
        <w:t>struktur-struktur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non </w:t>
      </w:r>
      <w:proofErr w:type="spellStart"/>
      <w:r w:rsidRPr="002940E2">
        <w:rPr>
          <w:sz w:val="22"/>
          <w:szCs w:val="22"/>
          <w:lang w:val="es-ES"/>
        </w:rPr>
        <w:t>teknis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kegiatan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bisnis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operasional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 xml:space="preserve">PIHAK </w:t>
      </w:r>
      <w:proofErr w:type="spellStart"/>
      <w:r w:rsidRPr="002940E2">
        <w:rPr>
          <w:sz w:val="22"/>
          <w:szCs w:val="22"/>
          <w:lang w:val="es-ES"/>
        </w:rPr>
        <w:t>lainnya</w:t>
      </w:r>
      <w:proofErr w:type="spellEnd"/>
      <w:r w:rsidRPr="002940E2">
        <w:rPr>
          <w:sz w:val="22"/>
          <w:szCs w:val="22"/>
          <w:lang w:val="es-ES"/>
        </w:rPr>
        <w:t xml:space="preserve"> dan </w:t>
      </w:r>
      <w:proofErr w:type="spellStart"/>
      <w:r w:rsidRPr="002940E2">
        <w:rPr>
          <w:sz w:val="22"/>
          <w:szCs w:val="22"/>
          <w:lang w:val="es-ES"/>
        </w:rPr>
        <w:t>informasi</w:t>
      </w:r>
      <w:proofErr w:type="spellEnd"/>
      <w:r w:rsidRPr="002940E2">
        <w:rPr>
          <w:sz w:val="22"/>
          <w:szCs w:val="22"/>
          <w:lang w:val="es-ES"/>
        </w:rPr>
        <w:t xml:space="preserve"> yang </w:t>
      </w:r>
      <w:proofErr w:type="spellStart"/>
      <w:r w:rsidRPr="002940E2">
        <w:rPr>
          <w:sz w:val="22"/>
          <w:szCs w:val="22"/>
          <w:lang w:val="es-ES"/>
        </w:rPr>
        <w:t>berhubungan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selama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jangka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waktu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maupun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setelah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bCs/>
          <w:sz w:val="22"/>
          <w:szCs w:val="22"/>
          <w:lang w:val="pt-BR"/>
        </w:rPr>
        <w:t>PERJANJIAN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ini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berakhir</w:t>
      </w:r>
      <w:proofErr w:type="spellEnd"/>
      <w:r w:rsidRPr="002940E2">
        <w:rPr>
          <w:sz w:val="22"/>
          <w:szCs w:val="22"/>
          <w:lang w:val="es-ES"/>
        </w:rPr>
        <w:t>.</w:t>
      </w:r>
    </w:p>
    <w:p w14:paraId="754E42F8" w14:textId="77777777" w:rsidR="00980F48" w:rsidRPr="002940E2" w:rsidRDefault="00980F48" w:rsidP="00980F48">
      <w:pPr>
        <w:numPr>
          <w:ilvl w:val="3"/>
          <w:numId w:val="31"/>
        </w:numPr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es-ES"/>
        </w:rPr>
      </w:pP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dilarang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sebagaimana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diatur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dalam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Pasal</w:t>
      </w:r>
      <w:proofErr w:type="spellEnd"/>
      <w:r w:rsidRPr="002940E2">
        <w:rPr>
          <w:sz w:val="22"/>
          <w:szCs w:val="22"/>
          <w:lang w:val="es-ES"/>
        </w:rPr>
        <w:t xml:space="preserve"> 8 </w:t>
      </w:r>
      <w:proofErr w:type="spellStart"/>
      <w:r w:rsidRPr="002940E2">
        <w:rPr>
          <w:sz w:val="22"/>
          <w:szCs w:val="22"/>
          <w:lang w:val="es-ES"/>
        </w:rPr>
        <w:t>ayat</w:t>
      </w:r>
      <w:proofErr w:type="spellEnd"/>
      <w:r w:rsidRPr="002940E2">
        <w:rPr>
          <w:sz w:val="22"/>
          <w:szCs w:val="22"/>
          <w:lang w:val="es-ES"/>
        </w:rPr>
        <w:t xml:space="preserve"> 1 </w:t>
      </w:r>
      <w:proofErr w:type="spellStart"/>
      <w:r w:rsidRPr="002940E2">
        <w:rPr>
          <w:sz w:val="22"/>
          <w:szCs w:val="22"/>
          <w:lang w:val="es-ES"/>
        </w:rPr>
        <w:t>dengan</w:t>
      </w:r>
      <w:proofErr w:type="spellEnd"/>
      <w:r w:rsidRPr="002940E2">
        <w:rPr>
          <w:sz w:val="22"/>
          <w:szCs w:val="22"/>
          <w:lang w:val="es-ES"/>
        </w:rPr>
        <w:t xml:space="preserve"> cara </w:t>
      </w:r>
      <w:proofErr w:type="spellStart"/>
      <w:r w:rsidRPr="002940E2">
        <w:rPr>
          <w:sz w:val="22"/>
          <w:szCs w:val="22"/>
          <w:lang w:val="es-ES"/>
        </w:rPr>
        <w:t>memfotokopi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menyebarkan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membocorkan</w:t>
      </w:r>
      <w:proofErr w:type="spellEnd"/>
      <w:r w:rsidRPr="002940E2">
        <w:rPr>
          <w:sz w:val="22"/>
          <w:szCs w:val="22"/>
          <w:lang w:val="es-ES"/>
        </w:rPr>
        <w:t xml:space="preserve"> dan/</w:t>
      </w:r>
      <w:proofErr w:type="spellStart"/>
      <w:r w:rsidRPr="002940E2">
        <w:rPr>
          <w:sz w:val="22"/>
          <w:szCs w:val="22"/>
          <w:lang w:val="es-ES"/>
        </w:rPr>
        <w:t>atau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memberitahukan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kepada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pihak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lain</w:t>
      </w:r>
      <w:proofErr w:type="spellEnd"/>
      <w:r w:rsidRPr="002940E2">
        <w:rPr>
          <w:sz w:val="22"/>
          <w:szCs w:val="22"/>
          <w:lang w:val="es-ES"/>
        </w:rPr>
        <w:t xml:space="preserve">, </w:t>
      </w:r>
      <w:proofErr w:type="spellStart"/>
      <w:r w:rsidRPr="002940E2">
        <w:rPr>
          <w:sz w:val="22"/>
          <w:szCs w:val="22"/>
          <w:lang w:val="es-ES"/>
        </w:rPr>
        <w:t>tanpa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persetujuan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tertulis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terlebih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dahulu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proofErr w:type="spellStart"/>
      <w:r w:rsidRPr="002940E2">
        <w:rPr>
          <w:sz w:val="22"/>
          <w:szCs w:val="22"/>
          <w:lang w:val="es-ES"/>
        </w:rPr>
        <w:t>dari</w:t>
      </w:r>
      <w:proofErr w:type="spellEnd"/>
      <w:r w:rsidRPr="002940E2">
        <w:rPr>
          <w:sz w:val="22"/>
          <w:szCs w:val="22"/>
          <w:lang w:val="es-ES"/>
        </w:rPr>
        <w:t xml:space="preserve"> </w:t>
      </w:r>
      <w:r w:rsidRPr="002940E2">
        <w:rPr>
          <w:b/>
          <w:sz w:val="22"/>
          <w:szCs w:val="22"/>
          <w:lang w:val="es-ES"/>
        </w:rPr>
        <w:t>PARA PIHAK</w:t>
      </w:r>
      <w:r w:rsidRPr="002940E2">
        <w:rPr>
          <w:sz w:val="22"/>
          <w:szCs w:val="22"/>
          <w:lang w:val="es-ES"/>
        </w:rPr>
        <w:t>.</w:t>
      </w:r>
    </w:p>
    <w:p w14:paraId="6DF0197A" w14:textId="77777777" w:rsidR="00DD2DA6" w:rsidRDefault="00DD2DA6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5F485DD4" w14:textId="631313EB" w:rsidR="008D0359" w:rsidRPr="00980F48" w:rsidRDefault="008D0359" w:rsidP="00B66AB7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670E60" w:rsidRPr="00980F48">
        <w:rPr>
          <w:b/>
          <w:bCs/>
          <w:sz w:val="22"/>
          <w:szCs w:val="22"/>
          <w:lang w:val="id-ID"/>
        </w:rPr>
        <w:t xml:space="preserve"> </w:t>
      </w:r>
      <w:r w:rsidR="00980F48" w:rsidRPr="00980F48">
        <w:rPr>
          <w:b/>
          <w:bCs/>
          <w:sz w:val="22"/>
          <w:szCs w:val="22"/>
          <w:lang w:val="id-ID"/>
        </w:rPr>
        <w:t>9</w:t>
      </w:r>
    </w:p>
    <w:p w14:paraId="764486DF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  <w:r w:rsidRPr="002940E2">
        <w:rPr>
          <w:b/>
          <w:bCs/>
          <w:sz w:val="22"/>
          <w:szCs w:val="22"/>
          <w:lang w:val="pt-BR"/>
        </w:rPr>
        <w:t>PEMUTUSAN LEBIH AWAL DAN PENGAKHIRAN PERJANJIAN</w:t>
      </w:r>
    </w:p>
    <w:p w14:paraId="3DF718B1" w14:textId="77777777" w:rsidR="008D0359" w:rsidRPr="005755F0" w:rsidRDefault="008D0359" w:rsidP="008D0359">
      <w:pPr>
        <w:spacing w:line="360" w:lineRule="auto"/>
        <w:jc w:val="center"/>
        <w:rPr>
          <w:b/>
          <w:bCs/>
          <w:sz w:val="22"/>
          <w:szCs w:val="22"/>
          <w:lang w:val="pt-BR"/>
        </w:rPr>
      </w:pPr>
    </w:p>
    <w:p w14:paraId="4B7B058F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b/>
          <w:sz w:val="22"/>
          <w:szCs w:val="22"/>
          <w:lang w:val="pt-BR"/>
        </w:rPr>
        <w:t>PARA PIHAK</w:t>
      </w:r>
      <w:r w:rsidRPr="00AA4341">
        <w:rPr>
          <w:sz w:val="22"/>
          <w:szCs w:val="22"/>
          <w:lang w:val="pt-BR"/>
        </w:rPr>
        <w:t xml:space="preserve"> sepakat untuk mengesampingkan berlakunya ketentuan Pasal 1266 </w:t>
      </w:r>
      <w:r w:rsidRPr="00560F38">
        <w:rPr>
          <w:sz w:val="22"/>
          <w:szCs w:val="22"/>
          <w:lang w:val="id-ID"/>
        </w:rPr>
        <w:t xml:space="preserve">dan 1267 </w:t>
      </w:r>
      <w:r w:rsidRPr="00AA4341">
        <w:rPr>
          <w:sz w:val="22"/>
          <w:szCs w:val="22"/>
          <w:lang w:val="pt-BR"/>
        </w:rPr>
        <w:t xml:space="preserve">Kitab Undang-Undang Hukum Perdata terhadap </w:t>
      </w:r>
      <w:r w:rsidRPr="00AA4341">
        <w:rPr>
          <w:b/>
          <w:sz w:val="22"/>
          <w:szCs w:val="22"/>
          <w:lang w:val="pt-BR"/>
        </w:rPr>
        <w:t>PERJANJIAN</w:t>
      </w:r>
      <w:r w:rsidRPr="00AA4341">
        <w:rPr>
          <w:sz w:val="22"/>
          <w:szCs w:val="22"/>
          <w:lang w:val="pt-BR"/>
        </w:rPr>
        <w:t xml:space="preserve"> ini </w:t>
      </w:r>
      <w:r w:rsidRPr="00560F38">
        <w:rPr>
          <w:sz w:val="22"/>
          <w:szCs w:val="22"/>
          <w:lang w:val="id-ID"/>
        </w:rPr>
        <w:t xml:space="preserve">sepanjang disyaratkan adanya suatu putusan Pengadilan untuk pembatalan atau pengakhiran lebih awal </w:t>
      </w:r>
      <w:r w:rsidRPr="00AA4341">
        <w:rPr>
          <w:sz w:val="22"/>
          <w:szCs w:val="22"/>
          <w:lang w:val="pt-BR"/>
        </w:rPr>
        <w:t>suatu perjanjian</w:t>
      </w:r>
      <w:r w:rsidRPr="00560F38">
        <w:rPr>
          <w:sz w:val="22"/>
          <w:szCs w:val="22"/>
          <w:lang w:val="id-ID"/>
        </w:rPr>
        <w:t xml:space="preserve">. </w:t>
      </w:r>
      <w:r w:rsidRPr="00560F38">
        <w:rPr>
          <w:b/>
          <w:sz w:val="22"/>
          <w:szCs w:val="22"/>
          <w:lang w:val="id-ID"/>
        </w:rPr>
        <w:t>PARA PIHAK</w:t>
      </w:r>
      <w:r w:rsidRPr="00560F38">
        <w:rPr>
          <w:sz w:val="22"/>
          <w:szCs w:val="22"/>
          <w:lang w:val="id-ID"/>
        </w:rPr>
        <w:t xml:space="preserve"> juga sepakat bahwa Pasal 1267 Kitab Undang-Undang Hukum Perdata tidak akan ditafsirkan sehingga Pengadilanlah yang mempunyai hak untuk menjatuhkan putusan tentang pelaksanaan perjanjian dan/atau pemberian ganti rugi.</w:t>
      </w:r>
    </w:p>
    <w:p w14:paraId="49910ED3" w14:textId="77777777" w:rsidR="008D0359" w:rsidRPr="005755F0" w:rsidRDefault="008D0359" w:rsidP="008D0359">
      <w:pPr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  <w:lang w:val="pt-BR"/>
        </w:rPr>
      </w:pPr>
      <w:r w:rsidRPr="005755F0">
        <w:rPr>
          <w:rFonts w:eastAsia="Calibri"/>
          <w:b/>
          <w:sz w:val="22"/>
          <w:szCs w:val="22"/>
          <w:lang w:val="id-ID"/>
        </w:rPr>
        <w:lastRenderedPageBreak/>
        <w:t>PIHAK PERTAMA</w:t>
      </w:r>
      <w:r w:rsidRPr="005755F0">
        <w:rPr>
          <w:rFonts w:eastAsia="Calibri"/>
          <w:sz w:val="22"/>
          <w:szCs w:val="22"/>
          <w:lang w:val="pt-BR"/>
        </w:rPr>
        <w:t xml:space="preserve"> berhak, dengan pemberitahuan tertulis yang berlaku seketika, memutuskan Perjanjian ini secara sepihak, apabila, dalam penilaian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PERTAMA, PIHAK KEDUA </w:t>
      </w:r>
      <w:r w:rsidRPr="005755F0">
        <w:rPr>
          <w:rFonts w:eastAsia="Calibri"/>
          <w:sz w:val="22"/>
          <w:szCs w:val="22"/>
          <w:lang w:val="id-ID"/>
        </w:rPr>
        <w:t>dan</w:t>
      </w:r>
      <w:r w:rsidRPr="005755F0">
        <w:rPr>
          <w:rFonts w:eastAsia="Calibri"/>
          <w:b/>
          <w:sz w:val="22"/>
          <w:szCs w:val="22"/>
          <w:lang w:val="id-ID"/>
        </w:rPr>
        <w:t xml:space="preserve"> PIHAK KETIGA</w:t>
      </w:r>
      <w:r w:rsidRPr="005755F0">
        <w:rPr>
          <w:rFonts w:eastAsia="Calibri"/>
          <w:sz w:val="22"/>
          <w:szCs w:val="22"/>
          <w:lang w:val="pt-BR"/>
        </w:rPr>
        <w:t xml:space="preserve"> tidak melakukan Pekerjaan seperti yang diperjanjikan dalam Perjanjian ini, termasuk pada :</w:t>
      </w:r>
    </w:p>
    <w:p w14:paraId="5CF28041" w14:textId="77777777" w:rsidR="008D0359" w:rsidRPr="005755F0" w:rsidRDefault="008D0359" w:rsidP="008D035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Tidak </w:t>
      </w:r>
      <w:proofErr w:type="spellStart"/>
      <w:r w:rsidRPr="005755F0">
        <w:rPr>
          <w:rFonts w:eastAsia="Calibri"/>
          <w:sz w:val="22"/>
          <w:szCs w:val="22"/>
        </w:rPr>
        <w:t>melakukan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Pekerjaan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sesuai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maksud</w:t>
      </w:r>
      <w:proofErr w:type="spellEnd"/>
      <w:r w:rsidRPr="005755F0">
        <w:rPr>
          <w:rFonts w:eastAsia="Calibri"/>
          <w:sz w:val="22"/>
          <w:szCs w:val="22"/>
        </w:rPr>
        <w:t xml:space="preserve"> dan </w:t>
      </w:r>
      <w:proofErr w:type="spellStart"/>
      <w:r w:rsidRPr="005755F0">
        <w:rPr>
          <w:rFonts w:eastAsia="Calibri"/>
          <w:sz w:val="22"/>
          <w:szCs w:val="22"/>
        </w:rPr>
        <w:t>tujuan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>.</w:t>
      </w:r>
    </w:p>
    <w:p w14:paraId="5E2F2204" w14:textId="77777777" w:rsidR="005A1DE3" w:rsidRPr="00E60479" w:rsidRDefault="008D0359" w:rsidP="00E60479">
      <w:pPr>
        <w:pStyle w:val="ListParagraph"/>
        <w:numPr>
          <w:ilvl w:val="0"/>
          <w:numId w:val="16"/>
        </w:numPr>
        <w:adjustRightInd w:val="0"/>
        <w:spacing w:line="360" w:lineRule="auto"/>
        <w:ind w:left="851" w:hanging="425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hasil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evaluasi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dilakukan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,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ArialUnicodeMS"/>
          <w:color w:val="000000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tidak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memenuhi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standar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perizinan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berdasarkan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peraturan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perundang-undangan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 xml:space="preserve"> yang </w:t>
      </w:r>
      <w:proofErr w:type="spellStart"/>
      <w:r w:rsidRPr="005755F0">
        <w:rPr>
          <w:rFonts w:eastAsia="ArialUnicodeMS"/>
          <w:color w:val="000000"/>
          <w:sz w:val="22"/>
          <w:szCs w:val="22"/>
        </w:rPr>
        <w:t>berlaku</w:t>
      </w:r>
      <w:proofErr w:type="spellEnd"/>
      <w:r w:rsidRPr="005755F0">
        <w:rPr>
          <w:rFonts w:eastAsia="ArialUnicodeMS"/>
          <w:color w:val="000000"/>
          <w:sz w:val="22"/>
          <w:szCs w:val="22"/>
        </w:rPr>
        <w:t>.</w:t>
      </w:r>
    </w:p>
    <w:p w14:paraId="5138DC94" w14:textId="77777777" w:rsidR="005A1DE3" w:rsidRPr="005755F0" w:rsidRDefault="005A1DE3" w:rsidP="005A1DE3">
      <w:pPr>
        <w:pStyle w:val="ListParagraph"/>
        <w:numPr>
          <w:ilvl w:val="0"/>
          <w:numId w:val="14"/>
        </w:numPr>
        <w:adjustRightInd w:val="0"/>
        <w:spacing w:line="360" w:lineRule="auto"/>
        <w:ind w:left="426" w:hanging="426"/>
        <w:jc w:val="both"/>
        <w:rPr>
          <w:rFonts w:eastAsia="Calibri"/>
          <w:sz w:val="22"/>
          <w:szCs w:val="22"/>
        </w:rPr>
      </w:pPr>
      <w:r w:rsidRPr="005755F0">
        <w:rPr>
          <w:rFonts w:eastAsia="Calibri"/>
          <w:sz w:val="22"/>
          <w:szCs w:val="22"/>
        </w:rPr>
        <w:t xml:space="preserve">Dalam </w:t>
      </w:r>
      <w:proofErr w:type="spellStart"/>
      <w:r w:rsidRPr="005755F0">
        <w:rPr>
          <w:rFonts w:eastAsia="Calibri"/>
          <w:sz w:val="22"/>
          <w:szCs w:val="22"/>
        </w:rPr>
        <w:t>hal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terjadi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Pengakhiran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sepe</w:t>
      </w:r>
      <w:r w:rsidR="00980F48">
        <w:rPr>
          <w:rFonts w:eastAsia="Calibri"/>
          <w:sz w:val="22"/>
          <w:szCs w:val="22"/>
        </w:rPr>
        <w:t>rti</w:t>
      </w:r>
      <w:proofErr w:type="spellEnd"/>
      <w:r w:rsidR="00980F48">
        <w:rPr>
          <w:rFonts w:eastAsia="Calibri"/>
          <w:sz w:val="22"/>
          <w:szCs w:val="22"/>
        </w:rPr>
        <w:t xml:space="preserve"> yang </w:t>
      </w:r>
      <w:proofErr w:type="spellStart"/>
      <w:r w:rsidR="00980F48">
        <w:rPr>
          <w:rFonts w:eastAsia="Calibri"/>
          <w:sz w:val="22"/>
          <w:szCs w:val="22"/>
        </w:rPr>
        <w:t>disebutkan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dalam</w:t>
      </w:r>
      <w:proofErr w:type="spellEnd"/>
      <w:r w:rsidR="00980F48">
        <w:rPr>
          <w:rFonts w:eastAsia="Calibri"/>
          <w:sz w:val="22"/>
          <w:szCs w:val="22"/>
        </w:rPr>
        <w:t xml:space="preserve"> </w:t>
      </w:r>
      <w:proofErr w:type="spellStart"/>
      <w:r w:rsidR="00980F48">
        <w:rPr>
          <w:rFonts w:eastAsia="Calibri"/>
          <w:sz w:val="22"/>
          <w:szCs w:val="22"/>
        </w:rPr>
        <w:t>ayat</w:t>
      </w:r>
      <w:proofErr w:type="spellEnd"/>
      <w:r w:rsidR="00980F48">
        <w:rPr>
          <w:rFonts w:eastAsia="Calibri"/>
          <w:sz w:val="22"/>
          <w:szCs w:val="22"/>
        </w:rPr>
        <w:t xml:space="preserve"> 2</w:t>
      </w:r>
      <w:r w:rsidRPr="005755F0">
        <w:rPr>
          <w:rFonts w:eastAsia="Calibri"/>
          <w:sz w:val="22"/>
          <w:szCs w:val="22"/>
        </w:rPr>
        <w:t xml:space="preserve"> Pasal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maka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>PIHAK PERTAMA</w:t>
      </w:r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berhak</w:t>
      </w:r>
      <w:proofErr w:type="spellEnd"/>
      <w:r w:rsidRPr="005755F0">
        <w:rPr>
          <w:rFonts w:eastAsia="Calibri"/>
          <w:sz w:val="22"/>
          <w:szCs w:val="22"/>
        </w:rPr>
        <w:t xml:space="preserve">,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pemberitahuan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tertulis</w:t>
      </w:r>
      <w:proofErr w:type="spellEnd"/>
      <w:r w:rsidRPr="005755F0">
        <w:rPr>
          <w:rFonts w:eastAsia="Calibri"/>
          <w:sz w:val="22"/>
          <w:szCs w:val="22"/>
        </w:rPr>
        <w:t xml:space="preserve"> yang </w:t>
      </w:r>
      <w:proofErr w:type="spellStart"/>
      <w:r w:rsidRPr="005755F0">
        <w:rPr>
          <w:rFonts w:eastAsia="Calibri"/>
          <w:sz w:val="22"/>
          <w:szCs w:val="22"/>
        </w:rPr>
        <w:t>berlaku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proofErr w:type="gramStart"/>
      <w:r w:rsidRPr="005755F0">
        <w:rPr>
          <w:rFonts w:eastAsia="Calibri"/>
          <w:sz w:val="22"/>
          <w:szCs w:val="22"/>
        </w:rPr>
        <w:t>seketika</w:t>
      </w:r>
      <w:proofErr w:type="spellEnd"/>
      <w:r w:rsidRPr="005755F0">
        <w:rPr>
          <w:rFonts w:eastAsia="Calibri"/>
          <w:sz w:val="22"/>
          <w:szCs w:val="22"/>
        </w:rPr>
        <w:t xml:space="preserve"> :</w:t>
      </w:r>
      <w:proofErr w:type="gramEnd"/>
    </w:p>
    <w:p w14:paraId="0D72ED8A" w14:textId="77777777" w:rsidR="005A1DE3" w:rsidRDefault="005A1DE3" w:rsidP="00E60479">
      <w:pPr>
        <w:pStyle w:val="ListParagraph"/>
        <w:numPr>
          <w:ilvl w:val="0"/>
          <w:numId w:val="17"/>
        </w:numPr>
        <w:adjustRightInd w:val="0"/>
        <w:spacing w:line="360" w:lineRule="auto"/>
        <w:jc w:val="both"/>
        <w:rPr>
          <w:rFonts w:eastAsia="Calibri"/>
          <w:sz w:val="22"/>
          <w:szCs w:val="22"/>
        </w:rPr>
      </w:pPr>
      <w:proofErr w:type="spellStart"/>
      <w:r w:rsidRPr="005755F0">
        <w:rPr>
          <w:rFonts w:eastAsia="Calibri"/>
          <w:sz w:val="22"/>
          <w:szCs w:val="22"/>
        </w:rPr>
        <w:t>Membatalkan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Perjanjian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ini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dengan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sepihak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serta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melepaskan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diri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dari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segala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proofErr w:type="spellStart"/>
      <w:r w:rsidRPr="005755F0">
        <w:rPr>
          <w:rFonts w:eastAsia="Calibri"/>
          <w:sz w:val="22"/>
          <w:szCs w:val="22"/>
        </w:rPr>
        <w:t>kewajibannya</w:t>
      </w:r>
      <w:proofErr w:type="spellEnd"/>
      <w:r w:rsidRPr="005755F0">
        <w:rPr>
          <w:rFonts w:eastAsia="Calibri"/>
          <w:sz w:val="22"/>
          <w:szCs w:val="22"/>
        </w:rPr>
        <w:t xml:space="preserve">     </w:t>
      </w:r>
      <w:proofErr w:type="spellStart"/>
      <w:r w:rsidRPr="005755F0">
        <w:rPr>
          <w:rFonts w:eastAsia="Calibri"/>
          <w:sz w:val="22"/>
          <w:szCs w:val="22"/>
        </w:rPr>
        <w:t>terhadap</w:t>
      </w:r>
      <w:proofErr w:type="spellEnd"/>
      <w:r w:rsidRPr="005755F0">
        <w:rPr>
          <w:rFonts w:eastAsia="Calibri"/>
          <w:sz w:val="22"/>
          <w:szCs w:val="22"/>
        </w:rPr>
        <w:t xml:space="preserve"> </w:t>
      </w:r>
      <w:r w:rsidRPr="005755F0">
        <w:rPr>
          <w:rFonts w:eastAsia="Calibri"/>
          <w:b/>
          <w:sz w:val="22"/>
          <w:szCs w:val="22"/>
          <w:lang w:val="id-ID"/>
        </w:rPr>
        <w:t xml:space="preserve">PIHAK KEDUA </w:t>
      </w:r>
      <w:r w:rsidRPr="005755F0">
        <w:rPr>
          <w:rFonts w:eastAsia="Calibri"/>
          <w:sz w:val="22"/>
          <w:szCs w:val="22"/>
        </w:rPr>
        <w:t xml:space="preserve">dan </w:t>
      </w:r>
      <w:r w:rsidRPr="005755F0">
        <w:rPr>
          <w:rFonts w:eastAsia="Calibri"/>
          <w:b/>
          <w:sz w:val="22"/>
          <w:szCs w:val="22"/>
          <w:lang w:val="id-ID"/>
        </w:rPr>
        <w:t>PIHAK KETIGA</w:t>
      </w:r>
      <w:r w:rsidR="00E60479">
        <w:rPr>
          <w:rFonts w:eastAsia="Calibri"/>
          <w:sz w:val="22"/>
          <w:szCs w:val="22"/>
        </w:rPr>
        <w:t>.</w:t>
      </w:r>
    </w:p>
    <w:p w14:paraId="0D0F7D76" w14:textId="77777777" w:rsidR="00980F48" w:rsidRPr="00560F38" w:rsidRDefault="00980F48" w:rsidP="00980F48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60F38">
        <w:rPr>
          <w:b/>
          <w:bCs/>
          <w:sz w:val="22"/>
          <w:szCs w:val="22"/>
          <w:lang w:val="id-ID"/>
        </w:rPr>
        <w:t>PIHAK PERTAMA</w:t>
      </w:r>
      <w:r w:rsidRPr="00AA4341">
        <w:rPr>
          <w:b/>
          <w:bCs/>
          <w:sz w:val="22"/>
          <w:szCs w:val="22"/>
          <w:lang w:val="id-ID"/>
        </w:rPr>
        <w:t xml:space="preserve"> </w:t>
      </w:r>
      <w:r w:rsidRPr="00AA4341">
        <w:rPr>
          <w:sz w:val="22"/>
          <w:szCs w:val="22"/>
          <w:lang w:val="id-ID"/>
        </w:rPr>
        <w:t xml:space="preserve">berdasarkan alasan dan/atau pertimbangannya sendiri berhak untuk setiap waktu secara sepihak memutuskan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 xml:space="preserve">dengan pemberitahuan tertulis kepada </w:t>
      </w:r>
      <w:r w:rsidRPr="00AA4341">
        <w:rPr>
          <w:b/>
          <w:sz w:val="22"/>
          <w:szCs w:val="22"/>
          <w:lang w:val="id-ID"/>
        </w:rPr>
        <w:t>PIHAK</w:t>
      </w:r>
      <w:r w:rsidRPr="00AA4341">
        <w:rPr>
          <w:sz w:val="22"/>
          <w:szCs w:val="22"/>
          <w:lang w:val="id-ID"/>
        </w:rPr>
        <w:t xml:space="preserve"> lainnya paling lambat 7 (tujuh) hari kalender sebelum tanggal putusnya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. </w:t>
      </w:r>
      <w:r w:rsidRPr="00560F38">
        <w:rPr>
          <w:sz w:val="22"/>
          <w:szCs w:val="22"/>
        </w:rPr>
        <w:t xml:space="preserve">Dalam </w:t>
      </w:r>
      <w:proofErr w:type="spellStart"/>
      <w:r w:rsidRPr="00560F38">
        <w:rPr>
          <w:sz w:val="22"/>
          <w:szCs w:val="22"/>
        </w:rPr>
        <w:t>hal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 xml:space="preserve">, </w:t>
      </w:r>
      <w:r w:rsidRPr="00560F38">
        <w:rPr>
          <w:b/>
          <w:bCs/>
          <w:sz w:val="22"/>
          <w:szCs w:val="22"/>
          <w:lang w:val="id-ID"/>
        </w:rPr>
        <w:t>PIHAK PERTAMA</w:t>
      </w:r>
      <w:r>
        <w:rPr>
          <w:b/>
          <w:bCs/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akan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membayar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hasil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pekerjaan</w:t>
      </w:r>
      <w:proofErr w:type="spellEnd"/>
      <w:r w:rsidRPr="00560F38">
        <w:rPr>
          <w:sz w:val="22"/>
          <w:szCs w:val="22"/>
        </w:rPr>
        <w:t xml:space="preserve"> yang </w:t>
      </w:r>
      <w:proofErr w:type="spellStart"/>
      <w:r w:rsidRPr="00560F38">
        <w:rPr>
          <w:sz w:val="22"/>
          <w:szCs w:val="22"/>
        </w:rPr>
        <w:t>telah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dilaksanakan</w:t>
      </w:r>
      <w:proofErr w:type="spellEnd"/>
      <w:r w:rsidRPr="00560F38">
        <w:rPr>
          <w:sz w:val="22"/>
          <w:szCs w:val="22"/>
        </w:rPr>
        <w:t xml:space="preserve"> oleh </w:t>
      </w:r>
      <w:r w:rsidRPr="00560F38">
        <w:rPr>
          <w:b/>
          <w:sz w:val="22"/>
          <w:szCs w:val="22"/>
        </w:rPr>
        <w:t xml:space="preserve">PIHAK </w:t>
      </w:r>
      <w:proofErr w:type="spellStart"/>
      <w:r w:rsidRPr="00560F38">
        <w:rPr>
          <w:sz w:val="22"/>
          <w:szCs w:val="22"/>
        </w:rPr>
        <w:t>lainnya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dengan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tetap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memperhatikan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ketentuan</w:t>
      </w:r>
      <w:proofErr w:type="spellEnd"/>
      <w:r w:rsidRPr="00560F38">
        <w:rPr>
          <w:sz w:val="22"/>
          <w:szCs w:val="22"/>
        </w:rPr>
        <w:t xml:space="preserve"> </w:t>
      </w:r>
      <w:proofErr w:type="spellStart"/>
      <w:r w:rsidRPr="00560F38">
        <w:rPr>
          <w:sz w:val="22"/>
          <w:szCs w:val="22"/>
        </w:rPr>
        <w:t>dalam</w:t>
      </w:r>
      <w:proofErr w:type="spellEnd"/>
      <w:r w:rsidRPr="00560F38">
        <w:rPr>
          <w:sz w:val="22"/>
          <w:szCs w:val="22"/>
        </w:rPr>
        <w:t xml:space="preserve"> Pasal </w:t>
      </w:r>
      <w:r>
        <w:rPr>
          <w:sz w:val="22"/>
          <w:szCs w:val="22"/>
        </w:rPr>
        <w:t>6</w:t>
      </w:r>
      <w:r w:rsidRPr="00560F38">
        <w:rPr>
          <w:sz w:val="22"/>
          <w:szCs w:val="22"/>
        </w:rPr>
        <w:t xml:space="preserve"> </w:t>
      </w:r>
      <w:r w:rsidRPr="00560F38">
        <w:rPr>
          <w:b/>
          <w:sz w:val="22"/>
          <w:szCs w:val="22"/>
        </w:rPr>
        <w:t xml:space="preserve">PERJANJIAN </w:t>
      </w:r>
      <w:proofErr w:type="spellStart"/>
      <w:r w:rsidRPr="00560F38">
        <w:rPr>
          <w:sz w:val="22"/>
          <w:szCs w:val="22"/>
        </w:rPr>
        <w:t>ini</w:t>
      </w:r>
      <w:proofErr w:type="spellEnd"/>
      <w:r w:rsidRPr="00560F38">
        <w:rPr>
          <w:sz w:val="22"/>
          <w:szCs w:val="22"/>
        </w:rPr>
        <w:t>.</w:t>
      </w:r>
    </w:p>
    <w:p w14:paraId="264CBF6E" w14:textId="77777777" w:rsidR="005A1DE3" w:rsidRPr="005755F0" w:rsidRDefault="005A1DE3" w:rsidP="005A1DE3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berakhir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sendirinya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proofErr w:type="gramStart"/>
      <w:r w:rsidRPr="005755F0">
        <w:rPr>
          <w:sz w:val="22"/>
          <w:szCs w:val="22"/>
        </w:rPr>
        <w:t>jika</w:t>
      </w:r>
      <w:proofErr w:type="spellEnd"/>
      <w:r w:rsidRPr="005755F0">
        <w:rPr>
          <w:sz w:val="22"/>
          <w:szCs w:val="22"/>
        </w:rPr>
        <w:t xml:space="preserve"> :</w:t>
      </w:r>
      <w:proofErr w:type="gramEnd"/>
      <w:r w:rsidRPr="005755F0">
        <w:rPr>
          <w:sz w:val="22"/>
          <w:szCs w:val="22"/>
        </w:rPr>
        <w:t xml:space="preserve"> </w:t>
      </w:r>
    </w:p>
    <w:p w14:paraId="6958B534" w14:textId="77777777" w:rsidR="005A1DE3" w:rsidRPr="005755F0" w:rsidRDefault="005A1DE3" w:rsidP="005A1DE3">
      <w:pPr>
        <w:pStyle w:val="NoSpacing"/>
        <w:numPr>
          <w:ilvl w:val="0"/>
          <w:numId w:val="18"/>
        </w:numPr>
        <w:spacing w:line="360" w:lineRule="auto"/>
        <w:jc w:val="both"/>
        <w:rPr>
          <w:sz w:val="22"/>
          <w:szCs w:val="22"/>
        </w:rPr>
      </w:pP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jangka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waktu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ditetapkan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>.</w:t>
      </w:r>
    </w:p>
    <w:p w14:paraId="41AC2414" w14:textId="72447488" w:rsidR="005A1DE3" w:rsidRPr="002C6DAE" w:rsidRDefault="005A1DE3" w:rsidP="002C6DAE">
      <w:pPr>
        <w:pStyle w:val="NoSpacing"/>
        <w:numPr>
          <w:ilvl w:val="0"/>
          <w:numId w:val="18"/>
        </w:numPr>
        <w:tabs>
          <w:tab w:val="left" w:pos="426"/>
        </w:tabs>
        <w:spacing w:line="360" w:lineRule="auto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Diputusnya</w:t>
      </w:r>
      <w:proofErr w:type="spellEnd"/>
      <w:r w:rsidRPr="005755F0">
        <w:rPr>
          <w:sz w:val="22"/>
          <w:szCs w:val="22"/>
        </w:rPr>
        <w:t>/</w:t>
      </w:r>
      <w:proofErr w:type="spellStart"/>
      <w:r w:rsidRPr="005755F0">
        <w:rPr>
          <w:sz w:val="22"/>
          <w:szCs w:val="22"/>
        </w:rPr>
        <w:t>berakhirnya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perjanjian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berkaitan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 xml:space="preserve">PERJANJIAN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r w:rsidRPr="002C6DAE">
        <w:rPr>
          <w:sz w:val="22"/>
          <w:szCs w:val="22"/>
        </w:rPr>
        <w:t xml:space="preserve">oleh </w:t>
      </w:r>
      <w:proofErr w:type="spellStart"/>
      <w:r w:rsidRPr="002C6DAE">
        <w:rPr>
          <w:sz w:val="22"/>
          <w:szCs w:val="22"/>
        </w:rPr>
        <w:t>suatu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dengan</w:t>
      </w:r>
      <w:proofErr w:type="spellEnd"/>
      <w:r w:rsidRPr="002C6DAE">
        <w:rPr>
          <w:sz w:val="22"/>
          <w:szCs w:val="22"/>
        </w:rPr>
        <w:t xml:space="preserve"> </w:t>
      </w:r>
      <w:r w:rsidRPr="002C6DAE">
        <w:rPr>
          <w:b/>
          <w:sz w:val="22"/>
          <w:szCs w:val="22"/>
        </w:rPr>
        <w:t xml:space="preserve">PIHAK </w:t>
      </w:r>
      <w:proofErr w:type="spellStart"/>
      <w:r w:rsidRPr="002C6DAE">
        <w:rPr>
          <w:sz w:val="22"/>
          <w:szCs w:val="22"/>
        </w:rPr>
        <w:t>lainnya</w:t>
      </w:r>
      <w:proofErr w:type="spellEnd"/>
      <w:r w:rsidRPr="002C6DAE">
        <w:rPr>
          <w:sz w:val="22"/>
          <w:szCs w:val="22"/>
        </w:rPr>
        <w:t>.</w:t>
      </w:r>
    </w:p>
    <w:p w14:paraId="03F0F5E0" w14:textId="77777777" w:rsidR="003F0B17" w:rsidRPr="00ED069D" w:rsidRDefault="00ED069D" w:rsidP="00ED069D">
      <w:pPr>
        <w:pStyle w:val="NoSpacing"/>
        <w:numPr>
          <w:ilvl w:val="0"/>
          <w:numId w:val="14"/>
        </w:numPr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>
        <w:rPr>
          <w:sz w:val="22"/>
          <w:szCs w:val="22"/>
        </w:rPr>
        <w:t xml:space="preserve">Masing-masing </w:t>
      </w:r>
      <w:r w:rsidRPr="00ED069D">
        <w:rPr>
          <w:b/>
          <w:bCs/>
          <w:sz w:val="22"/>
          <w:szCs w:val="22"/>
        </w:rPr>
        <w:t>PIHAK</w:t>
      </w:r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bersepakat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melakukan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evaluasi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pekerjaan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selama</w:t>
      </w:r>
      <w:proofErr w:type="spellEnd"/>
      <w:r>
        <w:rPr>
          <w:sz w:val="22"/>
          <w:szCs w:val="22"/>
        </w:rPr>
        <w:t xml:space="preserve"> 3 Bulan </w:t>
      </w:r>
      <w:proofErr w:type="spellStart"/>
      <w:r>
        <w:rPr>
          <w:sz w:val="22"/>
          <w:szCs w:val="22"/>
        </w:rPr>
        <w:t>awal</w:t>
      </w:r>
      <w:proofErr w:type="spellEnd"/>
      <w:r>
        <w:rPr>
          <w:sz w:val="22"/>
          <w:szCs w:val="22"/>
        </w:rPr>
        <w:t xml:space="preserve"> </w:t>
      </w:r>
      <w:r w:rsidRPr="005755F0">
        <w:rPr>
          <w:b/>
          <w:sz w:val="22"/>
          <w:szCs w:val="22"/>
        </w:rPr>
        <w:t>PERJANJIAN</w:t>
      </w:r>
      <w:r>
        <w:rPr>
          <w:sz w:val="22"/>
          <w:szCs w:val="22"/>
        </w:rPr>
        <w:t xml:space="preserve">, </w:t>
      </w:r>
      <w:proofErr w:type="spellStart"/>
      <w:r>
        <w:rPr>
          <w:sz w:val="22"/>
          <w:szCs w:val="22"/>
        </w:rPr>
        <w:t>dengan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mempertimbangkan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beberapa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hal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antara</w:t>
      </w:r>
      <w:proofErr w:type="spellEnd"/>
      <w:r>
        <w:rPr>
          <w:sz w:val="22"/>
          <w:szCs w:val="22"/>
        </w:rPr>
        <w:t xml:space="preserve"> </w:t>
      </w:r>
      <w:proofErr w:type="gramStart"/>
      <w:r>
        <w:rPr>
          <w:sz w:val="22"/>
          <w:szCs w:val="22"/>
        </w:rPr>
        <w:t>lain :</w:t>
      </w:r>
      <w:proofErr w:type="gramEnd"/>
    </w:p>
    <w:p w14:paraId="4E154759" w14:textId="77777777" w:rsidR="00ED069D" w:rsidRPr="00C66E5C" w:rsidRDefault="00ED069D" w:rsidP="00C66E5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>PIHAK PERTAMA</w:t>
      </w:r>
      <w:r w:rsidRPr="00ED069D">
        <w:rPr>
          <w:sz w:val="22"/>
          <w:szCs w:val="22"/>
          <w:lang w:val="id-ID"/>
        </w:rPr>
        <w:t xml:space="preserve"> 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="00C66E5C"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</w:t>
      </w:r>
      <w:r w:rsidRPr="00C66E5C">
        <w:rPr>
          <w:rFonts w:eastAsia="Calibri"/>
          <w:b/>
          <w:bCs/>
          <w:sz w:val="22"/>
          <w:szCs w:val="22"/>
          <w:lang w:val="pt-BR"/>
        </w:rPr>
        <w:t>PIHAK KEDUA</w:t>
      </w:r>
      <w:r>
        <w:rPr>
          <w:rFonts w:eastAsia="Calibri"/>
          <w:sz w:val="22"/>
          <w:szCs w:val="22"/>
          <w:lang w:val="pt-BR"/>
        </w:rPr>
        <w:t xml:space="preserve"> tidak melakukan kewajiban </w:t>
      </w:r>
      <w:r w:rsidR="00C66E5C">
        <w:rPr>
          <w:rFonts w:eastAsia="Calibri"/>
          <w:sz w:val="22"/>
          <w:szCs w:val="22"/>
          <w:lang w:val="pt-BR"/>
        </w:rPr>
        <w:t xml:space="preserve">pekerjaan pengangkutan sesuai dengan SOP, peraturan-peraturan yang berlaku, dan izin yang dimiliki dan </w:t>
      </w:r>
      <w:r w:rsidR="00C66E5C" w:rsidRPr="00C66E5C">
        <w:rPr>
          <w:rFonts w:eastAsia="Calibri"/>
          <w:b/>
          <w:bCs/>
          <w:sz w:val="22"/>
          <w:szCs w:val="22"/>
          <w:lang w:val="pt-BR"/>
        </w:rPr>
        <w:t>PIHAK KETIGA</w:t>
      </w:r>
      <w:r w:rsidR="00C66E5C">
        <w:rPr>
          <w:rFonts w:eastAsia="Calibri"/>
          <w:sz w:val="22"/>
          <w:szCs w:val="22"/>
          <w:lang w:val="pt-BR"/>
        </w:rPr>
        <w:t xml:space="preserve"> tidak melaksanakan pengolahan limbah sesuai dengan SOP, peraturan-peraturan yang berlaku, dan izin yang dimiliki.</w:t>
      </w:r>
    </w:p>
    <w:p w14:paraId="215F0B48" w14:textId="77777777" w:rsidR="000D11DC" w:rsidRDefault="00C66E5C" w:rsidP="000D11DC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C66E5C">
        <w:rPr>
          <w:b/>
          <w:bCs/>
          <w:sz w:val="22"/>
          <w:szCs w:val="22"/>
          <w:lang w:val="id-ID"/>
        </w:rPr>
        <w:t xml:space="preserve">PIHAK KEDUA </w:t>
      </w:r>
      <w:r w:rsidRPr="00ED069D">
        <w:rPr>
          <w:sz w:val="22"/>
          <w:szCs w:val="22"/>
          <w:lang w:val="id-ID"/>
        </w:rPr>
        <w:t xml:space="preserve">berhak dengan </w:t>
      </w:r>
      <w:r w:rsidRPr="005755F0">
        <w:rPr>
          <w:rFonts w:eastAsia="Calibri"/>
          <w:sz w:val="22"/>
          <w:szCs w:val="22"/>
          <w:lang w:val="pt-BR"/>
        </w:rPr>
        <w:t xml:space="preserve">dengan pemberitahuan tertulis yang berlaku seketika, memutuskan </w:t>
      </w:r>
      <w:r w:rsidRPr="00C66E5C">
        <w:rPr>
          <w:b/>
          <w:sz w:val="22"/>
          <w:szCs w:val="22"/>
          <w:lang w:val="id-ID"/>
        </w:rPr>
        <w:t>PERJANJIAN</w:t>
      </w:r>
      <w:r w:rsidRPr="005755F0">
        <w:rPr>
          <w:rFonts w:eastAsia="Calibri"/>
          <w:sz w:val="22"/>
          <w:szCs w:val="22"/>
          <w:lang w:val="pt-BR"/>
        </w:rPr>
        <w:t xml:space="preserve"> ini secara sepihak, apabila</w:t>
      </w:r>
      <w:r>
        <w:rPr>
          <w:rFonts w:eastAsia="Calibri"/>
          <w:sz w:val="22"/>
          <w:szCs w:val="22"/>
          <w:lang w:val="pt-BR"/>
        </w:rPr>
        <w:t xml:space="preserve"> selama kurun waktu 3 bulan </w:t>
      </w:r>
      <w:r w:rsidRPr="000D11DC">
        <w:rPr>
          <w:rFonts w:eastAsia="Calibri"/>
          <w:b/>
          <w:bCs/>
          <w:sz w:val="22"/>
          <w:szCs w:val="22"/>
          <w:lang w:val="pt-BR"/>
        </w:rPr>
        <w:t>PIHAK PERTAMA</w:t>
      </w:r>
      <w:r>
        <w:rPr>
          <w:rFonts w:eastAsia="Calibri"/>
          <w:sz w:val="22"/>
          <w:szCs w:val="22"/>
          <w:lang w:val="pt-BR"/>
        </w:rPr>
        <w:t xml:space="preserve"> tidak ada pemberitahuan dan kejelasan untuk memb</w:t>
      </w:r>
      <w:r w:rsidR="000D11DC">
        <w:rPr>
          <w:rFonts w:eastAsia="Calibri"/>
          <w:sz w:val="22"/>
          <w:szCs w:val="22"/>
          <w:lang w:val="pt-BR"/>
        </w:rPr>
        <w:t xml:space="preserve">uang limbah kepada </w:t>
      </w:r>
      <w:r w:rsidR="000D11DC" w:rsidRPr="000D11DC">
        <w:rPr>
          <w:rFonts w:eastAsia="Calibri"/>
          <w:b/>
          <w:bCs/>
          <w:sz w:val="22"/>
          <w:szCs w:val="22"/>
          <w:lang w:val="pt-BR"/>
        </w:rPr>
        <w:t>PIHAK KEDUA</w:t>
      </w:r>
      <w:r w:rsidR="000D11DC">
        <w:rPr>
          <w:rFonts w:eastAsia="Calibri"/>
          <w:sz w:val="22"/>
          <w:szCs w:val="22"/>
          <w:lang w:val="pt-BR"/>
        </w:rPr>
        <w:t>.</w:t>
      </w:r>
    </w:p>
    <w:p w14:paraId="56409CDA" w14:textId="77777777" w:rsidR="00ED069D" w:rsidRPr="00980F48" w:rsidRDefault="000D11DC" w:rsidP="00B77D8D">
      <w:pPr>
        <w:pStyle w:val="NoSpacing"/>
        <w:numPr>
          <w:ilvl w:val="0"/>
          <w:numId w:val="25"/>
        </w:numPr>
        <w:spacing w:line="360" w:lineRule="auto"/>
        <w:jc w:val="both"/>
        <w:rPr>
          <w:sz w:val="22"/>
          <w:szCs w:val="22"/>
          <w:lang w:val="id-ID"/>
        </w:rPr>
      </w:pPr>
      <w:r w:rsidRPr="000D11DC">
        <w:rPr>
          <w:b/>
          <w:sz w:val="22"/>
          <w:szCs w:val="22"/>
          <w:lang w:val="id-ID"/>
        </w:rPr>
        <w:t>PERJANJIAN</w:t>
      </w:r>
      <w:r>
        <w:rPr>
          <w:b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ini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akan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berakhir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dengan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sendirinya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jika</w:t>
      </w:r>
      <w:proofErr w:type="spellEnd"/>
      <w:r w:rsidR="009F29D4">
        <w:rPr>
          <w:bCs/>
          <w:sz w:val="22"/>
          <w:szCs w:val="22"/>
        </w:rPr>
        <w:t xml:space="preserve"> masing-masing </w:t>
      </w:r>
      <w:r w:rsidR="009F29D4" w:rsidRPr="009F29D4">
        <w:rPr>
          <w:b/>
          <w:sz w:val="22"/>
          <w:szCs w:val="22"/>
        </w:rPr>
        <w:t>PIHAK</w:t>
      </w:r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tidak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melakukan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kewajiban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9F29D4">
        <w:rPr>
          <w:bCs/>
          <w:sz w:val="22"/>
          <w:szCs w:val="22"/>
        </w:rPr>
        <w:t>sesuai</w:t>
      </w:r>
      <w:proofErr w:type="spellEnd"/>
      <w:r w:rsidR="009F29D4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dengan</w:t>
      </w:r>
      <w:proofErr w:type="spellEnd"/>
      <w:r w:rsidR="00B77D8D">
        <w:rPr>
          <w:bCs/>
          <w:sz w:val="22"/>
          <w:szCs w:val="22"/>
        </w:rPr>
        <w:t xml:space="preserve"> </w:t>
      </w:r>
      <w:proofErr w:type="spellStart"/>
      <w:r w:rsidR="00B77D8D">
        <w:rPr>
          <w:bCs/>
          <w:sz w:val="22"/>
          <w:szCs w:val="22"/>
        </w:rPr>
        <w:t>ayat</w:t>
      </w:r>
      <w:proofErr w:type="spellEnd"/>
      <w:r w:rsidR="009F29D4">
        <w:rPr>
          <w:bCs/>
          <w:sz w:val="22"/>
          <w:szCs w:val="22"/>
        </w:rPr>
        <w:t xml:space="preserve"> 4 point a dan b </w:t>
      </w:r>
      <w:r w:rsidR="00B77D8D">
        <w:rPr>
          <w:bCs/>
          <w:sz w:val="22"/>
          <w:szCs w:val="22"/>
        </w:rPr>
        <w:t xml:space="preserve">pada Pasal </w:t>
      </w:r>
      <w:proofErr w:type="spellStart"/>
      <w:r w:rsidR="00B77D8D">
        <w:rPr>
          <w:bCs/>
          <w:sz w:val="22"/>
          <w:szCs w:val="22"/>
        </w:rPr>
        <w:t>ini</w:t>
      </w:r>
      <w:proofErr w:type="spellEnd"/>
      <w:r w:rsidR="00B77D8D">
        <w:rPr>
          <w:bCs/>
          <w:sz w:val="22"/>
          <w:szCs w:val="22"/>
        </w:rPr>
        <w:t>.</w:t>
      </w:r>
    </w:p>
    <w:p w14:paraId="07CE2CEB" w14:textId="77777777" w:rsidR="00980F48" w:rsidRPr="002940E2" w:rsidRDefault="00980F48" w:rsidP="00980F48">
      <w:pPr>
        <w:pStyle w:val="NoSpacing"/>
        <w:numPr>
          <w:ilvl w:val="0"/>
          <w:numId w:val="14"/>
        </w:numPr>
        <w:spacing w:line="276" w:lineRule="auto"/>
        <w:ind w:left="426" w:hanging="426"/>
        <w:jc w:val="both"/>
        <w:rPr>
          <w:sz w:val="22"/>
          <w:szCs w:val="22"/>
          <w:lang w:val="id-ID"/>
        </w:rPr>
      </w:pPr>
      <w:r w:rsidRPr="00AA4341">
        <w:rPr>
          <w:sz w:val="22"/>
          <w:szCs w:val="22"/>
          <w:lang w:val="id-ID"/>
        </w:rPr>
        <w:lastRenderedPageBreak/>
        <w:t xml:space="preserve">Jika terjadi pemutusan lebih awal atau pengakhiran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, </w:t>
      </w:r>
      <w:r w:rsidRPr="00AA4341">
        <w:rPr>
          <w:b/>
          <w:sz w:val="22"/>
          <w:szCs w:val="22"/>
          <w:lang w:val="id-ID"/>
        </w:rPr>
        <w:t>PARA PIHAK</w:t>
      </w:r>
      <w:r w:rsidRPr="00AA4341">
        <w:rPr>
          <w:sz w:val="22"/>
          <w:szCs w:val="22"/>
          <w:lang w:val="id-ID"/>
        </w:rPr>
        <w:t xml:space="preserve"> tetap wajib melaksanakan seluruh ketentuan </w:t>
      </w:r>
      <w:r w:rsidRPr="00AA4341">
        <w:rPr>
          <w:b/>
          <w:sz w:val="22"/>
          <w:szCs w:val="22"/>
          <w:lang w:val="id-ID"/>
        </w:rPr>
        <w:t>PERJANJIAN</w:t>
      </w:r>
      <w:r w:rsidRPr="00AA4341">
        <w:rPr>
          <w:sz w:val="22"/>
          <w:szCs w:val="22"/>
          <w:lang w:val="id-ID"/>
        </w:rPr>
        <w:t xml:space="preserve"> sampai dengan tanggal putusnya </w:t>
      </w:r>
      <w:r w:rsidRPr="00AA4341">
        <w:rPr>
          <w:b/>
          <w:sz w:val="22"/>
          <w:szCs w:val="22"/>
          <w:lang w:val="id-ID"/>
        </w:rPr>
        <w:t xml:space="preserve">PERJANJIAN </w:t>
      </w:r>
      <w:r w:rsidRPr="00AA4341">
        <w:rPr>
          <w:sz w:val="22"/>
          <w:szCs w:val="22"/>
          <w:lang w:val="id-ID"/>
        </w:rPr>
        <w:t>sebagaimana diatur di atas.</w:t>
      </w:r>
    </w:p>
    <w:p w14:paraId="0B9DDF0F" w14:textId="77777777" w:rsidR="00980F48" w:rsidRDefault="00980F48" w:rsidP="00E60479">
      <w:pPr>
        <w:pStyle w:val="NoSpacing"/>
        <w:spacing w:line="360" w:lineRule="auto"/>
        <w:rPr>
          <w:sz w:val="22"/>
          <w:szCs w:val="22"/>
          <w:lang w:val="id-ID"/>
        </w:rPr>
      </w:pPr>
    </w:p>
    <w:p w14:paraId="3488FDA0" w14:textId="137D956A" w:rsidR="000E4592" w:rsidRPr="004D1F48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pt-BR"/>
        </w:rPr>
        <w:t>PASAL</w:t>
      </w:r>
      <w:r w:rsidR="00980F48" w:rsidRPr="00B66AB7">
        <w:rPr>
          <w:b/>
          <w:bCs/>
          <w:sz w:val="22"/>
          <w:szCs w:val="22"/>
          <w:lang w:val="id-ID"/>
        </w:rPr>
        <w:t xml:space="preserve"> 1</w:t>
      </w:r>
      <w:r w:rsidR="004D1F48">
        <w:rPr>
          <w:b/>
          <w:bCs/>
          <w:sz w:val="22"/>
          <w:szCs w:val="22"/>
        </w:rPr>
        <w:t>1</w:t>
      </w:r>
    </w:p>
    <w:p w14:paraId="0676B0C1" w14:textId="7777777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B66AB7">
        <w:rPr>
          <w:b/>
          <w:bCs/>
          <w:sz w:val="22"/>
          <w:szCs w:val="22"/>
          <w:lang w:val="id-ID"/>
        </w:rPr>
        <w:t>PENYELESAIAN PERSELISIHAN</w:t>
      </w:r>
    </w:p>
    <w:p w14:paraId="1267967C" w14:textId="77777777" w:rsidR="000E4592" w:rsidRPr="00B66AB7" w:rsidRDefault="000E4592" w:rsidP="000E4592">
      <w:pPr>
        <w:spacing w:line="360" w:lineRule="auto"/>
        <w:jc w:val="center"/>
        <w:rPr>
          <w:sz w:val="22"/>
          <w:szCs w:val="22"/>
          <w:lang w:val="id-ID"/>
        </w:rPr>
      </w:pPr>
    </w:p>
    <w:p w14:paraId="2B04D9A2" w14:textId="77777777" w:rsid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Apabila di kemudian hari terjadi perselisihan dalam penafsiran atau pelaksanaan ketentuan-ketentuan dari perjanjian ini, Para Pihak sepakat untuk terlebih dahulu menyelesaikan secara musyawarah.</w:t>
      </w:r>
    </w:p>
    <w:p w14:paraId="741DD35F" w14:textId="77777777" w:rsidR="00B66AB7" w:rsidRPr="00B66AB7" w:rsidRDefault="00B66AB7" w:rsidP="00B66AB7">
      <w:pPr>
        <w:pStyle w:val="BodyText"/>
        <w:numPr>
          <w:ilvl w:val="2"/>
          <w:numId w:val="33"/>
        </w:numPr>
        <w:tabs>
          <w:tab w:val="clear" w:pos="2340"/>
        </w:tabs>
        <w:suppressAutoHyphens w:val="0"/>
        <w:spacing w:after="0" w:line="360" w:lineRule="auto"/>
        <w:ind w:left="426" w:hanging="426"/>
        <w:jc w:val="both"/>
        <w:rPr>
          <w:rFonts w:ascii="Times New Roman" w:hAnsi="Times New Roman" w:cs="Times New Roman"/>
          <w:lang w:val="id-ID"/>
        </w:rPr>
      </w:pPr>
      <w:r w:rsidRPr="00B66AB7">
        <w:rPr>
          <w:rFonts w:ascii="Times New Roman" w:hAnsi="Times New Roman" w:cs="Times New Roman"/>
          <w:lang w:val="id-ID"/>
        </w:rPr>
        <w:t>Bila</w:t>
      </w:r>
      <w:r>
        <w:rPr>
          <w:rFonts w:ascii="Times New Roman" w:hAnsi="Times New Roman" w:cs="Times New Roman"/>
          <w:lang w:val="id-ID"/>
        </w:rPr>
        <w:t>mana musyawarah tersebut ayat (1</w:t>
      </w:r>
      <w:r w:rsidRPr="00B66AB7">
        <w:rPr>
          <w:rFonts w:ascii="Times New Roman" w:hAnsi="Times New Roman" w:cs="Times New Roman"/>
          <w:lang w:val="id-ID"/>
        </w:rPr>
        <w:t>) pasal ini, tidak menghasilkan kata sepakat, maka Para Pihak sepakat dan setuju untuk menyerahkan semua sengketa yang timbul dari perjanjian ini, melalui lembaga Arbitrase (BANI).</w:t>
      </w:r>
    </w:p>
    <w:p w14:paraId="71EB4A6A" w14:textId="77777777" w:rsidR="00286DD6" w:rsidRDefault="00286DD6" w:rsidP="000E4592">
      <w:pPr>
        <w:spacing w:line="360" w:lineRule="auto"/>
        <w:jc w:val="center"/>
        <w:rPr>
          <w:b/>
          <w:bCs/>
          <w:sz w:val="22"/>
          <w:szCs w:val="22"/>
        </w:rPr>
      </w:pPr>
    </w:p>
    <w:p w14:paraId="45E0B2B8" w14:textId="612B6047" w:rsidR="000E4592" w:rsidRPr="00B66AB7" w:rsidRDefault="000E4592" w:rsidP="000E4592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  <w:lang w:val="id-ID"/>
        </w:rPr>
        <w:t>PASAL</w:t>
      </w:r>
      <w:r w:rsidR="00843D4B" w:rsidRPr="005755F0">
        <w:rPr>
          <w:b/>
          <w:bCs/>
          <w:sz w:val="22"/>
          <w:szCs w:val="22"/>
        </w:rPr>
        <w:t xml:space="preserve"> </w:t>
      </w:r>
      <w:r w:rsidR="00B66AB7">
        <w:rPr>
          <w:b/>
          <w:bCs/>
          <w:sz w:val="22"/>
          <w:szCs w:val="22"/>
        </w:rPr>
        <w:t>1</w:t>
      </w:r>
      <w:r w:rsidR="004D1F48">
        <w:rPr>
          <w:b/>
          <w:bCs/>
          <w:sz w:val="22"/>
          <w:szCs w:val="22"/>
        </w:rPr>
        <w:t>2</w:t>
      </w:r>
    </w:p>
    <w:p w14:paraId="58350FCA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  <w:r w:rsidRPr="005755F0">
        <w:rPr>
          <w:b/>
          <w:bCs/>
          <w:sz w:val="22"/>
          <w:szCs w:val="22"/>
          <w:lang w:val="id-ID"/>
        </w:rPr>
        <w:t>KORESPONDENSI</w:t>
      </w:r>
    </w:p>
    <w:p w14:paraId="06AB9526" w14:textId="77777777" w:rsidR="000E4592" w:rsidRPr="005755F0" w:rsidRDefault="000E4592" w:rsidP="000E4592">
      <w:pPr>
        <w:spacing w:line="360" w:lineRule="auto"/>
        <w:jc w:val="center"/>
        <w:rPr>
          <w:b/>
          <w:bCs/>
          <w:sz w:val="22"/>
          <w:szCs w:val="22"/>
          <w:lang w:val="id-ID"/>
        </w:rPr>
      </w:pPr>
    </w:p>
    <w:p w14:paraId="7F858155" w14:textId="77777777" w:rsidR="00BC7EA8" w:rsidRPr="00286DD6" w:rsidRDefault="000E4592" w:rsidP="00E60479">
      <w:pPr>
        <w:pStyle w:val="ListParagraph"/>
        <w:widowControl w:val="0"/>
        <w:numPr>
          <w:ilvl w:val="0"/>
          <w:numId w:val="22"/>
        </w:numPr>
        <w:suppressAutoHyphens/>
        <w:autoSpaceDE/>
        <w:autoSpaceDN/>
        <w:spacing w:line="360" w:lineRule="auto"/>
        <w:ind w:left="426" w:hanging="426"/>
        <w:jc w:val="both"/>
        <w:rPr>
          <w:sz w:val="22"/>
          <w:szCs w:val="22"/>
          <w:lang w:val="id-ID"/>
        </w:rPr>
      </w:pPr>
      <w:r w:rsidRPr="005755F0">
        <w:rPr>
          <w:sz w:val="22"/>
          <w:szCs w:val="22"/>
          <w:lang w:val="id-ID"/>
        </w:rPr>
        <w:t xml:space="preserve">Untuk kepentingan komunikasi dan surat menyurat diantara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sehubungan dengan pelaksanaan Perjanjian ini dilakukan melalui pos kilat khusus atau faksimil atau diantar langsung atau melalui email atau jasa kurir kepada </w:t>
      </w:r>
      <w:r w:rsidRPr="005755F0">
        <w:rPr>
          <w:b/>
          <w:bCs/>
          <w:sz w:val="22"/>
          <w:szCs w:val="22"/>
          <w:lang w:val="id-ID"/>
        </w:rPr>
        <w:t xml:space="preserve">PARA PIHAK </w:t>
      </w:r>
      <w:r w:rsidRPr="005755F0">
        <w:rPr>
          <w:sz w:val="22"/>
          <w:szCs w:val="22"/>
          <w:lang w:val="id-ID"/>
        </w:rPr>
        <w:t xml:space="preserve">maka disepakati alamat pemberitahuan dan wakil-wakil </w:t>
      </w:r>
      <w:r w:rsidRPr="005755F0">
        <w:rPr>
          <w:b/>
          <w:bCs/>
          <w:sz w:val="22"/>
          <w:szCs w:val="22"/>
          <w:lang w:val="id-ID"/>
        </w:rPr>
        <w:t>PARA PIHAK</w:t>
      </w:r>
      <w:r w:rsidRPr="005755F0">
        <w:rPr>
          <w:sz w:val="22"/>
          <w:szCs w:val="22"/>
          <w:lang w:val="id-ID"/>
        </w:rPr>
        <w:t xml:space="preserve"> adalah sebagai berikut :</w:t>
      </w:r>
    </w:p>
    <w:p w14:paraId="7F5DC781" w14:textId="77777777" w:rsidR="00286DD6" w:rsidRDefault="00286DD6" w:rsidP="00286DD6">
      <w:pPr>
        <w:pStyle w:val="ListParagraph"/>
        <w:widowControl w:val="0"/>
        <w:suppressAutoHyphens/>
        <w:autoSpaceDE/>
        <w:autoSpaceDN/>
        <w:spacing w:line="360" w:lineRule="auto"/>
        <w:ind w:left="426"/>
        <w:jc w:val="both"/>
        <w:rPr>
          <w:sz w:val="22"/>
          <w:szCs w:val="22"/>
          <w:lang w:val="id-ID"/>
        </w:rPr>
      </w:pPr>
    </w:p>
    <w:p w14:paraId="335ED69F" w14:textId="77777777" w:rsidR="000E4592" w:rsidRPr="005755F0" w:rsidRDefault="000E4592" w:rsidP="000E4592">
      <w:pPr>
        <w:pStyle w:val="ListParagraph"/>
        <w:numPr>
          <w:ilvl w:val="0"/>
          <w:numId w:val="23"/>
        </w:numPr>
        <w:tabs>
          <w:tab w:val="left" w:pos="2127"/>
        </w:tabs>
        <w:spacing w:line="360" w:lineRule="auto"/>
        <w:ind w:hanging="294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PERTAMA</w:t>
      </w:r>
    </w:p>
    <w:p w14:paraId="585C6D9F" w14:textId="3D69AC85" w:rsidR="000E4592" w:rsidRPr="00C87DD2" w:rsidRDefault="004D1F48" w:rsidP="0025553F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PT. DISA PRIMA MEDIKA</w:t>
      </w:r>
    </w:p>
    <w:p w14:paraId="05061B16" w14:textId="684D7A60" w:rsidR="000E4592" w:rsidRPr="005755F0" w:rsidRDefault="000E4592" w:rsidP="004650CC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 w:rsidR="004D1F48">
        <w:rPr>
          <w:bCs/>
          <w:sz w:val="22"/>
          <w:szCs w:val="22"/>
        </w:rPr>
        <w:t>Banjararum</w:t>
      </w:r>
      <w:proofErr w:type="spellEnd"/>
      <w:r w:rsidR="004D1F48">
        <w:rPr>
          <w:bCs/>
          <w:sz w:val="22"/>
          <w:szCs w:val="22"/>
        </w:rPr>
        <w:t xml:space="preserve"> Selatan No.3 Kel. </w:t>
      </w:r>
      <w:proofErr w:type="spellStart"/>
      <w:r w:rsidR="004D1F48">
        <w:rPr>
          <w:bCs/>
          <w:sz w:val="22"/>
          <w:szCs w:val="22"/>
        </w:rPr>
        <w:t>Mondoroko</w:t>
      </w:r>
      <w:proofErr w:type="spellEnd"/>
      <w:r w:rsidR="004D1F48">
        <w:rPr>
          <w:bCs/>
          <w:sz w:val="22"/>
          <w:szCs w:val="22"/>
        </w:rPr>
        <w:t xml:space="preserve">, </w:t>
      </w:r>
      <w:proofErr w:type="spellStart"/>
      <w:r w:rsidR="004D1F48">
        <w:rPr>
          <w:bCs/>
          <w:sz w:val="22"/>
          <w:szCs w:val="22"/>
        </w:rPr>
        <w:t>Kec</w:t>
      </w:r>
      <w:proofErr w:type="spellEnd"/>
      <w:r w:rsidR="004D1F48">
        <w:rPr>
          <w:bCs/>
          <w:sz w:val="22"/>
          <w:szCs w:val="22"/>
        </w:rPr>
        <w:t xml:space="preserve">. </w:t>
      </w:r>
      <w:proofErr w:type="spellStart"/>
      <w:r w:rsidR="004D1F48">
        <w:rPr>
          <w:bCs/>
          <w:sz w:val="22"/>
          <w:szCs w:val="22"/>
        </w:rPr>
        <w:t>Singosari</w:t>
      </w:r>
      <w:proofErr w:type="spellEnd"/>
      <w:r w:rsidR="004D1F48">
        <w:rPr>
          <w:bCs/>
          <w:sz w:val="22"/>
          <w:szCs w:val="22"/>
        </w:rPr>
        <w:t>, Malang</w:t>
      </w:r>
    </w:p>
    <w:p w14:paraId="59215AA6" w14:textId="13FE8D5B" w:rsidR="00286DD6" w:rsidRDefault="000E459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Ibu Endang Susilowati</w:t>
      </w:r>
    </w:p>
    <w:p w14:paraId="22A55AD5" w14:textId="403C6FF6" w:rsidR="00286DD6" w:rsidRDefault="00C87DD2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 w:rsidR="00BC375F"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 xml:space="preserve">: </w:t>
      </w:r>
      <w:r w:rsidR="004D1F48">
        <w:rPr>
          <w:bCs/>
          <w:sz w:val="22"/>
          <w:szCs w:val="22"/>
        </w:rPr>
        <w:t>(+62) 812-5299-885</w:t>
      </w:r>
    </w:p>
    <w:p w14:paraId="7E78EE74" w14:textId="5B648246" w:rsidR="000E4592" w:rsidRDefault="000E4592" w:rsidP="00BC375F">
      <w:pPr>
        <w:spacing w:line="360" w:lineRule="auto"/>
        <w:ind w:firstLine="720"/>
        <w:jc w:val="both"/>
        <w:rPr>
          <w:bCs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4" w:history="1">
        <w:r w:rsidR="004D1F48" w:rsidRPr="00611B97">
          <w:rPr>
            <w:rStyle w:val="Hyperlink"/>
            <w:bCs/>
            <w:sz w:val="22"/>
            <w:szCs w:val="22"/>
          </w:rPr>
          <w:t>disaprimamedika@gmail.com</w:t>
        </w:r>
      </w:hyperlink>
      <w:r w:rsidR="004D1F48">
        <w:rPr>
          <w:bCs/>
          <w:sz w:val="22"/>
          <w:szCs w:val="22"/>
        </w:rPr>
        <w:t xml:space="preserve"> </w:t>
      </w:r>
    </w:p>
    <w:p w14:paraId="166460CB" w14:textId="77777777" w:rsidR="00E82316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</w:p>
    <w:p w14:paraId="144FA5FD" w14:textId="12E612BF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t>RUMAH SAKIT PRIMA HUSADA SUKOREJO</w:t>
      </w:r>
    </w:p>
    <w:p w14:paraId="4E9F8578" w14:textId="6EBD2CDD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r>
        <w:rPr>
          <w:bCs/>
          <w:sz w:val="22"/>
          <w:szCs w:val="22"/>
        </w:rPr>
        <w:t xml:space="preserve">Jl. Raya Surabaya – Malang No. Km.54 Rw.54 </w:t>
      </w:r>
      <w:proofErr w:type="spellStart"/>
      <w:r>
        <w:rPr>
          <w:bCs/>
          <w:sz w:val="22"/>
          <w:szCs w:val="22"/>
        </w:rPr>
        <w:t>Palang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Lemahbang</w:t>
      </w:r>
      <w:proofErr w:type="spellEnd"/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br/>
        <w:t xml:space="preserve">  </w:t>
      </w:r>
      <w:proofErr w:type="spellStart"/>
      <w:r>
        <w:rPr>
          <w:bCs/>
          <w:sz w:val="22"/>
          <w:szCs w:val="22"/>
        </w:rPr>
        <w:t>Kec</w:t>
      </w:r>
      <w:proofErr w:type="spellEnd"/>
      <w:r>
        <w:rPr>
          <w:bCs/>
          <w:sz w:val="22"/>
          <w:szCs w:val="22"/>
        </w:rPr>
        <w:t xml:space="preserve">. </w:t>
      </w:r>
      <w:proofErr w:type="spellStart"/>
      <w:r>
        <w:rPr>
          <w:bCs/>
          <w:sz w:val="22"/>
          <w:szCs w:val="22"/>
        </w:rPr>
        <w:t>Sukorejo</w:t>
      </w:r>
      <w:proofErr w:type="spellEnd"/>
      <w:r>
        <w:rPr>
          <w:bCs/>
          <w:sz w:val="22"/>
          <w:szCs w:val="22"/>
        </w:rPr>
        <w:t xml:space="preserve">, </w:t>
      </w:r>
      <w:proofErr w:type="spellStart"/>
      <w:r>
        <w:rPr>
          <w:bCs/>
          <w:sz w:val="22"/>
          <w:szCs w:val="22"/>
        </w:rPr>
        <w:t>Pasuruan</w:t>
      </w:r>
      <w:proofErr w:type="spellEnd"/>
    </w:p>
    <w:p w14:paraId="58D02D06" w14:textId="304F55BE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Ifit</w:t>
      </w:r>
      <w:proofErr w:type="spellEnd"/>
      <w:r>
        <w:rPr>
          <w:bCs/>
          <w:sz w:val="22"/>
          <w:szCs w:val="22"/>
        </w:rPr>
        <w:t xml:space="preserve"> Bagus </w:t>
      </w:r>
      <w:proofErr w:type="spellStart"/>
      <w:r>
        <w:rPr>
          <w:bCs/>
          <w:sz w:val="22"/>
          <w:szCs w:val="22"/>
        </w:rPr>
        <w:t>Apriantono</w:t>
      </w:r>
      <w:proofErr w:type="spellEnd"/>
    </w:p>
    <w:p w14:paraId="455C369E" w14:textId="3D8C176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812-5277-5789</w:t>
      </w:r>
    </w:p>
    <w:p w14:paraId="7DA81367" w14:textId="5A66BB59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5" w:history="1">
        <w:r w:rsidRPr="00611B97">
          <w:rPr>
            <w:rStyle w:val="Hyperlink"/>
            <w:bCs/>
            <w:sz w:val="22"/>
            <w:szCs w:val="22"/>
          </w:rPr>
          <w:t>sekretariat@sukorejo.rs-primahusada.com</w:t>
        </w:r>
      </w:hyperlink>
      <w:r>
        <w:rPr>
          <w:bCs/>
          <w:sz w:val="22"/>
          <w:szCs w:val="22"/>
        </w:rPr>
        <w:t xml:space="preserve"> </w:t>
      </w:r>
    </w:p>
    <w:p w14:paraId="150FA98C" w14:textId="4990C137" w:rsidR="00E82316" w:rsidRPr="00C87DD2" w:rsidRDefault="00E82316" w:rsidP="00E82316">
      <w:pPr>
        <w:pStyle w:val="ListParagraph"/>
        <w:tabs>
          <w:tab w:val="left" w:pos="2127"/>
        </w:tabs>
        <w:spacing w:line="360" w:lineRule="auto"/>
        <w:rPr>
          <w:b/>
          <w:sz w:val="22"/>
          <w:szCs w:val="22"/>
        </w:rPr>
      </w:pPr>
      <w:r>
        <w:rPr>
          <w:b/>
          <w:sz w:val="22"/>
          <w:szCs w:val="22"/>
        </w:rPr>
        <w:lastRenderedPageBreak/>
        <w:t>RUMAH SAKIT PRIMA HUSADA MALANG</w:t>
      </w:r>
    </w:p>
    <w:p w14:paraId="14E816B6" w14:textId="04B2E66E" w:rsidR="00E82316" w:rsidRPr="005755F0" w:rsidRDefault="00E82316" w:rsidP="00E82316">
      <w:pPr>
        <w:pStyle w:val="ListParagraph"/>
        <w:tabs>
          <w:tab w:val="left" w:pos="2127"/>
        </w:tabs>
        <w:spacing w:line="360" w:lineRule="auto"/>
        <w:ind w:left="2160" w:hanging="1440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 xml:space="preserve">Alamat </w:t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  <w:lang w:val="id-ID"/>
        </w:rPr>
        <w:tab/>
      </w:r>
      <w:r w:rsidRPr="005755F0">
        <w:rPr>
          <w:bCs/>
          <w:sz w:val="22"/>
          <w:szCs w:val="22"/>
        </w:rPr>
        <w:t>:</w:t>
      </w:r>
      <w:r w:rsidRPr="005755F0">
        <w:rPr>
          <w:bCs/>
          <w:sz w:val="22"/>
          <w:szCs w:val="22"/>
          <w:lang w:val="id-ID"/>
        </w:rPr>
        <w:t xml:space="preserve"> </w:t>
      </w:r>
      <w:proofErr w:type="spellStart"/>
      <w:r>
        <w:rPr>
          <w:bCs/>
          <w:sz w:val="22"/>
          <w:szCs w:val="22"/>
        </w:rPr>
        <w:t>Banjararum</w:t>
      </w:r>
      <w:proofErr w:type="spellEnd"/>
      <w:r>
        <w:rPr>
          <w:bCs/>
          <w:sz w:val="22"/>
          <w:szCs w:val="22"/>
        </w:rPr>
        <w:t xml:space="preserve"> Selatan No. 3-7 </w:t>
      </w:r>
      <w:proofErr w:type="spellStart"/>
      <w:r>
        <w:rPr>
          <w:bCs/>
          <w:sz w:val="22"/>
          <w:szCs w:val="22"/>
        </w:rPr>
        <w:t>Mondoroko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Singosari</w:t>
      </w:r>
      <w:proofErr w:type="spellEnd"/>
      <w:r>
        <w:rPr>
          <w:bCs/>
          <w:sz w:val="22"/>
          <w:szCs w:val="22"/>
        </w:rPr>
        <w:t xml:space="preserve"> – </w:t>
      </w:r>
      <w:proofErr w:type="spellStart"/>
      <w:r>
        <w:rPr>
          <w:bCs/>
          <w:sz w:val="22"/>
          <w:szCs w:val="22"/>
        </w:rPr>
        <w:t>Kabupaten</w:t>
      </w:r>
      <w:proofErr w:type="spellEnd"/>
      <w:r>
        <w:rPr>
          <w:bCs/>
          <w:sz w:val="22"/>
          <w:szCs w:val="22"/>
        </w:rPr>
        <w:t xml:space="preserve"> Malang</w:t>
      </w:r>
    </w:p>
    <w:p w14:paraId="26BBF619" w14:textId="77B9939F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>
        <w:rPr>
          <w:bCs/>
          <w:sz w:val="22"/>
          <w:szCs w:val="22"/>
        </w:rPr>
        <w:t xml:space="preserve">dr. </w:t>
      </w:r>
      <w:proofErr w:type="spellStart"/>
      <w:r>
        <w:rPr>
          <w:bCs/>
          <w:sz w:val="22"/>
          <w:szCs w:val="22"/>
        </w:rPr>
        <w:t>Ekowati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SUpartinah</w:t>
      </w:r>
      <w:proofErr w:type="spellEnd"/>
      <w:r>
        <w:rPr>
          <w:bCs/>
          <w:sz w:val="22"/>
          <w:szCs w:val="22"/>
        </w:rPr>
        <w:t xml:space="preserve"> </w:t>
      </w:r>
      <w:proofErr w:type="spellStart"/>
      <w:r>
        <w:rPr>
          <w:bCs/>
          <w:sz w:val="22"/>
          <w:szCs w:val="22"/>
        </w:rPr>
        <w:t>Kamandaka</w:t>
      </w:r>
      <w:proofErr w:type="spellEnd"/>
      <w:r>
        <w:rPr>
          <w:bCs/>
          <w:sz w:val="22"/>
          <w:szCs w:val="22"/>
        </w:rPr>
        <w:t xml:space="preserve"> Putri, MMRS</w:t>
      </w:r>
    </w:p>
    <w:p w14:paraId="13DCD67B" w14:textId="099B2831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>
        <w:rPr>
          <w:bCs/>
          <w:sz w:val="22"/>
          <w:szCs w:val="22"/>
        </w:rPr>
        <w:t>HP/WA</w:t>
      </w:r>
      <w:r>
        <w:rPr>
          <w:bCs/>
          <w:sz w:val="22"/>
          <w:szCs w:val="22"/>
        </w:rPr>
        <w:tab/>
      </w:r>
      <w:r>
        <w:rPr>
          <w:bCs/>
          <w:sz w:val="22"/>
          <w:szCs w:val="22"/>
        </w:rPr>
        <w:tab/>
        <w:t>: (+62) 823-3344-1978</w:t>
      </w:r>
    </w:p>
    <w:p w14:paraId="1A1CE568" w14:textId="536748BB" w:rsidR="00E82316" w:rsidRDefault="00E82316" w:rsidP="00E82316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6" w:history="1">
        <w:r w:rsidR="003B561C" w:rsidRPr="00611B97">
          <w:rPr>
            <w:rStyle w:val="Hyperlink"/>
            <w:bCs/>
            <w:sz w:val="22"/>
            <w:szCs w:val="22"/>
          </w:rPr>
          <w:t>sekretariat@malang.rs-primahusada.com</w:t>
        </w:r>
      </w:hyperlink>
      <w:r>
        <w:rPr>
          <w:bCs/>
          <w:sz w:val="22"/>
          <w:szCs w:val="22"/>
        </w:rPr>
        <w:t xml:space="preserve"> </w:t>
      </w:r>
    </w:p>
    <w:p w14:paraId="17BEF87E" w14:textId="77777777" w:rsidR="00E82316" w:rsidRDefault="00E82316" w:rsidP="00BC375F">
      <w:pPr>
        <w:spacing w:line="360" w:lineRule="auto"/>
        <w:ind w:firstLine="720"/>
        <w:jc w:val="both"/>
        <w:rPr>
          <w:rStyle w:val="lrzxr"/>
          <w:sz w:val="22"/>
          <w:szCs w:val="22"/>
          <w:lang w:val="es-ES_tradnl"/>
        </w:rPr>
      </w:pPr>
    </w:p>
    <w:p w14:paraId="1B4A9CE5" w14:textId="77777777" w:rsidR="000E4592" w:rsidRPr="005755F0" w:rsidRDefault="000E4592" w:rsidP="000E459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>PIHAK KEDUA</w:t>
      </w:r>
    </w:p>
    <w:p w14:paraId="1871BF95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TEMAN SEJATI SEJAHTERA ABADI</w:t>
      </w:r>
    </w:p>
    <w:p w14:paraId="5ECF7671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proofErr w:type="spellStart"/>
      <w:r w:rsidRPr="005755F0">
        <w:rPr>
          <w:sz w:val="22"/>
          <w:szCs w:val="22"/>
        </w:rPr>
        <w:t>Kp</w:t>
      </w:r>
      <w:proofErr w:type="spellEnd"/>
      <w:r w:rsidRPr="005755F0">
        <w:rPr>
          <w:sz w:val="22"/>
          <w:szCs w:val="22"/>
        </w:rPr>
        <w:t xml:space="preserve">. Bahagia RT 003/ RW 004, Jl. Teuku Umar Gg. H. </w:t>
      </w:r>
      <w:proofErr w:type="spellStart"/>
      <w:r w:rsidRPr="005755F0">
        <w:rPr>
          <w:sz w:val="22"/>
          <w:szCs w:val="22"/>
        </w:rPr>
        <w:t>Syawal</w:t>
      </w:r>
      <w:proofErr w:type="spellEnd"/>
      <w:r w:rsidRPr="005755F0">
        <w:rPr>
          <w:sz w:val="22"/>
          <w:szCs w:val="22"/>
        </w:rPr>
        <w:t xml:space="preserve"> </w:t>
      </w:r>
    </w:p>
    <w:p w14:paraId="57FFB98C" w14:textId="77777777" w:rsidR="000E4592" w:rsidRPr="005755F0" w:rsidRDefault="000E4592" w:rsidP="000E4592">
      <w:pPr>
        <w:spacing w:line="360" w:lineRule="auto"/>
        <w:ind w:left="1680" w:firstLine="42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  No. 43B, Desa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Kec</w:t>
      </w:r>
      <w:proofErr w:type="spellEnd"/>
      <w:r w:rsidRPr="005755F0">
        <w:rPr>
          <w:sz w:val="22"/>
          <w:szCs w:val="22"/>
        </w:rPr>
        <w:t xml:space="preserve">. </w:t>
      </w:r>
      <w:proofErr w:type="spellStart"/>
      <w:r w:rsidRPr="005755F0">
        <w:rPr>
          <w:sz w:val="22"/>
          <w:szCs w:val="22"/>
        </w:rPr>
        <w:t>Tambun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Kab</w:t>
      </w:r>
      <w:proofErr w:type="spellEnd"/>
      <w:r w:rsidRPr="005755F0">
        <w:rPr>
          <w:sz w:val="22"/>
          <w:szCs w:val="22"/>
        </w:rPr>
        <w:t>. Bekasi, Jawa Barat.</w:t>
      </w:r>
    </w:p>
    <w:p w14:paraId="665DE8AA" w14:textId="2E31138C" w:rsidR="000E4592" w:rsidRPr="005755F0" w:rsidRDefault="000E4592" w:rsidP="00E05853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 xml:space="preserve">(021) </w:t>
      </w:r>
      <w:r w:rsidRPr="005755F0">
        <w:rPr>
          <w:bCs/>
          <w:sz w:val="22"/>
          <w:szCs w:val="22"/>
        </w:rPr>
        <w:t xml:space="preserve">89522075 </w:t>
      </w:r>
    </w:p>
    <w:p w14:paraId="3BB3A08B" w14:textId="31C13CB8" w:rsidR="000E4592" w:rsidRPr="005755F0" w:rsidRDefault="000E4592" w:rsidP="000E459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4D7AA8">
        <w:rPr>
          <w:bCs/>
          <w:sz w:val="22"/>
          <w:szCs w:val="22"/>
        </w:rPr>
        <w:t>Efendi</w:t>
      </w:r>
    </w:p>
    <w:p w14:paraId="7522C5B7" w14:textId="77777777" w:rsidR="000E4592" w:rsidRDefault="000E4592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7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tsa43b@gmail.com</w:t>
        </w:r>
      </w:hyperlink>
    </w:p>
    <w:p w14:paraId="5207F9C9" w14:textId="77777777" w:rsidR="00E60479" w:rsidRPr="00E60479" w:rsidRDefault="00E60479" w:rsidP="00E60479">
      <w:pPr>
        <w:spacing w:line="360" w:lineRule="auto"/>
        <w:ind w:left="284" w:firstLine="425"/>
        <w:jc w:val="both"/>
        <w:rPr>
          <w:b/>
          <w:bCs/>
          <w:i/>
          <w:iCs/>
          <w:color w:val="C00000"/>
          <w:sz w:val="22"/>
          <w:szCs w:val="22"/>
        </w:rPr>
      </w:pPr>
    </w:p>
    <w:p w14:paraId="17067B0C" w14:textId="77777777" w:rsidR="000E4592" w:rsidRPr="005755F0" w:rsidRDefault="000E4592" w:rsidP="00C87DD2">
      <w:pPr>
        <w:pStyle w:val="ListParagraph"/>
        <w:numPr>
          <w:ilvl w:val="0"/>
          <w:numId w:val="23"/>
        </w:numPr>
        <w:spacing w:line="360" w:lineRule="auto"/>
        <w:ind w:hanging="294"/>
        <w:jc w:val="both"/>
        <w:rPr>
          <w:b/>
          <w:sz w:val="22"/>
          <w:szCs w:val="22"/>
          <w:u w:val="single"/>
        </w:rPr>
      </w:pPr>
      <w:r w:rsidRPr="005755F0">
        <w:rPr>
          <w:b/>
          <w:sz w:val="22"/>
          <w:szCs w:val="22"/>
          <w:u w:val="single"/>
        </w:rPr>
        <w:t xml:space="preserve">PIHAK </w:t>
      </w:r>
      <w:r w:rsidR="00C87DD2">
        <w:rPr>
          <w:b/>
          <w:sz w:val="22"/>
          <w:szCs w:val="22"/>
          <w:u w:val="single"/>
        </w:rPr>
        <w:t>KETIGA</w:t>
      </w:r>
    </w:p>
    <w:p w14:paraId="6EAB4BD4" w14:textId="77777777" w:rsidR="000E4592" w:rsidRPr="005755F0" w:rsidRDefault="000E4592" w:rsidP="000E4592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/>
          <w:sz w:val="22"/>
          <w:szCs w:val="22"/>
        </w:rPr>
        <w:t>PT. TENANG JAYA SEJAHTERA</w:t>
      </w:r>
    </w:p>
    <w:p w14:paraId="3C89075E" w14:textId="77777777" w:rsidR="000E4592" w:rsidRPr="005755F0" w:rsidRDefault="000E4592" w:rsidP="00843D4B">
      <w:pPr>
        <w:pStyle w:val="ListParagraph"/>
        <w:spacing w:line="360" w:lineRule="auto"/>
        <w:jc w:val="both"/>
        <w:rPr>
          <w:b/>
          <w:sz w:val="22"/>
          <w:szCs w:val="22"/>
        </w:rPr>
      </w:pPr>
      <w:r w:rsidRPr="005755F0">
        <w:rPr>
          <w:bCs/>
          <w:sz w:val="22"/>
          <w:szCs w:val="22"/>
        </w:rPr>
        <w:t>Alamat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sz w:val="22"/>
          <w:szCs w:val="22"/>
        </w:rPr>
        <w:t xml:space="preserve">Jl. Raya Badami, Ds. </w:t>
      </w:r>
      <w:proofErr w:type="spellStart"/>
      <w:r w:rsidR="00843D4B" w:rsidRPr="005755F0">
        <w:rPr>
          <w:sz w:val="22"/>
          <w:szCs w:val="22"/>
        </w:rPr>
        <w:t>Margakarya</w:t>
      </w:r>
      <w:proofErr w:type="spellEnd"/>
      <w:r w:rsidR="00843D4B" w:rsidRPr="005755F0">
        <w:rPr>
          <w:sz w:val="22"/>
          <w:szCs w:val="22"/>
        </w:rPr>
        <w:t xml:space="preserve">, </w:t>
      </w:r>
      <w:proofErr w:type="spellStart"/>
      <w:r w:rsidR="00843D4B" w:rsidRPr="005755F0">
        <w:rPr>
          <w:sz w:val="22"/>
          <w:szCs w:val="22"/>
        </w:rPr>
        <w:t>Teluk</w:t>
      </w:r>
      <w:proofErr w:type="spellEnd"/>
      <w:r w:rsidR="00843D4B" w:rsidRPr="005755F0">
        <w:rPr>
          <w:sz w:val="22"/>
          <w:szCs w:val="22"/>
        </w:rPr>
        <w:t xml:space="preserve"> Jambe - Karawang</w:t>
      </w:r>
      <w:r w:rsidRPr="005755F0">
        <w:rPr>
          <w:sz w:val="22"/>
          <w:szCs w:val="22"/>
        </w:rPr>
        <w:t xml:space="preserve"> </w:t>
      </w:r>
    </w:p>
    <w:p w14:paraId="6FEC64A8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Tlpn</w:t>
      </w:r>
      <w:r w:rsidRPr="005755F0">
        <w:rPr>
          <w:bCs/>
          <w:sz w:val="22"/>
          <w:szCs w:val="22"/>
        </w:rPr>
        <w:tab/>
        <w:t xml:space="preserve">: </w:t>
      </w:r>
      <w:r w:rsidR="00843D4B" w:rsidRPr="005755F0">
        <w:rPr>
          <w:bCs/>
          <w:sz w:val="22"/>
          <w:szCs w:val="22"/>
        </w:rPr>
        <w:t>(0267) 413311, 9117620</w:t>
      </w:r>
    </w:p>
    <w:p w14:paraId="5ADE741F" w14:textId="77777777" w:rsidR="000E4592" w:rsidRPr="005755F0" w:rsidRDefault="000E4592" w:rsidP="00843D4B">
      <w:pPr>
        <w:spacing w:line="360" w:lineRule="auto"/>
        <w:ind w:left="284" w:firstLine="425"/>
        <w:jc w:val="both"/>
        <w:rPr>
          <w:bCs/>
          <w:sz w:val="22"/>
          <w:szCs w:val="22"/>
        </w:rPr>
      </w:pPr>
      <w:r w:rsidRPr="005755F0">
        <w:rPr>
          <w:bCs/>
          <w:sz w:val="22"/>
          <w:szCs w:val="22"/>
        </w:rPr>
        <w:t>No. Fax</w:t>
      </w:r>
      <w:r w:rsidRPr="005755F0">
        <w:rPr>
          <w:bCs/>
          <w:sz w:val="22"/>
          <w:szCs w:val="22"/>
        </w:rPr>
        <w:tab/>
      </w:r>
      <w:r w:rsidR="00C87DD2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 xml:space="preserve">: </w:t>
      </w:r>
      <w:r w:rsidR="00843D4B" w:rsidRPr="005755F0">
        <w:rPr>
          <w:bCs/>
          <w:sz w:val="22"/>
          <w:szCs w:val="22"/>
        </w:rPr>
        <w:t>(0267) 413336</w:t>
      </w:r>
    </w:p>
    <w:p w14:paraId="2319A31A" w14:textId="77777777" w:rsidR="000E4592" w:rsidRPr="005755F0" w:rsidRDefault="000E4592" w:rsidP="00C87DD2">
      <w:pPr>
        <w:spacing w:line="360" w:lineRule="auto"/>
        <w:ind w:left="284" w:firstLine="425"/>
        <w:jc w:val="both"/>
        <w:rPr>
          <w:sz w:val="22"/>
          <w:szCs w:val="22"/>
        </w:rPr>
      </w:pPr>
      <w:r w:rsidRPr="005755F0">
        <w:rPr>
          <w:bCs/>
          <w:sz w:val="22"/>
          <w:szCs w:val="22"/>
        </w:rPr>
        <w:t>Up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r w:rsidR="00C87DD2">
        <w:rPr>
          <w:bCs/>
          <w:sz w:val="22"/>
          <w:szCs w:val="22"/>
        </w:rPr>
        <w:t>S. Bambang Guritno</w:t>
      </w:r>
    </w:p>
    <w:p w14:paraId="2992EE1E" w14:textId="77777777" w:rsidR="009F29D4" w:rsidRPr="00B66AB7" w:rsidRDefault="000E4592" w:rsidP="00B66AB7">
      <w:pPr>
        <w:spacing w:line="360" w:lineRule="auto"/>
        <w:ind w:left="284" w:firstLine="425"/>
        <w:jc w:val="both"/>
        <w:rPr>
          <w:b/>
          <w:bCs/>
          <w:i/>
          <w:iCs/>
          <w:color w:val="0000FF"/>
          <w:sz w:val="22"/>
          <w:szCs w:val="22"/>
          <w:u w:val="single"/>
        </w:rPr>
      </w:pPr>
      <w:r w:rsidRPr="005755F0">
        <w:rPr>
          <w:bCs/>
          <w:i/>
          <w:sz w:val="22"/>
          <w:szCs w:val="22"/>
        </w:rPr>
        <w:t>Email</w:t>
      </w:r>
      <w:r w:rsidRPr="005755F0">
        <w:rPr>
          <w:bCs/>
          <w:sz w:val="22"/>
          <w:szCs w:val="22"/>
        </w:rPr>
        <w:tab/>
      </w:r>
      <w:r w:rsidRPr="005755F0">
        <w:rPr>
          <w:bCs/>
          <w:sz w:val="22"/>
          <w:szCs w:val="22"/>
        </w:rPr>
        <w:tab/>
        <w:t xml:space="preserve">: </w:t>
      </w:r>
      <w:hyperlink r:id="rId18" w:history="1">
        <w:r w:rsidR="00C87DD2" w:rsidRPr="006B3C3A">
          <w:rPr>
            <w:rStyle w:val="Hyperlink"/>
            <w:b/>
            <w:bCs/>
            <w:i/>
            <w:iCs/>
            <w:sz w:val="22"/>
            <w:szCs w:val="22"/>
          </w:rPr>
          <w:t>tenangjayagroup@gmail.com</w:t>
        </w:r>
      </w:hyperlink>
    </w:p>
    <w:p w14:paraId="330307C8" w14:textId="77777777" w:rsidR="00AA04A4" w:rsidRDefault="00AA04A4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BC2AB9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5F631B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466F55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CFA8DC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E705146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CD401A8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0D82D6B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6400EC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2C0FFD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75EC72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4BCE0E6A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05D88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F431DBC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5BA19BC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6AADB40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175197E4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24FC92BE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084220D2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DB6A21" w14:textId="77777777" w:rsidR="003B561C" w:rsidRDefault="003B561C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</w:p>
    <w:p w14:paraId="3387BB1C" w14:textId="63C4D60B" w:rsidR="00843D4B" w:rsidRPr="005755F0" w:rsidRDefault="00843D4B" w:rsidP="0075273C">
      <w:pPr>
        <w:autoSpaceDE/>
        <w:autoSpaceDN/>
        <w:jc w:val="center"/>
        <w:rPr>
          <w:b/>
          <w:bCs/>
          <w:color w:val="000000"/>
          <w:sz w:val="22"/>
          <w:szCs w:val="22"/>
        </w:rPr>
      </w:pPr>
      <w:r w:rsidRPr="005755F0">
        <w:rPr>
          <w:b/>
          <w:bCs/>
          <w:color w:val="000000"/>
          <w:sz w:val="22"/>
          <w:szCs w:val="22"/>
          <w:lang w:val="id-ID"/>
        </w:rPr>
        <w:lastRenderedPageBreak/>
        <w:t xml:space="preserve">PASAL </w:t>
      </w:r>
      <w:r w:rsidR="00B66AB7">
        <w:rPr>
          <w:b/>
          <w:bCs/>
          <w:color w:val="000000"/>
          <w:sz w:val="22"/>
          <w:szCs w:val="22"/>
        </w:rPr>
        <w:t>1</w:t>
      </w:r>
      <w:r w:rsidR="003B561C">
        <w:rPr>
          <w:b/>
          <w:bCs/>
          <w:color w:val="000000"/>
          <w:sz w:val="22"/>
          <w:szCs w:val="22"/>
        </w:rPr>
        <w:t>3</w:t>
      </w:r>
    </w:p>
    <w:p w14:paraId="7921ECEC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  <w:r w:rsidRPr="002940E2">
        <w:rPr>
          <w:b/>
          <w:bCs/>
          <w:sz w:val="22"/>
          <w:szCs w:val="22"/>
        </w:rPr>
        <w:t>FORCE MAJEURE</w:t>
      </w:r>
    </w:p>
    <w:p w14:paraId="258B0C14" w14:textId="77777777" w:rsidR="00B66AB7" w:rsidRPr="002940E2" w:rsidRDefault="00B66AB7" w:rsidP="00B66AB7">
      <w:pPr>
        <w:spacing w:line="360" w:lineRule="auto"/>
        <w:jc w:val="center"/>
        <w:rPr>
          <w:b/>
          <w:bCs/>
          <w:sz w:val="22"/>
          <w:szCs w:val="22"/>
        </w:rPr>
      </w:pPr>
    </w:p>
    <w:p w14:paraId="625B15EF" w14:textId="7FF0C08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yaitu peristiwa yang terjadi di luar kekuasaan </w:t>
      </w:r>
      <w:r w:rsidRPr="002940E2">
        <w:rPr>
          <w:b/>
          <w:sz w:val="22"/>
          <w:szCs w:val="22"/>
          <w:lang w:val="id-ID"/>
        </w:rPr>
        <w:t>PARA PIHAK</w:t>
      </w:r>
      <w:r w:rsidRPr="002940E2">
        <w:rPr>
          <w:sz w:val="22"/>
          <w:szCs w:val="22"/>
          <w:lang w:val="id-ID"/>
        </w:rPr>
        <w:t xml:space="preserve"> termasuk tetapi tidak terbatas pada huru-hur</w:t>
      </w:r>
      <w:r w:rsidR="005635AA">
        <w:rPr>
          <w:sz w:val="22"/>
          <w:szCs w:val="22"/>
        </w:rPr>
        <w:t>a</w:t>
      </w:r>
      <w:r w:rsidRPr="002940E2">
        <w:rPr>
          <w:sz w:val="22"/>
          <w:szCs w:val="22"/>
          <w:lang w:val="id-ID"/>
        </w:rPr>
        <w:t xml:space="preserve">, epidemi, banjir, pemogokan umum, perang, perubahan peraturan perundang-undangan, kekacauan sosial, gempa bumi yang menyebabkan salah satu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tidak dapat melaksanakan kewajibannya sesuai dengan ketentuan yang diatur dalam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5B655447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memperlambat waktu pelaksanaan kewajiban sebagaimana disebutkan dalam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ini,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pelaksanaan kewajibannya secara tidak langsung terpengaruh dengan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memilih untuk :</w:t>
      </w:r>
    </w:p>
    <w:p w14:paraId="595F1B8E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Menunda pelaksanaan kewajiban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secara langsung terpengaruh berdasarkan </w:t>
      </w:r>
      <w:r w:rsidRPr="002940E2">
        <w:rPr>
          <w:b/>
          <w:sz w:val="22"/>
          <w:szCs w:val="22"/>
        </w:rPr>
        <w:t>PERJANJIAN</w:t>
      </w:r>
      <w:r w:rsidRPr="002940E2">
        <w:rPr>
          <w:sz w:val="22"/>
          <w:szCs w:val="22"/>
          <w:lang w:val="id-ID"/>
        </w:rPr>
        <w:t xml:space="preserve"> ini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>; atau</w:t>
      </w:r>
    </w:p>
    <w:p w14:paraId="30B108C7" w14:textId="77777777" w:rsidR="00B66AB7" w:rsidRPr="002940E2" w:rsidRDefault="00B66AB7" w:rsidP="00B66AB7">
      <w:pPr>
        <w:numPr>
          <w:ilvl w:val="1"/>
          <w:numId w:val="34"/>
        </w:numPr>
        <w:tabs>
          <w:tab w:val="clear" w:pos="1440"/>
        </w:tabs>
        <w:autoSpaceDE/>
        <w:autoSpaceDN/>
        <w:spacing w:line="360" w:lineRule="auto"/>
        <w:ind w:left="72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Membatalkan pelaksanaan kewajiban yang dipersyaratkan selama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tidak tentu, termasuk jangka waktu yang wajar untuk memperbaiki setiap kerusakan yang disebabkan oleh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atau untuk melanjutkan operasional biasa yang terganggu dengan adanya peristiwa tersebut.</w:t>
      </w:r>
    </w:p>
    <w:p w14:paraId="12AA8D3E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Dalam hal terjadinya peristiwa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wajib untuk memberitahu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lainnya secara tertulis sesegera mungkin atau selambat-lambatnya 7 (tujuh) hari kalender terhitung sejak terjadinya peristiwa tersebut mengenai permulaan terjadinya dan penghentian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yang menghalangi pemenuhan kewajibannya.</w:t>
      </w:r>
    </w:p>
    <w:p w14:paraId="33F939EC" w14:textId="77777777" w:rsidR="00B66AB7" w:rsidRPr="002940E2" w:rsidRDefault="00B66AB7" w:rsidP="00B66AB7">
      <w:pPr>
        <w:numPr>
          <w:ilvl w:val="0"/>
          <w:numId w:val="34"/>
        </w:numPr>
        <w:tabs>
          <w:tab w:val="clear" w:pos="720"/>
        </w:tabs>
        <w:autoSpaceDE/>
        <w:autoSpaceDN/>
        <w:spacing w:line="360" w:lineRule="auto"/>
        <w:ind w:left="360"/>
        <w:jc w:val="both"/>
        <w:rPr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terjadi keterlambatan dalam pemberitahuan oleh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kepada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lainnya maka alasan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tersebut dinyatakan tidak dapat diterima kecuali terdapat alasan yang kuat dan dapat diterima yang menyebabkan terjadinya keterlambatan tersebut, sehingga </w:t>
      </w:r>
      <w:r w:rsidRPr="002940E2">
        <w:rPr>
          <w:b/>
          <w:sz w:val="22"/>
          <w:szCs w:val="22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harus bertanggung jawab.</w:t>
      </w:r>
    </w:p>
    <w:p w14:paraId="7B2FE7A0" w14:textId="77777777" w:rsidR="009F29D4" w:rsidRPr="00B66AB7" w:rsidRDefault="00B66AB7" w:rsidP="00B66AB7">
      <w:pPr>
        <w:pStyle w:val="ListParagraph"/>
        <w:numPr>
          <w:ilvl w:val="0"/>
          <w:numId w:val="34"/>
        </w:numPr>
        <w:tabs>
          <w:tab w:val="clear" w:pos="720"/>
        </w:tabs>
        <w:spacing w:line="360" w:lineRule="auto"/>
        <w:ind w:left="360"/>
        <w:contextualSpacing w:val="0"/>
        <w:jc w:val="both"/>
        <w:rPr>
          <w:bCs/>
          <w:sz w:val="22"/>
          <w:szCs w:val="22"/>
          <w:lang w:val="id-ID"/>
        </w:rPr>
      </w:pPr>
      <w:r w:rsidRPr="002940E2">
        <w:rPr>
          <w:sz w:val="22"/>
          <w:szCs w:val="22"/>
          <w:lang w:val="id-ID"/>
        </w:rPr>
        <w:t xml:space="preserve">Apabila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terkena </w:t>
      </w:r>
      <w:r w:rsidRPr="002940E2">
        <w:rPr>
          <w:i/>
          <w:sz w:val="22"/>
          <w:szCs w:val="22"/>
          <w:lang w:val="id-ID"/>
        </w:rPr>
        <w:t xml:space="preserve">Force Majeure </w:t>
      </w:r>
      <w:r w:rsidRPr="002940E2">
        <w:rPr>
          <w:sz w:val="22"/>
          <w:szCs w:val="22"/>
          <w:lang w:val="id-ID"/>
        </w:rPr>
        <w:t xml:space="preserve">tidak dapat memperbaiki dalam jangka waktu 30 (tiga puluh) hari sejak terjadinya peristiwa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, maka </w:t>
      </w:r>
      <w:r w:rsidRPr="00AA4341">
        <w:rPr>
          <w:b/>
          <w:sz w:val="22"/>
          <w:szCs w:val="22"/>
          <w:lang w:val="id-ID"/>
        </w:rPr>
        <w:t>PIHAK</w:t>
      </w:r>
      <w:r w:rsidRPr="002940E2">
        <w:rPr>
          <w:sz w:val="22"/>
          <w:szCs w:val="22"/>
          <w:lang w:val="id-ID"/>
        </w:rPr>
        <w:t xml:space="preserve"> yang tidak terkena </w:t>
      </w:r>
      <w:r w:rsidRPr="002940E2">
        <w:rPr>
          <w:i/>
          <w:sz w:val="22"/>
          <w:szCs w:val="22"/>
          <w:lang w:val="id-ID"/>
        </w:rPr>
        <w:t>Force Majeure</w:t>
      </w:r>
      <w:r w:rsidRPr="002940E2">
        <w:rPr>
          <w:sz w:val="22"/>
          <w:szCs w:val="22"/>
          <w:lang w:val="id-ID"/>
        </w:rPr>
        <w:t xml:space="preserve"> dapat mengakhiri </w:t>
      </w:r>
      <w:r w:rsidRPr="00AA4341">
        <w:rPr>
          <w:b/>
          <w:sz w:val="22"/>
          <w:szCs w:val="22"/>
          <w:lang w:val="id-ID"/>
        </w:rPr>
        <w:t>PERJANJIAN</w:t>
      </w:r>
      <w:r w:rsidRPr="002940E2">
        <w:rPr>
          <w:sz w:val="22"/>
          <w:szCs w:val="22"/>
          <w:lang w:val="id-ID"/>
        </w:rPr>
        <w:t xml:space="preserve"> ini.</w:t>
      </w:r>
    </w:p>
    <w:p w14:paraId="05780FF4" w14:textId="52B0377D" w:rsidR="00E05853" w:rsidRDefault="00E05853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E229D23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B46CBA7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5B9F840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85BBBCC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54223C0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66C385FE" w14:textId="77777777" w:rsidR="003B561C" w:rsidRDefault="003B561C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3FF634E9" w14:textId="6B5032B5" w:rsidR="00843D4B" w:rsidRPr="005755F0" w:rsidRDefault="00B66AB7" w:rsidP="00843D4B">
      <w:pPr>
        <w:spacing w:line="360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>PASAL 1</w:t>
      </w:r>
      <w:r w:rsidR="003B561C">
        <w:rPr>
          <w:b/>
          <w:bCs/>
          <w:sz w:val="22"/>
          <w:szCs w:val="22"/>
        </w:rPr>
        <w:t>4</w:t>
      </w:r>
    </w:p>
    <w:p w14:paraId="63589932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  <w:r w:rsidRPr="005755F0">
        <w:rPr>
          <w:b/>
          <w:bCs/>
          <w:sz w:val="22"/>
          <w:szCs w:val="22"/>
        </w:rPr>
        <w:t>KETENTUAN LAIN</w:t>
      </w:r>
    </w:p>
    <w:p w14:paraId="58FA091A" w14:textId="77777777" w:rsidR="00843D4B" w:rsidRPr="005755F0" w:rsidRDefault="00843D4B" w:rsidP="00843D4B">
      <w:pPr>
        <w:spacing w:line="360" w:lineRule="auto"/>
        <w:jc w:val="center"/>
        <w:rPr>
          <w:b/>
          <w:bCs/>
          <w:sz w:val="22"/>
          <w:szCs w:val="22"/>
        </w:rPr>
      </w:pPr>
    </w:p>
    <w:p w14:paraId="0B3C008B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sv-SE"/>
        </w:rPr>
      </w:pPr>
      <w:r w:rsidRPr="005755F0">
        <w:rPr>
          <w:b/>
          <w:bCs/>
          <w:sz w:val="22"/>
          <w:szCs w:val="22"/>
        </w:rPr>
        <w:t>Addendum</w:t>
      </w:r>
    </w:p>
    <w:p w14:paraId="17ED7CA9" w14:textId="77777777" w:rsidR="00460436" w:rsidRDefault="00843D4B" w:rsidP="00B66AB7">
      <w:pPr>
        <w:pStyle w:val="ListParagraph"/>
        <w:spacing w:line="360" w:lineRule="auto"/>
        <w:ind w:left="360"/>
        <w:contextualSpacing w:val="0"/>
        <w:jc w:val="both"/>
        <w:rPr>
          <w:sz w:val="22"/>
          <w:szCs w:val="22"/>
          <w:lang w:val="sv-SE"/>
        </w:rPr>
      </w:pPr>
      <w:r w:rsidRPr="005755F0">
        <w:rPr>
          <w:sz w:val="22"/>
          <w:szCs w:val="22"/>
          <w:lang w:val="sv-SE"/>
        </w:rPr>
        <w:t xml:space="preserve">Hal-hal yang belum diatur dalam </w:t>
      </w:r>
      <w:r w:rsidRPr="005755F0">
        <w:rPr>
          <w:b/>
          <w:sz w:val="22"/>
          <w:szCs w:val="22"/>
          <w:lang w:val="sv-SE"/>
        </w:rPr>
        <w:t>PERJANJIAN</w:t>
      </w:r>
      <w:r w:rsidRPr="005755F0">
        <w:rPr>
          <w:sz w:val="22"/>
          <w:szCs w:val="22"/>
          <w:lang w:val="sv-SE"/>
        </w:rPr>
        <w:t xml:space="preserve"> ini akan diatur dalam suatu bentuk addendum tersendiri dan ditandatangani bersama oleh </w:t>
      </w:r>
      <w:r w:rsidRPr="005755F0">
        <w:rPr>
          <w:b/>
          <w:sz w:val="22"/>
          <w:szCs w:val="22"/>
          <w:lang w:val="sv-SE"/>
        </w:rPr>
        <w:t>PARA PIHAK</w:t>
      </w:r>
      <w:r w:rsidRPr="005755F0">
        <w:rPr>
          <w:sz w:val="22"/>
          <w:szCs w:val="22"/>
          <w:lang w:val="sv-SE"/>
        </w:rPr>
        <w:t xml:space="preserve"> atas dasar musyawarah dan mufakat, serta merupakan bagian yang tidak dapat dipisahkan dari </w:t>
      </w:r>
      <w:r w:rsidRPr="005755F0">
        <w:rPr>
          <w:b/>
          <w:sz w:val="22"/>
          <w:szCs w:val="22"/>
          <w:lang w:val="sv-SE"/>
        </w:rPr>
        <w:t>PERJANJIAN</w:t>
      </w:r>
      <w:r w:rsidR="009F29D4">
        <w:rPr>
          <w:sz w:val="22"/>
          <w:szCs w:val="22"/>
          <w:lang w:val="sv-SE"/>
        </w:rPr>
        <w:t xml:space="preserve"> ini;</w:t>
      </w:r>
    </w:p>
    <w:p w14:paraId="0CD420A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</w:rPr>
      </w:pPr>
      <w:proofErr w:type="spellStart"/>
      <w:r w:rsidRPr="005755F0">
        <w:rPr>
          <w:b/>
          <w:bCs/>
          <w:sz w:val="22"/>
          <w:szCs w:val="22"/>
        </w:rPr>
        <w:t>Modifikasi</w:t>
      </w:r>
      <w:proofErr w:type="spellEnd"/>
    </w:p>
    <w:p w14:paraId="40F5AEE3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</w:rPr>
      </w:pPr>
      <w:r w:rsidRPr="005755F0">
        <w:rPr>
          <w:sz w:val="22"/>
          <w:szCs w:val="22"/>
        </w:rPr>
        <w:t xml:space="preserve">Segala </w:t>
      </w:r>
      <w:proofErr w:type="spellStart"/>
      <w:r w:rsidRPr="005755F0">
        <w:rPr>
          <w:sz w:val="22"/>
          <w:szCs w:val="22"/>
        </w:rPr>
        <w:t>modifikasi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ketentuan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hanya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berlaku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bila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ditandatangani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terlebih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dahulu</w:t>
      </w:r>
      <w:proofErr w:type="spellEnd"/>
      <w:r w:rsidRPr="005755F0">
        <w:rPr>
          <w:sz w:val="22"/>
          <w:szCs w:val="22"/>
        </w:rPr>
        <w:t xml:space="preserve"> oleh </w:t>
      </w:r>
      <w:r w:rsidRPr="005755F0">
        <w:rPr>
          <w:b/>
          <w:bCs/>
          <w:sz w:val="22"/>
          <w:szCs w:val="22"/>
        </w:rPr>
        <w:t>PARA PIHAK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melalui</w:t>
      </w:r>
      <w:proofErr w:type="spellEnd"/>
      <w:r w:rsidRPr="005755F0">
        <w:rPr>
          <w:sz w:val="22"/>
          <w:szCs w:val="22"/>
        </w:rPr>
        <w:t xml:space="preserve"> wakil-</w:t>
      </w:r>
      <w:proofErr w:type="spellStart"/>
      <w:r w:rsidRPr="005755F0">
        <w:rPr>
          <w:sz w:val="22"/>
          <w:szCs w:val="22"/>
        </w:rPr>
        <w:t>wakilnya</w:t>
      </w:r>
      <w:proofErr w:type="spellEnd"/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sah</w:t>
      </w:r>
      <w:proofErr w:type="spellEnd"/>
      <w:r w:rsidRPr="005755F0">
        <w:rPr>
          <w:sz w:val="22"/>
          <w:szCs w:val="22"/>
        </w:rPr>
        <w:t>;</w:t>
      </w:r>
    </w:p>
    <w:p w14:paraId="2C431CD9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id-ID"/>
        </w:rPr>
      </w:pPr>
      <w:proofErr w:type="spellStart"/>
      <w:r w:rsidRPr="005755F0">
        <w:rPr>
          <w:b/>
          <w:bCs/>
          <w:sz w:val="22"/>
          <w:szCs w:val="22"/>
        </w:rPr>
        <w:t>Pemberitahuan</w:t>
      </w:r>
      <w:proofErr w:type="spellEnd"/>
    </w:p>
    <w:p w14:paraId="25B67744" w14:textId="77777777" w:rsidR="00B234E4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id-ID"/>
        </w:rPr>
      </w:pPr>
      <w:proofErr w:type="spellStart"/>
      <w:r w:rsidRPr="005755F0">
        <w:rPr>
          <w:sz w:val="22"/>
          <w:szCs w:val="22"/>
        </w:rPr>
        <w:t>Pemberitahuan</w:t>
      </w:r>
      <w:proofErr w:type="spellEnd"/>
      <w:r w:rsidRPr="005755F0">
        <w:rPr>
          <w:sz w:val="22"/>
          <w:szCs w:val="22"/>
        </w:rPr>
        <w:t xml:space="preserve">, </w:t>
      </w:r>
      <w:proofErr w:type="spellStart"/>
      <w:r w:rsidRPr="005755F0">
        <w:rPr>
          <w:sz w:val="22"/>
          <w:szCs w:val="22"/>
        </w:rPr>
        <w:t>persetujuan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ijin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atau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komunikasi</w:t>
      </w:r>
      <w:proofErr w:type="spellEnd"/>
      <w:r w:rsidRPr="005755F0">
        <w:rPr>
          <w:sz w:val="22"/>
          <w:szCs w:val="22"/>
        </w:rPr>
        <w:t xml:space="preserve"> lain yang </w:t>
      </w:r>
      <w:proofErr w:type="spellStart"/>
      <w:r w:rsidRPr="005755F0">
        <w:rPr>
          <w:sz w:val="22"/>
          <w:szCs w:val="22"/>
        </w:rPr>
        <w:t>berhubungan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dengan</w:t>
      </w:r>
      <w:proofErr w:type="spellEnd"/>
      <w:r w:rsidRPr="005755F0">
        <w:rPr>
          <w:sz w:val="22"/>
          <w:szCs w:val="22"/>
        </w:rPr>
        <w:t xml:space="preserve"> </w:t>
      </w:r>
      <w:r w:rsidRPr="005755F0">
        <w:rPr>
          <w:b/>
          <w:bCs/>
          <w:sz w:val="22"/>
          <w:szCs w:val="22"/>
        </w:rPr>
        <w:t>PERJANJIAN</w:t>
      </w:r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ini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harus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dibuat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secara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tertulis</w:t>
      </w:r>
      <w:proofErr w:type="spellEnd"/>
      <w:r w:rsidRPr="005755F0">
        <w:rPr>
          <w:sz w:val="22"/>
          <w:szCs w:val="22"/>
        </w:rPr>
        <w:t xml:space="preserve"> dan </w:t>
      </w:r>
      <w:proofErr w:type="spellStart"/>
      <w:r w:rsidRPr="005755F0">
        <w:rPr>
          <w:sz w:val="22"/>
          <w:szCs w:val="22"/>
        </w:rPr>
        <w:t>dalam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bahasa</w:t>
      </w:r>
      <w:proofErr w:type="spellEnd"/>
      <w:r w:rsidRPr="005755F0">
        <w:rPr>
          <w:sz w:val="22"/>
          <w:szCs w:val="22"/>
        </w:rPr>
        <w:t xml:space="preserve"> Indonesia, dan </w:t>
      </w:r>
      <w:proofErr w:type="spellStart"/>
      <w:r w:rsidRPr="005755F0">
        <w:rPr>
          <w:sz w:val="22"/>
          <w:szCs w:val="22"/>
        </w:rPr>
        <w:t>ditujukan</w:t>
      </w:r>
      <w:proofErr w:type="spellEnd"/>
      <w:r w:rsidRPr="005755F0">
        <w:rPr>
          <w:sz w:val="22"/>
          <w:szCs w:val="22"/>
        </w:rPr>
        <w:t xml:space="preserve"> </w:t>
      </w:r>
      <w:proofErr w:type="spellStart"/>
      <w:r w:rsidRPr="005755F0">
        <w:rPr>
          <w:sz w:val="22"/>
          <w:szCs w:val="22"/>
        </w:rPr>
        <w:t>kepada</w:t>
      </w:r>
      <w:proofErr w:type="spellEnd"/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</w:rPr>
        <w:t>PIHAK</w:t>
      </w:r>
      <w:r w:rsidRPr="005755F0">
        <w:rPr>
          <w:sz w:val="22"/>
          <w:szCs w:val="22"/>
        </w:rPr>
        <w:t xml:space="preserve"> yang </w:t>
      </w:r>
      <w:proofErr w:type="spellStart"/>
      <w:r w:rsidRPr="005755F0">
        <w:rPr>
          <w:sz w:val="22"/>
          <w:szCs w:val="22"/>
        </w:rPr>
        <w:t>berkepentingan</w:t>
      </w:r>
      <w:proofErr w:type="spellEnd"/>
      <w:r w:rsidRPr="005755F0">
        <w:rPr>
          <w:sz w:val="22"/>
          <w:szCs w:val="22"/>
          <w:lang w:val="id-ID"/>
        </w:rPr>
        <w:t>.</w:t>
      </w:r>
    </w:p>
    <w:p w14:paraId="640A3BA6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Pengalihan</w:t>
      </w:r>
    </w:p>
    <w:p w14:paraId="779F483C" w14:textId="77777777" w:rsidR="00B66AB7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Kecuali atas perintah undang-undang atau peraturan lainnya yang berlaku bagi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yang bersifat eksternal, suatu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sz w:val="22"/>
          <w:szCs w:val="22"/>
          <w:lang w:val="pt-BR"/>
        </w:rPr>
        <w:t xml:space="preserve"> dilarang mengalihkan atau menyerahkan hak dan kewajibannya serta tanggung jawabnya, baik sebagian maupun seluruhnya, sebagaimana diatur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kepada </w:t>
      </w:r>
      <w:r w:rsidRPr="005755F0">
        <w:rPr>
          <w:b/>
          <w:sz w:val="22"/>
          <w:szCs w:val="22"/>
          <w:lang w:val="id-ID"/>
        </w:rPr>
        <w:t>PIHAK KETIGA</w:t>
      </w:r>
      <w:r w:rsidRPr="005755F0">
        <w:rPr>
          <w:sz w:val="22"/>
          <w:szCs w:val="22"/>
          <w:lang w:val="pt-BR"/>
        </w:rPr>
        <w:t xml:space="preserve">, tanpa persetujuan tertulis terlebih dahulu dari </w:t>
      </w:r>
      <w:r w:rsidRPr="005755F0">
        <w:rPr>
          <w:b/>
          <w:sz w:val="22"/>
          <w:szCs w:val="22"/>
          <w:lang w:val="pt-BR"/>
        </w:rPr>
        <w:t>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lainnya;</w:t>
      </w:r>
    </w:p>
    <w:p w14:paraId="34A32C72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Pilihan Hukum</w:t>
      </w:r>
    </w:p>
    <w:p w14:paraId="72ECD49F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>ini diatur dan harus di tafsirkan serta dilaksanakan berdasarkan hukum yang berlaku di Republik Indonesia;</w:t>
      </w:r>
    </w:p>
    <w:p w14:paraId="02A5D558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Penyelesaian Sengketa </w:t>
      </w:r>
    </w:p>
    <w:p w14:paraId="2EF654EE" w14:textId="77777777" w:rsidR="00460436" w:rsidRDefault="00843D4B" w:rsidP="00B66AB7">
      <w:pPr>
        <w:pStyle w:val="ListParagraph"/>
        <w:spacing w:line="360" w:lineRule="auto"/>
        <w:ind w:left="360"/>
        <w:jc w:val="both"/>
        <w:rPr>
          <w:b/>
          <w:sz w:val="22"/>
          <w:szCs w:val="22"/>
          <w:lang w:val="id-ID"/>
        </w:rPr>
      </w:pPr>
      <w:r w:rsidRPr="005755F0">
        <w:rPr>
          <w:sz w:val="22"/>
          <w:szCs w:val="22"/>
          <w:lang w:val="pt-BR"/>
        </w:rPr>
        <w:t xml:space="preserve">Segala sengketa yang timbul yang berhubungan dengan pelaksanaan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diselesaikan secara musyawarah untuk mufakat. Apabila sengketa tidak dapat diselesaikan secara musyawarah untuk mufakat, maka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sepakat untuk menyelesaikannya melalui dan dengan menggunakan kantor </w:t>
      </w:r>
      <w:r w:rsidRPr="005755F0">
        <w:rPr>
          <w:b/>
          <w:sz w:val="22"/>
          <w:szCs w:val="22"/>
          <w:lang w:val="id-ID"/>
        </w:rPr>
        <w:t xml:space="preserve">Badan Arbitrase Nasional (BANI). </w:t>
      </w:r>
    </w:p>
    <w:p w14:paraId="3B24FEA3" w14:textId="77777777" w:rsidR="00843D4B" w:rsidRPr="005755F0" w:rsidRDefault="00843D4B" w:rsidP="00843D4B">
      <w:pPr>
        <w:pStyle w:val="ListParagraph"/>
        <w:numPr>
          <w:ilvl w:val="0"/>
          <w:numId w:val="24"/>
        </w:numPr>
        <w:spacing w:line="360" w:lineRule="auto"/>
        <w:ind w:left="360"/>
        <w:contextualSpacing w:val="0"/>
        <w:jc w:val="both"/>
        <w:rPr>
          <w:b/>
          <w:bCs/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 xml:space="preserve">Kerahasiaan </w:t>
      </w:r>
    </w:p>
    <w:p w14:paraId="47B3B1B6" w14:textId="77777777" w:rsidR="00E05853" w:rsidRDefault="00843D4B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b/>
          <w:bCs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 wajib menjaga kerahasian informasi yang diperoleh mengenai atau terkait dengan kegiatan usaha</w:t>
      </w:r>
      <w:r w:rsidRPr="005755F0">
        <w:rPr>
          <w:sz w:val="22"/>
          <w:szCs w:val="22"/>
          <w:lang w:val="id-ID"/>
        </w:rPr>
        <w:t xml:space="preserve">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b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dan tidak akan tanpa persetujuan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 xml:space="preserve">, membuka kepada pihak ketiga lainnya untuk maksud apapun dalam rangka melaksanakan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ini.</w:t>
      </w:r>
    </w:p>
    <w:p w14:paraId="53B7E2E4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10556013" w14:textId="77777777" w:rsidR="003B561C" w:rsidRDefault="003B561C" w:rsidP="00E05853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</w:p>
    <w:p w14:paraId="74D61F61" w14:textId="1463DD22" w:rsidR="00843D4B" w:rsidRPr="00E05853" w:rsidRDefault="00843D4B" w:rsidP="00E05853">
      <w:pPr>
        <w:pStyle w:val="ListParagraph"/>
        <w:numPr>
          <w:ilvl w:val="0"/>
          <w:numId w:val="24"/>
        </w:numPr>
        <w:spacing w:line="360" w:lineRule="auto"/>
        <w:ind w:left="426" w:hanging="426"/>
        <w:jc w:val="both"/>
        <w:rPr>
          <w:sz w:val="22"/>
          <w:szCs w:val="22"/>
          <w:lang w:val="pt-BR"/>
        </w:rPr>
      </w:pPr>
      <w:r w:rsidRPr="00E05853">
        <w:rPr>
          <w:b/>
          <w:bCs/>
          <w:sz w:val="22"/>
          <w:szCs w:val="22"/>
          <w:lang w:val="pt-BR"/>
        </w:rPr>
        <w:lastRenderedPageBreak/>
        <w:t xml:space="preserve">Penamaan dan Penjudulan </w:t>
      </w:r>
    </w:p>
    <w:p w14:paraId="0260AFFE" w14:textId="4AA56B84" w:rsidR="00843D4B" w:rsidRDefault="00843D4B" w:rsidP="00B66AB7">
      <w:pPr>
        <w:pStyle w:val="ListParagraph"/>
        <w:spacing w:line="360" w:lineRule="auto"/>
        <w:ind w:left="360"/>
        <w:jc w:val="both"/>
        <w:rPr>
          <w:sz w:val="22"/>
          <w:szCs w:val="22"/>
          <w:lang w:val="pt-BR"/>
        </w:rPr>
      </w:pPr>
      <w:r w:rsidRPr="005755F0">
        <w:rPr>
          <w:sz w:val="22"/>
          <w:szCs w:val="22"/>
          <w:lang w:val="pt-BR"/>
        </w:rPr>
        <w:t xml:space="preserve">Penamaan dan penjudulan pada pasal-pasal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ini hanya dimaksudkan untuk memudahkan penyebutan saja dan tidak akan mempengaruhi arti dan isi pasal-pasal atau paragraf-paragraf di dalam 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sz w:val="22"/>
          <w:szCs w:val="22"/>
          <w:lang w:val="pt-BR"/>
        </w:rPr>
        <w:t xml:space="preserve"> dan salinannya.</w:t>
      </w:r>
      <w:r w:rsidRPr="005755F0">
        <w:rPr>
          <w:b/>
          <w:bCs/>
          <w:sz w:val="22"/>
          <w:szCs w:val="22"/>
          <w:lang w:val="pt-BR"/>
        </w:rPr>
        <w:t>PERJANJIAN</w:t>
      </w:r>
      <w:r w:rsidRPr="005755F0">
        <w:rPr>
          <w:b/>
          <w:bCs/>
          <w:sz w:val="22"/>
          <w:szCs w:val="22"/>
          <w:lang w:val="id-ID"/>
        </w:rPr>
        <w:t xml:space="preserve"> </w:t>
      </w:r>
      <w:r w:rsidRPr="005755F0">
        <w:rPr>
          <w:sz w:val="22"/>
          <w:szCs w:val="22"/>
          <w:lang w:val="pt-BR"/>
        </w:rPr>
        <w:t xml:space="preserve">dibuat dalam rangkap 3 (tiga), masing-masing mempunyai kekuatan hukum yang sama, dan ditandatangani diatas meterai yang cukup oleh </w:t>
      </w:r>
      <w:r w:rsidRPr="005755F0">
        <w:rPr>
          <w:b/>
          <w:sz w:val="22"/>
          <w:szCs w:val="22"/>
          <w:lang w:val="pt-BR"/>
        </w:rPr>
        <w:t>PARA PIHAK</w:t>
      </w:r>
      <w:r w:rsidRPr="005755F0">
        <w:rPr>
          <w:sz w:val="22"/>
          <w:szCs w:val="22"/>
          <w:lang w:val="pt-BR"/>
        </w:rPr>
        <w:t>.</w:t>
      </w:r>
    </w:p>
    <w:p w14:paraId="471A7DA5" w14:textId="77777777" w:rsidR="00E05853" w:rsidRDefault="00E05853" w:rsidP="008D0359">
      <w:pPr>
        <w:spacing w:line="360" w:lineRule="auto"/>
        <w:jc w:val="both"/>
        <w:rPr>
          <w:sz w:val="22"/>
          <w:szCs w:val="22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2"/>
      </w:tblGrid>
      <w:tr w:rsidR="00FB2A3E" w:rsidRPr="001562F4" w14:paraId="1632C567" w14:textId="77777777" w:rsidTr="00992FF6">
        <w:trPr>
          <w:trHeight w:val="2417"/>
          <w:jc w:val="center"/>
        </w:trPr>
        <w:tc>
          <w:tcPr>
            <w:tcW w:w="4626" w:type="dxa"/>
            <w:shd w:val="clear" w:color="auto" w:fill="auto"/>
          </w:tcPr>
          <w:p w14:paraId="49FBE0C8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PERTAMA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5EEB2D19" w14:textId="68A4E9B9" w:rsidR="00FB2A3E" w:rsidRDefault="003B561C" w:rsidP="0025553F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PT. DISA PRIMA MEDIKA</w:t>
            </w:r>
          </w:p>
          <w:p w14:paraId="7F2E0D1E" w14:textId="77777777" w:rsidR="00657FE2" w:rsidRPr="001562F4" w:rsidRDefault="00657FE2" w:rsidP="0025553F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4BA2D77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1A12BDB" w14:textId="77777777" w:rsidR="00E05853" w:rsidRPr="00E05853" w:rsidRDefault="00E05853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</w:p>
          <w:p w14:paraId="1904913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5F436BBA" w14:textId="77777777" w:rsidR="00FB2A3E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3888B7BB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6FFD4FC1" w14:textId="185651CC" w:rsidR="00FB2A3E" w:rsidRPr="001562F4" w:rsidRDefault="003B561C" w:rsidP="00A03011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  <w:u w:val="single"/>
              </w:rPr>
              <w:t>Endang Susilowati</w:t>
            </w:r>
          </w:p>
          <w:p w14:paraId="63E9A29C" w14:textId="3E99586B" w:rsidR="00FB2A3E" w:rsidRPr="00093D83" w:rsidRDefault="003B561C" w:rsidP="0053681F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>
              <w:rPr>
                <w:b/>
                <w:i/>
                <w:iCs/>
                <w:sz w:val="22"/>
                <w:szCs w:val="22"/>
              </w:rPr>
              <w:t>Direktur</w:t>
            </w:r>
            <w:proofErr w:type="spellEnd"/>
          </w:p>
        </w:tc>
        <w:tc>
          <w:tcPr>
            <w:tcW w:w="4616" w:type="dxa"/>
            <w:shd w:val="clear" w:color="auto" w:fill="auto"/>
          </w:tcPr>
          <w:p w14:paraId="1510327C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lang w:val="id-ID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KEDUA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96D8388" w14:textId="77777777" w:rsidR="00FB2A3E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  <w:r>
              <w:rPr>
                <w:b/>
                <w:sz w:val="22"/>
                <w:szCs w:val="22"/>
              </w:rPr>
              <w:t>PT. TEMAN SEJATI SEJAHTERA ABADI</w:t>
            </w:r>
          </w:p>
          <w:p w14:paraId="695BD2FE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2BA4B45" w14:textId="77777777" w:rsidR="00FB2A3E" w:rsidRPr="001562F4" w:rsidRDefault="00FB2A3E" w:rsidP="00CA5C1E">
            <w:pPr>
              <w:spacing w:line="276" w:lineRule="auto"/>
              <w:rPr>
                <w:b/>
                <w:sz w:val="22"/>
                <w:szCs w:val="22"/>
                <w:u w:val="single"/>
              </w:rPr>
            </w:pPr>
          </w:p>
          <w:p w14:paraId="3FE6463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021B0DD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1306F2B2" w14:textId="77777777" w:rsidR="00344C15" w:rsidRPr="001562F4" w:rsidRDefault="00344C15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0C994CC4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  <w:u w:val="single"/>
              </w:rPr>
            </w:pPr>
          </w:p>
          <w:p w14:paraId="7022B439" w14:textId="26DBFDB6" w:rsidR="00FB2A3E" w:rsidRPr="001562F4" w:rsidRDefault="00577CE2" w:rsidP="00CA5C1E">
            <w:pPr>
              <w:tabs>
                <w:tab w:val="left" w:pos="0"/>
              </w:tabs>
              <w:spacing w:line="276" w:lineRule="auto"/>
              <w:jc w:val="center"/>
              <w:rPr>
                <w:b/>
                <w:sz w:val="22"/>
                <w:szCs w:val="22"/>
                <w:lang w:val="en-AU"/>
              </w:rPr>
            </w:pPr>
            <w:r>
              <w:rPr>
                <w:b/>
                <w:sz w:val="22"/>
                <w:szCs w:val="22"/>
                <w:u w:val="single"/>
                <w:lang w:val="en-AU"/>
              </w:rPr>
              <w:t>Efendi</w:t>
            </w:r>
          </w:p>
          <w:p w14:paraId="7E68D14F" w14:textId="3B008F05" w:rsidR="00FB2A3E" w:rsidRPr="00344C15" w:rsidRDefault="00344C15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</w:rPr>
            </w:pPr>
            <w:proofErr w:type="spellStart"/>
            <w:r w:rsidRPr="00344C15">
              <w:rPr>
                <w:b/>
                <w:i/>
                <w:iCs/>
                <w:sz w:val="22"/>
                <w:szCs w:val="22"/>
                <w:lang w:val="en-AU"/>
              </w:rPr>
              <w:t>Direktur</w:t>
            </w:r>
            <w:r w:rsidR="004E6E3B">
              <w:rPr>
                <w:b/>
                <w:i/>
                <w:iCs/>
                <w:sz w:val="22"/>
                <w:szCs w:val="22"/>
                <w:lang w:val="en-AU"/>
              </w:rPr>
              <w:t>Utama</w:t>
            </w:r>
            <w:proofErr w:type="spellEnd"/>
          </w:p>
        </w:tc>
      </w:tr>
      <w:tr w:rsidR="00FB2A3E" w:rsidRPr="001562F4" w14:paraId="4491DCD2" w14:textId="77777777" w:rsidTr="00992FF6">
        <w:trPr>
          <w:jc w:val="center"/>
        </w:trPr>
        <w:tc>
          <w:tcPr>
            <w:tcW w:w="9242" w:type="dxa"/>
            <w:gridSpan w:val="2"/>
            <w:shd w:val="clear" w:color="auto" w:fill="auto"/>
          </w:tcPr>
          <w:p w14:paraId="4CD552DF" w14:textId="77777777" w:rsidR="00FB2A3E" w:rsidRPr="001562F4" w:rsidRDefault="00FB2A3E" w:rsidP="00CA5C1E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>PIHAK KETIGA</w:t>
            </w:r>
            <w:r w:rsidRPr="001562F4">
              <w:rPr>
                <w:b/>
                <w:sz w:val="22"/>
                <w:szCs w:val="22"/>
              </w:rPr>
              <w:t>,</w:t>
            </w:r>
          </w:p>
          <w:p w14:paraId="2ED9075C" w14:textId="77777777" w:rsidR="00FB2A3E" w:rsidRPr="00344C15" w:rsidRDefault="00FB2A3E" w:rsidP="00344C15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1562F4">
              <w:rPr>
                <w:b/>
                <w:sz w:val="22"/>
                <w:szCs w:val="22"/>
                <w:lang w:val="id-ID"/>
              </w:rPr>
              <w:t xml:space="preserve">PT. </w:t>
            </w:r>
            <w:r w:rsidR="00344C15">
              <w:rPr>
                <w:b/>
                <w:sz w:val="22"/>
                <w:szCs w:val="22"/>
              </w:rPr>
              <w:t>TENANG JAYA SEJAHTERA</w:t>
            </w:r>
          </w:p>
          <w:p w14:paraId="56FC1FCC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15CCAF9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FE38194" w14:textId="77777777" w:rsidR="00FB2A3E" w:rsidRDefault="00FB2A3E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4745CBEE" w14:textId="77777777" w:rsidR="00E05853" w:rsidRDefault="00E05853" w:rsidP="00CA5C1E">
            <w:pPr>
              <w:spacing w:line="276" w:lineRule="auto"/>
              <w:rPr>
                <w:sz w:val="22"/>
                <w:szCs w:val="22"/>
                <w:lang w:val="en-ID"/>
              </w:rPr>
            </w:pPr>
          </w:p>
          <w:p w14:paraId="55EF03C6" w14:textId="77777777" w:rsidR="00FB2A3E" w:rsidRPr="001562F4" w:rsidRDefault="00FB2A3E" w:rsidP="00460436">
            <w:pPr>
              <w:spacing w:line="276" w:lineRule="auto"/>
              <w:rPr>
                <w:sz w:val="22"/>
                <w:szCs w:val="22"/>
                <w:lang w:val="id-ID"/>
              </w:rPr>
            </w:pPr>
          </w:p>
          <w:p w14:paraId="4D70AA41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76406BF5" w14:textId="77777777" w:rsidR="00FB2A3E" w:rsidRPr="001562F4" w:rsidRDefault="00FB2A3E" w:rsidP="00CA5C1E">
            <w:pPr>
              <w:spacing w:line="276" w:lineRule="auto"/>
              <w:jc w:val="center"/>
              <w:rPr>
                <w:sz w:val="22"/>
                <w:szCs w:val="22"/>
                <w:lang w:val="id-ID"/>
              </w:rPr>
            </w:pPr>
          </w:p>
          <w:p w14:paraId="207A88DF" w14:textId="77777777" w:rsidR="00FB2A3E" w:rsidRPr="00320410" w:rsidRDefault="00320410" w:rsidP="00CA5C1E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  <w:u w:val="single"/>
              </w:rPr>
              <w:t>S. Bambang Guritno</w:t>
            </w:r>
          </w:p>
          <w:p w14:paraId="17E19806" w14:textId="77777777" w:rsidR="00FB2A3E" w:rsidRPr="00320410" w:rsidRDefault="00FB2A3E" w:rsidP="00CA5C1E">
            <w:pPr>
              <w:spacing w:line="276" w:lineRule="auto"/>
              <w:jc w:val="center"/>
              <w:rPr>
                <w:i/>
                <w:iCs/>
                <w:sz w:val="22"/>
                <w:szCs w:val="22"/>
                <w:lang w:val="id-ID"/>
              </w:rPr>
            </w:pPr>
            <w:r w:rsidRPr="00320410">
              <w:rPr>
                <w:b/>
                <w:i/>
                <w:iCs/>
                <w:sz w:val="22"/>
                <w:szCs w:val="22"/>
                <w:lang w:val="id-ID"/>
              </w:rPr>
              <w:t>Direktur</w:t>
            </w:r>
          </w:p>
        </w:tc>
      </w:tr>
    </w:tbl>
    <w:p w14:paraId="2AD1386F" w14:textId="77777777" w:rsidR="003E24DF" w:rsidRPr="00333902" w:rsidRDefault="003E24DF" w:rsidP="00E60479">
      <w:pPr>
        <w:pStyle w:val="Heading1"/>
        <w:rPr>
          <w:color w:val="000000" w:themeColor="text1"/>
          <w:sz w:val="22"/>
          <w:szCs w:val="22"/>
          <w:lang w:val="id-ID"/>
        </w:rPr>
      </w:pPr>
    </w:p>
    <w:sectPr w:rsidR="003E24DF" w:rsidRPr="00333902" w:rsidSect="002F30EF">
      <w:headerReference w:type="default" r:id="rId19"/>
      <w:footerReference w:type="default" r:id="rId20"/>
      <w:pgSz w:w="11906" w:h="16838" w:code="9"/>
      <w:pgMar w:top="405" w:right="1440" w:bottom="720" w:left="1440" w:header="45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Author" w:initials="A">
    <w:p w14:paraId="7DCE2E21" w14:textId="3B72A60F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melengkapi</w:t>
      </w:r>
      <w:proofErr w:type="spellEnd"/>
      <w:r>
        <w:t xml:space="preserve"> </w:t>
      </w:r>
      <w:proofErr w:type="spellStart"/>
      <w:r>
        <w:t>jabatan</w:t>
      </w:r>
      <w:proofErr w:type="spellEnd"/>
      <w:r>
        <w:t xml:space="preserve"> </w:t>
      </w:r>
      <w:proofErr w:type="spellStart"/>
      <w:r>
        <w:t>direktur</w:t>
      </w:r>
      <w:proofErr w:type="spellEnd"/>
      <w:r>
        <w:t xml:space="preserve"> dan </w:t>
      </w:r>
      <w:proofErr w:type="spellStart"/>
      <w:r>
        <w:t>ditambhkan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RS.</w:t>
      </w:r>
    </w:p>
  </w:comment>
  <w:comment w:id="1" w:author="Author" w:initials="A">
    <w:p w14:paraId="38595DEC" w14:textId="7C577711" w:rsidR="004D2534" w:rsidRDefault="004D2534">
      <w:pPr>
        <w:pStyle w:val="CommentText"/>
      </w:pPr>
      <w:r>
        <w:rPr>
          <w:rStyle w:val="CommentReference"/>
        </w:rPr>
        <w:annotationRef/>
      </w:r>
      <w:r>
        <w:t xml:space="preserve">Mohon </w:t>
      </w:r>
      <w:proofErr w:type="spellStart"/>
      <w:r>
        <w:t>ditambhakan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</w:t>
      </w:r>
      <w:proofErr w:type="spellStart"/>
      <w:r>
        <w:t>Izin</w:t>
      </w:r>
      <w:proofErr w:type="spellEnd"/>
      <w:r>
        <w:t xml:space="preserve"> RS </w:t>
      </w:r>
    </w:p>
  </w:comment>
  <w:comment w:id="2" w:author="Author" w:initials="A">
    <w:p w14:paraId="4224B823" w14:textId="2F6946CF" w:rsidR="008C3C45" w:rsidRDefault="008C3C45">
      <w:pPr>
        <w:pStyle w:val="CommentText"/>
      </w:pPr>
      <w:r>
        <w:rPr>
          <w:rStyle w:val="CommentReference"/>
        </w:rPr>
        <w:annotationRef/>
      </w:r>
      <w:proofErr w:type="spellStart"/>
      <w:r>
        <w:t>Tambahan</w:t>
      </w:r>
      <w:proofErr w:type="spellEnd"/>
      <w:r>
        <w:t xml:space="preserve"> Kode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7DCE2E21" w15:done="0"/>
  <w15:commentEx w15:paraId="38595DEC" w15:done="0"/>
  <w15:commentEx w15:paraId="4224B82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7DCE2E21" w16cid:durableId="0B319D97"/>
  <w16cid:commentId w16cid:paraId="38595DEC" w16cid:durableId="3F55ED15"/>
  <w16cid:commentId w16cid:paraId="4224B823" w16cid:durableId="1A82E33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B3CE8" w14:textId="77777777" w:rsidR="002F30EF" w:rsidRDefault="002F30EF" w:rsidP="00D45945">
      <w:r>
        <w:separator/>
      </w:r>
    </w:p>
  </w:endnote>
  <w:endnote w:type="continuationSeparator" w:id="0">
    <w:p w14:paraId="57250662" w14:textId="77777777" w:rsidR="002F30EF" w:rsidRDefault="002F30EF" w:rsidP="00D459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jaVu Sans">
    <w:altName w:val="Arial Unicode MS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??C???I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UnicodeMS">
    <w:altName w:val="Arial"/>
    <w:charset w:val="00"/>
    <w:family w:val="auto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8A3A71" w14:textId="261A695F" w:rsidR="00956EBF" w:rsidRDefault="00956EBF">
    <w:pPr>
      <w:pStyle w:val="Footer"/>
      <w:jc w:val="center"/>
      <w:rPr>
        <w:color w:val="000000" w:themeColor="text1"/>
      </w:rPr>
    </w:pPr>
  </w:p>
  <w:p w14:paraId="2BF0BC65" w14:textId="75F687E9" w:rsidR="00016BFA" w:rsidRPr="00C87DD2" w:rsidRDefault="00B62D1F">
    <w:pPr>
      <w:pStyle w:val="Footer"/>
      <w:jc w:val="center"/>
      <w:rPr>
        <w:rFonts w:ascii="Century Gothic" w:hAnsi="Century Gothic"/>
        <w:color w:val="000000" w:themeColor="text1"/>
        <w:sz w:val="20"/>
        <w:szCs w:val="20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30080" behindDoc="0" locked="0" layoutInCell="1" allowOverlap="1" wp14:anchorId="5D160CD7" wp14:editId="4680D5D4">
              <wp:simplePos x="0" y="0"/>
              <wp:positionH relativeFrom="margin">
                <wp:posOffset>-6038215</wp:posOffset>
              </wp:positionH>
              <wp:positionV relativeFrom="paragraph">
                <wp:posOffset>605156</wp:posOffset>
              </wp:positionV>
              <wp:extent cx="13505180" cy="911872"/>
              <wp:effectExtent l="12700" t="673100" r="7620" b="853440"/>
              <wp:wrapNone/>
              <wp:docPr id="8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436896">
                        <a:off x="0" y="0"/>
                        <a:ext cx="13505180" cy="911872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AF65C2C" w14:textId="77777777" w:rsidR="00B62D1F" w:rsidRDefault="00B62D1F" w:rsidP="00B62D1F"/>
                        <w:p w14:paraId="4D216FA7" w14:textId="68150F3C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D160CD7" id="_x0000_t118" coordsize="21600,21600" o:spt="118" path="m,4292l21600,r,21600l,21600xe">
              <v:stroke joinstyle="miter"/>
              <v:path gradientshapeok="t" o:connecttype="custom" o:connectlocs="10800,2146;0,10800;10800,21600;21600,10800" textboxrect="0,4291,21600,21600"/>
            </v:shapetype>
            <v:shape id="Flowchart: Manual Input 8" o:spid="_x0000_s1026" type="#_x0000_t118" style="position:absolute;left:0;text-align:left;margin-left:-475.45pt;margin-top:47.65pt;width:1063.4pt;height:71.8pt;rotation:477207fd;z-index:25163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" fillcolor="#c1df87 [1940]" stroked="f" strokeweight="1pt">
              <v:textbox>
                <w:txbxContent>
                  <w:p w14:paraId="0AF65C2C" w14:textId="77777777" w:rsidR="00B62D1F" w:rsidRDefault="00B62D1F" w:rsidP="00B62D1F"/>
                  <w:p w14:paraId="4D216FA7" w14:textId="68150F3C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Page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PAGE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t xml:space="preserve"> of 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begin"/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instrText xml:space="preserve"> NUMPAGES  \* Arabic  \* MERGEFORMAT </w:instrTex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separate"/>
    </w:r>
    <w:r w:rsidR="00355E34">
      <w:rPr>
        <w:rFonts w:ascii="Century Gothic" w:hAnsi="Century Gothic"/>
        <w:noProof/>
        <w:color w:val="000000" w:themeColor="text1"/>
        <w:sz w:val="20"/>
        <w:szCs w:val="20"/>
      </w:rPr>
      <w:t>15</w:t>
    </w:r>
    <w:r w:rsidR="00016BFA" w:rsidRPr="00C87DD2">
      <w:rPr>
        <w:rFonts w:ascii="Century Gothic" w:hAnsi="Century Gothic"/>
        <w:color w:val="000000" w:themeColor="text1"/>
        <w:sz w:val="20"/>
        <w:szCs w:val="20"/>
      </w:rPr>
      <w:fldChar w:fldCharType="end"/>
    </w:r>
  </w:p>
  <w:tbl>
    <w:tblPr>
      <w:tblW w:w="4495" w:type="dxa"/>
      <w:tblInd w:w="576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1498"/>
      <w:gridCol w:w="1498"/>
      <w:gridCol w:w="1499"/>
    </w:tblGrid>
    <w:tr w:rsidR="00016BFA" w:rsidRPr="00C87DD2" w14:paraId="7C79AB28" w14:textId="77777777" w:rsidTr="00271731">
      <w:trPr>
        <w:trHeight w:val="195"/>
      </w:trPr>
      <w:tc>
        <w:tcPr>
          <w:tcW w:w="1498" w:type="dxa"/>
          <w:vAlign w:val="center"/>
        </w:tcPr>
        <w:p w14:paraId="19B46464" w14:textId="04C655CC" w:rsidR="00016BFA" w:rsidRPr="00A27A2C" w:rsidRDefault="0015252B" w:rsidP="0025553F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PT. </w:t>
          </w:r>
          <w:proofErr w:type="spellStart"/>
          <w:r>
            <w:rPr>
              <w:rFonts w:ascii="Century Gothic" w:hAnsi="Century Gothic"/>
              <w:b/>
              <w:bCs/>
              <w:sz w:val="14"/>
              <w:szCs w:val="14"/>
            </w:rPr>
            <w:t>Disa</w:t>
          </w:r>
          <w:proofErr w:type="spellEnd"/>
          <w:r>
            <w:rPr>
              <w:rFonts w:ascii="Century Gothic" w:hAnsi="Century Gothic"/>
              <w:b/>
              <w:bCs/>
              <w:sz w:val="14"/>
              <w:szCs w:val="14"/>
            </w:rPr>
            <w:t xml:space="preserve"> Prima Medika</w:t>
          </w:r>
        </w:p>
      </w:tc>
      <w:tc>
        <w:tcPr>
          <w:tcW w:w="1498" w:type="dxa"/>
          <w:vAlign w:val="center"/>
        </w:tcPr>
        <w:p w14:paraId="387C1F87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PT. Teman </w:t>
          </w:r>
          <w:proofErr w:type="spellStart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>Sejati</w:t>
          </w:r>
          <w:proofErr w:type="spellEnd"/>
          <w:r w:rsidRPr="00A27A2C">
            <w:rPr>
              <w:rFonts w:ascii="Century Gothic" w:hAnsi="Century Gothic"/>
              <w:b/>
              <w:bCs/>
              <w:sz w:val="14"/>
              <w:szCs w:val="14"/>
            </w:rPr>
            <w:t xml:space="preserve"> Sejahtera Abadi</w:t>
          </w:r>
        </w:p>
      </w:tc>
      <w:tc>
        <w:tcPr>
          <w:tcW w:w="1499" w:type="dxa"/>
          <w:vAlign w:val="center"/>
        </w:tcPr>
        <w:p w14:paraId="0CD257A9" w14:textId="77777777" w:rsidR="00016BFA" w:rsidRPr="00A27A2C" w:rsidRDefault="00016BFA" w:rsidP="00016BFA">
          <w:pPr>
            <w:pStyle w:val="Footer"/>
            <w:jc w:val="center"/>
            <w:rPr>
              <w:rFonts w:ascii="Century Gothic" w:hAnsi="Century Gothic"/>
              <w:b/>
              <w:bCs/>
              <w:sz w:val="14"/>
              <w:szCs w:val="14"/>
              <w:lang w:val="id-ID"/>
            </w:rPr>
          </w:pPr>
          <w:r w:rsidRPr="00A27A2C">
            <w:rPr>
              <w:rFonts w:ascii="Century Gothic" w:hAnsi="Century Gothic"/>
              <w:b/>
              <w:bCs/>
              <w:sz w:val="14"/>
              <w:szCs w:val="14"/>
              <w:lang w:val="id-ID"/>
            </w:rPr>
            <w:t>PT. Tenang Jaya Sejahtera</w:t>
          </w:r>
        </w:p>
      </w:tc>
    </w:tr>
    <w:tr w:rsidR="00016BFA" w:rsidRPr="00C87DD2" w14:paraId="5597544B" w14:textId="77777777" w:rsidTr="00271731">
      <w:trPr>
        <w:trHeight w:val="385"/>
      </w:trPr>
      <w:tc>
        <w:tcPr>
          <w:tcW w:w="1498" w:type="dxa"/>
        </w:tcPr>
        <w:p w14:paraId="62A829A5" w14:textId="21CBDF20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8" w:type="dxa"/>
        </w:tcPr>
        <w:p w14:paraId="6852928E" w14:textId="47D45EC6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  <w:tc>
        <w:tcPr>
          <w:tcW w:w="1499" w:type="dxa"/>
        </w:tcPr>
        <w:p w14:paraId="42CD35D7" w14:textId="77777777" w:rsidR="00016BFA" w:rsidRPr="00C87DD2" w:rsidRDefault="00016BFA" w:rsidP="00016BFA">
          <w:pPr>
            <w:pStyle w:val="Footer"/>
            <w:rPr>
              <w:rFonts w:ascii="Century Gothic" w:hAnsi="Century Gothic"/>
              <w:b/>
              <w:bCs/>
            </w:rPr>
          </w:pPr>
        </w:p>
      </w:tc>
    </w:tr>
  </w:tbl>
  <w:p w14:paraId="29899D42" w14:textId="71D6105E" w:rsidR="00016BFA" w:rsidRPr="00C87DD2" w:rsidRDefault="004F1A06" w:rsidP="00956EBF">
    <w:pPr>
      <w:pStyle w:val="Footer"/>
      <w:rPr>
        <w:rFonts w:ascii="Century Gothic" w:hAnsi="Century Gothic"/>
        <w:b/>
        <w:bCs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4352" behindDoc="0" locked="0" layoutInCell="1" allowOverlap="1" wp14:anchorId="51AFD7AF" wp14:editId="558A1DBD">
              <wp:simplePos x="0" y="0"/>
              <wp:positionH relativeFrom="margin">
                <wp:posOffset>-1143635</wp:posOffset>
              </wp:positionH>
              <wp:positionV relativeFrom="paragraph">
                <wp:posOffset>787400</wp:posOffset>
              </wp:positionV>
              <wp:extent cx="13505180" cy="69175"/>
              <wp:effectExtent l="0" t="1574800" r="0" b="1595120"/>
              <wp:wrapNone/>
              <wp:docPr id="3" name="Flowchart: Manual Input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816492">
                        <a:off x="0" y="0"/>
                        <a:ext cx="13505180" cy="69175"/>
                      </a:xfrm>
                      <a:prstGeom prst="flowChartManualInpu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A8932B" w14:textId="77777777" w:rsidR="00B62D1F" w:rsidRDefault="00B62D1F" w:rsidP="00B62D1F"/>
                        <w:p w14:paraId="2822AC78" w14:textId="77777777" w:rsidR="00B62D1F" w:rsidRDefault="00B62D1F" w:rsidP="00B62D1F">
                          <w:r>
                            <w:t>cv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1AFD7AF" id="_x0000_s1027" type="#_x0000_t118" style="position:absolute;margin-left:-90.05pt;margin-top:62pt;width:1063.4pt;height:5.45pt;rotation:891827fd;z-index:251684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" fillcolor="#c1df87 [1940]" stroked="f" strokeweight="1pt">
              <v:textbox>
                <w:txbxContent>
                  <w:p w14:paraId="52A8932B" w14:textId="77777777" w:rsidR="00B62D1F" w:rsidRDefault="00B62D1F" w:rsidP="00B62D1F"/>
                  <w:p w14:paraId="2822AC78" w14:textId="77777777" w:rsidR="00B62D1F" w:rsidRDefault="00B62D1F" w:rsidP="00B62D1F">
                    <w:r>
                      <w:t>cv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738624" behindDoc="0" locked="0" layoutInCell="1" allowOverlap="1" wp14:anchorId="462B2E7E" wp14:editId="1CF40D9F">
              <wp:simplePos x="0" y="0"/>
              <wp:positionH relativeFrom="page">
                <wp:posOffset>-3159759</wp:posOffset>
              </wp:positionH>
              <wp:positionV relativeFrom="paragraph">
                <wp:posOffset>807356</wp:posOffset>
              </wp:positionV>
              <wp:extent cx="12514580" cy="524510"/>
              <wp:effectExtent l="0" t="1016000" r="0" b="1024890"/>
              <wp:wrapNone/>
              <wp:docPr id="11" name="Rectangle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21043416">
                        <a:off x="0" y="0"/>
                        <a:ext cx="12514580" cy="52451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48AD2CA" id="Rectangle 11" o:spid="_x0000_s1026" style="position:absolute;margin-left:-248.8pt;margin-top:63.55pt;width:985.4pt;height:41.3pt;rotation:-607938fd;z-index:251738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" fillcolor="black [3213]" strokecolor="#4c661a [1604]" strokeweight="1pt"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A7BEB4" w14:textId="77777777" w:rsidR="002F30EF" w:rsidRDefault="002F30EF" w:rsidP="00D45945">
      <w:r>
        <w:separator/>
      </w:r>
    </w:p>
  </w:footnote>
  <w:footnote w:type="continuationSeparator" w:id="0">
    <w:p w14:paraId="0825C257" w14:textId="77777777" w:rsidR="002F30EF" w:rsidRDefault="002F30EF" w:rsidP="00D459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B2CD29" w14:textId="2CFD70BC" w:rsidR="00E60479" w:rsidRDefault="004F1A06">
    <w:pPr>
      <w:pStyle w:val="Header"/>
      <w:rPr>
        <w:noProof/>
        <w:color w:val="000000" w:themeColor="text1"/>
      </w:rPr>
    </w:pPr>
    <w:r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7184" behindDoc="0" locked="0" layoutInCell="1" allowOverlap="1" wp14:anchorId="79730D06" wp14:editId="2F11C4A7">
              <wp:simplePos x="0" y="0"/>
              <wp:positionH relativeFrom="column">
                <wp:posOffset>1204932</wp:posOffset>
              </wp:positionH>
              <wp:positionV relativeFrom="paragraph">
                <wp:posOffset>-4591311</wp:posOffset>
              </wp:positionV>
              <wp:extent cx="492869" cy="9227820"/>
              <wp:effectExtent l="13970" t="455930" r="3810" b="46101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>
                        <a:off x="0" y="0"/>
                        <a:ext cx="492869" cy="922782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3C1AF82" id="Rectangle 1" o:spid="_x0000_s1026" style="position:absolute;margin-left:94.9pt;margin-top:-361.5pt;width:38.8pt;height:726.6pt;rotation:5529472fd;z-index:25167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" fillcolor="#c1df87 [1940]" stroked="f" strokeweight="1pt"/>
          </w:pict>
        </mc:Fallback>
      </mc:AlternateContent>
    </w:r>
    <w:r w:rsidR="00B62D1F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80256" behindDoc="0" locked="0" layoutInCell="1" allowOverlap="1" wp14:anchorId="193AEF52" wp14:editId="644706A0">
              <wp:simplePos x="0" y="0"/>
              <wp:positionH relativeFrom="column">
                <wp:posOffset>1375461</wp:posOffset>
              </wp:positionH>
              <wp:positionV relativeFrom="paragraph">
                <wp:posOffset>-4584172</wp:posOffset>
              </wp:positionV>
              <wp:extent cx="45719" cy="9227831"/>
              <wp:effectExtent l="0" t="463867" r="0" b="456248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5062383" flipH="1">
                        <a:off x="0" y="0"/>
                        <a:ext cx="45719" cy="9227831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CB781D4" id="Rectangle 2" o:spid="_x0000_s1026" style="position:absolute;margin-left:108.3pt;margin-top:-360.95pt;width:3.6pt;height:726.6pt;rotation:-5529472fd;flip:x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" fillcolor="#c1df87 [1940]" stroked="f" strokeweight="1pt"/>
          </w:pict>
        </mc:Fallback>
      </mc:AlternateContent>
    </w:r>
    <w:r w:rsidR="002C6DAE">
      <w:rPr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78208" behindDoc="0" locked="0" layoutInCell="1" allowOverlap="1" wp14:anchorId="32B5F520" wp14:editId="1EFABD35">
              <wp:simplePos x="0" y="0"/>
              <wp:positionH relativeFrom="page">
                <wp:posOffset>-9606279</wp:posOffset>
              </wp:positionH>
              <wp:positionV relativeFrom="paragraph">
                <wp:posOffset>-1028700</wp:posOffset>
              </wp:positionV>
              <wp:extent cx="18637250" cy="758825"/>
              <wp:effectExtent l="19050" t="857250" r="12700" b="860425"/>
              <wp:wrapNone/>
              <wp:docPr id="18" name="Rectangle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313415">
                        <a:off x="0" y="0"/>
                        <a:ext cx="18637250" cy="758825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102FA4" id="Rectangle 18" o:spid="_x0000_s1026" style="position:absolute;margin-left:-756.4pt;margin-top:-81pt;width:1467.5pt;height:59.75pt;rotation:342333fd;z-index:2516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" fillcolor="black [3213]" strokecolor="#4c661a [1604]" strokeweight="1pt">
              <w10:wrap anchorx="page"/>
            </v:rect>
          </w:pict>
        </mc:Fallback>
      </mc:AlternateContent>
    </w:r>
  </w:p>
  <w:p w14:paraId="17758C7E" w14:textId="7795C33A" w:rsidR="003F0B17" w:rsidRDefault="003F0B17">
    <w:pPr>
      <w:pStyle w:val="Header"/>
      <w:rPr>
        <w:noProof/>
        <w:color w:val="000000" w:themeColor="text1"/>
      </w:rPr>
    </w:pPr>
  </w:p>
  <w:p w14:paraId="139B7526" w14:textId="307FAA73" w:rsidR="00D45945" w:rsidRDefault="00D45945">
    <w:pPr>
      <w:pStyle w:val="Header"/>
    </w:pPr>
    <w:r w:rsidRPr="00615018">
      <w:rPr>
        <w:noProof/>
        <w:color w:val="000000" w:themeColor="text1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multilevel"/>
    <w:tmpl w:val="4B4899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  <w:rPr>
        <w:rFonts w:ascii="Times New Roman" w:hAnsi="Times New Roman" w:cs="Times New Roman" w:hint="default"/>
        <w:b w:val="0"/>
        <w:sz w:val="22"/>
        <w:szCs w:val="24"/>
      </w:r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  <w:rPr>
        <w:b w:val="0"/>
      </w:r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62A48"/>
    <w:multiLevelType w:val="hybridMultilevel"/>
    <w:tmpl w:val="AD1A65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12585"/>
    <w:multiLevelType w:val="hybridMultilevel"/>
    <w:tmpl w:val="14461C28"/>
    <w:lvl w:ilvl="0" w:tplc="9716C09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D85626"/>
    <w:multiLevelType w:val="hybridMultilevel"/>
    <w:tmpl w:val="DE0AA16A"/>
    <w:lvl w:ilvl="0" w:tplc="1214DA14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9569CD"/>
    <w:multiLevelType w:val="hybridMultilevel"/>
    <w:tmpl w:val="8B0AA13E"/>
    <w:lvl w:ilvl="0" w:tplc="C43EF25E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21B60C4C"/>
    <w:multiLevelType w:val="hybridMultilevel"/>
    <w:tmpl w:val="E2C067E6"/>
    <w:lvl w:ilvl="0" w:tplc="49C8F5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/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6" w15:restartNumberingAfterBreak="0">
    <w:nsid w:val="22BC4E99"/>
    <w:multiLevelType w:val="hybridMultilevel"/>
    <w:tmpl w:val="2A4CF6F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2D15E6"/>
    <w:multiLevelType w:val="hybridMultilevel"/>
    <w:tmpl w:val="CFF6D166"/>
    <w:lvl w:ilvl="0" w:tplc="F1F8505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7B2174"/>
    <w:multiLevelType w:val="hybridMultilevel"/>
    <w:tmpl w:val="E1B209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494BAA"/>
    <w:multiLevelType w:val="hybridMultilevel"/>
    <w:tmpl w:val="DE749D5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2F6D1A39"/>
    <w:multiLevelType w:val="hybridMultilevel"/>
    <w:tmpl w:val="5C34BD32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3122131D"/>
    <w:multiLevelType w:val="hybridMultilevel"/>
    <w:tmpl w:val="BD981BAA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F317B6"/>
    <w:multiLevelType w:val="singleLevel"/>
    <w:tmpl w:val="422271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377B1D75"/>
    <w:multiLevelType w:val="hybridMultilevel"/>
    <w:tmpl w:val="FAB0E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935446"/>
    <w:multiLevelType w:val="hybridMultilevel"/>
    <w:tmpl w:val="CA48B378"/>
    <w:lvl w:ilvl="0" w:tplc="7F22DF4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E8383D34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 w15:restartNumberingAfterBreak="0">
    <w:nsid w:val="382F2256"/>
    <w:multiLevelType w:val="hybridMultilevel"/>
    <w:tmpl w:val="D1FA175C"/>
    <w:lvl w:ilvl="0" w:tplc="D3642E24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C44476"/>
    <w:multiLevelType w:val="hybridMultilevel"/>
    <w:tmpl w:val="5D9813D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FAC61B3"/>
    <w:multiLevelType w:val="hybridMultilevel"/>
    <w:tmpl w:val="79BE0EC8"/>
    <w:lvl w:ilvl="0" w:tplc="8C44B346">
      <w:start w:val="1"/>
      <w:numFmt w:val="lowerLetter"/>
      <w:lvlText w:val="%1."/>
      <w:lvlJc w:val="left"/>
      <w:pPr>
        <w:ind w:left="786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411B7656"/>
    <w:multiLevelType w:val="hybridMultilevel"/>
    <w:tmpl w:val="65FA8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41400B6"/>
    <w:multiLevelType w:val="hybridMultilevel"/>
    <w:tmpl w:val="0A1E81C4"/>
    <w:lvl w:ilvl="0" w:tplc="0409000F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44B3294"/>
    <w:multiLevelType w:val="hybridMultilevel"/>
    <w:tmpl w:val="FEA0F3F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E87465DA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1" w15:restartNumberingAfterBreak="0">
    <w:nsid w:val="4CAC2F52"/>
    <w:multiLevelType w:val="hybridMultilevel"/>
    <w:tmpl w:val="678A9EBE"/>
    <w:lvl w:ilvl="0" w:tplc="A2C6185E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684A65F2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8F9E2EF2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  <w:rPr>
        <w:rFonts w:ascii="Times New Roman" w:eastAsia="DejaVu Sans" w:hAnsi="Times New Roman"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500920CA"/>
    <w:multiLevelType w:val="hybridMultilevel"/>
    <w:tmpl w:val="1E0C12B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A8305D"/>
    <w:multiLevelType w:val="hybridMultilevel"/>
    <w:tmpl w:val="1844654C"/>
    <w:lvl w:ilvl="0" w:tplc="0409000F">
      <w:start w:val="1"/>
      <w:numFmt w:val="decimal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553D4FDE"/>
    <w:multiLevelType w:val="hybridMultilevel"/>
    <w:tmpl w:val="1A629586"/>
    <w:lvl w:ilvl="0" w:tplc="9A2631A8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30587"/>
    <w:multiLevelType w:val="hybridMultilevel"/>
    <w:tmpl w:val="D4265F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D21D3C"/>
    <w:multiLevelType w:val="hybridMultilevel"/>
    <w:tmpl w:val="4992C164"/>
    <w:lvl w:ilvl="0" w:tplc="C3925DB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3BCEFB"/>
    <w:multiLevelType w:val="singleLevel"/>
    <w:tmpl w:val="5E3BCEF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8" w15:restartNumberingAfterBreak="0">
    <w:nsid w:val="60B24FE9"/>
    <w:multiLevelType w:val="hybridMultilevel"/>
    <w:tmpl w:val="74F8F3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7225A6"/>
    <w:multiLevelType w:val="hybridMultilevel"/>
    <w:tmpl w:val="1BFCF75A"/>
    <w:lvl w:ilvl="0" w:tplc="4F56FCE6">
      <w:start w:val="4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6F7584B"/>
    <w:multiLevelType w:val="hybridMultilevel"/>
    <w:tmpl w:val="4D1ED1A4"/>
    <w:lvl w:ilvl="0" w:tplc="820696B6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6D4C501C"/>
    <w:multiLevelType w:val="hybridMultilevel"/>
    <w:tmpl w:val="1F02E5C2"/>
    <w:lvl w:ilvl="0" w:tplc="CCBA993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E8245EA"/>
    <w:multiLevelType w:val="hybridMultilevel"/>
    <w:tmpl w:val="0630B8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FB5369"/>
    <w:multiLevelType w:val="hybridMultilevel"/>
    <w:tmpl w:val="866C58A6"/>
    <w:lvl w:ilvl="0" w:tplc="2EBAF084">
      <w:start w:val="1"/>
      <w:numFmt w:val="decimal"/>
      <w:lvlText w:val="%1."/>
      <w:lvlJc w:val="left"/>
      <w:pPr>
        <w:ind w:left="1080" w:hanging="360"/>
      </w:pPr>
      <w:rPr>
        <w:rFonts w:ascii="Times New Roman" w:eastAsia="SimSun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7039F49D"/>
    <w:multiLevelType w:val="singleLevel"/>
    <w:tmpl w:val="7039F4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5" w15:restartNumberingAfterBreak="0">
    <w:nsid w:val="745E052E"/>
    <w:multiLevelType w:val="hybridMultilevel"/>
    <w:tmpl w:val="445A8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7473892">
    <w:abstractNumId w:val="12"/>
  </w:num>
  <w:num w:numId="2" w16cid:durableId="1163623472">
    <w:abstractNumId w:val="31"/>
  </w:num>
  <w:num w:numId="3" w16cid:durableId="1967587796">
    <w:abstractNumId w:val="23"/>
  </w:num>
  <w:num w:numId="4" w16cid:durableId="959726744">
    <w:abstractNumId w:val="9"/>
  </w:num>
  <w:num w:numId="5" w16cid:durableId="1453208754">
    <w:abstractNumId w:val="35"/>
  </w:num>
  <w:num w:numId="6" w16cid:durableId="1476801831">
    <w:abstractNumId w:val="10"/>
  </w:num>
  <w:num w:numId="7" w16cid:durableId="1401096569">
    <w:abstractNumId w:val="1"/>
  </w:num>
  <w:num w:numId="8" w16cid:durableId="1119881721">
    <w:abstractNumId w:val="33"/>
  </w:num>
  <w:num w:numId="9" w16cid:durableId="1785617785">
    <w:abstractNumId w:val="29"/>
  </w:num>
  <w:num w:numId="10" w16cid:durableId="1385717571">
    <w:abstractNumId w:val="5"/>
  </w:num>
  <w:num w:numId="11" w16cid:durableId="624968172">
    <w:abstractNumId w:val="3"/>
  </w:num>
  <w:num w:numId="12" w16cid:durableId="374239931">
    <w:abstractNumId w:val="24"/>
  </w:num>
  <w:num w:numId="13" w16cid:durableId="1040975957">
    <w:abstractNumId w:val="15"/>
  </w:num>
  <w:num w:numId="14" w16cid:durableId="318850769">
    <w:abstractNumId w:val="18"/>
  </w:num>
  <w:num w:numId="15" w16cid:durableId="1035160565">
    <w:abstractNumId w:val="25"/>
  </w:num>
  <w:num w:numId="16" w16cid:durableId="646280830">
    <w:abstractNumId w:val="32"/>
  </w:num>
  <w:num w:numId="17" w16cid:durableId="290550696">
    <w:abstractNumId w:val="4"/>
  </w:num>
  <w:num w:numId="18" w16cid:durableId="548107284">
    <w:abstractNumId w:val="17"/>
  </w:num>
  <w:num w:numId="19" w16cid:durableId="408115862">
    <w:abstractNumId w:val="28"/>
  </w:num>
  <w:num w:numId="20" w16cid:durableId="1153638725">
    <w:abstractNumId w:val="34"/>
  </w:num>
  <w:num w:numId="21" w16cid:durableId="1403407826">
    <w:abstractNumId w:val="27"/>
  </w:num>
  <w:num w:numId="22" w16cid:durableId="1741709074">
    <w:abstractNumId w:val="13"/>
  </w:num>
  <w:num w:numId="23" w16cid:durableId="124275160">
    <w:abstractNumId w:val="16"/>
  </w:num>
  <w:num w:numId="24" w16cid:durableId="271405858">
    <w:abstractNumId w:val="7"/>
  </w:num>
  <w:num w:numId="25" w16cid:durableId="914782040">
    <w:abstractNumId w:val="30"/>
  </w:num>
  <w:num w:numId="26" w16cid:durableId="508177094">
    <w:abstractNumId w:val="14"/>
  </w:num>
  <w:num w:numId="27" w16cid:durableId="123356909">
    <w:abstractNumId w:val="8"/>
  </w:num>
  <w:num w:numId="28" w16cid:durableId="19669188">
    <w:abstractNumId w:val="22"/>
  </w:num>
  <w:num w:numId="29" w16cid:durableId="1072316118">
    <w:abstractNumId w:val="6"/>
  </w:num>
  <w:num w:numId="30" w16cid:durableId="87585488">
    <w:abstractNumId w:val="19"/>
  </w:num>
  <w:num w:numId="31" w16cid:durableId="1346127861">
    <w:abstractNumId w:val="0"/>
  </w:num>
  <w:num w:numId="32" w16cid:durableId="513034479">
    <w:abstractNumId w:val="2"/>
  </w:num>
  <w:num w:numId="33" w16cid:durableId="2140996086">
    <w:abstractNumId w:val="21"/>
  </w:num>
  <w:num w:numId="34" w16cid:durableId="872768408">
    <w:abstractNumId w:val="20"/>
  </w:num>
  <w:num w:numId="35" w16cid:durableId="1275552703">
    <w:abstractNumId w:val="11"/>
  </w:num>
  <w:num w:numId="36" w16cid:durableId="82027552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BFA"/>
    <w:rsid w:val="000045A5"/>
    <w:rsid w:val="00005D8B"/>
    <w:rsid w:val="00012797"/>
    <w:rsid w:val="00016BFA"/>
    <w:rsid w:val="00026D57"/>
    <w:rsid w:val="00080F43"/>
    <w:rsid w:val="00083BAA"/>
    <w:rsid w:val="00093D83"/>
    <w:rsid w:val="000977D6"/>
    <w:rsid w:val="000A16A1"/>
    <w:rsid w:val="000B0643"/>
    <w:rsid w:val="000D11DC"/>
    <w:rsid w:val="000D3873"/>
    <w:rsid w:val="000D7A35"/>
    <w:rsid w:val="000E3F54"/>
    <w:rsid w:val="000E4592"/>
    <w:rsid w:val="00103E04"/>
    <w:rsid w:val="00115A29"/>
    <w:rsid w:val="001202F8"/>
    <w:rsid w:val="00142F8F"/>
    <w:rsid w:val="00145F8B"/>
    <w:rsid w:val="0015252B"/>
    <w:rsid w:val="001766D6"/>
    <w:rsid w:val="00197FF7"/>
    <w:rsid w:val="001A2AB8"/>
    <w:rsid w:val="001A3CB6"/>
    <w:rsid w:val="001A577C"/>
    <w:rsid w:val="001E1DEC"/>
    <w:rsid w:val="00227774"/>
    <w:rsid w:val="00233326"/>
    <w:rsid w:val="00243AB5"/>
    <w:rsid w:val="0025553F"/>
    <w:rsid w:val="00260E53"/>
    <w:rsid w:val="002708D6"/>
    <w:rsid w:val="00271731"/>
    <w:rsid w:val="00281CA1"/>
    <w:rsid w:val="002836E8"/>
    <w:rsid w:val="00286DD6"/>
    <w:rsid w:val="002A68F8"/>
    <w:rsid w:val="002C6DAE"/>
    <w:rsid w:val="002E2970"/>
    <w:rsid w:val="002F30EF"/>
    <w:rsid w:val="002F63F5"/>
    <w:rsid w:val="00311DA9"/>
    <w:rsid w:val="00320410"/>
    <w:rsid w:val="00331119"/>
    <w:rsid w:val="00333902"/>
    <w:rsid w:val="00340B26"/>
    <w:rsid w:val="00341606"/>
    <w:rsid w:val="003444BE"/>
    <w:rsid w:val="00344C15"/>
    <w:rsid w:val="00344C3F"/>
    <w:rsid w:val="00355384"/>
    <w:rsid w:val="00355E34"/>
    <w:rsid w:val="00365398"/>
    <w:rsid w:val="003936EF"/>
    <w:rsid w:val="003A3DF1"/>
    <w:rsid w:val="003B561C"/>
    <w:rsid w:val="003C7B8E"/>
    <w:rsid w:val="003E24DF"/>
    <w:rsid w:val="003E558F"/>
    <w:rsid w:val="003F0B17"/>
    <w:rsid w:val="003F41E6"/>
    <w:rsid w:val="00400E9E"/>
    <w:rsid w:val="00443AD0"/>
    <w:rsid w:val="00444B35"/>
    <w:rsid w:val="00460436"/>
    <w:rsid w:val="00460EA4"/>
    <w:rsid w:val="004650CC"/>
    <w:rsid w:val="00476E5F"/>
    <w:rsid w:val="004873D0"/>
    <w:rsid w:val="004A2B0D"/>
    <w:rsid w:val="004A353B"/>
    <w:rsid w:val="004C6E4B"/>
    <w:rsid w:val="004D1F48"/>
    <w:rsid w:val="004D2534"/>
    <w:rsid w:val="004D3CCE"/>
    <w:rsid w:val="004D7AA8"/>
    <w:rsid w:val="004E6E3B"/>
    <w:rsid w:val="004F1A06"/>
    <w:rsid w:val="00510A9F"/>
    <w:rsid w:val="005234D0"/>
    <w:rsid w:val="0053681F"/>
    <w:rsid w:val="0055383D"/>
    <w:rsid w:val="005563BA"/>
    <w:rsid w:val="005635AA"/>
    <w:rsid w:val="00563742"/>
    <w:rsid w:val="00564809"/>
    <w:rsid w:val="00566CCF"/>
    <w:rsid w:val="00574813"/>
    <w:rsid w:val="005755F0"/>
    <w:rsid w:val="00577CE2"/>
    <w:rsid w:val="005819E1"/>
    <w:rsid w:val="00584C53"/>
    <w:rsid w:val="00597E25"/>
    <w:rsid w:val="005A0949"/>
    <w:rsid w:val="005A1DE3"/>
    <w:rsid w:val="005B4418"/>
    <w:rsid w:val="005C2210"/>
    <w:rsid w:val="00606B47"/>
    <w:rsid w:val="00606B52"/>
    <w:rsid w:val="00615018"/>
    <w:rsid w:val="0062123A"/>
    <w:rsid w:val="006361BD"/>
    <w:rsid w:val="00641671"/>
    <w:rsid w:val="00646E75"/>
    <w:rsid w:val="00652F5D"/>
    <w:rsid w:val="00655BD0"/>
    <w:rsid w:val="00657FE2"/>
    <w:rsid w:val="00663026"/>
    <w:rsid w:val="00664142"/>
    <w:rsid w:val="00664BB7"/>
    <w:rsid w:val="00670E60"/>
    <w:rsid w:val="00675613"/>
    <w:rsid w:val="00696621"/>
    <w:rsid w:val="006B40B7"/>
    <w:rsid w:val="006E3951"/>
    <w:rsid w:val="006F6F10"/>
    <w:rsid w:val="00704A3D"/>
    <w:rsid w:val="00705FB8"/>
    <w:rsid w:val="007069C8"/>
    <w:rsid w:val="00716290"/>
    <w:rsid w:val="00727349"/>
    <w:rsid w:val="007416B7"/>
    <w:rsid w:val="00744CD9"/>
    <w:rsid w:val="00747B26"/>
    <w:rsid w:val="0075273C"/>
    <w:rsid w:val="007674BA"/>
    <w:rsid w:val="00783E79"/>
    <w:rsid w:val="0079649D"/>
    <w:rsid w:val="007B1A20"/>
    <w:rsid w:val="007B5AE8"/>
    <w:rsid w:val="007E2EA1"/>
    <w:rsid w:val="007E335E"/>
    <w:rsid w:val="007F02C8"/>
    <w:rsid w:val="007F0629"/>
    <w:rsid w:val="007F06A3"/>
    <w:rsid w:val="007F5192"/>
    <w:rsid w:val="00805EF9"/>
    <w:rsid w:val="00835832"/>
    <w:rsid w:val="00843D4B"/>
    <w:rsid w:val="00866BCA"/>
    <w:rsid w:val="00871A38"/>
    <w:rsid w:val="00875919"/>
    <w:rsid w:val="008813E0"/>
    <w:rsid w:val="008A0973"/>
    <w:rsid w:val="008C3C45"/>
    <w:rsid w:val="008D0359"/>
    <w:rsid w:val="008F022E"/>
    <w:rsid w:val="008F02E2"/>
    <w:rsid w:val="00903BD1"/>
    <w:rsid w:val="00907CD7"/>
    <w:rsid w:val="0092240C"/>
    <w:rsid w:val="009275B8"/>
    <w:rsid w:val="009468F2"/>
    <w:rsid w:val="00955009"/>
    <w:rsid w:val="00956EBF"/>
    <w:rsid w:val="00962A05"/>
    <w:rsid w:val="009715D5"/>
    <w:rsid w:val="00973E00"/>
    <w:rsid w:val="00980F48"/>
    <w:rsid w:val="00992FF6"/>
    <w:rsid w:val="009A1C6E"/>
    <w:rsid w:val="009A69BB"/>
    <w:rsid w:val="009C367F"/>
    <w:rsid w:val="009F29D4"/>
    <w:rsid w:val="00A00B4E"/>
    <w:rsid w:val="00A0216F"/>
    <w:rsid w:val="00A03011"/>
    <w:rsid w:val="00A11A20"/>
    <w:rsid w:val="00A15CC4"/>
    <w:rsid w:val="00A27A2C"/>
    <w:rsid w:val="00A61F23"/>
    <w:rsid w:val="00A657ED"/>
    <w:rsid w:val="00A65BB1"/>
    <w:rsid w:val="00A72FD3"/>
    <w:rsid w:val="00A83B1A"/>
    <w:rsid w:val="00A96CF8"/>
    <w:rsid w:val="00AA04A4"/>
    <w:rsid w:val="00AB4269"/>
    <w:rsid w:val="00AD6B9A"/>
    <w:rsid w:val="00AF77CB"/>
    <w:rsid w:val="00B212E9"/>
    <w:rsid w:val="00B234E4"/>
    <w:rsid w:val="00B261A8"/>
    <w:rsid w:val="00B329FC"/>
    <w:rsid w:val="00B34BEB"/>
    <w:rsid w:val="00B44798"/>
    <w:rsid w:val="00B50294"/>
    <w:rsid w:val="00B51444"/>
    <w:rsid w:val="00B6148F"/>
    <w:rsid w:val="00B62D1F"/>
    <w:rsid w:val="00B66AB7"/>
    <w:rsid w:val="00B757E9"/>
    <w:rsid w:val="00B77D8D"/>
    <w:rsid w:val="00B86514"/>
    <w:rsid w:val="00B92370"/>
    <w:rsid w:val="00B96DE9"/>
    <w:rsid w:val="00BA6884"/>
    <w:rsid w:val="00BA7153"/>
    <w:rsid w:val="00BC375F"/>
    <w:rsid w:val="00BC7EA8"/>
    <w:rsid w:val="00BE48E8"/>
    <w:rsid w:val="00BE7AE1"/>
    <w:rsid w:val="00BF68B9"/>
    <w:rsid w:val="00C07DDF"/>
    <w:rsid w:val="00C60F86"/>
    <w:rsid w:val="00C66E5C"/>
    <w:rsid w:val="00C70786"/>
    <w:rsid w:val="00C73CA0"/>
    <w:rsid w:val="00C76B10"/>
    <w:rsid w:val="00C8165E"/>
    <w:rsid w:val="00C8222A"/>
    <w:rsid w:val="00C82D40"/>
    <w:rsid w:val="00C87DD2"/>
    <w:rsid w:val="00C9106C"/>
    <w:rsid w:val="00CD01C2"/>
    <w:rsid w:val="00D01A8B"/>
    <w:rsid w:val="00D27629"/>
    <w:rsid w:val="00D41A0F"/>
    <w:rsid w:val="00D42807"/>
    <w:rsid w:val="00D45945"/>
    <w:rsid w:val="00D66593"/>
    <w:rsid w:val="00DB3FC9"/>
    <w:rsid w:val="00DB5A85"/>
    <w:rsid w:val="00DD2DA6"/>
    <w:rsid w:val="00E03B4C"/>
    <w:rsid w:val="00E05853"/>
    <w:rsid w:val="00E27B46"/>
    <w:rsid w:val="00E5294B"/>
    <w:rsid w:val="00E55D74"/>
    <w:rsid w:val="00E60479"/>
    <w:rsid w:val="00E62993"/>
    <w:rsid w:val="00E6540C"/>
    <w:rsid w:val="00E81E2A"/>
    <w:rsid w:val="00E82316"/>
    <w:rsid w:val="00E834B7"/>
    <w:rsid w:val="00E83F93"/>
    <w:rsid w:val="00E84BD6"/>
    <w:rsid w:val="00E928DB"/>
    <w:rsid w:val="00EA1BD5"/>
    <w:rsid w:val="00EA1E8F"/>
    <w:rsid w:val="00EB236A"/>
    <w:rsid w:val="00EB2AD7"/>
    <w:rsid w:val="00EB5C5A"/>
    <w:rsid w:val="00ED069D"/>
    <w:rsid w:val="00ED3818"/>
    <w:rsid w:val="00EE0952"/>
    <w:rsid w:val="00EE16C8"/>
    <w:rsid w:val="00EE7C02"/>
    <w:rsid w:val="00EF602C"/>
    <w:rsid w:val="00F012C2"/>
    <w:rsid w:val="00F14287"/>
    <w:rsid w:val="00F2554F"/>
    <w:rsid w:val="00F42E35"/>
    <w:rsid w:val="00F638D0"/>
    <w:rsid w:val="00F75729"/>
    <w:rsid w:val="00F75B9D"/>
    <w:rsid w:val="00F953DB"/>
    <w:rsid w:val="00FB2A3E"/>
    <w:rsid w:val="00FD6552"/>
    <w:rsid w:val="00FE0F43"/>
    <w:rsid w:val="00FE539F"/>
    <w:rsid w:val="00FF0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0CD1E0"/>
  <w14:defaultImageDpi w14:val="3276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1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BFA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E24DF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729928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2B0D"/>
    <w:pPr>
      <w:keepNext/>
      <w:keepLines/>
      <w:outlineLvl w:val="1"/>
    </w:pPr>
    <w:rPr>
      <w:rFonts w:asciiTheme="majorHAnsi" w:eastAsiaTheme="majorEastAsia" w:hAnsiTheme="majorHAnsi" w:cstheme="majorBidi"/>
      <w:color w:val="729928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E24DF"/>
    <w:rPr>
      <w:rFonts w:asciiTheme="majorHAnsi" w:eastAsiaTheme="majorEastAsia" w:hAnsiTheme="majorHAnsi" w:cstheme="majorBidi"/>
      <w:caps/>
      <w:color w:val="729928" w:themeColor="accent1" w:themeShade="BF"/>
      <w:kern w:val="20"/>
      <w:sz w:val="20"/>
      <w:szCs w:val="20"/>
    </w:rPr>
  </w:style>
  <w:style w:type="paragraph" w:customStyle="1" w:styleId="Recipient">
    <w:name w:val="Recipient"/>
    <w:basedOn w:val="Heading2"/>
    <w:uiPriority w:val="3"/>
    <w:qFormat/>
    <w:rsid w:val="00D45945"/>
    <w:pPr>
      <w:spacing w:before="1200"/>
    </w:pPr>
    <w:rPr>
      <w:color w:val="000000" w:themeColor="text1"/>
    </w:rPr>
  </w:style>
  <w:style w:type="paragraph" w:styleId="Salutation">
    <w:name w:val="Salutation"/>
    <w:basedOn w:val="Normal"/>
    <w:link w:val="SalutationChar"/>
    <w:uiPriority w:val="4"/>
    <w:unhideWhenUsed/>
    <w:qFormat/>
    <w:rsid w:val="003E24DF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E24DF"/>
    <w:pPr>
      <w:spacing w:before="480" w:after="960"/>
    </w:pPr>
  </w:style>
  <w:style w:type="character" w:customStyle="1" w:styleId="ClosingChar">
    <w:name w:val="Closing Char"/>
    <w:basedOn w:val="DefaultParagraphFont"/>
    <w:link w:val="Closing"/>
    <w:uiPriority w:val="6"/>
    <w:rsid w:val="003E24DF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3E24DF"/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3E24DF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rsid w:val="003E24DF"/>
    <w:pPr>
      <w:jc w:val="right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1"/>
    <w:semiHidden/>
    <w:qFormat/>
    <w:rsid w:val="003E24DF"/>
    <w:rPr>
      <w:b/>
      <w:bCs/>
    </w:rPr>
  </w:style>
  <w:style w:type="paragraph" w:customStyle="1" w:styleId="ContactInfo">
    <w:name w:val="Contact Info"/>
    <w:basedOn w:val="Normal"/>
    <w:uiPriority w:val="1"/>
    <w:qFormat/>
    <w:rsid w:val="003E24DF"/>
  </w:style>
  <w:style w:type="character" w:customStyle="1" w:styleId="Heading2Char">
    <w:name w:val="Heading 2 Char"/>
    <w:basedOn w:val="DefaultParagraphFont"/>
    <w:link w:val="Heading2"/>
    <w:uiPriority w:val="9"/>
    <w:rsid w:val="004A2B0D"/>
    <w:rPr>
      <w:rFonts w:asciiTheme="majorHAnsi" w:eastAsiaTheme="majorEastAsia" w:hAnsiTheme="majorHAnsi" w:cstheme="majorBidi"/>
      <w:color w:val="729928" w:themeColor="accent1" w:themeShade="BF"/>
      <w:kern w:val="20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083BAA"/>
    <w:pPr>
      <w:spacing w:before="100" w:beforeAutospacing="1" w:after="100" w:afterAutospacing="1"/>
    </w:pPr>
    <w:rPr>
      <w:rFonts w:eastAsiaTheme="minorEastAsia"/>
    </w:rPr>
  </w:style>
  <w:style w:type="character" w:styleId="PlaceholderText">
    <w:name w:val="Placeholder Text"/>
    <w:basedOn w:val="DefaultParagraphFont"/>
    <w:uiPriority w:val="99"/>
    <w:semiHidden/>
    <w:rsid w:val="001766D6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D459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5945"/>
    <w:rPr>
      <w:rFonts w:eastAsiaTheme="minorHAnsi"/>
      <w:color w:val="595959" w:themeColor="text1" w:themeTint="A6"/>
      <w:kern w:val="20"/>
      <w:sz w:val="20"/>
      <w:szCs w:val="20"/>
    </w:rPr>
  </w:style>
  <w:style w:type="paragraph" w:styleId="Title">
    <w:name w:val="Title"/>
    <w:basedOn w:val="Heading1"/>
    <w:next w:val="Normal"/>
    <w:link w:val="TitleChar"/>
    <w:uiPriority w:val="99"/>
    <w:qFormat/>
    <w:rsid w:val="00D45945"/>
    <w:rPr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99"/>
    <w:rsid w:val="00D45945"/>
    <w:rPr>
      <w:rFonts w:asciiTheme="majorHAnsi" w:eastAsiaTheme="majorEastAsia" w:hAnsiTheme="majorHAnsi" w:cstheme="majorBidi"/>
      <w:caps/>
      <w:color w:val="000000" w:themeColor="text1"/>
      <w:kern w:val="20"/>
      <w:sz w:val="20"/>
      <w:szCs w:val="20"/>
    </w:rPr>
  </w:style>
  <w:style w:type="table" w:styleId="TableGrid">
    <w:name w:val="Table Grid"/>
    <w:basedOn w:val="TableNormal"/>
    <w:uiPriority w:val="39"/>
    <w:rsid w:val="00E834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rzxr">
    <w:name w:val="lrzxr"/>
    <w:rsid w:val="00875919"/>
  </w:style>
  <w:style w:type="paragraph" w:styleId="ListParagraph">
    <w:name w:val="List Paragraph"/>
    <w:basedOn w:val="Normal"/>
    <w:uiPriority w:val="34"/>
    <w:qFormat/>
    <w:rsid w:val="00F75729"/>
    <w:pPr>
      <w:ind w:left="720"/>
      <w:contextualSpacing/>
    </w:pPr>
  </w:style>
  <w:style w:type="paragraph" w:styleId="NoSpacing">
    <w:name w:val="No Spacing"/>
    <w:uiPriority w:val="1"/>
    <w:qFormat/>
    <w:rsid w:val="005A1DE3"/>
    <w:pPr>
      <w:autoSpaceDE w:val="0"/>
      <w:autoSpaceDN w:val="0"/>
    </w:pPr>
    <w:rPr>
      <w:rFonts w:ascii="Times New Roman" w:eastAsia="SimSun" w:hAnsi="Times New Roman" w:cs="Times New Roman"/>
      <w:lang w:eastAsia="en-US"/>
    </w:rPr>
  </w:style>
  <w:style w:type="character" w:styleId="Hyperlink">
    <w:name w:val="Hyperlink"/>
    <w:basedOn w:val="DefaultParagraphFont"/>
    <w:qFormat/>
    <w:rsid w:val="000E4592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7A2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7A2C"/>
    <w:rPr>
      <w:rFonts w:ascii="Segoe UI" w:eastAsia="SimSun" w:hAnsi="Segoe UI" w:cs="Segoe UI"/>
      <w:sz w:val="18"/>
      <w:szCs w:val="18"/>
      <w:lang w:eastAsia="en-US"/>
    </w:rPr>
  </w:style>
  <w:style w:type="paragraph" w:styleId="BodyText">
    <w:name w:val="Body Text"/>
    <w:basedOn w:val="Normal"/>
    <w:link w:val="BodyTextChar"/>
    <w:rsid w:val="00B66AB7"/>
    <w:pPr>
      <w:suppressAutoHyphens/>
      <w:autoSpaceDE/>
      <w:autoSpaceDN/>
      <w:spacing w:after="120" w:line="276" w:lineRule="auto"/>
    </w:pPr>
    <w:rPr>
      <w:rFonts w:ascii="Calibri" w:eastAsia="DejaVu Sans" w:hAnsi="Calibri" w:cs="Calibri"/>
      <w:kern w:val="1"/>
      <w:sz w:val="22"/>
      <w:szCs w:val="22"/>
      <w:lang w:eastAsia="ar-SA"/>
    </w:rPr>
  </w:style>
  <w:style w:type="character" w:customStyle="1" w:styleId="BodyTextChar">
    <w:name w:val="Body Text Char"/>
    <w:basedOn w:val="DefaultParagraphFont"/>
    <w:link w:val="BodyText"/>
    <w:rsid w:val="00B66AB7"/>
    <w:rPr>
      <w:rFonts w:ascii="Calibri" w:eastAsia="DejaVu Sans" w:hAnsi="Calibri" w:cs="Calibri"/>
      <w:kern w:val="1"/>
      <w:sz w:val="22"/>
      <w:szCs w:val="22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rsid w:val="004D1F48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4D253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25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2534"/>
    <w:rPr>
      <w:rFonts w:ascii="Times New Roman" w:eastAsia="SimSun" w:hAnsi="Times New Roman" w:cs="Times New Roman"/>
      <w:sz w:val="20"/>
      <w:szCs w:val="20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25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2534"/>
    <w:rPr>
      <w:rFonts w:ascii="Times New Roman" w:eastAsia="SimSun" w:hAnsi="Times New Roman" w:cs="Times New Roman"/>
      <w:b/>
      <w:bCs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215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6/09/relationships/commentsIds" Target="commentsIds.xml"/><Relationship Id="rId18" Type="http://schemas.openxmlformats.org/officeDocument/2006/relationships/hyperlink" Target="mailto:tenangjayagroup@gmail.com" TargetMode="Externa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microsoft.com/office/2011/relationships/commentsExtended" Target="commentsExtended.xml"/><Relationship Id="rId17" Type="http://schemas.openxmlformats.org/officeDocument/2006/relationships/hyperlink" Target="mailto:tsa43b@gmail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sekretariat@malang.rs-primahusada.com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omments" Target="comments.xml"/><Relationship Id="rId5" Type="http://schemas.openxmlformats.org/officeDocument/2006/relationships/numbering" Target="numbering.xml"/><Relationship Id="rId15" Type="http://schemas.openxmlformats.org/officeDocument/2006/relationships/hyperlink" Target="mailto:sekretariat@sukorejo.rs-primahusada.com" TargetMode="External"/><Relationship Id="rId10" Type="http://schemas.openxmlformats.org/officeDocument/2006/relationships/endnotes" Target="endnotes.xml"/><Relationship Id="rId19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mailto:disaprimamedika@gmail.com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T.%20TSA\AppData\Roaming\Microsoft\Templates\Bold%20logo%20letterhead.dotx" TargetMode="External"/></Relationships>
</file>

<file path=word/theme/theme1.xml><?xml version="1.0" encoding="utf-8"?>
<a:theme xmlns:a="http://schemas.openxmlformats.org/drawingml/2006/main" name="Office Theme">
  <a:themeElements>
    <a:clrScheme name="Green Yellow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99CB38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entury Gothic">
      <a:maj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1769F56-719A-4D83-852D-005D12497F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38FCEC-F6BD-4BDE-8234-7D96AB9E156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076ADA50-CFF1-4F4C-B6AA-F5BAAEF5A5F6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172A20CA-2FAB-4D68-B6A9-42A0A12257B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Bold logo letterhead</Template>
  <TotalTime>0</TotalTime>
  <Pages>16</Pages>
  <Words>4270</Words>
  <Characters>24339</Characters>
  <Application>Microsoft Office Word</Application>
  <DocSecurity>0</DocSecurity>
  <Lines>202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28552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2024-01-24T04:54:00Z</dcterms:created>
  <dcterms:modified xsi:type="dcterms:W3CDTF">2024-01-24T04:54:00Z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