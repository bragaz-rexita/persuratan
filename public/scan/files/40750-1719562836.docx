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51137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PERJANJIAN KERJASAMA</w:t>
      </w:r>
    </w:p>
    <w:p w14:paraId="54024A37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ANTARA</w:t>
      </w:r>
    </w:p>
    <w:p w14:paraId="76E5F4A5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PT DELAPAN BERUANG MADU</w:t>
      </w:r>
    </w:p>
    <w:p w14:paraId="6EE767E2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DENGAN</w:t>
      </w:r>
    </w:p>
    <w:p w14:paraId="3E893260" w14:textId="77777777" w:rsidR="007841EB" w:rsidRDefault="00BF6F75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PT DISA PRIMA MEDIKA</w:t>
      </w:r>
    </w:p>
    <w:p w14:paraId="305E6EA8" w14:textId="77777777" w:rsidR="007841EB" w:rsidRDefault="00935844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1C7FE72" w14:textId="77777777" w:rsidR="007841EB" w:rsidRDefault="00935844">
      <w:pPr>
        <w:pStyle w:val="TableParagraph"/>
        <w:pBdr>
          <w:bottom w:val="single" w:sz="6" w:space="1" w:color="auto"/>
        </w:pBdr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PELAYANAN ANTAR OBAT</w:t>
      </w:r>
    </w:p>
    <w:p w14:paraId="607925F7" w14:textId="77777777" w:rsidR="008A1FF8" w:rsidRDefault="008A1FF8">
      <w:pPr>
        <w:pStyle w:val="TableParagraph"/>
        <w:tabs>
          <w:tab w:val="left" w:pos="8931"/>
        </w:tabs>
        <w:spacing w:before="34"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22B26AAB" w14:textId="77777777" w:rsidR="007841EB" w:rsidRDefault="00935844">
      <w:pPr>
        <w:pStyle w:val="TableParagraph"/>
        <w:spacing w:line="360" w:lineRule="auto"/>
        <w:ind w:left="1440" w:right="-46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00</w:t>
      </w:r>
      <w:r w:rsidR="006B362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/P</w:t>
      </w:r>
      <w:r w:rsidR="00BF6F75">
        <w:rPr>
          <w:rFonts w:ascii="Times New Roman" w:hAnsi="Times New Roman" w:cs="Times New Roman"/>
          <w:sz w:val="24"/>
          <w:szCs w:val="24"/>
        </w:rPr>
        <w:t>KS</w:t>
      </w:r>
      <w:r>
        <w:rPr>
          <w:rFonts w:ascii="Times New Roman" w:hAnsi="Times New Roman" w:cs="Times New Roman"/>
          <w:sz w:val="24"/>
          <w:szCs w:val="24"/>
        </w:rPr>
        <w:t>/</w:t>
      </w:r>
      <w:r w:rsidR="006B362F"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>/</w:t>
      </w:r>
      <w:r w:rsidR="00BF6F75">
        <w:rPr>
          <w:rFonts w:ascii="Times New Roman" w:hAnsi="Times New Roman" w:cs="Times New Roman"/>
          <w:sz w:val="24"/>
          <w:szCs w:val="24"/>
        </w:rPr>
        <w:t>RS/PTDPM</w:t>
      </w:r>
      <w:r>
        <w:rPr>
          <w:rFonts w:ascii="Times New Roman" w:hAnsi="Times New Roman" w:cs="Times New Roman"/>
          <w:sz w:val="24"/>
          <w:szCs w:val="24"/>
        </w:rPr>
        <w:t>/</w:t>
      </w:r>
      <w:r w:rsidR="00BF6F75">
        <w:rPr>
          <w:rFonts w:ascii="Times New Roman" w:hAnsi="Times New Roman" w:cs="Times New Roman"/>
          <w:sz w:val="24"/>
          <w:szCs w:val="24"/>
        </w:rPr>
        <w:t>MLG</w:t>
      </w:r>
      <w:r>
        <w:rPr>
          <w:rFonts w:ascii="Times New Roman" w:hAnsi="Times New Roman" w:cs="Times New Roman"/>
          <w:sz w:val="24"/>
          <w:szCs w:val="24"/>
        </w:rPr>
        <w:t>/2</w:t>
      </w:r>
      <w:r w:rsidR="006B362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-2</w:t>
      </w:r>
      <w:r w:rsidR="006B362F">
        <w:rPr>
          <w:rFonts w:ascii="Times New Roman" w:hAnsi="Times New Roman" w:cs="Times New Roman"/>
          <w:sz w:val="24"/>
          <w:szCs w:val="24"/>
        </w:rPr>
        <w:t>5</w:t>
      </w:r>
    </w:p>
    <w:p w14:paraId="31B2F837" w14:textId="25A85623" w:rsidR="007841EB" w:rsidRDefault="00935844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</w:t>
      </w:r>
      <w:r w:rsidR="00407CEA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RS</w:t>
      </w:r>
      <w:proofErr w:type="gramStart"/>
      <w:r w:rsidR="00407CE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E92482" w14:textId="77777777" w:rsidR="007841EB" w:rsidRDefault="007841E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02A507D" w14:textId="0E95A383" w:rsidR="007841EB" w:rsidRDefault="00935844" w:rsidP="00EB1E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407CEA">
        <w:rPr>
          <w:rFonts w:ascii="Times New Roman" w:hAnsi="Times New Roman" w:cs="Times New Roman"/>
          <w:sz w:val="24"/>
          <w:szCs w:val="24"/>
        </w:rPr>
        <w:t xml:space="preserve">Jumat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7CEA">
        <w:rPr>
          <w:rFonts w:ascii="Times New Roman" w:hAnsi="Times New Roman" w:cs="Times New Roman"/>
          <w:sz w:val="24"/>
          <w:szCs w:val="24"/>
        </w:rPr>
        <w:t xml:space="preserve">Dua Belas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Juni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(12/06/2024)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Kerjasama oleh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AC6330" w14:textId="77777777" w:rsidR="00407CEA" w:rsidRDefault="00935844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Beruang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Madu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perseroan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  <w:r w:rsidR="00BA1506">
        <w:rPr>
          <w:rFonts w:ascii="Times New Roman" w:hAnsi="Times New Roman" w:cs="Times New Roman"/>
          <w:sz w:val="24"/>
          <w:szCs w:val="24"/>
        </w:rPr>
        <w:t xml:space="preserve"> No PB - UMKU : 250122005849600020001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Blok ZD no.31,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Surabaya,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Gumewa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Udiantoro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Madu,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”;dan</w:t>
      </w:r>
      <w:proofErr w:type="spellEnd"/>
    </w:p>
    <w:p w14:paraId="7529EC15" w14:textId="77517B8F" w:rsidR="00BF6F75" w:rsidRPr="00407CEA" w:rsidRDefault="00BF6F7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  <w:rPr>
          <w:rFonts w:ascii="Times New Roman" w:hAnsi="Times New Roman" w:cs="Times New Roman"/>
          <w:sz w:val="24"/>
          <w:szCs w:val="24"/>
        </w:rPr>
      </w:pPr>
      <w:r w:rsidRPr="00407CEA">
        <w:rPr>
          <w:rFonts w:ascii="Times New Roman" w:hAnsi="Times New Roman" w:cs="Times New Roman"/>
          <w:b/>
          <w:sz w:val="24"/>
          <w:szCs w:val="24"/>
        </w:rPr>
        <w:t xml:space="preserve">PT DISA PRIMA MEDIKA,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badan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usaha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didirikan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badan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hukum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No 10 Notaris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Yudo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Sigit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berkedudukan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Banjararum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Selatan No. 3B –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Mondoroko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Kab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. Malang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diwakili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r w:rsidR="00F3156A" w:rsidRPr="00F3156A"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="00F3156A" w:rsidRPr="00F3156A">
        <w:rPr>
          <w:rFonts w:ascii="Times New Roman" w:hAnsi="Times New Roman" w:cs="Times New Roman"/>
          <w:b/>
          <w:sz w:val="24"/>
          <w:szCs w:val="24"/>
        </w:rPr>
        <w:t>Sefrina</w:t>
      </w:r>
      <w:proofErr w:type="spellEnd"/>
      <w:r w:rsidR="00F3156A" w:rsidRPr="00F3156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3156A" w:rsidRPr="00F3156A">
        <w:rPr>
          <w:rFonts w:ascii="Times New Roman" w:hAnsi="Times New Roman" w:cs="Times New Roman"/>
          <w:b/>
          <w:sz w:val="24"/>
          <w:szCs w:val="24"/>
        </w:rPr>
        <w:t>Trisadi</w:t>
      </w:r>
      <w:proofErr w:type="spellEnd"/>
      <w:r w:rsidR="00F3156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07CEA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bertindak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jabatannya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 w:rsidRPr="00407CE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demikian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sah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bertindak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nama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: </w:t>
      </w:r>
    </w:p>
    <w:p w14:paraId="5493E83E" w14:textId="324CD7D3" w:rsidR="00BF6F75" w:rsidRDefault="00BF6F75" w:rsidP="00EB1EDA">
      <w:pPr>
        <w:pStyle w:val="TableParagraph"/>
        <w:numPr>
          <w:ilvl w:val="0"/>
          <w:numId w:val="23"/>
        </w:numPr>
        <w:spacing w:before="146" w:line="360" w:lineRule="auto"/>
        <w:ind w:left="567" w:right="20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07CEA">
        <w:rPr>
          <w:rFonts w:ascii="Times New Roman" w:hAnsi="Times New Roman" w:cs="Times New Roman"/>
          <w:b/>
          <w:sz w:val="24"/>
          <w:szCs w:val="24"/>
        </w:rPr>
        <w:t xml:space="preserve">Rumah Sakit Prima </w:t>
      </w:r>
      <w:proofErr w:type="spellStart"/>
      <w:r w:rsidRPr="00407CEA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Pr="00407CE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/>
          <w:sz w:val="24"/>
          <w:szCs w:val="24"/>
        </w:rPr>
        <w:t>Sukorejo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Izin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Operasional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Rumah Sakit No 81201150810004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tertanggal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20 September 2023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diwakili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r w:rsidR="00935844" w:rsidRPr="0067107A">
        <w:rPr>
          <w:rFonts w:ascii="Times New Roman" w:hAnsi="Times New Roman" w:cs="Times New Roman"/>
          <w:bCs/>
          <w:sz w:val="24"/>
          <w:szCs w:val="24"/>
        </w:rPr>
        <w:t xml:space="preserve">dr. </w:t>
      </w:r>
      <w:proofErr w:type="spellStart"/>
      <w:r w:rsidR="00935844" w:rsidRPr="0067107A">
        <w:rPr>
          <w:rFonts w:ascii="Times New Roman" w:hAnsi="Times New Roman" w:cs="Times New Roman"/>
          <w:bCs/>
          <w:sz w:val="24"/>
          <w:szCs w:val="24"/>
        </w:rPr>
        <w:t>Ifit</w:t>
      </w:r>
      <w:proofErr w:type="spellEnd"/>
      <w:r w:rsidR="00935844" w:rsidRPr="0067107A">
        <w:rPr>
          <w:rFonts w:ascii="Times New Roman" w:hAnsi="Times New Roman" w:cs="Times New Roman"/>
          <w:bCs/>
          <w:sz w:val="24"/>
          <w:szCs w:val="24"/>
        </w:rPr>
        <w:t xml:space="preserve"> Bagus </w:t>
      </w:r>
      <w:proofErr w:type="spellStart"/>
      <w:r w:rsidR="00935844" w:rsidRPr="0067107A">
        <w:rPr>
          <w:rFonts w:ascii="Times New Roman" w:hAnsi="Times New Roman" w:cs="Times New Roman"/>
          <w:bCs/>
          <w:sz w:val="24"/>
          <w:szCs w:val="24"/>
        </w:rPr>
        <w:t>Apriantono</w:t>
      </w:r>
      <w:proofErr w:type="spellEnd"/>
      <w:r w:rsidR="00935844" w:rsidRPr="0067107A">
        <w:rPr>
          <w:rFonts w:ascii="Times New Roman" w:hAnsi="Times New Roman" w:cs="Times New Roman"/>
          <w:bCs/>
          <w:sz w:val="24"/>
          <w:szCs w:val="24"/>
        </w:rPr>
        <w:t>, MMRS.</w:t>
      </w:r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Direktur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Rumah Sakit Prima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Husada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beralamat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di Jl. Raya Surabaya –Malang Km 54, Desa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Lemahbang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Kecamatan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Sukorejo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Pasuruan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>.</w:t>
      </w:r>
    </w:p>
    <w:p w14:paraId="2A932567" w14:textId="77777777" w:rsidR="00135EDC" w:rsidRPr="00135EDC" w:rsidRDefault="00135EDC" w:rsidP="00135EDC">
      <w:pPr>
        <w:pStyle w:val="TableParagraph"/>
        <w:spacing w:before="146" w:line="360" w:lineRule="auto"/>
        <w:ind w:left="567" w:right="202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417C06" w14:textId="1A14F777" w:rsidR="007841EB" w:rsidRPr="00EB1EDA" w:rsidRDefault="00935844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bersama-sama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r>
        <w:rPr>
          <w:rFonts w:ascii="Times New Roman" w:hAnsi="Times New Roman" w:cs="Times New Roman"/>
          <w:sz w:val="24"/>
          <w:szCs w:val="24"/>
        </w:rPr>
        <w:t xml:space="preserve">dan masing-masing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PIHAK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03FC26D" w14:textId="77777777" w:rsidR="007841EB" w:rsidRDefault="00935844" w:rsidP="00EB1EDA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912BE0A" w14:textId="77777777" w:rsidR="006C526D" w:rsidRPr="00BF6F75" w:rsidRDefault="00935844" w:rsidP="008A1FF8">
      <w:pPr>
        <w:pStyle w:val="TableParagraph"/>
        <w:numPr>
          <w:ilvl w:val="0"/>
          <w:numId w:val="1"/>
        </w:numPr>
        <w:tabs>
          <w:tab w:val="left" w:pos="923"/>
        </w:tabs>
        <w:spacing w:before="146"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produk layanan dari PT Delapan Beruang Madu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situs </w:t>
      </w:r>
      <w:hyperlink r:id="rId7" w:history="1">
        <w:r>
          <w:rPr>
            <w:rFonts w:ascii="Times New Roman" w:hAnsi="Times New Roman" w:cs="Times New Roman"/>
            <w:sz w:val="24"/>
            <w:szCs w:val="24"/>
          </w:rPr>
          <w:t xml:space="preserve">beetu.id </w:t>
        </w:r>
      </w:hyperlink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(Android) (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 Hospital</w:t>
      </w:r>
      <w:proofErr w:type="gramStart"/>
      <w:r>
        <w:rPr>
          <w:rFonts w:ascii="Times New Roman" w:hAnsi="Times New Roman" w:cs="Times New Roman"/>
          <w:sz w:val="24"/>
          <w:szCs w:val="24"/>
        </w:rPr>
        <w:t>”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”.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(daring) </w:t>
      </w:r>
    </w:p>
    <w:p w14:paraId="3F117BF2" w14:textId="74911F2E" w:rsidR="007841EB" w:rsidRDefault="00935844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Indonesia</w:t>
      </w:r>
    </w:p>
    <w:p w14:paraId="1CCCC57D" w14:textId="77777777" w:rsidR="007841EB" w:rsidRDefault="00935844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C10654" w14:textId="77777777" w:rsidR="007841EB" w:rsidRDefault="007841EB">
      <w:pPr>
        <w:pStyle w:val="TableParagraph"/>
        <w:tabs>
          <w:tab w:val="left" w:pos="923"/>
        </w:tabs>
        <w:ind w:right="19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61CAE03" w14:textId="77777777" w:rsidR="007841EB" w:rsidRPr="008A1FF8" w:rsidRDefault="00935844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A1FF8">
        <w:rPr>
          <w:rFonts w:ascii="Times New Roman" w:hAnsi="Times New Roman" w:cs="Times New Roman"/>
          <w:sz w:val="24"/>
          <w:szCs w:val="24"/>
        </w:rPr>
        <w:t>:</w:t>
      </w:r>
    </w:p>
    <w:p w14:paraId="754C9FB3" w14:textId="77777777" w:rsidR="007841EB" w:rsidRDefault="007841EB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7978479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1</w:t>
      </w:r>
    </w:p>
    <w:p w14:paraId="6B9DC7DA" w14:textId="704400D5" w:rsidR="007841EB" w:rsidRDefault="00935844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DEFINISI DAN INTERPRETASI</w:t>
      </w:r>
    </w:p>
    <w:p w14:paraId="7C33C20C" w14:textId="77777777" w:rsidR="00407CEA" w:rsidRDefault="00407CEA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F08D67B" w14:textId="77777777" w:rsidR="007841EB" w:rsidRDefault="00935844">
      <w:pPr>
        <w:pStyle w:val="TableParagraph"/>
        <w:spacing w:line="360" w:lineRule="auto"/>
        <w:ind w:left="202" w:right="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Dalam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118EFE5" w14:textId="55A759CB" w:rsidR="007841EB" w:rsidRDefault="00935844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orang/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B7FB69" w14:textId="2CE87430" w:rsidR="007841EB" w:rsidRDefault="00935844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self 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47D7C1" w14:textId="77777777" w:rsidR="00BA1506" w:rsidRDefault="00BA1506" w:rsidP="00135EDC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CDC88" w14:textId="77777777" w:rsidR="007841EB" w:rsidRDefault="00935844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PASAL 2</w:t>
      </w:r>
    </w:p>
    <w:p w14:paraId="2C1529F2" w14:textId="77777777" w:rsidR="007841EB" w:rsidRDefault="00935844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DAN KEWAJIBAN</w:t>
      </w:r>
    </w:p>
    <w:p w14:paraId="42F6E8E7" w14:textId="77777777" w:rsidR="007841EB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551C468" w14:textId="77777777" w:rsidR="007841EB" w:rsidRDefault="00935844">
      <w:pPr>
        <w:pStyle w:val="Table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KEWAJIBAN BEETU</w:t>
      </w:r>
    </w:p>
    <w:p w14:paraId="7CE87F20" w14:textId="77777777" w:rsidR="007841EB" w:rsidRDefault="00935844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right="2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Hospital.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Hospital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platform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61FB69" w14:textId="77777777" w:rsidR="007841EB" w:rsidRDefault="00935844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for Hospital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F6F70A" w14:textId="77777777" w:rsidR="007841EB" w:rsidRDefault="00935844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Meja Booth, </w:t>
      </w:r>
      <w:r>
        <w:rPr>
          <w:rFonts w:ascii="Times New Roman" w:hAnsi="Times New Roman" w:cs="Times New Roman"/>
          <w:sz w:val="24"/>
          <w:szCs w:val="24"/>
        </w:rPr>
        <w:t xml:space="preserve">Print Thermal,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dan Packaging Obat. </w:t>
      </w:r>
    </w:p>
    <w:p w14:paraId="106FF2E8" w14:textId="5C7EF72B" w:rsidR="00BA1506" w:rsidRPr="00A438B1" w:rsidRDefault="00935844" w:rsidP="00BA1506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staf</w:t>
      </w:r>
      <w:r w:rsidR="00DE549A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="007C5444" w:rsidRPr="007C5444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31C67191" w14:textId="68745E8B" w:rsidR="008A1FF8" w:rsidRPr="006C526D" w:rsidRDefault="006C526D" w:rsidP="008A1FF8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Membayarkan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sharing fee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(7)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24FFA5DD" w14:textId="77777777" w:rsidR="007841EB" w:rsidRDefault="00935844">
      <w:pPr>
        <w:pStyle w:val="TableParagraph"/>
        <w:tabs>
          <w:tab w:val="left" w:pos="92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BEETU</w:t>
      </w:r>
    </w:p>
    <w:p w14:paraId="7E8ACF1F" w14:textId="06DF028B" w:rsidR="007841EB" w:rsidRDefault="00935844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banner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ijin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38CF2D" w14:textId="7A4FC45B" w:rsidR="007841EB" w:rsidRDefault="00935844">
      <w:pPr>
        <w:pStyle w:val="TableParagraph"/>
        <w:numPr>
          <w:ilvl w:val="0"/>
          <w:numId w:val="4"/>
        </w:numPr>
        <w:tabs>
          <w:tab w:val="left" w:pos="921"/>
        </w:tabs>
        <w:spacing w:before="36" w:line="360" w:lineRule="auto"/>
        <w:ind w:righ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BEETU </w:t>
      </w:r>
      <w:proofErr w:type="spellStart"/>
      <w:r>
        <w:rPr>
          <w:rFonts w:ascii="Times New Roman" w:hAnsi="Times New Roman" w:cs="Times New Roman"/>
          <w:sz w:val="24"/>
          <w:szCs w:val="24"/>
        </w:rPr>
        <w:t>dilokasi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PIHAK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1AC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71AC8"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addendum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70AF03" w14:textId="77777777" w:rsidR="007841EB" w:rsidRDefault="00935844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right="2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Lampiran PKS.</w:t>
      </w:r>
    </w:p>
    <w:p w14:paraId="01F6F2BD" w14:textId="77777777" w:rsidR="007841EB" w:rsidRDefault="007841EB">
      <w:pPr>
        <w:pStyle w:val="TableParagraph"/>
        <w:tabs>
          <w:tab w:val="left" w:pos="921"/>
        </w:tabs>
        <w:ind w:right="204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9CAFEAB" w14:textId="0EDDE770" w:rsidR="007841EB" w:rsidRDefault="00935844">
      <w:pPr>
        <w:pStyle w:val="TableParagraph"/>
        <w:tabs>
          <w:tab w:val="left" w:pos="921"/>
        </w:tabs>
        <w:spacing w:line="360" w:lineRule="auto"/>
        <w:ind w:right="204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KEWAJIBAN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56E263DD" w14:textId="3196FE29" w:rsidR="00616CF0" w:rsidRPr="00407CEA" w:rsidRDefault="00935844" w:rsidP="00616CF0">
      <w:pPr>
        <w:pStyle w:val="TableParagraph"/>
        <w:numPr>
          <w:ilvl w:val="0"/>
          <w:numId w:val="5"/>
        </w:numPr>
        <w:tabs>
          <w:tab w:val="left" w:pos="921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461DEC0D" w14:textId="77777777" w:rsidR="007841EB" w:rsidRDefault="00935844">
      <w:pPr>
        <w:pStyle w:val="TableParagraph"/>
        <w:numPr>
          <w:ilvl w:val="0"/>
          <w:numId w:val="5"/>
        </w:numPr>
        <w:tabs>
          <w:tab w:val="left" w:pos="921"/>
        </w:tabs>
        <w:spacing w:before="36"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4F5959A" w14:textId="29C620C9" w:rsidR="007841EB" w:rsidRDefault="00935844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Loket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BEETU;</w:t>
      </w:r>
    </w:p>
    <w:p w14:paraId="5C78F77B" w14:textId="77777777" w:rsidR="007841EB" w:rsidRDefault="00935844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Fasilitas free parking untuk personel </w:t>
      </w:r>
      <w:r w:rsidRPr="007C5444">
        <w:rPr>
          <w:rFonts w:ascii="Times New Roman" w:hAnsi="Times New Roman" w:cs="Times New Roman"/>
          <w:b/>
          <w:bCs/>
          <w:sz w:val="24"/>
          <w:szCs w:val="24"/>
          <w:lang w:val="id-ID"/>
        </w:rPr>
        <w:t>B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EETU</w:t>
      </w:r>
    </w:p>
    <w:p w14:paraId="27BB0EEA" w14:textId="77777777" w:rsidR="007841EB" w:rsidRDefault="00935844">
      <w:pPr>
        <w:pStyle w:val="TableParagraph"/>
        <w:numPr>
          <w:ilvl w:val="1"/>
          <w:numId w:val="5"/>
        </w:numPr>
        <w:tabs>
          <w:tab w:val="left" w:pos="1641"/>
        </w:tabs>
        <w:spacing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37E9B2" w14:textId="77777777" w:rsidR="007841EB" w:rsidRPr="006B362F" w:rsidRDefault="00935844" w:rsidP="006B362F">
      <w:pPr>
        <w:pStyle w:val="TableParagraph"/>
        <w:numPr>
          <w:ilvl w:val="0"/>
          <w:numId w:val="5"/>
        </w:numPr>
        <w:tabs>
          <w:tab w:val="left" w:pos="921"/>
        </w:tabs>
        <w:spacing w:before="34"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Menginformasikan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,terkait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520D1E77" w14:textId="77777777" w:rsidR="007841EB" w:rsidRDefault="00935844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="00BA150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rakt</w:t>
      </w:r>
      <w:r w:rsidR="006B362F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6B362F">
        <w:rPr>
          <w:rFonts w:ascii="Times New Roman" w:hAnsi="Times New Roman" w:cs="Times New Roman"/>
          <w:sz w:val="24"/>
          <w:szCs w:val="24"/>
        </w:rPr>
        <w:t xml:space="preserve"> Rawat Jalan</w:t>
      </w:r>
    </w:p>
    <w:p w14:paraId="5C569C09" w14:textId="77777777" w:rsidR="006B362F" w:rsidRDefault="006B362F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Rawat Jalam/ </w:t>
      </w:r>
      <w:proofErr w:type="spellStart"/>
      <w:r>
        <w:rPr>
          <w:rFonts w:ascii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farmasi</w:t>
      </w:r>
      <w:proofErr w:type="spellEnd"/>
    </w:p>
    <w:p w14:paraId="01ACF930" w14:textId="77777777" w:rsidR="007841EB" w:rsidRDefault="007841EB">
      <w:pPr>
        <w:pStyle w:val="TableParagraph"/>
        <w:tabs>
          <w:tab w:val="left" w:pos="1641"/>
        </w:tabs>
        <w:spacing w:before="37"/>
        <w:ind w:right="198"/>
        <w:rPr>
          <w:rFonts w:ascii="Times New Roman" w:hAnsi="Times New Roman" w:cs="Times New Roman"/>
          <w:sz w:val="24"/>
          <w:szCs w:val="24"/>
          <w:lang w:val="id-ID"/>
        </w:rPr>
      </w:pPr>
    </w:p>
    <w:p w14:paraId="63E059D6" w14:textId="4C1109DF" w:rsidR="007841EB" w:rsidRDefault="00935844">
      <w:pPr>
        <w:pStyle w:val="TableParagraph"/>
        <w:tabs>
          <w:tab w:val="left" w:pos="1641"/>
        </w:tabs>
        <w:spacing w:before="37" w:line="360" w:lineRule="auto"/>
        <w:ind w:right="198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HAK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30E357D0" w14:textId="77777777" w:rsidR="007841EB" w:rsidRDefault="00935844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PIHAK BEETU</w:t>
      </w:r>
    </w:p>
    <w:p w14:paraId="1CAC94B7" w14:textId="77777777" w:rsidR="007841EB" w:rsidRDefault="00935844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23D1F544" w14:textId="77777777" w:rsidR="006C526D" w:rsidRDefault="006C526D" w:rsidP="006C526D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4FEFDFF6" w14:textId="77777777" w:rsidR="00135EDC" w:rsidRDefault="00135EDC" w:rsidP="006C526D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5C500AEB" w14:textId="77777777" w:rsidR="00A5362F" w:rsidRDefault="00A5362F" w:rsidP="006C526D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48BB01CD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3</w:t>
      </w:r>
    </w:p>
    <w:p w14:paraId="4940F5FB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JANGKA WAKTU DAN PENGAKHIRAN</w:t>
      </w:r>
    </w:p>
    <w:p w14:paraId="5C297639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DA952F5" w14:textId="21962AE0" w:rsidR="007841EB" w:rsidRDefault="00935844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sz w:val="24"/>
          <w:szCs w:val="24"/>
        </w:rPr>
        <w:t>12</w:t>
      </w:r>
      <w:proofErr w:type="gramEnd"/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sz w:val="24"/>
          <w:szCs w:val="24"/>
        </w:rPr>
        <w:t>Juni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6B362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 </w:t>
      </w:r>
      <w:r w:rsidR="00A438B1">
        <w:rPr>
          <w:rFonts w:ascii="Times New Roman" w:hAnsi="Times New Roman" w:cs="Times New Roman"/>
          <w:sz w:val="24"/>
          <w:szCs w:val="24"/>
        </w:rPr>
        <w:t xml:space="preserve">12 Juni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6B362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23E04A36" w14:textId="77777777" w:rsidR="007841EB" w:rsidRDefault="00935844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Belah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mengakhiri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30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puluh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pemutusan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berlaku</w:t>
      </w:r>
      <w:proofErr w:type="spellEnd"/>
    </w:p>
    <w:p w14:paraId="6E8BBED9" w14:textId="77777777" w:rsidR="007841EB" w:rsidRDefault="00935844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Mengesampingkan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1266 dan 1267 KUHPER</w:t>
      </w:r>
    </w:p>
    <w:p w14:paraId="022584BF" w14:textId="77777777" w:rsidR="007841EB" w:rsidRDefault="007841EB">
      <w:pPr>
        <w:pStyle w:val="TableParagraph"/>
        <w:tabs>
          <w:tab w:val="left" w:pos="920"/>
        </w:tabs>
        <w:spacing w:line="360" w:lineRule="auto"/>
        <w:ind w:left="559" w:right="20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6234E0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 4</w:t>
      </w:r>
    </w:p>
    <w:p w14:paraId="76937CFF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KEADAAN KAHAR</w:t>
      </w:r>
    </w:p>
    <w:p w14:paraId="132F2AB7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866D80" w14:textId="77777777" w:rsidR="007841EB" w:rsidRDefault="00935844">
      <w:pPr>
        <w:pStyle w:val="TableParagraph"/>
        <w:spacing w:line="360" w:lineRule="auto"/>
        <w:ind w:left="851" w:right="201" w:hanging="2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72371C3" w14:textId="77777777" w:rsidR="007841EB" w:rsidRDefault="00935844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</w:t>
      </w:r>
      <w:proofErr w:type="spellStart"/>
      <w:r>
        <w:rPr>
          <w:rFonts w:ascii="Times New Roman" w:hAnsi="Times New Roman" w:cs="Times New Roman"/>
          <w:sz w:val="24"/>
          <w:szCs w:val="24"/>
        </w:rPr>
        <w:t>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lock-out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gangguan-gangguan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keributan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blokade,embargo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D00A67" w14:textId="77777777" w:rsidR="007841EB" w:rsidRDefault="00935844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</w:t>
      </w:r>
      <w:proofErr w:type="spellStart"/>
      <w:r>
        <w:rPr>
          <w:rFonts w:ascii="Times New Roman" w:hAnsi="Times New Roman" w:cs="Times New Roman"/>
          <w:sz w:val="24"/>
          <w:szCs w:val="24"/>
        </w:rPr>
        <w:t>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gempa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PIHAK.</w:t>
      </w:r>
    </w:p>
    <w:p w14:paraId="692BCC9C" w14:textId="77777777" w:rsidR="007841EB" w:rsidRPr="007C5444" w:rsidRDefault="00935844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</w:rPr>
        <w:t>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kejadian-kejadian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</w:p>
    <w:p w14:paraId="5055698B" w14:textId="77777777" w:rsidR="007841EB" w:rsidRDefault="00935844">
      <w:pPr>
        <w:pStyle w:val="TableParagraph"/>
        <w:tabs>
          <w:tab w:val="left" w:pos="560"/>
        </w:tabs>
        <w:spacing w:line="360" w:lineRule="auto"/>
        <w:ind w:left="851" w:right="202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bertanggung.jawab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</w:t>
      </w:r>
    </w:p>
    <w:p w14:paraId="77BED069" w14:textId="77777777" w:rsidR="007841EB" w:rsidRDefault="00935844">
      <w:pPr>
        <w:pStyle w:val="TableParagraph"/>
        <w:tabs>
          <w:tab w:val="left" w:pos="560"/>
        </w:tabs>
        <w:spacing w:line="360" w:lineRule="auto"/>
        <w:ind w:left="851" w:right="203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(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4E40F5" w14:textId="77777777" w:rsidR="007841EB" w:rsidRDefault="00935844">
      <w:pPr>
        <w:pStyle w:val="TableParagraph"/>
        <w:tabs>
          <w:tab w:val="left" w:pos="560"/>
        </w:tabs>
        <w:spacing w:line="360" w:lineRule="auto"/>
        <w:ind w:left="851" w:right="199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4.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menyepakati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1ED7BC" w14:textId="77777777" w:rsidR="007841EB" w:rsidRDefault="00935844">
      <w:pPr>
        <w:pStyle w:val="TableParagraph"/>
        <w:tabs>
          <w:tab w:val="left" w:pos="567"/>
        </w:tabs>
        <w:spacing w:line="360" w:lineRule="auto"/>
        <w:ind w:left="851" w:right="202" w:hanging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40AB4C84" w14:textId="77777777" w:rsidR="00616CF0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6A32CF0" w14:textId="77777777" w:rsidR="007841EB" w:rsidRDefault="00935844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PASAL 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3CFFA384" w14:textId="77777777" w:rsidR="007841EB" w:rsidRDefault="00935844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KERAHASIAAN</w:t>
      </w:r>
    </w:p>
    <w:p w14:paraId="3630DEDD" w14:textId="77777777" w:rsidR="007841EB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BE28AF2" w14:textId="77777777" w:rsidR="007841EB" w:rsidRDefault="00935844">
      <w:pPr>
        <w:pStyle w:val="TableParagraph"/>
        <w:numPr>
          <w:ilvl w:val="0"/>
          <w:numId w:val="9"/>
        </w:numPr>
        <w:tabs>
          <w:tab w:val="left" w:pos="560"/>
        </w:tabs>
        <w:spacing w:line="360" w:lineRule="auto"/>
        <w:ind w:righ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afiliasinya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merahasiakan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Rahasia</w:t>
      </w:r>
      <w:r>
        <w:rPr>
          <w:rFonts w:ascii="Times New Roman" w:hAnsi="Times New Roman" w:cs="Times New Roman"/>
          <w:sz w:val="24"/>
          <w:szCs w:val="24"/>
        </w:rPr>
        <w:t xml:space="preserve">”).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PIHAK.</w:t>
      </w:r>
    </w:p>
    <w:p w14:paraId="0CF92468" w14:textId="77777777" w:rsidR="00EB1EDA" w:rsidRPr="00BA1506" w:rsidRDefault="00935844" w:rsidP="00EB1EDA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ind w:right="2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Waktu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F66FFD" w14:textId="77777777" w:rsidR="007841EB" w:rsidRDefault="00935844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merahasiakan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berlaku,apabila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25331E52" w14:textId="77777777" w:rsidR="007841EB" w:rsidRDefault="00935844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kewajiban-kewajiban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Pasal 6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PIHAK;</w:t>
      </w:r>
    </w:p>
    <w:p w14:paraId="351EE85C" w14:textId="77777777" w:rsidR="007841EB" w:rsidRDefault="00935844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</w:t>
      </w:r>
      <w:proofErr w:type="spellEnd"/>
      <w:r>
        <w:rPr>
          <w:rFonts w:ascii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DC4F094" w14:textId="77777777" w:rsidR="007841EB" w:rsidRDefault="00935844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</w:p>
    <w:p w14:paraId="074E51D5" w14:textId="77777777" w:rsidR="007841EB" w:rsidRDefault="00935844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2A619CA" w14:textId="77777777" w:rsidR="00616CF0" w:rsidRDefault="00616CF0" w:rsidP="00616CF0">
      <w:pPr>
        <w:pStyle w:val="TableParagraph"/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</w:p>
    <w:p w14:paraId="19384A2E" w14:textId="77777777" w:rsidR="007841EB" w:rsidRDefault="00935844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hAnsi="Times New Roman" w:cs="Times New Roman"/>
          <w:i/>
          <w:spacing w:val="3"/>
          <w:sz w:val="24"/>
          <w:szCs w:val="24"/>
        </w:rPr>
        <w:t xml:space="preserve">on </w:t>
      </w:r>
      <w:r>
        <w:rPr>
          <w:rFonts w:ascii="Times New Roman" w:hAnsi="Times New Roman" w:cs="Times New Roman"/>
          <w:i/>
          <w:sz w:val="24"/>
          <w:szCs w:val="24"/>
        </w:rPr>
        <w:t>a strictly confidential basis</w:t>
      </w:r>
      <w:r>
        <w:rPr>
          <w:rFonts w:ascii="Times New Roman" w:hAnsi="Times New Roman" w:cs="Times New Roman"/>
          <w:sz w:val="24"/>
          <w:szCs w:val="24"/>
        </w:rPr>
        <w:t xml:space="preserve">)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auditor,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konsultan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profesionalnya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sahamnya</w:t>
      </w:r>
      <w:proofErr w:type="spellEnd"/>
      <w:r>
        <w:rPr>
          <w:rFonts w:ascii="Times New Roman" w:hAnsi="Times New Roman" w:cs="Times New Roman"/>
          <w:sz w:val="24"/>
          <w:szCs w:val="24"/>
        </w:rPr>
        <w:t>;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</w:p>
    <w:p w14:paraId="1F827A7D" w14:textId="77777777" w:rsidR="00BA1506" w:rsidRDefault="00935844" w:rsidP="00616CF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</w:t>
      </w:r>
    </w:p>
    <w:p w14:paraId="6C619AD4" w14:textId="77777777" w:rsidR="00A438B1" w:rsidRPr="00616CF0" w:rsidRDefault="00A438B1" w:rsidP="00135EDC">
      <w:pPr>
        <w:pStyle w:val="TableParagraph"/>
        <w:spacing w:before="153" w:line="360" w:lineRule="auto"/>
        <w:ind w:left="559" w:right="202"/>
        <w:jc w:val="both"/>
        <w:rPr>
          <w:rFonts w:ascii="Times New Roman" w:hAnsi="Times New Roman" w:cs="Times New Roman"/>
          <w:sz w:val="24"/>
          <w:szCs w:val="24"/>
        </w:rPr>
      </w:pPr>
    </w:p>
    <w:p w14:paraId="6BA1D497" w14:textId="77777777" w:rsidR="007841EB" w:rsidRDefault="00935844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6</w:t>
      </w:r>
    </w:p>
    <w:p w14:paraId="3A659420" w14:textId="77777777" w:rsidR="007841EB" w:rsidRDefault="00935844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HUKUM YANG BERLAKU DAN PENYELESAIAN SENGKETA</w:t>
      </w:r>
    </w:p>
    <w:p w14:paraId="65F05F6C" w14:textId="77777777" w:rsidR="007841EB" w:rsidRDefault="007841EB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899D3B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before="3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2761C8F6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</w:p>
    <w:p w14:paraId="6D6747C0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PKS.</w:t>
      </w:r>
    </w:p>
    <w:p w14:paraId="2E388E68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PKS.</w:t>
      </w:r>
    </w:p>
    <w:p w14:paraId="4ABBF6C9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puluh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Nasional Indonesia (BANI)</w:t>
      </w:r>
    </w:p>
    <w:p w14:paraId="05606D54" w14:textId="77777777" w:rsidR="00A438B1" w:rsidRDefault="00A438B1">
      <w:pPr>
        <w:pStyle w:val="TableParagraph"/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  <w:lang w:val="id-ID"/>
        </w:rPr>
      </w:pPr>
    </w:p>
    <w:p w14:paraId="15114B73" w14:textId="77777777" w:rsidR="007841EB" w:rsidRDefault="00935844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7</w:t>
      </w:r>
    </w:p>
    <w:p w14:paraId="53882DBA" w14:textId="77777777" w:rsidR="007841EB" w:rsidRDefault="00935844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PERNYATAAN DAN JAMINAN</w:t>
      </w:r>
    </w:p>
    <w:p w14:paraId="2A4F2631" w14:textId="77777777" w:rsidR="007841EB" w:rsidRDefault="007841EB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978F5AD" w14:textId="77777777" w:rsidR="007841EB" w:rsidRDefault="00935844">
      <w:pPr>
        <w:pStyle w:val="TableParagraph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075B973" w14:textId="77777777" w:rsidR="007841EB" w:rsidRDefault="00935844">
      <w:pPr>
        <w:pStyle w:val="TableParagraph"/>
        <w:numPr>
          <w:ilvl w:val="0"/>
          <w:numId w:val="12"/>
        </w:numPr>
        <w:tabs>
          <w:tab w:val="left" w:pos="920"/>
        </w:tabs>
        <w:spacing w:before="36" w:line="360" w:lineRule="auto"/>
        <w:ind w:right="2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proses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persidangan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58552E" w14:textId="77777777" w:rsidR="007841EB" w:rsidRDefault="00935844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PIHAK.</w:t>
      </w:r>
    </w:p>
    <w:p w14:paraId="2AC8AED6" w14:textId="77777777" w:rsidR="007841EB" w:rsidRDefault="00935844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E81B96" w14:textId="77777777" w:rsidR="007841EB" w:rsidRDefault="00935844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 - masing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</w:p>
    <w:p w14:paraId="36772D26" w14:textId="77777777" w:rsidR="007841EB" w:rsidRDefault="007841EB">
      <w:pPr>
        <w:pStyle w:val="TableParagraph"/>
        <w:tabs>
          <w:tab w:val="left" w:pos="920"/>
        </w:tabs>
        <w:spacing w:line="360" w:lineRule="auto"/>
        <w:ind w:left="559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1A5588C6" w14:textId="77777777" w:rsidR="00135EDC" w:rsidRDefault="00135EDC">
      <w:pPr>
        <w:pStyle w:val="TableParagraph"/>
        <w:tabs>
          <w:tab w:val="left" w:pos="920"/>
        </w:tabs>
        <w:spacing w:line="360" w:lineRule="auto"/>
        <w:ind w:left="559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0D89B9B3" w14:textId="77777777" w:rsidR="00135EDC" w:rsidRDefault="00135EDC">
      <w:pPr>
        <w:pStyle w:val="TableParagraph"/>
        <w:tabs>
          <w:tab w:val="left" w:pos="920"/>
        </w:tabs>
        <w:spacing w:line="360" w:lineRule="auto"/>
        <w:ind w:left="559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150BD4C3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PASAL 8 </w:t>
      </w:r>
    </w:p>
    <w:p w14:paraId="01EDFB09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LAMPIRAN – LAMPIRAN</w:t>
      </w:r>
    </w:p>
    <w:p w14:paraId="21C4329B" w14:textId="77777777" w:rsidR="007841EB" w:rsidRDefault="007841EB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7ED62FD6" w14:textId="77777777" w:rsidR="007841EB" w:rsidRDefault="00935844">
      <w:pPr>
        <w:pStyle w:val="TableParagraph"/>
        <w:numPr>
          <w:ilvl w:val="0"/>
          <w:numId w:val="13"/>
        </w:numPr>
        <w:tabs>
          <w:tab w:val="left" w:pos="426"/>
        </w:tabs>
        <w:spacing w:line="360" w:lineRule="auto"/>
        <w:ind w:right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Lampiran-Lampiran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</w:p>
    <w:p w14:paraId="79F6192D" w14:textId="77777777" w:rsidR="007841EB" w:rsidRDefault="00935844">
      <w:pPr>
        <w:pStyle w:val="TableParagraph"/>
        <w:numPr>
          <w:ilvl w:val="2"/>
          <w:numId w:val="14"/>
        </w:numPr>
        <w:tabs>
          <w:tab w:val="left" w:pos="426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1: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</w:t>
      </w:r>
    </w:p>
    <w:p w14:paraId="7130DE0A" w14:textId="77777777" w:rsidR="007841EB" w:rsidRDefault="00935844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sz w:val="24"/>
          <w:szCs w:val="24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Obat</w:t>
      </w:r>
    </w:p>
    <w:p w14:paraId="7AC307DC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3: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</w:p>
    <w:p w14:paraId="27118839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4: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</w:t>
      </w:r>
    </w:p>
    <w:p w14:paraId="66A3AB93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5: Flow Chart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</w:t>
      </w:r>
    </w:p>
    <w:p w14:paraId="2FFA2170" w14:textId="77777777" w:rsidR="00FD7588" w:rsidRDefault="00FD758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6: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 Sharing</w:t>
      </w:r>
    </w:p>
    <w:p w14:paraId="29E182E8" w14:textId="77777777" w:rsidR="007841EB" w:rsidRDefault="00935844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dan Lampiran-Lampiran,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Lampiran - Lampiran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67C11E" w14:textId="77777777" w:rsidR="007841EB" w:rsidRDefault="00935844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biaya-biaya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66876A2" w14:textId="77777777" w:rsidR="00FA188F" w:rsidRPr="00FA188F" w:rsidRDefault="00FA188F" w:rsidP="00FA188F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509C23C8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9</w:t>
      </w:r>
    </w:p>
    <w:p w14:paraId="11157DF6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PENGALIHAN PEKERJAAN</w:t>
      </w:r>
    </w:p>
    <w:p w14:paraId="008DF2BB" w14:textId="6255FB76" w:rsidR="0078726F" w:rsidRDefault="007C5444" w:rsidP="0078726F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FASYANKES</w:t>
      </w:r>
      <w:r w:rsidR="007872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dibenarkan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menunjuk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mandiri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sebagian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pekerjaan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sebagaimana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dimaksud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Kerjasama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persetujuan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78726F">
        <w:rPr>
          <w:rFonts w:ascii="Times New Roman" w:hAnsi="Times New Roman" w:cs="Times New Roman"/>
          <w:b/>
          <w:sz w:val="24"/>
          <w:szCs w:val="24"/>
        </w:rPr>
        <w:t xml:space="preserve"> BEETU.</w:t>
      </w:r>
    </w:p>
    <w:p w14:paraId="60A5916D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C8E3DB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10</w:t>
      </w:r>
    </w:p>
    <w:p w14:paraId="17DA2506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LAIN – LAIN</w:t>
      </w:r>
    </w:p>
    <w:p w14:paraId="26CB1034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7395722" w14:textId="29364EAB" w:rsidR="007841EB" w:rsidRDefault="00A5362F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FASYANKES</w:t>
      </w:r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mana pun,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b/>
          <w:bCs/>
          <w:sz w:val="24"/>
          <w:szCs w:val="24"/>
        </w:rPr>
        <w:t>BEETU</w:t>
      </w:r>
    </w:p>
    <w:p w14:paraId="4DD08EB0" w14:textId="77777777" w:rsidR="007841EB" w:rsidRDefault="00935844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Hal -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menuangkannya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Addendum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>)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Confirmation Letter (Surat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Konfirmasi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54FEDFE3" w14:textId="77777777" w:rsidR="007841EB" w:rsidRDefault="00935844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</w:p>
    <w:p w14:paraId="50DFDB29" w14:textId="77777777" w:rsidR="007841EB" w:rsidRPr="00BA1506" w:rsidRDefault="00935844" w:rsidP="008A1FF8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PIHAK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paten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paten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logo,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domain,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sirkuit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moral),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dipenjuru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yang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</w:p>
    <w:p w14:paraId="36E7899D" w14:textId="77777777" w:rsidR="00BA1506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sz w:val="24"/>
          <w:szCs w:val="24"/>
        </w:rPr>
      </w:pPr>
    </w:p>
    <w:p w14:paraId="6B971E14" w14:textId="77777777" w:rsidR="00BA1506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sz w:val="24"/>
          <w:szCs w:val="24"/>
        </w:rPr>
      </w:pPr>
    </w:p>
    <w:p w14:paraId="1F69E180" w14:textId="77777777" w:rsidR="00BA1506" w:rsidRPr="008A1FF8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FCA545" w14:textId="77777777" w:rsidR="007841EB" w:rsidRDefault="00935844">
      <w:pPr>
        <w:pStyle w:val="TableParagraph"/>
        <w:spacing w:before="172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DEMIKIANLAH,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bunyinya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bermeterai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tbl>
      <w:tblPr>
        <w:tblW w:w="10005" w:type="dxa"/>
        <w:tblInd w:w="-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10"/>
      </w:tblGrid>
      <w:tr w:rsidR="007841EB" w14:paraId="62DD1B74" w14:textId="77777777">
        <w:trPr>
          <w:trHeight w:val="243"/>
        </w:trPr>
        <w:tc>
          <w:tcPr>
            <w:tcW w:w="4395" w:type="dxa"/>
          </w:tcPr>
          <w:p w14:paraId="3367F784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68F59CC" w14:textId="77777777" w:rsidR="007841EB" w:rsidRDefault="00BA150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PERTAMA</w:t>
            </w:r>
          </w:p>
        </w:tc>
        <w:tc>
          <w:tcPr>
            <w:tcW w:w="5610" w:type="dxa"/>
          </w:tcPr>
          <w:p w14:paraId="3474AE98" w14:textId="77777777" w:rsidR="007841EB" w:rsidRDefault="007841EB">
            <w:pPr>
              <w:pStyle w:val="TableParagraph"/>
              <w:spacing w:line="360" w:lineRule="auto"/>
              <w:ind w:left="-1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B5ABBA1" w14:textId="77777777" w:rsidR="007841EB" w:rsidRDefault="00BA1506">
            <w:pPr>
              <w:pStyle w:val="TableParagraph"/>
              <w:spacing w:line="360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KEDUA</w:t>
            </w:r>
          </w:p>
        </w:tc>
      </w:tr>
      <w:tr w:rsidR="007841EB" w14:paraId="3D91600D" w14:textId="77777777">
        <w:trPr>
          <w:trHeight w:val="1058"/>
        </w:trPr>
        <w:tc>
          <w:tcPr>
            <w:tcW w:w="4395" w:type="dxa"/>
          </w:tcPr>
          <w:p w14:paraId="577316AB" w14:textId="77777777" w:rsidR="007841EB" w:rsidRDefault="00935844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PT. DELAPAN BERUANG MADU</w:t>
            </w:r>
          </w:p>
          <w:p w14:paraId="75397CAD" w14:textId="77777777" w:rsidR="007841EB" w:rsidRDefault="007841EB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7101E4" w14:textId="77777777" w:rsidR="007841EB" w:rsidRDefault="007841EB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10" w:type="dxa"/>
          </w:tcPr>
          <w:p w14:paraId="3F626A36" w14:textId="77777777" w:rsidR="007841EB" w:rsidRDefault="00BA1506">
            <w:pPr>
              <w:pStyle w:val="TableParagraph"/>
              <w:spacing w:before="13" w:line="360" w:lineRule="auto"/>
              <w:ind w:left="-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PT DISA PRIMA MEDIKA</w:t>
            </w:r>
          </w:p>
        </w:tc>
      </w:tr>
      <w:tr w:rsidR="007841EB" w14:paraId="1CE0F380" w14:textId="77777777">
        <w:trPr>
          <w:trHeight w:val="1030"/>
        </w:trPr>
        <w:tc>
          <w:tcPr>
            <w:tcW w:w="4395" w:type="dxa"/>
            <w:tcBorders>
              <w:bottom w:val="single" w:sz="6" w:space="0" w:color="000000"/>
            </w:tcBorders>
          </w:tcPr>
          <w:p w14:paraId="0D1EA2AD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3730E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1C05E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0" w:type="dxa"/>
            <w:tcBorders>
              <w:bottom w:val="single" w:sz="6" w:space="0" w:color="000000"/>
            </w:tcBorders>
          </w:tcPr>
          <w:p w14:paraId="55EDBFB9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1EB" w14:paraId="672A152F" w14:textId="77777777">
        <w:trPr>
          <w:trHeight w:val="520"/>
        </w:trPr>
        <w:tc>
          <w:tcPr>
            <w:tcW w:w="4395" w:type="dxa"/>
            <w:tcBorders>
              <w:top w:val="single" w:sz="6" w:space="0" w:color="000000"/>
            </w:tcBorders>
          </w:tcPr>
          <w:p w14:paraId="7CEA406D" w14:textId="77777777" w:rsidR="007841EB" w:rsidRDefault="00935844">
            <w:pPr>
              <w:pStyle w:val="TableParagraph"/>
              <w:spacing w:before="5" w:line="360" w:lineRule="auto"/>
              <w:ind w:right="230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Gumewa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Udiantoro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Direktur</w:t>
            </w:r>
            <w:proofErr w:type="spellEnd"/>
          </w:p>
        </w:tc>
        <w:tc>
          <w:tcPr>
            <w:tcW w:w="5610" w:type="dxa"/>
            <w:tcBorders>
              <w:top w:val="single" w:sz="6" w:space="0" w:color="000000"/>
            </w:tcBorders>
          </w:tcPr>
          <w:p w14:paraId="682C623B" w14:textId="77777777" w:rsidR="00A438B1" w:rsidRDefault="00A438B1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dr. </w:t>
            </w:r>
            <w:proofErr w:type="spellStart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>Sefrina</w:t>
            </w:r>
            <w:proofErr w:type="spellEnd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>Trisadi</w:t>
            </w:r>
            <w:proofErr w:type="spellEnd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D2247D2" w14:textId="58F14D07" w:rsidR="007841EB" w:rsidRDefault="00A438B1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>Direktur</w:t>
            </w:r>
            <w:proofErr w:type="spellEnd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547B9A5E" w14:textId="77777777" w:rsidR="007841EB" w:rsidRDefault="007841EB">
      <w:pPr>
        <w:pStyle w:val="TableParagraph"/>
        <w:spacing w:before="172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4DDF060" w14:textId="77777777" w:rsidR="007841EB" w:rsidRDefault="007841EB">
      <w:pPr>
        <w:rPr>
          <w:lang w:eastAsia="zh-CN"/>
        </w:rPr>
      </w:pPr>
    </w:p>
    <w:p w14:paraId="454D4DD3" w14:textId="16AF4E91" w:rsidR="007841EB" w:rsidRDefault="00F3156A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PLampiran</w:t>
      </w:r>
      <w:proofErr w:type="spellEnd"/>
      <w:r>
        <w:rPr>
          <w:rFonts w:ascii="Times New Roman" w:hAnsi="Times New Roman"/>
          <w:sz w:val="24"/>
          <w:szCs w:val="24"/>
        </w:rPr>
        <w:t xml:space="preserve"> 1</w:t>
      </w:r>
    </w:p>
    <w:p w14:paraId="41AF6F65" w14:textId="77777777" w:rsidR="007841EB" w:rsidRDefault="00935844">
      <w:pPr>
        <w:spacing w:before="34"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Antar Obat BEETU </w:t>
      </w:r>
    </w:p>
    <w:p w14:paraId="02514412" w14:textId="77777777" w:rsidR="007841EB" w:rsidRDefault="007841EB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2AD19DE" w14:textId="77777777" w:rsidR="007841EB" w:rsidRDefault="00935844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barcode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C61D63" w14:textId="77777777" w:rsidR="007841EB" w:rsidRDefault="00935844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Cover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adalah area dari Rumah Sakit radius </w:t>
      </w:r>
      <w:r w:rsidR="00BA1506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km</w:t>
      </w:r>
    </w:p>
    <w:p w14:paraId="5C62313B" w14:textId="77777777" w:rsidR="007841EB" w:rsidRDefault="00935844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Jika area dituju &gt;1</w:t>
      </w:r>
      <w:r w:rsidR="00471AC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id-ID"/>
        </w:rPr>
        <w:t>km maka ada penambahan biaya sebesar Rp 2.000/km</w:t>
      </w:r>
    </w:p>
    <w:p w14:paraId="3E078790" w14:textId="77777777" w:rsidR="007841EB" w:rsidRDefault="00935844">
      <w:pPr>
        <w:pStyle w:val="TableParagraph"/>
        <w:numPr>
          <w:ilvl w:val="0"/>
          <w:numId w:val="16"/>
        </w:numPr>
        <w:spacing w:line="360" w:lineRule="auto"/>
        <w:ind w:left="560" w:right="207" w:hanging="41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Pihak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BEETU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akan memberi bantuan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Man Power/Operator di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88F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sembari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>.</w:t>
      </w:r>
    </w:p>
    <w:p w14:paraId="41E88511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045AA48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BA23C1C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E8E199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623AC34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925062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522A56D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D314108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598A240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B9562FD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D0379EC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692FDE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35E4F62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41846A1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25A7B23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432AFBA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78C4D63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C818822" w14:textId="77777777" w:rsidR="00FD7588" w:rsidRDefault="00FD7588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05070E6" w14:textId="77777777" w:rsidR="0078726F" w:rsidRDefault="0078726F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07D46F" w14:textId="77777777" w:rsidR="0078726F" w:rsidRDefault="0078726F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C6D9EF6" w14:textId="77777777" w:rsidR="007841EB" w:rsidRDefault="00935844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2</w:t>
      </w:r>
    </w:p>
    <w:p w14:paraId="547807ED" w14:textId="77777777" w:rsidR="007841EB" w:rsidRDefault="00935844">
      <w:pPr>
        <w:spacing w:before="34" w:line="360" w:lineRule="auto"/>
        <w:ind w:left="2601" w:right="222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Obat</w:t>
      </w:r>
    </w:p>
    <w:p w14:paraId="1BD4F0A8" w14:textId="77777777" w:rsidR="007841EB" w:rsidRDefault="007841EB">
      <w:pPr>
        <w:pStyle w:val="BodyText"/>
        <w:spacing w:before="2"/>
        <w:rPr>
          <w:rFonts w:ascii="Times New Roman" w:hAnsi="Times New Roman"/>
          <w:b/>
          <w:sz w:val="24"/>
          <w:szCs w:val="24"/>
        </w:rPr>
      </w:pPr>
    </w:p>
    <w:p w14:paraId="5321238A" w14:textId="77777777" w:rsidR="006B362F" w:rsidRDefault="00935844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88F">
        <w:rPr>
          <w:rFonts w:ascii="Times New Roman" w:hAnsi="Times New Roman" w:cs="Times New Roman"/>
          <w:sz w:val="24"/>
          <w:szCs w:val="24"/>
        </w:rPr>
        <w:t>– Rumah Sakit</w:t>
      </w:r>
    </w:p>
    <w:p w14:paraId="395D3C0D" w14:textId="77777777" w:rsidR="006B362F" w:rsidRDefault="00935844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bCs/>
          <w:sz w:val="24"/>
          <w:szCs w:val="24"/>
        </w:rPr>
        <w:t>BEETU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kompensasi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S&amp;K yang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dikomunikasikan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r w:rsidRPr="006B362F">
        <w:rPr>
          <w:rFonts w:ascii="Times New Roman" w:hAnsi="Times New Roman" w:cs="Times New Roman"/>
          <w:b/>
          <w:bCs/>
          <w:sz w:val="24"/>
          <w:szCs w:val="24"/>
        </w:rPr>
        <w:t>PENGGUNA</w:t>
      </w:r>
      <w:r w:rsidRPr="006B3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="00FA188F" w:rsidRPr="006B362F">
        <w:rPr>
          <w:rFonts w:ascii="Times New Roman" w:hAnsi="Times New Roman" w:cs="Times New Roman"/>
          <w:sz w:val="24"/>
          <w:szCs w:val="24"/>
        </w:rPr>
        <w:t>.</w:t>
      </w:r>
    </w:p>
    <w:p w14:paraId="48D58D2C" w14:textId="77777777" w:rsidR="006B362F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sz w:val="24"/>
          <w:szCs w:val="24"/>
          <w:lang w:val="id-ID"/>
        </w:rPr>
        <w:t>FASYANKES</w:t>
      </w:r>
      <w:r w:rsidRPr="006B362F">
        <w:rPr>
          <w:rFonts w:ascii="Times New Roman" w:hAnsi="Times New Roman" w:cs="Times New Roman"/>
          <w:sz w:val="24"/>
          <w:szCs w:val="24"/>
          <w:lang w:val="id-ID"/>
        </w:rPr>
        <w:t xml:space="preserve"> mendapatkan sharing fee sebesar </w:t>
      </w:r>
      <w:r w:rsidRPr="006B362F">
        <w:rPr>
          <w:rFonts w:ascii="Times New Roman" w:hAnsi="Times New Roman" w:cs="Times New Roman"/>
          <w:sz w:val="24"/>
          <w:szCs w:val="24"/>
        </w:rPr>
        <w:t>5</w:t>
      </w:r>
      <w:r w:rsidRPr="006B362F">
        <w:rPr>
          <w:rFonts w:ascii="Times New Roman" w:hAnsi="Times New Roman" w:cs="Times New Roman"/>
          <w:sz w:val="24"/>
          <w:szCs w:val="24"/>
          <w:lang w:val="id-ID"/>
        </w:rPr>
        <w:t xml:space="preserve">% dari setiap transaksi yang dibebankan kepada </w:t>
      </w:r>
      <w:r w:rsidRPr="006B362F">
        <w:rPr>
          <w:rFonts w:ascii="Times New Roman" w:hAnsi="Times New Roman" w:cs="Times New Roman"/>
          <w:b/>
          <w:sz w:val="24"/>
          <w:szCs w:val="24"/>
          <w:lang w:val="id-ID"/>
        </w:rPr>
        <w:t>PENGGUN</w:t>
      </w:r>
      <w:r w:rsidRPr="006B362F">
        <w:rPr>
          <w:rFonts w:ascii="Times New Roman" w:hAnsi="Times New Roman" w:cs="Times New Roman"/>
          <w:b/>
          <w:sz w:val="24"/>
          <w:szCs w:val="24"/>
        </w:rPr>
        <w:t>A.</w:t>
      </w:r>
    </w:p>
    <w:p w14:paraId="4395B1A4" w14:textId="77777777" w:rsidR="00FA188F" w:rsidRPr="006B362F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sz w:val="24"/>
          <w:szCs w:val="24"/>
        </w:rPr>
        <w:t>BEETU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staff pada </w:t>
      </w:r>
      <w:r w:rsidR="006B362F">
        <w:rPr>
          <w:rFonts w:ascii="Times New Roman" w:hAnsi="Times New Roman" w:cs="Times New Roman"/>
          <w:sz w:val="24"/>
          <w:szCs w:val="24"/>
        </w:rPr>
        <w:t>2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penandatangan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r w:rsidR="006B362F">
        <w:rPr>
          <w:rFonts w:ascii="Times New Roman" w:hAnsi="Times New Roman" w:cs="Times New Roman"/>
          <w:sz w:val="24"/>
          <w:szCs w:val="24"/>
        </w:rPr>
        <w:t>75</w:t>
      </w:r>
      <w:r w:rsidRPr="006B362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sembari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60CCC68E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AEA1798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197EC2C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C4C3889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321D6FB" w14:textId="77777777" w:rsidR="008A1FF8" w:rsidRDefault="008A1FF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134BA" w14:textId="77777777" w:rsidR="00D91FA0" w:rsidRDefault="00D91FA0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0795E" w14:textId="77777777" w:rsidR="00471AC8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CF506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0B3E8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F22A51E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567F0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1155C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D6CF3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969F0" w14:textId="77777777" w:rsidR="00471AC8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FA419" w14:textId="77777777" w:rsidR="00A438B1" w:rsidRDefault="00A438B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1F6DA" w14:textId="77777777" w:rsidR="007841EB" w:rsidRDefault="00935844">
      <w:pPr>
        <w:tabs>
          <w:tab w:val="left" w:pos="567"/>
          <w:tab w:val="left" w:pos="1640"/>
        </w:tabs>
        <w:spacing w:before="153" w:line="360" w:lineRule="auto"/>
        <w:ind w:right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3</w:t>
      </w:r>
    </w:p>
    <w:p w14:paraId="1347DACC" w14:textId="77777777" w:rsidR="007841EB" w:rsidRDefault="00935844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*Format S&amp;K di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for Hospital</w:t>
      </w:r>
    </w:p>
    <w:p w14:paraId="46A1702B" w14:textId="77777777" w:rsidR="008A1FF8" w:rsidRDefault="008A1FF8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i/>
          <w:iCs/>
          <w:sz w:val="24"/>
          <w:szCs w:val="24"/>
        </w:rPr>
      </w:pPr>
    </w:p>
    <w:p w14:paraId="3A58F3F8" w14:textId="77777777" w:rsidR="007841EB" w:rsidRDefault="009358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SYARAT DAN KETENTUAN</w:t>
      </w:r>
    </w:p>
    <w:p w14:paraId="01943C7A" w14:textId="77777777" w:rsidR="007841EB" w:rsidRDefault="007841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0BD75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max.150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Farmasi Rumah Sakit</w:t>
      </w:r>
    </w:p>
    <w:p w14:paraId="7ED100A0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11FEA3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Lokasi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dituju</w:t>
      </w:r>
      <w:proofErr w:type="spellEnd"/>
    </w:p>
    <w:p w14:paraId="546282DD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433558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diserah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terimakan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476261BC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4C514D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A1FF8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tlp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diwakilkan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1ED7AEF2" w14:textId="77777777" w:rsidR="007841EB" w:rsidRPr="008A1FF8" w:rsidRDefault="007841EB">
      <w:pPr>
        <w:pStyle w:val="ListParagraph"/>
        <w:ind w:left="788"/>
        <w:jc w:val="both"/>
        <w:rPr>
          <w:rFonts w:ascii="Times New Roman" w:hAnsi="Times New Roman" w:cs="Times New Roman"/>
          <w:sz w:val="24"/>
          <w:szCs w:val="24"/>
        </w:rPr>
      </w:pPr>
    </w:p>
    <w:p w14:paraId="535F47B0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Kurir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peralamat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menghubugi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Customer max 10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delivery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094E199C" w14:textId="77777777" w:rsidR="007841EB" w:rsidRPr="008A1FF8" w:rsidRDefault="007841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4393404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2 kali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cancel/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daftarkan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Beetu</w:t>
      </w:r>
      <w:proofErr w:type="spellEnd"/>
    </w:p>
    <w:p w14:paraId="718D35B9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2E3DB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H+1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Farmasi Rumah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73FC26E4" w14:textId="77777777" w:rsidR="007841EB" w:rsidRPr="008A1FF8" w:rsidRDefault="007841EB">
      <w:pPr>
        <w:pStyle w:val="ListParagraph"/>
        <w:ind w:left="788"/>
        <w:jc w:val="both"/>
        <w:rPr>
          <w:rFonts w:ascii="Times New Roman" w:hAnsi="Times New Roman" w:cs="Times New Roman"/>
          <w:sz w:val="24"/>
          <w:szCs w:val="24"/>
        </w:rPr>
      </w:pPr>
    </w:p>
    <w:p w14:paraId="2B6CECF8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Rumah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CBAE8E" w14:textId="77777777" w:rsidR="007841EB" w:rsidRPr="008A1FF8" w:rsidRDefault="007841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CF4237F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BEETU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3D02BBE5" w14:textId="77777777" w:rsidR="007841EB" w:rsidRPr="008A1FF8" w:rsidRDefault="007841EB">
      <w:pPr>
        <w:ind w:left="428"/>
        <w:jc w:val="both"/>
        <w:rPr>
          <w:rFonts w:ascii="Times New Roman" w:hAnsi="Times New Roman" w:cs="Times New Roman"/>
          <w:sz w:val="24"/>
          <w:szCs w:val="24"/>
        </w:rPr>
      </w:pPr>
    </w:p>
    <w:p w14:paraId="2CEF044D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1FF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884DC15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24 jam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4BFBF0DD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/video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unboxing.</w:t>
      </w:r>
    </w:p>
    <w:p w14:paraId="1B5422F5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form E-claim</w:t>
      </w:r>
    </w:p>
    <w:p w14:paraId="05CDCE39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fotocopy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KTP</w:t>
      </w:r>
    </w:p>
    <w:p w14:paraId="436D238B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buti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</w:p>
    <w:p w14:paraId="4CF9663C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D3E45D" w14:textId="77777777" w:rsidR="007841EB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farmasi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Beetu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fee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30%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ongkos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59EC9215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AD28B6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FFBC57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E9107F" w14:textId="77777777" w:rsidR="00FA188F" w:rsidRDefault="00FA188F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4</w:t>
      </w:r>
    </w:p>
    <w:p w14:paraId="452ACF7F" w14:textId="77777777" w:rsidR="00FA188F" w:rsidRDefault="00FA188F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C1064"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  <w:r w:rsidR="00AC1064">
        <w:rPr>
          <w:rFonts w:ascii="Times New Roman" w:hAnsi="Times New Roman" w:cs="Times New Roman"/>
          <w:b/>
          <w:bCs/>
          <w:sz w:val="24"/>
          <w:szCs w:val="24"/>
        </w:rPr>
        <w:t xml:space="preserve"> BEETU</w:t>
      </w:r>
    </w:p>
    <w:p w14:paraId="1667228A" w14:textId="77777777" w:rsidR="00AC1064" w:rsidRDefault="00AC1064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4D516" w14:textId="77777777" w:rsidR="00AC1064" w:rsidRDefault="00AC1064" w:rsidP="00AC1064">
      <w:pPr>
        <w:pStyle w:val="ListParagraph"/>
        <w:numPr>
          <w:ilvl w:val="0"/>
          <w:numId w:val="19"/>
        </w:numPr>
        <w:tabs>
          <w:tab w:val="left" w:pos="567"/>
          <w:tab w:val="left" w:pos="5220"/>
        </w:tabs>
        <w:spacing w:before="153" w:line="360" w:lineRule="auto"/>
        <w:ind w:right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592C51D" wp14:editId="6C24399B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1623060" cy="2446020"/>
            <wp:effectExtent l="0" t="0" r="2540" b="5080"/>
            <wp:wrapNone/>
            <wp:docPr id="6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0" t="563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Kartu Tanda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</w:p>
    <w:p w14:paraId="078F7560" w14:textId="77777777" w:rsidR="00AC1064" w:rsidRDefault="00AC1064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A93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FE54A9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A6B468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07D109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8F34F0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2A5F0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98D94C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792217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C1B880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73F848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ACB5FF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72E7B4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3C0AC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375CEFB" w14:textId="77777777" w:rsidR="00AC1064" w:rsidRDefault="00AC1064" w:rsidP="00AC10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23B7E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A18719" wp14:editId="1AB3508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2711450"/>
            <wp:effectExtent l="0" t="0" r="0" b="0"/>
            <wp:wrapNone/>
            <wp:docPr id="1" name="Gamba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r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10F1E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5ADAA2C" w14:textId="77777777" w:rsidR="00AC1064" w:rsidRDefault="00AC1064" w:rsidP="00AC1064">
      <w:pPr>
        <w:pStyle w:val="ListParagraph"/>
        <w:numPr>
          <w:ilvl w:val="0"/>
          <w:numId w:val="20"/>
        </w:numPr>
        <w:ind w:left="5245" w:right="95" w:hanging="283"/>
        <w:rPr>
          <w:b/>
          <w:bCs/>
        </w:rPr>
      </w:pPr>
      <w:r>
        <w:rPr>
          <w:b/>
          <w:bCs/>
        </w:rPr>
        <w:t>T-Shirt BEETU</w:t>
      </w:r>
    </w:p>
    <w:p w14:paraId="62661D45" w14:textId="77777777" w:rsidR="00AC1064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r>
        <w:rPr>
          <w:b/>
          <w:bCs/>
        </w:rPr>
        <w:t>Celana Panjang Hitam</w:t>
      </w:r>
    </w:p>
    <w:p w14:paraId="027DBE41" w14:textId="77777777" w:rsidR="00AC1064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proofErr w:type="spellStart"/>
      <w:r>
        <w:rPr>
          <w:b/>
          <w:bCs/>
        </w:rPr>
        <w:t>Bersepatu</w:t>
      </w:r>
      <w:proofErr w:type="spellEnd"/>
      <w:r>
        <w:rPr>
          <w:b/>
          <w:bCs/>
        </w:rPr>
        <w:t xml:space="preserve"> </w:t>
      </w:r>
    </w:p>
    <w:p w14:paraId="2CF88374" w14:textId="77777777" w:rsidR="00AC1064" w:rsidRDefault="00AC1064" w:rsidP="00AC1064">
      <w:pPr>
        <w:tabs>
          <w:tab w:val="left" w:pos="5598"/>
        </w:tabs>
        <w:rPr>
          <w:rFonts w:ascii="Times New Roman" w:hAnsi="Times New Roman" w:cs="Times New Roman"/>
          <w:sz w:val="24"/>
          <w:szCs w:val="24"/>
        </w:rPr>
      </w:pPr>
    </w:p>
    <w:p w14:paraId="54D7C9B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5615FE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3A8B0C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99395C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DE6671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B0E794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54EBBE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88A9DF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8DA4CB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BEEA3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C2C2DF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5EC9C2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130215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E7C134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8FB2F6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756624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804174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FFECDF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D2FA92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87A5BF9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9272882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E4A073F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2904FE30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3F984C7B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50BAEABE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2DCC4F9E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12173D03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5</w:t>
      </w:r>
    </w:p>
    <w:p w14:paraId="208C630D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Flow Chart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Antar Obat BEETU</w:t>
      </w:r>
    </w:p>
    <w:p w14:paraId="44C09DB9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DFD89A3" wp14:editId="029625FC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692140" cy="8149590"/>
            <wp:effectExtent l="0" t="0" r="0" b="3810"/>
            <wp:wrapNone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7" t="2872" r="29204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1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F9E4C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8862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4DF570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71A0DE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94C59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F6C136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03069E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C5C5BF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E41461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2B742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31460D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D44CC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E9185D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C8815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A17BB2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B73B65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127D68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05E545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D71A4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018BD6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02656C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9DC0C0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9C53F3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169A9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136420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98F6A2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DE7ED5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58967D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36209B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31ADE9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8DAE4B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084CC0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193B49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A84818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8696B4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F46A50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4366DD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72098A9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88D7724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7620818F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81730DA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0CB9F63D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52829DF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00DB3432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746E1004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3D696FF3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10F8A475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2DC9D48D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32EBF9F8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E16348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53BDA16" wp14:editId="742A57E8">
            <wp:simplePos x="0" y="0"/>
            <wp:positionH relativeFrom="column">
              <wp:posOffset>-182880</wp:posOffset>
            </wp:positionH>
            <wp:positionV relativeFrom="paragraph">
              <wp:posOffset>170815</wp:posOffset>
            </wp:positionV>
            <wp:extent cx="6080760" cy="7703820"/>
            <wp:effectExtent l="0" t="0" r="2540" b="5080"/>
            <wp:wrapNone/>
            <wp:docPr id="3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7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9" t="1915" r="29802"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A7FDF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DF8692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DE5C5A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2DD112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5E8E64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2D81AF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78EBA5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98E675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71EF14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91C3DD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B7D284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B7F67C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1BD801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DE86FD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917517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E9D0B35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9C3ED4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C73CFA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F33A3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0C974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D13ABE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6B75A9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31C502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03C4356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2EFF94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3A299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5ABD81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24DF6C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E9BF8B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0A267F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7A570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D687BA8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C5CC20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D8BA8B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D4FE4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32AC1C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A59CC89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2086F5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8A573E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E5CC12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76A092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9ECC6F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B99263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D5B6F21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7C347E3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9A9B5E4" w14:textId="77777777" w:rsidR="00E76A2D" w:rsidRDefault="00E76A2D" w:rsidP="0047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B3D149" w14:textId="77777777" w:rsidR="00471AC8" w:rsidRDefault="00471AC8" w:rsidP="00471A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 6</w:t>
      </w:r>
    </w:p>
    <w:p w14:paraId="23708EC0" w14:textId="77777777" w:rsidR="00471AC8" w:rsidRDefault="00FD7588" w:rsidP="00471AC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 Sharing</w:t>
      </w:r>
    </w:p>
    <w:p w14:paraId="30211C31" w14:textId="77777777" w:rsidR="00FD7588" w:rsidRDefault="00FD7588" w:rsidP="0047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433F5F" w14:textId="77777777" w:rsidR="00FD7588" w:rsidRDefault="00FD7588" w:rsidP="00FD7588">
      <w:pPr>
        <w:jc w:val="both"/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</w:p>
    <w:p w14:paraId="0BE2E280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 xml:space="preserve">Total </w:t>
      </w:r>
      <w:r w:rsidR="006B362F">
        <w:t>2.000</w:t>
      </w:r>
      <w:r>
        <w:t xml:space="preserve"> </w:t>
      </w:r>
      <w:proofErr w:type="spellStart"/>
      <w:r>
        <w:t>pengiriman</w:t>
      </w:r>
      <w:proofErr w:type="spellEnd"/>
      <w:r>
        <w:t xml:space="preserve"> di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maret</w:t>
      </w:r>
      <w:proofErr w:type="spellEnd"/>
    </w:p>
    <w:p w14:paraId="1A180AD1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 xml:space="preserve">Harga Rp </w:t>
      </w:r>
      <w:r w:rsidR="00616CF0">
        <w:t>15</w:t>
      </w:r>
      <w:r>
        <w:t>.000/</w:t>
      </w:r>
      <w:proofErr w:type="spellStart"/>
      <w:r>
        <w:t>pengiriman</w:t>
      </w:r>
      <w:proofErr w:type="spellEnd"/>
    </w:p>
    <w:p w14:paraId="2763A964" w14:textId="77777777" w:rsidR="00616CF0" w:rsidRDefault="00616CF0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Subsidi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RS </w:t>
      </w:r>
      <w:proofErr w:type="spellStart"/>
      <w:r>
        <w:t>sebanyak</w:t>
      </w:r>
      <w:proofErr w:type="spellEnd"/>
      <w:r>
        <w:t xml:space="preserve"> 750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356618AA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>Sharing fee 5%</w:t>
      </w:r>
    </w:p>
    <w:p w14:paraId="28CCFDD9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PPh</w:t>
      </w:r>
      <w:proofErr w:type="spellEnd"/>
      <w:r>
        <w:t xml:space="preserve"> final 1%</w:t>
      </w:r>
    </w:p>
    <w:p w14:paraId="5B3345F2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PPn</w:t>
      </w:r>
      <w:proofErr w:type="spellEnd"/>
      <w:r>
        <w:t xml:space="preserve"> 1,1%</w:t>
      </w:r>
    </w:p>
    <w:p w14:paraId="590F4621" w14:textId="77777777" w:rsidR="00FD7588" w:rsidRDefault="00FD7588" w:rsidP="00FD7588">
      <w:pPr>
        <w:jc w:val="both"/>
      </w:pPr>
    </w:p>
    <w:p w14:paraId="3A024B70" w14:textId="77777777" w:rsidR="00FD7588" w:rsidRDefault="00FD7588" w:rsidP="00FD7588">
      <w:pPr>
        <w:jc w:val="both"/>
      </w:pPr>
      <w:proofErr w:type="spellStart"/>
      <w:proofErr w:type="gramStart"/>
      <w:r>
        <w:t>Perhitungan</w:t>
      </w:r>
      <w:proofErr w:type="spellEnd"/>
      <w:r>
        <w:t xml:space="preserve"> :</w:t>
      </w:r>
      <w:proofErr w:type="gramEnd"/>
    </w:p>
    <w:p w14:paraId="0514CD4D" w14:textId="77777777" w:rsidR="00FD7588" w:rsidRDefault="00FD7588" w:rsidP="00FD7588">
      <w:pPr>
        <w:jc w:val="both"/>
      </w:pPr>
    </w:p>
    <w:p w14:paraId="0A14ACA3" w14:textId="77777777" w:rsidR="00FD7588" w:rsidRPr="00077166" w:rsidRDefault="00FD7588" w:rsidP="00FD7588">
      <w:pPr>
        <w:jc w:val="both"/>
        <w:rPr>
          <w:b/>
          <w:bCs/>
        </w:rPr>
      </w:pPr>
      <w:r w:rsidRPr="00077166">
        <w:rPr>
          <w:b/>
          <w:bCs/>
        </w:rPr>
        <w:t xml:space="preserve">Total </w:t>
      </w:r>
      <w:proofErr w:type="spellStart"/>
      <w:r w:rsidRPr="00077166">
        <w:rPr>
          <w:b/>
          <w:bCs/>
        </w:rPr>
        <w:t>pengiriman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harga</w:t>
      </w:r>
      <w:proofErr w:type="spellEnd"/>
      <w:r w:rsidRPr="00077166">
        <w:rPr>
          <w:b/>
          <w:bCs/>
        </w:rPr>
        <w:t xml:space="preserve"> /</w:t>
      </w:r>
      <w:proofErr w:type="spellStart"/>
      <w:r w:rsidRPr="00077166">
        <w:rPr>
          <w:b/>
          <w:bCs/>
        </w:rPr>
        <w:t>pengiriman</w:t>
      </w:r>
      <w:proofErr w:type="spellEnd"/>
      <w:r w:rsidRPr="00077166">
        <w:rPr>
          <w:b/>
          <w:bCs/>
        </w:rPr>
        <w:t xml:space="preserve"> = total </w:t>
      </w:r>
      <w:proofErr w:type="spellStart"/>
      <w:r w:rsidRPr="00077166">
        <w:rPr>
          <w:b/>
          <w:bCs/>
        </w:rPr>
        <w:t>pendapatan</w:t>
      </w:r>
      <w:proofErr w:type="spellEnd"/>
    </w:p>
    <w:p w14:paraId="562F9C64" w14:textId="77777777" w:rsidR="00FD7588" w:rsidRDefault="00616CF0" w:rsidP="00FD7588">
      <w:pPr>
        <w:jc w:val="both"/>
      </w:pPr>
      <w:r>
        <w:t>1.250</w:t>
      </w:r>
      <w:r w:rsidR="00FD7588">
        <w:t xml:space="preserve"> </w:t>
      </w:r>
      <w:proofErr w:type="spellStart"/>
      <w:r w:rsidR="00FD7588">
        <w:t>pengiriman</w:t>
      </w:r>
      <w:proofErr w:type="spellEnd"/>
      <w:r w:rsidR="00FD7588">
        <w:t xml:space="preserve"> X Rp </w:t>
      </w:r>
      <w:r>
        <w:t>1</w:t>
      </w:r>
      <w:r w:rsidR="006B362F">
        <w:t>5</w:t>
      </w:r>
      <w:r w:rsidR="00FD7588">
        <w:t xml:space="preserve">.000 = Rp </w:t>
      </w:r>
      <w:proofErr w:type="gramStart"/>
      <w:r>
        <w:t>18</w:t>
      </w:r>
      <w:r w:rsidR="00FD7588">
        <w:t>.</w:t>
      </w:r>
      <w:r>
        <w:t>75</w:t>
      </w:r>
      <w:r w:rsidR="00FD7588">
        <w:t>0.000,-</w:t>
      </w:r>
      <w:proofErr w:type="gramEnd"/>
    </w:p>
    <w:p w14:paraId="7B8F847D" w14:textId="77777777" w:rsidR="00616CF0" w:rsidRDefault="00616CF0" w:rsidP="00FD7588">
      <w:pPr>
        <w:jc w:val="both"/>
      </w:pPr>
    </w:p>
    <w:p w14:paraId="4BDA9949" w14:textId="77777777" w:rsidR="00FD7588" w:rsidRPr="00077166" w:rsidRDefault="00FD7588" w:rsidP="00FD7588">
      <w:pPr>
        <w:jc w:val="both"/>
      </w:pPr>
      <w:proofErr w:type="spellStart"/>
      <w:r w:rsidRPr="00077166">
        <w:t>Pengurang</w:t>
      </w:r>
      <w:proofErr w:type="spellEnd"/>
    </w:p>
    <w:p w14:paraId="1C375253" w14:textId="77777777" w:rsidR="00FD7588" w:rsidRPr="00077166" w:rsidRDefault="00FD7588" w:rsidP="00FD7588">
      <w:pPr>
        <w:jc w:val="both"/>
        <w:rPr>
          <w:b/>
          <w:bCs/>
        </w:rPr>
      </w:pPr>
      <w:proofErr w:type="spellStart"/>
      <w:r w:rsidRPr="00077166">
        <w:rPr>
          <w:b/>
          <w:bCs/>
        </w:rPr>
        <w:t>PPh</w:t>
      </w:r>
      <w:proofErr w:type="spellEnd"/>
      <w:r w:rsidRPr="00077166">
        <w:rPr>
          <w:b/>
          <w:bCs/>
        </w:rPr>
        <w:t xml:space="preserve"> final</w:t>
      </w:r>
      <w:r w:rsidRPr="00077166">
        <w:rPr>
          <w:b/>
          <w:bCs/>
        </w:rPr>
        <w:tab/>
        <w:t xml:space="preserve">= </w:t>
      </w:r>
      <w:r>
        <w:rPr>
          <w:b/>
          <w:bCs/>
        </w:rPr>
        <w:t>T</w:t>
      </w:r>
      <w:r w:rsidRPr="00077166">
        <w:rPr>
          <w:b/>
          <w:bCs/>
        </w:rPr>
        <w:t xml:space="preserve">otal </w:t>
      </w:r>
      <w:proofErr w:type="spellStart"/>
      <w:r w:rsidRPr="00077166">
        <w:rPr>
          <w:b/>
          <w:bCs/>
        </w:rPr>
        <w:t>pendapatan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tarif</w:t>
      </w:r>
      <w:proofErr w:type="spellEnd"/>
    </w:p>
    <w:p w14:paraId="115DF499" w14:textId="77777777" w:rsidR="00FD7588" w:rsidRDefault="00FD7588" w:rsidP="00FD7588">
      <w:pPr>
        <w:jc w:val="both"/>
      </w:pPr>
      <w:r>
        <w:tab/>
      </w:r>
      <w:r>
        <w:tab/>
        <w:t xml:space="preserve">   Rp </w:t>
      </w:r>
      <w:r w:rsidR="00616CF0">
        <w:t>18</w:t>
      </w:r>
      <w:r>
        <w:t>.</w:t>
      </w:r>
      <w:r w:rsidR="00616CF0">
        <w:t>75</w:t>
      </w:r>
      <w:r>
        <w:t>0.000 X 1</w:t>
      </w:r>
      <w:proofErr w:type="gramStart"/>
      <w:r>
        <w:t>%  =</w:t>
      </w:r>
      <w:proofErr w:type="gramEnd"/>
      <w:r>
        <w:t xml:space="preserve"> Rp </w:t>
      </w:r>
      <w:r w:rsidR="00616CF0">
        <w:t>187</w:t>
      </w:r>
      <w:r>
        <w:t>.</w:t>
      </w:r>
      <w:r w:rsidR="00616CF0">
        <w:t>5</w:t>
      </w:r>
      <w:r>
        <w:t xml:space="preserve">00,- </w:t>
      </w:r>
    </w:p>
    <w:p w14:paraId="5C7D5F22" w14:textId="77777777" w:rsidR="00FD7588" w:rsidRPr="00077166" w:rsidRDefault="00FD7588" w:rsidP="00FD7588">
      <w:pPr>
        <w:jc w:val="both"/>
        <w:rPr>
          <w:b/>
          <w:bCs/>
        </w:rPr>
      </w:pPr>
      <w:proofErr w:type="spellStart"/>
      <w:r w:rsidRPr="00077166">
        <w:rPr>
          <w:b/>
          <w:bCs/>
        </w:rPr>
        <w:t>PPn</w:t>
      </w:r>
      <w:proofErr w:type="spellEnd"/>
      <w:r w:rsidRPr="00077166">
        <w:rPr>
          <w:b/>
          <w:bCs/>
        </w:rPr>
        <w:tab/>
      </w:r>
      <w:r w:rsidRPr="00077166">
        <w:rPr>
          <w:b/>
          <w:bCs/>
        </w:rPr>
        <w:tab/>
        <w:t xml:space="preserve">= Total </w:t>
      </w:r>
      <w:proofErr w:type="spellStart"/>
      <w:r w:rsidRPr="00077166">
        <w:rPr>
          <w:b/>
          <w:bCs/>
        </w:rPr>
        <w:t>pendapatan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tarif</w:t>
      </w:r>
      <w:proofErr w:type="spellEnd"/>
    </w:p>
    <w:p w14:paraId="50B7751D" w14:textId="77777777" w:rsidR="00FD7588" w:rsidRDefault="00FD7588" w:rsidP="00FD7588">
      <w:pPr>
        <w:jc w:val="both"/>
      </w:pPr>
      <w:r>
        <w:tab/>
      </w:r>
      <w:r>
        <w:tab/>
        <w:t xml:space="preserve">   Rp </w:t>
      </w:r>
      <w:r w:rsidR="00616CF0">
        <w:t>18.750</w:t>
      </w:r>
      <w:r>
        <w:t xml:space="preserve">.000 X 1,1% = </w:t>
      </w:r>
      <w:proofErr w:type="gramStart"/>
      <w:r w:rsidR="00616CF0">
        <w:t>206.25</w:t>
      </w:r>
      <w:r>
        <w:t>0,-</w:t>
      </w:r>
      <w:proofErr w:type="gramEnd"/>
    </w:p>
    <w:p w14:paraId="2914CA9B" w14:textId="77777777" w:rsidR="00FD7588" w:rsidRDefault="00FD7588" w:rsidP="00FD7588">
      <w:pPr>
        <w:jc w:val="both"/>
      </w:pPr>
    </w:p>
    <w:p w14:paraId="1DAD5375" w14:textId="77777777" w:rsidR="00FD7588" w:rsidRDefault="00FD7588" w:rsidP="00FD7588">
      <w:pPr>
        <w:jc w:val="both"/>
      </w:pPr>
      <w:r>
        <w:tab/>
      </w:r>
      <w:proofErr w:type="spellStart"/>
      <w:r>
        <w:t>PPh</w:t>
      </w:r>
      <w:proofErr w:type="spellEnd"/>
      <w:r>
        <w:tab/>
      </w:r>
      <w:r>
        <w:tab/>
      </w:r>
      <w:r>
        <w:tab/>
        <w:t xml:space="preserve">Rp      </w:t>
      </w:r>
      <w:proofErr w:type="gramStart"/>
      <w:r w:rsidR="00616CF0">
        <w:t>187</w:t>
      </w:r>
      <w:r>
        <w:t>.</w:t>
      </w:r>
      <w:r w:rsidR="00616CF0">
        <w:t>5</w:t>
      </w:r>
      <w:r>
        <w:t>00,-</w:t>
      </w:r>
      <w:proofErr w:type="gramEnd"/>
    </w:p>
    <w:p w14:paraId="1D677D5B" w14:textId="77777777" w:rsidR="00FD7588" w:rsidRDefault="00FD7588" w:rsidP="00FD7588">
      <w:pPr>
        <w:jc w:val="both"/>
        <w:rPr>
          <w:b/>
          <w:bCs/>
        </w:rPr>
      </w:pPr>
      <w:r>
        <w:tab/>
      </w:r>
      <w:proofErr w:type="spellStart"/>
      <w:r>
        <w:t>PPn</w:t>
      </w:r>
      <w:proofErr w:type="spellEnd"/>
      <w:r>
        <w:tab/>
      </w:r>
      <w:r>
        <w:tab/>
      </w:r>
      <w:r>
        <w:tab/>
        <w:t xml:space="preserve">Rp      </w:t>
      </w:r>
      <w:proofErr w:type="gramStart"/>
      <w:r w:rsidR="00616CF0">
        <w:t>206</w:t>
      </w:r>
      <w:r>
        <w:t>.</w:t>
      </w:r>
      <w:r w:rsidR="00616CF0">
        <w:t>25</w:t>
      </w:r>
      <w:r>
        <w:t>0,-</w:t>
      </w:r>
      <w:proofErr w:type="gramEnd"/>
      <w:r>
        <w:t xml:space="preserve">     </w: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B4EED" wp14:editId="708FA672">
                <wp:simplePos x="0" y="0"/>
                <wp:positionH relativeFrom="column">
                  <wp:posOffset>1781092</wp:posOffset>
                </wp:positionH>
                <wp:positionV relativeFrom="paragraph">
                  <wp:posOffset>14191</wp:posOffset>
                </wp:positionV>
                <wp:extent cx="1049572" cy="0"/>
                <wp:effectExtent l="0" t="0" r="17780" b="12700"/>
                <wp:wrapNone/>
                <wp:docPr id="7" name="Konektor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AAAF2" id="Konektor Lurus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.1pt" to="222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2640DB56" w14:textId="77777777" w:rsidR="00FD7588" w:rsidRDefault="00616CF0" w:rsidP="00FD7588">
      <w:pPr>
        <w:jc w:val="both"/>
      </w:pPr>
      <w:r>
        <w:rPr>
          <w:b/>
          <w:bCs/>
        </w:rPr>
        <w:tab/>
      </w:r>
      <w:r w:rsidRPr="00616CF0">
        <w:t xml:space="preserve">Beban </w:t>
      </w:r>
      <w:proofErr w:type="spellStart"/>
      <w:r w:rsidRPr="00616CF0">
        <w:t>Perpajakan</w:t>
      </w:r>
      <w:proofErr w:type="spellEnd"/>
      <w:r w:rsidRPr="00616CF0">
        <w:tab/>
        <w:t xml:space="preserve">Rp     </w:t>
      </w:r>
      <w:r>
        <w:t xml:space="preserve"> </w:t>
      </w:r>
      <w:proofErr w:type="gramStart"/>
      <w:r>
        <w:t>393</w:t>
      </w:r>
      <w:r w:rsidRPr="00616CF0">
        <w:t>.</w:t>
      </w:r>
      <w:r>
        <w:t>75</w:t>
      </w:r>
      <w:r w:rsidRPr="00616CF0">
        <w:t>0,-</w:t>
      </w:r>
      <w:proofErr w:type="gramEnd"/>
    </w:p>
    <w:p w14:paraId="212B2C77" w14:textId="77777777" w:rsidR="00616CF0" w:rsidRPr="00616CF0" w:rsidRDefault="00616CF0" w:rsidP="00FD7588">
      <w:pPr>
        <w:jc w:val="both"/>
      </w:pPr>
    </w:p>
    <w:p w14:paraId="105589E1" w14:textId="77777777" w:rsidR="00FD7588" w:rsidRDefault="00FD7588" w:rsidP="00FD7588">
      <w:pPr>
        <w:jc w:val="both"/>
      </w:pPr>
      <w:r>
        <w:t>Jadi</w:t>
      </w:r>
      <w:r w:rsidR="00616CF0">
        <w:t xml:space="preserve"> </w:t>
      </w:r>
      <w:proofErr w:type="spellStart"/>
      <w:r w:rsidR="00616CF0">
        <w:t>perhitungan</w:t>
      </w:r>
      <w:proofErr w:type="spellEnd"/>
      <w:r>
        <w:t xml:space="preserve"> sharing fee yang BEETU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RS </w:t>
      </w:r>
      <w:proofErr w:type="spellStart"/>
      <w:proofErr w:type="gramStart"/>
      <w:r>
        <w:t>sebesar</w:t>
      </w:r>
      <w:proofErr w:type="spellEnd"/>
      <w:r w:rsidR="00616CF0">
        <w:t xml:space="preserve"> :</w:t>
      </w:r>
      <w:proofErr w:type="gramEnd"/>
    </w:p>
    <w:p w14:paraId="3C973C81" w14:textId="77777777" w:rsidR="00616CF0" w:rsidRDefault="00616CF0" w:rsidP="00616CF0">
      <w:pPr>
        <w:rPr>
          <w:b/>
          <w:bCs/>
        </w:rPr>
      </w:pPr>
      <w:r>
        <w:rPr>
          <w:b/>
          <w:bCs/>
        </w:rPr>
        <w:br/>
        <w:t xml:space="preserve">(Total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subsidi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pengiriman</w:t>
      </w:r>
      <w:proofErr w:type="spellEnd"/>
      <w:r>
        <w:rPr>
          <w:b/>
          <w:bCs/>
        </w:rPr>
        <w:t xml:space="preserve"> x sharing </w:t>
      </w:r>
      <w:proofErr w:type="gramStart"/>
      <w:r>
        <w:rPr>
          <w:b/>
          <w:bCs/>
        </w:rPr>
        <w:t>fee )</w:t>
      </w:r>
      <w:proofErr w:type="gramEnd"/>
      <w:r>
        <w:rPr>
          <w:b/>
          <w:bCs/>
        </w:rPr>
        <w:t xml:space="preserve"> – Beban </w:t>
      </w:r>
      <w:proofErr w:type="spellStart"/>
      <w:r>
        <w:rPr>
          <w:b/>
          <w:bCs/>
        </w:rPr>
        <w:t>Perpajakan</w:t>
      </w:r>
      <w:proofErr w:type="spellEnd"/>
    </w:p>
    <w:p w14:paraId="10F8EA72" w14:textId="77777777" w:rsidR="00FD7588" w:rsidRDefault="00616CF0" w:rsidP="00616CF0">
      <w:pPr>
        <w:ind w:left="720" w:firstLine="720"/>
        <w:rPr>
          <w:b/>
          <w:bCs/>
        </w:rPr>
      </w:pPr>
      <w:r>
        <w:rPr>
          <w:b/>
          <w:bCs/>
        </w:rPr>
        <w:t>(1.250 x 15.000 x 5%) – 393.750</w:t>
      </w:r>
    </w:p>
    <w:p w14:paraId="3846D921" w14:textId="77777777" w:rsidR="00616CF0" w:rsidRDefault="00616CF0" w:rsidP="00616CF0">
      <w:pPr>
        <w:ind w:left="720" w:firstLine="720"/>
        <w:rPr>
          <w:b/>
          <w:bCs/>
        </w:rPr>
      </w:pPr>
      <w:r>
        <w:rPr>
          <w:b/>
          <w:bCs/>
        </w:rPr>
        <w:t>937.500 – 393.750</w:t>
      </w:r>
    </w:p>
    <w:p w14:paraId="110485EE" w14:textId="77777777" w:rsidR="00616CF0" w:rsidRPr="00471AC8" w:rsidRDefault="00616CF0" w:rsidP="00616CF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 xml:space="preserve">Rp </w:t>
      </w:r>
      <w:proofErr w:type="gramStart"/>
      <w:r>
        <w:rPr>
          <w:b/>
          <w:bCs/>
        </w:rPr>
        <w:t>543.750,-</w:t>
      </w:r>
      <w:proofErr w:type="gramEnd"/>
    </w:p>
    <w:sectPr w:rsidR="00616CF0" w:rsidRPr="00471AC8" w:rsidSect="009956C4">
      <w:headerReference w:type="default" r:id="rId12"/>
      <w:footerReference w:type="default" r:id="rId13"/>
      <w:pgSz w:w="11906" w:h="16838"/>
      <w:pgMar w:top="550" w:right="1440" w:bottom="1440" w:left="1440" w:header="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FD138" w14:textId="77777777" w:rsidR="001746E5" w:rsidRDefault="001746E5">
      <w:r>
        <w:separator/>
      </w:r>
    </w:p>
  </w:endnote>
  <w:endnote w:type="continuationSeparator" w:id="0">
    <w:p w14:paraId="3E6D0FFA" w14:textId="77777777" w:rsidR="001746E5" w:rsidRDefault="00174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C32FEA" w14:textId="77777777" w:rsidR="007841EB" w:rsidRDefault="00935844">
    <w:pPr>
      <w:pStyle w:val="Footer"/>
      <w:tabs>
        <w:tab w:val="clear" w:pos="4513"/>
        <w:tab w:val="clear" w:pos="9026"/>
        <w:tab w:val="left" w:pos="8164"/>
      </w:tabs>
      <w:rPr>
        <w:sz w:val="16"/>
        <w:szCs w:val="16"/>
      </w:rPr>
    </w:pPr>
    <w:r>
      <w:tab/>
    </w:r>
  </w:p>
  <w:tbl>
    <w:tblPr>
      <w:tblW w:w="2616" w:type="dxa"/>
      <w:tblInd w:w="73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08"/>
      <w:gridCol w:w="1308"/>
    </w:tblGrid>
    <w:tr w:rsidR="007841EB" w14:paraId="45030460" w14:textId="77777777">
      <w:trPr>
        <w:trHeight w:val="123"/>
      </w:trPr>
      <w:tc>
        <w:tcPr>
          <w:tcW w:w="1308" w:type="dxa"/>
          <w:shd w:val="clear" w:color="auto" w:fill="auto"/>
        </w:tcPr>
        <w:p w14:paraId="251215C0" w14:textId="77777777" w:rsidR="007841EB" w:rsidRDefault="00935844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Pertama</w:t>
          </w:r>
          <w:proofErr w:type="spellEnd"/>
        </w:p>
      </w:tc>
      <w:tc>
        <w:tcPr>
          <w:tcW w:w="1308" w:type="dxa"/>
          <w:shd w:val="clear" w:color="auto" w:fill="auto"/>
        </w:tcPr>
        <w:p w14:paraId="41D93640" w14:textId="77777777" w:rsidR="007841EB" w:rsidRDefault="00935844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kedua</w:t>
          </w:r>
        </w:p>
      </w:tc>
    </w:tr>
    <w:tr w:rsidR="007841EB" w14:paraId="3F5AB20E" w14:textId="77777777">
      <w:trPr>
        <w:trHeight w:val="315"/>
      </w:trPr>
      <w:tc>
        <w:tcPr>
          <w:tcW w:w="1308" w:type="dxa"/>
          <w:shd w:val="clear" w:color="auto" w:fill="auto"/>
        </w:tcPr>
        <w:p w14:paraId="1FCBA986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  <w:tc>
        <w:tcPr>
          <w:tcW w:w="1308" w:type="dxa"/>
          <w:shd w:val="clear" w:color="auto" w:fill="auto"/>
        </w:tcPr>
        <w:p w14:paraId="63333A91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</w:tr>
  </w:tbl>
  <w:p w14:paraId="156D93B6" w14:textId="77777777" w:rsidR="007841EB" w:rsidRDefault="007841EB">
    <w:pPr>
      <w:pStyle w:val="Footer"/>
      <w:tabs>
        <w:tab w:val="clear" w:pos="4513"/>
        <w:tab w:val="clear" w:pos="9026"/>
        <w:tab w:val="left" w:pos="816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BF3AB" w14:textId="77777777" w:rsidR="001746E5" w:rsidRDefault="001746E5">
      <w:r>
        <w:separator/>
      </w:r>
    </w:p>
  </w:footnote>
  <w:footnote w:type="continuationSeparator" w:id="0">
    <w:p w14:paraId="77FA7B57" w14:textId="77777777" w:rsidR="001746E5" w:rsidRDefault="00174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4AE44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 w:rsidRPr="009956C4">
      <w:rPr>
        <w:noProof/>
        <w:sz w:val="15"/>
        <w:szCs w:val="15"/>
      </w:rPr>
      <w:drawing>
        <wp:anchor distT="0" distB="0" distL="0" distR="0" simplePos="0" relativeHeight="251659264" behindDoc="0" locked="0" layoutInCell="1" allowOverlap="1" wp14:anchorId="4196EB4A" wp14:editId="55CD4CCC">
          <wp:simplePos x="0" y="0"/>
          <wp:positionH relativeFrom="page">
            <wp:posOffset>702310</wp:posOffset>
          </wp:positionH>
          <wp:positionV relativeFrom="paragraph">
            <wp:posOffset>24765</wp:posOffset>
          </wp:positionV>
          <wp:extent cx="683941" cy="507882"/>
          <wp:effectExtent l="0" t="0" r="1905" b="635"/>
          <wp:wrapThrough wrapText="bothSides">
            <wp:wrapPolygon edited="0">
              <wp:start x="0" y="0"/>
              <wp:lineTo x="0" y="21086"/>
              <wp:lineTo x="21259" y="21086"/>
              <wp:lineTo x="21259" y="0"/>
              <wp:lineTo x="0" y="0"/>
            </wp:wrapPolygon>
          </wp:wrapThrough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941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56C4">
      <w:rPr>
        <w:sz w:val="15"/>
        <w:szCs w:val="15"/>
      </w:rPr>
      <w:tab/>
    </w:r>
    <w:r w:rsidRPr="009956C4">
      <w:rPr>
        <w:b/>
        <w:sz w:val="15"/>
        <w:szCs w:val="15"/>
      </w:rPr>
      <w:t>JL</w:t>
    </w:r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Gunung</w:t>
    </w:r>
    <w:proofErr w:type="spellEnd"/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Anyar</w:t>
    </w:r>
    <w:proofErr w:type="spellEnd"/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Harapan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>Blok</w:t>
    </w:r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Z</w:t>
    </w:r>
    <w:r>
      <w:rPr>
        <w:b/>
        <w:sz w:val="15"/>
        <w:szCs w:val="15"/>
      </w:rPr>
      <w:t>D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 xml:space="preserve">No.31 </w:t>
    </w:r>
  </w:p>
  <w:p w14:paraId="2F8E56F2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>
      <w:rPr>
        <w:b/>
        <w:sz w:val="15"/>
        <w:szCs w:val="15"/>
      </w:rPr>
      <w:t>Surabaya – Jawa Timur</w:t>
    </w:r>
  </w:p>
  <w:p w14:paraId="02AA5FA7" w14:textId="77777777" w:rsidR="009956C4" w:rsidRPr="008A1FF8" w:rsidRDefault="0067107A" w:rsidP="009956C4">
    <w:pPr>
      <w:spacing w:line="251" w:lineRule="exact"/>
      <w:ind w:left="3398"/>
      <w:jc w:val="right"/>
      <w:rPr>
        <w:b/>
        <w:color w:val="000000" w:themeColor="text1"/>
        <w:sz w:val="15"/>
        <w:szCs w:val="15"/>
      </w:rPr>
    </w:pPr>
    <w:hyperlink r:id="rId2" w:history="1">
      <w:r w:rsidR="008A1FF8" w:rsidRPr="002C745D">
        <w:rPr>
          <w:rStyle w:val="Hyperlink"/>
          <w:b/>
          <w:sz w:val="15"/>
          <w:szCs w:val="15"/>
        </w:rPr>
        <w:t>delapanberuangmadu@gmail.com</w:t>
      </w:r>
    </w:hyperlink>
    <w:r w:rsidR="009956C4" w:rsidRPr="008A1FF8">
      <w:rPr>
        <w:b/>
        <w:color w:val="000000" w:themeColor="text1"/>
        <w:sz w:val="15"/>
        <w:szCs w:val="15"/>
      </w:rPr>
      <w:t xml:space="preserve">; official@beetu.id </w:t>
    </w:r>
  </w:p>
  <w:p w14:paraId="5D24460F" w14:textId="77777777" w:rsidR="009956C4" w:rsidRDefault="008A1FF8" w:rsidP="009956C4">
    <w:pPr>
      <w:pStyle w:val="Header"/>
      <w:tabs>
        <w:tab w:val="clear" w:pos="4513"/>
        <w:tab w:val="clear" w:pos="9026"/>
        <w:tab w:val="right" w:pos="84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822EC" wp14:editId="13309865">
              <wp:simplePos x="0" y="0"/>
              <wp:positionH relativeFrom="column">
                <wp:posOffset>-180976</wp:posOffset>
              </wp:positionH>
              <wp:positionV relativeFrom="paragraph">
                <wp:posOffset>80645</wp:posOffset>
              </wp:positionV>
              <wp:extent cx="5972175" cy="0"/>
              <wp:effectExtent l="0" t="0" r="9525" b="12700"/>
              <wp:wrapNone/>
              <wp:docPr id="5" name="Konektor Luru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F14F82" id="Konektor Lurus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6.35pt" to="45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lowerLetter"/>
      <w:lvlText w:val="%2."/>
      <w:lvlJc w:val="left"/>
      <w:pPr>
        <w:ind w:left="1640" w:hanging="360"/>
      </w:pPr>
    </w:lvl>
    <w:lvl w:ilvl="2">
      <w:start w:val="1"/>
      <w:numFmt w:val="lowerRoman"/>
      <w:lvlText w:val="%3."/>
      <w:lvlJc w:val="right"/>
      <w:pPr>
        <w:ind w:left="2360" w:hanging="180"/>
      </w:pPr>
    </w:lvl>
    <w:lvl w:ilvl="3">
      <w:start w:val="1"/>
      <w:numFmt w:val="decimal"/>
      <w:lvlText w:val="%4."/>
      <w:lvlJc w:val="left"/>
      <w:pPr>
        <w:ind w:left="3080" w:hanging="360"/>
      </w:pPr>
    </w:lvl>
    <w:lvl w:ilvl="4">
      <w:start w:val="1"/>
      <w:numFmt w:val="lowerLetter"/>
      <w:lvlText w:val="%5."/>
      <w:lvlJc w:val="left"/>
      <w:pPr>
        <w:ind w:left="3800" w:hanging="360"/>
      </w:pPr>
    </w:lvl>
    <w:lvl w:ilvl="5">
      <w:start w:val="1"/>
      <w:numFmt w:val="lowerRoman"/>
      <w:lvlText w:val="%6."/>
      <w:lvlJc w:val="right"/>
      <w:pPr>
        <w:ind w:left="4520" w:hanging="180"/>
      </w:pPr>
    </w:lvl>
    <w:lvl w:ilvl="6">
      <w:start w:val="1"/>
      <w:numFmt w:val="decimal"/>
      <w:lvlText w:val="%7."/>
      <w:lvlJc w:val="left"/>
      <w:pPr>
        <w:ind w:left="5240" w:hanging="360"/>
      </w:pPr>
    </w:lvl>
    <w:lvl w:ilvl="7">
      <w:start w:val="1"/>
      <w:numFmt w:val="lowerLetter"/>
      <w:lvlText w:val="%8."/>
      <w:lvlJc w:val="left"/>
      <w:pPr>
        <w:ind w:left="5960" w:hanging="360"/>
      </w:pPr>
    </w:lvl>
    <w:lvl w:ilvl="8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577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515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45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391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2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67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05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91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600" w:hanging="36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051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09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2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187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1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82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55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208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3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06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93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2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8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779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2115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95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78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62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93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964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Arial" w:hAnsi="Times New Roman" w:cs="Times New Roman" w:hint="default"/>
        <w:strike w:val="0"/>
        <w:dstrike w:val="0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919" w:hanging="360"/>
      </w:pPr>
      <w:rPr>
        <w:rFonts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B779D9"/>
    <w:multiLevelType w:val="multilevel"/>
    <w:tmpl w:val="10B779D9"/>
    <w:lvl w:ilvl="0">
      <w:start w:val="1"/>
      <w:numFmt w:val="lowerRoman"/>
      <w:lvlText w:val="(%1)"/>
      <w:lvlJc w:val="left"/>
      <w:pPr>
        <w:ind w:left="199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9" w:hanging="360"/>
      </w:pPr>
    </w:lvl>
    <w:lvl w:ilvl="2">
      <w:start w:val="1"/>
      <w:numFmt w:val="lowerRoman"/>
      <w:lvlText w:val="%3."/>
      <w:lvlJc w:val="right"/>
      <w:pPr>
        <w:ind w:left="3079" w:hanging="180"/>
      </w:pPr>
    </w:lvl>
    <w:lvl w:ilvl="3">
      <w:start w:val="1"/>
      <w:numFmt w:val="decimal"/>
      <w:lvlText w:val="%4."/>
      <w:lvlJc w:val="left"/>
      <w:pPr>
        <w:ind w:left="3799" w:hanging="360"/>
      </w:pPr>
    </w:lvl>
    <w:lvl w:ilvl="4">
      <w:start w:val="1"/>
      <w:numFmt w:val="lowerLetter"/>
      <w:lvlText w:val="%5."/>
      <w:lvlJc w:val="left"/>
      <w:pPr>
        <w:ind w:left="4519" w:hanging="360"/>
      </w:pPr>
    </w:lvl>
    <w:lvl w:ilvl="5">
      <w:start w:val="1"/>
      <w:numFmt w:val="lowerRoman"/>
      <w:lvlText w:val="%6."/>
      <w:lvlJc w:val="right"/>
      <w:pPr>
        <w:ind w:left="5239" w:hanging="180"/>
      </w:pPr>
    </w:lvl>
    <w:lvl w:ilvl="6">
      <w:start w:val="1"/>
      <w:numFmt w:val="decimal"/>
      <w:lvlText w:val="%7."/>
      <w:lvlJc w:val="left"/>
      <w:pPr>
        <w:ind w:left="5959" w:hanging="360"/>
      </w:pPr>
    </w:lvl>
    <w:lvl w:ilvl="7">
      <w:start w:val="1"/>
      <w:numFmt w:val="lowerLetter"/>
      <w:lvlText w:val="%8."/>
      <w:lvlJc w:val="left"/>
      <w:pPr>
        <w:ind w:left="6679" w:hanging="360"/>
      </w:pPr>
    </w:lvl>
    <w:lvl w:ilvl="8">
      <w:start w:val="1"/>
      <w:numFmt w:val="lowerRoman"/>
      <w:lvlText w:val="%9."/>
      <w:lvlJc w:val="right"/>
      <w:pPr>
        <w:ind w:left="7399" w:hanging="180"/>
      </w:pPr>
    </w:lvl>
  </w:abstractNum>
  <w:abstractNum w:abstractNumId="16" w15:restartNumberingAfterBreak="0">
    <w:nsid w:val="175F3C30"/>
    <w:multiLevelType w:val="hybridMultilevel"/>
    <w:tmpl w:val="D61C85F0"/>
    <w:lvl w:ilvl="0" w:tplc="420063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E1B78"/>
    <w:multiLevelType w:val="hybridMultilevel"/>
    <w:tmpl w:val="AAC24BBE"/>
    <w:lvl w:ilvl="0" w:tplc="600E6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8358D"/>
    <w:multiLevelType w:val="multilevel"/>
    <w:tmpl w:val="4C48358D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19" w15:restartNumberingAfterBreak="0">
    <w:nsid w:val="567E76ED"/>
    <w:multiLevelType w:val="hybridMultilevel"/>
    <w:tmpl w:val="43E641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568F2"/>
    <w:multiLevelType w:val="multilevel"/>
    <w:tmpl w:val="577568F2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1"/>
      <w:numFmt w:val="lowerLetter"/>
      <w:lvlText w:val="%2."/>
      <w:lvlJc w:val="left"/>
      <w:pPr>
        <w:ind w:left="1508" w:hanging="360"/>
      </w:pPr>
    </w:lvl>
    <w:lvl w:ilvl="2">
      <w:start w:val="1"/>
      <w:numFmt w:val="lowerRoman"/>
      <w:lvlText w:val="%3."/>
      <w:lvlJc w:val="right"/>
      <w:pPr>
        <w:ind w:left="2228" w:hanging="180"/>
      </w:pPr>
    </w:lvl>
    <w:lvl w:ilvl="3">
      <w:start w:val="1"/>
      <w:numFmt w:val="decimal"/>
      <w:lvlText w:val="%4."/>
      <w:lvlJc w:val="left"/>
      <w:pPr>
        <w:ind w:left="2948" w:hanging="360"/>
      </w:pPr>
    </w:lvl>
    <w:lvl w:ilvl="4">
      <w:start w:val="1"/>
      <w:numFmt w:val="lowerLetter"/>
      <w:lvlText w:val="%5."/>
      <w:lvlJc w:val="left"/>
      <w:pPr>
        <w:ind w:left="3668" w:hanging="360"/>
      </w:pPr>
    </w:lvl>
    <w:lvl w:ilvl="5">
      <w:start w:val="1"/>
      <w:numFmt w:val="lowerRoman"/>
      <w:lvlText w:val="%6."/>
      <w:lvlJc w:val="right"/>
      <w:pPr>
        <w:ind w:left="4388" w:hanging="180"/>
      </w:pPr>
    </w:lvl>
    <w:lvl w:ilvl="6">
      <w:start w:val="1"/>
      <w:numFmt w:val="decimal"/>
      <w:lvlText w:val="%7."/>
      <w:lvlJc w:val="left"/>
      <w:pPr>
        <w:ind w:left="5108" w:hanging="360"/>
      </w:pPr>
    </w:lvl>
    <w:lvl w:ilvl="7">
      <w:start w:val="1"/>
      <w:numFmt w:val="lowerLetter"/>
      <w:lvlText w:val="%8."/>
      <w:lvlJc w:val="left"/>
      <w:pPr>
        <w:ind w:left="5828" w:hanging="360"/>
      </w:pPr>
    </w:lvl>
    <w:lvl w:ilvl="8">
      <w:start w:val="1"/>
      <w:numFmt w:val="lowerRoman"/>
      <w:lvlText w:val="%9."/>
      <w:lvlJc w:val="right"/>
      <w:pPr>
        <w:ind w:left="6548" w:hanging="180"/>
      </w:pPr>
    </w:lvl>
  </w:abstractNum>
  <w:abstractNum w:abstractNumId="21" w15:restartNumberingAfterBreak="0">
    <w:nsid w:val="64A54BF1"/>
    <w:multiLevelType w:val="hybridMultilevel"/>
    <w:tmpl w:val="C212B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B4DB1"/>
    <w:multiLevelType w:val="hybridMultilevel"/>
    <w:tmpl w:val="C212B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86364">
    <w:abstractNumId w:val="18"/>
  </w:num>
  <w:num w:numId="2" w16cid:durableId="1018889327">
    <w:abstractNumId w:val="7"/>
  </w:num>
  <w:num w:numId="3" w16cid:durableId="508834749">
    <w:abstractNumId w:val="3"/>
  </w:num>
  <w:num w:numId="4" w16cid:durableId="1741174479">
    <w:abstractNumId w:val="9"/>
  </w:num>
  <w:num w:numId="5" w16cid:durableId="1687634968">
    <w:abstractNumId w:val="2"/>
  </w:num>
  <w:num w:numId="6" w16cid:durableId="891309959">
    <w:abstractNumId w:val="13"/>
  </w:num>
  <w:num w:numId="7" w16cid:durableId="322128953">
    <w:abstractNumId w:val="4"/>
  </w:num>
  <w:num w:numId="8" w16cid:durableId="761954212">
    <w:abstractNumId w:val="8"/>
  </w:num>
  <w:num w:numId="9" w16cid:durableId="852959522">
    <w:abstractNumId w:val="6"/>
  </w:num>
  <w:num w:numId="10" w16cid:durableId="1881698530">
    <w:abstractNumId w:val="15"/>
  </w:num>
  <w:num w:numId="11" w16cid:durableId="137457786">
    <w:abstractNumId w:val="10"/>
  </w:num>
  <w:num w:numId="12" w16cid:durableId="1149588553">
    <w:abstractNumId w:val="1"/>
  </w:num>
  <w:num w:numId="13" w16cid:durableId="1073771675">
    <w:abstractNumId w:val="12"/>
  </w:num>
  <w:num w:numId="14" w16cid:durableId="1723753137">
    <w:abstractNumId w:val="11"/>
  </w:num>
  <w:num w:numId="15" w16cid:durableId="190001189">
    <w:abstractNumId w:val="14"/>
  </w:num>
  <w:num w:numId="16" w16cid:durableId="1902133216">
    <w:abstractNumId w:val="0"/>
  </w:num>
  <w:num w:numId="17" w16cid:durableId="731394610">
    <w:abstractNumId w:val="5"/>
  </w:num>
  <w:num w:numId="18" w16cid:durableId="921717080">
    <w:abstractNumId w:val="20"/>
  </w:num>
  <w:num w:numId="19" w16cid:durableId="367264528">
    <w:abstractNumId w:val="21"/>
  </w:num>
  <w:num w:numId="20" w16cid:durableId="1123309846">
    <w:abstractNumId w:val="22"/>
  </w:num>
  <w:num w:numId="21" w16cid:durableId="14158496">
    <w:abstractNumId w:val="19"/>
  </w:num>
  <w:num w:numId="22" w16cid:durableId="1512185234">
    <w:abstractNumId w:val="17"/>
  </w:num>
  <w:num w:numId="23" w16cid:durableId="1874145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C7F5D"/>
    <w:rsid w:val="00007EE8"/>
    <w:rsid w:val="00135EDC"/>
    <w:rsid w:val="001560D7"/>
    <w:rsid w:val="001746E5"/>
    <w:rsid w:val="0019369C"/>
    <w:rsid w:val="00206DBC"/>
    <w:rsid w:val="00236BA6"/>
    <w:rsid w:val="00315A52"/>
    <w:rsid w:val="00363CF1"/>
    <w:rsid w:val="00407CEA"/>
    <w:rsid w:val="00471AC8"/>
    <w:rsid w:val="004A6727"/>
    <w:rsid w:val="004B668A"/>
    <w:rsid w:val="004C0106"/>
    <w:rsid w:val="00523DD9"/>
    <w:rsid w:val="005959B3"/>
    <w:rsid w:val="00613B86"/>
    <w:rsid w:val="00616CF0"/>
    <w:rsid w:val="0067107A"/>
    <w:rsid w:val="006B356D"/>
    <w:rsid w:val="006B362F"/>
    <w:rsid w:val="006C526D"/>
    <w:rsid w:val="006D774A"/>
    <w:rsid w:val="007731C0"/>
    <w:rsid w:val="007841EB"/>
    <w:rsid w:val="0078726F"/>
    <w:rsid w:val="007C43E6"/>
    <w:rsid w:val="007C5444"/>
    <w:rsid w:val="00845795"/>
    <w:rsid w:val="008A1FF8"/>
    <w:rsid w:val="00920737"/>
    <w:rsid w:val="00935844"/>
    <w:rsid w:val="00960264"/>
    <w:rsid w:val="00960A9D"/>
    <w:rsid w:val="009956C4"/>
    <w:rsid w:val="00A31318"/>
    <w:rsid w:val="00A4388C"/>
    <w:rsid w:val="00A438B1"/>
    <w:rsid w:val="00A5362F"/>
    <w:rsid w:val="00A96D90"/>
    <w:rsid w:val="00AC1064"/>
    <w:rsid w:val="00AF63BB"/>
    <w:rsid w:val="00B61E7F"/>
    <w:rsid w:val="00BA1506"/>
    <w:rsid w:val="00BF6F75"/>
    <w:rsid w:val="00C4563A"/>
    <w:rsid w:val="00C70E36"/>
    <w:rsid w:val="00CD76AC"/>
    <w:rsid w:val="00D81AE7"/>
    <w:rsid w:val="00D91FA0"/>
    <w:rsid w:val="00DE549A"/>
    <w:rsid w:val="00E76A2D"/>
    <w:rsid w:val="00EB1EDA"/>
    <w:rsid w:val="00F3156A"/>
    <w:rsid w:val="00F80CED"/>
    <w:rsid w:val="00F846D0"/>
    <w:rsid w:val="00FA188F"/>
    <w:rsid w:val="00FB0D7C"/>
    <w:rsid w:val="00FB3964"/>
    <w:rsid w:val="00FD7588"/>
    <w:rsid w:val="01777DE1"/>
    <w:rsid w:val="0382393F"/>
    <w:rsid w:val="0D775DD3"/>
    <w:rsid w:val="12C12504"/>
    <w:rsid w:val="12C80001"/>
    <w:rsid w:val="12DD1C00"/>
    <w:rsid w:val="159A38B8"/>
    <w:rsid w:val="1702746D"/>
    <w:rsid w:val="18015497"/>
    <w:rsid w:val="1AD47792"/>
    <w:rsid w:val="200E2A1B"/>
    <w:rsid w:val="262A584E"/>
    <w:rsid w:val="2E2323B9"/>
    <w:rsid w:val="2F3C5D36"/>
    <w:rsid w:val="35BB59F5"/>
    <w:rsid w:val="382B76E5"/>
    <w:rsid w:val="38DD531A"/>
    <w:rsid w:val="41440092"/>
    <w:rsid w:val="42287301"/>
    <w:rsid w:val="42526D26"/>
    <w:rsid w:val="44E82C6A"/>
    <w:rsid w:val="4BDF69E8"/>
    <w:rsid w:val="4CF5694E"/>
    <w:rsid w:val="4E7B1FDA"/>
    <w:rsid w:val="50034A4B"/>
    <w:rsid w:val="520D4567"/>
    <w:rsid w:val="565C0927"/>
    <w:rsid w:val="6079166E"/>
    <w:rsid w:val="60B37BB5"/>
    <w:rsid w:val="625B0AB2"/>
    <w:rsid w:val="64BC7F5D"/>
    <w:rsid w:val="65AC1268"/>
    <w:rsid w:val="75784A7B"/>
    <w:rsid w:val="77513EB7"/>
    <w:rsid w:val="787D16C6"/>
    <w:rsid w:val="7C786215"/>
    <w:rsid w:val="7EF55206"/>
    <w:rsid w:val="7FA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250457"/>
  <w15:docId w15:val="{DCE0BF8F-D35E-EA46-BF42-24E4E8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81"/>
      <w:ind w:left="2601" w:right="2723"/>
      <w:jc w:val="center"/>
      <w:outlineLvl w:val="0"/>
    </w:pPr>
    <w:rPr>
      <w:rFonts w:cs="Times New Roman"/>
      <w:b/>
      <w:bCs/>
      <w:sz w:val="20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cs="Times New Roman"/>
      <w:sz w:val="20"/>
      <w:szCs w:val="20"/>
      <w:lang w:eastAsia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  <w:rPr>
      <w:rFonts w:cs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051" w:hanging="361"/>
    </w:pPr>
  </w:style>
  <w:style w:type="paragraph" w:styleId="Header">
    <w:name w:val="header"/>
    <w:basedOn w:val="Normal"/>
    <w:link w:val="HeaderChar"/>
    <w:rsid w:val="00995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956C4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99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A1F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halodoc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lapanberuangmadu@gmail.com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2871</Words>
  <Characters>16370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Antrian Pendaftaran</dc:creator>
  <cp:keywords/>
  <dc:description/>
  <cp:lastModifiedBy>HUMAS MARKETING</cp:lastModifiedBy>
  <cp:revision>8</cp:revision>
  <cp:lastPrinted>2024-06-21T02:56:00Z</cp:lastPrinted>
  <dcterms:created xsi:type="dcterms:W3CDTF">2024-06-21T02:48:00Z</dcterms:created>
  <dcterms:modified xsi:type="dcterms:W3CDTF">2024-06-28T07:57:00Z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73418D2179CB4A9498516AF0BC3AD5E3</vt:lpwstr>
  </property>
</Properties>
</file>