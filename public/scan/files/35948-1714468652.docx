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8DB8D" w14:textId="77777777" w:rsidR="00117DFD" w:rsidRPr="00326053" w:rsidRDefault="00117DFD" w:rsidP="00326053">
      <w:pPr>
        <w:tabs>
          <w:tab w:val="left" w:pos="8364"/>
        </w:tabs>
        <w:spacing w:line="276" w:lineRule="auto"/>
        <w:ind w:right="-36"/>
        <w:contextualSpacing/>
        <w:jc w:val="center"/>
        <w:rPr>
          <w:rFonts w:ascii="Arial" w:hAnsi="Arial" w:cs="Arial"/>
          <w:b/>
          <w:sz w:val="22"/>
          <w:szCs w:val="22"/>
        </w:rPr>
      </w:pPr>
      <w:r w:rsidRPr="00326053">
        <w:rPr>
          <w:rFonts w:ascii="Arial" w:hAnsi="Arial" w:cs="Arial"/>
          <w:b/>
          <w:spacing w:val="1"/>
          <w:sz w:val="22"/>
          <w:szCs w:val="22"/>
        </w:rPr>
        <w:t>P</w:t>
      </w:r>
      <w:r w:rsidRPr="00326053">
        <w:rPr>
          <w:rFonts w:ascii="Arial" w:hAnsi="Arial" w:cs="Arial"/>
          <w:b/>
          <w:sz w:val="22"/>
          <w:szCs w:val="22"/>
        </w:rPr>
        <w:t>E</w:t>
      </w:r>
      <w:r w:rsidRPr="00326053">
        <w:rPr>
          <w:rFonts w:ascii="Arial" w:hAnsi="Arial" w:cs="Arial"/>
          <w:b/>
          <w:spacing w:val="-1"/>
          <w:sz w:val="22"/>
          <w:szCs w:val="22"/>
        </w:rPr>
        <w:t>R</w:t>
      </w:r>
      <w:r w:rsidRPr="00326053">
        <w:rPr>
          <w:rFonts w:ascii="Arial" w:hAnsi="Arial" w:cs="Arial"/>
          <w:b/>
          <w:sz w:val="22"/>
          <w:szCs w:val="22"/>
        </w:rPr>
        <w:t>J</w:t>
      </w:r>
      <w:r w:rsidRPr="00326053">
        <w:rPr>
          <w:rFonts w:ascii="Arial" w:hAnsi="Arial" w:cs="Arial"/>
          <w:b/>
          <w:spacing w:val="-1"/>
          <w:sz w:val="22"/>
          <w:szCs w:val="22"/>
        </w:rPr>
        <w:t>AN</w:t>
      </w:r>
      <w:r w:rsidRPr="00326053">
        <w:rPr>
          <w:rFonts w:ascii="Arial" w:hAnsi="Arial" w:cs="Arial"/>
          <w:b/>
          <w:sz w:val="22"/>
          <w:szCs w:val="22"/>
        </w:rPr>
        <w:t>J</w:t>
      </w:r>
      <w:r w:rsidRPr="00326053">
        <w:rPr>
          <w:rFonts w:ascii="Arial" w:hAnsi="Arial" w:cs="Arial"/>
          <w:b/>
          <w:spacing w:val="-1"/>
          <w:sz w:val="22"/>
          <w:szCs w:val="22"/>
        </w:rPr>
        <w:t>I</w:t>
      </w:r>
      <w:r w:rsidRPr="00326053">
        <w:rPr>
          <w:rFonts w:ascii="Arial" w:hAnsi="Arial" w:cs="Arial"/>
          <w:b/>
          <w:spacing w:val="2"/>
          <w:sz w:val="22"/>
          <w:szCs w:val="22"/>
        </w:rPr>
        <w:t>A</w:t>
      </w:r>
      <w:r w:rsidRPr="00326053">
        <w:rPr>
          <w:rFonts w:ascii="Arial" w:hAnsi="Arial" w:cs="Arial"/>
          <w:b/>
          <w:sz w:val="22"/>
          <w:szCs w:val="22"/>
        </w:rPr>
        <w:t>N</w:t>
      </w:r>
      <w:r w:rsidR="001A7A53" w:rsidRPr="00326053">
        <w:rPr>
          <w:rFonts w:ascii="Arial" w:hAnsi="Arial" w:cs="Arial"/>
          <w:b/>
          <w:sz w:val="22"/>
          <w:szCs w:val="22"/>
        </w:rPr>
        <w:t xml:space="preserve"> </w:t>
      </w:r>
      <w:r w:rsidRPr="00326053">
        <w:rPr>
          <w:rFonts w:ascii="Arial" w:hAnsi="Arial" w:cs="Arial"/>
          <w:b/>
          <w:spacing w:val="-3"/>
          <w:sz w:val="22"/>
          <w:szCs w:val="22"/>
        </w:rPr>
        <w:t>K</w:t>
      </w:r>
      <w:r w:rsidRPr="00326053">
        <w:rPr>
          <w:rFonts w:ascii="Arial" w:hAnsi="Arial" w:cs="Arial"/>
          <w:b/>
          <w:spacing w:val="4"/>
          <w:sz w:val="22"/>
          <w:szCs w:val="22"/>
        </w:rPr>
        <w:t>E</w:t>
      </w:r>
      <w:r w:rsidRPr="00326053">
        <w:rPr>
          <w:rFonts w:ascii="Arial" w:hAnsi="Arial" w:cs="Arial"/>
          <w:b/>
          <w:spacing w:val="-1"/>
          <w:sz w:val="22"/>
          <w:szCs w:val="22"/>
        </w:rPr>
        <w:t>R</w:t>
      </w:r>
      <w:r w:rsidRPr="00326053">
        <w:rPr>
          <w:rFonts w:ascii="Arial" w:hAnsi="Arial" w:cs="Arial"/>
          <w:b/>
          <w:sz w:val="22"/>
          <w:szCs w:val="22"/>
        </w:rPr>
        <w:t>J</w:t>
      </w:r>
      <w:r w:rsidRPr="00326053">
        <w:rPr>
          <w:rFonts w:ascii="Arial" w:hAnsi="Arial" w:cs="Arial"/>
          <w:b/>
          <w:spacing w:val="-1"/>
          <w:sz w:val="22"/>
          <w:szCs w:val="22"/>
        </w:rPr>
        <w:t>A</w:t>
      </w:r>
      <w:r w:rsidRPr="00326053">
        <w:rPr>
          <w:rFonts w:ascii="Arial" w:hAnsi="Arial" w:cs="Arial"/>
          <w:b/>
          <w:spacing w:val="2"/>
          <w:sz w:val="22"/>
          <w:szCs w:val="22"/>
        </w:rPr>
        <w:t>S</w:t>
      </w:r>
      <w:r w:rsidRPr="00326053">
        <w:rPr>
          <w:rFonts w:ascii="Arial" w:hAnsi="Arial" w:cs="Arial"/>
          <w:b/>
          <w:spacing w:val="-1"/>
          <w:sz w:val="22"/>
          <w:szCs w:val="22"/>
        </w:rPr>
        <w:t>A</w:t>
      </w:r>
      <w:r w:rsidRPr="00326053">
        <w:rPr>
          <w:rFonts w:ascii="Arial" w:hAnsi="Arial" w:cs="Arial"/>
          <w:b/>
          <w:spacing w:val="1"/>
          <w:sz w:val="22"/>
          <w:szCs w:val="22"/>
        </w:rPr>
        <w:t>M</w:t>
      </w:r>
      <w:r w:rsidRPr="00326053">
        <w:rPr>
          <w:rFonts w:ascii="Arial" w:hAnsi="Arial" w:cs="Arial"/>
          <w:b/>
          <w:sz w:val="22"/>
          <w:szCs w:val="22"/>
        </w:rPr>
        <w:t xml:space="preserve">A </w:t>
      </w:r>
    </w:p>
    <w:p w14:paraId="5C3B6605" w14:textId="77777777" w:rsidR="00117DFD" w:rsidRPr="00326053" w:rsidRDefault="00DF5F6F" w:rsidP="00326053">
      <w:pPr>
        <w:spacing w:line="276" w:lineRule="auto"/>
        <w:ind w:right="-36"/>
        <w:contextualSpacing/>
        <w:jc w:val="center"/>
        <w:rPr>
          <w:rFonts w:ascii="Arial" w:hAnsi="Arial" w:cs="Arial"/>
          <w:b/>
          <w:sz w:val="22"/>
          <w:szCs w:val="22"/>
        </w:rPr>
      </w:pPr>
      <w:r w:rsidRPr="00326053">
        <w:rPr>
          <w:rFonts w:ascii="Arial" w:hAnsi="Arial" w:cs="Arial"/>
          <w:b/>
          <w:spacing w:val="1"/>
          <w:sz w:val="22"/>
          <w:szCs w:val="22"/>
          <w:lang w:val="id-ID"/>
        </w:rPr>
        <w:t>PT.</w:t>
      </w:r>
      <w:r w:rsidR="00570FBD" w:rsidRPr="00326053">
        <w:rPr>
          <w:rFonts w:ascii="Arial" w:hAnsi="Arial" w:cs="Arial"/>
          <w:b/>
          <w:spacing w:val="1"/>
          <w:sz w:val="22"/>
          <w:szCs w:val="22"/>
          <w:lang w:val="id-ID"/>
        </w:rPr>
        <w:t xml:space="preserve"> MALANG INTERMEDIA PERS</w:t>
      </w:r>
    </w:p>
    <w:p w14:paraId="6DC5B7B0" w14:textId="77777777" w:rsidR="00117DFD" w:rsidRPr="00326053" w:rsidRDefault="00117DFD" w:rsidP="00326053">
      <w:pPr>
        <w:spacing w:line="276" w:lineRule="auto"/>
        <w:ind w:right="-36"/>
        <w:contextualSpacing/>
        <w:jc w:val="center"/>
        <w:rPr>
          <w:rFonts w:ascii="Arial" w:hAnsi="Arial" w:cs="Arial"/>
          <w:b/>
          <w:sz w:val="22"/>
          <w:szCs w:val="22"/>
          <w:lang w:val="id-ID"/>
        </w:rPr>
      </w:pPr>
      <w:r w:rsidRPr="00326053">
        <w:rPr>
          <w:rFonts w:ascii="Arial" w:hAnsi="Arial" w:cs="Arial"/>
          <w:b/>
          <w:spacing w:val="-1"/>
          <w:sz w:val="22"/>
          <w:szCs w:val="22"/>
        </w:rPr>
        <w:t>D</w:t>
      </w:r>
      <w:r w:rsidRPr="00326053">
        <w:rPr>
          <w:rFonts w:ascii="Arial" w:hAnsi="Arial" w:cs="Arial"/>
          <w:b/>
          <w:sz w:val="22"/>
          <w:szCs w:val="22"/>
        </w:rPr>
        <w:t>E</w:t>
      </w:r>
      <w:r w:rsidRPr="00326053">
        <w:rPr>
          <w:rFonts w:ascii="Arial" w:hAnsi="Arial" w:cs="Arial"/>
          <w:b/>
          <w:spacing w:val="-1"/>
          <w:sz w:val="22"/>
          <w:szCs w:val="22"/>
        </w:rPr>
        <w:t>N</w:t>
      </w:r>
      <w:r w:rsidRPr="00326053">
        <w:rPr>
          <w:rFonts w:ascii="Arial" w:hAnsi="Arial" w:cs="Arial"/>
          <w:b/>
          <w:spacing w:val="1"/>
          <w:sz w:val="22"/>
          <w:szCs w:val="22"/>
        </w:rPr>
        <w:t>G</w:t>
      </w:r>
      <w:r w:rsidRPr="00326053">
        <w:rPr>
          <w:rFonts w:ascii="Arial" w:hAnsi="Arial" w:cs="Arial"/>
          <w:b/>
          <w:spacing w:val="-1"/>
          <w:sz w:val="22"/>
          <w:szCs w:val="22"/>
        </w:rPr>
        <w:t>A</w:t>
      </w:r>
      <w:r w:rsidRPr="00326053">
        <w:rPr>
          <w:rFonts w:ascii="Arial" w:hAnsi="Arial" w:cs="Arial"/>
          <w:b/>
          <w:sz w:val="22"/>
          <w:szCs w:val="22"/>
        </w:rPr>
        <w:t>N</w:t>
      </w:r>
    </w:p>
    <w:p w14:paraId="5524CE07" w14:textId="00B0742F" w:rsidR="00117DFD" w:rsidRPr="00326053" w:rsidRDefault="00326053" w:rsidP="00326053">
      <w:pPr>
        <w:spacing w:line="276" w:lineRule="auto"/>
        <w:ind w:right="-36"/>
        <w:contextualSpacing/>
        <w:jc w:val="center"/>
        <w:rPr>
          <w:rFonts w:ascii="Arial" w:hAnsi="Arial" w:cs="Arial"/>
          <w:b/>
          <w:sz w:val="22"/>
          <w:szCs w:val="22"/>
          <w:lang w:val="id-ID"/>
        </w:rPr>
      </w:pPr>
      <w:r w:rsidRPr="00326053">
        <w:rPr>
          <w:rFonts w:ascii="Arial" w:hAnsi="Arial" w:cs="Arial"/>
          <w:b/>
          <w:spacing w:val="-1"/>
          <w:sz w:val="22"/>
          <w:szCs w:val="22"/>
        </w:rPr>
        <w:t>PT. DISA PRIMA MEDIKA</w:t>
      </w:r>
    </w:p>
    <w:p w14:paraId="4AF52079" w14:textId="77777777" w:rsidR="00812565" w:rsidRDefault="00812565" w:rsidP="00812565">
      <w:pPr>
        <w:spacing w:line="276" w:lineRule="auto"/>
        <w:ind w:right="-36"/>
        <w:contextualSpacing/>
        <w:rPr>
          <w:rFonts w:ascii="Arial" w:hAnsi="Arial" w:cs="Arial"/>
          <w:sz w:val="22"/>
          <w:szCs w:val="22"/>
        </w:rPr>
      </w:pPr>
    </w:p>
    <w:p w14:paraId="01F284F1" w14:textId="7B558815" w:rsidR="00812565" w:rsidRDefault="00117DFD" w:rsidP="00812565">
      <w:pPr>
        <w:spacing w:line="276" w:lineRule="auto"/>
        <w:ind w:left="2160" w:right="-36" w:firstLine="1170"/>
        <w:contextualSpacing/>
        <w:rPr>
          <w:rFonts w:ascii="Arial" w:hAnsi="Arial" w:cs="Arial"/>
          <w:b/>
          <w:bCs/>
          <w:sz w:val="22"/>
          <w:szCs w:val="22"/>
        </w:rPr>
      </w:pPr>
      <w:proofErr w:type="spellStart"/>
      <w:proofErr w:type="gramStart"/>
      <w:r w:rsidRPr="00812565">
        <w:rPr>
          <w:rFonts w:ascii="Arial" w:hAnsi="Arial" w:cs="Arial"/>
          <w:b/>
          <w:bCs/>
          <w:spacing w:val="-1"/>
          <w:sz w:val="22"/>
          <w:szCs w:val="22"/>
        </w:rPr>
        <w:t>N</w:t>
      </w:r>
      <w:r w:rsidRPr="00812565">
        <w:rPr>
          <w:rFonts w:ascii="Arial" w:hAnsi="Arial" w:cs="Arial"/>
          <w:b/>
          <w:bCs/>
          <w:sz w:val="22"/>
          <w:szCs w:val="22"/>
        </w:rPr>
        <w:t>o</w:t>
      </w:r>
      <w:r w:rsidRPr="00812565">
        <w:rPr>
          <w:rFonts w:ascii="Arial" w:hAnsi="Arial" w:cs="Arial"/>
          <w:b/>
          <w:bCs/>
          <w:spacing w:val="1"/>
          <w:sz w:val="22"/>
          <w:szCs w:val="22"/>
        </w:rPr>
        <w:t>m</w:t>
      </w:r>
      <w:r w:rsidRPr="00812565">
        <w:rPr>
          <w:rFonts w:ascii="Arial" w:hAnsi="Arial" w:cs="Arial"/>
          <w:b/>
          <w:bCs/>
          <w:sz w:val="22"/>
          <w:szCs w:val="22"/>
        </w:rPr>
        <w:t>or</w:t>
      </w:r>
      <w:proofErr w:type="spellEnd"/>
      <w:r w:rsidR="00812565">
        <w:rPr>
          <w:rFonts w:ascii="Arial" w:hAnsi="Arial" w:cs="Arial"/>
          <w:b/>
          <w:bCs/>
          <w:sz w:val="22"/>
          <w:szCs w:val="22"/>
        </w:rPr>
        <w:t xml:space="preserve"> </w:t>
      </w:r>
      <w:r w:rsidRPr="00812565">
        <w:rPr>
          <w:rFonts w:ascii="Arial" w:hAnsi="Arial" w:cs="Arial"/>
          <w:b/>
          <w:bCs/>
          <w:sz w:val="22"/>
          <w:szCs w:val="22"/>
        </w:rPr>
        <w:t>:</w:t>
      </w:r>
      <w:proofErr w:type="gramEnd"/>
      <w:r w:rsidR="000D4444" w:rsidRPr="00812565">
        <w:rPr>
          <w:rFonts w:ascii="Arial" w:hAnsi="Arial" w:cs="Arial"/>
          <w:b/>
          <w:bCs/>
          <w:spacing w:val="-6"/>
          <w:sz w:val="22"/>
          <w:szCs w:val="22"/>
          <w:lang w:val="id-ID"/>
        </w:rPr>
        <w:t xml:space="preserve"> </w:t>
      </w:r>
      <w:r w:rsidR="00812565">
        <w:rPr>
          <w:rFonts w:ascii="Arial" w:hAnsi="Arial" w:cs="Arial"/>
          <w:b/>
          <w:bCs/>
          <w:spacing w:val="-6"/>
          <w:sz w:val="22"/>
          <w:szCs w:val="22"/>
        </w:rPr>
        <w:t>(</w:t>
      </w:r>
      <w:proofErr w:type="spellStart"/>
      <w:r w:rsidR="00812565">
        <w:rPr>
          <w:rFonts w:ascii="Arial" w:hAnsi="Arial" w:cs="Arial"/>
          <w:b/>
          <w:bCs/>
          <w:spacing w:val="-6"/>
          <w:sz w:val="22"/>
          <w:szCs w:val="22"/>
        </w:rPr>
        <w:t>Nomor</w:t>
      </w:r>
      <w:proofErr w:type="spellEnd"/>
      <w:r w:rsidR="00812565">
        <w:rPr>
          <w:rFonts w:ascii="Arial" w:hAnsi="Arial" w:cs="Arial"/>
          <w:b/>
          <w:bCs/>
          <w:spacing w:val="-6"/>
          <w:sz w:val="22"/>
          <w:szCs w:val="22"/>
        </w:rPr>
        <w:t xml:space="preserve"> </w:t>
      </w:r>
      <w:proofErr w:type="spellStart"/>
      <w:r w:rsidR="00812565">
        <w:rPr>
          <w:rFonts w:ascii="Arial" w:hAnsi="Arial" w:cs="Arial"/>
          <w:b/>
          <w:bCs/>
          <w:spacing w:val="-6"/>
          <w:sz w:val="22"/>
          <w:szCs w:val="22"/>
        </w:rPr>
        <w:t>dari</w:t>
      </w:r>
      <w:proofErr w:type="spellEnd"/>
      <w:r w:rsidR="00812565">
        <w:rPr>
          <w:rFonts w:ascii="Arial" w:hAnsi="Arial" w:cs="Arial"/>
          <w:b/>
          <w:bCs/>
          <w:spacing w:val="-6"/>
          <w:sz w:val="22"/>
          <w:szCs w:val="22"/>
        </w:rPr>
        <w:t xml:space="preserve"> Radar Malang)</w:t>
      </w:r>
    </w:p>
    <w:p w14:paraId="589ACFD2" w14:textId="1B5290FB" w:rsidR="00117DFD" w:rsidRPr="00812565" w:rsidRDefault="00117DFD" w:rsidP="00812565">
      <w:pPr>
        <w:spacing w:line="276" w:lineRule="auto"/>
        <w:ind w:left="2880" w:right="-36" w:firstLine="450"/>
        <w:contextualSpacing/>
        <w:rPr>
          <w:rFonts w:ascii="Arial" w:hAnsi="Arial" w:cs="Arial"/>
          <w:b/>
          <w:bCs/>
          <w:sz w:val="22"/>
          <w:szCs w:val="22"/>
        </w:rPr>
      </w:pPr>
      <w:proofErr w:type="spellStart"/>
      <w:proofErr w:type="gramStart"/>
      <w:r w:rsidRPr="00812565">
        <w:rPr>
          <w:rFonts w:ascii="Arial" w:hAnsi="Arial" w:cs="Arial"/>
          <w:b/>
          <w:bCs/>
          <w:spacing w:val="-1"/>
          <w:position w:val="-1"/>
          <w:sz w:val="22"/>
          <w:szCs w:val="22"/>
        </w:rPr>
        <w:t>N</w:t>
      </w:r>
      <w:r w:rsidRPr="00812565">
        <w:rPr>
          <w:rFonts w:ascii="Arial" w:hAnsi="Arial" w:cs="Arial"/>
          <w:b/>
          <w:bCs/>
          <w:position w:val="-1"/>
          <w:sz w:val="22"/>
          <w:szCs w:val="22"/>
        </w:rPr>
        <w:t>o</w:t>
      </w:r>
      <w:r w:rsidRPr="00812565">
        <w:rPr>
          <w:rFonts w:ascii="Arial" w:hAnsi="Arial" w:cs="Arial"/>
          <w:b/>
          <w:bCs/>
          <w:spacing w:val="1"/>
          <w:position w:val="-1"/>
          <w:sz w:val="22"/>
          <w:szCs w:val="22"/>
        </w:rPr>
        <w:t>m</w:t>
      </w:r>
      <w:r w:rsidRPr="00812565">
        <w:rPr>
          <w:rFonts w:ascii="Arial" w:hAnsi="Arial" w:cs="Arial"/>
          <w:b/>
          <w:bCs/>
          <w:position w:val="-1"/>
          <w:sz w:val="22"/>
          <w:szCs w:val="22"/>
        </w:rPr>
        <w:t>or</w:t>
      </w:r>
      <w:proofErr w:type="spellEnd"/>
      <w:r w:rsidR="00812565">
        <w:rPr>
          <w:rFonts w:ascii="Arial" w:hAnsi="Arial" w:cs="Arial"/>
          <w:b/>
          <w:bCs/>
          <w:position w:val="-1"/>
          <w:sz w:val="22"/>
          <w:szCs w:val="22"/>
        </w:rPr>
        <w:t xml:space="preserve"> </w:t>
      </w:r>
      <w:r w:rsidRPr="00812565">
        <w:rPr>
          <w:rFonts w:ascii="Arial" w:hAnsi="Arial" w:cs="Arial"/>
          <w:b/>
          <w:bCs/>
          <w:position w:val="-1"/>
          <w:sz w:val="22"/>
          <w:szCs w:val="22"/>
        </w:rPr>
        <w:t>:</w:t>
      </w:r>
      <w:proofErr w:type="gramEnd"/>
      <w:r w:rsidR="00DA40D6" w:rsidRPr="00812565">
        <w:rPr>
          <w:rFonts w:ascii="Arial" w:hAnsi="Arial" w:cs="Arial"/>
          <w:b/>
          <w:bCs/>
          <w:position w:val="-1"/>
          <w:sz w:val="22"/>
          <w:szCs w:val="22"/>
        </w:rPr>
        <w:t xml:space="preserve"> </w:t>
      </w:r>
      <w:r w:rsidR="00812565">
        <w:rPr>
          <w:rFonts w:ascii="Arial" w:hAnsi="Arial" w:cs="Arial"/>
          <w:b/>
          <w:bCs/>
          <w:position w:val="-1"/>
          <w:sz w:val="22"/>
          <w:szCs w:val="22"/>
        </w:rPr>
        <w:t>(</w:t>
      </w:r>
      <w:proofErr w:type="spellStart"/>
      <w:r w:rsidR="00812565">
        <w:rPr>
          <w:rFonts w:ascii="Arial" w:hAnsi="Arial" w:cs="Arial"/>
          <w:b/>
          <w:bCs/>
          <w:position w:val="-1"/>
          <w:sz w:val="22"/>
          <w:szCs w:val="22"/>
        </w:rPr>
        <w:t>Nomor</w:t>
      </w:r>
      <w:proofErr w:type="spellEnd"/>
      <w:r w:rsidR="00812565">
        <w:rPr>
          <w:rFonts w:ascii="Arial" w:hAnsi="Arial" w:cs="Arial"/>
          <w:b/>
          <w:bCs/>
          <w:position w:val="-1"/>
          <w:sz w:val="22"/>
          <w:szCs w:val="22"/>
        </w:rPr>
        <w:t xml:space="preserve"> </w:t>
      </w:r>
      <w:proofErr w:type="spellStart"/>
      <w:r w:rsidR="00812565">
        <w:rPr>
          <w:rFonts w:ascii="Arial" w:hAnsi="Arial" w:cs="Arial"/>
          <w:b/>
          <w:bCs/>
          <w:position w:val="-1"/>
          <w:sz w:val="22"/>
          <w:szCs w:val="22"/>
        </w:rPr>
        <w:t>dari</w:t>
      </w:r>
      <w:proofErr w:type="spellEnd"/>
      <w:r w:rsidR="00812565">
        <w:rPr>
          <w:rFonts w:ascii="Arial" w:hAnsi="Arial" w:cs="Arial"/>
          <w:b/>
          <w:bCs/>
          <w:position w:val="-1"/>
          <w:sz w:val="22"/>
          <w:szCs w:val="22"/>
        </w:rPr>
        <w:t xml:space="preserve"> PT. DPM)</w:t>
      </w:r>
    </w:p>
    <w:p w14:paraId="4623874D" w14:textId="108399C9" w:rsidR="00117DFD" w:rsidRPr="00326053" w:rsidRDefault="00595617" w:rsidP="00326053">
      <w:pPr>
        <w:spacing w:line="276" w:lineRule="auto"/>
        <w:rPr>
          <w:rFonts w:ascii="Arial" w:hAnsi="Arial" w:cs="Arial"/>
          <w:noProof/>
          <w:sz w:val="22"/>
          <w:szCs w:val="22"/>
          <w:lang w:val="id-ID" w:eastAsia="id-ID"/>
        </w:rPr>
      </w:pPr>
      <w:r w:rsidRPr="00326053">
        <w:rPr>
          <w:rFonts w:ascii="Arial" w:hAnsi="Arial" w:cs="Arial"/>
          <w:noProof/>
          <w:sz w:val="22"/>
          <w:szCs w:val="22"/>
        </w:rPr>
        <mc:AlternateContent>
          <mc:Choice Requires="wps">
            <w:drawing>
              <wp:anchor distT="4294967294" distB="4294967294" distL="114300" distR="114300" simplePos="0" relativeHeight="251658240" behindDoc="0" locked="0" layoutInCell="1" allowOverlap="1" wp14:anchorId="5EFC8A3E" wp14:editId="7E73B838">
                <wp:simplePos x="0" y="0"/>
                <wp:positionH relativeFrom="margin">
                  <wp:align>right</wp:align>
                </wp:positionH>
                <wp:positionV relativeFrom="paragraph">
                  <wp:posOffset>129540</wp:posOffset>
                </wp:positionV>
                <wp:extent cx="6181725" cy="9525"/>
                <wp:effectExtent l="19050" t="38100" r="47625" b="476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81725" cy="9525"/>
                        </a:xfrm>
                        <a:prstGeom prst="line">
                          <a:avLst/>
                        </a:prstGeom>
                        <a:ln w="73025" cmpd="thickThi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3A6FC87F" id="Straight Connector 1" o:spid="_x0000_s1026" style="position:absolute;z-index:251658240;visibility:visible;mso-wrap-style:square;mso-width-percent:0;mso-height-percent:0;mso-wrap-distance-left:9pt;mso-wrap-distance-top:-6e-5mm;mso-wrap-distance-right:9pt;mso-wrap-distance-bottom:-6e-5mm;mso-position-horizontal:right;mso-position-horizontal-relative:margin;mso-position-vertical:absolute;mso-position-vertical-relative:text;mso-width-percent:0;mso-height-percent:0;mso-width-relative:page;mso-height-relative:page" from="435.55pt,10.2pt" to="922.3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" strokecolor="black [3040]" strokeweight="5.75pt">
                <v:stroke linestyle="thickThin"/>
                <o:lock v:ext="edit" shapetype="f"/>
                <w10:wrap anchorx="margin"/>
              </v:line>
            </w:pict>
          </mc:Fallback>
        </mc:AlternateContent>
      </w:r>
    </w:p>
    <w:p w14:paraId="5C0A70E9" w14:textId="563B6790"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pacing w:val="-1"/>
          <w:sz w:val="22"/>
          <w:szCs w:val="22"/>
        </w:rPr>
        <w:t>P</w:t>
      </w:r>
      <w:r w:rsidRPr="00326053">
        <w:rPr>
          <w:rFonts w:ascii="Arial" w:hAnsi="Arial" w:cs="Arial"/>
          <w:spacing w:val="1"/>
          <w:sz w:val="22"/>
          <w:szCs w:val="22"/>
        </w:rPr>
        <w:t>a</w:t>
      </w:r>
      <w:r w:rsidRPr="00326053">
        <w:rPr>
          <w:rFonts w:ascii="Arial" w:hAnsi="Arial" w:cs="Arial"/>
          <w:sz w:val="22"/>
          <w:szCs w:val="22"/>
        </w:rPr>
        <w:t>da</w:t>
      </w:r>
      <w:r w:rsidR="00295BA8" w:rsidRPr="00326053">
        <w:rPr>
          <w:rFonts w:ascii="Arial" w:hAnsi="Arial" w:cs="Arial"/>
          <w:sz w:val="22"/>
          <w:szCs w:val="22"/>
        </w:rPr>
        <w:t xml:space="preserve"> </w:t>
      </w:r>
      <w:proofErr w:type="spellStart"/>
      <w:r w:rsidRPr="00326053">
        <w:rPr>
          <w:rFonts w:ascii="Arial" w:hAnsi="Arial" w:cs="Arial"/>
          <w:sz w:val="22"/>
          <w:szCs w:val="22"/>
        </w:rPr>
        <w:t>h</w:t>
      </w:r>
      <w:r w:rsidRPr="00326053">
        <w:rPr>
          <w:rFonts w:ascii="Arial" w:hAnsi="Arial" w:cs="Arial"/>
          <w:spacing w:val="1"/>
          <w:sz w:val="22"/>
          <w:szCs w:val="22"/>
        </w:rPr>
        <w:t>a</w:t>
      </w:r>
      <w:r w:rsidRPr="00326053">
        <w:rPr>
          <w:rFonts w:ascii="Arial" w:hAnsi="Arial" w:cs="Arial"/>
          <w:sz w:val="22"/>
          <w:szCs w:val="22"/>
        </w:rPr>
        <w:t>ri</w:t>
      </w:r>
      <w:proofErr w:type="spellEnd"/>
      <w:r w:rsidR="00295BA8" w:rsidRPr="00326053">
        <w:rPr>
          <w:rFonts w:ascii="Arial" w:hAnsi="Arial" w:cs="Arial"/>
          <w:sz w:val="22"/>
          <w:szCs w:val="22"/>
        </w:rPr>
        <w:t xml:space="preserve"> </w:t>
      </w:r>
      <w:r w:rsidR="00FB211E">
        <w:rPr>
          <w:rFonts w:ascii="Arial" w:hAnsi="Arial" w:cs="Arial"/>
          <w:b/>
          <w:sz w:val="22"/>
          <w:szCs w:val="22"/>
        </w:rPr>
        <w:t>Rabu</w:t>
      </w:r>
      <w:r w:rsidR="00295BA8" w:rsidRPr="00326053">
        <w:rPr>
          <w:rFonts w:ascii="Arial" w:hAnsi="Arial" w:cs="Arial"/>
          <w:sz w:val="22"/>
          <w:szCs w:val="22"/>
        </w:rPr>
        <w:t xml:space="preserve"> </w:t>
      </w:r>
      <w:proofErr w:type="spellStart"/>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gg</w:t>
      </w:r>
      <w:r w:rsidRPr="00326053">
        <w:rPr>
          <w:rFonts w:ascii="Arial" w:hAnsi="Arial" w:cs="Arial"/>
          <w:spacing w:val="1"/>
          <w:sz w:val="22"/>
          <w:szCs w:val="22"/>
        </w:rPr>
        <w:t>a</w:t>
      </w:r>
      <w:r w:rsidRPr="00326053">
        <w:rPr>
          <w:rFonts w:ascii="Arial" w:hAnsi="Arial" w:cs="Arial"/>
          <w:sz w:val="22"/>
          <w:szCs w:val="22"/>
        </w:rPr>
        <w:t>l</w:t>
      </w:r>
      <w:proofErr w:type="spellEnd"/>
      <w:r w:rsidR="00295BA8" w:rsidRPr="00326053">
        <w:rPr>
          <w:rFonts w:ascii="Arial" w:hAnsi="Arial" w:cs="Arial"/>
          <w:b/>
          <w:sz w:val="22"/>
          <w:szCs w:val="22"/>
        </w:rPr>
        <w:t xml:space="preserve"> </w:t>
      </w:r>
      <w:r w:rsidR="00113472" w:rsidRPr="00326053">
        <w:rPr>
          <w:rFonts w:ascii="Arial" w:hAnsi="Arial" w:cs="Arial"/>
          <w:b/>
          <w:sz w:val="22"/>
          <w:szCs w:val="22"/>
        </w:rPr>
        <w:t>1</w:t>
      </w:r>
      <w:r w:rsidR="00295BA8" w:rsidRPr="00326053">
        <w:rPr>
          <w:rFonts w:ascii="Arial" w:hAnsi="Arial" w:cs="Arial"/>
          <w:b/>
          <w:sz w:val="22"/>
          <w:szCs w:val="22"/>
        </w:rPr>
        <w:t xml:space="preserve"> </w:t>
      </w:r>
      <w:r w:rsidR="00EA3A0F" w:rsidRPr="00326053">
        <w:rPr>
          <w:rFonts w:ascii="Arial" w:hAnsi="Arial" w:cs="Arial"/>
          <w:sz w:val="22"/>
          <w:szCs w:val="22"/>
        </w:rPr>
        <w:t>B</w:t>
      </w:r>
      <w:r w:rsidRPr="00326053">
        <w:rPr>
          <w:rFonts w:ascii="Arial" w:hAnsi="Arial" w:cs="Arial"/>
          <w:sz w:val="22"/>
          <w:szCs w:val="22"/>
        </w:rPr>
        <w:t>u</w:t>
      </w:r>
      <w:r w:rsidRPr="00326053">
        <w:rPr>
          <w:rFonts w:ascii="Arial" w:hAnsi="Arial" w:cs="Arial"/>
          <w:spacing w:val="1"/>
          <w:sz w:val="22"/>
          <w:szCs w:val="22"/>
        </w:rPr>
        <w:t>la</w:t>
      </w:r>
      <w:r w:rsidR="00EA3A0F" w:rsidRPr="00326053">
        <w:rPr>
          <w:rFonts w:ascii="Arial" w:hAnsi="Arial" w:cs="Arial"/>
          <w:sz w:val="22"/>
          <w:szCs w:val="22"/>
        </w:rPr>
        <w:t xml:space="preserve">n </w:t>
      </w:r>
      <w:r w:rsidR="00FB211E">
        <w:rPr>
          <w:rFonts w:ascii="Arial" w:hAnsi="Arial" w:cs="Arial"/>
          <w:b/>
          <w:sz w:val="22"/>
          <w:szCs w:val="22"/>
        </w:rPr>
        <w:t>Mei</w:t>
      </w:r>
      <w:r w:rsidR="00295BA8" w:rsidRPr="00326053">
        <w:rPr>
          <w:rFonts w:ascii="Arial" w:hAnsi="Arial" w:cs="Arial"/>
          <w:sz w:val="22"/>
          <w:szCs w:val="22"/>
        </w:rPr>
        <w:t xml:space="preserve"> </w:t>
      </w:r>
      <w:proofErr w:type="spellStart"/>
      <w:r w:rsidRPr="00326053">
        <w:rPr>
          <w:rFonts w:ascii="Arial" w:hAnsi="Arial" w:cs="Arial"/>
          <w:spacing w:val="1"/>
          <w:sz w:val="22"/>
          <w:szCs w:val="22"/>
        </w:rPr>
        <w:t>ta</w:t>
      </w:r>
      <w:r w:rsidRPr="00326053">
        <w:rPr>
          <w:rFonts w:ascii="Arial" w:hAnsi="Arial" w:cs="Arial"/>
          <w:sz w:val="22"/>
          <w:szCs w:val="22"/>
        </w:rPr>
        <w:t>hun</w:t>
      </w:r>
      <w:proofErr w:type="spellEnd"/>
      <w:r w:rsidR="001A7A53" w:rsidRPr="00326053">
        <w:rPr>
          <w:rFonts w:ascii="Arial" w:hAnsi="Arial" w:cs="Arial"/>
          <w:sz w:val="22"/>
          <w:szCs w:val="22"/>
        </w:rPr>
        <w:t xml:space="preserve"> </w:t>
      </w:r>
      <w:r w:rsidR="00113472" w:rsidRPr="00326053">
        <w:rPr>
          <w:rFonts w:ascii="Arial" w:hAnsi="Arial" w:cs="Arial"/>
          <w:b/>
          <w:spacing w:val="-6"/>
          <w:sz w:val="22"/>
          <w:szCs w:val="22"/>
        </w:rPr>
        <w:t>202</w:t>
      </w:r>
      <w:r w:rsidR="00FB211E">
        <w:rPr>
          <w:rFonts w:ascii="Arial" w:hAnsi="Arial" w:cs="Arial"/>
          <w:b/>
          <w:spacing w:val="-6"/>
          <w:sz w:val="22"/>
          <w:szCs w:val="22"/>
        </w:rPr>
        <w:t>4</w:t>
      </w:r>
      <w:r w:rsidRPr="00326053">
        <w:rPr>
          <w:rFonts w:ascii="Arial" w:hAnsi="Arial" w:cs="Arial"/>
          <w:sz w:val="22"/>
          <w:szCs w:val="22"/>
        </w:rPr>
        <w:t>, k</w:t>
      </w:r>
      <w:r w:rsidRPr="00326053">
        <w:rPr>
          <w:rFonts w:ascii="Arial" w:hAnsi="Arial" w:cs="Arial"/>
          <w:spacing w:val="1"/>
          <w:sz w:val="22"/>
          <w:szCs w:val="22"/>
        </w:rPr>
        <w:t>am</w:t>
      </w:r>
      <w:r w:rsidRPr="00326053">
        <w:rPr>
          <w:rFonts w:ascii="Arial" w:hAnsi="Arial" w:cs="Arial"/>
          <w:sz w:val="22"/>
          <w:szCs w:val="22"/>
        </w:rPr>
        <w:t>i</w:t>
      </w:r>
      <w:r w:rsidR="00220D22"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g</w:t>
      </w:r>
      <w:r w:rsidR="00220D22"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ta</w:t>
      </w:r>
      <w:r w:rsidRPr="00326053">
        <w:rPr>
          <w:rFonts w:ascii="Arial" w:hAnsi="Arial" w:cs="Arial"/>
          <w:sz w:val="22"/>
          <w:szCs w:val="22"/>
        </w:rPr>
        <w:t>nda</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Pr="00326053">
        <w:rPr>
          <w:rFonts w:ascii="Arial" w:hAnsi="Arial" w:cs="Arial"/>
          <w:sz w:val="22"/>
          <w:szCs w:val="22"/>
        </w:rPr>
        <w:t xml:space="preserve"> </w:t>
      </w:r>
      <w:proofErr w:type="spellStart"/>
      <w:r w:rsidRPr="00326053">
        <w:rPr>
          <w:rFonts w:ascii="Arial" w:hAnsi="Arial" w:cs="Arial"/>
          <w:sz w:val="22"/>
          <w:szCs w:val="22"/>
        </w:rPr>
        <w:t>dib</w:t>
      </w:r>
      <w:r w:rsidRPr="00326053">
        <w:rPr>
          <w:rFonts w:ascii="Arial" w:hAnsi="Arial" w:cs="Arial"/>
          <w:spacing w:val="1"/>
          <w:sz w:val="22"/>
          <w:szCs w:val="22"/>
        </w:rPr>
        <w:t>a</w:t>
      </w:r>
      <w:r w:rsidRPr="00326053">
        <w:rPr>
          <w:rFonts w:ascii="Arial" w:hAnsi="Arial" w:cs="Arial"/>
          <w:spacing w:val="-1"/>
          <w:sz w:val="22"/>
          <w:szCs w:val="22"/>
        </w:rPr>
        <w:t>w</w:t>
      </w:r>
      <w:r w:rsidRPr="00326053">
        <w:rPr>
          <w:rFonts w:ascii="Arial" w:hAnsi="Arial" w:cs="Arial"/>
          <w:spacing w:val="-3"/>
          <w:sz w:val="22"/>
          <w:szCs w:val="22"/>
        </w:rPr>
        <w:t>a</w:t>
      </w:r>
      <w:r w:rsidRPr="00326053">
        <w:rPr>
          <w:rFonts w:ascii="Arial" w:hAnsi="Arial" w:cs="Arial"/>
          <w:sz w:val="22"/>
          <w:szCs w:val="22"/>
        </w:rPr>
        <w:t>h</w:t>
      </w:r>
      <w:proofErr w:type="spellEnd"/>
      <w:r w:rsidR="00220D22"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Pr="00326053">
        <w:rPr>
          <w:rFonts w:ascii="Arial" w:hAnsi="Arial" w:cs="Arial"/>
          <w:sz w:val="22"/>
          <w:szCs w:val="22"/>
        </w:rPr>
        <w:t>:</w:t>
      </w:r>
    </w:p>
    <w:p w14:paraId="179A6F9E" w14:textId="77777777" w:rsidR="00117DFD" w:rsidRPr="00326053" w:rsidRDefault="00117DFD" w:rsidP="00326053">
      <w:pPr>
        <w:spacing w:after="120" w:line="276" w:lineRule="auto"/>
        <w:contextualSpacing/>
        <w:jc w:val="both"/>
        <w:rPr>
          <w:rFonts w:ascii="Arial" w:hAnsi="Arial" w:cs="Arial"/>
          <w:sz w:val="22"/>
          <w:szCs w:val="22"/>
          <w:lang w:val="id-ID"/>
        </w:rPr>
      </w:pPr>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3152"/>
        <w:gridCol w:w="284"/>
        <w:gridCol w:w="5811"/>
      </w:tblGrid>
      <w:tr w:rsidR="00117DFD" w:rsidRPr="00326053" w14:paraId="5B1FEB81" w14:textId="77777777" w:rsidTr="00890B87">
        <w:trPr>
          <w:trHeight w:val="268"/>
        </w:trPr>
        <w:tc>
          <w:tcPr>
            <w:tcW w:w="426" w:type="dxa"/>
          </w:tcPr>
          <w:p w14:paraId="1AB8B321"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1.</w:t>
            </w:r>
          </w:p>
        </w:tc>
        <w:tc>
          <w:tcPr>
            <w:tcW w:w="3152" w:type="dxa"/>
          </w:tcPr>
          <w:p w14:paraId="3ABCAB57" w14:textId="67AEB92E" w:rsidR="00117DFD" w:rsidRPr="00326053" w:rsidRDefault="00AA28F8" w:rsidP="00326053">
            <w:pPr>
              <w:spacing w:after="120" w:line="276" w:lineRule="auto"/>
              <w:contextualSpacing/>
              <w:jc w:val="both"/>
              <w:rPr>
                <w:rFonts w:ascii="Arial" w:hAnsi="Arial" w:cs="Arial"/>
                <w:b/>
                <w:sz w:val="22"/>
                <w:szCs w:val="22"/>
              </w:rPr>
            </w:pPr>
            <w:proofErr w:type="spellStart"/>
            <w:r w:rsidRPr="00326053">
              <w:rPr>
                <w:rFonts w:ascii="Arial" w:eastAsia="Meiryo UI" w:hAnsi="Arial" w:cs="Arial"/>
                <w:b/>
                <w:sz w:val="22"/>
                <w:szCs w:val="22"/>
              </w:rPr>
              <w:t>Ardianto</w:t>
            </w:r>
            <w:proofErr w:type="spellEnd"/>
            <w:r w:rsidRPr="00326053">
              <w:rPr>
                <w:rFonts w:ascii="Arial" w:eastAsia="Meiryo UI" w:hAnsi="Arial" w:cs="Arial"/>
                <w:b/>
                <w:sz w:val="22"/>
                <w:szCs w:val="22"/>
              </w:rPr>
              <w:t xml:space="preserve"> Rully </w:t>
            </w:r>
            <w:proofErr w:type="spellStart"/>
            <w:r w:rsidRPr="00326053">
              <w:rPr>
                <w:rFonts w:ascii="Arial" w:eastAsia="Meiryo UI" w:hAnsi="Arial" w:cs="Arial"/>
                <w:b/>
                <w:sz w:val="22"/>
                <w:szCs w:val="22"/>
              </w:rPr>
              <w:t>Pratama</w:t>
            </w:r>
            <w:proofErr w:type="spellEnd"/>
          </w:p>
        </w:tc>
        <w:tc>
          <w:tcPr>
            <w:tcW w:w="284" w:type="dxa"/>
          </w:tcPr>
          <w:p w14:paraId="730604D7"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w:t>
            </w:r>
          </w:p>
        </w:tc>
        <w:tc>
          <w:tcPr>
            <w:tcW w:w="5811" w:type="dxa"/>
          </w:tcPr>
          <w:p w14:paraId="48F49CF3" w14:textId="2E0CE678"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 xml:space="preserve">Selaku </w:t>
            </w:r>
            <w:proofErr w:type="spellStart"/>
            <w:r w:rsidR="00AA28F8" w:rsidRPr="00326053">
              <w:rPr>
                <w:rFonts w:ascii="Arial" w:hAnsi="Arial" w:cs="Arial"/>
                <w:sz w:val="22"/>
                <w:szCs w:val="22"/>
              </w:rPr>
              <w:t>Manajer</w:t>
            </w:r>
            <w:proofErr w:type="spellEnd"/>
            <w:r w:rsidR="00AA28F8" w:rsidRPr="00326053">
              <w:rPr>
                <w:rFonts w:ascii="Arial" w:hAnsi="Arial" w:cs="Arial"/>
                <w:sz w:val="22"/>
                <w:szCs w:val="22"/>
              </w:rPr>
              <w:t xml:space="preserve"> </w:t>
            </w:r>
            <w:proofErr w:type="spellStart"/>
            <w:r w:rsidR="00AA28F8" w:rsidRPr="00326053">
              <w:rPr>
                <w:rFonts w:ascii="Arial" w:hAnsi="Arial" w:cs="Arial"/>
                <w:sz w:val="22"/>
                <w:szCs w:val="22"/>
              </w:rPr>
              <w:t>Pemasaran</w:t>
            </w:r>
            <w:proofErr w:type="spellEnd"/>
            <w:r w:rsidR="00AA28F8" w:rsidRPr="00326053">
              <w:rPr>
                <w:rFonts w:ascii="Arial" w:hAnsi="Arial" w:cs="Arial"/>
                <w:sz w:val="22"/>
                <w:szCs w:val="22"/>
              </w:rPr>
              <w:t xml:space="preserve"> Dan </w:t>
            </w:r>
            <w:proofErr w:type="spellStart"/>
            <w:r w:rsidR="00AA28F8" w:rsidRPr="00326053">
              <w:rPr>
                <w:rFonts w:ascii="Arial" w:hAnsi="Arial" w:cs="Arial"/>
                <w:sz w:val="22"/>
                <w:szCs w:val="22"/>
              </w:rPr>
              <w:t>Ekspedisi</w:t>
            </w:r>
            <w:proofErr w:type="spellEnd"/>
            <w:r w:rsidR="00AA28F8" w:rsidRPr="00326053">
              <w:rPr>
                <w:rFonts w:ascii="Arial" w:hAnsi="Arial" w:cs="Arial"/>
                <w:sz w:val="22"/>
                <w:szCs w:val="22"/>
              </w:rPr>
              <w:t xml:space="preserve"> </w:t>
            </w:r>
            <w:r w:rsidRPr="00326053">
              <w:rPr>
                <w:rFonts w:ascii="Arial" w:hAnsi="Arial" w:cs="Arial"/>
                <w:sz w:val="22"/>
                <w:szCs w:val="22"/>
                <w:lang w:val="id-ID"/>
              </w:rPr>
              <w:t xml:space="preserve">PT Malang Intermedia Pers, beralamatkan di Jl. </w:t>
            </w:r>
            <w:r w:rsidR="00B265D6" w:rsidRPr="00326053">
              <w:rPr>
                <w:rFonts w:ascii="Arial" w:hAnsi="Arial" w:cs="Arial"/>
                <w:sz w:val="22"/>
                <w:szCs w:val="22"/>
                <w:lang w:val="id-ID"/>
              </w:rPr>
              <w:t xml:space="preserve">Kawi </w:t>
            </w:r>
            <w:r w:rsidR="00F67FEB" w:rsidRPr="00326053">
              <w:rPr>
                <w:rFonts w:ascii="Arial" w:hAnsi="Arial" w:cs="Arial"/>
                <w:sz w:val="22"/>
                <w:szCs w:val="22"/>
              </w:rPr>
              <w:t>11</w:t>
            </w:r>
            <w:r w:rsidR="00B265D6" w:rsidRPr="00326053">
              <w:rPr>
                <w:rFonts w:ascii="Arial" w:hAnsi="Arial" w:cs="Arial"/>
                <w:sz w:val="22"/>
                <w:szCs w:val="22"/>
                <w:lang w:val="id-ID"/>
              </w:rPr>
              <w:t>B</w:t>
            </w:r>
            <w:r w:rsidRPr="00326053">
              <w:rPr>
                <w:rFonts w:ascii="Arial" w:hAnsi="Arial" w:cs="Arial"/>
                <w:sz w:val="22"/>
                <w:szCs w:val="22"/>
                <w:lang w:val="id-ID"/>
              </w:rPr>
              <w:t xml:space="preserve"> Malang. Dalam hal ini bertindak untuk dan atas nama PT Malang Intermedia Pers.</w:t>
            </w:r>
          </w:p>
          <w:p w14:paraId="6B35DF08"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 xml:space="preserve">Selanjutnya disebut </w:t>
            </w:r>
            <w:r w:rsidRPr="00326053">
              <w:rPr>
                <w:rFonts w:ascii="Arial" w:hAnsi="Arial" w:cs="Arial"/>
                <w:b/>
                <w:sz w:val="22"/>
                <w:szCs w:val="22"/>
                <w:lang w:val="id-ID"/>
              </w:rPr>
              <w:t>PIHAK PERTAMA</w:t>
            </w:r>
          </w:p>
          <w:p w14:paraId="0CBA1E0F" w14:textId="77777777" w:rsidR="00117DFD" w:rsidRPr="00326053" w:rsidRDefault="00117DFD" w:rsidP="00326053">
            <w:pPr>
              <w:spacing w:after="120" w:line="276" w:lineRule="auto"/>
              <w:contextualSpacing/>
              <w:jc w:val="both"/>
              <w:rPr>
                <w:rFonts w:ascii="Arial" w:hAnsi="Arial" w:cs="Arial"/>
                <w:sz w:val="22"/>
                <w:szCs w:val="22"/>
                <w:lang w:val="id-ID"/>
              </w:rPr>
            </w:pPr>
          </w:p>
        </w:tc>
      </w:tr>
      <w:tr w:rsidR="00FC21A2" w:rsidRPr="00326053" w14:paraId="40B73DE6" w14:textId="77777777" w:rsidTr="00890B87">
        <w:trPr>
          <w:trHeight w:val="268"/>
        </w:trPr>
        <w:tc>
          <w:tcPr>
            <w:tcW w:w="426" w:type="dxa"/>
          </w:tcPr>
          <w:p w14:paraId="729AADB2" w14:textId="77777777" w:rsidR="00FC21A2" w:rsidRPr="00326053" w:rsidRDefault="00FC21A2"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2.</w:t>
            </w:r>
          </w:p>
        </w:tc>
        <w:tc>
          <w:tcPr>
            <w:tcW w:w="3152" w:type="dxa"/>
          </w:tcPr>
          <w:p w14:paraId="33066CD7" w14:textId="1BF3C1C9" w:rsidR="00FC21A2" w:rsidRPr="00326053" w:rsidRDefault="00326053" w:rsidP="00326053">
            <w:pPr>
              <w:spacing w:line="276" w:lineRule="auto"/>
              <w:rPr>
                <w:rFonts w:ascii="Arial" w:hAnsi="Arial" w:cs="Arial"/>
                <w:b/>
                <w:bCs/>
                <w:sz w:val="22"/>
                <w:szCs w:val="22"/>
              </w:rPr>
            </w:pPr>
            <w:r w:rsidRPr="00326053">
              <w:rPr>
                <w:rFonts w:ascii="Arial" w:hAnsi="Arial" w:cs="Arial"/>
                <w:b/>
                <w:bCs/>
                <w:sz w:val="22"/>
                <w:szCs w:val="22"/>
                <w:shd w:val="clear" w:color="auto" w:fill="FFFFFF"/>
              </w:rPr>
              <w:t>Endang Susilowati</w:t>
            </w:r>
          </w:p>
        </w:tc>
        <w:tc>
          <w:tcPr>
            <w:tcW w:w="284" w:type="dxa"/>
          </w:tcPr>
          <w:p w14:paraId="188A5298" w14:textId="77777777" w:rsidR="00FC21A2" w:rsidRPr="00326053" w:rsidRDefault="00FC21A2"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w:t>
            </w:r>
          </w:p>
        </w:tc>
        <w:tc>
          <w:tcPr>
            <w:tcW w:w="5811" w:type="dxa"/>
          </w:tcPr>
          <w:p w14:paraId="1BCE350E" w14:textId="056D1F1A" w:rsidR="00326053" w:rsidRPr="00326053" w:rsidRDefault="00326053" w:rsidP="00326053">
            <w:pPr>
              <w:widowControl w:val="0"/>
              <w:spacing w:after="160" w:line="276" w:lineRule="auto"/>
              <w:jc w:val="both"/>
              <w:rPr>
                <w:rFonts w:ascii="Arial" w:hAnsi="Arial" w:cs="Arial"/>
                <w:sz w:val="22"/>
                <w:szCs w:val="22"/>
                <w:lang w:val="id-ID"/>
              </w:rPr>
            </w:pPr>
            <w:proofErr w:type="spellStart"/>
            <w:r w:rsidRPr="00326053">
              <w:rPr>
                <w:rFonts w:ascii="Arial" w:hAnsi="Arial" w:cs="Arial"/>
                <w:sz w:val="22"/>
                <w:szCs w:val="22"/>
              </w:rPr>
              <w:t>Selaku</w:t>
            </w:r>
            <w:proofErr w:type="spellEnd"/>
            <w:r w:rsidRPr="00326053">
              <w:rPr>
                <w:rFonts w:ascii="Arial" w:hAnsi="Arial" w:cs="Arial"/>
                <w:sz w:val="22"/>
                <w:szCs w:val="22"/>
              </w:rPr>
              <w:t xml:space="preserve"> </w:t>
            </w:r>
            <w:proofErr w:type="spellStart"/>
            <w:r w:rsidRPr="00326053">
              <w:rPr>
                <w:rFonts w:ascii="Arial" w:hAnsi="Arial" w:cs="Arial"/>
                <w:sz w:val="22"/>
                <w:szCs w:val="22"/>
              </w:rPr>
              <w:t>Direktur</w:t>
            </w:r>
            <w:proofErr w:type="spellEnd"/>
            <w:r w:rsidRPr="00326053">
              <w:rPr>
                <w:rFonts w:ascii="Arial" w:hAnsi="Arial" w:cs="Arial"/>
                <w:sz w:val="22"/>
                <w:szCs w:val="22"/>
              </w:rPr>
              <w:t xml:space="preserve"> Utama PT </w:t>
            </w:r>
            <w:proofErr w:type="spellStart"/>
            <w:r w:rsidRPr="00326053">
              <w:rPr>
                <w:rFonts w:ascii="Arial" w:hAnsi="Arial" w:cs="Arial"/>
                <w:sz w:val="22"/>
                <w:szCs w:val="22"/>
              </w:rPr>
              <w:t>Disa</w:t>
            </w:r>
            <w:proofErr w:type="spellEnd"/>
            <w:r w:rsidRPr="00326053">
              <w:rPr>
                <w:rFonts w:ascii="Arial" w:hAnsi="Arial" w:cs="Arial"/>
                <w:sz w:val="22"/>
                <w:szCs w:val="22"/>
              </w:rPr>
              <w:t xml:space="preserve"> Prima Medika</w:t>
            </w:r>
            <w:r w:rsidRPr="00326053">
              <w:rPr>
                <w:rFonts w:ascii="Arial" w:hAnsi="Arial" w:cs="Arial"/>
                <w:b/>
                <w:bCs/>
                <w:sz w:val="22"/>
                <w:szCs w:val="22"/>
              </w:rPr>
              <w:t xml:space="preserve"> </w:t>
            </w:r>
            <w:r w:rsidRPr="00326053">
              <w:rPr>
                <w:rFonts w:ascii="Arial" w:hAnsi="Arial" w:cs="Arial"/>
                <w:bCs/>
                <w:sz w:val="22"/>
                <w:szCs w:val="22"/>
                <w:lang w:val="id-ID"/>
              </w:rPr>
              <w:t>suatu badan usaha yang didirikan berdasarkan</w:t>
            </w:r>
            <w:r w:rsidRPr="00326053">
              <w:rPr>
                <w:rFonts w:ascii="Arial" w:hAnsi="Arial" w:cs="Arial"/>
                <w:bCs/>
                <w:sz w:val="22"/>
                <w:szCs w:val="22"/>
              </w:rPr>
              <w:t xml:space="preserve"> badan</w:t>
            </w:r>
            <w:r w:rsidRPr="00326053">
              <w:rPr>
                <w:rFonts w:ascii="Arial" w:hAnsi="Arial" w:cs="Arial"/>
                <w:bCs/>
                <w:sz w:val="22"/>
                <w:szCs w:val="22"/>
                <w:lang w:val="id-ID"/>
              </w:rPr>
              <w:t xml:space="preserve"> </w:t>
            </w:r>
            <w:r w:rsidRPr="00326053">
              <w:rPr>
                <w:rFonts w:ascii="Arial" w:hAnsi="Arial" w:cs="Arial"/>
                <w:bCs/>
                <w:sz w:val="22"/>
                <w:szCs w:val="22"/>
              </w:rPr>
              <w:t>h</w:t>
            </w:r>
            <w:r w:rsidRPr="00326053">
              <w:rPr>
                <w:rFonts w:ascii="Arial" w:hAnsi="Arial" w:cs="Arial"/>
                <w:bCs/>
                <w:sz w:val="22"/>
                <w:szCs w:val="22"/>
                <w:lang w:val="id-ID"/>
              </w:rPr>
              <w:t>ukum</w:t>
            </w:r>
            <w:r w:rsidRPr="00326053">
              <w:rPr>
                <w:rFonts w:ascii="Arial" w:hAnsi="Arial" w:cs="Arial"/>
                <w:bCs/>
                <w:sz w:val="22"/>
                <w:szCs w:val="22"/>
              </w:rPr>
              <w:t xml:space="preserve"> No 10 </w:t>
            </w:r>
            <w:proofErr w:type="spellStart"/>
            <w:r w:rsidRPr="00326053">
              <w:rPr>
                <w:rFonts w:ascii="Arial" w:hAnsi="Arial" w:cs="Arial"/>
                <w:bCs/>
                <w:sz w:val="22"/>
                <w:szCs w:val="22"/>
              </w:rPr>
              <w:t>Notaris</w:t>
            </w:r>
            <w:proofErr w:type="spellEnd"/>
            <w:r w:rsidRPr="00326053">
              <w:rPr>
                <w:rFonts w:ascii="Arial" w:hAnsi="Arial" w:cs="Arial"/>
                <w:bCs/>
                <w:sz w:val="22"/>
                <w:szCs w:val="22"/>
              </w:rPr>
              <w:t xml:space="preserve"> </w:t>
            </w:r>
            <w:proofErr w:type="spellStart"/>
            <w:r w:rsidRPr="00326053">
              <w:rPr>
                <w:rFonts w:ascii="Arial" w:hAnsi="Arial" w:cs="Arial"/>
                <w:bCs/>
                <w:sz w:val="22"/>
                <w:szCs w:val="22"/>
              </w:rPr>
              <w:t>Yudo</w:t>
            </w:r>
            <w:proofErr w:type="spellEnd"/>
            <w:r w:rsidRPr="00326053">
              <w:rPr>
                <w:rFonts w:ascii="Arial" w:hAnsi="Arial" w:cs="Arial"/>
                <w:bCs/>
                <w:sz w:val="22"/>
                <w:szCs w:val="22"/>
              </w:rPr>
              <w:t xml:space="preserve"> </w:t>
            </w:r>
            <w:proofErr w:type="spellStart"/>
            <w:r w:rsidRPr="00326053">
              <w:rPr>
                <w:rFonts w:ascii="Arial" w:hAnsi="Arial" w:cs="Arial"/>
                <w:bCs/>
                <w:sz w:val="22"/>
                <w:szCs w:val="22"/>
              </w:rPr>
              <w:t>Sigit</w:t>
            </w:r>
            <w:proofErr w:type="spellEnd"/>
            <w:r w:rsidRPr="00326053">
              <w:rPr>
                <w:rFonts w:ascii="Arial" w:hAnsi="Arial" w:cs="Arial"/>
                <w:bCs/>
                <w:sz w:val="22"/>
                <w:szCs w:val="22"/>
                <w:lang w:val="id-ID"/>
              </w:rPr>
              <w:t xml:space="preserve">, </w:t>
            </w:r>
            <w:proofErr w:type="spellStart"/>
            <w:r w:rsidRPr="00326053">
              <w:rPr>
                <w:rFonts w:ascii="Arial" w:hAnsi="Arial" w:cs="Arial"/>
                <w:bCs/>
                <w:sz w:val="22"/>
                <w:szCs w:val="22"/>
              </w:rPr>
              <w:t>berkedudukan</w:t>
            </w:r>
            <w:proofErr w:type="spellEnd"/>
            <w:r w:rsidRPr="00326053">
              <w:rPr>
                <w:rFonts w:ascii="Arial" w:hAnsi="Arial" w:cs="Arial"/>
                <w:bCs/>
                <w:sz w:val="22"/>
                <w:szCs w:val="22"/>
                <w:lang w:val="id-ID"/>
              </w:rPr>
              <w:t xml:space="preserve"> </w:t>
            </w:r>
            <w:proofErr w:type="spellStart"/>
            <w:r w:rsidRPr="00326053">
              <w:rPr>
                <w:rFonts w:ascii="Arial" w:hAnsi="Arial" w:cs="Arial"/>
                <w:bCs/>
                <w:sz w:val="22"/>
                <w:szCs w:val="22"/>
              </w:rPr>
              <w:t>Banjararum</w:t>
            </w:r>
            <w:proofErr w:type="spellEnd"/>
            <w:r w:rsidRPr="00326053">
              <w:rPr>
                <w:rFonts w:ascii="Arial" w:hAnsi="Arial" w:cs="Arial"/>
                <w:bCs/>
                <w:sz w:val="22"/>
                <w:szCs w:val="22"/>
              </w:rPr>
              <w:t xml:space="preserve"> Selatan No 3B – </w:t>
            </w:r>
            <w:proofErr w:type="spellStart"/>
            <w:r w:rsidRPr="00326053">
              <w:rPr>
                <w:rFonts w:ascii="Arial" w:hAnsi="Arial" w:cs="Arial"/>
                <w:bCs/>
                <w:sz w:val="22"/>
                <w:szCs w:val="22"/>
              </w:rPr>
              <w:t>Mondoroko</w:t>
            </w:r>
            <w:proofErr w:type="spellEnd"/>
            <w:r w:rsidRPr="00326053">
              <w:rPr>
                <w:rFonts w:ascii="Arial" w:hAnsi="Arial" w:cs="Arial"/>
                <w:bCs/>
                <w:sz w:val="22"/>
                <w:szCs w:val="22"/>
              </w:rPr>
              <w:t xml:space="preserve"> – </w:t>
            </w:r>
            <w:proofErr w:type="spellStart"/>
            <w:r w:rsidRPr="00326053">
              <w:rPr>
                <w:rFonts w:ascii="Arial" w:hAnsi="Arial" w:cs="Arial"/>
                <w:bCs/>
                <w:sz w:val="22"/>
                <w:szCs w:val="22"/>
              </w:rPr>
              <w:t>Kabupaten</w:t>
            </w:r>
            <w:proofErr w:type="spellEnd"/>
            <w:r w:rsidRPr="00326053">
              <w:rPr>
                <w:rFonts w:ascii="Arial" w:hAnsi="Arial" w:cs="Arial"/>
                <w:bCs/>
                <w:sz w:val="22"/>
                <w:szCs w:val="22"/>
              </w:rPr>
              <w:t xml:space="preserve"> Malang</w:t>
            </w:r>
            <w:r>
              <w:rPr>
                <w:rFonts w:ascii="Arial" w:hAnsi="Arial" w:cs="Arial"/>
                <w:bCs/>
                <w:sz w:val="22"/>
                <w:szCs w:val="22"/>
              </w:rPr>
              <w:t xml:space="preserve">, </w:t>
            </w:r>
            <w:proofErr w:type="spellStart"/>
            <w:r w:rsidRPr="00326053">
              <w:rPr>
                <w:rFonts w:ascii="Arial" w:hAnsi="Arial" w:cs="Arial"/>
                <w:sz w:val="22"/>
                <w:szCs w:val="22"/>
              </w:rPr>
              <w:t>dengan</w:t>
            </w:r>
            <w:proofErr w:type="spellEnd"/>
            <w:r w:rsidRPr="00326053">
              <w:rPr>
                <w:rFonts w:ascii="Arial" w:hAnsi="Arial" w:cs="Arial"/>
                <w:sz w:val="22"/>
                <w:szCs w:val="22"/>
              </w:rPr>
              <w:t xml:space="preserve"> </w:t>
            </w:r>
            <w:proofErr w:type="spellStart"/>
            <w:r w:rsidRPr="00326053">
              <w:rPr>
                <w:rFonts w:ascii="Arial" w:hAnsi="Arial" w:cs="Arial"/>
                <w:sz w:val="22"/>
                <w:szCs w:val="22"/>
              </w:rPr>
              <w:t>demikian</w:t>
            </w:r>
            <w:proofErr w:type="spellEnd"/>
            <w:r w:rsidRPr="00326053">
              <w:rPr>
                <w:rFonts w:ascii="Arial" w:hAnsi="Arial" w:cs="Arial"/>
                <w:sz w:val="22"/>
                <w:szCs w:val="22"/>
              </w:rPr>
              <w:t xml:space="preserve"> </w:t>
            </w:r>
            <w:proofErr w:type="spellStart"/>
            <w:r w:rsidRPr="00326053">
              <w:rPr>
                <w:rFonts w:ascii="Arial" w:hAnsi="Arial" w:cs="Arial"/>
                <w:sz w:val="22"/>
                <w:szCs w:val="22"/>
              </w:rPr>
              <w:t>sah</w:t>
            </w:r>
            <w:proofErr w:type="spellEnd"/>
            <w:r w:rsidRPr="00326053">
              <w:rPr>
                <w:rFonts w:ascii="Arial" w:hAnsi="Arial" w:cs="Arial"/>
                <w:sz w:val="22"/>
                <w:szCs w:val="22"/>
              </w:rPr>
              <w:t xml:space="preserve"> </w:t>
            </w:r>
            <w:proofErr w:type="spellStart"/>
            <w:r w:rsidRPr="00326053">
              <w:rPr>
                <w:rFonts w:ascii="Arial" w:hAnsi="Arial" w:cs="Arial"/>
                <w:sz w:val="22"/>
                <w:szCs w:val="22"/>
              </w:rPr>
              <w:t>bertindak</w:t>
            </w:r>
            <w:proofErr w:type="spellEnd"/>
            <w:r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Pr="00326053">
              <w:rPr>
                <w:rFonts w:ascii="Arial" w:hAnsi="Arial" w:cs="Arial"/>
                <w:sz w:val="22"/>
                <w:szCs w:val="22"/>
              </w:rPr>
              <w:t xml:space="preserve"> dan </w:t>
            </w:r>
            <w:proofErr w:type="spellStart"/>
            <w:r w:rsidRPr="00326053">
              <w:rPr>
                <w:rFonts w:ascii="Arial" w:hAnsi="Arial" w:cs="Arial"/>
                <w:sz w:val="22"/>
                <w:szCs w:val="22"/>
              </w:rPr>
              <w:t>atas</w:t>
            </w:r>
            <w:proofErr w:type="spellEnd"/>
            <w:r w:rsidRPr="00326053">
              <w:rPr>
                <w:rFonts w:ascii="Arial" w:hAnsi="Arial" w:cs="Arial"/>
                <w:sz w:val="22"/>
                <w:szCs w:val="22"/>
                <w:lang w:val="id-ID"/>
              </w:rPr>
              <w:t xml:space="preserve"> </w:t>
            </w:r>
            <w:proofErr w:type="gramStart"/>
            <w:r w:rsidRPr="00326053">
              <w:rPr>
                <w:rFonts w:ascii="Arial" w:hAnsi="Arial" w:cs="Arial"/>
                <w:sz w:val="22"/>
                <w:szCs w:val="22"/>
                <w:lang w:val="id-ID"/>
              </w:rPr>
              <w:t>nama</w:t>
            </w:r>
            <w:r w:rsidRPr="00326053">
              <w:rPr>
                <w:rFonts w:ascii="Arial" w:hAnsi="Arial" w:cs="Arial"/>
                <w:sz w:val="22"/>
                <w:szCs w:val="22"/>
              </w:rPr>
              <w:t xml:space="preserve"> :</w:t>
            </w:r>
            <w:proofErr w:type="gramEnd"/>
          </w:p>
          <w:p w14:paraId="50D60E03" w14:textId="3ECFB0CA" w:rsidR="00326053" w:rsidRPr="00326053" w:rsidRDefault="00326053" w:rsidP="00326053">
            <w:pPr>
              <w:pStyle w:val="ListParagraph"/>
              <w:tabs>
                <w:tab w:val="left" w:pos="0"/>
              </w:tabs>
              <w:spacing w:line="276" w:lineRule="auto"/>
              <w:ind w:left="31" w:hanging="31"/>
              <w:jc w:val="both"/>
              <w:rPr>
                <w:rFonts w:ascii="Arial" w:hAnsi="Arial" w:cs="Arial"/>
                <w:sz w:val="22"/>
                <w:szCs w:val="22"/>
                <w:lang w:val="it-IT"/>
              </w:rPr>
            </w:pPr>
            <w:r w:rsidRPr="00326053">
              <w:rPr>
                <w:rFonts w:ascii="Arial" w:hAnsi="Arial" w:cs="Arial"/>
                <w:b/>
                <w:bCs/>
                <w:sz w:val="22"/>
                <w:szCs w:val="22"/>
              </w:rPr>
              <w:t xml:space="preserve">Rumah Sakit Prima </w:t>
            </w:r>
            <w:proofErr w:type="spellStart"/>
            <w:r w:rsidRPr="00326053">
              <w:rPr>
                <w:rFonts w:ascii="Arial" w:hAnsi="Arial" w:cs="Arial"/>
                <w:b/>
                <w:bCs/>
                <w:sz w:val="22"/>
                <w:szCs w:val="22"/>
              </w:rPr>
              <w:t>Husada</w:t>
            </w:r>
            <w:proofErr w:type="spellEnd"/>
            <w:r w:rsidRPr="00326053">
              <w:rPr>
                <w:rFonts w:ascii="Arial" w:hAnsi="Arial" w:cs="Arial"/>
                <w:b/>
                <w:bCs/>
                <w:sz w:val="22"/>
                <w:szCs w:val="22"/>
              </w:rPr>
              <w:t xml:space="preserve"> Malang </w:t>
            </w:r>
            <w:r w:rsidRPr="00326053">
              <w:rPr>
                <w:rFonts w:ascii="Arial" w:hAnsi="Arial" w:cs="Arial"/>
                <w:sz w:val="22"/>
                <w:szCs w:val="22"/>
                <w:lang w:val="it-IT"/>
              </w:rPr>
              <w:t>dengan izin operasional Rumah Sakit No.</w:t>
            </w:r>
            <w:r w:rsidR="002F3A18">
              <w:rPr>
                <w:rFonts w:ascii="Arial" w:hAnsi="Arial" w:cs="Arial"/>
                <w:sz w:val="22"/>
                <w:szCs w:val="22"/>
                <w:lang w:val="it-IT"/>
              </w:rPr>
              <w:t xml:space="preserve"> </w:t>
            </w:r>
            <w:proofErr w:type="gramStart"/>
            <w:r w:rsidRPr="00326053">
              <w:rPr>
                <w:rFonts w:ascii="Arial" w:hAnsi="Arial" w:cs="Arial"/>
                <w:sz w:val="22"/>
                <w:szCs w:val="22"/>
                <w:lang w:val="it-IT"/>
              </w:rPr>
              <w:t>81201150815810001  tertanggal</w:t>
            </w:r>
            <w:proofErr w:type="gramEnd"/>
            <w:r w:rsidRPr="00326053">
              <w:rPr>
                <w:rFonts w:ascii="Arial" w:hAnsi="Arial" w:cs="Arial"/>
                <w:sz w:val="22"/>
                <w:szCs w:val="22"/>
                <w:lang w:val="it-IT"/>
              </w:rPr>
              <w:t xml:space="preserve"> </w:t>
            </w:r>
            <w:r w:rsidR="00EE3BC4">
              <w:rPr>
                <w:rFonts w:ascii="Arial" w:hAnsi="Arial" w:cs="Arial"/>
                <w:sz w:val="22"/>
                <w:szCs w:val="22"/>
                <w:lang w:val="it-IT"/>
              </w:rPr>
              <w:t>01 Februari 2024</w:t>
            </w:r>
            <w:r w:rsidRPr="00326053">
              <w:rPr>
                <w:rFonts w:ascii="Arial" w:hAnsi="Arial" w:cs="Arial"/>
                <w:sz w:val="22"/>
                <w:szCs w:val="22"/>
                <w:lang w:val="it-IT"/>
              </w:rPr>
              <w:t xml:space="preserve"> diwakili oleh dr. </w:t>
            </w:r>
            <w:r w:rsidR="00EE3BC4">
              <w:rPr>
                <w:rFonts w:ascii="Arial" w:hAnsi="Arial" w:cs="Arial"/>
                <w:sz w:val="22"/>
                <w:szCs w:val="22"/>
                <w:lang w:val="it-IT"/>
              </w:rPr>
              <w:t>Nur Mazidah</w:t>
            </w:r>
            <w:r w:rsidRPr="00326053">
              <w:rPr>
                <w:rFonts w:ascii="Arial" w:hAnsi="Arial" w:cs="Arial"/>
                <w:sz w:val="22"/>
                <w:szCs w:val="22"/>
                <w:lang w:val="it-IT"/>
              </w:rPr>
              <w:t xml:space="preserve"> sebagai </w:t>
            </w:r>
            <w:r w:rsidR="00EE3BC4">
              <w:rPr>
                <w:rFonts w:ascii="Arial" w:hAnsi="Arial" w:cs="Arial"/>
                <w:sz w:val="22"/>
                <w:szCs w:val="22"/>
                <w:lang w:val="it-IT"/>
              </w:rPr>
              <w:t xml:space="preserve">PLT </w:t>
            </w:r>
            <w:r w:rsidRPr="00326053">
              <w:rPr>
                <w:rFonts w:ascii="Arial" w:hAnsi="Arial" w:cs="Arial"/>
                <w:sz w:val="22"/>
                <w:szCs w:val="22"/>
                <w:lang w:val="it-IT"/>
              </w:rPr>
              <w:t xml:space="preserve">Direktur Rumah Sakit Prima Husada yang beralamat di Jl. Banjararum Selatan No. 3 – 7 Kecamatan Singosari Kabupaten Malang. </w:t>
            </w:r>
          </w:p>
          <w:p w14:paraId="5F6D6409" w14:textId="6F64CFD8" w:rsidR="00326053" w:rsidRDefault="00326053" w:rsidP="00326053">
            <w:pPr>
              <w:pStyle w:val="ListParagraph"/>
              <w:tabs>
                <w:tab w:val="left" w:pos="0"/>
              </w:tabs>
              <w:spacing w:line="276" w:lineRule="auto"/>
              <w:ind w:left="31" w:hanging="31"/>
              <w:jc w:val="both"/>
              <w:rPr>
                <w:rFonts w:ascii="Arial" w:hAnsi="Arial" w:cs="Arial"/>
                <w:sz w:val="22"/>
                <w:szCs w:val="22"/>
                <w:lang w:val="it-IT"/>
              </w:rPr>
            </w:pPr>
            <w:r w:rsidRPr="00326053">
              <w:rPr>
                <w:rFonts w:ascii="Arial" w:hAnsi="Arial" w:cs="Arial"/>
                <w:b/>
                <w:bCs/>
                <w:sz w:val="22"/>
                <w:szCs w:val="22"/>
              </w:rPr>
              <w:t xml:space="preserve">Rumah Sakit Prima </w:t>
            </w:r>
            <w:proofErr w:type="spellStart"/>
            <w:r w:rsidRPr="00326053">
              <w:rPr>
                <w:rFonts w:ascii="Arial" w:hAnsi="Arial" w:cs="Arial"/>
                <w:b/>
                <w:bCs/>
                <w:sz w:val="22"/>
                <w:szCs w:val="22"/>
              </w:rPr>
              <w:t>Husada</w:t>
            </w:r>
            <w:proofErr w:type="spellEnd"/>
            <w:r w:rsidRPr="00326053">
              <w:rPr>
                <w:rFonts w:ascii="Arial" w:hAnsi="Arial" w:cs="Arial"/>
                <w:b/>
                <w:bCs/>
                <w:sz w:val="22"/>
                <w:szCs w:val="22"/>
              </w:rPr>
              <w:t xml:space="preserve"> </w:t>
            </w:r>
            <w:proofErr w:type="spellStart"/>
            <w:r w:rsidRPr="00326053">
              <w:rPr>
                <w:rFonts w:ascii="Arial" w:hAnsi="Arial" w:cs="Arial"/>
                <w:b/>
                <w:bCs/>
                <w:sz w:val="22"/>
                <w:szCs w:val="22"/>
              </w:rPr>
              <w:t>Sukorejo</w:t>
            </w:r>
            <w:proofErr w:type="spellEnd"/>
            <w:r w:rsidRPr="00326053">
              <w:rPr>
                <w:rFonts w:ascii="Arial" w:hAnsi="Arial" w:cs="Arial"/>
                <w:b/>
                <w:bCs/>
                <w:sz w:val="22"/>
                <w:szCs w:val="22"/>
              </w:rPr>
              <w:t xml:space="preserve"> </w:t>
            </w:r>
            <w:r w:rsidRPr="00326053">
              <w:rPr>
                <w:rFonts w:ascii="Arial" w:hAnsi="Arial" w:cs="Arial"/>
                <w:sz w:val="22"/>
                <w:szCs w:val="22"/>
                <w:lang w:val="it-IT"/>
              </w:rPr>
              <w:t xml:space="preserve">dengan </w:t>
            </w:r>
            <w:proofErr w:type="spellStart"/>
            <w:r w:rsidRPr="00326053">
              <w:rPr>
                <w:rFonts w:ascii="Arial" w:hAnsi="Arial" w:cs="Arial"/>
                <w:sz w:val="22"/>
                <w:szCs w:val="22"/>
              </w:rPr>
              <w:t>Izin</w:t>
            </w:r>
            <w:proofErr w:type="spellEnd"/>
            <w:r w:rsidRPr="00326053">
              <w:rPr>
                <w:rFonts w:ascii="Arial" w:hAnsi="Arial" w:cs="Arial"/>
                <w:sz w:val="22"/>
                <w:szCs w:val="22"/>
              </w:rPr>
              <w:t xml:space="preserve"> </w:t>
            </w:r>
            <w:proofErr w:type="spellStart"/>
            <w:r w:rsidRPr="00326053">
              <w:rPr>
                <w:rFonts w:ascii="Arial" w:hAnsi="Arial" w:cs="Arial"/>
                <w:sz w:val="22"/>
                <w:szCs w:val="22"/>
              </w:rPr>
              <w:t>Operasional</w:t>
            </w:r>
            <w:proofErr w:type="spellEnd"/>
            <w:r w:rsidRPr="00326053">
              <w:rPr>
                <w:rFonts w:ascii="Arial" w:hAnsi="Arial" w:cs="Arial"/>
                <w:sz w:val="22"/>
                <w:szCs w:val="22"/>
              </w:rPr>
              <w:t xml:space="preserve"> Rumah Sakit No</w:t>
            </w:r>
            <w:r w:rsidR="002F3A18">
              <w:rPr>
                <w:rFonts w:ascii="Arial" w:hAnsi="Arial" w:cs="Arial"/>
                <w:sz w:val="22"/>
                <w:szCs w:val="22"/>
              </w:rPr>
              <w:t>. 81201150815810004</w:t>
            </w:r>
            <w:r w:rsidRPr="00326053">
              <w:rPr>
                <w:rFonts w:ascii="Arial" w:hAnsi="Arial" w:cs="Arial"/>
                <w:sz w:val="22"/>
                <w:szCs w:val="22"/>
              </w:rPr>
              <w:t xml:space="preserve"> </w:t>
            </w:r>
            <w:proofErr w:type="spellStart"/>
            <w:r w:rsidRPr="00326053">
              <w:rPr>
                <w:rFonts w:ascii="Arial" w:hAnsi="Arial" w:cs="Arial"/>
                <w:sz w:val="22"/>
                <w:szCs w:val="22"/>
              </w:rPr>
              <w:t>tertanggal</w:t>
            </w:r>
            <w:proofErr w:type="spellEnd"/>
            <w:r w:rsidRPr="00326053">
              <w:rPr>
                <w:rFonts w:ascii="Arial" w:hAnsi="Arial" w:cs="Arial"/>
                <w:sz w:val="22"/>
                <w:szCs w:val="22"/>
              </w:rPr>
              <w:t xml:space="preserve"> 17 Oktober </w:t>
            </w:r>
            <w:proofErr w:type="gramStart"/>
            <w:r w:rsidRPr="00326053">
              <w:rPr>
                <w:rFonts w:ascii="Arial" w:hAnsi="Arial" w:cs="Arial"/>
                <w:sz w:val="22"/>
                <w:szCs w:val="22"/>
              </w:rPr>
              <w:t xml:space="preserve">2019 </w:t>
            </w:r>
            <w:r w:rsidRPr="00326053">
              <w:rPr>
                <w:rFonts w:ascii="Arial" w:hAnsi="Arial" w:cs="Arial"/>
                <w:sz w:val="22"/>
                <w:szCs w:val="22"/>
                <w:lang w:val="it-IT"/>
              </w:rPr>
              <w:t xml:space="preserve"> diwakili</w:t>
            </w:r>
            <w:proofErr w:type="gramEnd"/>
            <w:r w:rsidRPr="00326053">
              <w:rPr>
                <w:rFonts w:ascii="Arial" w:hAnsi="Arial" w:cs="Arial"/>
                <w:sz w:val="22"/>
                <w:szCs w:val="22"/>
                <w:lang w:val="it-IT"/>
              </w:rPr>
              <w:t xml:space="preserve"> oleh dr. Ifit Bagus Apriantono</w:t>
            </w:r>
            <w:r w:rsidR="00280D2C">
              <w:rPr>
                <w:rFonts w:ascii="Arial" w:hAnsi="Arial" w:cs="Arial"/>
                <w:sz w:val="22"/>
                <w:szCs w:val="22"/>
                <w:lang w:val="it-IT"/>
              </w:rPr>
              <w:t>, MMRS</w:t>
            </w:r>
            <w:r w:rsidRPr="00326053">
              <w:rPr>
                <w:rFonts w:ascii="Arial" w:hAnsi="Arial" w:cs="Arial"/>
                <w:sz w:val="22"/>
                <w:szCs w:val="22"/>
                <w:lang w:val="it-IT"/>
              </w:rPr>
              <w:t xml:space="preserve"> sebagai Direktur Rumah Sakit Prima Husada yang beralamat di Jl. Raya Surabaya –Malang Km 54, Desa Lemahbang Kecamatan Sukorejo – Pasuruan</w:t>
            </w:r>
          </w:p>
          <w:p w14:paraId="1ABD0587" w14:textId="77777777" w:rsidR="00FC21A2" w:rsidRDefault="00326053" w:rsidP="00326053">
            <w:pPr>
              <w:spacing w:after="120" w:line="276" w:lineRule="auto"/>
              <w:contextualSpacing/>
              <w:jc w:val="both"/>
              <w:rPr>
                <w:rFonts w:ascii="Arial" w:hAnsi="Arial" w:cs="Arial"/>
                <w:b/>
                <w:sz w:val="22"/>
                <w:szCs w:val="22"/>
              </w:rPr>
            </w:pPr>
            <w:r w:rsidRPr="00326053">
              <w:rPr>
                <w:rFonts w:ascii="Arial" w:hAnsi="Arial" w:cs="Arial"/>
                <w:sz w:val="22"/>
                <w:szCs w:val="22"/>
                <w:lang w:val="id-ID"/>
              </w:rPr>
              <w:t xml:space="preserve">Selanjutnya disebut </w:t>
            </w:r>
            <w:r w:rsidRPr="00326053">
              <w:rPr>
                <w:rFonts w:ascii="Arial" w:hAnsi="Arial" w:cs="Arial"/>
                <w:b/>
                <w:sz w:val="22"/>
                <w:szCs w:val="22"/>
                <w:lang w:val="id-ID"/>
              </w:rPr>
              <w:t xml:space="preserve">PIHAK </w:t>
            </w:r>
            <w:r>
              <w:rPr>
                <w:rFonts w:ascii="Arial" w:hAnsi="Arial" w:cs="Arial"/>
                <w:b/>
                <w:sz w:val="22"/>
                <w:szCs w:val="22"/>
              </w:rPr>
              <w:t>KEDUA</w:t>
            </w:r>
          </w:p>
          <w:p w14:paraId="4C930F1A" w14:textId="32AEB5F3" w:rsidR="00326053" w:rsidRPr="00326053" w:rsidRDefault="00326053" w:rsidP="00326053">
            <w:pPr>
              <w:spacing w:after="120" w:line="276" w:lineRule="auto"/>
              <w:contextualSpacing/>
              <w:jc w:val="both"/>
              <w:rPr>
                <w:rFonts w:ascii="Arial" w:hAnsi="Arial" w:cs="Arial"/>
                <w:sz w:val="22"/>
                <w:szCs w:val="22"/>
                <w:lang w:val="it-IT"/>
              </w:rPr>
            </w:pPr>
          </w:p>
        </w:tc>
      </w:tr>
    </w:tbl>
    <w:p w14:paraId="50CE7825" w14:textId="77777777" w:rsidR="000557EC" w:rsidRPr="00326053" w:rsidRDefault="000557EC" w:rsidP="00326053">
      <w:pPr>
        <w:pStyle w:val="BodyText"/>
        <w:spacing w:after="120" w:line="276" w:lineRule="auto"/>
        <w:rPr>
          <w:rFonts w:ascii="Arial" w:eastAsia="Meiryo UI" w:hAnsi="Arial" w:cs="Arial"/>
          <w:sz w:val="22"/>
          <w:szCs w:val="22"/>
        </w:rPr>
      </w:pPr>
      <w:r w:rsidRPr="00326053">
        <w:rPr>
          <w:rFonts w:ascii="Arial" w:eastAsia="Meiryo UI" w:hAnsi="Arial" w:cs="Arial"/>
          <w:sz w:val="22"/>
          <w:szCs w:val="22"/>
        </w:rPr>
        <w:t>PIHAK PERTAMA dan PIHAK KEDUA terlebih dahulu menerangkan sebagai berikut :</w:t>
      </w:r>
    </w:p>
    <w:p w14:paraId="1BE40A3F" w14:textId="2CBF1538"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 xml:space="preserve">Bahwa PIHAK PERTAMA adalah Lembaga penerbitan surat kabar yang berada di wilayah </w:t>
      </w:r>
      <w:r w:rsidR="0044069F" w:rsidRPr="00326053">
        <w:rPr>
          <w:rFonts w:ascii="Arial" w:eastAsia="Meiryo UI" w:hAnsi="Arial" w:cs="Arial"/>
          <w:sz w:val="22"/>
          <w:szCs w:val="22"/>
        </w:rPr>
        <w:t>M</w:t>
      </w:r>
      <w:r w:rsidRPr="00326053">
        <w:rPr>
          <w:rFonts w:ascii="Arial" w:eastAsia="Meiryo UI" w:hAnsi="Arial" w:cs="Arial"/>
          <w:sz w:val="22"/>
          <w:szCs w:val="22"/>
          <w:lang w:val="id-ID"/>
        </w:rPr>
        <w:t>alang</w:t>
      </w:r>
    </w:p>
    <w:p w14:paraId="1669CE75" w14:textId="7C5A76FA"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Bahwa PIHAK KEDUA adalah rumah sakit swasta yang memberikan pelayanan kesehatan baik rawat jalan maupun rawat</w:t>
      </w:r>
      <w:r w:rsidR="00EA3A0F" w:rsidRPr="00326053">
        <w:rPr>
          <w:rFonts w:ascii="Arial" w:eastAsia="Meiryo UI" w:hAnsi="Arial" w:cs="Arial"/>
          <w:sz w:val="22"/>
          <w:szCs w:val="22"/>
          <w:lang w:val="id-ID"/>
        </w:rPr>
        <w:t xml:space="preserve"> inap kepada masyarakat umum</w:t>
      </w:r>
      <w:r w:rsidR="00516107">
        <w:rPr>
          <w:rFonts w:ascii="Arial" w:eastAsia="Meiryo UI" w:hAnsi="Arial" w:cs="Arial"/>
          <w:sz w:val="22"/>
          <w:szCs w:val="22"/>
          <w:lang w:val="id-ID"/>
        </w:rPr>
        <w:t xml:space="preserve"> </w:t>
      </w:r>
    </w:p>
    <w:p w14:paraId="7422217D" w14:textId="2112DB6E"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 xml:space="preserve">Selanjutnya, para pihak telah sepakat dan setuju untuk saling mengikatkan diri dalam suatu Perjanjian Kerjasama </w:t>
      </w:r>
      <w:r w:rsidR="003A1617" w:rsidRPr="00326053">
        <w:rPr>
          <w:rFonts w:ascii="Arial" w:eastAsia="Meiryo UI" w:hAnsi="Arial" w:cs="Arial"/>
          <w:sz w:val="22"/>
          <w:szCs w:val="22"/>
          <w:lang w:val="id-ID"/>
        </w:rPr>
        <w:t>dala</w:t>
      </w:r>
      <w:r w:rsidR="00EA3A0F" w:rsidRPr="00326053">
        <w:rPr>
          <w:rFonts w:ascii="Arial" w:eastAsia="Meiryo UI" w:hAnsi="Arial" w:cs="Arial"/>
          <w:sz w:val="22"/>
          <w:szCs w:val="22"/>
          <w:lang w:val="id-ID"/>
        </w:rPr>
        <w:t>m hal berlangganan surat kabar</w:t>
      </w:r>
      <w:r w:rsidR="00326053">
        <w:rPr>
          <w:rFonts w:ascii="Arial" w:eastAsia="Meiryo UI" w:hAnsi="Arial" w:cs="Arial"/>
          <w:sz w:val="22"/>
          <w:szCs w:val="22"/>
        </w:rPr>
        <w:t xml:space="preserve">, </w:t>
      </w:r>
      <w:proofErr w:type="spellStart"/>
      <w:r w:rsidR="00326053">
        <w:rPr>
          <w:rFonts w:ascii="Arial" w:eastAsia="Meiryo UI" w:hAnsi="Arial" w:cs="Arial"/>
          <w:sz w:val="22"/>
          <w:szCs w:val="22"/>
        </w:rPr>
        <w:t>publikasi</w:t>
      </w:r>
      <w:proofErr w:type="spellEnd"/>
      <w:r w:rsidR="00326053">
        <w:rPr>
          <w:rFonts w:ascii="Arial" w:eastAsia="Meiryo UI" w:hAnsi="Arial" w:cs="Arial"/>
          <w:sz w:val="22"/>
          <w:szCs w:val="22"/>
        </w:rPr>
        <w:t xml:space="preserve"> </w:t>
      </w:r>
      <w:proofErr w:type="spellStart"/>
      <w:r w:rsidR="00326053">
        <w:rPr>
          <w:rFonts w:ascii="Arial" w:eastAsia="Meiryo UI" w:hAnsi="Arial" w:cs="Arial"/>
          <w:sz w:val="22"/>
          <w:szCs w:val="22"/>
        </w:rPr>
        <w:t>softnews</w:t>
      </w:r>
      <w:proofErr w:type="spellEnd"/>
      <w:r w:rsidR="00326053">
        <w:rPr>
          <w:rFonts w:ascii="Arial" w:eastAsia="Meiryo UI" w:hAnsi="Arial" w:cs="Arial"/>
          <w:sz w:val="22"/>
          <w:szCs w:val="22"/>
        </w:rPr>
        <w:t xml:space="preserve"> dan </w:t>
      </w:r>
      <w:r w:rsidR="009518B2">
        <w:rPr>
          <w:rFonts w:ascii="Arial" w:eastAsia="Meiryo UI" w:hAnsi="Arial" w:cs="Arial"/>
          <w:sz w:val="22"/>
          <w:szCs w:val="22"/>
        </w:rPr>
        <w:t xml:space="preserve">mentoring </w:t>
      </w:r>
      <w:proofErr w:type="spellStart"/>
      <w:r w:rsidR="009518B2">
        <w:rPr>
          <w:rFonts w:ascii="Arial" w:eastAsia="Meiryo UI" w:hAnsi="Arial" w:cs="Arial"/>
          <w:sz w:val="22"/>
          <w:szCs w:val="22"/>
        </w:rPr>
        <w:t>jurnalistik</w:t>
      </w:r>
      <w:proofErr w:type="spellEnd"/>
      <w:r w:rsidR="00EA3A0F" w:rsidRPr="00326053">
        <w:rPr>
          <w:rFonts w:ascii="Arial" w:eastAsia="Meiryo UI" w:hAnsi="Arial" w:cs="Arial"/>
          <w:sz w:val="22"/>
          <w:szCs w:val="22"/>
          <w:lang w:val="id-ID"/>
        </w:rPr>
        <w:t xml:space="preserve"> R</w:t>
      </w:r>
      <w:r w:rsidR="003A1617" w:rsidRPr="00326053">
        <w:rPr>
          <w:rFonts w:ascii="Arial" w:eastAsia="Meiryo UI" w:hAnsi="Arial" w:cs="Arial"/>
          <w:sz w:val="22"/>
          <w:szCs w:val="22"/>
          <w:lang w:val="id-ID"/>
        </w:rPr>
        <w:t xml:space="preserve">adar </w:t>
      </w:r>
      <w:r w:rsidR="00EA3A0F" w:rsidRPr="00326053">
        <w:rPr>
          <w:rFonts w:ascii="Arial" w:eastAsia="Meiryo UI" w:hAnsi="Arial" w:cs="Arial"/>
          <w:sz w:val="22"/>
          <w:szCs w:val="22"/>
        </w:rPr>
        <w:t>M</w:t>
      </w:r>
      <w:r w:rsidR="003A1617" w:rsidRPr="00326053">
        <w:rPr>
          <w:rFonts w:ascii="Arial" w:eastAsia="Meiryo UI" w:hAnsi="Arial" w:cs="Arial"/>
          <w:sz w:val="22"/>
          <w:szCs w:val="22"/>
          <w:lang w:val="id-ID"/>
        </w:rPr>
        <w:t>alang</w:t>
      </w:r>
      <w:r w:rsidR="00326053">
        <w:rPr>
          <w:rFonts w:ascii="Arial" w:eastAsia="Meiryo UI" w:hAnsi="Arial" w:cs="Arial"/>
          <w:sz w:val="22"/>
          <w:szCs w:val="22"/>
        </w:rPr>
        <w:t xml:space="preserve">, </w:t>
      </w:r>
      <w:r w:rsidRPr="00326053">
        <w:rPr>
          <w:rFonts w:ascii="Arial" w:eastAsia="Meiryo UI" w:hAnsi="Arial" w:cs="Arial"/>
          <w:sz w:val="22"/>
          <w:szCs w:val="22"/>
          <w:lang w:val="id-ID"/>
        </w:rPr>
        <w:t xml:space="preserve"> (selanjutnya disebut </w:t>
      </w:r>
      <w:r w:rsidRPr="00326053">
        <w:rPr>
          <w:rFonts w:ascii="Arial" w:eastAsia="Meiryo UI" w:hAnsi="Arial" w:cs="Arial"/>
          <w:b/>
          <w:bCs/>
          <w:i/>
          <w:iCs/>
          <w:sz w:val="22"/>
          <w:szCs w:val="22"/>
          <w:lang w:val="id-ID"/>
        </w:rPr>
        <w:t>“ Perjanjian ”</w:t>
      </w:r>
      <w:r w:rsidRPr="00326053">
        <w:rPr>
          <w:rFonts w:ascii="Arial" w:eastAsia="Meiryo UI" w:hAnsi="Arial" w:cs="Arial"/>
          <w:sz w:val="22"/>
          <w:szCs w:val="22"/>
          <w:lang w:val="id-ID"/>
        </w:rPr>
        <w:t>) dengan memakai syarat-syarat dan kete</w:t>
      </w:r>
      <w:r w:rsidR="002D4DB0" w:rsidRPr="00326053">
        <w:rPr>
          <w:rFonts w:ascii="Arial" w:eastAsia="Meiryo UI" w:hAnsi="Arial" w:cs="Arial"/>
          <w:sz w:val="22"/>
          <w:szCs w:val="22"/>
          <w:lang w:val="id-ID"/>
        </w:rPr>
        <w:t>ntuan-ketentuan sebagai berikut</w:t>
      </w:r>
      <w:r w:rsidRPr="00326053">
        <w:rPr>
          <w:rFonts w:ascii="Arial" w:eastAsia="Meiryo UI" w:hAnsi="Arial" w:cs="Arial"/>
          <w:sz w:val="22"/>
          <w:szCs w:val="22"/>
          <w:lang w:val="id-ID"/>
        </w:rPr>
        <w:t xml:space="preserve">: </w:t>
      </w:r>
    </w:p>
    <w:p w14:paraId="5C6BA115" w14:textId="77777777" w:rsidR="007F74E9" w:rsidRDefault="007F74E9" w:rsidP="00326053">
      <w:pPr>
        <w:tabs>
          <w:tab w:val="left" w:pos="567"/>
        </w:tabs>
        <w:spacing w:after="120" w:line="276" w:lineRule="auto"/>
        <w:jc w:val="both"/>
        <w:rPr>
          <w:rFonts w:ascii="Arial" w:eastAsia="Meiryo UI" w:hAnsi="Arial" w:cs="Arial"/>
          <w:sz w:val="22"/>
          <w:szCs w:val="22"/>
          <w:lang w:val="id-ID"/>
        </w:rPr>
      </w:pPr>
    </w:p>
    <w:p w14:paraId="1209420B"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4FC34106"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3E396D1D"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0E36D781"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0F0CE6F1" w14:textId="77777777" w:rsidR="006F65D5" w:rsidRPr="00326053" w:rsidRDefault="006F65D5" w:rsidP="00326053">
      <w:pPr>
        <w:tabs>
          <w:tab w:val="left" w:pos="567"/>
        </w:tabs>
        <w:spacing w:after="120" w:line="276" w:lineRule="auto"/>
        <w:jc w:val="both"/>
        <w:rPr>
          <w:rFonts w:ascii="Arial" w:eastAsia="Meiryo UI" w:hAnsi="Arial" w:cs="Arial"/>
          <w:sz w:val="22"/>
          <w:szCs w:val="22"/>
          <w:lang w:val="id-ID"/>
        </w:rPr>
      </w:pPr>
    </w:p>
    <w:p w14:paraId="67B15849" w14:textId="77777777" w:rsidR="00117DFD" w:rsidRPr="00326053" w:rsidRDefault="001310B0" w:rsidP="00326053">
      <w:pPr>
        <w:tabs>
          <w:tab w:val="left" w:pos="3263"/>
        </w:tabs>
        <w:spacing w:line="276" w:lineRule="auto"/>
        <w:jc w:val="center"/>
        <w:rPr>
          <w:rFonts w:ascii="Arial" w:hAnsi="Arial" w:cs="Arial"/>
          <w:b/>
          <w:sz w:val="22"/>
          <w:szCs w:val="22"/>
          <w:lang w:val="id-ID"/>
        </w:rPr>
      </w:pPr>
      <w:r w:rsidRPr="00326053">
        <w:rPr>
          <w:rFonts w:ascii="Arial" w:hAnsi="Arial" w:cs="Arial"/>
          <w:b/>
          <w:sz w:val="22"/>
          <w:szCs w:val="22"/>
          <w:lang w:val="id-ID"/>
        </w:rPr>
        <w:t>PASAL 1</w:t>
      </w:r>
    </w:p>
    <w:p w14:paraId="1994D0F9" w14:textId="77777777" w:rsidR="00271471" w:rsidRPr="00326053" w:rsidRDefault="007F74E9" w:rsidP="00326053">
      <w:pPr>
        <w:tabs>
          <w:tab w:val="left" w:pos="3263"/>
        </w:tabs>
        <w:spacing w:line="276" w:lineRule="auto"/>
        <w:jc w:val="center"/>
        <w:rPr>
          <w:rFonts w:ascii="Arial" w:hAnsi="Arial" w:cs="Arial"/>
          <w:b/>
          <w:sz w:val="22"/>
          <w:szCs w:val="22"/>
          <w:lang w:val="id-ID"/>
        </w:rPr>
      </w:pPr>
      <w:r w:rsidRPr="00326053">
        <w:rPr>
          <w:rFonts w:ascii="Arial" w:hAnsi="Arial" w:cs="Arial"/>
          <w:b/>
          <w:sz w:val="22"/>
          <w:szCs w:val="22"/>
          <w:lang w:val="id-ID"/>
        </w:rPr>
        <w:t>MAKSUD DAN TUJUAN</w:t>
      </w:r>
    </w:p>
    <w:p w14:paraId="7D219BDF" w14:textId="0A0DA67E" w:rsidR="00DF5F6F" w:rsidRPr="005C2A1B" w:rsidRDefault="00DF5F6F" w:rsidP="00326053">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sidRPr="005C2A1B">
        <w:rPr>
          <w:rFonts w:ascii="Arial" w:hAnsi="Arial" w:cs="Arial"/>
          <w:sz w:val="22"/>
          <w:szCs w:val="22"/>
          <w:lang w:val="id-ID"/>
        </w:rPr>
        <w:t>PIHAK PERTAMA akan mendukung</w:t>
      </w:r>
      <w:r w:rsidR="001A7A53" w:rsidRPr="005C2A1B">
        <w:rPr>
          <w:rFonts w:ascii="Arial" w:hAnsi="Arial" w:cs="Arial"/>
          <w:sz w:val="22"/>
          <w:szCs w:val="22"/>
        </w:rPr>
        <w:t xml:space="preserve"> </w:t>
      </w:r>
      <w:proofErr w:type="spellStart"/>
      <w:r w:rsidR="00EA3A0F" w:rsidRPr="005C2A1B">
        <w:rPr>
          <w:rFonts w:ascii="Arial" w:hAnsi="Arial" w:cs="Arial"/>
          <w:sz w:val="22"/>
          <w:szCs w:val="22"/>
        </w:rPr>
        <w:t>publikasi</w:t>
      </w:r>
      <w:proofErr w:type="spellEnd"/>
      <w:r w:rsidRPr="005C2A1B">
        <w:rPr>
          <w:rFonts w:ascii="Arial" w:hAnsi="Arial" w:cs="Arial"/>
          <w:sz w:val="22"/>
          <w:szCs w:val="22"/>
          <w:lang w:val="id-ID"/>
        </w:rPr>
        <w:t xml:space="preserve"> rumah sakit dalam bentuk penerbi</w:t>
      </w:r>
      <w:r w:rsidR="00EA3A0F" w:rsidRPr="005C2A1B">
        <w:rPr>
          <w:rFonts w:ascii="Arial" w:hAnsi="Arial" w:cs="Arial"/>
          <w:sz w:val="22"/>
          <w:szCs w:val="22"/>
          <w:lang w:val="id-ID"/>
        </w:rPr>
        <w:t>tan artikel terkait rumah sakit</w:t>
      </w:r>
      <w:r w:rsidR="0052663A" w:rsidRPr="005C2A1B">
        <w:rPr>
          <w:rFonts w:ascii="Arial" w:hAnsi="Arial" w:cs="Arial"/>
          <w:sz w:val="22"/>
          <w:szCs w:val="22"/>
        </w:rPr>
        <w:t xml:space="preserve"> dan </w:t>
      </w:r>
      <w:proofErr w:type="spellStart"/>
      <w:r w:rsidR="005C2A1B" w:rsidRPr="005C2A1B">
        <w:rPr>
          <w:rFonts w:ascii="Arial" w:hAnsi="Arial" w:cs="Arial"/>
          <w:sz w:val="22"/>
          <w:szCs w:val="22"/>
        </w:rPr>
        <w:t>memberikan</w:t>
      </w:r>
      <w:proofErr w:type="spellEnd"/>
      <w:r w:rsidR="005C2A1B" w:rsidRPr="005C2A1B">
        <w:rPr>
          <w:rFonts w:ascii="Arial" w:hAnsi="Arial" w:cs="Arial"/>
          <w:sz w:val="22"/>
          <w:szCs w:val="22"/>
        </w:rPr>
        <w:t xml:space="preserve"> </w:t>
      </w:r>
      <w:proofErr w:type="spellStart"/>
      <w:r w:rsidR="0052663A" w:rsidRPr="005C2A1B">
        <w:rPr>
          <w:rFonts w:ascii="Arial" w:hAnsi="Arial" w:cs="Arial"/>
          <w:sz w:val="22"/>
          <w:szCs w:val="22"/>
        </w:rPr>
        <w:t>pelatihan</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sesuai</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materi</w:t>
      </w:r>
      <w:proofErr w:type="spellEnd"/>
      <w:r w:rsidR="005C2A1B" w:rsidRPr="005C2A1B">
        <w:rPr>
          <w:rFonts w:ascii="Arial" w:hAnsi="Arial" w:cs="Arial"/>
          <w:sz w:val="22"/>
          <w:szCs w:val="22"/>
        </w:rPr>
        <w:t xml:space="preserve"> yang </w:t>
      </w:r>
      <w:proofErr w:type="spellStart"/>
      <w:r w:rsidR="005C2A1B" w:rsidRPr="005C2A1B">
        <w:rPr>
          <w:rFonts w:ascii="Arial" w:hAnsi="Arial" w:cs="Arial"/>
          <w:sz w:val="22"/>
          <w:szCs w:val="22"/>
        </w:rPr>
        <w:t>sudah</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disepakati</w:t>
      </w:r>
      <w:proofErr w:type="spellEnd"/>
      <w:r w:rsidR="005C2A1B" w:rsidRPr="005C2A1B">
        <w:rPr>
          <w:rFonts w:ascii="Arial" w:hAnsi="Arial" w:cs="Arial"/>
          <w:sz w:val="22"/>
          <w:szCs w:val="22"/>
        </w:rPr>
        <w:t xml:space="preserve"> PARA PIHAK</w:t>
      </w:r>
    </w:p>
    <w:p w14:paraId="0D65BBCA" w14:textId="77777777" w:rsidR="007F74E9" w:rsidRPr="005C2A1B" w:rsidRDefault="007F74E9" w:rsidP="00326053">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sidRPr="005C2A1B">
        <w:rPr>
          <w:rFonts w:ascii="Arial" w:hAnsi="Arial" w:cs="Arial"/>
          <w:sz w:val="22"/>
          <w:szCs w:val="22"/>
          <w:lang w:val="id-ID"/>
        </w:rPr>
        <w:t xml:space="preserve">PIHAK KEDUA </w:t>
      </w:r>
      <w:r w:rsidR="00160A38" w:rsidRPr="005C2A1B">
        <w:rPr>
          <w:rFonts w:ascii="Arial" w:hAnsi="Arial" w:cs="Arial"/>
          <w:sz w:val="22"/>
          <w:szCs w:val="22"/>
          <w:lang w:val="id-ID"/>
        </w:rPr>
        <w:t xml:space="preserve">akan berlanggaran surat kabar Radar Malang sesuai dengan periode </w:t>
      </w:r>
      <w:r w:rsidR="00EA3A0F" w:rsidRPr="005C2A1B">
        <w:rPr>
          <w:rFonts w:ascii="Arial" w:hAnsi="Arial" w:cs="Arial"/>
          <w:sz w:val="22"/>
          <w:szCs w:val="22"/>
          <w:lang w:val="id-ID"/>
        </w:rPr>
        <w:t>perjanjian yang berlaku</w:t>
      </w:r>
    </w:p>
    <w:p w14:paraId="12E1FEF1" w14:textId="77777777" w:rsidR="00646ABD" w:rsidRPr="00326053" w:rsidRDefault="00646ABD" w:rsidP="00326053">
      <w:pPr>
        <w:pStyle w:val="ListParagraph"/>
        <w:tabs>
          <w:tab w:val="left" w:pos="3263"/>
          <w:tab w:val="left" w:pos="8931"/>
        </w:tabs>
        <w:spacing w:after="120" w:line="276" w:lineRule="auto"/>
        <w:ind w:right="95"/>
        <w:jc w:val="both"/>
        <w:rPr>
          <w:rFonts w:ascii="Arial" w:hAnsi="Arial" w:cs="Arial"/>
          <w:b/>
          <w:sz w:val="22"/>
          <w:szCs w:val="22"/>
          <w:lang w:val="id-ID"/>
        </w:rPr>
      </w:pPr>
    </w:p>
    <w:p w14:paraId="1F9D8B29" w14:textId="77777777" w:rsidR="00112420" w:rsidRPr="00326053" w:rsidRDefault="00112420" w:rsidP="00326053">
      <w:pPr>
        <w:pStyle w:val="ListParagraph"/>
        <w:tabs>
          <w:tab w:val="left" w:pos="3263"/>
          <w:tab w:val="left" w:pos="8931"/>
        </w:tabs>
        <w:spacing w:after="120" w:line="276" w:lineRule="auto"/>
        <w:ind w:right="95"/>
        <w:jc w:val="both"/>
        <w:rPr>
          <w:rFonts w:ascii="Arial" w:hAnsi="Arial" w:cs="Arial"/>
          <w:b/>
          <w:sz w:val="22"/>
          <w:szCs w:val="22"/>
          <w:lang w:val="id-ID"/>
        </w:rPr>
      </w:pPr>
    </w:p>
    <w:p w14:paraId="02FE0CC4" w14:textId="77777777" w:rsidR="00271471" w:rsidRPr="00326053" w:rsidRDefault="001310B0"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PASAL 2</w:t>
      </w:r>
    </w:p>
    <w:p w14:paraId="673C6AEE" w14:textId="77777777" w:rsidR="00B265D6" w:rsidRPr="00326053" w:rsidRDefault="00B265D6"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PERSYARATAN</w:t>
      </w:r>
    </w:p>
    <w:p w14:paraId="13DF215B" w14:textId="77777777" w:rsidR="00B265D6" w:rsidRPr="00326053" w:rsidRDefault="00B265D6" w:rsidP="00326053">
      <w:p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Hak dan Kewajiban masing – masing pihak dalam perjanjian ini, hanya berlaku pada syarat- syarat dan keadaan sebagai berikut :</w:t>
      </w:r>
    </w:p>
    <w:p w14:paraId="720F51F5" w14:textId="0141689F" w:rsidR="00B265D6" w:rsidRPr="00326053" w:rsidRDefault="00B265D6" w:rsidP="00326053">
      <w:pPr>
        <w:pStyle w:val="ListParagraph"/>
        <w:numPr>
          <w:ilvl w:val="0"/>
          <w:numId w:val="16"/>
        </w:num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Perjanjian ini telah dibuat secara sah dan ditandatangani di</w:t>
      </w:r>
      <w:r w:rsidR="0044069F" w:rsidRPr="00326053">
        <w:rPr>
          <w:rFonts w:ascii="Arial" w:hAnsi="Arial" w:cs="Arial"/>
          <w:sz w:val="22"/>
          <w:szCs w:val="22"/>
        </w:rPr>
        <w:t xml:space="preserve"> </w:t>
      </w:r>
      <w:r w:rsidRPr="00326053">
        <w:rPr>
          <w:rFonts w:ascii="Arial" w:hAnsi="Arial" w:cs="Arial"/>
          <w:sz w:val="22"/>
          <w:szCs w:val="22"/>
          <w:lang w:val="id-ID"/>
        </w:rPr>
        <w:t>atas materai oleh pejabat yang memiliki kewenangan untuk mewakili dari masing – masing pihak</w:t>
      </w:r>
    </w:p>
    <w:p w14:paraId="50C82328" w14:textId="77777777" w:rsidR="00B265D6" w:rsidRPr="00326053" w:rsidRDefault="00B265D6" w:rsidP="00326053">
      <w:pPr>
        <w:pStyle w:val="ListParagraph"/>
        <w:numPr>
          <w:ilvl w:val="0"/>
          <w:numId w:val="16"/>
        </w:num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Perjanjian ini atau isi/ materi yang diperjanjikan dalam perjanjian ini atau para pihak yang berkepentingan dalam perjanjian ini, tidak dil</w:t>
      </w:r>
      <w:r w:rsidR="00F402A6" w:rsidRPr="00326053">
        <w:rPr>
          <w:rFonts w:ascii="Arial" w:hAnsi="Arial" w:cs="Arial"/>
          <w:sz w:val="22"/>
          <w:szCs w:val="22"/>
          <w:lang w:val="id-ID"/>
        </w:rPr>
        <w:t>arang atau dikecualikan (</w:t>
      </w:r>
      <w:r w:rsidRPr="00326053">
        <w:rPr>
          <w:rFonts w:ascii="Arial" w:hAnsi="Arial" w:cs="Arial"/>
          <w:sz w:val="22"/>
          <w:szCs w:val="22"/>
          <w:lang w:val="id-ID"/>
        </w:rPr>
        <w:t>untuk sementara atau seterusnya) oleh peraturan perundang – undangan, keputusan pengadilan dan/ at</w:t>
      </w:r>
      <w:r w:rsidR="00EA3A0F" w:rsidRPr="00326053">
        <w:rPr>
          <w:rFonts w:ascii="Arial" w:hAnsi="Arial" w:cs="Arial"/>
          <w:sz w:val="22"/>
          <w:szCs w:val="22"/>
          <w:lang w:val="id-ID"/>
        </w:rPr>
        <w:t>au peraturan pemerintah lainnya</w:t>
      </w:r>
    </w:p>
    <w:p w14:paraId="28F998D0" w14:textId="77777777" w:rsidR="00B265D6" w:rsidRPr="00326053" w:rsidRDefault="00B265D6" w:rsidP="00326053">
      <w:pPr>
        <w:pStyle w:val="ListParagraph"/>
        <w:tabs>
          <w:tab w:val="left" w:pos="3263"/>
          <w:tab w:val="left" w:pos="8931"/>
        </w:tabs>
        <w:spacing w:line="276" w:lineRule="auto"/>
        <w:ind w:right="96"/>
        <w:jc w:val="both"/>
        <w:rPr>
          <w:rFonts w:ascii="Arial" w:hAnsi="Arial" w:cs="Arial"/>
          <w:b/>
          <w:sz w:val="22"/>
          <w:szCs w:val="22"/>
          <w:lang w:val="id-ID"/>
        </w:rPr>
      </w:pPr>
    </w:p>
    <w:p w14:paraId="0A6830E4" w14:textId="77777777" w:rsidR="00B265D6" w:rsidRPr="00326053" w:rsidRDefault="00B265D6"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PASAL 3</w:t>
      </w:r>
    </w:p>
    <w:p w14:paraId="5A285FB0" w14:textId="77777777" w:rsidR="00B265D6" w:rsidRPr="00326053" w:rsidRDefault="00B265D6"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RUANG LINGKUP</w:t>
      </w:r>
    </w:p>
    <w:p w14:paraId="59EBBA01" w14:textId="77777777" w:rsidR="00B265D6" w:rsidRPr="00326053" w:rsidRDefault="00B265D6" w:rsidP="00326053">
      <w:pPr>
        <w:tabs>
          <w:tab w:val="left" w:pos="3263"/>
          <w:tab w:val="left" w:pos="8931"/>
        </w:tabs>
        <w:spacing w:line="276" w:lineRule="auto"/>
        <w:ind w:right="96"/>
        <w:rPr>
          <w:rFonts w:ascii="Arial" w:hAnsi="Arial" w:cs="Arial"/>
          <w:sz w:val="22"/>
          <w:szCs w:val="22"/>
          <w:lang w:val="id-ID"/>
        </w:rPr>
      </w:pPr>
      <w:r w:rsidRPr="00326053">
        <w:rPr>
          <w:rFonts w:ascii="Arial" w:hAnsi="Arial" w:cs="Arial"/>
          <w:sz w:val="22"/>
          <w:szCs w:val="22"/>
          <w:lang w:val="id-ID"/>
        </w:rPr>
        <w:t>Ruang Lingkup dari perjanjian ini adalah sebagai berikut</w:t>
      </w:r>
      <w:r w:rsidR="00D31DF3" w:rsidRPr="00326053">
        <w:rPr>
          <w:rFonts w:ascii="Arial" w:hAnsi="Arial" w:cs="Arial"/>
          <w:sz w:val="22"/>
          <w:szCs w:val="22"/>
          <w:lang w:val="id-ID"/>
        </w:rPr>
        <w:t xml:space="preserve"> :</w:t>
      </w:r>
    </w:p>
    <w:p w14:paraId="2A5A2756" w14:textId="77777777" w:rsidR="00416A20" w:rsidRPr="00416A20" w:rsidRDefault="00D31DF3" w:rsidP="00416A20">
      <w:pPr>
        <w:pStyle w:val="ListParagraph"/>
        <w:numPr>
          <w:ilvl w:val="0"/>
          <w:numId w:val="31"/>
        </w:numPr>
        <w:tabs>
          <w:tab w:val="left" w:pos="3263"/>
          <w:tab w:val="left" w:pos="8931"/>
        </w:tabs>
        <w:spacing w:after="120" w:line="276" w:lineRule="auto"/>
        <w:ind w:right="95"/>
        <w:jc w:val="both"/>
        <w:rPr>
          <w:rFonts w:ascii="Arial" w:hAnsi="Arial" w:cs="Arial"/>
          <w:sz w:val="22"/>
          <w:szCs w:val="22"/>
          <w:lang w:val="id-ID"/>
        </w:rPr>
      </w:pPr>
      <w:r w:rsidRPr="00326053">
        <w:rPr>
          <w:rFonts w:ascii="Arial" w:hAnsi="Arial" w:cs="Arial"/>
          <w:sz w:val="22"/>
          <w:szCs w:val="22"/>
          <w:lang w:val="id-ID"/>
        </w:rPr>
        <w:t>PIHAK PERTAMA, penerbitan artikel tentang Rumah Sakit</w:t>
      </w:r>
      <w:r w:rsidR="0052663A" w:rsidRPr="00326053">
        <w:rPr>
          <w:rFonts w:ascii="Arial" w:hAnsi="Arial" w:cs="Arial"/>
          <w:sz w:val="22"/>
          <w:szCs w:val="22"/>
        </w:rPr>
        <w:t xml:space="preserve"> dan </w:t>
      </w:r>
      <w:proofErr w:type="spellStart"/>
      <w:r w:rsidR="0052663A" w:rsidRPr="00326053">
        <w:rPr>
          <w:rFonts w:ascii="Arial" w:hAnsi="Arial" w:cs="Arial"/>
          <w:sz w:val="22"/>
          <w:szCs w:val="22"/>
        </w:rPr>
        <w:t>pelatihan</w:t>
      </w:r>
      <w:proofErr w:type="spellEnd"/>
      <w:r w:rsidR="0052663A" w:rsidRPr="00326053">
        <w:rPr>
          <w:rFonts w:ascii="Arial" w:hAnsi="Arial" w:cs="Arial"/>
          <w:sz w:val="22"/>
          <w:szCs w:val="22"/>
        </w:rPr>
        <w:t xml:space="preserve"> </w:t>
      </w:r>
      <w:proofErr w:type="spellStart"/>
      <w:r w:rsidR="00416A20" w:rsidRPr="005C2A1B">
        <w:rPr>
          <w:rFonts w:ascii="Arial" w:hAnsi="Arial" w:cs="Arial"/>
          <w:sz w:val="22"/>
          <w:szCs w:val="22"/>
        </w:rPr>
        <w:t>sesuai</w:t>
      </w:r>
      <w:proofErr w:type="spellEnd"/>
      <w:r w:rsidR="00416A20" w:rsidRPr="005C2A1B">
        <w:rPr>
          <w:rFonts w:ascii="Arial" w:hAnsi="Arial" w:cs="Arial"/>
          <w:sz w:val="22"/>
          <w:szCs w:val="22"/>
        </w:rPr>
        <w:t xml:space="preserve"> </w:t>
      </w:r>
      <w:proofErr w:type="spellStart"/>
      <w:r w:rsidR="00416A20" w:rsidRPr="005C2A1B">
        <w:rPr>
          <w:rFonts w:ascii="Arial" w:hAnsi="Arial" w:cs="Arial"/>
          <w:sz w:val="22"/>
          <w:szCs w:val="22"/>
        </w:rPr>
        <w:t>materi</w:t>
      </w:r>
      <w:proofErr w:type="spellEnd"/>
      <w:r w:rsidR="00416A20" w:rsidRPr="005C2A1B">
        <w:rPr>
          <w:rFonts w:ascii="Arial" w:hAnsi="Arial" w:cs="Arial"/>
          <w:sz w:val="22"/>
          <w:szCs w:val="22"/>
        </w:rPr>
        <w:t xml:space="preserve"> yang </w:t>
      </w:r>
      <w:proofErr w:type="spellStart"/>
      <w:r w:rsidR="00416A20" w:rsidRPr="005C2A1B">
        <w:rPr>
          <w:rFonts w:ascii="Arial" w:hAnsi="Arial" w:cs="Arial"/>
          <w:sz w:val="22"/>
          <w:szCs w:val="22"/>
        </w:rPr>
        <w:t>sudah</w:t>
      </w:r>
      <w:proofErr w:type="spellEnd"/>
      <w:r w:rsidR="00416A20" w:rsidRPr="005C2A1B">
        <w:rPr>
          <w:rFonts w:ascii="Arial" w:hAnsi="Arial" w:cs="Arial"/>
          <w:sz w:val="22"/>
          <w:szCs w:val="22"/>
        </w:rPr>
        <w:t xml:space="preserve"> </w:t>
      </w:r>
      <w:proofErr w:type="spellStart"/>
      <w:r w:rsidR="00416A20" w:rsidRPr="005C2A1B">
        <w:rPr>
          <w:rFonts w:ascii="Arial" w:hAnsi="Arial" w:cs="Arial"/>
          <w:sz w:val="22"/>
          <w:szCs w:val="22"/>
        </w:rPr>
        <w:t>disepakati</w:t>
      </w:r>
      <w:proofErr w:type="spellEnd"/>
      <w:r w:rsidR="00416A20" w:rsidRPr="005C2A1B">
        <w:rPr>
          <w:rFonts w:ascii="Arial" w:hAnsi="Arial" w:cs="Arial"/>
          <w:sz w:val="22"/>
          <w:szCs w:val="22"/>
        </w:rPr>
        <w:t xml:space="preserve"> PARA PIHAK</w:t>
      </w:r>
    </w:p>
    <w:p w14:paraId="4596622A" w14:textId="3613A2D2" w:rsidR="00D31DF3" w:rsidRPr="00416A20" w:rsidRDefault="00D31DF3" w:rsidP="00416A20">
      <w:pPr>
        <w:pStyle w:val="ListParagraph"/>
        <w:numPr>
          <w:ilvl w:val="0"/>
          <w:numId w:val="31"/>
        </w:numPr>
        <w:tabs>
          <w:tab w:val="left" w:pos="3263"/>
          <w:tab w:val="left" w:pos="8931"/>
        </w:tabs>
        <w:spacing w:after="120" w:line="276" w:lineRule="auto"/>
        <w:ind w:right="95"/>
        <w:jc w:val="both"/>
        <w:rPr>
          <w:rFonts w:ascii="Arial" w:hAnsi="Arial" w:cs="Arial"/>
          <w:sz w:val="22"/>
          <w:szCs w:val="22"/>
          <w:lang w:val="id-ID"/>
        </w:rPr>
      </w:pPr>
      <w:r w:rsidRPr="00416A20">
        <w:rPr>
          <w:rFonts w:ascii="Arial" w:hAnsi="Arial" w:cs="Arial"/>
          <w:sz w:val="22"/>
          <w:szCs w:val="22"/>
          <w:lang w:val="id-ID"/>
        </w:rPr>
        <w:t>PIHAK KEDUA, berlangganan koran</w:t>
      </w:r>
    </w:p>
    <w:p w14:paraId="3540CBFC" w14:textId="77777777" w:rsidR="00646ABD" w:rsidRPr="00326053" w:rsidRDefault="00646ABD" w:rsidP="00326053">
      <w:pPr>
        <w:pStyle w:val="ListParagraph"/>
        <w:tabs>
          <w:tab w:val="left" w:pos="3263"/>
          <w:tab w:val="left" w:pos="8931"/>
        </w:tabs>
        <w:spacing w:line="276" w:lineRule="auto"/>
        <w:ind w:right="96"/>
        <w:rPr>
          <w:rFonts w:ascii="Arial" w:hAnsi="Arial" w:cs="Arial"/>
          <w:sz w:val="22"/>
          <w:szCs w:val="22"/>
          <w:lang w:val="id-ID"/>
        </w:rPr>
      </w:pPr>
    </w:p>
    <w:p w14:paraId="11DE5D83" w14:textId="77777777" w:rsidR="00D31DF3" w:rsidRPr="00326053" w:rsidRDefault="00D31DF3"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PASAL 4</w:t>
      </w:r>
    </w:p>
    <w:p w14:paraId="1AB631B3" w14:textId="77777777" w:rsidR="00472D1C" w:rsidRPr="00326053" w:rsidRDefault="001310B0"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HAK DAN KEWAJIBAN</w:t>
      </w:r>
    </w:p>
    <w:p w14:paraId="5A9D61F7" w14:textId="77777777" w:rsidR="00954FB9" w:rsidRPr="00326053" w:rsidRDefault="001310B0" w:rsidP="00326053">
      <w:pPr>
        <w:spacing w:line="276" w:lineRule="auto"/>
        <w:ind w:left="142"/>
        <w:rPr>
          <w:rFonts w:ascii="Arial" w:hAnsi="Arial" w:cs="Arial"/>
          <w:b/>
          <w:sz w:val="22"/>
          <w:szCs w:val="22"/>
          <w:lang w:val="id-ID"/>
        </w:rPr>
      </w:pPr>
      <w:r w:rsidRPr="00326053">
        <w:rPr>
          <w:rFonts w:ascii="Arial" w:hAnsi="Arial" w:cs="Arial"/>
          <w:b/>
          <w:sz w:val="22"/>
          <w:szCs w:val="22"/>
          <w:lang w:val="id-ID"/>
        </w:rPr>
        <w:t>KEWAJIBAN PIHAK PERTAMA :</w:t>
      </w:r>
    </w:p>
    <w:p w14:paraId="62C41493" w14:textId="481BA46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proofErr w:type="spellStart"/>
      <w:r w:rsidR="0052663A" w:rsidRPr="00326053">
        <w:rPr>
          <w:rFonts w:ascii="Arial" w:hAnsi="Arial" w:cs="Arial"/>
          <w:sz w:val="22"/>
          <w:szCs w:val="22"/>
        </w:rPr>
        <w:t>dua</w:t>
      </w:r>
      <w:proofErr w:type="spellEnd"/>
      <w:r w:rsidRPr="00326053">
        <w:rPr>
          <w:rFonts w:ascii="Arial" w:hAnsi="Arial" w:cs="Arial"/>
          <w:sz w:val="22"/>
          <w:szCs w:val="22"/>
          <w:lang w:val="id-ID"/>
        </w:rPr>
        <w:t xml:space="preserve"> artikel </w:t>
      </w:r>
      <w:proofErr w:type="spellStart"/>
      <w:r w:rsidR="001D2110" w:rsidRPr="00326053">
        <w:rPr>
          <w:rFonts w:ascii="Arial" w:hAnsi="Arial" w:cs="Arial"/>
          <w:sz w:val="22"/>
          <w:szCs w:val="22"/>
        </w:rPr>
        <w:t>untuk</w:t>
      </w:r>
      <w:proofErr w:type="spellEnd"/>
      <w:r w:rsidR="001D2110" w:rsidRPr="00326053">
        <w:rPr>
          <w:rFonts w:ascii="Arial" w:hAnsi="Arial" w:cs="Arial"/>
          <w:sz w:val="22"/>
          <w:szCs w:val="22"/>
        </w:rPr>
        <w:t xml:space="preserve"> </w:t>
      </w:r>
      <w:proofErr w:type="spellStart"/>
      <w:r w:rsidR="001D2110" w:rsidRPr="00326053">
        <w:rPr>
          <w:rFonts w:ascii="Arial" w:hAnsi="Arial" w:cs="Arial"/>
          <w:sz w:val="22"/>
          <w:szCs w:val="22"/>
        </w:rPr>
        <w:t>koran</w:t>
      </w:r>
      <w:proofErr w:type="spellEnd"/>
      <w:r w:rsidR="001D2110" w:rsidRPr="00326053">
        <w:rPr>
          <w:rFonts w:ascii="Arial" w:hAnsi="Arial" w:cs="Arial"/>
          <w:sz w:val="22"/>
          <w:szCs w:val="22"/>
        </w:rPr>
        <w:t xml:space="preserve"> </w:t>
      </w:r>
      <w:proofErr w:type="spellStart"/>
      <w:r w:rsidR="001D2110" w:rsidRPr="00326053">
        <w:rPr>
          <w:rFonts w:ascii="Arial" w:hAnsi="Arial" w:cs="Arial"/>
          <w:sz w:val="22"/>
          <w:szCs w:val="22"/>
        </w:rPr>
        <w:t>cetak</w:t>
      </w:r>
      <w:proofErr w:type="spellEnd"/>
      <w:r w:rsidR="001D2110" w:rsidRPr="00326053">
        <w:rPr>
          <w:rFonts w:ascii="Arial" w:hAnsi="Arial" w:cs="Arial"/>
          <w:sz w:val="22"/>
          <w:szCs w:val="22"/>
        </w:rPr>
        <w:t xml:space="preserve"> </w:t>
      </w:r>
      <w:r w:rsidRPr="00326053">
        <w:rPr>
          <w:rFonts w:ascii="Arial" w:hAnsi="Arial" w:cs="Arial"/>
          <w:sz w:val="22"/>
          <w:szCs w:val="22"/>
          <w:lang w:val="id-ID"/>
        </w:rPr>
        <w:t>tentang rumah sakit setiap bulan selama masa perjanjian dengan jenis artikel adalah Softnews,</w:t>
      </w:r>
      <w:r w:rsidR="005255AD" w:rsidRPr="00326053">
        <w:rPr>
          <w:rFonts w:ascii="Arial" w:hAnsi="Arial" w:cs="Arial"/>
          <w:sz w:val="22"/>
          <w:szCs w:val="22"/>
        </w:rPr>
        <w:t xml:space="preserve"> </w:t>
      </w:r>
      <w:r w:rsidRPr="00326053">
        <w:rPr>
          <w:rFonts w:ascii="Arial" w:hAnsi="Arial" w:cs="Arial"/>
          <w:sz w:val="22"/>
          <w:szCs w:val="22"/>
          <w:lang w:val="id-ID"/>
        </w:rPr>
        <w:t>berita even</w:t>
      </w:r>
      <w:r w:rsidR="005255AD" w:rsidRPr="00326053">
        <w:rPr>
          <w:rFonts w:ascii="Arial" w:hAnsi="Arial" w:cs="Arial"/>
          <w:sz w:val="22"/>
          <w:szCs w:val="22"/>
        </w:rPr>
        <w:t>/</w:t>
      </w:r>
      <w:proofErr w:type="spellStart"/>
      <w:r w:rsidR="005255AD" w:rsidRPr="00326053">
        <w:rPr>
          <w:rFonts w:ascii="Arial" w:hAnsi="Arial" w:cs="Arial"/>
          <w:sz w:val="22"/>
          <w:szCs w:val="22"/>
        </w:rPr>
        <w:t>kegiatan</w:t>
      </w:r>
      <w:proofErr w:type="spellEnd"/>
      <w:r w:rsidR="005255AD" w:rsidRPr="00326053">
        <w:rPr>
          <w:rFonts w:ascii="Arial" w:hAnsi="Arial" w:cs="Arial"/>
          <w:sz w:val="22"/>
          <w:szCs w:val="22"/>
        </w:rPr>
        <w:t xml:space="preserve"> PIHAK KEDUA</w:t>
      </w:r>
      <w:r w:rsidRPr="00326053">
        <w:rPr>
          <w:rFonts w:ascii="Arial" w:hAnsi="Arial" w:cs="Arial"/>
          <w:sz w:val="22"/>
          <w:szCs w:val="22"/>
          <w:lang w:val="id-ID"/>
        </w:rPr>
        <w:t xml:space="preserve">, </w:t>
      </w:r>
      <w:r w:rsidR="005255AD" w:rsidRPr="00326053">
        <w:rPr>
          <w:rFonts w:ascii="Arial" w:hAnsi="Arial" w:cs="Arial"/>
          <w:sz w:val="22"/>
          <w:szCs w:val="22"/>
        </w:rPr>
        <w:t xml:space="preserve">tulisan </w:t>
      </w:r>
      <w:proofErr w:type="spellStart"/>
      <w:r w:rsidR="0044069F" w:rsidRPr="00326053">
        <w:rPr>
          <w:rFonts w:ascii="Arial" w:hAnsi="Arial" w:cs="Arial"/>
          <w:sz w:val="22"/>
          <w:szCs w:val="22"/>
        </w:rPr>
        <w:t>d</w:t>
      </w:r>
      <w:r w:rsidR="005255AD" w:rsidRPr="00326053">
        <w:rPr>
          <w:rFonts w:ascii="Arial" w:hAnsi="Arial" w:cs="Arial"/>
          <w:sz w:val="22"/>
          <w:szCs w:val="22"/>
        </w:rPr>
        <w:t>okter</w:t>
      </w:r>
      <w:proofErr w:type="spellEnd"/>
      <w:r w:rsidR="005255AD" w:rsidRPr="00326053">
        <w:rPr>
          <w:rFonts w:ascii="Arial" w:hAnsi="Arial" w:cs="Arial"/>
          <w:sz w:val="22"/>
          <w:szCs w:val="22"/>
        </w:rPr>
        <w:t xml:space="preserve">, </w:t>
      </w:r>
      <w:r w:rsidRPr="00326053">
        <w:rPr>
          <w:rFonts w:ascii="Arial" w:hAnsi="Arial" w:cs="Arial"/>
          <w:sz w:val="22"/>
          <w:szCs w:val="22"/>
          <w:lang w:val="id-ID"/>
        </w:rPr>
        <w:t>atau feature</w:t>
      </w:r>
    </w:p>
    <w:p w14:paraId="4142EE20" w14:textId="7175C63D" w:rsidR="008F6E70" w:rsidRPr="00326053" w:rsidRDefault="008F6E70"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proofErr w:type="spellStart"/>
      <w:r w:rsidR="0052663A" w:rsidRPr="00326053">
        <w:rPr>
          <w:rFonts w:ascii="Arial" w:hAnsi="Arial" w:cs="Arial"/>
          <w:sz w:val="22"/>
          <w:szCs w:val="22"/>
        </w:rPr>
        <w:t>dua</w:t>
      </w:r>
      <w:proofErr w:type="spellEnd"/>
      <w:r w:rsidRPr="00326053">
        <w:rPr>
          <w:rFonts w:ascii="Arial" w:hAnsi="Arial" w:cs="Arial"/>
          <w:sz w:val="22"/>
          <w:szCs w:val="22"/>
          <w:lang w:val="id-ID"/>
        </w:rPr>
        <w:t xml:space="preserve"> artikel </w:t>
      </w:r>
      <w:r w:rsidRPr="00326053">
        <w:rPr>
          <w:rFonts w:ascii="Arial" w:hAnsi="Arial" w:cs="Arial"/>
          <w:sz w:val="22"/>
          <w:szCs w:val="22"/>
        </w:rPr>
        <w:t xml:space="preserve">online </w:t>
      </w:r>
      <w:r w:rsidRPr="00326053">
        <w:rPr>
          <w:rFonts w:ascii="Arial" w:hAnsi="Arial" w:cs="Arial"/>
          <w:sz w:val="22"/>
          <w:szCs w:val="22"/>
          <w:lang w:val="id-ID"/>
        </w:rPr>
        <w:t xml:space="preserve">tentang rumah sakit setiap </w:t>
      </w:r>
      <w:proofErr w:type="spellStart"/>
      <w:r w:rsidR="0052663A" w:rsidRPr="00326053">
        <w:rPr>
          <w:rFonts w:ascii="Arial" w:hAnsi="Arial" w:cs="Arial"/>
          <w:sz w:val="22"/>
          <w:szCs w:val="22"/>
        </w:rPr>
        <w:t>bulan</w:t>
      </w:r>
      <w:proofErr w:type="spellEnd"/>
      <w:r w:rsidRPr="00326053">
        <w:rPr>
          <w:rFonts w:ascii="Arial" w:hAnsi="Arial" w:cs="Arial"/>
          <w:sz w:val="22"/>
          <w:szCs w:val="22"/>
          <w:lang w:val="id-ID"/>
        </w:rPr>
        <w:t xml:space="preserve"> selama masa perjanjian dengan jenis artikel adalah Softnews,</w:t>
      </w:r>
      <w:r w:rsidRPr="00326053">
        <w:rPr>
          <w:rFonts w:ascii="Arial" w:hAnsi="Arial" w:cs="Arial"/>
          <w:sz w:val="22"/>
          <w:szCs w:val="22"/>
        </w:rPr>
        <w:t xml:space="preserve"> </w:t>
      </w:r>
      <w:r w:rsidRPr="00326053">
        <w:rPr>
          <w:rFonts w:ascii="Arial" w:hAnsi="Arial" w:cs="Arial"/>
          <w:sz w:val="22"/>
          <w:szCs w:val="22"/>
          <w:lang w:val="id-ID"/>
        </w:rPr>
        <w:t>berita even</w:t>
      </w:r>
      <w:r w:rsidRPr="00326053">
        <w:rPr>
          <w:rFonts w:ascii="Arial" w:hAnsi="Arial" w:cs="Arial"/>
          <w:sz w:val="22"/>
          <w:szCs w:val="22"/>
        </w:rPr>
        <w:t>/</w:t>
      </w:r>
      <w:proofErr w:type="spellStart"/>
      <w:r w:rsidRPr="00326053">
        <w:rPr>
          <w:rFonts w:ascii="Arial" w:hAnsi="Arial" w:cs="Arial"/>
          <w:sz w:val="22"/>
          <w:szCs w:val="22"/>
        </w:rPr>
        <w:t>kegiatan</w:t>
      </w:r>
      <w:proofErr w:type="spellEnd"/>
      <w:r w:rsidRPr="00326053">
        <w:rPr>
          <w:rFonts w:ascii="Arial" w:hAnsi="Arial" w:cs="Arial"/>
          <w:sz w:val="22"/>
          <w:szCs w:val="22"/>
        </w:rPr>
        <w:t xml:space="preserve"> PIHAK KEDUA</w:t>
      </w:r>
      <w:r w:rsidRPr="00326053">
        <w:rPr>
          <w:rFonts w:ascii="Arial" w:hAnsi="Arial" w:cs="Arial"/>
          <w:sz w:val="22"/>
          <w:szCs w:val="22"/>
          <w:lang w:val="id-ID"/>
        </w:rPr>
        <w:t xml:space="preserve">, </w:t>
      </w:r>
      <w:r w:rsidRPr="00326053">
        <w:rPr>
          <w:rFonts w:ascii="Arial" w:hAnsi="Arial" w:cs="Arial"/>
          <w:sz w:val="22"/>
          <w:szCs w:val="22"/>
        </w:rPr>
        <w:t xml:space="preserve">tulisan </w:t>
      </w:r>
      <w:proofErr w:type="spellStart"/>
      <w:r w:rsidRPr="00326053">
        <w:rPr>
          <w:rFonts w:ascii="Arial" w:hAnsi="Arial" w:cs="Arial"/>
          <w:sz w:val="22"/>
          <w:szCs w:val="22"/>
        </w:rPr>
        <w:t>dokter</w:t>
      </w:r>
      <w:proofErr w:type="spellEnd"/>
      <w:r w:rsidRPr="00326053">
        <w:rPr>
          <w:rFonts w:ascii="Arial" w:hAnsi="Arial" w:cs="Arial"/>
          <w:sz w:val="22"/>
          <w:szCs w:val="22"/>
        </w:rPr>
        <w:t xml:space="preserve">, </w:t>
      </w:r>
      <w:r w:rsidRPr="00326053">
        <w:rPr>
          <w:rFonts w:ascii="Arial" w:hAnsi="Arial" w:cs="Arial"/>
          <w:sz w:val="22"/>
          <w:szCs w:val="22"/>
          <w:lang w:val="id-ID"/>
        </w:rPr>
        <w:t>atau feature</w:t>
      </w:r>
    </w:p>
    <w:p w14:paraId="2E792A76" w14:textId="33CCFA7F" w:rsidR="0052663A" w:rsidRPr="00326053" w:rsidRDefault="0052663A"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proofErr w:type="spellStart"/>
      <w:r w:rsidRPr="00326053">
        <w:rPr>
          <w:rFonts w:ascii="Arial" w:hAnsi="Arial" w:cs="Arial"/>
          <w:sz w:val="22"/>
          <w:szCs w:val="22"/>
        </w:rPr>
        <w:t>satu</w:t>
      </w:r>
      <w:proofErr w:type="spellEnd"/>
      <w:r w:rsidRPr="00326053">
        <w:rPr>
          <w:rFonts w:ascii="Arial" w:hAnsi="Arial" w:cs="Arial"/>
          <w:sz w:val="22"/>
          <w:szCs w:val="22"/>
          <w:lang w:val="id-ID"/>
        </w:rPr>
        <w:t xml:space="preserve"> </w:t>
      </w:r>
      <w:proofErr w:type="spellStart"/>
      <w:r w:rsidRPr="00326053">
        <w:rPr>
          <w:rFonts w:ascii="Arial" w:hAnsi="Arial" w:cs="Arial"/>
          <w:sz w:val="22"/>
          <w:szCs w:val="22"/>
        </w:rPr>
        <w:t>konten</w:t>
      </w:r>
      <w:proofErr w:type="spellEnd"/>
      <w:r w:rsidRPr="00326053">
        <w:rPr>
          <w:rFonts w:ascii="Arial" w:hAnsi="Arial" w:cs="Arial"/>
          <w:sz w:val="22"/>
          <w:szCs w:val="22"/>
        </w:rPr>
        <w:t xml:space="preserve"> media </w:t>
      </w:r>
      <w:proofErr w:type="spellStart"/>
      <w:r w:rsidRPr="00326053">
        <w:rPr>
          <w:rFonts w:ascii="Arial" w:hAnsi="Arial" w:cs="Arial"/>
          <w:sz w:val="22"/>
          <w:szCs w:val="22"/>
        </w:rPr>
        <w:t>sosial</w:t>
      </w:r>
      <w:proofErr w:type="spellEnd"/>
      <w:r w:rsidRPr="00326053">
        <w:rPr>
          <w:rFonts w:ascii="Arial" w:hAnsi="Arial" w:cs="Arial"/>
          <w:sz w:val="22"/>
          <w:szCs w:val="22"/>
        </w:rPr>
        <w:t xml:space="preserve"> </w:t>
      </w:r>
      <w:r w:rsidRPr="00326053">
        <w:rPr>
          <w:rFonts w:ascii="Arial" w:hAnsi="Arial" w:cs="Arial"/>
          <w:sz w:val="22"/>
          <w:szCs w:val="22"/>
          <w:lang w:val="id-ID"/>
        </w:rPr>
        <w:t xml:space="preserve">tentang rumah sakit setiap </w:t>
      </w:r>
      <w:proofErr w:type="spellStart"/>
      <w:r w:rsidRPr="00326053">
        <w:rPr>
          <w:rFonts w:ascii="Arial" w:hAnsi="Arial" w:cs="Arial"/>
          <w:sz w:val="22"/>
          <w:szCs w:val="22"/>
        </w:rPr>
        <w:t>bulan</w:t>
      </w:r>
      <w:proofErr w:type="spellEnd"/>
      <w:r w:rsidRPr="00326053">
        <w:rPr>
          <w:rFonts w:ascii="Arial" w:hAnsi="Arial" w:cs="Arial"/>
          <w:sz w:val="22"/>
          <w:szCs w:val="22"/>
          <w:lang w:val="id-ID"/>
        </w:rPr>
        <w:t xml:space="preserve"> selama masa perjanjian dengan jenis artikel adalah Softnews,</w:t>
      </w:r>
      <w:r w:rsidRPr="00326053">
        <w:rPr>
          <w:rFonts w:ascii="Arial" w:hAnsi="Arial" w:cs="Arial"/>
          <w:sz w:val="22"/>
          <w:szCs w:val="22"/>
        </w:rPr>
        <w:t xml:space="preserve"> </w:t>
      </w:r>
      <w:r w:rsidRPr="00326053">
        <w:rPr>
          <w:rFonts w:ascii="Arial" w:hAnsi="Arial" w:cs="Arial"/>
          <w:sz w:val="22"/>
          <w:szCs w:val="22"/>
          <w:lang w:val="id-ID"/>
        </w:rPr>
        <w:t>berita even</w:t>
      </w:r>
      <w:r w:rsidRPr="00326053">
        <w:rPr>
          <w:rFonts w:ascii="Arial" w:hAnsi="Arial" w:cs="Arial"/>
          <w:sz w:val="22"/>
          <w:szCs w:val="22"/>
        </w:rPr>
        <w:t>/</w:t>
      </w:r>
      <w:proofErr w:type="spellStart"/>
      <w:r w:rsidRPr="00326053">
        <w:rPr>
          <w:rFonts w:ascii="Arial" w:hAnsi="Arial" w:cs="Arial"/>
          <w:sz w:val="22"/>
          <w:szCs w:val="22"/>
        </w:rPr>
        <w:t>kegiatan</w:t>
      </w:r>
      <w:proofErr w:type="spellEnd"/>
      <w:r w:rsidRPr="00326053">
        <w:rPr>
          <w:rFonts w:ascii="Arial" w:hAnsi="Arial" w:cs="Arial"/>
          <w:sz w:val="22"/>
          <w:szCs w:val="22"/>
        </w:rPr>
        <w:t xml:space="preserve"> PIHAK KEDUA</w:t>
      </w:r>
      <w:r w:rsidRPr="00326053">
        <w:rPr>
          <w:rFonts w:ascii="Arial" w:hAnsi="Arial" w:cs="Arial"/>
          <w:sz w:val="22"/>
          <w:szCs w:val="22"/>
          <w:lang w:val="id-ID"/>
        </w:rPr>
        <w:t xml:space="preserve">, </w:t>
      </w:r>
      <w:r w:rsidRPr="00326053">
        <w:rPr>
          <w:rFonts w:ascii="Arial" w:hAnsi="Arial" w:cs="Arial"/>
          <w:sz w:val="22"/>
          <w:szCs w:val="22"/>
        </w:rPr>
        <w:t xml:space="preserve">tulisan </w:t>
      </w:r>
      <w:proofErr w:type="spellStart"/>
      <w:r w:rsidRPr="00326053">
        <w:rPr>
          <w:rFonts w:ascii="Arial" w:hAnsi="Arial" w:cs="Arial"/>
          <w:sz w:val="22"/>
          <w:szCs w:val="22"/>
        </w:rPr>
        <w:t>dokter</w:t>
      </w:r>
      <w:proofErr w:type="spellEnd"/>
      <w:r w:rsidRPr="00326053">
        <w:rPr>
          <w:rFonts w:ascii="Arial" w:hAnsi="Arial" w:cs="Arial"/>
          <w:sz w:val="22"/>
          <w:szCs w:val="22"/>
        </w:rPr>
        <w:t xml:space="preserve">, </w:t>
      </w:r>
      <w:r w:rsidRPr="00326053">
        <w:rPr>
          <w:rFonts w:ascii="Arial" w:hAnsi="Arial" w:cs="Arial"/>
          <w:sz w:val="22"/>
          <w:szCs w:val="22"/>
          <w:lang w:val="id-ID"/>
        </w:rPr>
        <w:t>atau feature</w:t>
      </w:r>
    </w:p>
    <w:p w14:paraId="17562F0F" w14:textId="63BE4FCC"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menerbitkan artikel dengan hari pemuatan artikel </w:t>
      </w:r>
      <w:proofErr w:type="spellStart"/>
      <w:r w:rsidR="005255AD" w:rsidRPr="00326053">
        <w:rPr>
          <w:rFonts w:ascii="Arial" w:hAnsi="Arial" w:cs="Arial"/>
          <w:sz w:val="22"/>
          <w:szCs w:val="22"/>
        </w:rPr>
        <w:t>sesuai</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dengan</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kesepakatan</w:t>
      </w:r>
      <w:proofErr w:type="spellEnd"/>
      <w:r w:rsidR="005255AD" w:rsidRPr="00326053">
        <w:rPr>
          <w:rFonts w:ascii="Arial" w:hAnsi="Arial" w:cs="Arial"/>
          <w:sz w:val="22"/>
          <w:szCs w:val="22"/>
        </w:rPr>
        <w:t>/</w:t>
      </w:r>
      <w:proofErr w:type="spellStart"/>
      <w:r w:rsidR="005255AD" w:rsidRPr="00326053">
        <w:rPr>
          <w:rFonts w:ascii="Arial" w:hAnsi="Arial" w:cs="Arial"/>
          <w:sz w:val="22"/>
          <w:szCs w:val="22"/>
        </w:rPr>
        <w:t>konfirmasi</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dengan</w:t>
      </w:r>
      <w:proofErr w:type="spellEnd"/>
      <w:r w:rsidR="005255AD" w:rsidRPr="00326053">
        <w:rPr>
          <w:rFonts w:ascii="Arial" w:hAnsi="Arial" w:cs="Arial"/>
          <w:sz w:val="22"/>
          <w:szCs w:val="22"/>
        </w:rPr>
        <w:t xml:space="preserve"> PIHAK KEDUA</w:t>
      </w:r>
    </w:p>
    <w:p w14:paraId="60581C40" w14:textId="7777777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wajib mengolah data yang diberikan oleh PIHAK KEDUA dalam bentuk artikel sehingga dapat di terbitkan</w:t>
      </w:r>
    </w:p>
    <w:p w14:paraId="621B705F" w14:textId="7777777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berhak menerima pembayaran dari PIHAK KEDUA sesuai kesepakatan</w:t>
      </w:r>
    </w:p>
    <w:p w14:paraId="51B2DDA7" w14:textId="30CBE99B" w:rsidR="00D31DF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berhak menerima tema dan data primer sebagai bahan untuk penerbitan artikel dari PIHAK KEDUA</w:t>
      </w:r>
    </w:p>
    <w:p w14:paraId="19CDB481" w14:textId="2EF1DD1C" w:rsidR="00416A20" w:rsidRPr="00416A20" w:rsidRDefault="00416A20" w:rsidP="00416A20">
      <w:pPr>
        <w:pStyle w:val="ListParagraph"/>
        <w:numPr>
          <w:ilvl w:val="0"/>
          <w:numId w:val="20"/>
        </w:numPr>
        <w:spacing w:after="200" w:line="276" w:lineRule="auto"/>
        <w:jc w:val="both"/>
        <w:rPr>
          <w:rFonts w:ascii="Arial" w:hAnsi="Arial" w:cs="Arial"/>
          <w:sz w:val="22"/>
          <w:szCs w:val="22"/>
          <w:lang w:val="id-ID"/>
        </w:rPr>
      </w:pPr>
      <w:r>
        <w:rPr>
          <w:rFonts w:ascii="Arial" w:hAnsi="Arial" w:cs="Arial"/>
          <w:sz w:val="22"/>
          <w:szCs w:val="22"/>
        </w:rPr>
        <w:t xml:space="preserve">PIHAK PERTAMA </w:t>
      </w:r>
      <w:proofErr w:type="spellStart"/>
      <w:r>
        <w:rPr>
          <w:rFonts w:ascii="Arial" w:hAnsi="Arial" w:cs="Arial"/>
          <w:sz w:val="22"/>
          <w:szCs w:val="22"/>
        </w:rPr>
        <w:t>berhak</w:t>
      </w:r>
      <w:proofErr w:type="spellEnd"/>
      <w:r>
        <w:rPr>
          <w:rFonts w:ascii="Arial" w:hAnsi="Arial" w:cs="Arial"/>
          <w:sz w:val="22"/>
          <w:szCs w:val="22"/>
        </w:rPr>
        <w:t xml:space="preserve"> </w:t>
      </w:r>
      <w:proofErr w:type="spellStart"/>
      <w:r>
        <w:rPr>
          <w:rFonts w:ascii="Arial" w:hAnsi="Arial" w:cs="Arial"/>
          <w:sz w:val="22"/>
          <w:szCs w:val="22"/>
        </w:rPr>
        <w:t>memberikan</w:t>
      </w:r>
      <w:proofErr w:type="spellEnd"/>
      <w:r>
        <w:rPr>
          <w:rFonts w:ascii="Arial" w:hAnsi="Arial" w:cs="Arial"/>
          <w:sz w:val="22"/>
          <w:szCs w:val="22"/>
        </w:rPr>
        <w:t xml:space="preserve"> </w:t>
      </w:r>
      <w:proofErr w:type="spellStart"/>
      <w:r>
        <w:rPr>
          <w:rFonts w:ascii="Arial" w:hAnsi="Arial" w:cs="Arial"/>
          <w:sz w:val="22"/>
          <w:szCs w:val="22"/>
        </w:rPr>
        <w:t>pelatihan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materi</w:t>
      </w:r>
      <w:proofErr w:type="spellEnd"/>
      <w:r>
        <w:rPr>
          <w:rFonts w:ascii="Arial" w:hAnsi="Arial" w:cs="Arial"/>
          <w:sz w:val="22"/>
          <w:szCs w:val="22"/>
        </w:rPr>
        <w:t xml:space="preserve"> yang </w:t>
      </w:r>
      <w:proofErr w:type="spellStart"/>
      <w:r>
        <w:rPr>
          <w:rFonts w:ascii="Arial" w:hAnsi="Arial" w:cs="Arial"/>
          <w:sz w:val="22"/>
          <w:szCs w:val="22"/>
        </w:rPr>
        <w:t>sudah</w:t>
      </w:r>
      <w:proofErr w:type="spellEnd"/>
      <w:r>
        <w:rPr>
          <w:rFonts w:ascii="Arial" w:hAnsi="Arial" w:cs="Arial"/>
          <w:sz w:val="22"/>
          <w:szCs w:val="22"/>
        </w:rPr>
        <w:t xml:space="preserve"> </w:t>
      </w:r>
      <w:proofErr w:type="spellStart"/>
      <w:r>
        <w:rPr>
          <w:rFonts w:ascii="Arial" w:hAnsi="Arial" w:cs="Arial"/>
          <w:sz w:val="22"/>
          <w:szCs w:val="22"/>
        </w:rPr>
        <w:t>disepakati</w:t>
      </w:r>
      <w:proofErr w:type="spellEnd"/>
      <w:r>
        <w:rPr>
          <w:rFonts w:ascii="Arial" w:hAnsi="Arial" w:cs="Arial"/>
          <w:sz w:val="22"/>
          <w:szCs w:val="22"/>
        </w:rPr>
        <w:t xml:space="preserve"> PARA PIHAK </w:t>
      </w:r>
      <w:proofErr w:type="spellStart"/>
      <w:r>
        <w:rPr>
          <w:rFonts w:ascii="Arial" w:hAnsi="Arial" w:cs="Arial"/>
          <w:sz w:val="22"/>
          <w:szCs w:val="22"/>
        </w:rPr>
        <w:t>sesuai</w:t>
      </w:r>
      <w:proofErr w:type="spellEnd"/>
      <w:r>
        <w:rPr>
          <w:rFonts w:ascii="Arial" w:hAnsi="Arial" w:cs="Arial"/>
          <w:sz w:val="22"/>
          <w:szCs w:val="22"/>
        </w:rPr>
        <w:t xml:space="preserve"> </w:t>
      </w:r>
      <w:proofErr w:type="spellStart"/>
      <w:r>
        <w:rPr>
          <w:rFonts w:ascii="Arial" w:hAnsi="Arial" w:cs="Arial"/>
          <w:sz w:val="22"/>
          <w:szCs w:val="22"/>
        </w:rPr>
        <w:t>jadwal</w:t>
      </w:r>
      <w:proofErr w:type="spellEnd"/>
      <w:r>
        <w:rPr>
          <w:rFonts w:ascii="Arial" w:hAnsi="Arial" w:cs="Arial"/>
          <w:sz w:val="22"/>
          <w:szCs w:val="22"/>
        </w:rPr>
        <w:t xml:space="preserve"> yang </w:t>
      </w:r>
      <w:proofErr w:type="spellStart"/>
      <w:r>
        <w:rPr>
          <w:rFonts w:ascii="Arial" w:hAnsi="Arial" w:cs="Arial"/>
          <w:sz w:val="22"/>
          <w:szCs w:val="22"/>
        </w:rPr>
        <w:t>ditentukan</w:t>
      </w:r>
      <w:proofErr w:type="spellEnd"/>
    </w:p>
    <w:p w14:paraId="71A7A258" w14:textId="5CAD9906" w:rsidR="009518B2" w:rsidRDefault="009518B2" w:rsidP="009518B2">
      <w:pPr>
        <w:pStyle w:val="ListParagraph"/>
        <w:numPr>
          <w:ilvl w:val="0"/>
          <w:numId w:val="20"/>
        </w:numPr>
        <w:spacing w:after="200" w:line="276" w:lineRule="auto"/>
        <w:jc w:val="both"/>
        <w:rPr>
          <w:rFonts w:ascii="Arial" w:hAnsi="Arial" w:cs="Arial"/>
          <w:sz w:val="22"/>
          <w:szCs w:val="22"/>
          <w:lang w:val="id-ID"/>
        </w:rPr>
      </w:pPr>
      <w:r w:rsidRPr="009518B2">
        <w:rPr>
          <w:rFonts w:ascii="Arial" w:hAnsi="Arial" w:cs="Arial"/>
          <w:sz w:val="22"/>
          <w:szCs w:val="22"/>
          <w:lang w:val="id-ID"/>
        </w:rPr>
        <w:t xml:space="preserve">PIHAK PERTAMA </w:t>
      </w:r>
      <w:proofErr w:type="spellStart"/>
      <w:r w:rsidRPr="009518B2">
        <w:rPr>
          <w:rFonts w:ascii="Arial" w:hAnsi="Arial" w:cs="Arial"/>
          <w:sz w:val="22"/>
          <w:szCs w:val="22"/>
        </w:rPr>
        <w:t>akan</w:t>
      </w:r>
      <w:proofErr w:type="spellEnd"/>
      <w:r w:rsidRPr="009518B2">
        <w:rPr>
          <w:rFonts w:ascii="Arial" w:hAnsi="Arial" w:cs="Arial"/>
          <w:sz w:val="22"/>
          <w:szCs w:val="22"/>
        </w:rPr>
        <w:t xml:space="preserve"> </w:t>
      </w:r>
      <w:proofErr w:type="spellStart"/>
      <w:r w:rsidRPr="009518B2">
        <w:rPr>
          <w:rFonts w:ascii="Arial" w:hAnsi="Arial" w:cs="Arial"/>
          <w:sz w:val="22"/>
          <w:szCs w:val="22"/>
        </w:rPr>
        <w:t>memberikan</w:t>
      </w:r>
      <w:proofErr w:type="spellEnd"/>
      <w:r w:rsidRPr="009518B2">
        <w:rPr>
          <w:rFonts w:ascii="Arial" w:hAnsi="Arial" w:cs="Arial"/>
          <w:sz w:val="22"/>
          <w:szCs w:val="22"/>
        </w:rPr>
        <w:t xml:space="preserve"> </w:t>
      </w:r>
      <w:r w:rsidRPr="009518B2">
        <w:rPr>
          <w:rFonts w:ascii="Arial" w:hAnsi="Arial" w:cs="Arial"/>
          <w:sz w:val="22"/>
          <w:szCs w:val="22"/>
          <w:lang w:val="id-ID"/>
        </w:rPr>
        <w:t xml:space="preserve">koran Radar Malang Jawa Pos </w:t>
      </w:r>
      <w:proofErr w:type="spellStart"/>
      <w:r w:rsidRPr="009518B2">
        <w:rPr>
          <w:rFonts w:ascii="Arial" w:hAnsi="Arial" w:cs="Arial"/>
          <w:sz w:val="22"/>
          <w:szCs w:val="22"/>
        </w:rPr>
        <w:t>sebanyak</w:t>
      </w:r>
      <w:proofErr w:type="spellEnd"/>
      <w:r w:rsidRPr="009518B2">
        <w:rPr>
          <w:rFonts w:ascii="Arial" w:hAnsi="Arial" w:cs="Arial"/>
          <w:sz w:val="22"/>
          <w:szCs w:val="22"/>
        </w:rPr>
        <w:t xml:space="preserve"> 20</w:t>
      </w:r>
      <w:r w:rsidRPr="009518B2">
        <w:rPr>
          <w:rFonts w:ascii="Arial" w:hAnsi="Arial" w:cs="Arial"/>
          <w:sz w:val="22"/>
          <w:szCs w:val="22"/>
          <w:lang w:val="id-ID"/>
        </w:rPr>
        <w:t xml:space="preserve"> eksemplar per hari selama masa perjanjian</w:t>
      </w:r>
    </w:p>
    <w:p w14:paraId="55EE3425" w14:textId="0FBC358B" w:rsidR="00FF4D83" w:rsidRDefault="009518B2" w:rsidP="00326053">
      <w:pPr>
        <w:pStyle w:val="ListParagraph"/>
        <w:numPr>
          <w:ilvl w:val="0"/>
          <w:numId w:val="20"/>
        </w:numPr>
        <w:spacing w:after="200" w:line="276" w:lineRule="auto"/>
        <w:jc w:val="both"/>
        <w:rPr>
          <w:rFonts w:ascii="Arial" w:hAnsi="Arial" w:cs="Arial"/>
          <w:sz w:val="22"/>
          <w:szCs w:val="22"/>
        </w:rPr>
      </w:pPr>
      <w:r w:rsidRPr="00124DF0">
        <w:rPr>
          <w:rFonts w:ascii="Arial" w:hAnsi="Arial" w:cs="Arial"/>
          <w:sz w:val="22"/>
          <w:szCs w:val="22"/>
          <w:lang w:val="id-ID"/>
        </w:rPr>
        <w:t xml:space="preserve">PIHAK PERTAMA </w:t>
      </w:r>
      <w:proofErr w:type="spellStart"/>
      <w:r w:rsidRPr="00124DF0">
        <w:rPr>
          <w:rFonts w:ascii="Arial" w:hAnsi="Arial" w:cs="Arial"/>
          <w:sz w:val="22"/>
          <w:szCs w:val="22"/>
        </w:rPr>
        <w:t>mengirimkan</w:t>
      </w:r>
      <w:proofErr w:type="spellEnd"/>
      <w:r w:rsidRPr="00124DF0">
        <w:rPr>
          <w:rFonts w:ascii="Arial" w:hAnsi="Arial" w:cs="Arial"/>
          <w:sz w:val="22"/>
          <w:szCs w:val="22"/>
          <w:lang w:val="id-ID"/>
        </w:rPr>
        <w:t xml:space="preserve"> Koran Radar Malang Jawa Pos </w:t>
      </w:r>
      <w:proofErr w:type="spellStart"/>
      <w:r w:rsidRPr="00124DF0">
        <w:rPr>
          <w:rFonts w:ascii="Arial" w:hAnsi="Arial" w:cs="Arial"/>
          <w:sz w:val="22"/>
          <w:szCs w:val="22"/>
        </w:rPr>
        <w:t>sebanyak</w:t>
      </w:r>
      <w:proofErr w:type="spellEnd"/>
      <w:r w:rsidRPr="00124DF0">
        <w:rPr>
          <w:rFonts w:ascii="Arial" w:hAnsi="Arial" w:cs="Arial"/>
          <w:sz w:val="22"/>
          <w:szCs w:val="22"/>
        </w:rPr>
        <w:t xml:space="preserve"> 20</w:t>
      </w:r>
      <w:r w:rsidRPr="00124DF0">
        <w:rPr>
          <w:rFonts w:ascii="Arial" w:hAnsi="Arial" w:cs="Arial"/>
          <w:sz w:val="22"/>
          <w:szCs w:val="22"/>
          <w:lang w:val="id-ID"/>
        </w:rPr>
        <w:t xml:space="preserve"> eksemplar per </w:t>
      </w:r>
      <w:proofErr w:type="spellStart"/>
      <w:r w:rsidRPr="00124DF0">
        <w:rPr>
          <w:rFonts w:ascii="Arial" w:hAnsi="Arial" w:cs="Arial"/>
          <w:sz w:val="22"/>
          <w:szCs w:val="22"/>
        </w:rPr>
        <w:t>hari</w:t>
      </w:r>
      <w:proofErr w:type="spellEnd"/>
      <w:r w:rsidRPr="00124DF0">
        <w:rPr>
          <w:rFonts w:ascii="Arial" w:hAnsi="Arial" w:cs="Arial"/>
          <w:sz w:val="22"/>
          <w:szCs w:val="22"/>
        </w:rPr>
        <w:t xml:space="preserve"> </w:t>
      </w:r>
      <w:proofErr w:type="spellStart"/>
      <w:r w:rsidRPr="00124DF0">
        <w:rPr>
          <w:rFonts w:ascii="Arial" w:hAnsi="Arial" w:cs="Arial"/>
          <w:sz w:val="22"/>
          <w:szCs w:val="22"/>
        </w:rPr>
        <w:t>kepada</w:t>
      </w:r>
      <w:proofErr w:type="spellEnd"/>
      <w:r w:rsidRPr="00124DF0">
        <w:rPr>
          <w:rFonts w:ascii="Arial" w:hAnsi="Arial" w:cs="Arial"/>
          <w:sz w:val="22"/>
          <w:szCs w:val="22"/>
        </w:rPr>
        <w:t xml:space="preserve"> </w:t>
      </w:r>
      <w:r w:rsidRPr="00124DF0">
        <w:rPr>
          <w:rFonts w:ascii="Arial" w:hAnsi="Arial" w:cs="Arial"/>
          <w:sz w:val="22"/>
          <w:szCs w:val="22"/>
          <w:lang w:val="id-ID"/>
        </w:rPr>
        <w:t>PIHAK KEDUA</w:t>
      </w:r>
      <w:r w:rsidRPr="00124DF0">
        <w:rPr>
          <w:rFonts w:ascii="Arial" w:hAnsi="Arial" w:cs="Arial"/>
          <w:sz w:val="22"/>
          <w:szCs w:val="22"/>
        </w:rPr>
        <w:t xml:space="preserve"> </w:t>
      </w:r>
      <w:proofErr w:type="spellStart"/>
      <w:r w:rsidRPr="00124DF0">
        <w:rPr>
          <w:rFonts w:ascii="Arial" w:hAnsi="Arial" w:cs="Arial"/>
          <w:sz w:val="22"/>
          <w:szCs w:val="22"/>
        </w:rPr>
        <w:t>sesuai</w:t>
      </w:r>
      <w:proofErr w:type="spellEnd"/>
      <w:r w:rsidRPr="00124DF0">
        <w:rPr>
          <w:rFonts w:ascii="Arial" w:hAnsi="Arial" w:cs="Arial"/>
          <w:sz w:val="22"/>
          <w:szCs w:val="22"/>
        </w:rPr>
        <w:t xml:space="preserve"> </w:t>
      </w:r>
      <w:proofErr w:type="spellStart"/>
      <w:r w:rsidRPr="00124DF0">
        <w:rPr>
          <w:rFonts w:ascii="Arial" w:hAnsi="Arial" w:cs="Arial"/>
          <w:sz w:val="22"/>
          <w:szCs w:val="22"/>
        </w:rPr>
        <w:t>alamat</w:t>
      </w:r>
      <w:proofErr w:type="spellEnd"/>
      <w:r w:rsidRPr="00124DF0">
        <w:rPr>
          <w:rFonts w:ascii="Arial" w:hAnsi="Arial" w:cs="Arial"/>
          <w:sz w:val="22"/>
          <w:szCs w:val="22"/>
        </w:rPr>
        <w:t xml:space="preserve"> </w:t>
      </w:r>
      <w:proofErr w:type="spellStart"/>
      <w:r w:rsidRPr="00124DF0">
        <w:rPr>
          <w:rFonts w:ascii="Arial" w:hAnsi="Arial" w:cs="Arial"/>
          <w:sz w:val="22"/>
          <w:szCs w:val="22"/>
        </w:rPr>
        <w:t>pengiriman</w:t>
      </w:r>
      <w:proofErr w:type="spellEnd"/>
      <w:r w:rsidRPr="00124DF0">
        <w:rPr>
          <w:rFonts w:ascii="Arial" w:hAnsi="Arial" w:cs="Arial"/>
          <w:sz w:val="22"/>
          <w:szCs w:val="22"/>
        </w:rPr>
        <w:t xml:space="preserve"> yang </w:t>
      </w:r>
      <w:proofErr w:type="spellStart"/>
      <w:r w:rsidRPr="00124DF0">
        <w:rPr>
          <w:rFonts w:ascii="Arial" w:hAnsi="Arial" w:cs="Arial"/>
          <w:sz w:val="22"/>
          <w:szCs w:val="22"/>
        </w:rPr>
        <w:t>s</w:t>
      </w:r>
      <w:r w:rsidR="00124DF0" w:rsidRPr="00124DF0">
        <w:rPr>
          <w:rFonts w:ascii="Arial" w:hAnsi="Arial" w:cs="Arial"/>
          <w:sz w:val="22"/>
          <w:szCs w:val="22"/>
        </w:rPr>
        <w:t>udah</w:t>
      </w:r>
      <w:proofErr w:type="spellEnd"/>
      <w:r w:rsidR="00124DF0" w:rsidRPr="00124DF0">
        <w:rPr>
          <w:rFonts w:ascii="Arial" w:hAnsi="Arial" w:cs="Arial"/>
          <w:sz w:val="22"/>
          <w:szCs w:val="22"/>
        </w:rPr>
        <w:t xml:space="preserve"> </w:t>
      </w:r>
      <w:proofErr w:type="spellStart"/>
      <w:r w:rsidR="00124DF0" w:rsidRPr="00124DF0">
        <w:rPr>
          <w:rFonts w:ascii="Arial" w:hAnsi="Arial" w:cs="Arial"/>
          <w:sz w:val="22"/>
          <w:szCs w:val="22"/>
        </w:rPr>
        <w:t>disepakati</w:t>
      </w:r>
      <w:proofErr w:type="spellEnd"/>
    </w:p>
    <w:p w14:paraId="425EDC14" w14:textId="77777777" w:rsidR="00416A20" w:rsidRPr="00124DF0" w:rsidRDefault="00416A20" w:rsidP="00416A20">
      <w:pPr>
        <w:pStyle w:val="ListParagraph"/>
        <w:spacing w:after="200" w:line="276" w:lineRule="auto"/>
        <w:jc w:val="both"/>
        <w:rPr>
          <w:rFonts w:ascii="Arial" w:hAnsi="Arial" w:cs="Arial"/>
          <w:sz w:val="22"/>
          <w:szCs w:val="22"/>
        </w:rPr>
      </w:pPr>
    </w:p>
    <w:p w14:paraId="2E535F89" w14:textId="77777777" w:rsidR="00617258" w:rsidRPr="00326053" w:rsidRDefault="00617258" w:rsidP="00326053">
      <w:pPr>
        <w:pStyle w:val="ListParagraph"/>
        <w:spacing w:line="276" w:lineRule="auto"/>
        <w:jc w:val="both"/>
        <w:rPr>
          <w:rFonts w:ascii="Arial" w:hAnsi="Arial" w:cs="Arial"/>
          <w:sz w:val="22"/>
          <w:szCs w:val="22"/>
        </w:rPr>
      </w:pPr>
    </w:p>
    <w:p w14:paraId="68EEF63A" w14:textId="77777777" w:rsidR="00D31DF3" w:rsidRPr="00326053" w:rsidRDefault="001310B0"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t>K</w:t>
      </w:r>
      <w:r w:rsidR="00D31DF3" w:rsidRPr="00326053">
        <w:rPr>
          <w:rFonts w:ascii="Arial" w:hAnsi="Arial" w:cs="Arial"/>
          <w:b/>
          <w:sz w:val="22"/>
          <w:szCs w:val="22"/>
          <w:lang w:val="id-ID"/>
        </w:rPr>
        <w:t>EWAJIBAN PIHAK KEDUA</w:t>
      </w:r>
    </w:p>
    <w:p w14:paraId="3268F712" w14:textId="198495FE" w:rsidR="00D31DF3"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berkewajiban berlangganan koran Radar Malang Jawa Pos </w:t>
      </w:r>
      <w:proofErr w:type="spellStart"/>
      <w:r w:rsidR="00EA3A0F" w:rsidRPr="00326053">
        <w:rPr>
          <w:rFonts w:ascii="Arial" w:hAnsi="Arial" w:cs="Arial"/>
          <w:sz w:val="22"/>
          <w:szCs w:val="22"/>
        </w:rPr>
        <w:t>sebanyak</w:t>
      </w:r>
      <w:proofErr w:type="spellEnd"/>
      <w:r w:rsidR="005255AD" w:rsidRPr="00326053">
        <w:rPr>
          <w:rFonts w:ascii="Arial" w:hAnsi="Arial" w:cs="Arial"/>
          <w:sz w:val="22"/>
          <w:szCs w:val="22"/>
        </w:rPr>
        <w:t xml:space="preserve"> </w:t>
      </w:r>
      <w:r w:rsidR="0052663A" w:rsidRPr="00326053">
        <w:rPr>
          <w:rFonts w:ascii="Arial" w:hAnsi="Arial" w:cs="Arial"/>
          <w:sz w:val="22"/>
          <w:szCs w:val="22"/>
        </w:rPr>
        <w:t>2</w:t>
      </w:r>
      <w:r w:rsidR="008F6E70" w:rsidRPr="00326053">
        <w:rPr>
          <w:rFonts w:ascii="Arial" w:hAnsi="Arial" w:cs="Arial"/>
          <w:sz w:val="22"/>
          <w:szCs w:val="22"/>
        </w:rPr>
        <w:t>0</w:t>
      </w:r>
      <w:r w:rsidRPr="00326053">
        <w:rPr>
          <w:rFonts w:ascii="Arial" w:hAnsi="Arial" w:cs="Arial"/>
          <w:sz w:val="22"/>
          <w:szCs w:val="22"/>
          <w:lang w:val="id-ID"/>
        </w:rPr>
        <w:t xml:space="preserve"> eksemplar per hari selama masa perjanjian</w:t>
      </w:r>
    </w:p>
    <w:p w14:paraId="7FDB4BDF" w14:textId="5D4A481D" w:rsidR="006F4066"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berkewajiban melakukan pembayaran berlangganan per bulan dengan biaya sebesar Rp. </w:t>
      </w:r>
      <w:proofErr w:type="gramStart"/>
      <w:r w:rsidR="0052663A" w:rsidRPr="00326053">
        <w:rPr>
          <w:rFonts w:ascii="Arial" w:hAnsi="Arial" w:cs="Arial"/>
          <w:sz w:val="22"/>
          <w:szCs w:val="22"/>
        </w:rPr>
        <w:t>3.0</w:t>
      </w:r>
      <w:r w:rsidRPr="00326053">
        <w:rPr>
          <w:rFonts w:ascii="Arial" w:hAnsi="Arial" w:cs="Arial"/>
          <w:sz w:val="22"/>
          <w:szCs w:val="22"/>
          <w:lang w:val="id-ID"/>
        </w:rPr>
        <w:t>00.000,-</w:t>
      </w:r>
      <w:proofErr w:type="gramEnd"/>
      <w:r w:rsidRPr="00326053">
        <w:rPr>
          <w:rFonts w:ascii="Arial" w:hAnsi="Arial" w:cs="Arial"/>
          <w:sz w:val="22"/>
          <w:szCs w:val="22"/>
          <w:lang w:val="id-ID"/>
        </w:rPr>
        <w:t xml:space="preserve"> ( </w:t>
      </w:r>
      <w:proofErr w:type="spellStart"/>
      <w:r w:rsidR="0052663A" w:rsidRPr="00326053">
        <w:rPr>
          <w:rFonts w:ascii="Arial" w:hAnsi="Arial" w:cs="Arial"/>
          <w:sz w:val="22"/>
          <w:szCs w:val="22"/>
        </w:rPr>
        <w:t>Tiga</w:t>
      </w:r>
      <w:proofErr w:type="spellEnd"/>
      <w:r w:rsidR="00113472" w:rsidRPr="00326053">
        <w:rPr>
          <w:rFonts w:ascii="Arial" w:hAnsi="Arial" w:cs="Arial"/>
          <w:sz w:val="22"/>
          <w:szCs w:val="22"/>
        </w:rPr>
        <w:t xml:space="preserve"> Juta </w:t>
      </w:r>
      <w:r w:rsidRPr="00326053">
        <w:rPr>
          <w:rFonts w:ascii="Arial" w:hAnsi="Arial" w:cs="Arial"/>
          <w:sz w:val="22"/>
          <w:szCs w:val="22"/>
          <w:lang w:val="id-ID"/>
        </w:rPr>
        <w:t>Rupiah)</w:t>
      </w:r>
    </w:p>
    <w:p w14:paraId="2E7672CE" w14:textId="4F96BB70" w:rsidR="009518B2" w:rsidRPr="00124DF0"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berhak menerima Koran Radar Malang Jawa Pos </w:t>
      </w:r>
      <w:proofErr w:type="spellStart"/>
      <w:r w:rsidR="00EA3A0F" w:rsidRPr="00326053">
        <w:rPr>
          <w:rFonts w:ascii="Arial" w:hAnsi="Arial" w:cs="Arial"/>
          <w:sz w:val="22"/>
          <w:szCs w:val="22"/>
        </w:rPr>
        <w:t>sebanyak</w:t>
      </w:r>
      <w:proofErr w:type="spellEnd"/>
      <w:r w:rsidR="005255AD" w:rsidRPr="00326053">
        <w:rPr>
          <w:rFonts w:ascii="Arial" w:hAnsi="Arial" w:cs="Arial"/>
          <w:sz w:val="22"/>
          <w:szCs w:val="22"/>
        </w:rPr>
        <w:t xml:space="preserve"> </w:t>
      </w:r>
      <w:r w:rsidR="0052663A" w:rsidRPr="00326053">
        <w:rPr>
          <w:rFonts w:ascii="Arial" w:hAnsi="Arial" w:cs="Arial"/>
          <w:sz w:val="22"/>
          <w:szCs w:val="22"/>
        </w:rPr>
        <w:t>2</w:t>
      </w:r>
      <w:r w:rsidR="00B2628D" w:rsidRPr="00326053">
        <w:rPr>
          <w:rFonts w:ascii="Arial" w:hAnsi="Arial" w:cs="Arial"/>
          <w:sz w:val="22"/>
          <w:szCs w:val="22"/>
        </w:rPr>
        <w:t>0</w:t>
      </w:r>
      <w:r w:rsidRPr="00326053">
        <w:rPr>
          <w:rFonts w:ascii="Arial" w:hAnsi="Arial" w:cs="Arial"/>
          <w:sz w:val="22"/>
          <w:szCs w:val="22"/>
          <w:lang w:val="id-ID"/>
        </w:rPr>
        <w:t xml:space="preserve"> eksemplar per </w:t>
      </w:r>
      <w:proofErr w:type="spellStart"/>
      <w:r w:rsidR="00EA3A0F" w:rsidRPr="00326053">
        <w:rPr>
          <w:rFonts w:ascii="Arial" w:hAnsi="Arial" w:cs="Arial"/>
          <w:sz w:val="22"/>
          <w:szCs w:val="22"/>
        </w:rPr>
        <w:t>hari</w:t>
      </w:r>
      <w:proofErr w:type="spellEnd"/>
      <w:r w:rsidR="0044069F" w:rsidRPr="00326053">
        <w:rPr>
          <w:rFonts w:ascii="Arial" w:hAnsi="Arial" w:cs="Arial"/>
          <w:sz w:val="22"/>
          <w:szCs w:val="22"/>
        </w:rPr>
        <w:t xml:space="preserve"> </w:t>
      </w:r>
      <w:r w:rsidRPr="00326053">
        <w:rPr>
          <w:rFonts w:ascii="Arial" w:hAnsi="Arial" w:cs="Arial"/>
          <w:sz w:val="22"/>
          <w:szCs w:val="22"/>
          <w:lang w:val="id-ID"/>
        </w:rPr>
        <w:t>selama masa perjanjian</w:t>
      </w:r>
    </w:p>
    <w:p w14:paraId="1B9206A0" w14:textId="77777777" w:rsidR="00D31DF3"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PIHAK KEDUA berhak menentukan tema dan menyediakan data primer guna kelengkapan artikel</w:t>
      </w:r>
    </w:p>
    <w:p w14:paraId="44DC1C1B" w14:textId="06711D97" w:rsidR="009518B2" w:rsidRPr="00416A20"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berhak diterbitkan di surat Kabar Radar Malang setiap bulannya dengan </w:t>
      </w:r>
      <w:r w:rsidR="0052663A" w:rsidRPr="00326053">
        <w:rPr>
          <w:rFonts w:ascii="Arial" w:hAnsi="Arial" w:cs="Arial"/>
          <w:sz w:val="22"/>
          <w:szCs w:val="22"/>
        </w:rPr>
        <w:t>2</w:t>
      </w:r>
      <w:r w:rsidRPr="00326053">
        <w:rPr>
          <w:rFonts w:ascii="Arial" w:hAnsi="Arial" w:cs="Arial"/>
          <w:sz w:val="22"/>
          <w:szCs w:val="22"/>
          <w:lang w:val="id-ID"/>
        </w:rPr>
        <w:t xml:space="preserve"> kali publikasi</w:t>
      </w:r>
      <w:r w:rsidR="008F6E70" w:rsidRPr="00326053">
        <w:rPr>
          <w:rFonts w:ascii="Arial" w:hAnsi="Arial" w:cs="Arial"/>
          <w:sz w:val="22"/>
          <w:szCs w:val="22"/>
        </w:rPr>
        <w:t xml:space="preserve"> </w:t>
      </w:r>
      <w:proofErr w:type="spellStart"/>
      <w:r w:rsidR="008F6E70" w:rsidRPr="00326053">
        <w:rPr>
          <w:rFonts w:ascii="Arial" w:hAnsi="Arial" w:cs="Arial"/>
          <w:sz w:val="22"/>
          <w:szCs w:val="22"/>
        </w:rPr>
        <w:t>koran</w:t>
      </w:r>
      <w:proofErr w:type="spellEnd"/>
      <w:r w:rsidR="008F6E70" w:rsidRPr="00326053">
        <w:rPr>
          <w:rFonts w:ascii="Arial" w:hAnsi="Arial" w:cs="Arial"/>
          <w:sz w:val="22"/>
          <w:szCs w:val="22"/>
        </w:rPr>
        <w:t xml:space="preserve"> </w:t>
      </w:r>
      <w:proofErr w:type="spellStart"/>
      <w:r w:rsidR="008F6E70" w:rsidRPr="00326053">
        <w:rPr>
          <w:rFonts w:ascii="Arial" w:hAnsi="Arial" w:cs="Arial"/>
          <w:sz w:val="22"/>
          <w:szCs w:val="22"/>
        </w:rPr>
        <w:t>cetak</w:t>
      </w:r>
      <w:proofErr w:type="spellEnd"/>
      <w:r w:rsidR="0052663A" w:rsidRPr="00326053">
        <w:rPr>
          <w:rFonts w:ascii="Arial" w:hAnsi="Arial" w:cs="Arial"/>
          <w:sz w:val="22"/>
          <w:szCs w:val="22"/>
        </w:rPr>
        <w:t xml:space="preserve">, 2 kali </w:t>
      </w:r>
      <w:proofErr w:type="spellStart"/>
      <w:r w:rsidR="0052663A" w:rsidRPr="00326053">
        <w:rPr>
          <w:rFonts w:ascii="Arial" w:hAnsi="Arial" w:cs="Arial"/>
          <w:sz w:val="22"/>
          <w:szCs w:val="22"/>
        </w:rPr>
        <w:t>publikasi</w:t>
      </w:r>
      <w:proofErr w:type="spellEnd"/>
      <w:r w:rsidR="0052663A" w:rsidRPr="00326053">
        <w:rPr>
          <w:rFonts w:ascii="Arial" w:hAnsi="Arial" w:cs="Arial"/>
          <w:sz w:val="22"/>
          <w:szCs w:val="22"/>
        </w:rPr>
        <w:t xml:space="preserve"> website online, 1 kali posting media </w:t>
      </w:r>
      <w:r w:rsidR="00416A20">
        <w:rPr>
          <w:rFonts w:ascii="Arial" w:hAnsi="Arial" w:cs="Arial"/>
          <w:sz w:val="22"/>
          <w:szCs w:val="22"/>
        </w:rPr>
        <w:t>social</w:t>
      </w:r>
    </w:p>
    <w:p w14:paraId="001DC507" w14:textId="00AC8337" w:rsidR="00416A20" w:rsidRPr="00124DF0" w:rsidRDefault="00416A20" w:rsidP="00124DF0">
      <w:pPr>
        <w:pStyle w:val="ListParagraph"/>
        <w:numPr>
          <w:ilvl w:val="0"/>
          <w:numId w:val="29"/>
        </w:numPr>
        <w:spacing w:after="200" w:line="276" w:lineRule="auto"/>
        <w:jc w:val="both"/>
        <w:rPr>
          <w:rFonts w:ascii="Arial" w:hAnsi="Arial" w:cs="Arial"/>
          <w:sz w:val="22"/>
          <w:szCs w:val="22"/>
          <w:lang w:val="id-ID"/>
        </w:rPr>
      </w:pPr>
      <w:r>
        <w:rPr>
          <w:rFonts w:ascii="Arial" w:hAnsi="Arial" w:cs="Arial"/>
          <w:sz w:val="22"/>
          <w:szCs w:val="22"/>
        </w:rPr>
        <w:t xml:space="preserve">PIHAK KEDUA </w:t>
      </w:r>
      <w:proofErr w:type="spellStart"/>
      <w:r>
        <w:rPr>
          <w:rFonts w:ascii="Arial" w:hAnsi="Arial" w:cs="Arial"/>
          <w:sz w:val="22"/>
          <w:szCs w:val="22"/>
        </w:rPr>
        <w:t>berhak</w:t>
      </w:r>
      <w:proofErr w:type="spellEnd"/>
      <w:r>
        <w:rPr>
          <w:rFonts w:ascii="Arial" w:hAnsi="Arial" w:cs="Arial"/>
          <w:sz w:val="22"/>
          <w:szCs w:val="22"/>
        </w:rPr>
        <w:t xml:space="preserve"> </w:t>
      </w:r>
      <w:proofErr w:type="spellStart"/>
      <w:r>
        <w:rPr>
          <w:rFonts w:ascii="Arial" w:hAnsi="Arial" w:cs="Arial"/>
          <w:sz w:val="22"/>
          <w:szCs w:val="22"/>
        </w:rPr>
        <w:t>mendapatkan</w:t>
      </w:r>
      <w:proofErr w:type="spellEnd"/>
      <w:r>
        <w:rPr>
          <w:rFonts w:ascii="Arial" w:hAnsi="Arial" w:cs="Arial"/>
          <w:sz w:val="22"/>
          <w:szCs w:val="22"/>
        </w:rPr>
        <w:t xml:space="preserve"> </w:t>
      </w:r>
      <w:proofErr w:type="spellStart"/>
      <w:r>
        <w:rPr>
          <w:rFonts w:ascii="Arial" w:hAnsi="Arial" w:cs="Arial"/>
          <w:sz w:val="22"/>
          <w:szCs w:val="22"/>
        </w:rPr>
        <w:t>pelatihan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materi</w:t>
      </w:r>
      <w:proofErr w:type="spellEnd"/>
      <w:r>
        <w:rPr>
          <w:rFonts w:ascii="Arial" w:hAnsi="Arial" w:cs="Arial"/>
          <w:sz w:val="22"/>
          <w:szCs w:val="22"/>
        </w:rPr>
        <w:t xml:space="preserve"> yang </w:t>
      </w:r>
      <w:proofErr w:type="spellStart"/>
      <w:r>
        <w:rPr>
          <w:rFonts w:ascii="Arial" w:hAnsi="Arial" w:cs="Arial"/>
          <w:sz w:val="22"/>
          <w:szCs w:val="22"/>
        </w:rPr>
        <w:t>sudah</w:t>
      </w:r>
      <w:proofErr w:type="spellEnd"/>
      <w:r>
        <w:rPr>
          <w:rFonts w:ascii="Arial" w:hAnsi="Arial" w:cs="Arial"/>
          <w:sz w:val="22"/>
          <w:szCs w:val="22"/>
        </w:rPr>
        <w:t xml:space="preserve"> </w:t>
      </w:r>
      <w:proofErr w:type="spellStart"/>
      <w:r>
        <w:rPr>
          <w:rFonts w:ascii="Arial" w:hAnsi="Arial" w:cs="Arial"/>
          <w:sz w:val="22"/>
          <w:szCs w:val="22"/>
        </w:rPr>
        <w:t>disepakati</w:t>
      </w:r>
      <w:proofErr w:type="spellEnd"/>
      <w:r>
        <w:rPr>
          <w:rFonts w:ascii="Arial" w:hAnsi="Arial" w:cs="Arial"/>
          <w:sz w:val="22"/>
          <w:szCs w:val="22"/>
        </w:rPr>
        <w:t xml:space="preserve"> PARA PIHAK </w:t>
      </w:r>
      <w:proofErr w:type="spellStart"/>
      <w:r>
        <w:rPr>
          <w:rFonts w:ascii="Arial" w:hAnsi="Arial" w:cs="Arial"/>
          <w:sz w:val="22"/>
          <w:szCs w:val="22"/>
        </w:rPr>
        <w:t>sesuai</w:t>
      </w:r>
      <w:proofErr w:type="spellEnd"/>
      <w:r>
        <w:rPr>
          <w:rFonts w:ascii="Arial" w:hAnsi="Arial" w:cs="Arial"/>
          <w:sz w:val="22"/>
          <w:szCs w:val="22"/>
        </w:rPr>
        <w:t xml:space="preserve"> </w:t>
      </w:r>
      <w:proofErr w:type="spellStart"/>
      <w:r>
        <w:rPr>
          <w:rFonts w:ascii="Arial" w:hAnsi="Arial" w:cs="Arial"/>
          <w:sz w:val="22"/>
          <w:szCs w:val="22"/>
        </w:rPr>
        <w:t>jadwal</w:t>
      </w:r>
      <w:proofErr w:type="spellEnd"/>
      <w:r>
        <w:rPr>
          <w:rFonts w:ascii="Arial" w:hAnsi="Arial" w:cs="Arial"/>
          <w:sz w:val="22"/>
          <w:szCs w:val="22"/>
        </w:rPr>
        <w:t xml:space="preserve"> yang </w:t>
      </w:r>
      <w:proofErr w:type="spellStart"/>
      <w:r>
        <w:rPr>
          <w:rFonts w:ascii="Arial" w:hAnsi="Arial" w:cs="Arial"/>
          <w:sz w:val="22"/>
          <w:szCs w:val="22"/>
        </w:rPr>
        <w:t>ditentukan</w:t>
      </w:r>
      <w:proofErr w:type="spellEnd"/>
    </w:p>
    <w:p w14:paraId="4BB86EC7" w14:textId="5FA3C7EF" w:rsidR="00112420" w:rsidRDefault="00C36AEF"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Apabila dalam perjalanan kerjasama terjadi perubahan ekonomi yang berakibat terhadap kenaikan harga koran Jawa Pos Radar Malang, maka nilai tagihan koran akan disesuaikan, dengan terlebih dahulu dimusyawarahkan antara Pihak Pertama dan Pihak Kedua</w:t>
      </w:r>
    </w:p>
    <w:p w14:paraId="460E2820" w14:textId="6D833B94" w:rsidR="0052663A" w:rsidRPr="00326053" w:rsidRDefault="0052663A" w:rsidP="00326053">
      <w:pPr>
        <w:spacing w:after="200" w:line="276" w:lineRule="auto"/>
        <w:jc w:val="both"/>
        <w:rPr>
          <w:rFonts w:ascii="Arial" w:hAnsi="Arial" w:cs="Arial"/>
          <w:sz w:val="22"/>
          <w:szCs w:val="22"/>
          <w:lang w:val="id-ID"/>
        </w:rPr>
      </w:pPr>
    </w:p>
    <w:p w14:paraId="19BF88BA" w14:textId="44BCE2F6" w:rsidR="001310B0" w:rsidRPr="00326053" w:rsidRDefault="001310B0" w:rsidP="00326053">
      <w:pPr>
        <w:tabs>
          <w:tab w:val="left" w:pos="3718"/>
          <w:tab w:val="center" w:pos="4513"/>
        </w:tabs>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5</w:t>
      </w:r>
    </w:p>
    <w:p w14:paraId="63ED048F" w14:textId="77777777" w:rsidR="00704EE5" w:rsidRPr="00326053" w:rsidRDefault="001310B0"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PROSEDUR PELAKSANAAN</w:t>
      </w:r>
    </w:p>
    <w:p w14:paraId="16D4DC9C" w14:textId="77777777" w:rsidR="00581355" w:rsidRPr="00326053" w:rsidRDefault="00581355"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t>PROSEDUR PENGELOLAHAN ARTIKEL</w:t>
      </w:r>
    </w:p>
    <w:p w14:paraId="7F200D68" w14:textId="194752BE" w:rsidR="00581355" w:rsidRPr="00326053" w:rsidRDefault="00581355" w:rsidP="00326053">
      <w:pPr>
        <w:pStyle w:val="ListParagraph"/>
        <w:numPr>
          <w:ilvl w:val="0"/>
          <w:numId w:val="10"/>
        </w:numPr>
        <w:spacing w:after="200" w:line="276" w:lineRule="auto"/>
        <w:jc w:val="both"/>
        <w:rPr>
          <w:rFonts w:ascii="Arial" w:hAnsi="Arial" w:cs="Arial"/>
          <w:sz w:val="22"/>
          <w:szCs w:val="22"/>
          <w:lang w:val="id-ID"/>
        </w:rPr>
      </w:pPr>
      <w:r w:rsidRPr="00326053">
        <w:rPr>
          <w:rFonts w:ascii="Arial" w:hAnsi="Arial" w:cs="Arial"/>
          <w:sz w:val="22"/>
          <w:szCs w:val="22"/>
          <w:lang w:val="id-ID"/>
        </w:rPr>
        <w:t>PIHAK KEDUA menentukan tema dan memberikan data untuk penerbitan artikel</w:t>
      </w:r>
      <w:r w:rsidR="0009792D" w:rsidRPr="00326053">
        <w:rPr>
          <w:rFonts w:ascii="Arial" w:hAnsi="Arial" w:cs="Arial"/>
          <w:sz w:val="22"/>
          <w:szCs w:val="22"/>
        </w:rPr>
        <w:t xml:space="preserve"> </w:t>
      </w:r>
      <w:r w:rsidRPr="00326053">
        <w:rPr>
          <w:rFonts w:ascii="Arial" w:hAnsi="Arial" w:cs="Arial"/>
          <w:sz w:val="22"/>
          <w:szCs w:val="22"/>
          <w:lang w:val="id-ID"/>
        </w:rPr>
        <w:t>kepada PIHAK PERTAMA</w:t>
      </w:r>
      <w:r w:rsidR="005439AA" w:rsidRPr="00326053">
        <w:rPr>
          <w:rFonts w:ascii="Arial" w:hAnsi="Arial" w:cs="Arial"/>
          <w:sz w:val="22"/>
          <w:szCs w:val="22"/>
          <w:lang w:val="id-ID"/>
        </w:rPr>
        <w:t>.</w:t>
      </w:r>
    </w:p>
    <w:p w14:paraId="0BAF4C97" w14:textId="77777777" w:rsidR="00581355" w:rsidRPr="00326053" w:rsidRDefault="00617258" w:rsidP="00326053">
      <w:pPr>
        <w:pStyle w:val="ListParagraph"/>
        <w:numPr>
          <w:ilvl w:val="0"/>
          <w:numId w:val="10"/>
        </w:numPr>
        <w:spacing w:after="200" w:line="276" w:lineRule="auto"/>
        <w:jc w:val="both"/>
        <w:rPr>
          <w:rFonts w:ascii="Arial" w:hAnsi="Arial" w:cs="Arial"/>
          <w:sz w:val="22"/>
          <w:szCs w:val="22"/>
          <w:lang w:val="id-ID"/>
        </w:rPr>
      </w:pPr>
      <w:r w:rsidRPr="00326053">
        <w:rPr>
          <w:rFonts w:ascii="Arial" w:hAnsi="Arial" w:cs="Arial"/>
          <w:sz w:val="22"/>
          <w:szCs w:val="22"/>
          <w:lang w:val="id-ID"/>
        </w:rPr>
        <w:t>PIHAK PERTAMA mengelola</w:t>
      </w:r>
      <w:r w:rsidR="00581355" w:rsidRPr="00326053">
        <w:rPr>
          <w:rFonts w:ascii="Arial" w:hAnsi="Arial" w:cs="Arial"/>
          <w:sz w:val="22"/>
          <w:szCs w:val="22"/>
          <w:lang w:val="id-ID"/>
        </w:rPr>
        <w:t xml:space="preserve"> data hingga menjadi artikel dalam bentuk </w:t>
      </w:r>
      <w:proofErr w:type="spellStart"/>
      <w:r w:rsidR="00581355" w:rsidRPr="00326053">
        <w:rPr>
          <w:rFonts w:ascii="Arial" w:hAnsi="Arial" w:cs="Arial"/>
          <w:sz w:val="22"/>
          <w:szCs w:val="22"/>
        </w:rPr>
        <w:t>softnews</w:t>
      </w:r>
      <w:proofErr w:type="spellEnd"/>
      <w:r w:rsidR="00581355" w:rsidRPr="00326053">
        <w:rPr>
          <w:rFonts w:ascii="Arial" w:hAnsi="Arial" w:cs="Arial"/>
          <w:sz w:val="22"/>
          <w:szCs w:val="22"/>
        </w:rPr>
        <w:t xml:space="preserve">, </w:t>
      </w:r>
      <w:proofErr w:type="spellStart"/>
      <w:r w:rsidR="00581355" w:rsidRPr="00326053">
        <w:rPr>
          <w:rFonts w:ascii="Arial" w:hAnsi="Arial" w:cs="Arial"/>
          <w:sz w:val="22"/>
          <w:szCs w:val="22"/>
        </w:rPr>
        <w:t>berita</w:t>
      </w:r>
      <w:proofErr w:type="spellEnd"/>
      <w:r w:rsidR="00581355" w:rsidRPr="00326053">
        <w:rPr>
          <w:rFonts w:ascii="Arial" w:hAnsi="Arial" w:cs="Arial"/>
          <w:sz w:val="22"/>
          <w:szCs w:val="22"/>
        </w:rPr>
        <w:t xml:space="preserve"> even, </w:t>
      </w:r>
      <w:proofErr w:type="spellStart"/>
      <w:r w:rsidR="00581355" w:rsidRPr="00326053">
        <w:rPr>
          <w:rFonts w:ascii="Arial" w:hAnsi="Arial" w:cs="Arial"/>
          <w:sz w:val="22"/>
          <w:szCs w:val="22"/>
        </w:rPr>
        <w:t>atau</w:t>
      </w:r>
      <w:proofErr w:type="spellEnd"/>
      <w:r w:rsidR="00581355" w:rsidRPr="00326053">
        <w:rPr>
          <w:rFonts w:ascii="Arial" w:hAnsi="Arial" w:cs="Arial"/>
          <w:sz w:val="22"/>
          <w:szCs w:val="22"/>
        </w:rPr>
        <w:t xml:space="preserve"> feature</w:t>
      </w:r>
      <w:r w:rsidR="00581355" w:rsidRPr="00326053">
        <w:rPr>
          <w:rFonts w:ascii="Arial" w:hAnsi="Arial" w:cs="Arial"/>
          <w:sz w:val="22"/>
          <w:szCs w:val="22"/>
          <w:lang w:val="id-ID"/>
        </w:rPr>
        <w:t>.</w:t>
      </w:r>
    </w:p>
    <w:p w14:paraId="5F19EF6E" w14:textId="77777777" w:rsidR="007251A6" w:rsidRPr="00326053" w:rsidRDefault="007251A6"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t>PROSEDUR DISTRIBUSI SURAT KABAR</w:t>
      </w:r>
    </w:p>
    <w:p w14:paraId="0103401B" w14:textId="7E4226AE" w:rsidR="007251A6" w:rsidRPr="00326053" w:rsidRDefault="007251A6" w:rsidP="00326053">
      <w:pPr>
        <w:pStyle w:val="ListParagraph"/>
        <w:numPr>
          <w:ilvl w:val="0"/>
          <w:numId w:val="14"/>
        </w:numPr>
        <w:spacing w:after="200" w:line="276" w:lineRule="auto"/>
        <w:jc w:val="both"/>
        <w:rPr>
          <w:rFonts w:ascii="Arial" w:hAnsi="Arial" w:cs="Arial"/>
          <w:sz w:val="22"/>
          <w:szCs w:val="22"/>
          <w:lang w:val="id-ID"/>
        </w:rPr>
      </w:pPr>
      <w:r w:rsidRPr="00326053">
        <w:rPr>
          <w:rFonts w:ascii="Arial" w:hAnsi="Arial" w:cs="Arial"/>
          <w:sz w:val="22"/>
          <w:szCs w:val="22"/>
          <w:lang w:val="id-ID"/>
        </w:rPr>
        <w:t>PIHAK PERTAMA mengirimkan surat kabar Jawa Pos</w:t>
      </w:r>
      <w:r w:rsidR="001D2110" w:rsidRPr="00326053">
        <w:rPr>
          <w:rFonts w:ascii="Arial" w:hAnsi="Arial" w:cs="Arial"/>
          <w:sz w:val="22"/>
          <w:szCs w:val="22"/>
        </w:rPr>
        <w:t xml:space="preserve"> </w:t>
      </w:r>
      <w:r w:rsidRPr="00326053">
        <w:rPr>
          <w:rFonts w:ascii="Arial" w:hAnsi="Arial" w:cs="Arial"/>
          <w:sz w:val="22"/>
          <w:szCs w:val="22"/>
          <w:lang w:val="id-ID"/>
        </w:rPr>
        <w:t xml:space="preserve">Radar Malang sebanyak </w:t>
      </w:r>
      <w:r w:rsidR="0052663A" w:rsidRPr="00326053">
        <w:rPr>
          <w:rFonts w:ascii="Arial" w:hAnsi="Arial" w:cs="Arial"/>
          <w:sz w:val="22"/>
          <w:szCs w:val="22"/>
        </w:rPr>
        <w:t>2</w:t>
      </w:r>
      <w:r w:rsidR="0009792D" w:rsidRPr="00326053">
        <w:rPr>
          <w:rFonts w:ascii="Arial" w:hAnsi="Arial" w:cs="Arial"/>
          <w:sz w:val="22"/>
          <w:szCs w:val="22"/>
        </w:rPr>
        <w:t>0</w:t>
      </w:r>
      <w:r w:rsidR="005255AD" w:rsidRPr="00326053">
        <w:rPr>
          <w:rFonts w:ascii="Arial" w:hAnsi="Arial" w:cs="Arial"/>
          <w:sz w:val="22"/>
          <w:szCs w:val="22"/>
        </w:rPr>
        <w:t xml:space="preserve"> (</w:t>
      </w:r>
      <w:proofErr w:type="spellStart"/>
      <w:r w:rsidR="0052663A" w:rsidRPr="00326053">
        <w:rPr>
          <w:rFonts w:ascii="Arial" w:hAnsi="Arial" w:cs="Arial"/>
          <w:sz w:val="22"/>
          <w:szCs w:val="22"/>
        </w:rPr>
        <w:t>dua</w:t>
      </w:r>
      <w:proofErr w:type="spellEnd"/>
      <w:r w:rsidR="0052663A" w:rsidRPr="00326053">
        <w:rPr>
          <w:rFonts w:ascii="Arial" w:hAnsi="Arial" w:cs="Arial"/>
          <w:sz w:val="22"/>
          <w:szCs w:val="22"/>
        </w:rPr>
        <w:t xml:space="preserve"> </w:t>
      </w:r>
      <w:proofErr w:type="spellStart"/>
      <w:r w:rsidR="0052663A" w:rsidRPr="00326053">
        <w:rPr>
          <w:rFonts w:ascii="Arial" w:hAnsi="Arial" w:cs="Arial"/>
          <w:sz w:val="22"/>
          <w:szCs w:val="22"/>
        </w:rPr>
        <w:t>puluh</w:t>
      </w:r>
      <w:proofErr w:type="spellEnd"/>
      <w:r w:rsidR="005255AD" w:rsidRPr="00326053">
        <w:rPr>
          <w:rFonts w:ascii="Arial" w:hAnsi="Arial" w:cs="Arial"/>
          <w:sz w:val="22"/>
          <w:szCs w:val="22"/>
        </w:rPr>
        <w:t>)</w:t>
      </w:r>
      <w:r w:rsidRPr="00326053">
        <w:rPr>
          <w:rFonts w:ascii="Arial" w:hAnsi="Arial" w:cs="Arial"/>
          <w:sz w:val="22"/>
          <w:szCs w:val="22"/>
          <w:lang w:val="id-ID"/>
        </w:rPr>
        <w:t xml:space="preserve"> eksemplar setiap hari</w:t>
      </w:r>
    </w:p>
    <w:p w14:paraId="74BF09EC" w14:textId="393E0B95" w:rsidR="00954FB9" w:rsidRPr="00326053" w:rsidRDefault="007251A6" w:rsidP="00326053">
      <w:pPr>
        <w:pStyle w:val="ListParagraph"/>
        <w:numPr>
          <w:ilvl w:val="0"/>
          <w:numId w:val="14"/>
        </w:numPr>
        <w:spacing w:line="276" w:lineRule="auto"/>
        <w:jc w:val="both"/>
        <w:rPr>
          <w:rFonts w:ascii="Arial" w:hAnsi="Arial" w:cs="Arial"/>
          <w:sz w:val="22"/>
          <w:szCs w:val="22"/>
          <w:lang w:val="id-ID"/>
        </w:rPr>
      </w:pPr>
      <w:r w:rsidRPr="00326053">
        <w:rPr>
          <w:rFonts w:ascii="Arial" w:hAnsi="Arial" w:cs="Arial"/>
          <w:sz w:val="22"/>
          <w:szCs w:val="22"/>
          <w:lang w:val="id-ID"/>
        </w:rPr>
        <w:t>Pen</w:t>
      </w:r>
      <w:r w:rsidR="00890B87" w:rsidRPr="00326053">
        <w:rPr>
          <w:rFonts w:ascii="Arial" w:hAnsi="Arial" w:cs="Arial"/>
          <w:sz w:val="22"/>
          <w:szCs w:val="22"/>
          <w:lang w:val="id-ID"/>
        </w:rPr>
        <w:t>giriman koran pada hari kerja (</w:t>
      </w:r>
      <w:r w:rsidRPr="00326053">
        <w:rPr>
          <w:rFonts w:ascii="Arial" w:hAnsi="Arial" w:cs="Arial"/>
          <w:sz w:val="22"/>
          <w:szCs w:val="22"/>
          <w:lang w:val="id-ID"/>
        </w:rPr>
        <w:t xml:space="preserve">Senin – Sabtu) maka diserahkan di unit </w:t>
      </w:r>
      <w:r w:rsidR="0052663A" w:rsidRPr="00326053">
        <w:rPr>
          <w:rFonts w:ascii="Arial" w:hAnsi="Arial" w:cs="Arial"/>
          <w:sz w:val="22"/>
          <w:szCs w:val="22"/>
        </w:rPr>
        <w:t>RECEPTION</w:t>
      </w:r>
      <w:r w:rsidRPr="00326053">
        <w:rPr>
          <w:rFonts w:ascii="Arial" w:hAnsi="Arial" w:cs="Arial"/>
          <w:sz w:val="22"/>
          <w:szCs w:val="22"/>
          <w:lang w:val="id-ID"/>
        </w:rPr>
        <w:t>, sedangkan pengirimkan koran pada saat hari Libur diserahkan di unit SATPAM</w:t>
      </w:r>
      <w:r w:rsidR="00124DF0">
        <w:rPr>
          <w:rFonts w:ascii="Arial" w:hAnsi="Arial" w:cs="Arial"/>
          <w:sz w:val="22"/>
          <w:szCs w:val="22"/>
        </w:rPr>
        <w:t xml:space="preserve"> </w:t>
      </w:r>
      <w:proofErr w:type="spellStart"/>
      <w:r w:rsidR="00124DF0">
        <w:rPr>
          <w:rFonts w:ascii="Arial" w:hAnsi="Arial" w:cs="Arial"/>
          <w:sz w:val="22"/>
          <w:szCs w:val="22"/>
        </w:rPr>
        <w:t>sesuai</w:t>
      </w:r>
      <w:proofErr w:type="spellEnd"/>
      <w:r w:rsidR="00124DF0">
        <w:rPr>
          <w:rFonts w:ascii="Arial" w:hAnsi="Arial" w:cs="Arial"/>
          <w:sz w:val="22"/>
          <w:szCs w:val="22"/>
        </w:rPr>
        <w:t xml:space="preserve"> </w:t>
      </w:r>
      <w:proofErr w:type="spellStart"/>
      <w:r w:rsidR="00124DF0">
        <w:rPr>
          <w:rFonts w:ascii="Arial" w:hAnsi="Arial" w:cs="Arial"/>
          <w:sz w:val="22"/>
          <w:szCs w:val="22"/>
        </w:rPr>
        <w:t>alamat</w:t>
      </w:r>
      <w:proofErr w:type="spellEnd"/>
      <w:r w:rsidR="00124DF0">
        <w:rPr>
          <w:rFonts w:ascii="Arial" w:hAnsi="Arial" w:cs="Arial"/>
          <w:sz w:val="22"/>
          <w:szCs w:val="22"/>
        </w:rPr>
        <w:t xml:space="preserve"> PIHAK KEDUA</w:t>
      </w:r>
      <w:r w:rsidRPr="00326053">
        <w:rPr>
          <w:rFonts w:ascii="Arial" w:hAnsi="Arial" w:cs="Arial"/>
          <w:sz w:val="22"/>
          <w:szCs w:val="22"/>
          <w:lang w:val="id-ID"/>
        </w:rPr>
        <w:t>.</w:t>
      </w:r>
    </w:p>
    <w:p w14:paraId="5FEC92D4" w14:textId="77777777" w:rsidR="00286E0C" w:rsidRPr="00326053" w:rsidRDefault="00286E0C" w:rsidP="00326053">
      <w:pPr>
        <w:tabs>
          <w:tab w:val="left" w:pos="3969"/>
        </w:tabs>
        <w:spacing w:line="276" w:lineRule="auto"/>
        <w:jc w:val="center"/>
        <w:rPr>
          <w:rFonts w:ascii="Arial" w:hAnsi="Arial" w:cs="Arial"/>
          <w:b/>
          <w:sz w:val="22"/>
          <w:szCs w:val="22"/>
        </w:rPr>
      </w:pPr>
    </w:p>
    <w:p w14:paraId="11C9AA35" w14:textId="65113FF6" w:rsidR="00704EE5" w:rsidRPr="00326053" w:rsidRDefault="00704EE5" w:rsidP="00326053">
      <w:pPr>
        <w:tabs>
          <w:tab w:val="left" w:pos="3969"/>
        </w:tabs>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6</w:t>
      </w:r>
    </w:p>
    <w:p w14:paraId="009368E8" w14:textId="77777777" w:rsidR="00722F0E" w:rsidRPr="00326053" w:rsidRDefault="00FF4D83"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SISTEM PEMBAYARAN</w:t>
      </w:r>
    </w:p>
    <w:p w14:paraId="322C41DB" w14:textId="5D7FF37C" w:rsidR="00704EE5" w:rsidRPr="00326053" w:rsidRDefault="00F67FEB" w:rsidP="00326053">
      <w:pPr>
        <w:pStyle w:val="ListParagraph"/>
        <w:numPr>
          <w:ilvl w:val="0"/>
          <w:numId w:val="11"/>
        </w:numPr>
        <w:spacing w:line="276" w:lineRule="auto"/>
        <w:jc w:val="both"/>
        <w:rPr>
          <w:rFonts w:ascii="Arial" w:hAnsi="Arial" w:cs="Arial"/>
          <w:sz w:val="22"/>
          <w:szCs w:val="22"/>
          <w:lang w:val="id-ID"/>
        </w:rPr>
      </w:pPr>
      <w:proofErr w:type="spellStart"/>
      <w:r w:rsidRPr="00326053">
        <w:rPr>
          <w:rFonts w:ascii="Arial" w:hAnsi="Arial" w:cs="Arial"/>
          <w:sz w:val="22"/>
          <w:szCs w:val="22"/>
        </w:rPr>
        <w:t>Tagihan</w:t>
      </w:r>
      <w:proofErr w:type="spellEnd"/>
      <w:r w:rsidR="001A7A53" w:rsidRPr="00326053">
        <w:rPr>
          <w:rFonts w:ascii="Arial" w:hAnsi="Arial" w:cs="Arial"/>
          <w:sz w:val="22"/>
          <w:szCs w:val="22"/>
        </w:rPr>
        <w:t xml:space="preserve"> </w:t>
      </w:r>
      <w:r w:rsidR="00722F0E" w:rsidRPr="00326053">
        <w:rPr>
          <w:rFonts w:ascii="Arial" w:hAnsi="Arial" w:cs="Arial"/>
          <w:sz w:val="22"/>
          <w:szCs w:val="22"/>
          <w:lang w:val="id-ID"/>
        </w:rPr>
        <w:t xml:space="preserve">koran </w:t>
      </w:r>
      <w:r w:rsidRPr="00326053">
        <w:rPr>
          <w:rFonts w:ascii="Arial" w:hAnsi="Arial" w:cs="Arial"/>
          <w:sz w:val="22"/>
          <w:szCs w:val="22"/>
        </w:rPr>
        <w:t>Jawa</w:t>
      </w:r>
      <w:r w:rsidR="001A7A53" w:rsidRPr="00326053">
        <w:rPr>
          <w:rFonts w:ascii="Arial" w:hAnsi="Arial" w:cs="Arial"/>
          <w:sz w:val="22"/>
          <w:szCs w:val="22"/>
        </w:rPr>
        <w:t xml:space="preserve"> </w:t>
      </w:r>
      <w:r w:rsidRPr="00326053">
        <w:rPr>
          <w:rFonts w:ascii="Arial" w:hAnsi="Arial" w:cs="Arial"/>
          <w:sz w:val="22"/>
          <w:szCs w:val="22"/>
        </w:rPr>
        <w:t>Pos</w:t>
      </w:r>
      <w:r w:rsidR="00722F0E" w:rsidRPr="00326053">
        <w:rPr>
          <w:rFonts w:ascii="Arial" w:hAnsi="Arial" w:cs="Arial"/>
          <w:sz w:val="22"/>
          <w:szCs w:val="22"/>
          <w:lang w:val="id-ID"/>
        </w:rPr>
        <w:t xml:space="preserve"> Radar</w:t>
      </w:r>
      <w:r w:rsidR="00043F19" w:rsidRPr="00326053">
        <w:rPr>
          <w:rFonts w:ascii="Arial" w:hAnsi="Arial" w:cs="Arial"/>
          <w:sz w:val="22"/>
          <w:szCs w:val="22"/>
          <w:lang w:val="id-ID"/>
        </w:rPr>
        <w:t xml:space="preserve"> Malang per bulan yaitu Rp.</w:t>
      </w:r>
      <w:r w:rsidR="0052663A" w:rsidRPr="00326053">
        <w:rPr>
          <w:rFonts w:ascii="Arial" w:hAnsi="Arial" w:cs="Arial"/>
          <w:sz w:val="22"/>
          <w:szCs w:val="22"/>
        </w:rPr>
        <w:t xml:space="preserve"> </w:t>
      </w:r>
      <w:proofErr w:type="gramStart"/>
      <w:r w:rsidR="00113472" w:rsidRPr="00326053">
        <w:rPr>
          <w:rFonts w:ascii="Arial" w:hAnsi="Arial" w:cs="Arial"/>
          <w:sz w:val="22"/>
          <w:szCs w:val="22"/>
        </w:rPr>
        <w:t>3</w:t>
      </w:r>
      <w:r w:rsidR="0052663A" w:rsidRPr="00326053">
        <w:rPr>
          <w:rFonts w:ascii="Arial" w:hAnsi="Arial" w:cs="Arial"/>
          <w:sz w:val="22"/>
          <w:szCs w:val="22"/>
        </w:rPr>
        <w:t>.0</w:t>
      </w:r>
      <w:r w:rsidR="00043F19" w:rsidRPr="00326053">
        <w:rPr>
          <w:rFonts w:ascii="Arial" w:hAnsi="Arial" w:cs="Arial"/>
          <w:sz w:val="22"/>
          <w:szCs w:val="22"/>
          <w:lang w:val="id-ID"/>
        </w:rPr>
        <w:t>00.000,-</w:t>
      </w:r>
      <w:proofErr w:type="gramEnd"/>
      <w:r w:rsidR="00043F19" w:rsidRPr="00326053">
        <w:rPr>
          <w:rFonts w:ascii="Arial" w:hAnsi="Arial" w:cs="Arial"/>
          <w:sz w:val="22"/>
          <w:szCs w:val="22"/>
          <w:lang w:val="id-ID"/>
        </w:rPr>
        <w:t xml:space="preserve">  (</w:t>
      </w:r>
      <w:proofErr w:type="spellStart"/>
      <w:r w:rsidR="00113472" w:rsidRPr="00326053">
        <w:rPr>
          <w:rFonts w:ascii="Arial" w:hAnsi="Arial" w:cs="Arial"/>
          <w:sz w:val="22"/>
          <w:szCs w:val="22"/>
        </w:rPr>
        <w:t>Tiga</w:t>
      </w:r>
      <w:proofErr w:type="spellEnd"/>
      <w:r w:rsidR="0009792D" w:rsidRPr="00326053">
        <w:rPr>
          <w:rFonts w:ascii="Arial" w:hAnsi="Arial" w:cs="Arial"/>
          <w:sz w:val="22"/>
          <w:szCs w:val="22"/>
        </w:rPr>
        <w:t xml:space="preserve"> </w:t>
      </w:r>
      <w:r w:rsidR="0052663A" w:rsidRPr="00326053">
        <w:rPr>
          <w:rFonts w:ascii="Arial" w:hAnsi="Arial" w:cs="Arial"/>
          <w:sz w:val="22"/>
          <w:szCs w:val="22"/>
        </w:rPr>
        <w:t>Juta</w:t>
      </w:r>
      <w:r w:rsidR="00043F19" w:rsidRPr="00326053">
        <w:rPr>
          <w:rFonts w:ascii="Arial" w:hAnsi="Arial" w:cs="Arial"/>
          <w:sz w:val="22"/>
          <w:szCs w:val="22"/>
          <w:lang w:val="id-ID"/>
        </w:rPr>
        <w:t xml:space="preserve"> Rupiah) </w:t>
      </w:r>
    </w:p>
    <w:p w14:paraId="66E74387" w14:textId="13067279" w:rsidR="00043F19" w:rsidRPr="00326053" w:rsidRDefault="00043F19" w:rsidP="00326053">
      <w:pPr>
        <w:pStyle w:val="ListParagraph"/>
        <w:numPr>
          <w:ilvl w:val="0"/>
          <w:numId w:val="11"/>
        </w:numPr>
        <w:spacing w:line="276" w:lineRule="auto"/>
        <w:jc w:val="both"/>
        <w:rPr>
          <w:rFonts w:ascii="Arial" w:hAnsi="Arial" w:cs="Arial"/>
          <w:sz w:val="22"/>
          <w:szCs w:val="22"/>
          <w:lang w:val="id-ID"/>
        </w:rPr>
      </w:pPr>
      <w:r w:rsidRPr="00326053">
        <w:rPr>
          <w:rFonts w:ascii="Arial" w:hAnsi="Arial" w:cs="Arial"/>
          <w:sz w:val="22"/>
          <w:szCs w:val="22"/>
          <w:lang w:val="id-ID"/>
        </w:rPr>
        <w:t>Pada saat penagihan PIHAK PERTAMA wajib membawa tanda terima pengiriman koran per hari selama satu bulan</w:t>
      </w:r>
      <w:r w:rsidR="00124DF0">
        <w:rPr>
          <w:rFonts w:ascii="Arial" w:hAnsi="Arial" w:cs="Arial"/>
          <w:sz w:val="22"/>
          <w:szCs w:val="22"/>
        </w:rPr>
        <w:t xml:space="preserve"> </w:t>
      </w:r>
      <w:proofErr w:type="spellStart"/>
      <w:r w:rsidR="00124DF0">
        <w:rPr>
          <w:rFonts w:ascii="Arial" w:hAnsi="Arial" w:cs="Arial"/>
          <w:sz w:val="22"/>
          <w:szCs w:val="22"/>
        </w:rPr>
        <w:t>sesuai</w:t>
      </w:r>
      <w:proofErr w:type="spellEnd"/>
      <w:r w:rsidR="00124DF0">
        <w:rPr>
          <w:rFonts w:ascii="Arial" w:hAnsi="Arial" w:cs="Arial"/>
          <w:sz w:val="22"/>
          <w:szCs w:val="22"/>
        </w:rPr>
        <w:t xml:space="preserve"> </w:t>
      </w:r>
      <w:proofErr w:type="spellStart"/>
      <w:r w:rsidR="00124DF0">
        <w:rPr>
          <w:rFonts w:ascii="Arial" w:hAnsi="Arial" w:cs="Arial"/>
          <w:sz w:val="22"/>
          <w:szCs w:val="22"/>
        </w:rPr>
        <w:t>jadwal</w:t>
      </w:r>
      <w:proofErr w:type="spellEnd"/>
      <w:r w:rsidR="00124DF0">
        <w:rPr>
          <w:rFonts w:ascii="Arial" w:hAnsi="Arial" w:cs="Arial"/>
          <w:sz w:val="22"/>
          <w:szCs w:val="22"/>
        </w:rPr>
        <w:t xml:space="preserve"> </w:t>
      </w:r>
      <w:proofErr w:type="spellStart"/>
      <w:r w:rsidR="00124DF0">
        <w:rPr>
          <w:rFonts w:ascii="Arial" w:hAnsi="Arial" w:cs="Arial"/>
          <w:sz w:val="22"/>
          <w:szCs w:val="22"/>
        </w:rPr>
        <w:t>tukar</w:t>
      </w:r>
      <w:proofErr w:type="spellEnd"/>
      <w:r w:rsidR="00124DF0">
        <w:rPr>
          <w:rFonts w:ascii="Arial" w:hAnsi="Arial" w:cs="Arial"/>
          <w:sz w:val="22"/>
          <w:szCs w:val="22"/>
        </w:rPr>
        <w:t xml:space="preserve"> </w:t>
      </w:r>
      <w:proofErr w:type="spellStart"/>
      <w:r w:rsidR="00124DF0">
        <w:rPr>
          <w:rFonts w:ascii="Arial" w:hAnsi="Arial" w:cs="Arial"/>
          <w:sz w:val="22"/>
          <w:szCs w:val="22"/>
        </w:rPr>
        <w:t>tanda</w:t>
      </w:r>
      <w:proofErr w:type="spellEnd"/>
      <w:r w:rsidR="00124DF0">
        <w:rPr>
          <w:rFonts w:ascii="Arial" w:hAnsi="Arial" w:cs="Arial"/>
          <w:sz w:val="22"/>
          <w:szCs w:val="22"/>
        </w:rPr>
        <w:t xml:space="preserve"> </w:t>
      </w:r>
      <w:proofErr w:type="spellStart"/>
      <w:r w:rsidR="00124DF0">
        <w:rPr>
          <w:rFonts w:ascii="Arial" w:hAnsi="Arial" w:cs="Arial"/>
          <w:sz w:val="22"/>
          <w:szCs w:val="22"/>
        </w:rPr>
        <w:t>terima</w:t>
      </w:r>
      <w:proofErr w:type="spellEnd"/>
      <w:r w:rsidR="00124DF0">
        <w:rPr>
          <w:rFonts w:ascii="Arial" w:hAnsi="Arial" w:cs="Arial"/>
          <w:sz w:val="22"/>
          <w:szCs w:val="22"/>
        </w:rPr>
        <w:t xml:space="preserve"> yang </w:t>
      </w:r>
      <w:proofErr w:type="spellStart"/>
      <w:r w:rsidR="00124DF0">
        <w:rPr>
          <w:rFonts w:ascii="Arial" w:hAnsi="Arial" w:cs="Arial"/>
          <w:sz w:val="22"/>
          <w:szCs w:val="22"/>
        </w:rPr>
        <w:t>ditetapkan</w:t>
      </w:r>
      <w:proofErr w:type="spellEnd"/>
      <w:r w:rsidR="00124DF0">
        <w:rPr>
          <w:rFonts w:ascii="Arial" w:hAnsi="Arial" w:cs="Arial"/>
          <w:sz w:val="22"/>
          <w:szCs w:val="22"/>
        </w:rPr>
        <w:t xml:space="preserve"> PIHAK KEDUA</w:t>
      </w:r>
    </w:p>
    <w:p w14:paraId="511676A2" w14:textId="34679DD3" w:rsidR="00722F0E" w:rsidRPr="00326053" w:rsidRDefault="00722F0E" w:rsidP="00326053">
      <w:pPr>
        <w:pStyle w:val="ListParagraph"/>
        <w:numPr>
          <w:ilvl w:val="0"/>
          <w:numId w:val="11"/>
        </w:numPr>
        <w:spacing w:line="276" w:lineRule="auto"/>
        <w:jc w:val="both"/>
        <w:rPr>
          <w:rFonts w:ascii="Arial" w:hAnsi="Arial" w:cs="Arial"/>
          <w:sz w:val="22"/>
          <w:szCs w:val="22"/>
          <w:lang w:val="id-ID"/>
        </w:rPr>
      </w:pPr>
      <w:r w:rsidRPr="00326053">
        <w:rPr>
          <w:rFonts w:ascii="Arial" w:hAnsi="Arial" w:cs="Arial"/>
          <w:sz w:val="22"/>
          <w:szCs w:val="22"/>
          <w:lang w:val="id-ID"/>
        </w:rPr>
        <w:t xml:space="preserve">Penagihan dilakukan PIHAK PERTAMA selambat-lambatnya tanggal 5 bulan berikutnya dan langsung dibayarkan PIHAK KEDUA di bagian </w:t>
      </w:r>
      <w:r w:rsidR="00954FB9" w:rsidRPr="00326053">
        <w:rPr>
          <w:rFonts w:ascii="Arial" w:hAnsi="Arial" w:cs="Arial"/>
          <w:sz w:val="22"/>
          <w:szCs w:val="22"/>
          <w:lang w:val="id-ID"/>
        </w:rPr>
        <w:t xml:space="preserve">Kasir </w:t>
      </w:r>
      <w:r w:rsidRPr="00326053">
        <w:rPr>
          <w:rFonts w:ascii="Arial" w:hAnsi="Arial" w:cs="Arial"/>
          <w:sz w:val="22"/>
          <w:szCs w:val="22"/>
          <w:lang w:val="id-ID"/>
        </w:rPr>
        <w:t>K</w:t>
      </w:r>
      <w:r w:rsidR="00043F19" w:rsidRPr="00326053">
        <w:rPr>
          <w:rFonts w:ascii="Arial" w:hAnsi="Arial" w:cs="Arial"/>
          <w:sz w:val="22"/>
          <w:szCs w:val="22"/>
          <w:lang w:val="id-ID"/>
        </w:rPr>
        <w:t xml:space="preserve">euangan </w:t>
      </w:r>
      <w:r w:rsidR="00EA3A0F" w:rsidRPr="00326053">
        <w:rPr>
          <w:rFonts w:ascii="Arial" w:hAnsi="Arial" w:cs="Arial"/>
          <w:sz w:val="22"/>
          <w:szCs w:val="22"/>
          <w:lang w:val="id-ID"/>
        </w:rPr>
        <w:t xml:space="preserve">RUMAH SAKIT </w:t>
      </w:r>
      <w:r w:rsidR="0052663A" w:rsidRPr="00326053">
        <w:rPr>
          <w:rFonts w:ascii="Arial" w:hAnsi="Arial" w:cs="Arial"/>
          <w:sz w:val="22"/>
          <w:szCs w:val="22"/>
        </w:rPr>
        <w:t xml:space="preserve">PRIMA HUSADA </w:t>
      </w:r>
      <w:r w:rsidR="00EA3A0F" w:rsidRPr="00326053">
        <w:rPr>
          <w:rFonts w:ascii="Arial" w:hAnsi="Arial" w:cs="Arial"/>
          <w:sz w:val="22"/>
          <w:szCs w:val="22"/>
          <w:lang w:val="id-ID"/>
        </w:rPr>
        <w:t>MALANG</w:t>
      </w:r>
      <w:r w:rsidRPr="00326053">
        <w:rPr>
          <w:rFonts w:ascii="Arial" w:hAnsi="Arial" w:cs="Arial"/>
          <w:sz w:val="22"/>
          <w:szCs w:val="22"/>
          <w:lang w:val="id-ID"/>
        </w:rPr>
        <w:t>.</w:t>
      </w:r>
    </w:p>
    <w:p w14:paraId="65D20C40" w14:textId="77777777" w:rsidR="00722F0E" w:rsidRPr="00124DF0" w:rsidRDefault="00722F0E" w:rsidP="00326053">
      <w:pPr>
        <w:pStyle w:val="ListParagraph"/>
        <w:numPr>
          <w:ilvl w:val="0"/>
          <w:numId w:val="11"/>
        </w:numPr>
        <w:spacing w:line="276" w:lineRule="auto"/>
        <w:jc w:val="both"/>
        <w:rPr>
          <w:rFonts w:ascii="Arial" w:hAnsi="Arial" w:cs="Arial"/>
          <w:color w:val="000000" w:themeColor="text1"/>
          <w:sz w:val="22"/>
          <w:szCs w:val="22"/>
          <w:lang w:val="id-ID"/>
        </w:rPr>
      </w:pPr>
      <w:r w:rsidRPr="00326053">
        <w:rPr>
          <w:rFonts w:ascii="Arial" w:hAnsi="Arial" w:cs="Arial"/>
          <w:sz w:val="22"/>
          <w:szCs w:val="22"/>
          <w:lang w:val="id-ID"/>
        </w:rPr>
        <w:t>Besar nominal penagihan sesuai dengan perjanjian atau sesuai dengan k</w:t>
      </w:r>
      <w:r w:rsidR="007D0166" w:rsidRPr="00326053">
        <w:rPr>
          <w:rFonts w:ascii="Arial" w:hAnsi="Arial" w:cs="Arial"/>
          <w:sz w:val="22"/>
          <w:szCs w:val="22"/>
          <w:lang w:val="id-ID"/>
        </w:rPr>
        <w:t xml:space="preserve">oran yang diterima setiap bulan </w:t>
      </w:r>
      <w:r w:rsidR="007D0166" w:rsidRPr="00326053">
        <w:rPr>
          <w:rFonts w:ascii="Arial" w:hAnsi="Arial" w:cs="Arial"/>
          <w:color w:val="000000" w:themeColor="text1"/>
          <w:sz w:val="22"/>
          <w:szCs w:val="22"/>
          <w:lang w:val="id-ID"/>
        </w:rPr>
        <w:t xml:space="preserve">dan </w:t>
      </w:r>
      <w:proofErr w:type="spellStart"/>
      <w:r w:rsidR="007D0166" w:rsidRPr="00326053">
        <w:rPr>
          <w:rFonts w:ascii="Arial" w:hAnsi="Arial" w:cs="Arial"/>
          <w:color w:val="000000" w:themeColor="text1"/>
          <w:sz w:val="22"/>
          <w:szCs w:val="22"/>
        </w:rPr>
        <w:t>apabila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ada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tambahan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pemesanan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koran</w:t>
      </w:r>
      <w:proofErr w:type="spellEnd"/>
      <w:r w:rsidR="007D0166"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maka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akan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ditagihkan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diluar</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nilai</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perjanjian</w:t>
      </w:r>
      <w:proofErr w:type="spellEnd"/>
    </w:p>
    <w:p w14:paraId="3934C5B6" w14:textId="77777777" w:rsidR="00124DF0" w:rsidRPr="00522915" w:rsidRDefault="00124DF0" w:rsidP="00124DF0">
      <w:pPr>
        <w:pStyle w:val="ListParagraph"/>
        <w:numPr>
          <w:ilvl w:val="0"/>
          <w:numId w:val="11"/>
        </w:numPr>
        <w:tabs>
          <w:tab w:val="left" w:pos="851"/>
          <w:tab w:val="left" w:pos="1418"/>
        </w:tabs>
        <w:spacing w:line="276" w:lineRule="auto"/>
        <w:jc w:val="both"/>
        <w:rPr>
          <w:rFonts w:ascii="Arial" w:hAnsi="Arial" w:cs="Arial"/>
          <w:color w:val="000000"/>
          <w:sz w:val="22"/>
          <w:szCs w:val="22"/>
        </w:rPr>
      </w:pPr>
      <w:proofErr w:type="spellStart"/>
      <w:r w:rsidRPr="00522915">
        <w:rPr>
          <w:rFonts w:ascii="Arial" w:hAnsi="Arial" w:cs="Arial"/>
          <w:color w:val="000000"/>
          <w:sz w:val="22"/>
          <w:szCs w:val="22"/>
        </w:rPr>
        <w:t>Pembayaran</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dapat</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dikirimkan</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kepada</w:t>
      </w:r>
      <w:proofErr w:type="spellEnd"/>
      <w:r w:rsidRPr="00522915">
        <w:rPr>
          <w:rFonts w:ascii="Arial" w:hAnsi="Arial" w:cs="Arial"/>
          <w:color w:val="000000"/>
          <w:sz w:val="22"/>
          <w:szCs w:val="22"/>
        </w:rPr>
        <w:t>;</w:t>
      </w:r>
    </w:p>
    <w:p w14:paraId="139AB495" w14:textId="77777777" w:rsidR="00124DF0" w:rsidRPr="00522915" w:rsidRDefault="00124DF0" w:rsidP="00124DF0">
      <w:pPr>
        <w:pStyle w:val="ListParagraph"/>
        <w:tabs>
          <w:tab w:val="left" w:pos="851"/>
          <w:tab w:val="left" w:pos="1418"/>
        </w:tabs>
        <w:spacing w:line="276" w:lineRule="auto"/>
        <w:rPr>
          <w:rFonts w:ascii="Arial" w:hAnsi="Arial" w:cs="Arial"/>
          <w:color w:val="000000"/>
          <w:sz w:val="22"/>
          <w:szCs w:val="22"/>
        </w:rPr>
      </w:pPr>
      <w:r w:rsidRPr="00522915">
        <w:rPr>
          <w:rFonts w:ascii="Arial" w:hAnsi="Arial" w:cs="Arial"/>
          <w:color w:val="000000"/>
          <w:sz w:val="22"/>
          <w:szCs w:val="22"/>
        </w:rPr>
        <w:t xml:space="preserve">Bank Central Asia </w:t>
      </w:r>
    </w:p>
    <w:p w14:paraId="13ECF911" w14:textId="163A35D2" w:rsidR="00124DF0" w:rsidRPr="00522915" w:rsidRDefault="00124DF0" w:rsidP="00124DF0">
      <w:pPr>
        <w:pStyle w:val="ListParagraph"/>
        <w:tabs>
          <w:tab w:val="left" w:pos="851"/>
          <w:tab w:val="left" w:pos="1418"/>
        </w:tabs>
        <w:spacing w:line="276" w:lineRule="auto"/>
        <w:rPr>
          <w:rFonts w:ascii="Arial" w:hAnsi="Arial" w:cs="Arial"/>
          <w:b/>
          <w:bCs/>
          <w:color w:val="000000"/>
          <w:sz w:val="22"/>
          <w:szCs w:val="22"/>
        </w:rPr>
      </w:pPr>
      <w:r w:rsidRPr="00522915">
        <w:rPr>
          <w:rFonts w:ascii="Arial" w:hAnsi="Arial" w:cs="Arial"/>
          <w:color w:val="000000"/>
          <w:sz w:val="22"/>
          <w:szCs w:val="22"/>
        </w:rPr>
        <w:t>Cabang</w:t>
      </w:r>
      <w:r w:rsidR="00416A20" w:rsidRPr="00522915">
        <w:rPr>
          <w:rFonts w:ascii="Arial" w:hAnsi="Arial" w:cs="Arial"/>
          <w:color w:val="000000"/>
          <w:sz w:val="22"/>
          <w:szCs w:val="22"/>
        </w:rPr>
        <w:t xml:space="preserve"> </w:t>
      </w:r>
      <w:proofErr w:type="spellStart"/>
      <w:r w:rsidR="00416A20" w:rsidRPr="00522915">
        <w:rPr>
          <w:rFonts w:ascii="Arial" w:hAnsi="Arial" w:cs="Arial"/>
          <w:color w:val="000000"/>
          <w:sz w:val="22"/>
          <w:szCs w:val="22"/>
        </w:rPr>
        <w:t>Kepanjen</w:t>
      </w:r>
      <w:proofErr w:type="spellEnd"/>
      <w:r w:rsidRPr="00522915">
        <w:rPr>
          <w:rFonts w:ascii="Arial" w:hAnsi="Arial" w:cs="Arial"/>
          <w:color w:val="000000"/>
          <w:sz w:val="22"/>
          <w:szCs w:val="22"/>
        </w:rPr>
        <w:br/>
      </w:r>
      <w:r w:rsidRPr="00522915">
        <w:rPr>
          <w:rFonts w:ascii="Arial" w:hAnsi="Arial" w:cs="Arial"/>
          <w:b/>
          <w:bCs/>
          <w:color w:val="000000"/>
          <w:sz w:val="22"/>
          <w:szCs w:val="22"/>
        </w:rPr>
        <w:t xml:space="preserve">No. </w:t>
      </w:r>
      <w:proofErr w:type="spellStart"/>
      <w:r w:rsidRPr="00522915">
        <w:rPr>
          <w:rFonts w:ascii="Arial" w:hAnsi="Arial" w:cs="Arial"/>
          <w:b/>
          <w:bCs/>
          <w:color w:val="000000"/>
          <w:sz w:val="22"/>
          <w:szCs w:val="22"/>
        </w:rPr>
        <w:t>Rekening</w:t>
      </w:r>
      <w:proofErr w:type="spellEnd"/>
      <w:r w:rsidRPr="00522915">
        <w:rPr>
          <w:rFonts w:ascii="Arial" w:hAnsi="Arial" w:cs="Arial"/>
          <w:b/>
          <w:bCs/>
          <w:color w:val="000000"/>
          <w:sz w:val="22"/>
          <w:szCs w:val="22"/>
        </w:rPr>
        <w:t xml:space="preserve"> </w:t>
      </w:r>
      <w:r w:rsidR="00416A20" w:rsidRPr="00522915">
        <w:rPr>
          <w:rFonts w:ascii="Arial" w:hAnsi="Arial" w:cs="Arial"/>
          <w:b/>
          <w:bCs/>
          <w:color w:val="000000"/>
          <w:sz w:val="22"/>
          <w:szCs w:val="22"/>
        </w:rPr>
        <w:t>1233098888</w:t>
      </w:r>
    </w:p>
    <w:p w14:paraId="3891AFFC" w14:textId="5483456F" w:rsidR="00124DF0" w:rsidRPr="00522915" w:rsidRDefault="00124DF0" w:rsidP="00124DF0">
      <w:pPr>
        <w:pStyle w:val="ListParagraph"/>
        <w:tabs>
          <w:tab w:val="left" w:pos="851"/>
          <w:tab w:val="left" w:pos="1418"/>
        </w:tabs>
        <w:spacing w:line="276" w:lineRule="auto"/>
        <w:rPr>
          <w:rFonts w:ascii="Arial" w:hAnsi="Arial" w:cs="Arial"/>
          <w:b/>
          <w:bCs/>
          <w:color w:val="000000"/>
          <w:sz w:val="22"/>
          <w:szCs w:val="22"/>
        </w:rPr>
      </w:pPr>
      <w:r w:rsidRPr="00522915">
        <w:rPr>
          <w:rFonts w:ascii="Arial" w:hAnsi="Arial" w:cs="Arial"/>
          <w:b/>
          <w:bCs/>
          <w:color w:val="000000"/>
          <w:sz w:val="22"/>
          <w:szCs w:val="22"/>
        </w:rPr>
        <w:t xml:space="preserve">a/n: </w:t>
      </w:r>
      <w:r w:rsidR="00416A20" w:rsidRPr="00522915">
        <w:rPr>
          <w:rFonts w:ascii="Arial" w:hAnsi="Arial" w:cs="Arial"/>
          <w:b/>
          <w:bCs/>
          <w:color w:val="000000"/>
          <w:sz w:val="22"/>
          <w:szCs w:val="22"/>
        </w:rPr>
        <w:t>PT. MALANG INTIMEDIA PERS</w:t>
      </w:r>
    </w:p>
    <w:p w14:paraId="48191A5B" w14:textId="29E6F590" w:rsidR="00124DF0" w:rsidRPr="00522915" w:rsidRDefault="00124DF0" w:rsidP="00124DF0">
      <w:pPr>
        <w:pStyle w:val="ListParagraph"/>
        <w:numPr>
          <w:ilvl w:val="0"/>
          <w:numId w:val="11"/>
        </w:numPr>
        <w:tabs>
          <w:tab w:val="left" w:pos="851"/>
          <w:tab w:val="left" w:pos="1418"/>
        </w:tabs>
        <w:spacing w:line="276" w:lineRule="auto"/>
        <w:rPr>
          <w:rFonts w:ascii="Arial" w:hAnsi="Arial" w:cs="Arial"/>
          <w:b/>
          <w:bCs/>
          <w:color w:val="000000"/>
          <w:sz w:val="22"/>
          <w:szCs w:val="22"/>
        </w:rPr>
      </w:pPr>
      <w:r w:rsidRPr="00522915">
        <w:rPr>
          <w:rFonts w:ascii="Arial" w:hAnsi="Arial" w:cs="Arial"/>
          <w:color w:val="000000"/>
          <w:sz w:val="22"/>
          <w:szCs w:val="22"/>
        </w:rPr>
        <w:t xml:space="preserve">Bukti </w:t>
      </w:r>
      <w:proofErr w:type="spellStart"/>
      <w:r w:rsidRPr="00522915">
        <w:rPr>
          <w:rFonts w:ascii="Arial" w:hAnsi="Arial" w:cs="Arial"/>
          <w:color w:val="000000"/>
          <w:sz w:val="22"/>
          <w:szCs w:val="22"/>
        </w:rPr>
        <w:t>pembayaran</w:t>
      </w:r>
      <w:proofErr w:type="spellEnd"/>
      <w:r w:rsidRPr="00522915">
        <w:rPr>
          <w:rFonts w:ascii="Arial" w:hAnsi="Arial" w:cs="Arial"/>
          <w:color w:val="000000"/>
          <w:sz w:val="22"/>
          <w:szCs w:val="22"/>
        </w:rPr>
        <w:t xml:space="preserve"> di WA </w:t>
      </w:r>
      <w:proofErr w:type="spellStart"/>
      <w:r w:rsidRPr="00522915">
        <w:rPr>
          <w:rFonts w:ascii="Arial" w:hAnsi="Arial" w:cs="Arial"/>
          <w:color w:val="000000"/>
          <w:sz w:val="22"/>
          <w:szCs w:val="22"/>
        </w:rPr>
        <w:t>ke</w:t>
      </w:r>
      <w:proofErr w:type="spellEnd"/>
      <w:r w:rsidRPr="00522915">
        <w:rPr>
          <w:rFonts w:ascii="Arial" w:hAnsi="Arial" w:cs="Arial"/>
          <w:color w:val="000000"/>
          <w:sz w:val="22"/>
          <w:szCs w:val="22"/>
        </w:rPr>
        <w:t xml:space="preserve">: </w:t>
      </w:r>
      <w:r w:rsidR="00522915" w:rsidRPr="00522915">
        <w:rPr>
          <w:rFonts w:ascii="Arial" w:hAnsi="Arial" w:cs="Arial"/>
          <w:color w:val="000000"/>
          <w:sz w:val="22"/>
          <w:szCs w:val="22"/>
        </w:rPr>
        <w:t xml:space="preserve">0822-3250-7357 (STAFF </w:t>
      </w:r>
      <w:proofErr w:type="spellStart"/>
      <w:r w:rsidR="00522915" w:rsidRPr="00522915">
        <w:rPr>
          <w:rFonts w:ascii="Arial" w:hAnsi="Arial" w:cs="Arial"/>
          <w:color w:val="000000"/>
          <w:sz w:val="22"/>
          <w:szCs w:val="22"/>
        </w:rPr>
        <w:t>Pemasaran</w:t>
      </w:r>
      <w:proofErr w:type="spellEnd"/>
      <w:r w:rsidR="00522915" w:rsidRPr="00522915">
        <w:rPr>
          <w:rFonts w:ascii="Arial" w:hAnsi="Arial" w:cs="Arial"/>
          <w:color w:val="000000"/>
          <w:sz w:val="22"/>
          <w:szCs w:val="22"/>
        </w:rPr>
        <w:t xml:space="preserve"> Koran/ </w:t>
      </w:r>
      <w:proofErr w:type="spellStart"/>
      <w:r w:rsidR="00522915" w:rsidRPr="00522915">
        <w:rPr>
          <w:rFonts w:ascii="Arial" w:hAnsi="Arial" w:cs="Arial"/>
          <w:color w:val="000000"/>
          <w:sz w:val="22"/>
          <w:szCs w:val="22"/>
        </w:rPr>
        <w:t>Bpk</w:t>
      </w:r>
      <w:proofErr w:type="spellEnd"/>
      <w:r w:rsidR="00522915" w:rsidRPr="00522915">
        <w:rPr>
          <w:rFonts w:ascii="Arial" w:hAnsi="Arial" w:cs="Arial"/>
          <w:color w:val="000000"/>
          <w:sz w:val="22"/>
          <w:szCs w:val="22"/>
        </w:rPr>
        <w:t xml:space="preserve"> Ali Zainal A)</w:t>
      </w:r>
    </w:p>
    <w:p w14:paraId="3EE860C3" w14:textId="5967382F" w:rsidR="00124DF0" w:rsidRDefault="00124DF0" w:rsidP="00124DF0">
      <w:pPr>
        <w:spacing w:line="276" w:lineRule="auto"/>
        <w:ind w:left="360"/>
        <w:jc w:val="both"/>
        <w:rPr>
          <w:rFonts w:ascii="Arial" w:hAnsi="Arial" w:cs="Arial"/>
          <w:color w:val="000000" w:themeColor="text1"/>
          <w:sz w:val="22"/>
          <w:szCs w:val="22"/>
          <w:lang w:val="id-ID"/>
        </w:rPr>
      </w:pPr>
    </w:p>
    <w:p w14:paraId="67E34048" w14:textId="77777777" w:rsidR="00522915" w:rsidRPr="00124DF0" w:rsidRDefault="00522915" w:rsidP="00124DF0">
      <w:pPr>
        <w:spacing w:line="276" w:lineRule="auto"/>
        <w:ind w:left="360"/>
        <w:jc w:val="both"/>
        <w:rPr>
          <w:rFonts w:ascii="Arial" w:hAnsi="Arial" w:cs="Arial"/>
          <w:color w:val="000000" w:themeColor="text1"/>
          <w:sz w:val="22"/>
          <w:szCs w:val="22"/>
          <w:lang w:val="id-ID"/>
        </w:rPr>
      </w:pPr>
    </w:p>
    <w:p w14:paraId="462CE691" w14:textId="77777777" w:rsidR="00565271" w:rsidRPr="00326053" w:rsidRDefault="00565271" w:rsidP="00326053">
      <w:pPr>
        <w:pStyle w:val="ListParagraph"/>
        <w:spacing w:line="276" w:lineRule="auto"/>
        <w:jc w:val="both"/>
        <w:rPr>
          <w:rFonts w:ascii="Arial" w:hAnsi="Arial" w:cs="Arial"/>
          <w:color w:val="000000" w:themeColor="text1"/>
          <w:sz w:val="22"/>
          <w:szCs w:val="22"/>
          <w:lang w:val="id-ID"/>
        </w:rPr>
      </w:pPr>
    </w:p>
    <w:p w14:paraId="4396110E" w14:textId="7621E07D" w:rsidR="00722F0E" w:rsidRPr="00326053" w:rsidRDefault="00722F0E" w:rsidP="00326053">
      <w:pPr>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7</w:t>
      </w:r>
    </w:p>
    <w:p w14:paraId="6F1931C1" w14:textId="77777777" w:rsidR="00C5647D" w:rsidRPr="00326053" w:rsidRDefault="00722F0E"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ALAMAT SURAT MENYURAT</w:t>
      </w:r>
    </w:p>
    <w:p w14:paraId="3496B9FE" w14:textId="77777777" w:rsidR="00C5647D" w:rsidRDefault="00C5647D" w:rsidP="00326053">
      <w:pPr>
        <w:spacing w:after="200" w:line="276" w:lineRule="auto"/>
        <w:ind w:left="142"/>
        <w:jc w:val="both"/>
        <w:rPr>
          <w:rFonts w:ascii="Arial" w:eastAsia="Meiryo UI" w:hAnsi="Arial" w:cs="Arial"/>
          <w:sz w:val="22"/>
          <w:szCs w:val="22"/>
        </w:rPr>
      </w:pPr>
      <w:proofErr w:type="spellStart"/>
      <w:r w:rsidRPr="00326053">
        <w:rPr>
          <w:rFonts w:ascii="Arial" w:eastAsia="Meiryo UI" w:hAnsi="Arial" w:cs="Arial"/>
          <w:sz w:val="22"/>
          <w:szCs w:val="22"/>
        </w:rPr>
        <w:t>Setiap</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pemberitahuan</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 xml:space="preserve">dan/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permintaan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berkaitan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dengan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Perjanjian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ini</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harus</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dibuat</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secara</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tertulis</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dan</w:t>
      </w:r>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diserahkan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langsung</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dikirimkan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melalui</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pos</w:t>
      </w:r>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melalui</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faksimili</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 xml:space="preserve">dan email </w:t>
      </w:r>
      <w:proofErr w:type="spellStart"/>
      <w:r w:rsidRPr="00326053">
        <w:rPr>
          <w:rFonts w:ascii="Arial" w:eastAsia="Meiryo UI" w:hAnsi="Arial" w:cs="Arial"/>
          <w:sz w:val="22"/>
          <w:szCs w:val="22"/>
        </w:rPr>
        <w:t>dengan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alamat</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sebagai</w:t>
      </w:r>
      <w:proofErr w:type="spellEnd"/>
      <w:r w:rsidR="001A7A53" w:rsidRPr="00326053">
        <w:rPr>
          <w:rFonts w:ascii="Arial" w:eastAsia="Meiryo UI" w:hAnsi="Arial" w:cs="Arial"/>
          <w:sz w:val="22"/>
          <w:szCs w:val="22"/>
        </w:rPr>
        <w:t xml:space="preserve"> </w:t>
      </w:r>
      <w:proofErr w:type="spellStart"/>
      <w:proofErr w:type="gramStart"/>
      <w:r w:rsidRPr="00326053">
        <w:rPr>
          <w:rFonts w:ascii="Arial" w:eastAsia="Meiryo UI" w:hAnsi="Arial" w:cs="Arial"/>
          <w:sz w:val="22"/>
          <w:szCs w:val="22"/>
        </w:rPr>
        <w:t>berikut</w:t>
      </w:r>
      <w:proofErr w:type="spellEnd"/>
      <w:r w:rsidRPr="00326053">
        <w:rPr>
          <w:rFonts w:ascii="Arial" w:eastAsia="Meiryo UI" w:hAnsi="Arial" w:cs="Arial"/>
          <w:sz w:val="22"/>
          <w:szCs w:val="22"/>
        </w:rPr>
        <w:t xml:space="preserve"> :</w:t>
      </w:r>
      <w:proofErr w:type="gramEnd"/>
    </w:p>
    <w:p w14:paraId="1FE5937D" w14:textId="77777777" w:rsidR="00C5647D" w:rsidRPr="00326053" w:rsidRDefault="00C5647D" w:rsidP="00326053">
      <w:pPr>
        <w:numPr>
          <w:ilvl w:val="0"/>
          <w:numId w:val="12"/>
        </w:numPr>
        <w:tabs>
          <w:tab w:val="clear" w:pos="720"/>
          <w:tab w:val="left" w:pos="360"/>
        </w:tabs>
        <w:spacing w:line="276" w:lineRule="auto"/>
        <w:ind w:left="360"/>
        <w:jc w:val="both"/>
        <w:rPr>
          <w:rFonts w:ascii="Arial" w:eastAsia="Meiryo UI" w:hAnsi="Arial" w:cs="Arial"/>
          <w:b/>
          <w:bCs/>
          <w:sz w:val="22"/>
          <w:szCs w:val="22"/>
        </w:rPr>
      </w:pPr>
      <w:r w:rsidRPr="00326053">
        <w:rPr>
          <w:rFonts w:ascii="Arial" w:eastAsia="Meiryo UI" w:hAnsi="Arial" w:cs="Arial"/>
          <w:b/>
          <w:bCs/>
          <w:sz w:val="22"/>
          <w:szCs w:val="22"/>
          <w:lang w:val="id-ID"/>
        </w:rPr>
        <w:t>PIHAK PERTAMA</w:t>
      </w:r>
    </w:p>
    <w:p w14:paraId="4557F402" w14:textId="77777777" w:rsidR="00C5647D" w:rsidRPr="00326053" w:rsidRDefault="00C5647D" w:rsidP="00326053">
      <w:pPr>
        <w:tabs>
          <w:tab w:val="left" w:pos="360"/>
        </w:tabs>
        <w:spacing w:line="276" w:lineRule="auto"/>
        <w:ind w:left="360"/>
        <w:jc w:val="both"/>
        <w:rPr>
          <w:rFonts w:ascii="Arial" w:eastAsia="Meiryo UI" w:hAnsi="Arial" w:cs="Arial"/>
          <w:b/>
          <w:bCs/>
          <w:sz w:val="22"/>
          <w:szCs w:val="22"/>
          <w:lang w:val="id-ID"/>
        </w:rPr>
      </w:pPr>
      <w:r w:rsidRPr="00326053">
        <w:rPr>
          <w:rFonts w:ascii="Arial" w:eastAsia="Meiryo UI" w:hAnsi="Arial" w:cs="Arial"/>
          <w:b/>
          <w:bCs/>
          <w:sz w:val="22"/>
          <w:szCs w:val="22"/>
          <w:lang w:val="id-ID"/>
        </w:rPr>
        <w:t>PT. MALANG INTERMEDIA PERS</w:t>
      </w:r>
    </w:p>
    <w:p w14:paraId="5A38C325" w14:textId="0EFF5D70" w:rsidR="00C5647D" w:rsidRPr="00326053" w:rsidRDefault="00C5647D" w:rsidP="00326053">
      <w:pPr>
        <w:tabs>
          <w:tab w:val="left" w:pos="360"/>
        </w:tabs>
        <w:spacing w:line="276" w:lineRule="auto"/>
        <w:ind w:left="360"/>
        <w:jc w:val="both"/>
        <w:rPr>
          <w:rFonts w:ascii="Arial" w:eastAsia="Meiryo UI" w:hAnsi="Arial" w:cs="Arial"/>
          <w:bCs/>
          <w:sz w:val="22"/>
          <w:szCs w:val="22"/>
        </w:rPr>
      </w:pPr>
      <w:r w:rsidRPr="00326053">
        <w:rPr>
          <w:rFonts w:ascii="Arial" w:eastAsia="Meiryo UI" w:hAnsi="Arial" w:cs="Arial"/>
          <w:bCs/>
          <w:sz w:val="22"/>
          <w:szCs w:val="22"/>
          <w:lang w:val="id-ID"/>
        </w:rPr>
        <w:t xml:space="preserve">Up : </w:t>
      </w:r>
      <w:proofErr w:type="spellStart"/>
      <w:r w:rsidR="00874983" w:rsidRPr="00326053">
        <w:rPr>
          <w:rFonts w:ascii="Arial" w:eastAsia="Meiryo UI" w:hAnsi="Arial" w:cs="Arial"/>
          <w:bCs/>
          <w:sz w:val="22"/>
          <w:szCs w:val="22"/>
        </w:rPr>
        <w:t>Ardianto</w:t>
      </w:r>
      <w:proofErr w:type="spellEnd"/>
      <w:r w:rsidR="00874983" w:rsidRPr="00326053">
        <w:rPr>
          <w:rFonts w:ascii="Arial" w:eastAsia="Meiryo UI" w:hAnsi="Arial" w:cs="Arial"/>
          <w:bCs/>
          <w:sz w:val="22"/>
          <w:szCs w:val="22"/>
        </w:rPr>
        <w:t xml:space="preserve"> Rully </w:t>
      </w:r>
      <w:proofErr w:type="spellStart"/>
      <w:r w:rsidR="00874983" w:rsidRPr="00326053">
        <w:rPr>
          <w:rFonts w:ascii="Arial" w:eastAsia="Meiryo UI" w:hAnsi="Arial" w:cs="Arial"/>
          <w:bCs/>
          <w:sz w:val="22"/>
          <w:szCs w:val="22"/>
        </w:rPr>
        <w:t>Pratama</w:t>
      </w:r>
      <w:proofErr w:type="spellEnd"/>
    </w:p>
    <w:p w14:paraId="4EA35B26" w14:textId="77777777" w:rsidR="00C5647D" w:rsidRPr="00326053" w:rsidRDefault="00C5647D" w:rsidP="00326053">
      <w:pPr>
        <w:tabs>
          <w:tab w:val="left" w:pos="360"/>
        </w:tabs>
        <w:spacing w:line="276" w:lineRule="auto"/>
        <w:ind w:left="360"/>
        <w:jc w:val="both"/>
        <w:rPr>
          <w:rFonts w:ascii="Arial" w:eastAsia="Meiryo UI" w:hAnsi="Arial" w:cs="Arial"/>
          <w:bCs/>
          <w:sz w:val="22"/>
          <w:szCs w:val="22"/>
          <w:lang w:val="id-ID"/>
        </w:rPr>
      </w:pPr>
      <w:r w:rsidRPr="00326053">
        <w:rPr>
          <w:rFonts w:ascii="Arial" w:eastAsia="Meiryo UI" w:hAnsi="Arial" w:cs="Arial"/>
          <w:bCs/>
          <w:sz w:val="22"/>
          <w:szCs w:val="22"/>
          <w:lang w:val="id-ID"/>
        </w:rPr>
        <w:t>Alamat</w:t>
      </w:r>
      <w:r w:rsidRPr="00326053">
        <w:rPr>
          <w:rFonts w:ascii="Arial" w:eastAsia="Meiryo UI" w:hAnsi="Arial" w:cs="Arial"/>
          <w:bCs/>
          <w:sz w:val="22"/>
          <w:szCs w:val="22"/>
          <w:lang w:val="id-ID"/>
        </w:rPr>
        <w:tab/>
      </w:r>
      <w:r w:rsidRPr="00326053">
        <w:rPr>
          <w:rFonts w:ascii="Arial" w:eastAsia="Meiryo UI" w:hAnsi="Arial" w:cs="Arial"/>
          <w:bCs/>
          <w:sz w:val="22"/>
          <w:szCs w:val="22"/>
          <w:lang w:val="id-ID"/>
        </w:rPr>
        <w:tab/>
        <w:t>: JL. Kawi no 11B, Malang</w:t>
      </w:r>
    </w:p>
    <w:p w14:paraId="6BECB28B" w14:textId="6BF9D83E" w:rsidR="00C5647D" w:rsidRPr="00326053" w:rsidRDefault="00C5647D" w:rsidP="00326053">
      <w:pPr>
        <w:tabs>
          <w:tab w:val="left" w:pos="360"/>
        </w:tabs>
        <w:spacing w:line="276" w:lineRule="auto"/>
        <w:ind w:left="360"/>
        <w:jc w:val="both"/>
        <w:rPr>
          <w:rFonts w:ascii="Arial" w:eastAsia="Meiryo UI" w:hAnsi="Arial" w:cs="Arial"/>
          <w:bCs/>
          <w:sz w:val="22"/>
          <w:szCs w:val="22"/>
        </w:rPr>
      </w:pPr>
      <w:r w:rsidRPr="00326053">
        <w:rPr>
          <w:rFonts w:ascii="Arial" w:eastAsia="Meiryo UI" w:hAnsi="Arial" w:cs="Arial"/>
          <w:bCs/>
          <w:sz w:val="22"/>
          <w:szCs w:val="22"/>
          <w:lang w:val="id-ID"/>
        </w:rPr>
        <w:t>Telepon</w:t>
      </w:r>
      <w:r w:rsidRPr="00326053">
        <w:rPr>
          <w:rFonts w:ascii="Arial" w:eastAsia="Meiryo UI" w:hAnsi="Arial" w:cs="Arial"/>
          <w:bCs/>
          <w:sz w:val="22"/>
          <w:szCs w:val="22"/>
          <w:lang w:val="id-ID"/>
        </w:rPr>
        <w:tab/>
      </w:r>
      <w:r w:rsidRPr="00326053">
        <w:rPr>
          <w:rFonts w:ascii="Arial" w:eastAsia="Meiryo UI" w:hAnsi="Arial" w:cs="Arial"/>
          <w:bCs/>
          <w:sz w:val="22"/>
          <w:szCs w:val="22"/>
          <w:lang w:val="id-ID"/>
        </w:rPr>
        <w:tab/>
        <w:t xml:space="preserve">: (0341) </w:t>
      </w:r>
      <w:r w:rsidR="0044069F" w:rsidRPr="00326053">
        <w:rPr>
          <w:rFonts w:ascii="Arial" w:eastAsia="Meiryo UI" w:hAnsi="Arial" w:cs="Arial"/>
          <w:bCs/>
          <w:sz w:val="22"/>
          <w:szCs w:val="22"/>
        </w:rPr>
        <w:t>363</w:t>
      </w:r>
      <w:r w:rsidRPr="00326053">
        <w:rPr>
          <w:rFonts w:ascii="Arial" w:eastAsia="Meiryo UI" w:hAnsi="Arial" w:cs="Arial"/>
          <w:bCs/>
          <w:sz w:val="22"/>
          <w:szCs w:val="22"/>
          <w:lang w:val="id-ID"/>
        </w:rPr>
        <w:t xml:space="preserve"> </w:t>
      </w:r>
      <w:r w:rsidR="0044069F" w:rsidRPr="00326053">
        <w:rPr>
          <w:rFonts w:ascii="Arial" w:eastAsia="Meiryo UI" w:hAnsi="Arial" w:cs="Arial"/>
          <w:bCs/>
          <w:sz w:val="22"/>
          <w:szCs w:val="22"/>
        </w:rPr>
        <w:t>700</w:t>
      </w:r>
    </w:p>
    <w:p w14:paraId="728A745B" w14:textId="77777777" w:rsidR="00C5647D" w:rsidRPr="00326053" w:rsidRDefault="00C5647D" w:rsidP="00326053">
      <w:pPr>
        <w:tabs>
          <w:tab w:val="left" w:pos="360"/>
        </w:tabs>
        <w:spacing w:line="276" w:lineRule="auto"/>
        <w:ind w:left="360"/>
        <w:jc w:val="both"/>
        <w:rPr>
          <w:rFonts w:ascii="Arial" w:eastAsia="Meiryo UI" w:hAnsi="Arial" w:cs="Arial"/>
          <w:bCs/>
          <w:sz w:val="22"/>
          <w:szCs w:val="22"/>
          <w:lang w:val="id-ID"/>
        </w:rPr>
      </w:pPr>
      <w:r w:rsidRPr="00326053">
        <w:rPr>
          <w:rFonts w:ascii="Arial" w:eastAsia="Meiryo UI" w:hAnsi="Arial" w:cs="Arial"/>
          <w:bCs/>
          <w:sz w:val="22"/>
          <w:szCs w:val="22"/>
          <w:lang w:val="id-ID"/>
        </w:rPr>
        <w:t>Contact Person</w:t>
      </w:r>
      <w:r w:rsidRPr="00326053">
        <w:rPr>
          <w:rFonts w:ascii="Arial" w:eastAsia="Meiryo UI" w:hAnsi="Arial" w:cs="Arial"/>
          <w:bCs/>
          <w:sz w:val="22"/>
          <w:szCs w:val="22"/>
          <w:lang w:val="id-ID"/>
        </w:rPr>
        <w:tab/>
        <w:t>: 082 132 179 370</w:t>
      </w:r>
    </w:p>
    <w:p w14:paraId="449EBC9F" w14:textId="77777777" w:rsidR="00152E34" w:rsidRPr="00326053" w:rsidRDefault="00152E34" w:rsidP="00326053">
      <w:pPr>
        <w:tabs>
          <w:tab w:val="left" w:pos="360"/>
        </w:tabs>
        <w:spacing w:line="276" w:lineRule="auto"/>
        <w:jc w:val="both"/>
        <w:rPr>
          <w:rFonts w:ascii="Arial" w:eastAsia="Meiryo UI" w:hAnsi="Arial" w:cs="Arial"/>
          <w:bCs/>
          <w:sz w:val="22"/>
          <w:szCs w:val="22"/>
          <w:lang w:val="id-ID"/>
        </w:rPr>
      </w:pPr>
    </w:p>
    <w:p w14:paraId="18B6F974" w14:textId="77777777" w:rsidR="00C5647D" w:rsidRPr="00326053" w:rsidRDefault="00C5647D" w:rsidP="00326053">
      <w:pPr>
        <w:numPr>
          <w:ilvl w:val="0"/>
          <w:numId w:val="12"/>
        </w:numPr>
        <w:tabs>
          <w:tab w:val="clear" w:pos="720"/>
          <w:tab w:val="left" w:pos="360"/>
        </w:tabs>
        <w:spacing w:line="276" w:lineRule="auto"/>
        <w:ind w:left="360"/>
        <w:jc w:val="both"/>
        <w:rPr>
          <w:rFonts w:ascii="Arial" w:eastAsia="Meiryo UI" w:hAnsi="Arial" w:cs="Arial"/>
          <w:b/>
          <w:bCs/>
          <w:sz w:val="22"/>
          <w:szCs w:val="22"/>
        </w:rPr>
      </w:pPr>
      <w:r w:rsidRPr="00326053">
        <w:rPr>
          <w:rFonts w:ascii="Arial" w:eastAsia="Meiryo UI" w:hAnsi="Arial" w:cs="Arial"/>
          <w:b/>
          <w:bCs/>
          <w:sz w:val="22"/>
          <w:szCs w:val="22"/>
        </w:rPr>
        <w:t xml:space="preserve">PIHAK </w:t>
      </w:r>
      <w:r w:rsidRPr="00326053">
        <w:rPr>
          <w:rFonts w:ascii="Arial" w:eastAsia="Meiryo UI" w:hAnsi="Arial" w:cs="Arial"/>
          <w:b/>
          <w:bCs/>
          <w:sz w:val="22"/>
          <w:szCs w:val="22"/>
          <w:lang w:val="id-ID"/>
        </w:rPr>
        <w:t>KEDUA</w:t>
      </w:r>
    </w:p>
    <w:p w14:paraId="3E8C9AE0" w14:textId="4B01AB47" w:rsidR="00C5647D" w:rsidRPr="00326053" w:rsidRDefault="00124DF0" w:rsidP="00326053">
      <w:pPr>
        <w:spacing w:line="276" w:lineRule="auto"/>
        <w:ind w:left="360"/>
        <w:jc w:val="both"/>
        <w:rPr>
          <w:rFonts w:ascii="Arial" w:eastAsia="Meiryo UI" w:hAnsi="Arial" w:cs="Arial"/>
          <w:b/>
          <w:bCs/>
          <w:sz w:val="22"/>
          <w:szCs w:val="22"/>
        </w:rPr>
      </w:pPr>
      <w:r>
        <w:rPr>
          <w:rFonts w:ascii="Arial" w:eastAsia="Meiryo UI" w:hAnsi="Arial" w:cs="Arial"/>
          <w:b/>
          <w:bCs/>
          <w:sz w:val="22"/>
          <w:szCs w:val="22"/>
        </w:rPr>
        <w:t>PT. DISA PRIMA MEDIKA</w:t>
      </w:r>
    </w:p>
    <w:p w14:paraId="331E6502" w14:textId="1AA851B4" w:rsidR="00C5647D" w:rsidRPr="00326053" w:rsidRDefault="00C5647D" w:rsidP="00326053">
      <w:pPr>
        <w:spacing w:line="276" w:lineRule="auto"/>
        <w:ind w:left="360"/>
        <w:jc w:val="both"/>
        <w:rPr>
          <w:rFonts w:ascii="Arial" w:eastAsia="Meiryo UI" w:hAnsi="Arial" w:cs="Arial"/>
          <w:sz w:val="22"/>
          <w:szCs w:val="22"/>
        </w:rPr>
      </w:pPr>
      <w:r w:rsidRPr="00326053">
        <w:rPr>
          <w:rFonts w:ascii="Arial" w:eastAsia="Meiryo UI" w:hAnsi="Arial" w:cs="Arial"/>
          <w:sz w:val="22"/>
          <w:szCs w:val="22"/>
          <w:lang w:val="id-ID"/>
        </w:rPr>
        <w:t xml:space="preserve">Up </w:t>
      </w:r>
      <w:r w:rsidR="00890B87" w:rsidRPr="00326053">
        <w:rPr>
          <w:rFonts w:ascii="Arial" w:eastAsia="Meiryo UI" w:hAnsi="Arial" w:cs="Arial"/>
          <w:sz w:val="22"/>
          <w:szCs w:val="22"/>
          <w:lang w:val="id-ID"/>
        </w:rPr>
        <w:tab/>
      </w:r>
      <w:r w:rsidR="00890B87" w:rsidRPr="00326053">
        <w:rPr>
          <w:rFonts w:ascii="Arial" w:eastAsia="Meiryo UI" w:hAnsi="Arial" w:cs="Arial"/>
          <w:sz w:val="22"/>
          <w:szCs w:val="22"/>
          <w:lang w:val="id-ID"/>
        </w:rPr>
        <w:tab/>
      </w:r>
      <w:r w:rsidR="00890B87" w:rsidRPr="00326053">
        <w:rPr>
          <w:rFonts w:ascii="Arial" w:eastAsia="Meiryo UI" w:hAnsi="Arial" w:cs="Arial"/>
          <w:sz w:val="22"/>
          <w:szCs w:val="22"/>
        </w:rPr>
        <w:t xml:space="preserve">   </w:t>
      </w:r>
      <w:r w:rsidRPr="00326053">
        <w:rPr>
          <w:rFonts w:ascii="Arial" w:eastAsia="Meiryo UI" w:hAnsi="Arial" w:cs="Arial"/>
          <w:sz w:val="22"/>
          <w:szCs w:val="22"/>
          <w:lang w:val="id-ID"/>
        </w:rPr>
        <w:t xml:space="preserve">: </w:t>
      </w:r>
      <w:r w:rsidR="00124DF0">
        <w:rPr>
          <w:rFonts w:ascii="Arial" w:hAnsi="Arial" w:cs="Arial"/>
          <w:b/>
          <w:bCs/>
          <w:sz w:val="22"/>
          <w:szCs w:val="22"/>
          <w:shd w:val="clear" w:color="auto" w:fill="FFFFFF"/>
        </w:rPr>
        <w:t>Endang Susilowati</w:t>
      </w:r>
      <w:r w:rsidR="0052663A" w:rsidRPr="00326053">
        <w:rPr>
          <w:rFonts w:ascii="Arial" w:eastAsia="Meiryo UI" w:hAnsi="Arial" w:cs="Arial"/>
          <w:sz w:val="22"/>
          <w:szCs w:val="22"/>
        </w:rPr>
        <w:t xml:space="preserve"> </w:t>
      </w:r>
    </w:p>
    <w:p w14:paraId="3015CB34" w14:textId="18EA8001" w:rsidR="00C5647D" w:rsidRPr="00326053" w:rsidRDefault="00C5647D" w:rsidP="00326053">
      <w:pPr>
        <w:tabs>
          <w:tab w:val="left" w:pos="1620"/>
          <w:tab w:val="left" w:pos="1800"/>
        </w:tabs>
        <w:spacing w:line="276" w:lineRule="auto"/>
        <w:ind w:left="360"/>
        <w:jc w:val="both"/>
        <w:rPr>
          <w:rFonts w:ascii="Arial" w:eastAsia="Meiryo UI" w:hAnsi="Arial" w:cs="Arial"/>
          <w:sz w:val="22"/>
          <w:szCs w:val="22"/>
          <w:lang w:val="id-ID"/>
        </w:rPr>
      </w:pPr>
      <w:r w:rsidRPr="00326053">
        <w:rPr>
          <w:rFonts w:ascii="Arial" w:eastAsia="Meiryo UI" w:hAnsi="Arial" w:cs="Arial"/>
          <w:sz w:val="22"/>
          <w:szCs w:val="22"/>
          <w:lang w:val="id-ID"/>
        </w:rPr>
        <w:t>Alamat</w:t>
      </w:r>
      <w:r w:rsidRPr="00326053">
        <w:rPr>
          <w:rFonts w:ascii="Arial" w:eastAsia="Meiryo UI" w:hAnsi="Arial" w:cs="Arial"/>
          <w:sz w:val="22"/>
          <w:szCs w:val="22"/>
          <w:lang w:val="id-ID"/>
        </w:rPr>
        <w:tab/>
        <w:t>:</w:t>
      </w:r>
      <w:r w:rsidRPr="00326053">
        <w:rPr>
          <w:rFonts w:ascii="Arial" w:eastAsia="Meiryo UI" w:hAnsi="Arial" w:cs="Arial"/>
          <w:sz w:val="22"/>
          <w:szCs w:val="22"/>
          <w:lang w:val="id-ID"/>
        </w:rPr>
        <w:tab/>
      </w:r>
      <w:r w:rsidR="00B74B5E" w:rsidRPr="00326053">
        <w:rPr>
          <w:rFonts w:ascii="Arial" w:hAnsi="Arial" w:cs="Arial"/>
          <w:sz w:val="22"/>
          <w:szCs w:val="22"/>
          <w:shd w:val="clear" w:color="auto" w:fill="FFFFFF"/>
        </w:rPr>
        <w:t xml:space="preserve">Jl. </w:t>
      </w:r>
      <w:proofErr w:type="spellStart"/>
      <w:r w:rsidR="007B5EA0" w:rsidRPr="00326053">
        <w:rPr>
          <w:rFonts w:ascii="Arial" w:hAnsi="Arial" w:cs="Arial"/>
          <w:sz w:val="22"/>
          <w:szCs w:val="22"/>
          <w:shd w:val="clear" w:color="auto" w:fill="FFFFFF"/>
        </w:rPr>
        <w:t>Banjararum</w:t>
      </w:r>
      <w:proofErr w:type="spellEnd"/>
      <w:r w:rsidR="007B5EA0" w:rsidRPr="00326053">
        <w:rPr>
          <w:rFonts w:ascii="Arial" w:hAnsi="Arial" w:cs="Arial"/>
          <w:sz w:val="22"/>
          <w:szCs w:val="22"/>
          <w:shd w:val="clear" w:color="auto" w:fill="FFFFFF"/>
        </w:rPr>
        <w:t xml:space="preserve"> Selatan, No 3-7, </w:t>
      </w:r>
      <w:proofErr w:type="spellStart"/>
      <w:r w:rsidR="007B5EA0" w:rsidRPr="00326053">
        <w:rPr>
          <w:rFonts w:ascii="Arial" w:hAnsi="Arial" w:cs="Arial"/>
          <w:sz w:val="22"/>
          <w:szCs w:val="22"/>
          <w:shd w:val="clear" w:color="auto" w:fill="FFFFFF"/>
        </w:rPr>
        <w:t>Mondoroko</w:t>
      </w:r>
      <w:proofErr w:type="spellEnd"/>
      <w:r w:rsidR="0052663A" w:rsidRPr="00326053">
        <w:rPr>
          <w:rFonts w:ascii="Arial" w:hAnsi="Arial" w:cs="Arial"/>
          <w:sz w:val="22"/>
          <w:szCs w:val="22"/>
          <w:shd w:val="clear" w:color="auto" w:fill="FFFFFF"/>
        </w:rPr>
        <w:t xml:space="preserve">, </w:t>
      </w:r>
      <w:proofErr w:type="spellStart"/>
      <w:r w:rsidR="0052663A" w:rsidRPr="00326053">
        <w:rPr>
          <w:rFonts w:ascii="Arial" w:hAnsi="Arial" w:cs="Arial"/>
          <w:sz w:val="22"/>
          <w:szCs w:val="22"/>
          <w:shd w:val="clear" w:color="auto" w:fill="FFFFFF"/>
        </w:rPr>
        <w:t>Singosari</w:t>
      </w:r>
      <w:proofErr w:type="spellEnd"/>
      <w:r w:rsidR="0052663A" w:rsidRPr="00326053">
        <w:rPr>
          <w:rFonts w:ascii="Arial" w:hAnsi="Arial" w:cs="Arial"/>
          <w:sz w:val="22"/>
          <w:szCs w:val="22"/>
          <w:shd w:val="clear" w:color="auto" w:fill="FFFFFF"/>
        </w:rPr>
        <w:t xml:space="preserve">, </w:t>
      </w:r>
      <w:proofErr w:type="spellStart"/>
      <w:r w:rsidR="0052663A" w:rsidRPr="00326053">
        <w:rPr>
          <w:rFonts w:ascii="Arial" w:hAnsi="Arial" w:cs="Arial"/>
          <w:sz w:val="22"/>
          <w:szCs w:val="22"/>
          <w:shd w:val="clear" w:color="auto" w:fill="FFFFFF"/>
        </w:rPr>
        <w:t>Kabupaten</w:t>
      </w:r>
      <w:proofErr w:type="spellEnd"/>
      <w:r w:rsidR="00B74B5E" w:rsidRPr="00326053">
        <w:rPr>
          <w:rFonts w:ascii="Arial" w:hAnsi="Arial" w:cs="Arial"/>
          <w:sz w:val="22"/>
          <w:szCs w:val="22"/>
          <w:shd w:val="clear" w:color="auto" w:fill="FFFFFF"/>
        </w:rPr>
        <w:t xml:space="preserve"> Malang</w:t>
      </w:r>
    </w:p>
    <w:p w14:paraId="4F215CB0" w14:textId="2D69A1D0" w:rsidR="00B74B5E" w:rsidRPr="00326053" w:rsidRDefault="00C5647D" w:rsidP="00326053">
      <w:pPr>
        <w:tabs>
          <w:tab w:val="left" w:pos="1620"/>
          <w:tab w:val="left" w:pos="1800"/>
        </w:tabs>
        <w:spacing w:line="276" w:lineRule="auto"/>
        <w:ind w:left="360"/>
        <w:jc w:val="both"/>
        <w:rPr>
          <w:rFonts w:ascii="Arial" w:eastAsia="Meiryo UI" w:hAnsi="Arial" w:cs="Arial"/>
          <w:sz w:val="22"/>
          <w:szCs w:val="22"/>
        </w:rPr>
      </w:pPr>
      <w:proofErr w:type="spellStart"/>
      <w:r w:rsidRPr="00326053">
        <w:rPr>
          <w:rFonts w:ascii="Arial" w:eastAsia="Meiryo UI" w:hAnsi="Arial" w:cs="Arial"/>
          <w:sz w:val="22"/>
          <w:szCs w:val="22"/>
        </w:rPr>
        <w:t>Telepon</w:t>
      </w:r>
      <w:proofErr w:type="spellEnd"/>
      <w:r w:rsidRPr="00326053">
        <w:rPr>
          <w:rFonts w:ascii="Arial" w:eastAsia="Meiryo UI" w:hAnsi="Arial" w:cs="Arial"/>
          <w:sz w:val="22"/>
          <w:szCs w:val="22"/>
        </w:rPr>
        <w:tab/>
        <w:t>:</w:t>
      </w:r>
      <w:r w:rsidRPr="00326053">
        <w:rPr>
          <w:rFonts w:ascii="Arial" w:eastAsia="Meiryo UI" w:hAnsi="Arial" w:cs="Arial"/>
          <w:sz w:val="22"/>
          <w:szCs w:val="22"/>
        </w:rPr>
        <w:tab/>
      </w:r>
      <w:r w:rsidR="0045263B" w:rsidRPr="00326053">
        <w:rPr>
          <w:rFonts w:ascii="Arial" w:eastAsia="Meiryo UI" w:hAnsi="Arial" w:cs="Arial"/>
          <w:sz w:val="22"/>
          <w:szCs w:val="22"/>
        </w:rPr>
        <w:t xml:space="preserve">(0341) </w:t>
      </w:r>
      <w:r w:rsidR="007B5EA0" w:rsidRPr="00326053">
        <w:rPr>
          <w:rFonts w:ascii="Arial" w:eastAsia="Meiryo UI" w:hAnsi="Arial" w:cs="Arial"/>
          <w:sz w:val="22"/>
          <w:szCs w:val="22"/>
        </w:rPr>
        <w:t>458679</w:t>
      </w:r>
    </w:p>
    <w:p w14:paraId="4DED9AC3" w14:textId="31AF9F9E" w:rsidR="00C5647D" w:rsidRPr="00326053" w:rsidRDefault="00C5647D" w:rsidP="00326053">
      <w:pPr>
        <w:tabs>
          <w:tab w:val="left" w:pos="1620"/>
          <w:tab w:val="left" w:pos="1800"/>
        </w:tabs>
        <w:spacing w:line="276" w:lineRule="auto"/>
        <w:ind w:left="360"/>
        <w:jc w:val="both"/>
        <w:rPr>
          <w:rFonts w:ascii="Arial" w:eastAsia="Meiryo UI" w:hAnsi="Arial" w:cs="Arial"/>
          <w:sz w:val="22"/>
          <w:szCs w:val="22"/>
        </w:rPr>
      </w:pPr>
      <w:r w:rsidRPr="00326053">
        <w:rPr>
          <w:rFonts w:ascii="Arial" w:eastAsia="Meiryo UI" w:hAnsi="Arial" w:cs="Arial"/>
          <w:sz w:val="22"/>
          <w:szCs w:val="22"/>
        </w:rPr>
        <w:t xml:space="preserve">Fax. </w:t>
      </w:r>
      <w:r w:rsidRPr="00326053">
        <w:rPr>
          <w:rFonts w:ascii="Arial" w:eastAsia="Meiryo UI" w:hAnsi="Arial" w:cs="Arial"/>
          <w:sz w:val="22"/>
          <w:szCs w:val="22"/>
        </w:rPr>
        <w:tab/>
        <w:t>:</w:t>
      </w:r>
      <w:r w:rsidRPr="00326053">
        <w:rPr>
          <w:rFonts w:ascii="Arial" w:eastAsia="Meiryo UI" w:hAnsi="Arial" w:cs="Arial"/>
          <w:sz w:val="22"/>
          <w:szCs w:val="22"/>
        </w:rPr>
        <w:tab/>
      </w:r>
      <w:r w:rsidR="00991F43" w:rsidRPr="00326053">
        <w:rPr>
          <w:rFonts w:ascii="Arial" w:eastAsia="Meiryo UI" w:hAnsi="Arial" w:cs="Arial"/>
          <w:sz w:val="22"/>
          <w:szCs w:val="22"/>
        </w:rPr>
        <w:t xml:space="preserve">(0341) </w:t>
      </w:r>
      <w:r w:rsidR="007B5EA0" w:rsidRPr="00326053">
        <w:rPr>
          <w:rFonts w:ascii="Arial" w:eastAsia="Meiryo UI" w:hAnsi="Arial" w:cs="Arial"/>
          <w:sz w:val="22"/>
          <w:szCs w:val="22"/>
        </w:rPr>
        <w:t>441874</w:t>
      </w:r>
    </w:p>
    <w:p w14:paraId="7F32B79B" w14:textId="77777777" w:rsidR="00112420" w:rsidRPr="00326053" w:rsidRDefault="00112420" w:rsidP="00326053">
      <w:pPr>
        <w:tabs>
          <w:tab w:val="left" w:pos="1620"/>
          <w:tab w:val="left" w:pos="1800"/>
        </w:tabs>
        <w:spacing w:line="276" w:lineRule="auto"/>
        <w:ind w:left="709"/>
        <w:jc w:val="both"/>
        <w:rPr>
          <w:rFonts w:ascii="Arial" w:eastAsia="Meiryo UI" w:hAnsi="Arial" w:cs="Arial"/>
          <w:sz w:val="22"/>
          <w:szCs w:val="22"/>
        </w:rPr>
      </w:pPr>
    </w:p>
    <w:p w14:paraId="1D3A1455" w14:textId="77777777" w:rsidR="00043F19" w:rsidRPr="00326053" w:rsidRDefault="0084601F" w:rsidP="00326053">
      <w:pPr>
        <w:spacing w:after="120" w:line="276" w:lineRule="auto"/>
        <w:ind w:left="142"/>
        <w:jc w:val="center"/>
        <w:rPr>
          <w:rFonts w:ascii="Arial" w:hAnsi="Arial" w:cs="Arial"/>
          <w:b/>
          <w:sz w:val="22"/>
          <w:szCs w:val="22"/>
          <w:lang w:val="id-ID"/>
        </w:rPr>
      </w:pPr>
      <w:r w:rsidRPr="00326053">
        <w:rPr>
          <w:rFonts w:ascii="Arial" w:hAnsi="Arial" w:cs="Arial"/>
          <w:b/>
          <w:sz w:val="22"/>
          <w:szCs w:val="22"/>
          <w:lang w:val="id-ID"/>
        </w:rPr>
        <w:t>PASAL 8</w:t>
      </w:r>
    </w:p>
    <w:p w14:paraId="582AC4D6" w14:textId="77777777" w:rsidR="009C60B6" w:rsidRPr="00326053" w:rsidRDefault="009C60B6" w:rsidP="00326053">
      <w:pPr>
        <w:spacing w:after="120" w:line="276" w:lineRule="auto"/>
        <w:ind w:left="142"/>
        <w:jc w:val="center"/>
        <w:rPr>
          <w:rFonts w:ascii="Arial" w:hAnsi="Arial" w:cs="Arial"/>
          <w:b/>
          <w:sz w:val="22"/>
          <w:szCs w:val="22"/>
          <w:lang w:val="id-ID"/>
        </w:rPr>
      </w:pPr>
      <w:r w:rsidRPr="00326053">
        <w:rPr>
          <w:rFonts w:ascii="Arial" w:hAnsi="Arial" w:cs="Arial"/>
          <w:b/>
          <w:sz w:val="22"/>
          <w:szCs w:val="22"/>
          <w:lang w:val="id-ID"/>
        </w:rPr>
        <w:t>JANGKA WAKTU PERJANJIAN</w:t>
      </w:r>
    </w:p>
    <w:p w14:paraId="7BCE3C47" w14:textId="066F84A9" w:rsidR="00565271"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berlaku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r w:rsidR="00522915">
        <w:rPr>
          <w:rFonts w:ascii="Arial" w:hAnsi="Arial" w:cs="Arial"/>
          <w:sz w:val="22"/>
          <w:szCs w:val="22"/>
        </w:rPr>
        <w:t>5</w:t>
      </w:r>
      <w:r w:rsidR="00124DF0">
        <w:rPr>
          <w:rFonts w:ascii="Arial" w:hAnsi="Arial" w:cs="Arial"/>
          <w:sz w:val="22"/>
          <w:szCs w:val="22"/>
        </w:rPr>
        <w:t xml:space="preserve"> </w:t>
      </w:r>
      <w:proofErr w:type="spellStart"/>
      <w:r w:rsidR="00124DF0">
        <w:rPr>
          <w:rFonts w:ascii="Arial" w:hAnsi="Arial" w:cs="Arial"/>
          <w:sz w:val="22"/>
          <w:szCs w:val="22"/>
        </w:rPr>
        <w:t>bulan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mulai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tanggal</w:t>
      </w:r>
      <w:proofErr w:type="spellEnd"/>
      <w:r w:rsidR="001A7A53" w:rsidRPr="00326053">
        <w:rPr>
          <w:rFonts w:ascii="Arial" w:hAnsi="Arial" w:cs="Arial"/>
          <w:sz w:val="22"/>
          <w:szCs w:val="22"/>
        </w:rPr>
        <w:t xml:space="preserve"> </w:t>
      </w:r>
      <w:r w:rsidR="00113472" w:rsidRPr="00326053">
        <w:rPr>
          <w:rFonts w:ascii="Arial" w:hAnsi="Arial" w:cs="Arial"/>
          <w:sz w:val="22"/>
          <w:szCs w:val="22"/>
        </w:rPr>
        <w:t>1</w:t>
      </w:r>
      <w:r w:rsidR="005255AD" w:rsidRPr="00326053">
        <w:rPr>
          <w:rFonts w:ascii="Arial" w:hAnsi="Arial" w:cs="Arial"/>
          <w:sz w:val="22"/>
          <w:szCs w:val="22"/>
        </w:rPr>
        <w:t xml:space="preserve"> </w:t>
      </w:r>
      <w:r w:rsidR="00522915">
        <w:rPr>
          <w:rFonts w:ascii="Arial" w:hAnsi="Arial" w:cs="Arial"/>
          <w:sz w:val="22"/>
          <w:szCs w:val="22"/>
        </w:rPr>
        <w:t>Mei 2024</w:t>
      </w:r>
      <w:r w:rsidR="001A7A53" w:rsidRPr="00326053">
        <w:rPr>
          <w:rFonts w:ascii="Arial" w:hAnsi="Arial" w:cs="Arial"/>
          <w:sz w:val="22"/>
          <w:szCs w:val="22"/>
        </w:rPr>
        <w:t xml:space="preserve"> </w:t>
      </w:r>
      <w:proofErr w:type="spellStart"/>
      <w:r w:rsidRPr="00326053">
        <w:rPr>
          <w:rFonts w:ascii="Arial" w:hAnsi="Arial" w:cs="Arial"/>
          <w:sz w:val="22"/>
          <w:szCs w:val="22"/>
        </w:rPr>
        <w:t>sampai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001A7A53" w:rsidRPr="00326053">
        <w:rPr>
          <w:rFonts w:ascii="Arial" w:hAnsi="Arial" w:cs="Arial"/>
          <w:sz w:val="22"/>
          <w:szCs w:val="22"/>
        </w:rPr>
        <w:t xml:space="preserve"> </w:t>
      </w:r>
      <w:r w:rsidR="00522915">
        <w:rPr>
          <w:rFonts w:ascii="Arial" w:hAnsi="Arial" w:cs="Arial"/>
          <w:sz w:val="22"/>
          <w:szCs w:val="22"/>
        </w:rPr>
        <w:t xml:space="preserve">30 September </w:t>
      </w:r>
      <w:r w:rsidR="005255AD" w:rsidRPr="00326053">
        <w:rPr>
          <w:rFonts w:ascii="Arial" w:hAnsi="Arial" w:cs="Arial"/>
          <w:sz w:val="22"/>
          <w:szCs w:val="22"/>
        </w:rPr>
        <w:t>202</w:t>
      </w:r>
      <w:r w:rsidR="0009792D" w:rsidRPr="00326053">
        <w:rPr>
          <w:rFonts w:ascii="Arial" w:hAnsi="Arial" w:cs="Arial"/>
          <w:sz w:val="22"/>
          <w:szCs w:val="22"/>
        </w:rPr>
        <w:t>4</w:t>
      </w:r>
    </w:p>
    <w:p w14:paraId="31EB5745" w14:textId="77777777" w:rsidR="00FF4D83"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Apabila</w:t>
      </w:r>
      <w:proofErr w:type="spellEnd"/>
      <w:r w:rsidRPr="00326053">
        <w:rPr>
          <w:rFonts w:ascii="Arial" w:hAnsi="Arial" w:cs="Arial"/>
          <w:sz w:val="22"/>
          <w:szCs w:val="22"/>
        </w:rPr>
        <w:t xml:space="preserve"> PARA PIHAK </w:t>
      </w:r>
      <w:proofErr w:type="spellStart"/>
      <w:r w:rsidRPr="00326053">
        <w:rPr>
          <w:rFonts w:ascii="Arial" w:hAnsi="Arial" w:cs="Arial"/>
          <w:sz w:val="22"/>
          <w:szCs w:val="22"/>
        </w:rPr>
        <w:t>ingin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melakukan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perpanjangan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Pr="00326053">
        <w:rPr>
          <w:rFonts w:ascii="Arial" w:hAnsi="Arial" w:cs="Arial"/>
          <w:sz w:val="22"/>
          <w:szCs w:val="22"/>
        </w:rPr>
        <w:t xml:space="preserve"> PARA PIHAK </w:t>
      </w:r>
      <w:proofErr w:type="spellStart"/>
      <w:r w:rsidRPr="00326053">
        <w:rPr>
          <w:rFonts w:ascii="Arial" w:hAnsi="Arial" w:cs="Arial"/>
          <w:sz w:val="22"/>
          <w:szCs w:val="22"/>
        </w:rPr>
        <w:t>berkewajiban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memberitahukan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satu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Pr="00326053">
        <w:rPr>
          <w:rFonts w:ascii="Arial" w:hAnsi="Arial" w:cs="Arial"/>
          <w:sz w:val="22"/>
          <w:szCs w:val="22"/>
        </w:rPr>
        <w:t xml:space="preserve"> yang </w:t>
      </w:r>
      <w:proofErr w:type="spellStart"/>
      <w:r w:rsidRPr="00326053">
        <w:rPr>
          <w:rFonts w:ascii="Arial" w:hAnsi="Arial" w:cs="Arial"/>
          <w:sz w:val="22"/>
          <w:szCs w:val="22"/>
        </w:rPr>
        <w:t>lainnya</w:t>
      </w:r>
      <w:proofErr w:type="spellEnd"/>
      <w:r w:rsidRPr="00326053">
        <w:rPr>
          <w:rFonts w:ascii="Arial" w:hAnsi="Arial" w:cs="Arial"/>
          <w:sz w:val="22"/>
          <w:szCs w:val="22"/>
        </w:rPr>
        <w:t xml:space="preserve"> paling </w:t>
      </w:r>
      <w:proofErr w:type="spellStart"/>
      <w:r w:rsidRPr="00326053">
        <w:rPr>
          <w:rFonts w:ascii="Arial" w:hAnsi="Arial" w:cs="Arial"/>
          <w:sz w:val="22"/>
          <w:szCs w:val="22"/>
        </w:rPr>
        <w:t>lambat</w:t>
      </w:r>
      <w:proofErr w:type="spellEnd"/>
      <w:r w:rsidRPr="00326053">
        <w:rPr>
          <w:rFonts w:ascii="Arial" w:hAnsi="Arial" w:cs="Arial"/>
          <w:sz w:val="22"/>
          <w:szCs w:val="22"/>
        </w:rPr>
        <w:t xml:space="preserve"> 2 (</w:t>
      </w:r>
      <w:proofErr w:type="spellStart"/>
      <w:r w:rsidRPr="00326053">
        <w:rPr>
          <w:rFonts w:ascii="Arial" w:hAnsi="Arial" w:cs="Arial"/>
          <w:sz w:val="22"/>
          <w:szCs w:val="22"/>
        </w:rPr>
        <w:t>dua</w:t>
      </w:r>
      <w:proofErr w:type="spellEnd"/>
      <w:r w:rsidRPr="00326053">
        <w:rPr>
          <w:rFonts w:ascii="Arial" w:hAnsi="Arial" w:cs="Arial"/>
          <w:sz w:val="22"/>
          <w:szCs w:val="22"/>
        </w:rPr>
        <w:t xml:space="preserve">) </w:t>
      </w:r>
      <w:proofErr w:type="spellStart"/>
      <w:r w:rsidRPr="00326053">
        <w:rPr>
          <w:rFonts w:ascii="Arial" w:hAnsi="Arial" w:cs="Arial"/>
          <w:sz w:val="22"/>
          <w:szCs w:val="22"/>
        </w:rPr>
        <w:t>bulan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sebelum</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berakhirnya</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Pr="00326053">
        <w:rPr>
          <w:rFonts w:ascii="Arial" w:hAnsi="Arial" w:cs="Arial"/>
          <w:sz w:val="22"/>
          <w:szCs w:val="22"/>
        </w:rPr>
        <w:t>.</w:t>
      </w:r>
    </w:p>
    <w:p w14:paraId="2C7FC610" w14:textId="77777777" w:rsidR="00FF4D83" w:rsidRPr="00326053" w:rsidRDefault="00FF4D83"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lang w:val="es-ES"/>
        </w:rPr>
        <w:t>Perjanjian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ini</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dapat</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dibatalkan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atau</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diputuskan</w:t>
      </w:r>
      <w:proofErr w:type="spellEnd"/>
      <w:r w:rsidRPr="00326053">
        <w:rPr>
          <w:rFonts w:ascii="Arial" w:hAnsi="Arial" w:cs="Arial"/>
          <w:sz w:val="22"/>
          <w:szCs w:val="22"/>
          <w:lang w:val="es-ES"/>
        </w:rPr>
        <w:t xml:space="preserve"> secara </w:t>
      </w:r>
      <w:proofErr w:type="spellStart"/>
      <w:r w:rsidRPr="00326053">
        <w:rPr>
          <w:rFonts w:ascii="Arial" w:hAnsi="Arial" w:cs="Arial"/>
          <w:sz w:val="22"/>
          <w:szCs w:val="22"/>
          <w:lang w:val="es-ES"/>
        </w:rPr>
        <w:t>sepihak</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baik</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oleh</w:t>
      </w:r>
      <w:proofErr w:type="spellEnd"/>
      <w:r w:rsidR="001A7A53" w:rsidRPr="00326053">
        <w:rPr>
          <w:rFonts w:ascii="Arial" w:hAnsi="Arial" w:cs="Arial"/>
          <w:sz w:val="22"/>
          <w:szCs w:val="22"/>
          <w:lang w:val="es-ES"/>
        </w:rPr>
        <w:t xml:space="preserve"> </w:t>
      </w:r>
      <w:r w:rsidRPr="00326053">
        <w:rPr>
          <w:rFonts w:ascii="Arial" w:hAnsi="Arial" w:cs="Arial"/>
          <w:bCs/>
          <w:sz w:val="22"/>
          <w:szCs w:val="22"/>
          <w:lang w:val="es-ES"/>
        </w:rPr>
        <w:t>PIHAK PERTAMA</w:t>
      </w:r>
      <w:r w:rsidR="001A7A53" w:rsidRPr="00326053">
        <w:rPr>
          <w:rFonts w:ascii="Arial" w:hAnsi="Arial" w:cs="Arial"/>
          <w:bCs/>
          <w:sz w:val="22"/>
          <w:szCs w:val="22"/>
          <w:lang w:val="es-ES"/>
        </w:rPr>
        <w:t xml:space="preserve"> </w:t>
      </w:r>
      <w:proofErr w:type="spellStart"/>
      <w:r w:rsidRPr="00326053">
        <w:rPr>
          <w:rFonts w:ascii="Arial" w:hAnsi="Arial" w:cs="Arial"/>
          <w:sz w:val="22"/>
          <w:szCs w:val="22"/>
          <w:lang w:val="es-ES"/>
        </w:rPr>
        <w:t>maupun</w:t>
      </w:r>
      <w:proofErr w:type="spellEnd"/>
      <w:r w:rsidR="001A7A53" w:rsidRPr="00326053">
        <w:rPr>
          <w:rFonts w:ascii="Arial" w:hAnsi="Arial" w:cs="Arial"/>
          <w:sz w:val="22"/>
          <w:szCs w:val="22"/>
          <w:lang w:val="es-ES"/>
        </w:rPr>
        <w:t xml:space="preserve"> </w:t>
      </w:r>
      <w:r w:rsidRPr="00326053">
        <w:rPr>
          <w:rFonts w:ascii="Arial" w:hAnsi="Arial" w:cs="Arial"/>
          <w:bCs/>
          <w:sz w:val="22"/>
          <w:szCs w:val="22"/>
          <w:lang w:val="es-ES"/>
        </w:rPr>
        <w:t>PIHAK KEDUA</w:t>
      </w:r>
      <w:r w:rsidR="001A7A53" w:rsidRPr="00326053">
        <w:rPr>
          <w:rFonts w:ascii="Arial" w:hAnsi="Arial" w:cs="Arial"/>
          <w:bCs/>
          <w:sz w:val="22"/>
          <w:szCs w:val="22"/>
          <w:lang w:val="es-ES"/>
        </w:rPr>
        <w:t xml:space="preserve"> </w:t>
      </w:r>
      <w:proofErr w:type="spellStart"/>
      <w:r w:rsidRPr="00326053">
        <w:rPr>
          <w:rFonts w:ascii="Arial" w:hAnsi="Arial" w:cs="Arial"/>
          <w:sz w:val="22"/>
          <w:szCs w:val="22"/>
          <w:lang w:val="es-ES"/>
        </w:rPr>
        <w:t>dengan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pemberitahuan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tertulis</w:t>
      </w:r>
      <w:proofErr w:type="spellEnd"/>
      <w:r w:rsidRPr="00326053">
        <w:rPr>
          <w:rFonts w:ascii="Arial" w:hAnsi="Arial" w:cs="Arial"/>
          <w:sz w:val="22"/>
          <w:szCs w:val="22"/>
          <w:lang w:val="es-ES"/>
        </w:rPr>
        <w:t xml:space="preserve"> 30 (</w:t>
      </w:r>
      <w:proofErr w:type="spellStart"/>
      <w:r w:rsidRPr="00326053">
        <w:rPr>
          <w:rFonts w:ascii="Arial" w:hAnsi="Arial" w:cs="Arial"/>
          <w:sz w:val="22"/>
          <w:szCs w:val="22"/>
          <w:lang w:val="es-ES"/>
        </w:rPr>
        <w:t>tiga</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puluh</w:t>
      </w:r>
      <w:proofErr w:type="spellEnd"/>
      <w:r w:rsidRPr="00326053">
        <w:rPr>
          <w:rFonts w:ascii="Arial" w:hAnsi="Arial" w:cs="Arial"/>
          <w:sz w:val="22"/>
          <w:szCs w:val="22"/>
          <w:lang w:val="es-ES"/>
        </w:rPr>
        <w:t xml:space="preserve">) </w:t>
      </w:r>
      <w:proofErr w:type="spellStart"/>
      <w:r w:rsidRPr="00326053">
        <w:rPr>
          <w:rFonts w:ascii="Arial" w:hAnsi="Arial" w:cs="Arial"/>
          <w:sz w:val="22"/>
          <w:szCs w:val="22"/>
          <w:lang w:val="es-ES"/>
        </w:rPr>
        <w:t>hari</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sebelum</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tanggal</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berlakunya</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pembatalan</w:t>
      </w:r>
      <w:proofErr w:type="spellEnd"/>
      <w:r w:rsidR="001A7A53" w:rsidRPr="00326053">
        <w:rPr>
          <w:rFonts w:ascii="Arial" w:hAnsi="Arial" w:cs="Arial"/>
          <w:sz w:val="22"/>
          <w:szCs w:val="22"/>
          <w:lang w:val="es-ES"/>
        </w:rPr>
        <w:t xml:space="preserve"> </w:t>
      </w:r>
      <w:r w:rsidRPr="00326053">
        <w:rPr>
          <w:rFonts w:ascii="Arial" w:hAnsi="Arial" w:cs="Arial"/>
          <w:sz w:val="22"/>
          <w:szCs w:val="22"/>
          <w:lang w:val="es-ES"/>
        </w:rPr>
        <w:t>/</w:t>
      </w:r>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pemutusan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Perjanjian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ini</w:t>
      </w:r>
      <w:proofErr w:type="spellEnd"/>
      <w:r w:rsidRPr="00326053">
        <w:rPr>
          <w:rFonts w:ascii="Arial" w:hAnsi="Arial" w:cs="Arial"/>
          <w:sz w:val="22"/>
          <w:szCs w:val="22"/>
          <w:lang w:val="es-ES"/>
        </w:rPr>
        <w:t>.</w:t>
      </w:r>
    </w:p>
    <w:p w14:paraId="3CDE1F0B" w14:textId="77777777" w:rsidR="00FF4D83" w:rsidRPr="00326053" w:rsidRDefault="00FF4D83" w:rsidP="00326053">
      <w:pPr>
        <w:pStyle w:val="ListParagraph"/>
        <w:numPr>
          <w:ilvl w:val="3"/>
          <w:numId w:val="23"/>
        </w:numPr>
        <w:tabs>
          <w:tab w:val="clear" w:pos="2880"/>
        </w:tabs>
        <w:spacing w:line="276" w:lineRule="auto"/>
        <w:ind w:left="426"/>
        <w:jc w:val="both"/>
        <w:rPr>
          <w:rFonts w:ascii="Arial" w:hAnsi="Arial" w:cs="Arial"/>
          <w:sz w:val="22"/>
          <w:szCs w:val="22"/>
          <w:lang w:val="id-ID"/>
        </w:rPr>
      </w:pPr>
      <w:r w:rsidRPr="00326053">
        <w:rPr>
          <w:rFonts w:ascii="Arial" w:hAnsi="Arial" w:cs="Arial"/>
          <w:sz w:val="22"/>
          <w:szCs w:val="22"/>
          <w:lang w:val="fi-FI"/>
        </w:rPr>
        <w:t>Pembatalan atau pemutusan Perjanjian sebagaimana dimaksud pada ayat (2) Pasal ini, tidak akan mengurangi hak dan/atau kewajiban masing-masing Pihak yang telah dilaksanakan sebelumnya dan dapat dituntut pemenuhannya sesuai ketentuan dalam Perjanjian ini.</w:t>
      </w:r>
    </w:p>
    <w:p w14:paraId="3059AA8F" w14:textId="77777777" w:rsidR="00565271"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Apabila</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waktu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kewajiban</w:t>
      </w:r>
      <w:proofErr w:type="spellEnd"/>
      <w:r w:rsidR="001A7A53" w:rsidRPr="00326053">
        <w:rPr>
          <w:rFonts w:ascii="Arial" w:hAnsi="Arial" w:cs="Arial"/>
          <w:sz w:val="22"/>
          <w:szCs w:val="22"/>
        </w:rPr>
        <w:t xml:space="preserve"> </w:t>
      </w:r>
      <w:r w:rsidRPr="00326053">
        <w:rPr>
          <w:rFonts w:ascii="Arial" w:hAnsi="Arial" w:cs="Arial"/>
          <w:sz w:val="22"/>
          <w:szCs w:val="22"/>
        </w:rPr>
        <w:t xml:space="preserve">masing </w:t>
      </w:r>
      <w:proofErr w:type="gramStart"/>
      <w:r w:rsidRPr="00326053">
        <w:rPr>
          <w:rFonts w:ascii="Arial" w:hAnsi="Arial" w:cs="Arial"/>
          <w:sz w:val="22"/>
          <w:szCs w:val="22"/>
        </w:rPr>
        <w:t>–  masing</w:t>
      </w:r>
      <w:proofErr w:type="gramEnd"/>
      <w:r w:rsidR="001A7A53" w:rsidRPr="00326053">
        <w:rPr>
          <w:rFonts w:ascii="Arial" w:hAnsi="Arial" w:cs="Arial"/>
          <w:sz w:val="22"/>
          <w:szCs w:val="22"/>
        </w:rPr>
        <w:t xml:space="preserve"> </w:t>
      </w:r>
      <w:proofErr w:type="spellStart"/>
      <w:r w:rsidRPr="00326053">
        <w:rPr>
          <w:rFonts w:ascii="Arial" w:hAnsi="Arial" w:cs="Arial"/>
          <w:sz w:val="22"/>
          <w:szCs w:val="22"/>
        </w:rPr>
        <w:t>pihak</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harus</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segera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diselesaikan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maksimal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dalam</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waktu</w:t>
      </w:r>
      <w:proofErr w:type="spellEnd"/>
      <w:r w:rsidRPr="00326053">
        <w:rPr>
          <w:rFonts w:ascii="Arial" w:hAnsi="Arial" w:cs="Arial"/>
          <w:sz w:val="22"/>
          <w:szCs w:val="22"/>
        </w:rPr>
        <w:t xml:space="preserve"> 30 (</w:t>
      </w:r>
      <w:proofErr w:type="spellStart"/>
      <w:r w:rsidRPr="00326053">
        <w:rPr>
          <w:rFonts w:ascii="Arial" w:hAnsi="Arial" w:cs="Arial"/>
          <w:sz w:val="22"/>
          <w:szCs w:val="22"/>
        </w:rPr>
        <w:t>tiga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puluh</w:t>
      </w:r>
      <w:proofErr w:type="spellEnd"/>
      <w:r w:rsidRPr="00326053">
        <w:rPr>
          <w:rFonts w:ascii="Arial" w:hAnsi="Arial" w:cs="Arial"/>
          <w:sz w:val="22"/>
          <w:szCs w:val="22"/>
        </w:rPr>
        <w:t xml:space="preserve">) </w:t>
      </w:r>
      <w:proofErr w:type="spellStart"/>
      <w:r w:rsidRPr="00326053">
        <w:rPr>
          <w:rFonts w:ascii="Arial" w:hAnsi="Arial" w:cs="Arial"/>
          <w:sz w:val="22"/>
          <w:szCs w:val="22"/>
        </w:rPr>
        <w:t>hari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sebelum</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w:t>
      </w:r>
      <w:proofErr w:type="spellEnd"/>
    </w:p>
    <w:p w14:paraId="7AF10750" w14:textId="77777777" w:rsidR="00565271" w:rsidRPr="00326053" w:rsidRDefault="00565271" w:rsidP="00326053">
      <w:pPr>
        <w:spacing w:after="120" w:line="276" w:lineRule="auto"/>
        <w:jc w:val="both"/>
        <w:rPr>
          <w:rFonts w:ascii="Arial" w:hAnsi="Arial" w:cs="Arial"/>
          <w:sz w:val="22"/>
          <w:szCs w:val="22"/>
        </w:rPr>
      </w:pPr>
    </w:p>
    <w:p w14:paraId="0BB28053" w14:textId="72445323" w:rsidR="0084601F" w:rsidRPr="00326053" w:rsidRDefault="0084601F" w:rsidP="00326053">
      <w:pPr>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9</w:t>
      </w:r>
    </w:p>
    <w:p w14:paraId="59F1B828" w14:textId="77777777" w:rsidR="0084601F" w:rsidRPr="00326053" w:rsidRDefault="0084601F"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PENYELESAIAN PERSELISIHAN</w:t>
      </w:r>
    </w:p>
    <w:p w14:paraId="2932C5BA" w14:textId="77777777" w:rsidR="0084601F" w:rsidRPr="00326053" w:rsidRDefault="0084601F" w:rsidP="00326053">
      <w:pPr>
        <w:spacing w:after="200" w:line="276" w:lineRule="auto"/>
        <w:ind w:left="142"/>
        <w:jc w:val="both"/>
        <w:rPr>
          <w:rFonts w:ascii="Arial" w:hAnsi="Arial" w:cs="Arial"/>
          <w:sz w:val="22"/>
          <w:szCs w:val="22"/>
          <w:lang w:val="id-ID"/>
        </w:rPr>
      </w:pPr>
      <w:r w:rsidRPr="00326053">
        <w:rPr>
          <w:rFonts w:ascii="Arial" w:hAnsi="Arial" w:cs="Arial"/>
          <w:sz w:val="22"/>
          <w:szCs w:val="22"/>
        </w:rPr>
        <w:t>Dalam</w:t>
      </w:r>
      <w:r w:rsidR="001A7A53" w:rsidRPr="00326053">
        <w:rPr>
          <w:rFonts w:ascii="Arial" w:hAnsi="Arial" w:cs="Arial"/>
          <w:sz w:val="22"/>
          <w:szCs w:val="22"/>
        </w:rPr>
        <w:t xml:space="preserve"> </w:t>
      </w:r>
      <w:proofErr w:type="spellStart"/>
      <w:r w:rsidRPr="00326053">
        <w:rPr>
          <w:rFonts w:ascii="Arial" w:hAnsi="Arial" w:cs="Arial"/>
          <w:sz w:val="22"/>
          <w:szCs w:val="22"/>
        </w:rPr>
        <w:t>hal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timbul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perselisihan</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Pr="00326053">
        <w:rPr>
          <w:rFonts w:ascii="Arial" w:hAnsi="Arial" w:cs="Arial"/>
          <w:sz w:val="22"/>
          <w:szCs w:val="22"/>
        </w:rPr>
        <w:t xml:space="preserve"> PIHAK PERTAMA dan PIHAK KEDUA </w:t>
      </w:r>
      <w:proofErr w:type="spellStart"/>
      <w:r w:rsidRPr="00326053">
        <w:rPr>
          <w:rFonts w:ascii="Arial" w:hAnsi="Arial" w:cs="Arial"/>
          <w:sz w:val="22"/>
          <w:szCs w:val="22"/>
        </w:rPr>
        <w:t>setuju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menyelesaikan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secara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musyawarah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mufakat</w:t>
      </w:r>
      <w:proofErr w:type="spellEnd"/>
      <w:r w:rsidRPr="00326053">
        <w:rPr>
          <w:rFonts w:ascii="Arial" w:hAnsi="Arial" w:cs="Arial"/>
          <w:sz w:val="22"/>
          <w:szCs w:val="22"/>
        </w:rPr>
        <w:t>.</w:t>
      </w:r>
    </w:p>
    <w:p w14:paraId="1BD83954" w14:textId="77777777" w:rsidR="0084601F" w:rsidRPr="00326053" w:rsidRDefault="0084601F" w:rsidP="00326053">
      <w:pPr>
        <w:spacing w:line="276" w:lineRule="auto"/>
        <w:jc w:val="both"/>
        <w:rPr>
          <w:rFonts w:ascii="Arial" w:hAnsi="Arial" w:cs="Arial"/>
          <w:sz w:val="22"/>
          <w:szCs w:val="22"/>
        </w:rPr>
      </w:pPr>
    </w:p>
    <w:p w14:paraId="511C0D4D" w14:textId="3A08101B" w:rsidR="00565271" w:rsidRPr="00326053" w:rsidRDefault="0084601F" w:rsidP="00326053">
      <w:pPr>
        <w:spacing w:line="276" w:lineRule="auto"/>
        <w:jc w:val="center"/>
        <w:rPr>
          <w:rFonts w:ascii="Arial" w:hAnsi="Arial" w:cs="Arial"/>
          <w:b/>
          <w:sz w:val="22"/>
          <w:szCs w:val="22"/>
        </w:rPr>
      </w:pPr>
      <w:bookmarkStart w:id="0" w:name="_Hlk482863773"/>
      <w:r w:rsidRPr="00326053">
        <w:rPr>
          <w:rFonts w:ascii="Arial" w:hAnsi="Arial" w:cs="Arial"/>
          <w:b/>
          <w:sz w:val="22"/>
          <w:szCs w:val="22"/>
          <w:lang w:val="id-ID"/>
        </w:rPr>
        <w:t xml:space="preserve">PASAL </w:t>
      </w:r>
      <w:r w:rsidR="007750F1" w:rsidRPr="00326053">
        <w:rPr>
          <w:rFonts w:ascii="Arial" w:hAnsi="Arial" w:cs="Arial"/>
          <w:b/>
          <w:sz w:val="22"/>
          <w:szCs w:val="22"/>
        </w:rPr>
        <w:t>10</w:t>
      </w:r>
    </w:p>
    <w:p w14:paraId="3C372F3F" w14:textId="77777777" w:rsidR="00565271" w:rsidRPr="00326053" w:rsidRDefault="00565271" w:rsidP="00326053">
      <w:pPr>
        <w:spacing w:line="276" w:lineRule="auto"/>
        <w:ind w:right="113"/>
        <w:contextualSpacing/>
        <w:jc w:val="center"/>
        <w:rPr>
          <w:rFonts w:ascii="Arial" w:hAnsi="Arial" w:cs="Arial"/>
          <w:sz w:val="22"/>
          <w:szCs w:val="22"/>
        </w:rPr>
      </w:pPr>
      <w:r w:rsidRPr="00326053">
        <w:rPr>
          <w:rFonts w:ascii="Arial" w:hAnsi="Arial" w:cs="Arial"/>
          <w:b/>
          <w:spacing w:val="1"/>
          <w:sz w:val="22"/>
          <w:szCs w:val="22"/>
        </w:rPr>
        <w:t>FO</w:t>
      </w:r>
      <w:r w:rsidRPr="00326053">
        <w:rPr>
          <w:rFonts w:ascii="Arial" w:hAnsi="Arial" w:cs="Arial"/>
          <w:b/>
          <w:spacing w:val="-1"/>
          <w:sz w:val="22"/>
          <w:szCs w:val="22"/>
        </w:rPr>
        <w:t>RC</w:t>
      </w:r>
      <w:r w:rsidRPr="00326053">
        <w:rPr>
          <w:rFonts w:ascii="Arial" w:hAnsi="Arial" w:cs="Arial"/>
          <w:b/>
          <w:sz w:val="22"/>
          <w:szCs w:val="22"/>
        </w:rPr>
        <w:t xml:space="preserve">E </w:t>
      </w:r>
      <w:r w:rsidRPr="00326053">
        <w:rPr>
          <w:rFonts w:ascii="Arial" w:hAnsi="Arial" w:cs="Arial"/>
          <w:b/>
          <w:spacing w:val="1"/>
          <w:sz w:val="22"/>
          <w:szCs w:val="22"/>
        </w:rPr>
        <w:t>M</w:t>
      </w:r>
      <w:r w:rsidRPr="00326053">
        <w:rPr>
          <w:rFonts w:ascii="Arial" w:hAnsi="Arial" w:cs="Arial"/>
          <w:b/>
          <w:spacing w:val="-1"/>
          <w:sz w:val="22"/>
          <w:szCs w:val="22"/>
        </w:rPr>
        <w:t>A</w:t>
      </w:r>
      <w:r w:rsidRPr="00326053">
        <w:rPr>
          <w:rFonts w:ascii="Arial" w:hAnsi="Arial" w:cs="Arial"/>
          <w:b/>
          <w:sz w:val="22"/>
          <w:szCs w:val="22"/>
        </w:rPr>
        <w:t>JE</w:t>
      </w:r>
      <w:r w:rsidRPr="00326053">
        <w:rPr>
          <w:rFonts w:ascii="Arial" w:hAnsi="Arial" w:cs="Arial"/>
          <w:b/>
          <w:spacing w:val="-1"/>
          <w:sz w:val="22"/>
          <w:szCs w:val="22"/>
        </w:rPr>
        <w:t>UR</w:t>
      </w:r>
      <w:r w:rsidRPr="00326053">
        <w:rPr>
          <w:rFonts w:ascii="Arial" w:hAnsi="Arial" w:cs="Arial"/>
          <w:b/>
          <w:sz w:val="22"/>
          <w:szCs w:val="22"/>
        </w:rPr>
        <w:t>E</w:t>
      </w:r>
    </w:p>
    <w:p w14:paraId="2C1C496C" w14:textId="77777777" w:rsidR="00FF4D83" w:rsidRPr="00326053" w:rsidRDefault="00565271" w:rsidP="00326053">
      <w:pPr>
        <w:pStyle w:val="ListParagraph"/>
        <w:numPr>
          <w:ilvl w:val="0"/>
          <w:numId w:val="24"/>
        </w:numPr>
        <w:spacing w:line="276" w:lineRule="auto"/>
        <w:ind w:left="426" w:right="75" w:hanging="426"/>
        <w:jc w:val="both"/>
        <w:rPr>
          <w:rFonts w:ascii="Arial" w:hAnsi="Arial" w:cs="Arial"/>
          <w:sz w:val="22"/>
          <w:szCs w:val="22"/>
          <w:lang w:val="id-ID"/>
        </w:rPr>
      </w:pPr>
      <w:r w:rsidRPr="00326053">
        <w:rPr>
          <w:rFonts w:ascii="Arial" w:hAnsi="Arial" w:cs="Arial"/>
          <w:spacing w:val="-1"/>
          <w:sz w:val="22"/>
          <w:szCs w:val="22"/>
        </w:rPr>
        <w:t>Y</w:t>
      </w:r>
      <w:r w:rsidRPr="00326053">
        <w:rPr>
          <w:rFonts w:ascii="Arial" w:hAnsi="Arial" w:cs="Arial"/>
          <w:spacing w:val="1"/>
          <w:sz w:val="22"/>
          <w:szCs w:val="22"/>
        </w:rPr>
        <w:t>a</w:t>
      </w:r>
      <w:r w:rsidRPr="00326053">
        <w:rPr>
          <w:rFonts w:ascii="Arial" w:hAnsi="Arial" w:cs="Arial"/>
          <w:sz w:val="22"/>
          <w:szCs w:val="22"/>
        </w:rPr>
        <w:t>ng</w:t>
      </w:r>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ima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z w:val="22"/>
          <w:szCs w:val="22"/>
        </w:rPr>
        <w:t>ud</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e</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for</w:t>
      </w:r>
      <w:r w:rsidRPr="00326053">
        <w:rPr>
          <w:rFonts w:ascii="Arial" w:hAnsi="Arial" w:cs="Arial"/>
          <w:spacing w:val="1"/>
          <w:sz w:val="22"/>
          <w:szCs w:val="22"/>
        </w:rPr>
        <w:t>c</w:t>
      </w:r>
      <w:r w:rsidRPr="00326053">
        <w:rPr>
          <w:rFonts w:ascii="Arial" w:hAnsi="Arial" w:cs="Arial"/>
          <w:sz w:val="22"/>
          <w:szCs w:val="22"/>
        </w:rPr>
        <w:t>e</w:t>
      </w:r>
      <w:r w:rsidR="0045263B" w:rsidRPr="00326053">
        <w:rPr>
          <w:rFonts w:ascii="Arial" w:hAnsi="Arial" w:cs="Arial"/>
          <w:sz w:val="22"/>
          <w:szCs w:val="22"/>
        </w:rPr>
        <w:t xml:space="preserve"> </w:t>
      </w:r>
      <w:r w:rsidRPr="00326053">
        <w:rPr>
          <w:rFonts w:ascii="Arial" w:hAnsi="Arial" w:cs="Arial"/>
          <w:spacing w:val="6"/>
          <w:sz w:val="22"/>
          <w:szCs w:val="22"/>
        </w:rPr>
        <w:t>m</w:t>
      </w:r>
      <w:r w:rsidRPr="00326053">
        <w:rPr>
          <w:rFonts w:ascii="Arial" w:hAnsi="Arial" w:cs="Arial"/>
          <w:spacing w:val="1"/>
          <w:sz w:val="22"/>
          <w:szCs w:val="22"/>
        </w:rPr>
        <w:t>aje</w:t>
      </w:r>
      <w:r w:rsidRPr="00326053">
        <w:rPr>
          <w:rFonts w:ascii="Arial" w:hAnsi="Arial" w:cs="Arial"/>
          <w:sz w:val="22"/>
          <w:szCs w:val="22"/>
        </w:rPr>
        <w:t>ure</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3"/>
          <w:sz w:val="22"/>
          <w:szCs w:val="22"/>
        </w:rPr>
        <w:t>ta</w:t>
      </w:r>
      <w:r w:rsidRPr="00326053">
        <w:rPr>
          <w:rFonts w:ascii="Arial" w:hAnsi="Arial" w:cs="Arial"/>
          <w:sz w:val="22"/>
          <w:szCs w:val="22"/>
        </w:rPr>
        <w:t>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ea</w:t>
      </w:r>
      <w:r w:rsidRPr="00326053">
        <w:rPr>
          <w:rFonts w:ascii="Arial" w:hAnsi="Arial" w:cs="Arial"/>
          <w:sz w:val="22"/>
          <w:szCs w:val="22"/>
        </w:rPr>
        <w:t>d</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3"/>
          <w:sz w:val="22"/>
          <w:szCs w:val="22"/>
        </w:rPr>
        <w:t>m</w:t>
      </w:r>
      <w:r w:rsidRPr="00326053">
        <w:rPr>
          <w:rFonts w:ascii="Arial" w:hAnsi="Arial" w:cs="Arial"/>
          <w:spacing w:val="1"/>
          <w:sz w:val="22"/>
          <w:szCs w:val="22"/>
        </w:rPr>
        <w:t>ema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4"/>
          <w:sz w:val="22"/>
          <w:szCs w:val="22"/>
        </w:rPr>
        <w:t>d</w:t>
      </w:r>
      <w:r w:rsidRPr="00326053">
        <w:rPr>
          <w:rFonts w:ascii="Arial" w:hAnsi="Arial" w:cs="Arial"/>
          <w:spacing w:val="1"/>
          <w:sz w:val="22"/>
          <w:szCs w:val="22"/>
        </w:rPr>
        <w:t>a</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h</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em</w:t>
      </w:r>
      <w:r w:rsidRPr="00326053">
        <w:rPr>
          <w:rFonts w:ascii="Arial" w:hAnsi="Arial" w:cs="Arial"/>
          <w:sz w:val="22"/>
          <w:szCs w:val="22"/>
        </w:rPr>
        <w:t>ua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h</w:t>
      </w:r>
      <w:r w:rsidRPr="00326053">
        <w:rPr>
          <w:rFonts w:ascii="Arial" w:hAnsi="Arial" w:cs="Arial"/>
          <w:spacing w:val="1"/>
          <w:sz w:val="22"/>
          <w:szCs w:val="22"/>
        </w:rPr>
        <w:t>a</w:t>
      </w:r>
      <w:r w:rsidRPr="00326053">
        <w:rPr>
          <w:rFonts w:ascii="Arial" w:hAnsi="Arial" w:cs="Arial"/>
          <w:sz w:val="22"/>
          <w:szCs w:val="22"/>
        </w:rPr>
        <w:t>l</w:t>
      </w:r>
      <w:proofErr w:type="spellEnd"/>
      <w:r w:rsidR="0045263B"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 xml:space="preserve">g </w:t>
      </w:r>
      <w:proofErr w:type="spellStart"/>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w:t>
      </w:r>
      <w:r w:rsidRPr="00326053">
        <w:rPr>
          <w:rFonts w:ascii="Arial" w:hAnsi="Arial" w:cs="Arial"/>
          <w:spacing w:val="-3"/>
          <w:sz w:val="22"/>
          <w:szCs w:val="22"/>
        </w:rPr>
        <w:t>e</w:t>
      </w:r>
      <w:r w:rsidRPr="00326053">
        <w:rPr>
          <w:rFonts w:ascii="Arial" w:hAnsi="Arial" w:cs="Arial"/>
          <w:spacing w:val="1"/>
          <w:sz w:val="22"/>
          <w:szCs w:val="22"/>
        </w:rPr>
        <w:t>m</w:t>
      </w:r>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ruhi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ela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j</w:t>
      </w:r>
      <w:r w:rsidRPr="00326053">
        <w:rPr>
          <w:rFonts w:ascii="Arial" w:hAnsi="Arial" w:cs="Arial"/>
          <w:spacing w:val="-3"/>
          <w:sz w:val="22"/>
          <w:szCs w:val="22"/>
        </w:rPr>
        <w:t>a</w:t>
      </w:r>
      <w:r w:rsidRPr="00326053">
        <w:rPr>
          <w:rFonts w:ascii="Arial" w:hAnsi="Arial" w:cs="Arial"/>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3"/>
          <w:sz w:val="22"/>
          <w:szCs w:val="22"/>
        </w:rPr>
        <w:t>j</w:t>
      </w:r>
      <w:r w:rsidRPr="00326053">
        <w:rPr>
          <w:rFonts w:ascii="Arial" w:hAnsi="Arial" w:cs="Arial"/>
          <w:spacing w:val="1"/>
          <w:sz w:val="22"/>
          <w:szCs w:val="22"/>
        </w:rPr>
        <w:t>a</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3"/>
          <w:sz w:val="22"/>
          <w:szCs w:val="22"/>
        </w:rPr>
        <w:t>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 xml:space="preserve">n </w:t>
      </w:r>
      <w:proofErr w:type="spellStart"/>
      <w:r w:rsidRPr="00326053">
        <w:rPr>
          <w:rFonts w:ascii="Arial" w:hAnsi="Arial" w:cs="Arial"/>
          <w:sz w:val="22"/>
          <w:szCs w:val="22"/>
        </w:rPr>
        <w:t>di</w:t>
      </w:r>
      <w:r w:rsidRPr="00326053">
        <w:rPr>
          <w:rFonts w:ascii="Arial" w:hAnsi="Arial" w:cs="Arial"/>
          <w:spacing w:val="1"/>
          <w:sz w:val="22"/>
          <w:szCs w:val="22"/>
        </w:rPr>
        <w:t>l</w:t>
      </w:r>
      <w:r w:rsidRPr="00326053">
        <w:rPr>
          <w:rFonts w:ascii="Arial" w:hAnsi="Arial" w:cs="Arial"/>
          <w:sz w:val="22"/>
          <w:szCs w:val="22"/>
        </w:rPr>
        <w:t>u</w:t>
      </w:r>
      <w:r w:rsidRPr="00326053">
        <w:rPr>
          <w:rFonts w:ascii="Arial" w:hAnsi="Arial" w:cs="Arial"/>
          <w:spacing w:val="1"/>
          <w:sz w:val="22"/>
          <w:szCs w:val="22"/>
        </w:rPr>
        <w:t>a</w:t>
      </w:r>
      <w:r w:rsidRPr="00326053">
        <w:rPr>
          <w:rFonts w:ascii="Arial" w:hAnsi="Arial" w:cs="Arial"/>
          <w:sz w:val="22"/>
          <w:szCs w:val="22"/>
        </w:rPr>
        <w:t>r</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4"/>
          <w:sz w:val="22"/>
          <w:szCs w:val="22"/>
        </w:rPr>
        <w:t>u</w:t>
      </w:r>
      <w:r w:rsidRPr="00326053">
        <w:rPr>
          <w:rFonts w:ascii="Arial" w:hAnsi="Arial" w:cs="Arial"/>
          <w:spacing w:val="1"/>
          <w:sz w:val="22"/>
          <w:szCs w:val="22"/>
        </w:rPr>
        <w:t>a</w:t>
      </w:r>
      <w:r w:rsidRPr="00326053">
        <w:rPr>
          <w:rFonts w:ascii="Arial" w:hAnsi="Arial" w:cs="Arial"/>
          <w:spacing w:val="-1"/>
          <w:sz w:val="22"/>
          <w:szCs w:val="22"/>
        </w:rPr>
        <w:t>s</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pacing w:val="-5"/>
          <w:sz w:val="22"/>
          <w:szCs w:val="22"/>
        </w:rPr>
        <w:t>A</w:t>
      </w:r>
      <w:r w:rsidRPr="00326053">
        <w:rPr>
          <w:rFonts w:ascii="Arial" w:hAnsi="Arial" w:cs="Arial"/>
          <w:spacing w:val="4"/>
          <w:sz w:val="22"/>
          <w:szCs w:val="22"/>
        </w:rPr>
        <w:t>R</w:t>
      </w:r>
      <w:r w:rsidRPr="00326053">
        <w:rPr>
          <w:rFonts w:ascii="Arial" w:hAnsi="Arial" w:cs="Arial"/>
          <w:sz w:val="22"/>
          <w:szCs w:val="22"/>
        </w:rPr>
        <w:t>A</w:t>
      </w:r>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z w:val="22"/>
          <w:szCs w:val="22"/>
        </w:rPr>
        <w:t>di</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b</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ji</w:t>
      </w:r>
      <w:r w:rsidRPr="00326053">
        <w:rPr>
          <w:rFonts w:ascii="Arial" w:hAnsi="Arial" w:cs="Arial"/>
          <w:sz w:val="22"/>
          <w:szCs w:val="22"/>
        </w:rPr>
        <w:t>r</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g</w:t>
      </w:r>
      <w:r w:rsidRPr="00326053">
        <w:rPr>
          <w:rFonts w:ascii="Arial" w:hAnsi="Arial" w:cs="Arial"/>
          <w:spacing w:val="1"/>
          <w:sz w:val="22"/>
          <w:szCs w:val="22"/>
        </w:rPr>
        <w:t>em</w:t>
      </w:r>
      <w:r w:rsidRPr="00326053">
        <w:rPr>
          <w:rFonts w:ascii="Arial" w:hAnsi="Arial" w:cs="Arial"/>
          <w:sz w:val="22"/>
          <w:szCs w:val="22"/>
        </w:rPr>
        <w:t>pa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bu</w:t>
      </w:r>
      <w:r w:rsidRPr="00326053">
        <w:rPr>
          <w:rFonts w:ascii="Arial" w:hAnsi="Arial" w:cs="Arial"/>
          <w:spacing w:val="1"/>
          <w:sz w:val="22"/>
          <w:szCs w:val="22"/>
        </w:rPr>
        <w:t>mi</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g</w:t>
      </w:r>
      <w:r w:rsidRPr="00326053">
        <w:rPr>
          <w:rFonts w:ascii="Arial" w:hAnsi="Arial" w:cs="Arial"/>
          <w:sz w:val="22"/>
          <w:szCs w:val="22"/>
        </w:rPr>
        <w:t>unu</w:t>
      </w:r>
      <w:r w:rsidRPr="00326053">
        <w:rPr>
          <w:rFonts w:ascii="Arial" w:hAnsi="Arial" w:cs="Arial"/>
          <w:spacing w:val="4"/>
          <w:sz w:val="22"/>
          <w:szCs w:val="22"/>
        </w:rPr>
        <w:t>n</w:t>
      </w:r>
      <w:r w:rsidRPr="00326053">
        <w:rPr>
          <w:rFonts w:ascii="Arial" w:hAnsi="Arial" w:cs="Arial"/>
          <w:sz w:val="22"/>
          <w:szCs w:val="22"/>
        </w:rPr>
        <w:t>g</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melet</w:t>
      </w:r>
      <w:r w:rsidRPr="00326053">
        <w:rPr>
          <w:rFonts w:ascii="Arial" w:hAnsi="Arial" w:cs="Arial"/>
          <w:sz w:val="22"/>
          <w:szCs w:val="22"/>
        </w:rPr>
        <w:t>u</w:t>
      </w:r>
      <w:r w:rsidRPr="00326053">
        <w:rPr>
          <w:rFonts w:ascii="Arial" w:hAnsi="Arial" w:cs="Arial"/>
          <w:spacing w:val="-1"/>
          <w:sz w:val="22"/>
          <w:szCs w:val="22"/>
        </w:rPr>
        <w:t>s</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z w:val="22"/>
          <w:szCs w:val="22"/>
        </w:rPr>
        <w:t>huru</w:t>
      </w:r>
      <w:proofErr w:type="spellEnd"/>
      <w:r w:rsidRPr="00326053">
        <w:rPr>
          <w:rFonts w:ascii="Arial" w:hAnsi="Arial" w:cs="Arial"/>
          <w:sz w:val="22"/>
          <w:szCs w:val="22"/>
        </w:rPr>
        <w:t>- h</w:t>
      </w:r>
      <w:r w:rsidRPr="00326053">
        <w:rPr>
          <w:rFonts w:ascii="Arial" w:hAnsi="Arial" w:cs="Arial"/>
          <w:spacing w:val="1"/>
          <w:sz w:val="22"/>
          <w:szCs w:val="22"/>
        </w:rPr>
        <w:t>a</w:t>
      </w:r>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em</w:t>
      </w:r>
      <w:r w:rsidRPr="00326053">
        <w:rPr>
          <w:rFonts w:ascii="Arial" w:hAnsi="Arial" w:cs="Arial"/>
          <w:sz w:val="22"/>
          <w:szCs w:val="22"/>
        </w:rPr>
        <w:t>o</w:t>
      </w:r>
      <w:r w:rsidRPr="00326053">
        <w:rPr>
          <w:rFonts w:ascii="Arial" w:hAnsi="Arial" w:cs="Arial"/>
          <w:spacing w:val="-4"/>
          <w:sz w:val="22"/>
          <w:szCs w:val="22"/>
        </w:rPr>
        <w:t>g</w:t>
      </w:r>
      <w:r w:rsidRPr="00326053">
        <w:rPr>
          <w:rFonts w:ascii="Arial" w:hAnsi="Arial" w:cs="Arial"/>
          <w:sz w:val="22"/>
          <w:szCs w:val="22"/>
        </w:rPr>
        <w:t>ok</w:t>
      </w:r>
      <w:r w:rsidRPr="00326053">
        <w:rPr>
          <w:rFonts w:ascii="Arial" w:hAnsi="Arial" w:cs="Arial"/>
          <w:spacing w:val="1"/>
          <w:sz w:val="22"/>
          <w:szCs w:val="22"/>
        </w:rPr>
        <w:t>an</w:t>
      </w:r>
      <w:proofErr w:type="spellEnd"/>
      <w:r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proofErr w:type="spellEnd"/>
      <w:r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at</w:t>
      </w:r>
      <w:r w:rsidRPr="00326053">
        <w:rPr>
          <w:rFonts w:ascii="Arial" w:hAnsi="Arial" w:cs="Arial"/>
          <w:sz w:val="22"/>
          <w:szCs w:val="22"/>
        </w:rPr>
        <w:t>ur</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eme</w:t>
      </w:r>
      <w:r w:rsidRPr="00326053">
        <w:rPr>
          <w:rFonts w:ascii="Arial" w:hAnsi="Arial" w:cs="Arial"/>
          <w:sz w:val="22"/>
          <w:szCs w:val="22"/>
        </w:rPr>
        <w:t>r</w:t>
      </w:r>
      <w:r w:rsidRPr="00326053">
        <w:rPr>
          <w:rFonts w:ascii="Arial" w:hAnsi="Arial" w:cs="Arial"/>
          <w:spacing w:val="1"/>
          <w:sz w:val="22"/>
          <w:szCs w:val="22"/>
        </w:rPr>
        <w:t>i</w:t>
      </w:r>
      <w:r w:rsidRPr="00326053">
        <w:rPr>
          <w:rFonts w:ascii="Arial" w:hAnsi="Arial" w:cs="Arial"/>
          <w:spacing w:val="-4"/>
          <w:sz w:val="22"/>
          <w:szCs w:val="22"/>
        </w:rPr>
        <w:t>n</w:t>
      </w:r>
      <w:r w:rsidRPr="00326053">
        <w:rPr>
          <w:rFonts w:ascii="Arial" w:hAnsi="Arial" w:cs="Arial"/>
          <w:spacing w:val="1"/>
          <w:sz w:val="22"/>
          <w:szCs w:val="22"/>
        </w:rPr>
        <w:t>ta</w:t>
      </w:r>
      <w:r w:rsidRPr="00326053">
        <w:rPr>
          <w:rFonts w:ascii="Arial" w:hAnsi="Arial" w:cs="Arial"/>
          <w:sz w:val="22"/>
          <w:szCs w:val="22"/>
        </w:rPr>
        <w:t>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pu</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u</w:t>
      </w:r>
      <w:proofErr w:type="spellEnd"/>
      <w:r w:rsidR="0045263B" w:rsidRPr="00326053">
        <w:rPr>
          <w:rFonts w:ascii="Arial" w:hAnsi="Arial" w:cs="Arial"/>
          <w:sz w:val="22"/>
          <w:szCs w:val="22"/>
        </w:rPr>
        <w:t xml:space="preserve"> </w:t>
      </w:r>
      <w:proofErr w:type="spellStart"/>
      <w:r w:rsidRPr="00326053">
        <w:rPr>
          <w:rFonts w:ascii="Arial" w:hAnsi="Arial" w:cs="Arial"/>
          <w:spacing w:val="5"/>
          <w:sz w:val="22"/>
          <w:szCs w:val="22"/>
        </w:rPr>
        <w:t>d</w:t>
      </w:r>
      <w:r w:rsidRPr="00326053">
        <w:rPr>
          <w:rFonts w:ascii="Arial" w:hAnsi="Arial" w:cs="Arial"/>
          <w:spacing w:val="1"/>
          <w:sz w:val="22"/>
          <w:szCs w:val="22"/>
        </w:rPr>
        <w:t>ae</w:t>
      </w:r>
      <w:r w:rsidRPr="00326053">
        <w:rPr>
          <w:rFonts w:ascii="Arial" w:hAnsi="Arial" w:cs="Arial"/>
          <w:sz w:val="22"/>
          <w:szCs w:val="22"/>
        </w:rPr>
        <w:t>r</w:t>
      </w:r>
      <w:r w:rsidRPr="00326053">
        <w:rPr>
          <w:rFonts w:ascii="Arial" w:hAnsi="Arial" w:cs="Arial"/>
          <w:spacing w:val="1"/>
          <w:sz w:val="22"/>
          <w:szCs w:val="22"/>
        </w:rPr>
        <w:t>ah</w:t>
      </w:r>
      <w:proofErr w:type="spellEnd"/>
      <w:r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at</w:t>
      </w:r>
      <w:r w:rsidRPr="00326053">
        <w:rPr>
          <w:rFonts w:ascii="Arial" w:hAnsi="Arial" w:cs="Arial"/>
          <w:sz w:val="22"/>
          <w:szCs w:val="22"/>
        </w:rPr>
        <w:t>u</w:t>
      </w:r>
      <w:r w:rsidRPr="00326053">
        <w:rPr>
          <w:rFonts w:ascii="Arial" w:hAnsi="Arial" w:cs="Arial"/>
          <w:spacing w:val="-4"/>
          <w:sz w:val="22"/>
          <w:szCs w:val="22"/>
        </w:rPr>
        <w:t>r</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rund</w:t>
      </w:r>
      <w:r w:rsidRPr="00326053">
        <w:rPr>
          <w:rFonts w:ascii="Arial" w:hAnsi="Arial" w:cs="Arial"/>
          <w:spacing w:val="1"/>
          <w:sz w:val="22"/>
          <w:szCs w:val="22"/>
        </w:rPr>
        <w:t>a</w:t>
      </w:r>
      <w:r w:rsidRPr="00326053">
        <w:rPr>
          <w:rFonts w:ascii="Arial" w:hAnsi="Arial" w:cs="Arial"/>
          <w:sz w:val="22"/>
          <w:szCs w:val="22"/>
        </w:rPr>
        <w:t>ng</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und</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r w:rsidRPr="00326053">
        <w:rPr>
          <w:rFonts w:ascii="Arial" w:hAnsi="Arial" w:cs="Arial"/>
          <w:spacing w:val="1"/>
          <w:sz w:val="22"/>
          <w:szCs w:val="22"/>
        </w:rPr>
        <w:t>lai</w:t>
      </w:r>
      <w:r w:rsidRPr="00326053">
        <w:rPr>
          <w:rFonts w:ascii="Arial" w:hAnsi="Arial" w:cs="Arial"/>
          <w:spacing w:val="2"/>
          <w:sz w:val="22"/>
          <w:szCs w:val="22"/>
        </w:rPr>
        <w:t>n</w:t>
      </w:r>
      <w:r w:rsidRPr="00326053">
        <w:rPr>
          <w:rFonts w:ascii="Arial" w:hAnsi="Arial" w:cs="Arial"/>
          <w:spacing w:val="-4"/>
          <w:sz w:val="22"/>
          <w:szCs w:val="22"/>
        </w:rPr>
        <w:t>-</w:t>
      </w:r>
      <w:r w:rsidRPr="00326053">
        <w:rPr>
          <w:rFonts w:ascii="Arial" w:hAnsi="Arial" w:cs="Arial"/>
          <w:spacing w:val="1"/>
          <w:sz w:val="22"/>
          <w:szCs w:val="22"/>
        </w:rPr>
        <w:t>lai</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h</w:t>
      </w:r>
      <w:r w:rsidRPr="00326053">
        <w:rPr>
          <w:rFonts w:ascii="Arial" w:hAnsi="Arial" w:cs="Arial"/>
          <w:spacing w:val="1"/>
          <w:sz w:val="22"/>
          <w:szCs w:val="22"/>
        </w:rPr>
        <w:t>i</w:t>
      </w:r>
      <w:r w:rsidRPr="00326053">
        <w:rPr>
          <w:rFonts w:ascii="Arial" w:hAnsi="Arial" w:cs="Arial"/>
          <w:sz w:val="22"/>
          <w:szCs w:val="22"/>
        </w:rPr>
        <w:t>ng</w:t>
      </w:r>
      <w:r w:rsidRPr="00326053">
        <w:rPr>
          <w:rFonts w:ascii="Arial" w:hAnsi="Arial" w:cs="Arial"/>
          <w:spacing w:val="-4"/>
          <w:sz w:val="22"/>
          <w:szCs w:val="22"/>
        </w:rPr>
        <w:t>g</w:t>
      </w:r>
      <w:r w:rsidRPr="00326053">
        <w:rPr>
          <w:rFonts w:ascii="Arial" w:hAnsi="Arial" w:cs="Arial"/>
          <w:sz w:val="22"/>
          <w:szCs w:val="22"/>
        </w:rPr>
        <w:t>a</w:t>
      </w:r>
      <w:proofErr w:type="spellEnd"/>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pacing w:val="-1"/>
          <w:sz w:val="22"/>
          <w:szCs w:val="22"/>
        </w:rPr>
        <w:t>A</w:t>
      </w:r>
      <w:r w:rsidRPr="00326053">
        <w:rPr>
          <w:rFonts w:ascii="Arial" w:hAnsi="Arial" w:cs="Arial"/>
          <w:spacing w:val="4"/>
          <w:sz w:val="22"/>
          <w:szCs w:val="22"/>
        </w:rPr>
        <w:t>R</w:t>
      </w:r>
      <w:r w:rsidRPr="00326053">
        <w:rPr>
          <w:rFonts w:ascii="Arial" w:hAnsi="Arial" w:cs="Arial"/>
          <w:sz w:val="22"/>
          <w:szCs w:val="22"/>
        </w:rPr>
        <w:t>A</w:t>
      </w:r>
      <w:r w:rsidRPr="00326053">
        <w:rPr>
          <w:rFonts w:ascii="Arial" w:hAnsi="Arial" w:cs="Arial"/>
          <w:spacing w:val="2"/>
          <w:sz w:val="22"/>
          <w:szCs w:val="22"/>
        </w:rPr>
        <w:t xml:space="preserve"> 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ti</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4"/>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w:t>
      </w:r>
      <w:r w:rsidRPr="00326053">
        <w:rPr>
          <w:rFonts w:ascii="Arial" w:hAnsi="Arial" w:cs="Arial"/>
          <w:spacing w:val="-3"/>
          <w:sz w:val="22"/>
          <w:szCs w:val="22"/>
        </w:rPr>
        <w:t>a</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eca</w:t>
      </w:r>
      <w:r w:rsidRPr="00326053">
        <w:rPr>
          <w:rFonts w:ascii="Arial" w:hAnsi="Arial" w:cs="Arial"/>
          <w:sz w:val="22"/>
          <w:szCs w:val="22"/>
        </w:rPr>
        <w:t>ra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w</w:t>
      </w:r>
      <w:r w:rsidRPr="00326053">
        <w:rPr>
          <w:rFonts w:ascii="Arial" w:hAnsi="Arial" w:cs="Arial"/>
          <w:spacing w:val="1"/>
          <w:sz w:val="22"/>
          <w:szCs w:val="22"/>
        </w:rPr>
        <w:t>aja</w:t>
      </w:r>
      <w:r w:rsidRPr="00326053">
        <w:rPr>
          <w:rFonts w:ascii="Arial" w:hAnsi="Arial" w:cs="Arial"/>
          <w:sz w:val="22"/>
          <w:szCs w:val="22"/>
        </w:rPr>
        <w:t>r</w:t>
      </w:r>
      <w:proofErr w:type="spellEnd"/>
      <w:r w:rsidRPr="00326053">
        <w:rPr>
          <w:rFonts w:ascii="Arial" w:hAnsi="Arial" w:cs="Arial"/>
          <w:sz w:val="22"/>
          <w:szCs w:val="22"/>
        </w:rPr>
        <w:t>.</w:t>
      </w:r>
    </w:p>
    <w:p w14:paraId="54397D4A" w14:textId="77777777" w:rsidR="00FF4D83" w:rsidRPr="00326053" w:rsidRDefault="00565271" w:rsidP="00326053">
      <w:pPr>
        <w:pStyle w:val="ListParagraph"/>
        <w:numPr>
          <w:ilvl w:val="0"/>
          <w:numId w:val="24"/>
        </w:numPr>
        <w:spacing w:line="276" w:lineRule="auto"/>
        <w:ind w:left="426" w:right="77" w:hanging="426"/>
        <w:jc w:val="both"/>
        <w:rPr>
          <w:rFonts w:ascii="Arial" w:hAnsi="Arial" w:cs="Arial"/>
          <w:sz w:val="22"/>
          <w:szCs w:val="22"/>
          <w:lang w:val="id-ID"/>
        </w:rPr>
      </w:pPr>
      <w:r w:rsidRPr="00326053">
        <w:rPr>
          <w:rFonts w:ascii="Arial" w:hAnsi="Arial" w:cs="Arial"/>
          <w:spacing w:val="-5"/>
          <w:sz w:val="22"/>
          <w:szCs w:val="22"/>
          <w:lang w:val="id-ID"/>
        </w:rPr>
        <w:t>A</w:t>
      </w:r>
      <w:r w:rsidRPr="00326053">
        <w:rPr>
          <w:rFonts w:ascii="Arial" w:hAnsi="Arial" w:cs="Arial"/>
          <w:sz w:val="22"/>
          <w:szCs w:val="22"/>
          <w:lang w:val="id-ID"/>
        </w:rPr>
        <w:t>p</w:t>
      </w:r>
      <w:r w:rsidRPr="00326053">
        <w:rPr>
          <w:rFonts w:ascii="Arial" w:hAnsi="Arial" w:cs="Arial"/>
          <w:spacing w:val="1"/>
          <w:sz w:val="22"/>
          <w:szCs w:val="22"/>
          <w:lang w:val="id-ID"/>
        </w:rPr>
        <w:t>a</w:t>
      </w:r>
      <w:r w:rsidRPr="00326053">
        <w:rPr>
          <w:rFonts w:ascii="Arial" w:hAnsi="Arial" w:cs="Arial"/>
          <w:sz w:val="22"/>
          <w:szCs w:val="22"/>
          <w:lang w:val="id-ID"/>
        </w:rPr>
        <w:t>b</w:t>
      </w:r>
      <w:r w:rsidRPr="00326053">
        <w:rPr>
          <w:rFonts w:ascii="Arial" w:hAnsi="Arial" w:cs="Arial"/>
          <w:spacing w:val="1"/>
          <w:sz w:val="22"/>
          <w:szCs w:val="22"/>
          <w:lang w:val="id-ID"/>
        </w:rPr>
        <w:t>il</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1"/>
          <w:sz w:val="22"/>
          <w:szCs w:val="22"/>
          <w:lang w:val="id-ID"/>
        </w:rPr>
        <w:t>ja</w:t>
      </w:r>
      <w:r w:rsidRPr="00326053">
        <w:rPr>
          <w:rFonts w:ascii="Arial" w:hAnsi="Arial" w:cs="Arial"/>
          <w:spacing w:val="-4"/>
          <w:sz w:val="22"/>
          <w:szCs w:val="22"/>
          <w:lang w:val="id-ID"/>
        </w:rPr>
        <w:t>d</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ea</w:t>
      </w:r>
      <w:r w:rsidRPr="00326053">
        <w:rPr>
          <w:rFonts w:ascii="Arial" w:hAnsi="Arial" w:cs="Arial"/>
          <w:spacing w:val="-4"/>
          <w:sz w:val="22"/>
          <w:szCs w:val="22"/>
          <w:lang w:val="id-ID"/>
        </w:rPr>
        <w:t>d</w:t>
      </w:r>
      <w:r w:rsidRPr="00326053">
        <w:rPr>
          <w:rFonts w:ascii="Arial" w:hAnsi="Arial" w:cs="Arial"/>
          <w:spacing w:val="1"/>
          <w:sz w:val="22"/>
          <w:szCs w:val="22"/>
          <w:lang w:val="id-ID"/>
        </w:rPr>
        <w:t>aa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fo</w:t>
      </w:r>
      <w:r w:rsidRPr="00326053">
        <w:rPr>
          <w:rFonts w:ascii="Arial" w:hAnsi="Arial" w:cs="Arial"/>
          <w:spacing w:val="-4"/>
          <w:sz w:val="22"/>
          <w:szCs w:val="22"/>
          <w:lang w:val="id-ID"/>
        </w:rPr>
        <w:t>r</w:t>
      </w:r>
      <w:r w:rsidRPr="00326053">
        <w:rPr>
          <w:rFonts w:ascii="Arial" w:hAnsi="Arial" w:cs="Arial"/>
          <w:spacing w:val="1"/>
          <w:sz w:val="22"/>
          <w:szCs w:val="22"/>
          <w:lang w:val="id-ID"/>
        </w:rPr>
        <w:t>c</w:t>
      </w:r>
      <w:r w:rsidRPr="00326053">
        <w:rPr>
          <w:rFonts w:ascii="Arial" w:hAnsi="Arial" w:cs="Arial"/>
          <w:sz w:val="22"/>
          <w:szCs w:val="22"/>
          <w:lang w:val="id-ID"/>
        </w:rPr>
        <w:t>e</w:t>
      </w:r>
      <w:r w:rsidR="0045263B" w:rsidRPr="00326053">
        <w:rPr>
          <w:rFonts w:ascii="Arial" w:hAnsi="Arial" w:cs="Arial"/>
          <w:sz w:val="22"/>
          <w:szCs w:val="22"/>
        </w:rPr>
        <w:t xml:space="preserve"> </w:t>
      </w:r>
      <w:r w:rsidRPr="00326053">
        <w:rPr>
          <w:rFonts w:ascii="Arial" w:hAnsi="Arial" w:cs="Arial"/>
          <w:spacing w:val="4"/>
          <w:sz w:val="22"/>
          <w:szCs w:val="22"/>
          <w:lang w:val="id-ID"/>
        </w:rPr>
        <w:t>m</w:t>
      </w:r>
      <w:r w:rsidRPr="00326053">
        <w:rPr>
          <w:rFonts w:ascii="Arial" w:hAnsi="Arial" w:cs="Arial"/>
          <w:spacing w:val="1"/>
          <w:sz w:val="22"/>
          <w:szCs w:val="22"/>
          <w:lang w:val="id-ID"/>
        </w:rPr>
        <w:t>aje</w:t>
      </w:r>
      <w:r w:rsidRPr="00326053">
        <w:rPr>
          <w:rFonts w:ascii="Arial" w:hAnsi="Arial" w:cs="Arial"/>
          <w:sz w:val="22"/>
          <w:szCs w:val="22"/>
          <w:lang w:val="id-ID"/>
        </w:rPr>
        <w:t>u</w:t>
      </w:r>
      <w:r w:rsidRPr="00326053">
        <w:rPr>
          <w:rFonts w:ascii="Arial" w:hAnsi="Arial" w:cs="Arial"/>
          <w:spacing w:val="-4"/>
          <w:sz w:val="22"/>
          <w:szCs w:val="22"/>
          <w:lang w:val="id-ID"/>
        </w:rPr>
        <w:t>r</w:t>
      </w:r>
      <w:r w:rsidRPr="00326053">
        <w:rPr>
          <w:rFonts w:ascii="Arial" w:hAnsi="Arial" w:cs="Arial"/>
          <w:sz w:val="22"/>
          <w:szCs w:val="22"/>
          <w:lang w:val="id-ID"/>
        </w:rPr>
        <w:t>e</w:t>
      </w:r>
      <w:r w:rsidR="0045263B" w:rsidRPr="00326053">
        <w:rPr>
          <w:rFonts w:ascii="Arial" w:hAnsi="Arial" w:cs="Arial"/>
          <w:sz w:val="22"/>
          <w:szCs w:val="22"/>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w:t>
      </w:r>
      <w:r w:rsidRPr="00326053">
        <w:rPr>
          <w:rFonts w:ascii="Arial" w:hAnsi="Arial" w:cs="Arial"/>
          <w:spacing w:val="1"/>
          <w:sz w:val="22"/>
          <w:szCs w:val="22"/>
          <w:lang w:val="id-ID"/>
        </w:rPr>
        <w:t>a</w:t>
      </w:r>
      <w:r w:rsidRPr="00326053">
        <w:rPr>
          <w:rFonts w:ascii="Arial" w:hAnsi="Arial" w:cs="Arial"/>
          <w:spacing w:val="-4"/>
          <w:sz w:val="22"/>
          <w:szCs w:val="22"/>
          <w:lang w:val="id-ID"/>
        </w:rPr>
        <w:t>g</w:t>
      </w:r>
      <w:r w:rsidRPr="00326053">
        <w:rPr>
          <w:rFonts w:ascii="Arial" w:hAnsi="Arial" w:cs="Arial"/>
          <w:spacing w:val="1"/>
          <w:sz w:val="22"/>
          <w:szCs w:val="22"/>
          <w:lang w:val="id-ID"/>
        </w:rPr>
        <w:t>aima</w:t>
      </w:r>
      <w:r w:rsidRPr="00326053">
        <w:rPr>
          <w:rFonts w:ascii="Arial" w:hAnsi="Arial" w:cs="Arial"/>
          <w:spacing w:val="-4"/>
          <w:sz w:val="22"/>
          <w:szCs w:val="22"/>
          <w:lang w:val="id-ID"/>
        </w:rPr>
        <w:t>n</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ima</w:t>
      </w:r>
      <w:r w:rsidRPr="00326053">
        <w:rPr>
          <w:rFonts w:ascii="Arial" w:hAnsi="Arial" w:cs="Arial"/>
          <w:sz w:val="22"/>
          <w:szCs w:val="22"/>
          <w:lang w:val="id-ID"/>
        </w:rPr>
        <w:t>k</w:t>
      </w:r>
      <w:r w:rsidRPr="00326053">
        <w:rPr>
          <w:rFonts w:ascii="Arial" w:hAnsi="Arial" w:cs="Arial"/>
          <w:spacing w:val="-1"/>
          <w:sz w:val="22"/>
          <w:szCs w:val="22"/>
          <w:lang w:val="id-ID"/>
        </w:rPr>
        <w:t>s</w:t>
      </w:r>
      <w:r w:rsidRPr="00326053">
        <w:rPr>
          <w:rFonts w:ascii="Arial" w:hAnsi="Arial" w:cs="Arial"/>
          <w:sz w:val="22"/>
          <w:szCs w:val="22"/>
          <w:lang w:val="id-ID"/>
        </w:rPr>
        <w:t>ud</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a</w:t>
      </w:r>
      <w:r w:rsidRPr="00326053">
        <w:rPr>
          <w:rFonts w:ascii="Arial" w:hAnsi="Arial" w:cs="Arial"/>
          <w:spacing w:val="-4"/>
          <w:sz w:val="22"/>
          <w:szCs w:val="22"/>
          <w:lang w:val="id-ID"/>
        </w:rPr>
        <w:t>d</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z w:val="22"/>
          <w:szCs w:val="22"/>
          <w:lang w:val="id-ID"/>
        </w:rPr>
        <w:t>t</w:t>
      </w:r>
      <w:r w:rsidR="0045263B" w:rsidRPr="00326053">
        <w:rPr>
          <w:rFonts w:ascii="Arial" w:hAnsi="Arial" w:cs="Arial"/>
          <w:sz w:val="22"/>
          <w:szCs w:val="22"/>
        </w:rPr>
        <w:t xml:space="preserve"> </w:t>
      </w:r>
      <w:r w:rsidRPr="00326053">
        <w:rPr>
          <w:rFonts w:ascii="Arial" w:hAnsi="Arial" w:cs="Arial"/>
          <w:sz w:val="22"/>
          <w:szCs w:val="22"/>
          <w:lang w:val="id-ID"/>
        </w:rPr>
        <w:t>(1),</w:t>
      </w:r>
      <w:r w:rsidR="0045263B" w:rsidRPr="00326053">
        <w:rPr>
          <w:rFonts w:ascii="Arial" w:hAnsi="Arial" w:cs="Arial"/>
          <w:sz w:val="22"/>
          <w:szCs w:val="22"/>
        </w:rPr>
        <w:t xml:space="preserve"> </w:t>
      </w:r>
      <w:r w:rsidRPr="00326053">
        <w:rPr>
          <w:rFonts w:ascii="Arial" w:hAnsi="Arial" w:cs="Arial"/>
          <w:spacing w:val="1"/>
          <w:sz w:val="22"/>
          <w:szCs w:val="22"/>
          <w:lang w:val="id-ID"/>
        </w:rPr>
        <w:t>m</w:t>
      </w:r>
      <w:r w:rsidRPr="00326053">
        <w:rPr>
          <w:rFonts w:ascii="Arial" w:hAnsi="Arial" w:cs="Arial"/>
          <w:spacing w:val="-3"/>
          <w:sz w:val="22"/>
          <w:szCs w:val="22"/>
          <w:lang w:val="id-ID"/>
        </w:rPr>
        <w:t>a</w:t>
      </w:r>
      <w:r w:rsidRPr="00326053">
        <w:rPr>
          <w:rFonts w:ascii="Arial" w:hAnsi="Arial" w:cs="Arial"/>
          <w:sz w:val="22"/>
          <w:szCs w:val="22"/>
          <w:lang w:val="id-ID"/>
        </w:rPr>
        <w:t>ka p</w:t>
      </w:r>
      <w:r w:rsidRPr="00326053">
        <w:rPr>
          <w:rFonts w:ascii="Arial" w:hAnsi="Arial" w:cs="Arial"/>
          <w:spacing w:val="1"/>
          <w:sz w:val="22"/>
          <w:szCs w:val="22"/>
          <w:lang w:val="id-ID"/>
        </w:rPr>
        <w:t>i</w:t>
      </w:r>
      <w:r w:rsidRPr="00326053">
        <w:rPr>
          <w:rFonts w:ascii="Arial" w:hAnsi="Arial" w:cs="Arial"/>
          <w:sz w:val="22"/>
          <w:szCs w:val="22"/>
          <w:lang w:val="id-ID"/>
        </w:rPr>
        <w:t>h</w:t>
      </w:r>
      <w:r w:rsidRPr="00326053">
        <w:rPr>
          <w:rFonts w:ascii="Arial" w:hAnsi="Arial" w:cs="Arial"/>
          <w:spacing w:val="1"/>
          <w:sz w:val="22"/>
          <w:szCs w:val="22"/>
          <w:lang w:val="id-ID"/>
        </w:rPr>
        <w:t>a</w:t>
      </w:r>
      <w:r w:rsidRPr="00326053">
        <w:rPr>
          <w:rFonts w:ascii="Arial" w:hAnsi="Arial" w:cs="Arial"/>
          <w:sz w:val="22"/>
          <w:szCs w:val="22"/>
          <w:lang w:val="id-ID"/>
        </w:rPr>
        <w:t>k</w:t>
      </w:r>
      <w:r w:rsidR="0045263B" w:rsidRPr="00326053">
        <w:rPr>
          <w:rFonts w:ascii="Arial" w:hAnsi="Arial" w:cs="Arial"/>
          <w:sz w:val="22"/>
          <w:szCs w:val="22"/>
        </w:rPr>
        <w:t xml:space="preserve"> </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4"/>
          <w:sz w:val="22"/>
          <w:szCs w:val="22"/>
          <w:lang w:val="id-ID"/>
        </w:rPr>
        <w:t>n</w:t>
      </w:r>
      <w:r w:rsidRPr="00326053">
        <w:rPr>
          <w:rFonts w:ascii="Arial" w:hAnsi="Arial" w:cs="Arial"/>
          <w:sz w:val="22"/>
          <w:szCs w:val="22"/>
          <w:lang w:val="id-ID"/>
        </w:rPr>
        <w:t xml:space="preserve">g </w:t>
      </w:r>
      <w:r w:rsidRPr="00326053">
        <w:rPr>
          <w:rFonts w:ascii="Arial" w:hAnsi="Arial" w:cs="Arial"/>
          <w:spacing w:val="1"/>
          <w:sz w:val="22"/>
          <w:szCs w:val="22"/>
          <w:lang w:val="id-ID"/>
        </w:rPr>
        <w:t>me</w:t>
      </w:r>
      <w:r w:rsidRPr="00326053">
        <w:rPr>
          <w:rFonts w:ascii="Arial" w:hAnsi="Arial" w:cs="Arial"/>
          <w:sz w:val="22"/>
          <w:szCs w:val="22"/>
          <w:lang w:val="id-ID"/>
        </w:rPr>
        <w:t>n</w:t>
      </w:r>
      <w:r w:rsidRPr="00326053">
        <w:rPr>
          <w:rFonts w:ascii="Arial" w:hAnsi="Arial" w:cs="Arial"/>
          <w:spacing w:val="-4"/>
          <w:sz w:val="22"/>
          <w:szCs w:val="22"/>
          <w:lang w:val="id-ID"/>
        </w:rPr>
        <w:t>g</w:t>
      </w:r>
      <w:r w:rsidRPr="00326053">
        <w:rPr>
          <w:rFonts w:ascii="Arial" w:hAnsi="Arial" w:cs="Arial"/>
          <w:spacing w:val="1"/>
          <w:sz w:val="22"/>
          <w:szCs w:val="22"/>
          <w:lang w:val="id-ID"/>
        </w:rPr>
        <w:t>alam</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for</w:t>
      </w:r>
      <w:r w:rsidRPr="00326053">
        <w:rPr>
          <w:rFonts w:ascii="Arial" w:hAnsi="Arial" w:cs="Arial"/>
          <w:spacing w:val="1"/>
          <w:sz w:val="22"/>
          <w:szCs w:val="22"/>
          <w:lang w:val="id-ID"/>
        </w:rPr>
        <w:t>c</w:t>
      </w:r>
      <w:r w:rsidRPr="00326053">
        <w:rPr>
          <w:rFonts w:ascii="Arial" w:hAnsi="Arial" w:cs="Arial"/>
          <w:sz w:val="22"/>
          <w:szCs w:val="22"/>
          <w:lang w:val="id-ID"/>
        </w:rPr>
        <w:t>e</w:t>
      </w:r>
      <w:r w:rsidRPr="00326053">
        <w:rPr>
          <w:rFonts w:ascii="Arial" w:hAnsi="Arial" w:cs="Arial"/>
          <w:spacing w:val="1"/>
          <w:sz w:val="22"/>
          <w:szCs w:val="22"/>
          <w:lang w:val="id-ID"/>
        </w:rPr>
        <w:t xml:space="preserve"> ma</w:t>
      </w:r>
      <w:r w:rsidRPr="00326053">
        <w:rPr>
          <w:rFonts w:ascii="Arial" w:hAnsi="Arial" w:cs="Arial"/>
          <w:spacing w:val="-3"/>
          <w:sz w:val="22"/>
          <w:szCs w:val="22"/>
          <w:lang w:val="id-ID"/>
        </w:rPr>
        <w:t>j</w:t>
      </w:r>
      <w:r w:rsidRPr="00326053">
        <w:rPr>
          <w:rFonts w:ascii="Arial" w:hAnsi="Arial" w:cs="Arial"/>
          <w:spacing w:val="1"/>
          <w:sz w:val="22"/>
          <w:szCs w:val="22"/>
          <w:lang w:val="id-ID"/>
        </w:rPr>
        <w:t>e</w:t>
      </w:r>
      <w:r w:rsidRPr="00326053">
        <w:rPr>
          <w:rFonts w:ascii="Arial" w:hAnsi="Arial" w:cs="Arial"/>
          <w:sz w:val="22"/>
          <w:szCs w:val="22"/>
          <w:lang w:val="id-ID"/>
        </w:rPr>
        <w:t>ure</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but</w:t>
      </w:r>
      <w:r w:rsidR="0045263B" w:rsidRPr="00326053">
        <w:rPr>
          <w:rFonts w:ascii="Arial" w:hAnsi="Arial" w:cs="Arial"/>
          <w:sz w:val="22"/>
          <w:szCs w:val="22"/>
        </w:rPr>
        <w:t xml:space="preserve"> </w:t>
      </w:r>
      <w:r w:rsidRPr="00326053">
        <w:rPr>
          <w:rFonts w:ascii="Arial" w:hAnsi="Arial" w:cs="Arial"/>
          <w:spacing w:val="-1"/>
          <w:sz w:val="22"/>
          <w:szCs w:val="22"/>
          <w:lang w:val="id-ID"/>
        </w:rPr>
        <w:t>w</w:t>
      </w:r>
      <w:r w:rsidRPr="00326053">
        <w:rPr>
          <w:rFonts w:ascii="Arial" w:hAnsi="Arial" w:cs="Arial"/>
          <w:spacing w:val="1"/>
          <w:sz w:val="22"/>
          <w:szCs w:val="22"/>
          <w:lang w:val="id-ID"/>
        </w:rPr>
        <w:t>aji</w:t>
      </w:r>
      <w:r w:rsidRPr="00326053">
        <w:rPr>
          <w:rFonts w:ascii="Arial" w:hAnsi="Arial" w:cs="Arial"/>
          <w:sz w:val="22"/>
          <w:szCs w:val="22"/>
          <w:lang w:val="id-ID"/>
        </w:rPr>
        <w:t>b</w:t>
      </w:r>
      <w:r w:rsidR="0045263B" w:rsidRPr="00326053">
        <w:rPr>
          <w:rFonts w:ascii="Arial" w:hAnsi="Arial" w:cs="Arial"/>
          <w:sz w:val="22"/>
          <w:szCs w:val="22"/>
        </w:rPr>
        <w:t xml:space="preserve"> </w:t>
      </w:r>
      <w:r w:rsidRPr="00326053">
        <w:rPr>
          <w:rFonts w:ascii="Arial" w:hAnsi="Arial" w:cs="Arial"/>
          <w:spacing w:val="-3"/>
          <w:sz w:val="22"/>
          <w:szCs w:val="22"/>
          <w:lang w:val="id-ID"/>
        </w:rPr>
        <w:t>m</w:t>
      </w:r>
      <w:r w:rsidRPr="00326053">
        <w:rPr>
          <w:rFonts w:ascii="Arial" w:hAnsi="Arial" w:cs="Arial"/>
          <w:spacing w:val="1"/>
          <w:sz w:val="22"/>
          <w:szCs w:val="22"/>
          <w:lang w:val="id-ID"/>
        </w:rPr>
        <w:t>em</w:t>
      </w:r>
      <w:r w:rsidRPr="00326053">
        <w:rPr>
          <w:rFonts w:ascii="Arial" w:hAnsi="Arial" w:cs="Arial"/>
          <w:sz w:val="22"/>
          <w:szCs w:val="22"/>
          <w:lang w:val="id-ID"/>
        </w:rPr>
        <w:t>b</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ita</w:t>
      </w:r>
      <w:r w:rsidRPr="00326053">
        <w:rPr>
          <w:rFonts w:ascii="Arial" w:hAnsi="Arial" w:cs="Arial"/>
          <w:sz w:val="22"/>
          <w:szCs w:val="22"/>
          <w:lang w:val="id-ID"/>
        </w:rPr>
        <w:t>hu</w:t>
      </w:r>
      <w:r w:rsidRPr="00326053">
        <w:rPr>
          <w:rFonts w:ascii="Arial" w:hAnsi="Arial" w:cs="Arial"/>
          <w:spacing w:val="-4"/>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w:t>
      </w:r>
      <w:r w:rsidRPr="00326053">
        <w:rPr>
          <w:rFonts w:ascii="Arial" w:hAnsi="Arial" w:cs="Arial"/>
          <w:spacing w:val="-4"/>
          <w:sz w:val="22"/>
          <w:szCs w:val="22"/>
          <w:lang w:val="id-ID"/>
        </w:rPr>
        <w:t>p</w:t>
      </w:r>
      <w:r w:rsidRPr="00326053">
        <w:rPr>
          <w:rFonts w:ascii="Arial" w:hAnsi="Arial" w:cs="Arial"/>
          <w:spacing w:val="1"/>
          <w:sz w:val="22"/>
          <w:szCs w:val="22"/>
          <w:lang w:val="id-ID"/>
        </w:rPr>
        <w:t>a</w:t>
      </w:r>
      <w:r w:rsidRPr="00326053">
        <w:rPr>
          <w:rFonts w:ascii="Arial" w:hAnsi="Arial" w:cs="Arial"/>
          <w:sz w:val="22"/>
          <w:szCs w:val="22"/>
          <w:lang w:val="id-ID"/>
        </w:rPr>
        <w:t>da</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i</w:t>
      </w:r>
      <w:r w:rsidRPr="00326053">
        <w:rPr>
          <w:rFonts w:ascii="Arial" w:hAnsi="Arial" w:cs="Arial"/>
          <w:spacing w:val="-4"/>
          <w:sz w:val="22"/>
          <w:szCs w:val="22"/>
          <w:lang w:val="id-ID"/>
        </w:rPr>
        <w:t>h</w:t>
      </w:r>
      <w:r w:rsidRPr="00326053">
        <w:rPr>
          <w:rFonts w:ascii="Arial" w:hAnsi="Arial" w:cs="Arial"/>
          <w:spacing w:val="1"/>
          <w:sz w:val="22"/>
          <w:szCs w:val="22"/>
          <w:lang w:val="id-ID"/>
        </w:rPr>
        <w:t>a</w:t>
      </w:r>
      <w:r w:rsidRPr="00326053">
        <w:rPr>
          <w:rFonts w:ascii="Arial" w:hAnsi="Arial" w:cs="Arial"/>
          <w:sz w:val="22"/>
          <w:szCs w:val="22"/>
          <w:lang w:val="id-ID"/>
        </w:rPr>
        <w:t xml:space="preserve">k </w:t>
      </w:r>
      <w:r w:rsidRPr="00326053">
        <w:rPr>
          <w:rFonts w:ascii="Arial" w:hAnsi="Arial" w:cs="Arial"/>
          <w:spacing w:val="1"/>
          <w:sz w:val="22"/>
          <w:szCs w:val="22"/>
          <w:lang w:val="id-ID"/>
        </w:rPr>
        <w:t>lai</w:t>
      </w:r>
      <w:r w:rsidRPr="00326053">
        <w:rPr>
          <w:rFonts w:ascii="Arial" w:hAnsi="Arial" w:cs="Arial"/>
          <w:sz w:val="22"/>
          <w:szCs w:val="22"/>
          <w:lang w:val="id-ID"/>
        </w:rPr>
        <w:t>nn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ali</w:t>
      </w:r>
      <w:r w:rsidRPr="00326053">
        <w:rPr>
          <w:rFonts w:ascii="Arial" w:hAnsi="Arial" w:cs="Arial"/>
          <w:sz w:val="22"/>
          <w:szCs w:val="22"/>
          <w:lang w:val="id-ID"/>
        </w:rPr>
        <w:t>ng</w:t>
      </w:r>
      <w:r w:rsidR="0045263B" w:rsidRPr="00326053">
        <w:rPr>
          <w:rFonts w:ascii="Arial" w:hAnsi="Arial" w:cs="Arial"/>
          <w:sz w:val="22"/>
          <w:szCs w:val="22"/>
        </w:rPr>
        <w:t xml:space="preserve"> </w:t>
      </w:r>
      <w:r w:rsidRPr="00326053">
        <w:rPr>
          <w:rFonts w:ascii="Arial" w:hAnsi="Arial" w:cs="Arial"/>
          <w:spacing w:val="1"/>
          <w:sz w:val="22"/>
          <w:szCs w:val="22"/>
          <w:lang w:val="id-ID"/>
        </w:rPr>
        <w:t>lam</w:t>
      </w:r>
      <w:r w:rsidRPr="00326053">
        <w:rPr>
          <w:rFonts w:ascii="Arial" w:hAnsi="Arial" w:cs="Arial"/>
          <w:sz w:val="22"/>
          <w:szCs w:val="22"/>
          <w:lang w:val="id-ID"/>
        </w:rPr>
        <w:t>b</w:t>
      </w:r>
      <w:r w:rsidRPr="00326053">
        <w:rPr>
          <w:rFonts w:ascii="Arial" w:hAnsi="Arial" w:cs="Arial"/>
          <w:spacing w:val="1"/>
          <w:sz w:val="22"/>
          <w:szCs w:val="22"/>
          <w:lang w:val="id-ID"/>
        </w:rPr>
        <w:t>a</w:t>
      </w:r>
      <w:r w:rsidRPr="00326053">
        <w:rPr>
          <w:rFonts w:ascii="Arial" w:hAnsi="Arial" w:cs="Arial"/>
          <w:sz w:val="22"/>
          <w:szCs w:val="22"/>
          <w:lang w:val="id-ID"/>
        </w:rPr>
        <w:t>t</w:t>
      </w:r>
      <w:r w:rsidR="0045263B" w:rsidRPr="00326053">
        <w:rPr>
          <w:rFonts w:ascii="Arial" w:hAnsi="Arial" w:cs="Arial"/>
          <w:sz w:val="22"/>
          <w:szCs w:val="22"/>
        </w:rPr>
        <w:t xml:space="preserve"> </w:t>
      </w:r>
      <w:r w:rsidRPr="00326053">
        <w:rPr>
          <w:rFonts w:ascii="Arial" w:hAnsi="Arial" w:cs="Arial"/>
          <w:sz w:val="22"/>
          <w:szCs w:val="22"/>
          <w:lang w:val="id-ID"/>
        </w:rPr>
        <w:t xml:space="preserve">7 </w:t>
      </w:r>
      <w:r w:rsidRPr="00326053">
        <w:rPr>
          <w:rFonts w:ascii="Arial" w:hAnsi="Arial" w:cs="Arial"/>
          <w:spacing w:val="-4"/>
          <w:sz w:val="22"/>
          <w:szCs w:val="22"/>
          <w:lang w:val="id-ID"/>
        </w:rPr>
        <w:t>(</w:t>
      </w:r>
      <w:r w:rsidRPr="00326053">
        <w:rPr>
          <w:rFonts w:ascii="Arial" w:hAnsi="Arial" w:cs="Arial"/>
          <w:spacing w:val="1"/>
          <w:sz w:val="22"/>
          <w:szCs w:val="22"/>
          <w:lang w:val="id-ID"/>
        </w:rPr>
        <w:t>t</w:t>
      </w:r>
      <w:r w:rsidRPr="00326053">
        <w:rPr>
          <w:rFonts w:ascii="Arial" w:hAnsi="Arial" w:cs="Arial"/>
          <w:sz w:val="22"/>
          <w:szCs w:val="22"/>
          <w:lang w:val="id-ID"/>
        </w:rPr>
        <w:t>u</w:t>
      </w:r>
      <w:r w:rsidRPr="00326053">
        <w:rPr>
          <w:rFonts w:ascii="Arial" w:hAnsi="Arial" w:cs="Arial"/>
          <w:spacing w:val="1"/>
          <w:sz w:val="22"/>
          <w:szCs w:val="22"/>
          <w:lang w:val="id-ID"/>
        </w:rPr>
        <w:t>j</w:t>
      </w:r>
      <w:r w:rsidRPr="00326053">
        <w:rPr>
          <w:rFonts w:ascii="Arial" w:hAnsi="Arial" w:cs="Arial"/>
          <w:sz w:val="22"/>
          <w:szCs w:val="22"/>
          <w:lang w:val="id-ID"/>
        </w:rPr>
        <w:t>uh) h</w:t>
      </w:r>
      <w:r w:rsidRPr="00326053">
        <w:rPr>
          <w:rFonts w:ascii="Arial" w:hAnsi="Arial" w:cs="Arial"/>
          <w:spacing w:val="1"/>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pacing w:val="6"/>
          <w:sz w:val="22"/>
          <w:szCs w:val="22"/>
          <w:lang w:val="id-ID"/>
        </w:rPr>
        <w:t>k</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etela</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pacing w:val="1"/>
          <w:sz w:val="22"/>
          <w:szCs w:val="22"/>
          <w:lang w:val="id-ID"/>
        </w:rPr>
        <w:t>a</w:t>
      </w:r>
      <w:r w:rsidRPr="00326053">
        <w:rPr>
          <w:rFonts w:ascii="Arial" w:hAnsi="Arial" w:cs="Arial"/>
          <w:sz w:val="22"/>
          <w:szCs w:val="22"/>
          <w:lang w:val="id-ID"/>
        </w:rPr>
        <w:t>d</w:t>
      </w:r>
      <w:r w:rsidRPr="00326053">
        <w:rPr>
          <w:rFonts w:ascii="Arial" w:hAnsi="Arial" w:cs="Arial"/>
          <w:spacing w:val="1"/>
          <w:sz w:val="22"/>
          <w:szCs w:val="22"/>
          <w:lang w:val="id-ID"/>
        </w:rPr>
        <w:t>i</w:t>
      </w:r>
      <w:r w:rsidRPr="00326053">
        <w:rPr>
          <w:rFonts w:ascii="Arial" w:hAnsi="Arial" w:cs="Arial"/>
          <w:sz w:val="22"/>
          <w:szCs w:val="22"/>
          <w:lang w:val="id-ID"/>
        </w:rPr>
        <w:t>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for</w:t>
      </w:r>
      <w:r w:rsidRPr="00326053">
        <w:rPr>
          <w:rFonts w:ascii="Arial" w:hAnsi="Arial" w:cs="Arial"/>
          <w:spacing w:val="1"/>
          <w:sz w:val="22"/>
          <w:szCs w:val="22"/>
          <w:lang w:val="id-ID"/>
        </w:rPr>
        <w:t>c</w:t>
      </w:r>
      <w:r w:rsidRPr="00326053">
        <w:rPr>
          <w:rFonts w:ascii="Arial" w:hAnsi="Arial" w:cs="Arial"/>
          <w:sz w:val="22"/>
          <w:szCs w:val="22"/>
          <w:lang w:val="id-ID"/>
        </w:rPr>
        <w:t xml:space="preserve">e </w:t>
      </w:r>
      <w:r w:rsidRPr="00326053">
        <w:rPr>
          <w:rFonts w:ascii="Arial" w:hAnsi="Arial" w:cs="Arial"/>
          <w:spacing w:val="1"/>
          <w:sz w:val="22"/>
          <w:szCs w:val="22"/>
          <w:lang w:val="id-ID"/>
        </w:rPr>
        <w:t xml:space="preserve"> ma</w:t>
      </w:r>
      <w:r w:rsidRPr="00326053">
        <w:rPr>
          <w:rFonts w:ascii="Arial" w:hAnsi="Arial" w:cs="Arial"/>
          <w:spacing w:val="-3"/>
          <w:sz w:val="22"/>
          <w:szCs w:val="22"/>
          <w:lang w:val="id-ID"/>
        </w:rPr>
        <w:t>j</w:t>
      </w:r>
      <w:r w:rsidRPr="00326053">
        <w:rPr>
          <w:rFonts w:ascii="Arial" w:hAnsi="Arial" w:cs="Arial"/>
          <w:spacing w:val="1"/>
          <w:sz w:val="22"/>
          <w:szCs w:val="22"/>
          <w:lang w:val="id-ID"/>
        </w:rPr>
        <w:t>e</w:t>
      </w:r>
      <w:r w:rsidRPr="00326053">
        <w:rPr>
          <w:rFonts w:ascii="Arial" w:hAnsi="Arial" w:cs="Arial"/>
          <w:sz w:val="22"/>
          <w:szCs w:val="22"/>
          <w:lang w:val="id-ID"/>
        </w:rPr>
        <w:t>ure</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w:t>
      </w:r>
      <w:r w:rsidRPr="00326053">
        <w:rPr>
          <w:rFonts w:ascii="Arial" w:hAnsi="Arial" w:cs="Arial"/>
          <w:spacing w:val="1"/>
          <w:sz w:val="22"/>
          <w:szCs w:val="22"/>
          <w:lang w:val="id-ID"/>
        </w:rPr>
        <w:t>t</w:t>
      </w:r>
      <w:r w:rsidRPr="00326053">
        <w:rPr>
          <w:rFonts w:ascii="Arial" w:hAnsi="Arial" w:cs="Arial"/>
          <w:sz w:val="22"/>
          <w:szCs w:val="22"/>
          <w:lang w:val="id-ID"/>
        </w:rPr>
        <w:t>.</w:t>
      </w:r>
    </w:p>
    <w:p w14:paraId="3C885D8B" w14:textId="77777777" w:rsidR="00565271" w:rsidRDefault="00565271" w:rsidP="00326053">
      <w:pPr>
        <w:pStyle w:val="ListParagraph"/>
        <w:numPr>
          <w:ilvl w:val="0"/>
          <w:numId w:val="24"/>
        </w:numPr>
        <w:spacing w:line="276" w:lineRule="auto"/>
        <w:ind w:left="426" w:right="75" w:hanging="426"/>
        <w:jc w:val="both"/>
        <w:rPr>
          <w:rFonts w:ascii="Arial" w:hAnsi="Arial" w:cs="Arial"/>
          <w:sz w:val="22"/>
          <w:szCs w:val="22"/>
          <w:lang w:val="id-ID"/>
        </w:rPr>
      </w:pPr>
      <w:r w:rsidRPr="00326053">
        <w:rPr>
          <w:rFonts w:ascii="Arial" w:hAnsi="Arial" w:cs="Arial"/>
          <w:spacing w:val="-4"/>
          <w:sz w:val="22"/>
          <w:szCs w:val="22"/>
          <w:lang w:val="id-ID"/>
        </w:rPr>
        <w:t>B</w:t>
      </w:r>
      <w:r w:rsidRPr="00326053">
        <w:rPr>
          <w:rFonts w:ascii="Arial" w:hAnsi="Arial" w:cs="Arial"/>
          <w:spacing w:val="1"/>
          <w:sz w:val="22"/>
          <w:szCs w:val="22"/>
          <w:lang w:val="id-ID"/>
        </w:rPr>
        <w:t>e</w:t>
      </w:r>
      <w:r w:rsidRPr="00326053">
        <w:rPr>
          <w:rFonts w:ascii="Arial" w:hAnsi="Arial" w:cs="Arial"/>
          <w:sz w:val="22"/>
          <w:szCs w:val="22"/>
          <w:lang w:val="id-ID"/>
        </w:rPr>
        <w:t>rd</w:t>
      </w:r>
      <w:r w:rsidRPr="00326053">
        <w:rPr>
          <w:rFonts w:ascii="Arial" w:hAnsi="Arial" w:cs="Arial"/>
          <w:spacing w:val="1"/>
          <w:sz w:val="22"/>
          <w:szCs w:val="22"/>
          <w:lang w:val="id-ID"/>
        </w:rPr>
        <w:t>a</w:t>
      </w:r>
      <w:r w:rsidRPr="00326053">
        <w:rPr>
          <w:rFonts w:ascii="Arial" w:hAnsi="Arial" w:cs="Arial"/>
          <w:spacing w:val="-1"/>
          <w:sz w:val="22"/>
          <w:szCs w:val="22"/>
          <w:lang w:val="id-ID"/>
        </w:rPr>
        <w:t>s</w:t>
      </w:r>
      <w:r w:rsidRPr="00326053">
        <w:rPr>
          <w:rFonts w:ascii="Arial" w:hAnsi="Arial" w:cs="Arial"/>
          <w:spacing w:val="1"/>
          <w:sz w:val="22"/>
          <w:szCs w:val="22"/>
          <w:lang w:val="id-ID"/>
        </w:rPr>
        <w:t>a</w:t>
      </w:r>
      <w:r w:rsidRPr="00326053">
        <w:rPr>
          <w:rFonts w:ascii="Arial" w:hAnsi="Arial" w:cs="Arial"/>
          <w:sz w:val="22"/>
          <w:szCs w:val="22"/>
          <w:lang w:val="id-ID"/>
        </w:rPr>
        <w:t>rk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em</w:t>
      </w:r>
      <w:r w:rsidRPr="00326053">
        <w:rPr>
          <w:rFonts w:ascii="Arial" w:hAnsi="Arial" w:cs="Arial"/>
          <w:spacing w:val="-4"/>
          <w:sz w:val="22"/>
          <w:szCs w:val="22"/>
          <w:lang w:val="id-ID"/>
        </w:rPr>
        <w:t>b</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i</w:t>
      </w:r>
      <w:r w:rsidRPr="00326053">
        <w:rPr>
          <w:rFonts w:ascii="Arial" w:hAnsi="Arial" w:cs="Arial"/>
          <w:spacing w:val="-3"/>
          <w:sz w:val="22"/>
          <w:szCs w:val="22"/>
          <w:lang w:val="id-ID"/>
        </w:rPr>
        <w:t>t</w:t>
      </w:r>
      <w:r w:rsidRPr="00326053">
        <w:rPr>
          <w:rFonts w:ascii="Arial" w:hAnsi="Arial" w:cs="Arial"/>
          <w:spacing w:val="1"/>
          <w:sz w:val="22"/>
          <w:szCs w:val="22"/>
          <w:lang w:val="id-ID"/>
        </w:rPr>
        <w:t>a</w:t>
      </w:r>
      <w:r w:rsidRPr="00326053">
        <w:rPr>
          <w:rFonts w:ascii="Arial" w:hAnsi="Arial" w:cs="Arial"/>
          <w:sz w:val="22"/>
          <w:szCs w:val="22"/>
          <w:lang w:val="id-ID"/>
        </w:rPr>
        <w:t>hu</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but</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3"/>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w:t>
      </w:r>
      <w:r w:rsidRPr="00326053">
        <w:rPr>
          <w:rFonts w:ascii="Arial" w:hAnsi="Arial" w:cs="Arial"/>
          <w:sz w:val="22"/>
          <w:szCs w:val="22"/>
          <w:lang w:val="id-ID"/>
        </w:rPr>
        <w:t>d</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pacing w:val="1"/>
          <w:sz w:val="22"/>
          <w:szCs w:val="22"/>
          <w:lang w:val="id-ID"/>
        </w:rPr>
        <w:t>m</w:t>
      </w:r>
      <w:r w:rsidRPr="00326053">
        <w:rPr>
          <w:rFonts w:ascii="Arial" w:hAnsi="Arial" w:cs="Arial"/>
          <w:sz w:val="22"/>
          <w:szCs w:val="22"/>
          <w:lang w:val="id-ID"/>
        </w:rPr>
        <w:t>u</w:t>
      </w:r>
      <w:r w:rsidRPr="00326053">
        <w:rPr>
          <w:rFonts w:ascii="Arial" w:hAnsi="Arial" w:cs="Arial"/>
          <w:spacing w:val="-1"/>
          <w:sz w:val="22"/>
          <w:szCs w:val="22"/>
          <w:lang w:val="id-ID"/>
        </w:rPr>
        <w:t>s</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1"/>
          <w:sz w:val="22"/>
          <w:szCs w:val="22"/>
          <w:lang w:val="id-ID"/>
        </w:rPr>
        <w:t>w</w:t>
      </w:r>
      <w:r w:rsidRPr="00326053">
        <w:rPr>
          <w:rFonts w:ascii="Arial" w:hAnsi="Arial" w:cs="Arial"/>
          <w:spacing w:val="1"/>
          <w:sz w:val="22"/>
          <w:szCs w:val="22"/>
          <w:lang w:val="id-ID"/>
        </w:rPr>
        <w:t>a</w:t>
      </w:r>
      <w:r w:rsidRPr="00326053">
        <w:rPr>
          <w:rFonts w:ascii="Arial" w:hAnsi="Arial" w:cs="Arial"/>
          <w:sz w:val="22"/>
          <w:szCs w:val="22"/>
          <w:lang w:val="id-ID"/>
        </w:rPr>
        <w:t>r</w:t>
      </w:r>
      <w:r w:rsidRPr="00326053">
        <w:rPr>
          <w:rFonts w:ascii="Arial" w:hAnsi="Arial" w:cs="Arial"/>
          <w:spacing w:val="1"/>
          <w:sz w:val="22"/>
          <w:szCs w:val="22"/>
          <w:lang w:val="id-ID"/>
        </w:rPr>
        <w:t>a</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z w:val="22"/>
          <w:szCs w:val="22"/>
          <w:lang w:val="id-ID"/>
        </w:rPr>
        <w:t>o</w:t>
      </w:r>
      <w:r w:rsidRPr="00326053">
        <w:rPr>
          <w:rFonts w:ascii="Arial" w:hAnsi="Arial" w:cs="Arial"/>
          <w:spacing w:val="1"/>
          <w:sz w:val="22"/>
          <w:szCs w:val="22"/>
          <w:lang w:val="id-ID"/>
        </w:rPr>
        <w:t>le</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pacing w:val="-1"/>
          <w:sz w:val="22"/>
          <w:szCs w:val="22"/>
          <w:lang w:val="id-ID"/>
        </w:rPr>
        <w:t>P</w:t>
      </w:r>
      <w:r w:rsidRPr="00326053">
        <w:rPr>
          <w:rFonts w:ascii="Arial" w:hAnsi="Arial" w:cs="Arial"/>
          <w:spacing w:val="-5"/>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2"/>
          <w:sz w:val="22"/>
          <w:szCs w:val="22"/>
          <w:lang w:val="id-ID"/>
        </w:rPr>
        <w:t>P</w:t>
      </w:r>
      <w:r w:rsidRPr="00326053">
        <w:rPr>
          <w:rFonts w:ascii="Arial" w:hAnsi="Arial" w:cs="Arial"/>
          <w:sz w:val="22"/>
          <w:szCs w:val="22"/>
          <w:lang w:val="id-ID"/>
        </w:rPr>
        <w:t>I</w:t>
      </w:r>
      <w:r w:rsidRPr="00326053">
        <w:rPr>
          <w:rFonts w:ascii="Arial" w:hAnsi="Arial" w:cs="Arial"/>
          <w:spacing w:val="3"/>
          <w:sz w:val="22"/>
          <w:szCs w:val="22"/>
          <w:lang w:val="id-ID"/>
        </w:rPr>
        <w:t>H</w:t>
      </w:r>
      <w:r w:rsidRPr="00326053">
        <w:rPr>
          <w:rFonts w:ascii="Arial" w:hAnsi="Arial" w:cs="Arial"/>
          <w:spacing w:val="-1"/>
          <w:sz w:val="22"/>
          <w:szCs w:val="22"/>
          <w:lang w:val="id-ID"/>
        </w:rPr>
        <w:t>A</w:t>
      </w:r>
      <w:r w:rsidRPr="00326053">
        <w:rPr>
          <w:rFonts w:ascii="Arial" w:hAnsi="Arial" w:cs="Arial"/>
          <w:spacing w:val="4"/>
          <w:sz w:val="22"/>
          <w:szCs w:val="22"/>
          <w:lang w:val="id-ID"/>
        </w:rPr>
        <w:t>K</w:t>
      </w:r>
      <w:r w:rsidRPr="00326053">
        <w:rPr>
          <w:rFonts w:ascii="Arial" w:hAnsi="Arial" w:cs="Arial"/>
          <w:sz w:val="22"/>
          <w:szCs w:val="22"/>
          <w:lang w:val="id-ID"/>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ela</w:t>
      </w:r>
      <w:r w:rsidRPr="00326053">
        <w:rPr>
          <w:rFonts w:ascii="Arial" w:hAnsi="Arial" w:cs="Arial"/>
          <w:sz w:val="22"/>
          <w:szCs w:val="22"/>
          <w:lang w:val="id-ID"/>
        </w:rPr>
        <w:t>n</w:t>
      </w:r>
      <w:r w:rsidRPr="00326053">
        <w:rPr>
          <w:rFonts w:ascii="Arial" w:hAnsi="Arial" w:cs="Arial"/>
          <w:spacing w:val="1"/>
          <w:sz w:val="22"/>
          <w:szCs w:val="22"/>
          <w:lang w:val="id-ID"/>
        </w:rPr>
        <w:t>j</w:t>
      </w:r>
      <w:r w:rsidRPr="00326053">
        <w:rPr>
          <w:rFonts w:ascii="Arial" w:hAnsi="Arial" w:cs="Arial"/>
          <w:sz w:val="22"/>
          <w:szCs w:val="22"/>
          <w:lang w:val="id-ID"/>
        </w:rPr>
        <w:t>u</w:t>
      </w:r>
      <w:r w:rsidRPr="00326053">
        <w:rPr>
          <w:rFonts w:ascii="Arial" w:hAnsi="Arial" w:cs="Arial"/>
          <w:spacing w:val="1"/>
          <w:sz w:val="22"/>
          <w:szCs w:val="22"/>
          <w:lang w:val="id-ID"/>
        </w:rPr>
        <w:t>t</w:t>
      </w:r>
      <w:r w:rsidRPr="00326053">
        <w:rPr>
          <w:rFonts w:ascii="Arial" w:hAnsi="Arial" w:cs="Arial"/>
          <w:sz w:val="22"/>
          <w:szCs w:val="22"/>
          <w:lang w:val="id-ID"/>
        </w:rPr>
        <w:t>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it</w:t>
      </w:r>
      <w:r w:rsidRPr="00326053">
        <w:rPr>
          <w:rFonts w:ascii="Arial" w:hAnsi="Arial" w:cs="Arial"/>
          <w:sz w:val="22"/>
          <w:szCs w:val="22"/>
          <w:lang w:val="id-ID"/>
        </w:rPr>
        <w:t>u</w:t>
      </w:r>
      <w:r w:rsidRPr="00326053">
        <w:rPr>
          <w:rFonts w:ascii="Arial" w:hAnsi="Arial" w:cs="Arial"/>
          <w:spacing w:val="1"/>
          <w:sz w:val="22"/>
          <w:szCs w:val="22"/>
          <w:lang w:val="id-ID"/>
        </w:rPr>
        <w:t>a</w:t>
      </w:r>
      <w:r w:rsidRPr="00326053">
        <w:rPr>
          <w:rFonts w:ascii="Arial" w:hAnsi="Arial" w:cs="Arial"/>
          <w:sz w:val="22"/>
          <w:szCs w:val="22"/>
          <w:lang w:val="id-ID"/>
        </w:rPr>
        <w:t>n</w:t>
      </w:r>
      <w:r w:rsidRPr="00326053">
        <w:rPr>
          <w:rFonts w:ascii="Arial" w:hAnsi="Arial" w:cs="Arial"/>
          <w:spacing w:val="-4"/>
          <w:sz w:val="22"/>
          <w:szCs w:val="22"/>
          <w:lang w:val="id-ID"/>
        </w:rPr>
        <w:t>g</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ala</w:t>
      </w:r>
      <w:r w:rsidRPr="00326053">
        <w:rPr>
          <w:rFonts w:ascii="Arial" w:hAnsi="Arial" w:cs="Arial"/>
          <w:sz w:val="22"/>
          <w:szCs w:val="22"/>
          <w:lang w:val="id-ID"/>
        </w:rPr>
        <w:t>m</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ja</w:t>
      </w:r>
      <w:r w:rsidRPr="00326053">
        <w:rPr>
          <w:rFonts w:ascii="Arial" w:hAnsi="Arial" w:cs="Arial"/>
          <w:sz w:val="22"/>
          <w:szCs w:val="22"/>
          <w:lang w:val="id-ID"/>
        </w:rPr>
        <w:t>n</w:t>
      </w:r>
      <w:r w:rsidRPr="00326053">
        <w:rPr>
          <w:rFonts w:ascii="Arial" w:hAnsi="Arial" w:cs="Arial"/>
          <w:spacing w:val="1"/>
          <w:sz w:val="22"/>
          <w:szCs w:val="22"/>
          <w:lang w:val="id-ID"/>
        </w:rPr>
        <w:t>jia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pacing w:val="1"/>
          <w:sz w:val="22"/>
          <w:szCs w:val="22"/>
          <w:lang w:val="id-ID"/>
        </w:rPr>
        <w:t>a</w:t>
      </w:r>
      <w:r w:rsidRPr="00326053">
        <w:rPr>
          <w:rFonts w:ascii="Arial" w:hAnsi="Arial" w:cs="Arial"/>
          <w:spacing w:val="-1"/>
          <w:sz w:val="22"/>
          <w:szCs w:val="22"/>
          <w:lang w:val="id-ID"/>
        </w:rPr>
        <w:t>s</w:t>
      </w:r>
      <w:r w:rsidRPr="00326053">
        <w:rPr>
          <w:rFonts w:ascii="Arial" w:hAnsi="Arial" w:cs="Arial"/>
          <w:spacing w:val="1"/>
          <w:sz w:val="22"/>
          <w:szCs w:val="22"/>
          <w:lang w:val="id-ID"/>
        </w:rPr>
        <w:t>am</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nd</w:t>
      </w:r>
      <w:r w:rsidRPr="00326053">
        <w:rPr>
          <w:rFonts w:ascii="Arial" w:hAnsi="Arial" w:cs="Arial"/>
          <w:spacing w:val="1"/>
          <w:sz w:val="22"/>
          <w:szCs w:val="22"/>
          <w:lang w:val="id-ID"/>
        </w:rPr>
        <w:t>i</w:t>
      </w:r>
      <w:r w:rsidRPr="00326053">
        <w:rPr>
          <w:rFonts w:ascii="Arial" w:hAnsi="Arial" w:cs="Arial"/>
          <w:sz w:val="22"/>
          <w:szCs w:val="22"/>
          <w:lang w:val="id-ID"/>
        </w:rPr>
        <w:t>ri</w:t>
      </w:r>
      <w:r w:rsidR="0045263B" w:rsidRPr="00326053">
        <w:rPr>
          <w:rFonts w:ascii="Arial" w:hAnsi="Arial" w:cs="Arial"/>
          <w:sz w:val="22"/>
          <w:szCs w:val="22"/>
        </w:rPr>
        <w:t xml:space="preserve"> </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4"/>
          <w:sz w:val="22"/>
          <w:szCs w:val="22"/>
          <w:lang w:val="id-ID"/>
        </w:rPr>
        <w:t>n</w:t>
      </w:r>
      <w:r w:rsidRPr="00326053">
        <w:rPr>
          <w:rFonts w:ascii="Arial" w:hAnsi="Arial" w:cs="Arial"/>
          <w:sz w:val="22"/>
          <w:szCs w:val="22"/>
          <w:lang w:val="id-ID"/>
        </w:rPr>
        <w:t xml:space="preserve">g </w:t>
      </w:r>
      <w:r w:rsidRPr="00326053">
        <w:rPr>
          <w:rFonts w:ascii="Arial" w:hAnsi="Arial" w:cs="Arial"/>
          <w:spacing w:val="1"/>
          <w:sz w:val="22"/>
          <w:szCs w:val="22"/>
          <w:lang w:val="id-ID"/>
        </w:rPr>
        <w:t>me</w:t>
      </w:r>
      <w:r w:rsidRPr="00326053">
        <w:rPr>
          <w:rFonts w:ascii="Arial" w:hAnsi="Arial" w:cs="Arial"/>
          <w:sz w:val="22"/>
          <w:szCs w:val="22"/>
          <w:lang w:val="id-ID"/>
        </w:rPr>
        <w:t>rup</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 xml:space="preserve">n </w:t>
      </w:r>
      <w:r w:rsidRPr="00326053">
        <w:rPr>
          <w:rFonts w:ascii="Arial" w:hAnsi="Arial" w:cs="Arial"/>
          <w:spacing w:val="1"/>
          <w:sz w:val="22"/>
          <w:szCs w:val="22"/>
          <w:lang w:val="id-ID"/>
        </w:rPr>
        <w:t>a</w:t>
      </w:r>
      <w:r w:rsidRPr="00326053">
        <w:rPr>
          <w:rFonts w:ascii="Arial" w:hAnsi="Arial" w:cs="Arial"/>
          <w:sz w:val="22"/>
          <w:szCs w:val="22"/>
          <w:lang w:val="id-ID"/>
        </w:rPr>
        <w:t>dd</w:t>
      </w:r>
      <w:r w:rsidRPr="00326053">
        <w:rPr>
          <w:rFonts w:ascii="Arial" w:hAnsi="Arial" w:cs="Arial"/>
          <w:spacing w:val="1"/>
          <w:sz w:val="22"/>
          <w:szCs w:val="22"/>
          <w:lang w:val="id-ID"/>
        </w:rPr>
        <w:t>e</w:t>
      </w:r>
      <w:r w:rsidRPr="00326053">
        <w:rPr>
          <w:rFonts w:ascii="Arial" w:hAnsi="Arial" w:cs="Arial"/>
          <w:sz w:val="22"/>
          <w:szCs w:val="22"/>
          <w:lang w:val="id-ID"/>
        </w:rPr>
        <w:t>ndum</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ja</w:t>
      </w:r>
      <w:r w:rsidRPr="00326053">
        <w:rPr>
          <w:rFonts w:ascii="Arial" w:hAnsi="Arial" w:cs="Arial"/>
          <w:sz w:val="22"/>
          <w:szCs w:val="22"/>
          <w:lang w:val="id-ID"/>
        </w:rPr>
        <w:t>n</w:t>
      </w:r>
      <w:r w:rsidRPr="00326053">
        <w:rPr>
          <w:rFonts w:ascii="Arial" w:hAnsi="Arial" w:cs="Arial"/>
          <w:spacing w:val="-3"/>
          <w:sz w:val="22"/>
          <w:szCs w:val="22"/>
          <w:lang w:val="id-ID"/>
        </w:rPr>
        <w:t>j</w:t>
      </w:r>
      <w:r w:rsidRPr="00326053">
        <w:rPr>
          <w:rFonts w:ascii="Arial" w:hAnsi="Arial" w:cs="Arial"/>
          <w:spacing w:val="1"/>
          <w:sz w:val="22"/>
          <w:szCs w:val="22"/>
          <w:lang w:val="id-ID"/>
        </w:rPr>
        <w:t>ia</w:t>
      </w:r>
      <w:r w:rsidRPr="00326053">
        <w:rPr>
          <w:rFonts w:ascii="Arial" w:hAnsi="Arial" w:cs="Arial"/>
          <w:sz w:val="22"/>
          <w:szCs w:val="22"/>
          <w:lang w:val="id-ID"/>
        </w:rPr>
        <w:t>n k</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ja</w:t>
      </w:r>
      <w:r w:rsidRPr="00326053">
        <w:rPr>
          <w:rFonts w:ascii="Arial" w:hAnsi="Arial" w:cs="Arial"/>
          <w:spacing w:val="-1"/>
          <w:sz w:val="22"/>
          <w:szCs w:val="22"/>
          <w:lang w:val="id-ID"/>
        </w:rPr>
        <w:t>s</w:t>
      </w:r>
      <w:r w:rsidRPr="00326053">
        <w:rPr>
          <w:rFonts w:ascii="Arial" w:hAnsi="Arial" w:cs="Arial"/>
          <w:spacing w:val="1"/>
          <w:sz w:val="22"/>
          <w:szCs w:val="22"/>
          <w:lang w:val="id-ID"/>
        </w:rPr>
        <w:t>a</w:t>
      </w:r>
      <w:r w:rsidRPr="00326053">
        <w:rPr>
          <w:rFonts w:ascii="Arial" w:hAnsi="Arial" w:cs="Arial"/>
          <w:spacing w:val="-3"/>
          <w:sz w:val="22"/>
          <w:szCs w:val="22"/>
          <w:lang w:val="id-ID"/>
        </w:rPr>
        <w:t>m</w:t>
      </w:r>
      <w:r w:rsidRPr="00326053">
        <w:rPr>
          <w:rFonts w:ascii="Arial" w:hAnsi="Arial" w:cs="Arial"/>
          <w:sz w:val="22"/>
          <w:szCs w:val="22"/>
          <w:lang w:val="id-ID"/>
        </w:rPr>
        <w:t>a</w:t>
      </w:r>
      <w:r w:rsidRPr="00326053">
        <w:rPr>
          <w:rFonts w:ascii="Arial" w:hAnsi="Arial" w:cs="Arial"/>
          <w:spacing w:val="1"/>
          <w:sz w:val="22"/>
          <w:szCs w:val="22"/>
          <w:lang w:val="id-ID"/>
        </w:rPr>
        <w:t xml:space="preserve"> i</w:t>
      </w:r>
      <w:r w:rsidRPr="00326053">
        <w:rPr>
          <w:rFonts w:ascii="Arial" w:hAnsi="Arial" w:cs="Arial"/>
          <w:sz w:val="22"/>
          <w:szCs w:val="22"/>
          <w:lang w:val="id-ID"/>
        </w:rPr>
        <w:t>n</w:t>
      </w:r>
      <w:r w:rsidRPr="00326053">
        <w:rPr>
          <w:rFonts w:ascii="Arial" w:hAnsi="Arial" w:cs="Arial"/>
          <w:spacing w:val="1"/>
          <w:sz w:val="22"/>
          <w:szCs w:val="22"/>
          <w:lang w:val="id-ID"/>
        </w:rPr>
        <w:t>i</w:t>
      </w:r>
      <w:r w:rsidRPr="00326053">
        <w:rPr>
          <w:rFonts w:ascii="Arial" w:hAnsi="Arial" w:cs="Arial"/>
          <w:sz w:val="22"/>
          <w:szCs w:val="22"/>
          <w:lang w:val="id-ID"/>
        </w:rPr>
        <w:t>.</w:t>
      </w:r>
    </w:p>
    <w:p w14:paraId="127C1E83" w14:textId="77777777" w:rsidR="00124DF0" w:rsidRPr="00124DF0" w:rsidRDefault="00124DF0" w:rsidP="00124DF0">
      <w:pPr>
        <w:spacing w:line="276" w:lineRule="auto"/>
        <w:ind w:right="75"/>
        <w:jc w:val="both"/>
        <w:rPr>
          <w:rFonts w:ascii="Arial" w:hAnsi="Arial" w:cs="Arial"/>
          <w:sz w:val="22"/>
          <w:szCs w:val="22"/>
          <w:lang w:val="id-ID"/>
        </w:rPr>
      </w:pPr>
    </w:p>
    <w:bookmarkEnd w:id="0"/>
    <w:p w14:paraId="0D2EAC8E" w14:textId="77777777" w:rsidR="00617258" w:rsidRPr="00326053" w:rsidRDefault="00617258" w:rsidP="00326053">
      <w:pPr>
        <w:spacing w:line="276" w:lineRule="auto"/>
        <w:rPr>
          <w:rFonts w:ascii="Arial" w:hAnsi="Arial" w:cs="Arial"/>
          <w:sz w:val="22"/>
          <w:szCs w:val="22"/>
        </w:rPr>
      </w:pPr>
    </w:p>
    <w:p w14:paraId="529E7E8E" w14:textId="6326F89C" w:rsidR="00722F0E" w:rsidRPr="00326053" w:rsidRDefault="0084601F" w:rsidP="00326053">
      <w:pPr>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11</w:t>
      </w:r>
    </w:p>
    <w:p w14:paraId="2569E58E" w14:textId="77777777" w:rsidR="00722F0E" w:rsidRPr="00326053" w:rsidRDefault="00722F0E"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 xml:space="preserve">LAIN-LAIN </w:t>
      </w:r>
    </w:p>
    <w:p w14:paraId="751BDF3B" w14:textId="14302FCB" w:rsidR="00112420" w:rsidRPr="00326053" w:rsidRDefault="00722F0E" w:rsidP="00326053">
      <w:pPr>
        <w:spacing w:after="200" w:line="276" w:lineRule="auto"/>
        <w:ind w:left="142"/>
        <w:jc w:val="both"/>
        <w:rPr>
          <w:rFonts w:ascii="Arial" w:hAnsi="Arial" w:cs="Arial"/>
          <w:sz w:val="22"/>
          <w:szCs w:val="22"/>
          <w:lang w:val="id-ID"/>
        </w:rPr>
      </w:pPr>
      <w:proofErr w:type="spellStart"/>
      <w:r w:rsidRPr="00326053">
        <w:rPr>
          <w:rFonts w:ascii="Arial" w:hAnsi="Arial" w:cs="Arial"/>
          <w:sz w:val="22"/>
          <w:szCs w:val="22"/>
        </w:rPr>
        <w:t>Seluruh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informasi</w:t>
      </w:r>
      <w:proofErr w:type="spellEnd"/>
      <w:r w:rsidR="0045263B" w:rsidRPr="00326053">
        <w:rPr>
          <w:rFonts w:ascii="Arial" w:hAnsi="Arial" w:cs="Arial"/>
          <w:sz w:val="22"/>
          <w:szCs w:val="22"/>
        </w:rPr>
        <w:t xml:space="preserve"> </w:t>
      </w:r>
      <w:r w:rsidRPr="00326053">
        <w:rPr>
          <w:rFonts w:ascii="Arial" w:hAnsi="Arial" w:cs="Arial"/>
          <w:sz w:val="22"/>
          <w:szCs w:val="22"/>
        </w:rPr>
        <w:t xml:space="preserve">dan data </w:t>
      </w:r>
      <w:proofErr w:type="spellStart"/>
      <w:r w:rsidRPr="00326053">
        <w:rPr>
          <w:rFonts w:ascii="Arial" w:hAnsi="Arial" w:cs="Arial"/>
          <w:sz w:val="22"/>
          <w:szCs w:val="22"/>
        </w:rPr>
        <w:t>keuangan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sehubungan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harus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dijaga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kerahasiaannya</w:t>
      </w:r>
      <w:proofErr w:type="spellEnd"/>
      <w:r w:rsidRPr="00326053">
        <w:rPr>
          <w:rFonts w:ascii="Arial" w:hAnsi="Arial" w:cs="Arial"/>
          <w:sz w:val="22"/>
          <w:szCs w:val="22"/>
        </w:rPr>
        <w:t xml:space="preserve">. PIHAK KEDUA </w:t>
      </w:r>
      <w:proofErr w:type="spellStart"/>
      <w:r w:rsidRPr="00326053">
        <w:rPr>
          <w:rFonts w:ascii="Arial" w:hAnsi="Arial" w:cs="Arial"/>
          <w:sz w:val="22"/>
          <w:szCs w:val="22"/>
        </w:rPr>
        <w:t>sepakat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tidak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memberitahukan</w:t>
      </w:r>
      <w:proofErr w:type="spellEnd"/>
      <w:r w:rsidR="0045263B" w:rsidRPr="00326053">
        <w:rPr>
          <w:rFonts w:ascii="Arial" w:hAnsi="Arial" w:cs="Arial"/>
          <w:sz w:val="22"/>
          <w:szCs w:val="22"/>
        </w:rPr>
        <w:t xml:space="preserve"> </w:t>
      </w:r>
      <w:r w:rsidRPr="00326053">
        <w:rPr>
          <w:rFonts w:ascii="Arial" w:hAnsi="Arial" w:cs="Arial"/>
          <w:sz w:val="22"/>
          <w:szCs w:val="22"/>
        </w:rPr>
        <w:t>dan</w:t>
      </w:r>
      <w:r w:rsidR="0045263B" w:rsidRPr="00326053">
        <w:rPr>
          <w:rFonts w:ascii="Arial" w:hAnsi="Arial" w:cs="Arial"/>
          <w:sz w:val="22"/>
          <w:szCs w:val="22"/>
        </w:rPr>
        <w:t xml:space="preserve"> </w:t>
      </w:r>
      <w:proofErr w:type="spellStart"/>
      <w:r w:rsidRPr="00326053">
        <w:rPr>
          <w:rFonts w:ascii="Arial" w:hAnsi="Arial" w:cs="Arial"/>
          <w:sz w:val="22"/>
          <w:szCs w:val="22"/>
        </w:rPr>
        <w:t>atau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menberi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sebagian</w:t>
      </w:r>
      <w:proofErr w:type="spellEnd"/>
      <w:r w:rsidRPr="00326053">
        <w:rPr>
          <w:rFonts w:ascii="Arial" w:hAnsi="Arial" w:cs="Arial"/>
          <w:sz w:val="22"/>
          <w:szCs w:val="22"/>
        </w:rPr>
        <w:t xml:space="preserve"> data </w:t>
      </w:r>
      <w:proofErr w:type="spellStart"/>
      <w:r w:rsidRPr="00326053">
        <w:rPr>
          <w:rFonts w:ascii="Arial" w:hAnsi="Arial" w:cs="Arial"/>
          <w:sz w:val="22"/>
          <w:szCs w:val="22"/>
        </w:rPr>
        <w:t>atau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seluruhnya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kepada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pihak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lain</w:t>
      </w:r>
      <w:proofErr w:type="spellEnd"/>
      <w:r w:rsidRPr="00326053">
        <w:rPr>
          <w:rFonts w:ascii="Arial" w:hAnsi="Arial" w:cs="Arial"/>
          <w:sz w:val="22"/>
          <w:szCs w:val="22"/>
        </w:rPr>
        <w:t xml:space="preserve">, </w:t>
      </w:r>
      <w:proofErr w:type="spellStart"/>
      <w:r w:rsidRPr="00326053">
        <w:rPr>
          <w:rFonts w:ascii="Arial" w:hAnsi="Arial" w:cs="Arial"/>
          <w:sz w:val="22"/>
          <w:szCs w:val="22"/>
        </w:rPr>
        <w:t>kecuali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atas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persetujuan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tertulis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dari</w:t>
      </w:r>
      <w:proofErr w:type="spellEnd"/>
      <w:r w:rsidRPr="00326053">
        <w:rPr>
          <w:rFonts w:ascii="Arial" w:hAnsi="Arial" w:cs="Arial"/>
          <w:sz w:val="22"/>
          <w:szCs w:val="22"/>
        </w:rPr>
        <w:t xml:space="preserve"> PIHAK PERTAMA dan PIHAK KEDUA.</w:t>
      </w:r>
    </w:p>
    <w:p w14:paraId="2017AC4F" w14:textId="1690546A" w:rsidR="00890B87" w:rsidRPr="00326053" w:rsidRDefault="00890B87" w:rsidP="00326053">
      <w:pPr>
        <w:tabs>
          <w:tab w:val="left" w:pos="1021"/>
        </w:tabs>
        <w:spacing w:line="276" w:lineRule="auto"/>
        <w:rPr>
          <w:rFonts w:ascii="Arial" w:hAnsi="Arial" w:cs="Arial"/>
          <w:sz w:val="22"/>
          <w:szCs w:val="22"/>
          <w:lang w:val="id-ID"/>
        </w:rPr>
      </w:pPr>
    </w:p>
    <w:p w14:paraId="7E521188" w14:textId="00034CD7" w:rsidR="00152E34" w:rsidRPr="00326053" w:rsidRDefault="00152E34" w:rsidP="00326053">
      <w:pPr>
        <w:spacing w:line="276" w:lineRule="auto"/>
        <w:ind w:right="-46"/>
        <w:contextualSpacing/>
        <w:jc w:val="center"/>
        <w:rPr>
          <w:rFonts w:ascii="Arial" w:hAnsi="Arial" w:cs="Arial"/>
          <w:sz w:val="22"/>
          <w:szCs w:val="22"/>
        </w:rPr>
      </w:pPr>
      <w:r w:rsidRPr="00326053">
        <w:rPr>
          <w:rFonts w:ascii="Arial" w:hAnsi="Arial" w:cs="Arial"/>
          <w:b/>
          <w:spacing w:val="1"/>
          <w:sz w:val="22"/>
          <w:szCs w:val="22"/>
        </w:rPr>
        <w:t>P</w:t>
      </w:r>
      <w:r w:rsidRPr="00326053">
        <w:rPr>
          <w:rFonts w:ascii="Arial" w:hAnsi="Arial" w:cs="Arial"/>
          <w:b/>
          <w:spacing w:val="-1"/>
          <w:sz w:val="22"/>
          <w:szCs w:val="22"/>
        </w:rPr>
        <w:t>ASAL</w:t>
      </w:r>
      <w:r w:rsidR="007750F1" w:rsidRPr="00326053">
        <w:rPr>
          <w:rFonts w:ascii="Arial" w:hAnsi="Arial" w:cs="Arial"/>
          <w:b/>
          <w:spacing w:val="-1"/>
          <w:sz w:val="22"/>
          <w:szCs w:val="22"/>
        </w:rPr>
        <w:t xml:space="preserve"> </w:t>
      </w:r>
      <w:r w:rsidR="007750F1" w:rsidRPr="00326053">
        <w:rPr>
          <w:rFonts w:ascii="Arial" w:hAnsi="Arial" w:cs="Arial"/>
          <w:b/>
          <w:sz w:val="22"/>
          <w:szCs w:val="22"/>
        </w:rPr>
        <w:t>12</w:t>
      </w:r>
    </w:p>
    <w:p w14:paraId="2D779820" w14:textId="77777777" w:rsidR="00152E34" w:rsidRPr="00326053" w:rsidRDefault="00152E34" w:rsidP="00326053">
      <w:pPr>
        <w:spacing w:line="276" w:lineRule="auto"/>
        <w:ind w:right="-46"/>
        <w:contextualSpacing/>
        <w:jc w:val="center"/>
        <w:rPr>
          <w:rFonts w:ascii="Arial" w:hAnsi="Arial" w:cs="Arial"/>
          <w:sz w:val="22"/>
          <w:szCs w:val="22"/>
          <w:lang w:val="id-ID"/>
        </w:rPr>
      </w:pPr>
      <w:r w:rsidRPr="00326053">
        <w:rPr>
          <w:rFonts w:ascii="Arial" w:hAnsi="Arial" w:cs="Arial"/>
          <w:b/>
          <w:spacing w:val="1"/>
          <w:sz w:val="22"/>
          <w:szCs w:val="22"/>
        </w:rPr>
        <w:t>P</w:t>
      </w:r>
      <w:r w:rsidRPr="00326053">
        <w:rPr>
          <w:rFonts w:ascii="Arial" w:hAnsi="Arial" w:cs="Arial"/>
          <w:b/>
          <w:sz w:val="22"/>
          <w:szCs w:val="22"/>
        </w:rPr>
        <w:t>E</w:t>
      </w:r>
      <w:r w:rsidRPr="00326053">
        <w:rPr>
          <w:rFonts w:ascii="Arial" w:hAnsi="Arial" w:cs="Arial"/>
          <w:b/>
          <w:spacing w:val="-1"/>
          <w:sz w:val="22"/>
          <w:szCs w:val="22"/>
        </w:rPr>
        <w:t>NU</w:t>
      </w:r>
      <w:r w:rsidRPr="00326053">
        <w:rPr>
          <w:rFonts w:ascii="Arial" w:hAnsi="Arial" w:cs="Arial"/>
          <w:b/>
          <w:sz w:val="22"/>
          <w:szCs w:val="22"/>
          <w:lang w:val="id-ID"/>
        </w:rPr>
        <w:t>TUP</w:t>
      </w:r>
    </w:p>
    <w:p w14:paraId="7454F936" w14:textId="77777777" w:rsidR="00152E34" w:rsidRPr="00326053" w:rsidRDefault="00152E34" w:rsidP="00326053">
      <w:pPr>
        <w:spacing w:after="200" w:line="276" w:lineRule="auto"/>
        <w:ind w:left="119" w:right="91"/>
        <w:contextualSpacing/>
        <w:jc w:val="both"/>
        <w:rPr>
          <w:rFonts w:ascii="Arial" w:hAnsi="Arial" w:cs="Arial"/>
          <w:spacing w:val="1"/>
          <w:sz w:val="22"/>
          <w:szCs w:val="22"/>
          <w:lang w:val="id-ID"/>
        </w:rPr>
      </w:pPr>
      <w:proofErr w:type="spellStart"/>
      <w:r w:rsidRPr="00326053">
        <w:rPr>
          <w:rFonts w:ascii="Arial" w:hAnsi="Arial" w:cs="Arial"/>
          <w:spacing w:val="-1"/>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z w:val="22"/>
          <w:szCs w:val="22"/>
        </w:rPr>
        <w:t>n</w:t>
      </w:r>
      <w:r w:rsidRPr="00326053">
        <w:rPr>
          <w:rFonts w:ascii="Arial" w:hAnsi="Arial" w:cs="Arial"/>
          <w:spacing w:val="1"/>
          <w:sz w:val="22"/>
          <w:szCs w:val="22"/>
        </w:rPr>
        <w:t>j</w:t>
      </w:r>
      <w:r w:rsidRPr="00326053">
        <w:rPr>
          <w:rFonts w:ascii="Arial" w:hAnsi="Arial" w:cs="Arial"/>
          <w:spacing w:val="-3"/>
          <w:sz w:val="22"/>
          <w:szCs w:val="22"/>
        </w:rPr>
        <w:t>i</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ja</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3"/>
          <w:sz w:val="22"/>
          <w:szCs w:val="22"/>
        </w:rPr>
        <w:t>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pacing w:val="-4"/>
          <w:sz w:val="22"/>
          <w:szCs w:val="22"/>
        </w:rPr>
        <w:t>n</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z w:val="22"/>
          <w:szCs w:val="22"/>
        </w:rPr>
        <w:t>bu</w:t>
      </w:r>
      <w:r w:rsidRPr="00326053">
        <w:rPr>
          <w:rFonts w:ascii="Arial" w:hAnsi="Arial" w:cs="Arial"/>
          <w:spacing w:val="-3"/>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p</w:t>
      </w:r>
      <w:proofErr w:type="spellEnd"/>
      <w:r w:rsidR="0045263B" w:rsidRPr="00326053">
        <w:rPr>
          <w:rFonts w:ascii="Arial" w:hAnsi="Arial" w:cs="Arial"/>
          <w:sz w:val="22"/>
          <w:szCs w:val="22"/>
        </w:rPr>
        <w:t xml:space="preserve"> </w:t>
      </w:r>
      <w:r w:rsidRPr="00326053">
        <w:rPr>
          <w:rFonts w:ascii="Arial" w:hAnsi="Arial" w:cs="Arial"/>
          <w:sz w:val="22"/>
          <w:szCs w:val="22"/>
        </w:rPr>
        <w:t>2</w:t>
      </w:r>
      <w:r w:rsidR="0045263B" w:rsidRPr="00326053">
        <w:rPr>
          <w:rFonts w:ascii="Arial" w:hAnsi="Arial" w:cs="Arial"/>
          <w:sz w:val="22"/>
          <w:szCs w:val="22"/>
        </w:rPr>
        <w:t xml:space="preserve"> </w:t>
      </w:r>
      <w:r w:rsidRPr="00326053">
        <w:rPr>
          <w:rFonts w:ascii="Arial" w:hAnsi="Arial" w:cs="Arial"/>
          <w:sz w:val="22"/>
          <w:szCs w:val="22"/>
        </w:rPr>
        <w:t>(</w:t>
      </w:r>
      <w:proofErr w:type="spellStart"/>
      <w:r w:rsidRPr="00326053">
        <w:rPr>
          <w:rFonts w:ascii="Arial" w:hAnsi="Arial" w:cs="Arial"/>
          <w:sz w:val="22"/>
          <w:szCs w:val="22"/>
        </w:rPr>
        <w:t>du</w:t>
      </w:r>
      <w:r w:rsidRPr="00326053">
        <w:rPr>
          <w:rFonts w:ascii="Arial" w:hAnsi="Arial" w:cs="Arial"/>
          <w:spacing w:val="1"/>
          <w:sz w:val="22"/>
          <w:szCs w:val="22"/>
        </w:rPr>
        <w:t>a</w:t>
      </w:r>
      <w:proofErr w:type="spellEnd"/>
      <w:r w:rsidRPr="00326053">
        <w:rPr>
          <w:rFonts w:ascii="Arial" w:hAnsi="Arial" w:cs="Arial"/>
          <w:sz w:val="22"/>
          <w:szCs w:val="22"/>
        </w:rPr>
        <w:t>)</w:t>
      </w:r>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m</w:t>
      </w:r>
      <w:r w:rsidRPr="00326053">
        <w:rPr>
          <w:rFonts w:ascii="Arial" w:hAnsi="Arial" w:cs="Arial"/>
          <w:spacing w:val="-3"/>
          <w:sz w:val="22"/>
          <w:szCs w:val="22"/>
        </w:rPr>
        <w:t>a</w:t>
      </w:r>
      <w:r w:rsidRPr="00326053">
        <w:rPr>
          <w:rFonts w:ascii="Arial" w:hAnsi="Arial" w:cs="Arial"/>
          <w:spacing w:val="1"/>
          <w:sz w:val="22"/>
          <w:szCs w:val="22"/>
        </w:rPr>
        <w:t>te</w:t>
      </w:r>
      <w:r w:rsidRPr="00326053">
        <w:rPr>
          <w:rFonts w:ascii="Arial" w:hAnsi="Arial" w:cs="Arial"/>
          <w:spacing w:val="-4"/>
          <w:sz w:val="22"/>
          <w:szCs w:val="22"/>
        </w:rPr>
        <w:t>r</w:t>
      </w:r>
      <w:r w:rsidRPr="00326053">
        <w:rPr>
          <w:rFonts w:ascii="Arial" w:hAnsi="Arial" w:cs="Arial"/>
          <w:spacing w:val="1"/>
          <w:sz w:val="22"/>
          <w:szCs w:val="22"/>
        </w:rPr>
        <w:t>a</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c</w:t>
      </w:r>
      <w:r w:rsidRPr="00326053">
        <w:rPr>
          <w:rFonts w:ascii="Arial" w:hAnsi="Arial" w:cs="Arial"/>
          <w:sz w:val="22"/>
          <w:szCs w:val="22"/>
        </w:rPr>
        <w:t>ukup</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d</w:t>
      </w:r>
      <w:r w:rsidRPr="00326053">
        <w:rPr>
          <w:rFonts w:ascii="Arial" w:hAnsi="Arial" w:cs="Arial"/>
          <w:spacing w:val="1"/>
          <w:sz w:val="22"/>
          <w:szCs w:val="22"/>
        </w:rPr>
        <w:t>ata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ni</w:t>
      </w:r>
      <w:proofErr w:type="spellEnd"/>
      <w:r w:rsidR="0045263B" w:rsidRPr="00326053">
        <w:rPr>
          <w:rFonts w:ascii="Arial" w:hAnsi="Arial" w:cs="Arial"/>
          <w:sz w:val="22"/>
          <w:szCs w:val="22"/>
        </w:rPr>
        <w:t xml:space="preserve"> </w:t>
      </w:r>
      <w:r w:rsidRPr="00326053">
        <w:rPr>
          <w:rFonts w:ascii="Arial" w:hAnsi="Arial" w:cs="Arial"/>
          <w:sz w:val="22"/>
          <w:szCs w:val="22"/>
        </w:rPr>
        <w:t>o</w:t>
      </w:r>
      <w:r w:rsidRPr="00326053">
        <w:rPr>
          <w:rFonts w:ascii="Arial" w:hAnsi="Arial" w:cs="Arial"/>
          <w:spacing w:val="1"/>
          <w:sz w:val="22"/>
          <w:szCs w:val="22"/>
        </w:rPr>
        <w:t>le</w:t>
      </w:r>
      <w:r w:rsidRPr="00326053">
        <w:rPr>
          <w:rFonts w:ascii="Arial" w:hAnsi="Arial" w:cs="Arial"/>
          <w:sz w:val="22"/>
          <w:szCs w:val="22"/>
        </w:rPr>
        <w:t>h</w:t>
      </w:r>
      <w:r w:rsidR="0045263B" w:rsidRPr="00326053">
        <w:rPr>
          <w:rFonts w:ascii="Arial" w:hAnsi="Arial" w:cs="Arial"/>
          <w:sz w:val="22"/>
          <w:szCs w:val="22"/>
        </w:rPr>
        <w:t xml:space="preserve"> </w:t>
      </w:r>
      <w:r w:rsidRPr="00326053">
        <w:rPr>
          <w:rFonts w:ascii="Arial" w:hAnsi="Arial" w:cs="Arial"/>
          <w:spacing w:val="-1"/>
          <w:sz w:val="22"/>
          <w:szCs w:val="22"/>
        </w:rPr>
        <w:t>P</w:t>
      </w:r>
      <w:r w:rsidRPr="00326053">
        <w:rPr>
          <w:rFonts w:ascii="Arial" w:hAnsi="Arial" w:cs="Arial"/>
          <w:spacing w:val="-5"/>
          <w:sz w:val="22"/>
          <w:szCs w:val="22"/>
        </w:rPr>
        <w:t>A</w:t>
      </w:r>
      <w:r w:rsidRPr="00326053">
        <w:rPr>
          <w:rFonts w:ascii="Arial" w:hAnsi="Arial" w:cs="Arial"/>
          <w:spacing w:val="4"/>
          <w:sz w:val="22"/>
          <w:szCs w:val="22"/>
        </w:rPr>
        <w:t>R</w:t>
      </w:r>
      <w:r w:rsidRPr="00326053">
        <w:rPr>
          <w:rFonts w:ascii="Arial" w:hAnsi="Arial" w:cs="Arial"/>
          <w:sz w:val="22"/>
          <w:szCs w:val="22"/>
        </w:rPr>
        <w:t>A</w:t>
      </w:r>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h</w:t>
      </w:r>
      <w:r w:rsidRPr="00326053">
        <w:rPr>
          <w:rFonts w:ascii="Arial" w:hAnsi="Arial" w:cs="Arial"/>
          <w:spacing w:val="1"/>
          <w:sz w:val="22"/>
          <w:szCs w:val="22"/>
        </w:rPr>
        <w:t>i</w:t>
      </w:r>
      <w:r w:rsidRPr="00326053">
        <w:rPr>
          <w:rFonts w:ascii="Arial" w:hAnsi="Arial" w:cs="Arial"/>
          <w:sz w:val="22"/>
          <w:szCs w:val="22"/>
        </w:rPr>
        <w:t>ng</w:t>
      </w:r>
      <w:r w:rsidRPr="00326053">
        <w:rPr>
          <w:rFonts w:ascii="Arial" w:hAnsi="Arial" w:cs="Arial"/>
          <w:spacing w:val="-4"/>
          <w:sz w:val="22"/>
          <w:szCs w:val="22"/>
        </w:rPr>
        <w:t>g</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memili</w:t>
      </w:r>
      <w:r w:rsidRPr="00326053">
        <w:rPr>
          <w:rFonts w:ascii="Arial" w:hAnsi="Arial" w:cs="Arial"/>
          <w:sz w:val="22"/>
          <w:szCs w:val="22"/>
        </w:rPr>
        <w:t>ki</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k</w:t>
      </w:r>
      <w:r w:rsidRPr="00326053">
        <w:rPr>
          <w:rFonts w:ascii="Arial" w:hAnsi="Arial" w:cs="Arial"/>
          <w:spacing w:val="-3"/>
          <w:sz w:val="22"/>
          <w:szCs w:val="22"/>
        </w:rPr>
        <w:t>e</w:t>
      </w:r>
      <w:r w:rsidRPr="00326053">
        <w:rPr>
          <w:rFonts w:ascii="Arial" w:hAnsi="Arial" w:cs="Arial"/>
          <w:sz w:val="22"/>
          <w:szCs w:val="22"/>
        </w:rPr>
        <w:t>ku</w:t>
      </w:r>
      <w:r w:rsidRPr="00326053">
        <w:rPr>
          <w:rFonts w:ascii="Arial" w:hAnsi="Arial" w:cs="Arial"/>
          <w:spacing w:val="1"/>
          <w:sz w:val="22"/>
          <w:szCs w:val="22"/>
        </w:rPr>
        <w:t>ata</w:t>
      </w:r>
      <w:r w:rsidRPr="00326053">
        <w:rPr>
          <w:rFonts w:ascii="Arial" w:hAnsi="Arial" w:cs="Arial"/>
          <w:sz w:val="22"/>
          <w:szCs w:val="22"/>
        </w:rPr>
        <w:t>n</w:t>
      </w:r>
      <w:proofErr w:type="spellEnd"/>
      <w:r w:rsidR="00295BA8" w:rsidRPr="00326053">
        <w:rPr>
          <w:rFonts w:ascii="Arial" w:hAnsi="Arial" w:cs="Arial"/>
          <w:sz w:val="22"/>
          <w:szCs w:val="22"/>
        </w:rPr>
        <w:t xml:space="preserve"> </w:t>
      </w:r>
      <w:proofErr w:type="spellStart"/>
      <w:r w:rsidR="00295BA8" w:rsidRPr="00326053">
        <w:rPr>
          <w:rFonts w:ascii="Arial" w:hAnsi="Arial" w:cs="Arial"/>
          <w:sz w:val="22"/>
          <w:szCs w:val="22"/>
        </w:rPr>
        <w:t>hu</w:t>
      </w:r>
      <w:r w:rsidR="0045263B" w:rsidRPr="00326053">
        <w:rPr>
          <w:rFonts w:ascii="Arial" w:hAnsi="Arial" w:cs="Arial"/>
          <w:sz w:val="22"/>
          <w:szCs w:val="22"/>
        </w:rPr>
        <w:t>kum</w:t>
      </w:r>
      <w:proofErr w:type="spellEnd"/>
      <w:r w:rsidR="0045263B"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z w:val="22"/>
          <w:szCs w:val="22"/>
        </w:rPr>
        <w:t xml:space="preserve">ng </w:t>
      </w:r>
      <w:proofErr w:type="spellStart"/>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9"/>
          <w:sz w:val="22"/>
          <w:szCs w:val="22"/>
        </w:rPr>
        <w:t>m</w:t>
      </w:r>
      <w:r w:rsidRPr="00326053">
        <w:rPr>
          <w:rFonts w:ascii="Arial" w:hAnsi="Arial" w:cs="Arial"/>
          <w:spacing w:val="1"/>
          <w:sz w:val="22"/>
          <w:szCs w:val="22"/>
        </w:rPr>
        <w:t>a</w:t>
      </w:r>
      <w:proofErr w:type="spellEnd"/>
      <w:r w:rsidRPr="00326053">
        <w:rPr>
          <w:rFonts w:ascii="Arial" w:hAnsi="Arial" w:cs="Arial"/>
          <w:spacing w:val="1"/>
          <w:sz w:val="22"/>
          <w:szCs w:val="22"/>
        </w:rPr>
        <w:t>.</w:t>
      </w:r>
    </w:p>
    <w:p w14:paraId="7AE9822D" w14:textId="77777777" w:rsidR="00152E34" w:rsidRPr="00326053" w:rsidRDefault="00152E34" w:rsidP="00326053">
      <w:pPr>
        <w:pStyle w:val="NoSpacing"/>
        <w:spacing w:line="276" w:lineRule="auto"/>
        <w:jc w:val="both"/>
        <w:rPr>
          <w:rFonts w:ascii="Arial" w:hAnsi="Arial" w:cs="Arial"/>
          <w:sz w:val="22"/>
          <w:szCs w:val="22"/>
        </w:rPr>
      </w:pPr>
    </w:p>
    <w:p w14:paraId="35CBD8BF" w14:textId="0DA0C035" w:rsidR="00152E34" w:rsidRPr="00326053" w:rsidRDefault="00152E34" w:rsidP="00326053">
      <w:pPr>
        <w:spacing w:line="276" w:lineRule="auto"/>
        <w:ind w:left="117" w:right="88"/>
        <w:contextualSpacing/>
        <w:jc w:val="both"/>
        <w:rPr>
          <w:rFonts w:ascii="Arial" w:hAnsi="Arial" w:cs="Arial"/>
          <w:sz w:val="22"/>
          <w:szCs w:val="22"/>
        </w:rPr>
      </w:pPr>
      <w:proofErr w:type="spellStart"/>
      <w:r w:rsidRPr="00326053">
        <w:rPr>
          <w:rFonts w:ascii="Arial" w:hAnsi="Arial" w:cs="Arial"/>
          <w:spacing w:val="-1"/>
          <w:sz w:val="22"/>
          <w:szCs w:val="22"/>
        </w:rPr>
        <w:t>D</w:t>
      </w:r>
      <w:r w:rsidRPr="00326053">
        <w:rPr>
          <w:rFonts w:ascii="Arial" w:hAnsi="Arial" w:cs="Arial"/>
          <w:spacing w:val="1"/>
          <w:sz w:val="22"/>
          <w:szCs w:val="22"/>
        </w:rPr>
        <w:t>emi</w:t>
      </w:r>
      <w:r w:rsidRPr="00326053">
        <w:rPr>
          <w:rFonts w:ascii="Arial" w:hAnsi="Arial" w:cs="Arial"/>
          <w:sz w:val="22"/>
          <w:szCs w:val="22"/>
        </w:rPr>
        <w:t>k</w:t>
      </w:r>
      <w:r w:rsidRPr="00326053">
        <w:rPr>
          <w:rFonts w:ascii="Arial" w:hAnsi="Arial" w:cs="Arial"/>
          <w:spacing w:val="1"/>
          <w:sz w:val="22"/>
          <w:szCs w:val="22"/>
        </w:rPr>
        <w:t>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4"/>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z w:val="22"/>
          <w:szCs w:val="22"/>
        </w:rPr>
        <w:t>b</w:t>
      </w:r>
      <w:r w:rsidRPr="00326053">
        <w:rPr>
          <w:rFonts w:ascii="Arial" w:hAnsi="Arial" w:cs="Arial"/>
          <w:spacing w:val="-4"/>
          <w:sz w:val="22"/>
          <w:szCs w:val="22"/>
        </w:rPr>
        <w:t>u</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w:t>
      </w:r>
      <w:r w:rsidRPr="00326053">
        <w:rPr>
          <w:rFonts w:ascii="Arial" w:hAnsi="Arial" w:cs="Arial"/>
          <w:spacing w:val="1"/>
          <w:sz w:val="22"/>
          <w:szCs w:val="22"/>
        </w:rPr>
        <w:t>t</w:t>
      </w:r>
      <w:r w:rsidRPr="00326053">
        <w:rPr>
          <w:rFonts w:ascii="Arial" w:hAnsi="Arial" w:cs="Arial"/>
          <w:sz w:val="22"/>
          <w:szCs w:val="22"/>
        </w:rPr>
        <w:t>uk</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d</w:t>
      </w:r>
      <w:r w:rsidRPr="00326053">
        <w:rPr>
          <w:rFonts w:ascii="Arial" w:hAnsi="Arial" w:cs="Arial"/>
          <w:spacing w:val="1"/>
          <w:sz w:val="22"/>
          <w:szCs w:val="22"/>
        </w:rPr>
        <w:t>il</w:t>
      </w:r>
      <w:r w:rsidRPr="00326053">
        <w:rPr>
          <w:rFonts w:ascii="Arial" w:hAnsi="Arial" w:cs="Arial"/>
          <w:spacing w:val="-3"/>
          <w:sz w:val="22"/>
          <w:szCs w:val="22"/>
        </w:rPr>
        <w:t>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a</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b</w:t>
      </w:r>
      <w:r w:rsidRPr="00326053">
        <w:rPr>
          <w:rFonts w:ascii="Arial" w:hAnsi="Arial" w:cs="Arial"/>
          <w:spacing w:val="1"/>
          <w:sz w:val="22"/>
          <w:szCs w:val="22"/>
        </w:rPr>
        <w:t>a</w:t>
      </w:r>
      <w:r w:rsidRPr="00326053">
        <w:rPr>
          <w:rFonts w:ascii="Arial" w:hAnsi="Arial" w:cs="Arial"/>
          <w:spacing w:val="-4"/>
          <w:sz w:val="22"/>
          <w:szCs w:val="22"/>
        </w:rPr>
        <w:t>g</w:t>
      </w:r>
      <w:r w:rsidRPr="00326053">
        <w:rPr>
          <w:rFonts w:ascii="Arial" w:hAnsi="Arial" w:cs="Arial"/>
          <w:spacing w:val="1"/>
          <w:sz w:val="22"/>
          <w:szCs w:val="22"/>
        </w:rPr>
        <w:t>ai</w:t>
      </w:r>
      <w:r w:rsidRPr="00326053">
        <w:rPr>
          <w:rFonts w:ascii="Arial" w:hAnsi="Arial" w:cs="Arial"/>
          <w:spacing w:val="-3"/>
          <w:sz w:val="22"/>
          <w:szCs w:val="22"/>
        </w:rPr>
        <w:t>m</w:t>
      </w:r>
      <w:r w:rsidRPr="00326053">
        <w:rPr>
          <w:rFonts w:ascii="Arial" w:hAnsi="Arial" w:cs="Arial"/>
          <w:spacing w:val="1"/>
          <w:sz w:val="22"/>
          <w:szCs w:val="22"/>
        </w:rPr>
        <w:t>a</w:t>
      </w:r>
      <w:r w:rsidRPr="00326053">
        <w:rPr>
          <w:rFonts w:ascii="Arial" w:hAnsi="Arial" w:cs="Arial"/>
          <w:sz w:val="22"/>
          <w:szCs w:val="22"/>
        </w:rPr>
        <w:t>na</w:t>
      </w:r>
      <w:proofErr w:type="spellEnd"/>
      <w:r w:rsidR="0045263B" w:rsidRPr="00326053">
        <w:rPr>
          <w:rFonts w:ascii="Arial" w:hAnsi="Arial" w:cs="Arial"/>
          <w:sz w:val="22"/>
          <w:szCs w:val="22"/>
        </w:rPr>
        <w:t xml:space="preserve"> </w:t>
      </w:r>
      <w:proofErr w:type="spellStart"/>
      <w:r w:rsidRPr="00326053">
        <w:rPr>
          <w:rFonts w:ascii="Arial" w:hAnsi="Arial" w:cs="Arial"/>
          <w:spacing w:val="-3"/>
          <w:sz w:val="22"/>
          <w:szCs w:val="22"/>
        </w:rPr>
        <w:t>m</w:t>
      </w:r>
      <w:r w:rsidRPr="00326053">
        <w:rPr>
          <w:rFonts w:ascii="Arial" w:hAnsi="Arial" w:cs="Arial"/>
          <w:spacing w:val="1"/>
          <w:sz w:val="22"/>
          <w:szCs w:val="22"/>
        </w:rPr>
        <w:t>e</w:t>
      </w:r>
      <w:r w:rsidRPr="00326053">
        <w:rPr>
          <w:rFonts w:ascii="Arial" w:hAnsi="Arial" w:cs="Arial"/>
          <w:spacing w:val="-1"/>
          <w:sz w:val="22"/>
          <w:szCs w:val="22"/>
        </w:rPr>
        <w:t>s</w:t>
      </w:r>
      <w:r w:rsidRPr="00326053">
        <w:rPr>
          <w:rFonts w:ascii="Arial" w:hAnsi="Arial" w:cs="Arial"/>
          <w:spacing w:val="1"/>
          <w:sz w:val="22"/>
          <w:szCs w:val="22"/>
        </w:rPr>
        <w:t>ti</w:t>
      </w:r>
      <w:r w:rsidRPr="00326053">
        <w:rPr>
          <w:rFonts w:ascii="Arial" w:hAnsi="Arial" w:cs="Arial"/>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m</w:t>
      </w:r>
      <w:r w:rsidRPr="00326053">
        <w:rPr>
          <w:rFonts w:ascii="Arial" w:hAnsi="Arial" w:cs="Arial"/>
          <w:sz w:val="22"/>
          <w:szCs w:val="22"/>
        </w:rPr>
        <w:t>u</w:t>
      </w:r>
      <w:r w:rsidRPr="00326053">
        <w:rPr>
          <w:rFonts w:ascii="Arial" w:hAnsi="Arial" w:cs="Arial"/>
          <w:spacing w:val="1"/>
          <w:sz w:val="22"/>
          <w:szCs w:val="22"/>
        </w:rPr>
        <w:t>la</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ku</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e</w:t>
      </w:r>
      <w:r w:rsidRPr="00326053">
        <w:rPr>
          <w:rFonts w:ascii="Arial" w:hAnsi="Arial" w:cs="Arial"/>
          <w:sz w:val="22"/>
          <w:szCs w:val="22"/>
        </w:rPr>
        <w:t>f</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1"/>
          <w:sz w:val="22"/>
          <w:szCs w:val="22"/>
        </w:rPr>
        <w:t>ti</w:t>
      </w:r>
      <w:r w:rsidRPr="00326053">
        <w:rPr>
          <w:rFonts w:ascii="Arial" w:hAnsi="Arial" w:cs="Arial"/>
          <w:sz w:val="22"/>
          <w:szCs w:val="22"/>
        </w:rPr>
        <w:t>f</w:t>
      </w:r>
      <w:proofErr w:type="spellEnd"/>
      <w:r w:rsidR="0045263B" w:rsidRPr="00326053">
        <w:rPr>
          <w:rFonts w:ascii="Arial" w:hAnsi="Arial" w:cs="Arial"/>
          <w:sz w:val="22"/>
          <w:szCs w:val="22"/>
        </w:rPr>
        <w:t xml:space="preserve"> </w:t>
      </w:r>
      <w:r w:rsidRPr="00326053">
        <w:rPr>
          <w:rFonts w:ascii="Arial" w:hAnsi="Arial" w:cs="Arial"/>
          <w:spacing w:val="-4"/>
          <w:sz w:val="22"/>
          <w:szCs w:val="22"/>
        </w:rPr>
        <w:t>p</w:t>
      </w:r>
      <w:r w:rsidRPr="00326053">
        <w:rPr>
          <w:rFonts w:ascii="Arial" w:hAnsi="Arial" w:cs="Arial"/>
          <w:spacing w:val="1"/>
          <w:sz w:val="22"/>
          <w:szCs w:val="22"/>
        </w:rPr>
        <w:t>a</w:t>
      </w:r>
      <w:r w:rsidRPr="00326053">
        <w:rPr>
          <w:rFonts w:ascii="Arial" w:hAnsi="Arial" w:cs="Arial"/>
          <w:sz w:val="22"/>
          <w:szCs w:val="22"/>
        </w:rPr>
        <w:t>da</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h</w:t>
      </w:r>
      <w:r w:rsidRPr="00326053">
        <w:rPr>
          <w:rFonts w:ascii="Arial" w:hAnsi="Arial" w:cs="Arial"/>
          <w:spacing w:val="1"/>
          <w:sz w:val="22"/>
          <w:szCs w:val="22"/>
        </w:rPr>
        <w:t>a</w:t>
      </w:r>
      <w:r w:rsidRPr="00326053">
        <w:rPr>
          <w:rFonts w:ascii="Arial" w:hAnsi="Arial" w:cs="Arial"/>
          <w:sz w:val="22"/>
          <w:szCs w:val="22"/>
        </w:rPr>
        <w:t>r</w:t>
      </w:r>
      <w:r w:rsidRPr="00326053">
        <w:rPr>
          <w:rFonts w:ascii="Arial" w:hAnsi="Arial" w:cs="Arial"/>
          <w:spacing w:val="1"/>
          <w:sz w:val="22"/>
          <w:szCs w:val="22"/>
        </w:rPr>
        <w:t>i</w:t>
      </w:r>
      <w:proofErr w:type="spellEnd"/>
      <w:r w:rsidRPr="00326053">
        <w:rPr>
          <w:rFonts w:ascii="Arial" w:hAnsi="Arial" w:cs="Arial"/>
          <w:sz w:val="22"/>
          <w:szCs w:val="22"/>
        </w:rPr>
        <w:t xml:space="preserve">, </w:t>
      </w:r>
      <w:proofErr w:type="spellStart"/>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gg</w:t>
      </w:r>
      <w:r w:rsidRPr="00326053">
        <w:rPr>
          <w:rFonts w:ascii="Arial" w:hAnsi="Arial" w:cs="Arial"/>
          <w:spacing w:val="1"/>
          <w:sz w:val="22"/>
          <w:szCs w:val="22"/>
        </w:rPr>
        <w:t>a</w:t>
      </w:r>
      <w:r w:rsidR="003D2384" w:rsidRPr="00326053">
        <w:rPr>
          <w:rFonts w:ascii="Arial" w:hAnsi="Arial" w:cs="Arial"/>
          <w:spacing w:val="1"/>
          <w:sz w:val="22"/>
          <w:szCs w:val="22"/>
        </w:rPr>
        <w:t>l</w:t>
      </w:r>
      <w:proofErr w:type="spellEnd"/>
      <w:r w:rsidRPr="00326053">
        <w:rPr>
          <w:rFonts w:ascii="Arial" w:hAnsi="Arial" w:cs="Arial"/>
          <w:sz w:val="22"/>
          <w:szCs w:val="22"/>
        </w:rPr>
        <w:t xml:space="preserve">, </w:t>
      </w:r>
      <w:proofErr w:type="spellStart"/>
      <w:r w:rsidRPr="00326053">
        <w:rPr>
          <w:rFonts w:ascii="Arial" w:hAnsi="Arial" w:cs="Arial"/>
          <w:sz w:val="22"/>
          <w:szCs w:val="22"/>
        </w:rPr>
        <w:t>bu</w:t>
      </w:r>
      <w:r w:rsidRPr="00326053">
        <w:rPr>
          <w:rFonts w:ascii="Arial" w:hAnsi="Arial" w:cs="Arial"/>
          <w:spacing w:val="1"/>
          <w:sz w:val="22"/>
          <w:szCs w:val="22"/>
        </w:rPr>
        <w:t>la</w:t>
      </w:r>
      <w:r w:rsidRPr="00326053">
        <w:rPr>
          <w:rFonts w:ascii="Arial" w:hAnsi="Arial" w:cs="Arial"/>
          <w:sz w:val="22"/>
          <w:szCs w:val="22"/>
        </w:rPr>
        <w:t>n</w:t>
      </w:r>
      <w:proofErr w:type="spellEnd"/>
      <w:r w:rsidR="003D2384"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ta</w:t>
      </w:r>
      <w:r w:rsidRPr="00326053">
        <w:rPr>
          <w:rFonts w:ascii="Arial" w:hAnsi="Arial" w:cs="Arial"/>
          <w:sz w:val="22"/>
          <w:szCs w:val="22"/>
        </w:rPr>
        <w:t>hun</w:t>
      </w:r>
      <w:proofErr w:type="spellEnd"/>
      <w:r w:rsidR="003D2384"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g</w:t>
      </w:r>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bu</w:t>
      </w:r>
      <w:r w:rsidRPr="00326053">
        <w:rPr>
          <w:rFonts w:ascii="Arial" w:hAnsi="Arial" w:cs="Arial"/>
          <w:spacing w:val="1"/>
          <w:sz w:val="22"/>
          <w:szCs w:val="22"/>
        </w:rPr>
        <w:t>t</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da</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4"/>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1"/>
          <w:sz w:val="22"/>
          <w:szCs w:val="22"/>
        </w:rPr>
        <w:t>s</w:t>
      </w:r>
      <w:r w:rsidRPr="00326053">
        <w:rPr>
          <w:rFonts w:ascii="Arial" w:hAnsi="Arial" w:cs="Arial"/>
          <w:spacing w:val="-3"/>
          <w:sz w:val="22"/>
          <w:szCs w:val="22"/>
        </w:rPr>
        <w:t>am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w:t>
      </w:r>
      <w:r w:rsidRPr="00326053">
        <w:rPr>
          <w:rFonts w:ascii="Arial" w:hAnsi="Arial" w:cs="Arial"/>
          <w:spacing w:val="1"/>
          <w:sz w:val="22"/>
          <w:szCs w:val="22"/>
        </w:rPr>
        <w:t>i</w:t>
      </w:r>
      <w:proofErr w:type="spellEnd"/>
      <w:r w:rsidRPr="00326053">
        <w:rPr>
          <w:rFonts w:ascii="Arial" w:hAnsi="Arial" w:cs="Arial"/>
          <w:sz w:val="22"/>
          <w:szCs w:val="22"/>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9"/>
        <w:gridCol w:w="4453"/>
      </w:tblGrid>
      <w:tr w:rsidR="00152E34" w:rsidRPr="00326053" w14:paraId="125A5A66" w14:textId="77777777" w:rsidTr="003D2384">
        <w:trPr>
          <w:trHeight w:val="2911"/>
          <w:jc w:val="center"/>
        </w:trPr>
        <w:tc>
          <w:tcPr>
            <w:tcW w:w="4619" w:type="dxa"/>
            <w:tcBorders>
              <w:top w:val="nil"/>
              <w:left w:val="nil"/>
              <w:bottom w:val="nil"/>
              <w:right w:val="nil"/>
            </w:tcBorders>
          </w:tcPr>
          <w:p w14:paraId="6846E7B5" w14:textId="77777777" w:rsidR="00152E34" w:rsidRPr="00326053" w:rsidRDefault="00152E34" w:rsidP="00326053">
            <w:pPr>
              <w:spacing w:line="276" w:lineRule="auto"/>
              <w:jc w:val="center"/>
              <w:rPr>
                <w:rFonts w:ascii="Arial" w:hAnsi="Arial" w:cs="Arial"/>
                <w:b/>
                <w:bCs/>
                <w:sz w:val="22"/>
                <w:szCs w:val="22"/>
                <w:lang w:val="id-ID"/>
              </w:rPr>
            </w:pPr>
          </w:p>
          <w:p w14:paraId="0334002C" w14:textId="77777777" w:rsidR="00152E34" w:rsidRPr="00326053" w:rsidRDefault="00152E34" w:rsidP="00326053">
            <w:pPr>
              <w:spacing w:line="276" w:lineRule="auto"/>
              <w:jc w:val="center"/>
              <w:rPr>
                <w:rFonts w:ascii="Arial" w:hAnsi="Arial" w:cs="Arial"/>
                <w:b/>
                <w:bCs/>
                <w:sz w:val="22"/>
                <w:szCs w:val="22"/>
                <w:lang w:val="id-ID"/>
              </w:rPr>
            </w:pPr>
          </w:p>
          <w:p w14:paraId="7CF73D4C" w14:textId="77777777" w:rsidR="00152E34" w:rsidRPr="00326053" w:rsidRDefault="00152E34" w:rsidP="00326053">
            <w:pPr>
              <w:spacing w:line="276" w:lineRule="auto"/>
              <w:jc w:val="center"/>
              <w:rPr>
                <w:rFonts w:ascii="Arial" w:hAnsi="Arial" w:cs="Arial"/>
                <w:b/>
                <w:bCs/>
                <w:sz w:val="22"/>
                <w:szCs w:val="22"/>
              </w:rPr>
            </w:pPr>
            <w:r w:rsidRPr="00326053">
              <w:rPr>
                <w:rFonts w:ascii="Arial" w:hAnsi="Arial" w:cs="Arial"/>
                <w:b/>
                <w:bCs/>
                <w:sz w:val="22"/>
                <w:szCs w:val="22"/>
              </w:rPr>
              <w:t>PIHAK KEDUA</w:t>
            </w:r>
          </w:p>
          <w:p w14:paraId="33F777FC" w14:textId="062E1F18" w:rsidR="00152E34" w:rsidRPr="00326053" w:rsidRDefault="00152E34" w:rsidP="00326053">
            <w:pPr>
              <w:spacing w:line="276" w:lineRule="auto"/>
              <w:jc w:val="center"/>
              <w:rPr>
                <w:rFonts w:ascii="Arial" w:hAnsi="Arial" w:cs="Arial"/>
                <w:b/>
                <w:bCs/>
                <w:sz w:val="22"/>
                <w:szCs w:val="22"/>
              </w:rPr>
            </w:pPr>
            <w:r w:rsidRPr="00326053">
              <w:rPr>
                <w:rFonts w:ascii="Arial" w:hAnsi="Arial" w:cs="Arial"/>
                <w:b/>
                <w:bCs/>
                <w:sz w:val="22"/>
                <w:szCs w:val="22"/>
              </w:rPr>
              <w:t>DIREKTUR</w:t>
            </w:r>
            <w:r w:rsidR="00280D2C">
              <w:rPr>
                <w:rFonts w:ascii="Arial" w:hAnsi="Arial" w:cs="Arial"/>
                <w:b/>
                <w:bCs/>
                <w:sz w:val="22"/>
                <w:szCs w:val="22"/>
              </w:rPr>
              <w:t xml:space="preserve"> UTAMA</w:t>
            </w:r>
          </w:p>
          <w:p w14:paraId="37C2D431" w14:textId="51E869FB" w:rsidR="00152E34" w:rsidRPr="00326053" w:rsidRDefault="00124DF0" w:rsidP="00326053">
            <w:pPr>
              <w:spacing w:line="276" w:lineRule="auto"/>
              <w:jc w:val="center"/>
              <w:rPr>
                <w:rFonts w:ascii="Arial" w:hAnsi="Arial" w:cs="Arial"/>
                <w:sz w:val="22"/>
                <w:szCs w:val="22"/>
                <w:lang w:val="id-ID"/>
              </w:rPr>
            </w:pPr>
            <w:r>
              <w:rPr>
                <w:rFonts w:ascii="Arial" w:hAnsi="Arial" w:cs="Arial"/>
                <w:b/>
                <w:bCs/>
                <w:sz w:val="22"/>
                <w:szCs w:val="22"/>
              </w:rPr>
              <w:t>PT. DISA PRIMA MEDIKA</w:t>
            </w:r>
          </w:p>
          <w:p w14:paraId="485326E1" w14:textId="77777777" w:rsidR="00152E34" w:rsidRPr="00326053" w:rsidRDefault="00152E34" w:rsidP="00326053">
            <w:pPr>
              <w:spacing w:line="276" w:lineRule="auto"/>
              <w:jc w:val="center"/>
              <w:rPr>
                <w:rFonts w:ascii="Arial" w:hAnsi="Arial" w:cs="Arial"/>
                <w:sz w:val="22"/>
                <w:szCs w:val="22"/>
              </w:rPr>
            </w:pPr>
          </w:p>
          <w:p w14:paraId="39075FBA" w14:textId="77777777" w:rsidR="00152E34" w:rsidRPr="00326053" w:rsidRDefault="00152E34" w:rsidP="00326053">
            <w:pPr>
              <w:spacing w:line="276" w:lineRule="auto"/>
              <w:jc w:val="center"/>
              <w:rPr>
                <w:rFonts w:ascii="Arial" w:hAnsi="Arial" w:cs="Arial"/>
                <w:sz w:val="22"/>
                <w:szCs w:val="22"/>
              </w:rPr>
            </w:pPr>
          </w:p>
          <w:p w14:paraId="6AF0422D" w14:textId="77777777" w:rsidR="00152E34" w:rsidRPr="00326053" w:rsidRDefault="00152E34" w:rsidP="00326053">
            <w:pPr>
              <w:spacing w:line="276" w:lineRule="auto"/>
              <w:jc w:val="center"/>
              <w:rPr>
                <w:rFonts w:ascii="Arial" w:hAnsi="Arial" w:cs="Arial"/>
                <w:sz w:val="22"/>
                <w:szCs w:val="22"/>
              </w:rPr>
            </w:pPr>
          </w:p>
          <w:p w14:paraId="1E27AFDC" w14:textId="77777777" w:rsidR="00152E34" w:rsidRPr="00326053" w:rsidRDefault="00152E34" w:rsidP="00326053">
            <w:pPr>
              <w:spacing w:line="276" w:lineRule="auto"/>
              <w:jc w:val="center"/>
              <w:rPr>
                <w:rFonts w:ascii="Arial" w:hAnsi="Arial" w:cs="Arial"/>
                <w:sz w:val="22"/>
                <w:szCs w:val="22"/>
              </w:rPr>
            </w:pPr>
          </w:p>
          <w:p w14:paraId="739259F8" w14:textId="77777777" w:rsidR="00152E34" w:rsidRPr="00326053" w:rsidRDefault="00152E34" w:rsidP="00326053">
            <w:pPr>
              <w:spacing w:line="276" w:lineRule="auto"/>
              <w:jc w:val="center"/>
              <w:rPr>
                <w:rFonts w:ascii="Arial" w:hAnsi="Arial" w:cs="Arial"/>
                <w:sz w:val="22"/>
                <w:szCs w:val="22"/>
              </w:rPr>
            </w:pPr>
          </w:p>
          <w:p w14:paraId="50927122" w14:textId="77777777" w:rsidR="00152E34" w:rsidRPr="00326053" w:rsidRDefault="00152E34" w:rsidP="00326053">
            <w:pPr>
              <w:spacing w:line="276" w:lineRule="auto"/>
              <w:jc w:val="center"/>
              <w:rPr>
                <w:rFonts w:ascii="Arial" w:hAnsi="Arial" w:cs="Arial"/>
                <w:sz w:val="22"/>
                <w:szCs w:val="22"/>
              </w:rPr>
            </w:pPr>
          </w:p>
          <w:p w14:paraId="1D0B10E0" w14:textId="61B54322" w:rsidR="00152E34" w:rsidRPr="00326053" w:rsidRDefault="00124DF0" w:rsidP="00326053">
            <w:pPr>
              <w:pStyle w:val="Footer"/>
              <w:spacing w:line="276" w:lineRule="auto"/>
              <w:jc w:val="center"/>
              <w:rPr>
                <w:rFonts w:ascii="Arial" w:hAnsi="Arial" w:cs="Arial"/>
                <w:sz w:val="22"/>
                <w:szCs w:val="22"/>
              </w:rPr>
            </w:pPr>
            <w:r>
              <w:rPr>
                <w:rFonts w:ascii="Arial" w:hAnsi="Arial" w:cs="Arial"/>
                <w:b/>
                <w:bCs/>
                <w:sz w:val="22"/>
                <w:szCs w:val="22"/>
                <w:shd w:val="clear" w:color="auto" w:fill="FFFFFF"/>
              </w:rPr>
              <w:t>Endang Susilowati</w:t>
            </w:r>
          </w:p>
        </w:tc>
        <w:tc>
          <w:tcPr>
            <w:tcW w:w="4453" w:type="dxa"/>
            <w:tcBorders>
              <w:top w:val="nil"/>
              <w:left w:val="nil"/>
              <w:bottom w:val="nil"/>
              <w:right w:val="nil"/>
            </w:tcBorders>
          </w:tcPr>
          <w:p w14:paraId="14AA3299" w14:textId="77777777" w:rsidR="00280D2C" w:rsidRDefault="00280D2C" w:rsidP="00280D2C">
            <w:pPr>
              <w:spacing w:line="276" w:lineRule="auto"/>
              <w:rPr>
                <w:rFonts w:ascii="Arial" w:hAnsi="Arial" w:cs="Arial"/>
                <w:b/>
                <w:bCs/>
                <w:sz w:val="22"/>
                <w:szCs w:val="22"/>
              </w:rPr>
            </w:pPr>
          </w:p>
          <w:p w14:paraId="7306C6DD" w14:textId="77777777" w:rsidR="00280D2C" w:rsidRDefault="00280D2C" w:rsidP="00280D2C">
            <w:pPr>
              <w:spacing w:line="276" w:lineRule="auto"/>
              <w:rPr>
                <w:rFonts w:ascii="Arial" w:hAnsi="Arial" w:cs="Arial"/>
                <w:b/>
                <w:bCs/>
                <w:sz w:val="22"/>
                <w:szCs w:val="22"/>
              </w:rPr>
            </w:pPr>
          </w:p>
          <w:p w14:paraId="2A7F6F69" w14:textId="6063E2F5" w:rsidR="00152E34" w:rsidRPr="00326053" w:rsidRDefault="00152E34" w:rsidP="00280D2C">
            <w:pPr>
              <w:spacing w:line="276" w:lineRule="auto"/>
              <w:jc w:val="center"/>
              <w:rPr>
                <w:rFonts w:ascii="Arial" w:hAnsi="Arial" w:cs="Arial"/>
                <w:b/>
                <w:bCs/>
                <w:sz w:val="22"/>
                <w:szCs w:val="22"/>
              </w:rPr>
            </w:pPr>
            <w:r w:rsidRPr="00326053">
              <w:rPr>
                <w:rFonts w:ascii="Arial" w:hAnsi="Arial" w:cs="Arial"/>
                <w:b/>
                <w:bCs/>
                <w:sz w:val="22"/>
                <w:szCs w:val="22"/>
              </w:rPr>
              <w:t>PIHAK PERTAMA</w:t>
            </w:r>
          </w:p>
          <w:p w14:paraId="75E1E7C8" w14:textId="21CEA673" w:rsidR="00152E34" w:rsidRPr="00326053" w:rsidRDefault="00B74B5E" w:rsidP="00280D2C">
            <w:pPr>
              <w:spacing w:line="276" w:lineRule="auto"/>
              <w:ind w:left="-47" w:right="-102"/>
              <w:jc w:val="center"/>
              <w:rPr>
                <w:rFonts w:ascii="Arial" w:hAnsi="Arial" w:cs="Arial"/>
                <w:b/>
                <w:bCs/>
                <w:sz w:val="22"/>
                <w:szCs w:val="22"/>
              </w:rPr>
            </w:pPr>
            <w:r w:rsidRPr="00326053">
              <w:rPr>
                <w:rFonts w:ascii="Arial" w:hAnsi="Arial" w:cs="Arial"/>
                <w:b/>
                <w:bCs/>
                <w:sz w:val="22"/>
                <w:szCs w:val="22"/>
              </w:rPr>
              <w:t xml:space="preserve">MANAJER </w:t>
            </w:r>
            <w:r w:rsidR="003D2384" w:rsidRPr="00326053">
              <w:rPr>
                <w:rFonts w:ascii="Arial" w:hAnsi="Arial" w:cs="Arial"/>
                <w:b/>
                <w:bCs/>
                <w:sz w:val="22"/>
                <w:szCs w:val="22"/>
              </w:rPr>
              <w:t>PEMASARAN DAN EKSPEDISI</w:t>
            </w:r>
          </w:p>
          <w:p w14:paraId="7685DF49" w14:textId="0FD44D97" w:rsidR="00152E34" w:rsidRPr="00326053" w:rsidRDefault="00E3313B" w:rsidP="00280D2C">
            <w:pPr>
              <w:spacing w:line="276" w:lineRule="auto"/>
              <w:ind w:right="39"/>
              <w:jc w:val="center"/>
              <w:rPr>
                <w:rFonts w:ascii="Arial" w:hAnsi="Arial" w:cs="Arial"/>
                <w:sz w:val="22"/>
                <w:szCs w:val="22"/>
                <w:lang w:val="id-ID"/>
              </w:rPr>
            </w:pPr>
            <w:r w:rsidRPr="00326053">
              <w:rPr>
                <w:rFonts w:ascii="Arial" w:hAnsi="Arial" w:cs="Arial"/>
                <w:b/>
                <w:bCs/>
                <w:sz w:val="22"/>
                <w:szCs w:val="22"/>
                <w:lang w:val="id-ID"/>
              </w:rPr>
              <w:t xml:space="preserve">PT. MALANG INTERMEDIA </w:t>
            </w:r>
            <w:r w:rsidR="00152E34" w:rsidRPr="00326053">
              <w:rPr>
                <w:rFonts w:ascii="Arial" w:hAnsi="Arial" w:cs="Arial"/>
                <w:b/>
                <w:bCs/>
                <w:sz w:val="22"/>
                <w:szCs w:val="22"/>
                <w:lang w:val="id-ID"/>
              </w:rPr>
              <w:t>PERS</w:t>
            </w:r>
          </w:p>
          <w:p w14:paraId="08D3E8A3" w14:textId="77777777" w:rsidR="00152E34" w:rsidRPr="00326053" w:rsidRDefault="00152E34" w:rsidP="00326053">
            <w:pPr>
              <w:spacing w:line="276" w:lineRule="auto"/>
              <w:jc w:val="center"/>
              <w:rPr>
                <w:rFonts w:ascii="Arial" w:hAnsi="Arial" w:cs="Arial"/>
                <w:sz w:val="22"/>
                <w:szCs w:val="22"/>
              </w:rPr>
            </w:pPr>
          </w:p>
          <w:p w14:paraId="7283262D" w14:textId="77777777" w:rsidR="00152E34" w:rsidRPr="00326053" w:rsidRDefault="00152E34" w:rsidP="00326053">
            <w:pPr>
              <w:spacing w:line="276" w:lineRule="auto"/>
              <w:jc w:val="center"/>
              <w:rPr>
                <w:rFonts w:ascii="Arial" w:hAnsi="Arial" w:cs="Arial"/>
                <w:sz w:val="22"/>
                <w:szCs w:val="22"/>
              </w:rPr>
            </w:pPr>
          </w:p>
          <w:p w14:paraId="2C5C9219" w14:textId="77777777" w:rsidR="00152E34" w:rsidRPr="00326053" w:rsidRDefault="00152E34" w:rsidP="00326053">
            <w:pPr>
              <w:spacing w:line="276" w:lineRule="auto"/>
              <w:jc w:val="center"/>
              <w:rPr>
                <w:rFonts w:ascii="Arial" w:hAnsi="Arial" w:cs="Arial"/>
                <w:sz w:val="22"/>
                <w:szCs w:val="22"/>
              </w:rPr>
            </w:pPr>
          </w:p>
          <w:p w14:paraId="765D8565" w14:textId="77777777" w:rsidR="00152E34" w:rsidRPr="00326053" w:rsidRDefault="00152E34" w:rsidP="00326053">
            <w:pPr>
              <w:spacing w:line="276" w:lineRule="auto"/>
              <w:jc w:val="center"/>
              <w:rPr>
                <w:rFonts w:ascii="Arial" w:hAnsi="Arial" w:cs="Arial"/>
                <w:sz w:val="22"/>
                <w:szCs w:val="22"/>
              </w:rPr>
            </w:pPr>
          </w:p>
          <w:p w14:paraId="791EA36A" w14:textId="02D6D8B7" w:rsidR="00280D2C" w:rsidRDefault="00280D2C" w:rsidP="00326053">
            <w:pPr>
              <w:spacing w:line="276" w:lineRule="auto"/>
              <w:rPr>
                <w:rFonts w:ascii="Arial" w:hAnsi="Arial" w:cs="Arial"/>
                <w:b/>
                <w:sz w:val="22"/>
                <w:szCs w:val="22"/>
              </w:rPr>
            </w:pPr>
          </w:p>
          <w:p w14:paraId="0744A7D8" w14:textId="77777777" w:rsidR="00280D2C" w:rsidRDefault="00280D2C" w:rsidP="00326053">
            <w:pPr>
              <w:spacing w:line="276" w:lineRule="auto"/>
              <w:rPr>
                <w:rFonts w:ascii="Arial" w:hAnsi="Arial" w:cs="Arial"/>
                <w:b/>
                <w:sz w:val="22"/>
                <w:szCs w:val="22"/>
              </w:rPr>
            </w:pPr>
          </w:p>
          <w:p w14:paraId="5856BB40" w14:textId="22859129" w:rsidR="00152E34" w:rsidRPr="00326053" w:rsidRDefault="003D2384" w:rsidP="00280D2C">
            <w:pPr>
              <w:spacing w:line="276" w:lineRule="auto"/>
              <w:jc w:val="center"/>
              <w:rPr>
                <w:rFonts w:ascii="Arial" w:hAnsi="Arial" w:cs="Arial"/>
                <w:b/>
                <w:sz w:val="22"/>
                <w:szCs w:val="22"/>
                <w:u w:val="single"/>
              </w:rPr>
            </w:pPr>
            <w:proofErr w:type="spellStart"/>
            <w:r w:rsidRPr="00326053">
              <w:rPr>
                <w:rFonts w:ascii="Arial" w:eastAsia="Meiryo UI" w:hAnsi="Arial" w:cs="Arial"/>
                <w:b/>
                <w:sz w:val="22"/>
                <w:szCs w:val="22"/>
              </w:rPr>
              <w:t>Ardianto</w:t>
            </w:r>
            <w:proofErr w:type="spellEnd"/>
            <w:r w:rsidRPr="00326053">
              <w:rPr>
                <w:rFonts w:ascii="Arial" w:eastAsia="Meiryo UI" w:hAnsi="Arial" w:cs="Arial"/>
                <w:b/>
                <w:sz w:val="22"/>
                <w:szCs w:val="22"/>
              </w:rPr>
              <w:t xml:space="preserve"> Rully </w:t>
            </w:r>
            <w:proofErr w:type="spellStart"/>
            <w:r w:rsidRPr="00326053">
              <w:rPr>
                <w:rFonts w:ascii="Arial" w:eastAsia="Meiryo UI" w:hAnsi="Arial" w:cs="Arial"/>
                <w:b/>
                <w:sz w:val="22"/>
                <w:szCs w:val="22"/>
              </w:rPr>
              <w:t>Pratama</w:t>
            </w:r>
            <w:proofErr w:type="spellEnd"/>
          </w:p>
        </w:tc>
      </w:tr>
      <w:tr w:rsidR="00E3313B" w:rsidRPr="00326053" w14:paraId="6FFF707C" w14:textId="77777777" w:rsidTr="003D2384">
        <w:trPr>
          <w:trHeight w:val="2911"/>
          <w:jc w:val="center"/>
        </w:trPr>
        <w:tc>
          <w:tcPr>
            <w:tcW w:w="4619" w:type="dxa"/>
            <w:tcBorders>
              <w:top w:val="nil"/>
              <w:left w:val="nil"/>
              <w:bottom w:val="nil"/>
              <w:right w:val="nil"/>
            </w:tcBorders>
          </w:tcPr>
          <w:p w14:paraId="18EF3397" w14:textId="77777777" w:rsidR="00E3313B" w:rsidRPr="00326053" w:rsidRDefault="00E3313B" w:rsidP="00326053">
            <w:pPr>
              <w:spacing w:line="276" w:lineRule="auto"/>
              <w:jc w:val="center"/>
              <w:rPr>
                <w:rFonts w:ascii="Arial" w:hAnsi="Arial" w:cs="Arial"/>
                <w:b/>
                <w:bCs/>
                <w:sz w:val="22"/>
                <w:szCs w:val="22"/>
                <w:lang w:val="id-ID"/>
              </w:rPr>
            </w:pPr>
          </w:p>
        </w:tc>
        <w:tc>
          <w:tcPr>
            <w:tcW w:w="4453" w:type="dxa"/>
            <w:tcBorders>
              <w:top w:val="nil"/>
              <w:left w:val="nil"/>
              <w:bottom w:val="nil"/>
              <w:right w:val="nil"/>
            </w:tcBorders>
          </w:tcPr>
          <w:p w14:paraId="2B9AE2E7" w14:textId="77777777" w:rsidR="00E3313B" w:rsidRPr="00326053" w:rsidRDefault="00E3313B" w:rsidP="00326053">
            <w:pPr>
              <w:spacing w:line="276" w:lineRule="auto"/>
              <w:ind w:left="1175"/>
              <w:jc w:val="center"/>
              <w:rPr>
                <w:rFonts w:ascii="Arial" w:hAnsi="Arial" w:cs="Arial"/>
                <w:bCs/>
                <w:sz w:val="22"/>
                <w:szCs w:val="22"/>
                <w:lang w:val="id-ID"/>
              </w:rPr>
            </w:pPr>
          </w:p>
        </w:tc>
      </w:tr>
    </w:tbl>
    <w:p w14:paraId="15EB4B6F" w14:textId="77777777" w:rsidR="00A86C4F" w:rsidRDefault="00A86C4F" w:rsidP="00326053">
      <w:pPr>
        <w:tabs>
          <w:tab w:val="left" w:pos="1021"/>
        </w:tabs>
        <w:spacing w:line="276" w:lineRule="auto"/>
        <w:rPr>
          <w:rFonts w:ascii="Arial" w:hAnsi="Arial" w:cs="Arial"/>
          <w:sz w:val="22"/>
          <w:szCs w:val="22"/>
          <w:lang w:val="id-ID"/>
        </w:rPr>
        <w:sectPr w:rsidR="00A86C4F" w:rsidSect="00982C1F">
          <w:headerReference w:type="even" r:id="rId8"/>
          <w:headerReference w:type="default" r:id="rId9"/>
          <w:footerReference w:type="even" r:id="rId10"/>
          <w:footerReference w:type="default" r:id="rId11"/>
          <w:headerReference w:type="first" r:id="rId12"/>
          <w:footerReference w:type="first" r:id="rId13"/>
          <w:pgSz w:w="12242" w:h="20163" w:code="5"/>
          <w:pgMar w:top="993" w:right="1327" w:bottom="1440" w:left="1134" w:header="709" w:footer="1872" w:gutter="0"/>
          <w:cols w:space="708"/>
          <w:docGrid w:linePitch="360"/>
        </w:sectPr>
      </w:pPr>
      <w:r>
        <w:rPr>
          <w:rFonts w:ascii="Arial" w:hAnsi="Arial" w:cs="Arial"/>
          <w:sz w:val="22"/>
          <w:szCs w:val="22"/>
          <w:lang w:val="id-ID"/>
        </w:rPr>
        <w:br/>
      </w:r>
    </w:p>
    <w:p w14:paraId="1727EF6E" w14:textId="77777777" w:rsidR="00A86C4F" w:rsidRPr="008440F8" w:rsidRDefault="00A86C4F" w:rsidP="00A86C4F">
      <w:pPr>
        <w:jc w:val="center"/>
        <w:rPr>
          <w:rFonts w:ascii="Arial" w:hAnsi="Arial" w:cs="Arial"/>
          <w:b/>
          <w:sz w:val="24"/>
          <w:szCs w:val="24"/>
        </w:rPr>
      </w:pPr>
      <w:r w:rsidRPr="008440F8">
        <w:rPr>
          <w:rFonts w:ascii="Arial" w:hAnsi="Arial" w:cs="Arial"/>
          <w:b/>
          <w:sz w:val="24"/>
          <w:szCs w:val="24"/>
        </w:rPr>
        <w:t>ROAD MAP DIKLAT RADAR MALANG (LANJUTAN)</w:t>
      </w:r>
    </w:p>
    <w:p w14:paraId="72191FF5" w14:textId="77777777" w:rsidR="00A86C4F" w:rsidRPr="008440F8" w:rsidRDefault="00A86C4F" w:rsidP="00A86C4F">
      <w:pPr>
        <w:jc w:val="center"/>
        <w:rPr>
          <w:rFonts w:ascii="Arial" w:hAnsi="Arial" w:cs="Arial"/>
          <w:b/>
          <w:sz w:val="24"/>
          <w:szCs w:val="24"/>
        </w:rPr>
      </w:pPr>
      <w:r w:rsidRPr="008440F8">
        <w:rPr>
          <w:rFonts w:ascii="Arial" w:hAnsi="Arial" w:cs="Arial"/>
          <w:b/>
          <w:sz w:val="24"/>
          <w:szCs w:val="24"/>
        </w:rPr>
        <w:t>RUMAH SAKIT PRIMA HUSADA MALANG DAN PRIMA HUSADA SUKOREJO</w:t>
      </w:r>
    </w:p>
    <w:p w14:paraId="48EBE168" w14:textId="77777777" w:rsidR="00A86C4F" w:rsidRPr="008440F8" w:rsidRDefault="00A86C4F" w:rsidP="00A86C4F">
      <w:pPr>
        <w:jc w:val="center"/>
        <w:rPr>
          <w:rFonts w:ascii="Arial" w:hAnsi="Arial" w:cs="Arial"/>
          <w:b/>
        </w:rPr>
      </w:pPr>
      <w:r w:rsidRPr="008440F8">
        <w:rPr>
          <w:rFonts w:ascii="Arial" w:hAnsi="Arial" w:cs="Arial"/>
          <w:b/>
          <w:sz w:val="24"/>
          <w:szCs w:val="24"/>
        </w:rPr>
        <w:t>TAHUN 2024</w:t>
      </w:r>
    </w:p>
    <w:p w14:paraId="1C331FBC" w14:textId="77777777" w:rsidR="00A86C4F" w:rsidRPr="008440F8" w:rsidRDefault="00A86C4F" w:rsidP="00A86C4F">
      <w:pPr>
        <w:jc w:val="center"/>
        <w:rPr>
          <w:rFonts w:ascii="Arial" w:hAnsi="Arial" w:cs="Arial"/>
          <w:b/>
        </w:rPr>
      </w:pPr>
    </w:p>
    <w:tbl>
      <w:tblPr>
        <w:tblW w:w="171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481"/>
        <w:gridCol w:w="2120"/>
        <w:gridCol w:w="2410"/>
        <w:gridCol w:w="1134"/>
        <w:gridCol w:w="992"/>
        <w:gridCol w:w="992"/>
        <w:gridCol w:w="1134"/>
        <w:gridCol w:w="2977"/>
        <w:gridCol w:w="3416"/>
      </w:tblGrid>
      <w:tr w:rsidR="00A86C4F" w:rsidRPr="000114F5" w14:paraId="40736690" w14:textId="77777777" w:rsidTr="002D6FE7">
        <w:trPr>
          <w:trHeight w:val="876"/>
        </w:trPr>
        <w:tc>
          <w:tcPr>
            <w:tcW w:w="510" w:type="dxa"/>
            <w:shd w:val="clear" w:color="auto" w:fill="auto"/>
            <w:vAlign w:val="center"/>
            <w:hideMark/>
          </w:tcPr>
          <w:p w14:paraId="705537AD"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No</w:t>
            </w:r>
          </w:p>
        </w:tc>
        <w:tc>
          <w:tcPr>
            <w:tcW w:w="1481" w:type="dxa"/>
            <w:vAlign w:val="center"/>
          </w:tcPr>
          <w:p w14:paraId="1045D386"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Tanggal</w:t>
            </w:r>
            <w:proofErr w:type="spellEnd"/>
          </w:p>
        </w:tc>
        <w:tc>
          <w:tcPr>
            <w:tcW w:w="2120" w:type="dxa"/>
            <w:shd w:val="clear" w:color="auto" w:fill="auto"/>
            <w:vAlign w:val="center"/>
            <w:hideMark/>
          </w:tcPr>
          <w:p w14:paraId="61D06FE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Materi</w:t>
            </w:r>
          </w:p>
        </w:tc>
        <w:tc>
          <w:tcPr>
            <w:tcW w:w="2410" w:type="dxa"/>
            <w:shd w:val="clear" w:color="auto" w:fill="auto"/>
            <w:vAlign w:val="center"/>
            <w:hideMark/>
          </w:tcPr>
          <w:p w14:paraId="1461E1EA"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Peserta</w:t>
            </w:r>
            <w:proofErr w:type="spellEnd"/>
          </w:p>
        </w:tc>
        <w:tc>
          <w:tcPr>
            <w:tcW w:w="1134" w:type="dxa"/>
            <w:vAlign w:val="center"/>
          </w:tcPr>
          <w:p w14:paraId="0A247E31"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Jumlah</w:t>
            </w:r>
            <w:proofErr w:type="spellEnd"/>
            <w:r w:rsidRPr="000114F5">
              <w:rPr>
                <w:rFonts w:ascii="Arial" w:hAnsi="Arial" w:cs="Arial"/>
                <w:b/>
                <w:bCs/>
                <w:color w:val="000000"/>
              </w:rPr>
              <w:t xml:space="preserve"> </w:t>
            </w:r>
            <w:proofErr w:type="spellStart"/>
            <w:r w:rsidRPr="000114F5">
              <w:rPr>
                <w:rFonts w:ascii="Arial" w:hAnsi="Arial" w:cs="Arial"/>
                <w:b/>
                <w:bCs/>
                <w:color w:val="000000"/>
              </w:rPr>
              <w:t>Peserta</w:t>
            </w:r>
            <w:proofErr w:type="spellEnd"/>
          </w:p>
        </w:tc>
        <w:tc>
          <w:tcPr>
            <w:tcW w:w="992" w:type="dxa"/>
            <w:vAlign w:val="center"/>
          </w:tcPr>
          <w:p w14:paraId="3509C969"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RS</w:t>
            </w:r>
          </w:p>
        </w:tc>
        <w:tc>
          <w:tcPr>
            <w:tcW w:w="992" w:type="dxa"/>
            <w:shd w:val="clear" w:color="auto" w:fill="auto"/>
            <w:vAlign w:val="center"/>
            <w:hideMark/>
          </w:tcPr>
          <w:p w14:paraId="5380900B"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PIC</w:t>
            </w:r>
          </w:p>
        </w:tc>
        <w:tc>
          <w:tcPr>
            <w:tcW w:w="1134" w:type="dxa"/>
            <w:shd w:val="clear" w:color="auto" w:fill="auto"/>
            <w:vAlign w:val="center"/>
            <w:hideMark/>
          </w:tcPr>
          <w:p w14:paraId="0622DA1B"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Tempat</w:t>
            </w:r>
            <w:proofErr w:type="spellEnd"/>
          </w:p>
        </w:tc>
        <w:tc>
          <w:tcPr>
            <w:tcW w:w="2977" w:type="dxa"/>
            <w:shd w:val="clear" w:color="auto" w:fill="auto"/>
            <w:vAlign w:val="center"/>
            <w:hideMark/>
          </w:tcPr>
          <w:p w14:paraId="0215E4B3"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Indikator</w:t>
            </w:r>
            <w:proofErr w:type="spellEnd"/>
            <w:r w:rsidRPr="000114F5">
              <w:rPr>
                <w:rFonts w:ascii="Arial" w:hAnsi="Arial" w:cs="Arial"/>
                <w:b/>
                <w:bCs/>
                <w:color w:val="000000"/>
              </w:rPr>
              <w:t xml:space="preserve"> / Program</w:t>
            </w:r>
          </w:p>
        </w:tc>
        <w:tc>
          <w:tcPr>
            <w:tcW w:w="3416" w:type="dxa"/>
            <w:shd w:val="clear" w:color="auto" w:fill="auto"/>
            <w:vAlign w:val="center"/>
            <w:hideMark/>
          </w:tcPr>
          <w:p w14:paraId="1CF364EC"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 xml:space="preserve">Hasil / </w:t>
            </w:r>
            <w:proofErr w:type="spellStart"/>
            <w:r w:rsidRPr="000114F5">
              <w:rPr>
                <w:rFonts w:ascii="Arial" w:hAnsi="Arial" w:cs="Arial"/>
                <w:b/>
                <w:bCs/>
                <w:color w:val="000000"/>
              </w:rPr>
              <w:t>Evaluasi</w:t>
            </w:r>
            <w:proofErr w:type="spellEnd"/>
          </w:p>
        </w:tc>
      </w:tr>
      <w:tr w:rsidR="00A86C4F" w:rsidRPr="000114F5" w14:paraId="631BB7BF" w14:textId="77777777" w:rsidTr="002D6FE7">
        <w:trPr>
          <w:trHeight w:val="300"/>
        </w:trPr>
        <w:tc>
          <w:tcPr>
            <w:tcW w:w="510" w:type="dxa"/>
            <w:shd w:val="clear" w:color="auto" w:fill="auto"/>
            <w:vAlign w:val="center"/>
            <w:hideMark/>
          </w:tcPr>
          <w:p w14:paraId="26326EF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1</w:t>
            </w:r>
          </w:p>
        </w:tc>
        <w:tc>
          <w:tcPr>
            <w:tcW w:w="1481" w:type="dxa"/>
            <w:vAlign w:val="center"/>
          </w:tcPr>
          <w:p w14:paraId="77D7CC99"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2</w:t>
            </w:r>
          </w:p>
        </w:tc>
        <w:tc>
          <w:tcPr>
            <w:tcW w:w="2120" w:type="dxa"/>
            <w:shd w:val="clear" w:color="auto" w:fill="auto"/>
            <w:vAlign w:val="center"/>
          </w:tcPr>
          <w:p w14:paraId="2CD105BD"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3</w:t>
            </w:r>
          </w:p>
        </w:tc>
        <w:tc>
          <w:tcPr>
            <w:tcW w:w="2410" w:type="dxa"/>
            <w:shd w:val="clear" w:color="auto" w:fill="auto"/>
            <w:vAlign w:val="center"/>
          </w:tcPr>
          <w:p w14:paraId="69D5FCBF"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4</w:t>
            </w:r>
          </w:p>
        </w:tc>
        <w:tc>
          <w:tcPr>
            <w:tcW w:w="1134" w:type="dxa"/>
            <w:vAlign w:val="center"/>
          </w:tcPr>
          <w:p w14:paraId="514E2A7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5</w:t>
            </w:r>
          </w:p>
        </w:tc>
        <w:tc>
          <w:tcPr>
            <w:tcW w:w="992" w:type="dxa"/>
            <w:vAlign w:val="center"/>
          </w:tcPr>
          <w:p w14:paraId="3EBFF378"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6</w:t>
            </w:r>
          </w:p>
        </w:tc>
        <w:tc>
          <w:tcPr>
            <w:tcW w:w="992" w:type="dxa"/>
            <w:shd w:val="clear" w:color="auto" w:fill="auto"/>
            <w:vAlign w:val="center"/>
          </w:tcPr>
          <w:p w14:paraId="64EC0D12"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7</w:t>
            </w:r>
          </w:p>
        </w:tc>
        <w:tc>
          <w:tcPr>
            <w:tcW w:w="1134" w:type="dxa"/>
            <w:shd w:val="clear" w:color="auto" w:fill="auto"/>
            <w:vAlign w:val="center"/>
          </w:tcPr>
          <w:p w14:paraId="4EBE5A82"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8</w:t>
            </w:r>
          </w:p>
        </w:tc>
        <w:tc>
          <w:tcPr>
            <w:tcW w:w="2977" w:type="dxa"/>
            <w:shd w:val="clear" w:color="auto" w:fill="auto"/>
            <w:vAlign w:val="center"/>
          </w:tcPr>
          <w:p w14:paraId="77A30770"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9</w:t>
            </w:r>
          </w:p>
        </w:tc>
        <w:tc>
          <w:tcPr>
            <w:tcW w:w="3416" w:type="dxa"/>
            <w:shd w:val="clear" w:color="auto" w:fill="auto"/>
            <w:vAlign w:val="center"/>
          </w:tcPr>
          <w:p w14:paraId="44614833"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10</w:t>
            </w:r>
          </w:p>
        </w:tc>
      </w:tr>
      <w:tr w:rsidR="00A86C4F" w:rsidRPr="000114F5" w14:paraId="070207BB" w14:textId="77777777" w:rsidTr="002D6FE7">
        <w:trPr>
          <w:trHeight w:val="967"/>
        </w:trPr>
        <w:tc>
          <w:tcPr>
            <w:tcW w:w="510" w:type="dxa"/>
            <w:vMerge w:val="restart"/>
            <w:shd w:val="clear" w:color="auto" w:fill="auto"/>
            <w:vAlign w:val="center"/>
            <w:hideMark/>
          </w:tcPr>
          <w:p w14:paraId="396517D1"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1</w:t>
            </w:r>
          </w:p>
        </w:tc>
        <w:tc>
          <w:tcPr>
            <w:tcW w:w="1481" w:type="dxa"/>
            <w:shd w:val="clear" w:color="auto" w:fill="auto"/>
            <w:vAlign w:val="center"/>
          </w:tcPr>
          <w:p w14:paraId="764F894F"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Mei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4539A7A"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1</w:t>
            </w:r>
          </w:p>
        </w:tc>
        <w:tc>
          <w:tcPr>
            <w:tcW w:w="2410" w:type="dxa"/>
            <w:shd w:val="clear" w:color="auto" w:fill="auto"/>
            <w:vAlign w:val="center"/>
            <w:hideMark/>
          </w:tcPr>
          <w:p w14:paraId="765A210B"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Staf </w:t>
            </w:r>
            <w:proofErr w:type="spellStart"/>
            <w:r w:rsidRPr="000114F5">
              <w:rPr>
                <w:rFonts w:ascii="Arial" w:hAnsi="Arial" w:cs="Arial"/>
                <w:color w:val="000000"/>
              </w:rPr>
              <w:t>baru</w:t>
            </w:r>
            <w:proofErr w:type="spellEnd"/>
            <w:r w:rsidRPr="000114F5">
              <w:rPr>
                <w:rFonts w:ascii="Arial" w:hAnsi="Arial" w:cs="Arial"/>
                <w:color w:val="000000"/>
              </w:rPr>
              <w:t xml:space="preserve"> dan </w:t>
            </w:r>
            <w:proofErr w:type="spellStart"/>
            <w:r w:rsidRPr="000114F5">
              <w:rPr>
                <w:rFonts w:ascii="Arial" w:hAnsi="Arial" w:cs="Arial"/>
                <w:color w:val="000000"/>
              </w:rPr>
              <w:t>staf</w:t>
            </w:r>
            <w:proofErr w:type="spellEnd"/>
            <w:r w:rsidRPr="000114F5">
              <w:rPr>
                <w:rFonts w:ascii="Arial" w:hAnsi="Arial" w:cs="Arial"/>
                <w:color w:val="000000"/>
              </w:rPr>
              <w:t xml:space="preserve"> lama yang </w:t>
            </w:r>
            <w:proofErr w:type="spellStart"/>
            <w:r w:rsidRPr="000114F5">
              <w:rPr>
                <w:rFonts w:ascii="Arial" w:hAnsi="Arial" w:cs="Arial"/>
                <w:color w:val="000000"/>
              </w:rPr>
              <w:t>terpilih</w:t>
            </w:r>
            <w:proofErr w:type="spellEnd"/>
          </w:p>
        </w:tc>
        <w:tc>
          <w:tcPr>
            <w:tcW w:w="1134" w:type="dxa"/>
            <w:vAlign w:val="center"/>
          </w:tcPr>
          <w:p w14:paraId="7AB2A452"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3256CB69"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w:t>
            </w:r>
          </w:p>
        </w:tc>
        <w:tc>
          <w:tcPr>
            <w:tcW w:w="992" w:type="dxa"/>
            <w:shd w:val="clear" w:color="auto" w:fill="auto"/>
            <w:vAlign w:val="center"/>
            <w:hideMark/>
          </w:tcPr>
          <w:p w14:paraId="46C64B18"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w:t>
            </w:r>
          </w:p>
        </w:tc>
        <w:tc>
          <w:tcPr>
            <w:tcW w:w="1134" w:type="dxa"/>
            <w:shd w:val="clear" w:color="auto" w:fill="auto"/>
            <w:vAlign w:val="center"/>
            <w:hideMark/>
          </w:tcPr>
          <w:p w14:paraId="403BAA4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4C00B92A"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hideMark/>
          </w:tcPr>
          <w:p w14:paraId="52CC69C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mendapatkan</w:t>
            </w:r>
            <w:proofErr w:type="spellEnd"/>
            <w:r w:rsidRPr="000114F5">
              <w:rPr>
                <w:rFonts w:ascii="Arial" w:hAnsi="Arial" w:cs="Arial"/>
                <w:color w:val="000000"/>
              </w:rPr>
              <w:t xml:space="preserve"> dan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materi</w:t>
            </w:r>
            <w:proofErr w:type="spellEnd"/>
            <w:r w:rsidRPr="000114F5">
              <w:rPr>
                <w:rFonts w:ascii="Arial" w:hAnsi="Arial" w:cs="Arial"/>
                <w:color w:val="000000"/>
              </w:rPr>
              <w:t xml:space="preserve"> </w:t>
            </w:r>
            <w:proofErr w:type="spellStart"/>
            <w:r w:rsidRPr="000114F5">
              <w:rPr>
                <w:rFonts w:ascii="Arial" w:hAnsi="Arial" w:cs="Arial"/>
                <w:color w:val="000000"/>
              </w:rPr>
              <w:t>dasar</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w:t>
            </w:r>
            <w:proofErr w:type="spellStart"/>
            <w:r w:rsidRPr="000114F5">
              <w:rPr>
                <w:rFonts w:ascii="Arial" w:hAnsi="Arial" w:cs="Arial"/>
                <w:color w:val="000000"/>
              </w:rPr>
              <w:t>panduan</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w:t>
            </w:r>
            <w:proofErr w:type="spellStart"/>
            <w:r w:rsidRPr="000114F5">
              <w:rPr>
                <w:rFonts w:ascii="Arial" w:hAnsi="Arial" w:cs="Arial"/>
                <w:color w:val="000000"/>
              </w:rPr>
              <w:t>berita</w:t>
            </w:r>
            <w:proofErr w:type="spellEnd"/>
            <w:r w:rsidRPr="000114F5">
              <w:rPr>
                <w:rFonts w:ascii="Arial" w:hAnsi="Arial" w:cs="Arial"/>
                <w:color w:val="000000"/>
              </w:rPr>
              <w:t>.</w:t>
            </w:r>
          </w:p>
        </w:tc>
      </w:tr>
      <w:tr w:rsidR="00A86C4F" w:rsidRPr="000114F5" w14:paraId="5C2497E4" w14:textId="77777777" w:rsidTr="002D6FE7">
        <w:trPr>
          <w:trHeight w:val="1055"/>
        </w:trPr>
        <w:tc>
          <w:tcPr>
            <w:tcW w:w="510" w:type="dxa"/>
            <w:vMerge/>
            <w:shd w:val="clear" w:color="auto" w:fill="auto"/>
            <w:vAlign w:val="center"/>
          </w:tcPr>
          <w:p w14:paraId="73EF32A6"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3A770078"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Mei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tcPr>
          <w:p w14:paraId="0259C04F"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2</w:t>
            </w:r>
          </w:p>
        </w:tc>
        <w:tc>
          <w:tcPr>
            <w:tcW w:w="2410" w:type="dxa"/>
            <w:shd w:val="clear" w:color="auto" w:fill="auto"/>
            <w:vAlign w:val="center"/>
          </w:tcPr>
          <w:p w14:paraId="48333977"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Staf yang </w:t>
            </w:r>
            <w:proofErr w:type="spellStart"/>
            <w:r w:rsidRPr="000114F5">
              <w:rPr>
                <w:rFonts w:ascii="Arial" w:hAnsi="Arial" w:cs="Arial"/>
                <w:color w:val="000000"/>
              </w:rPr>
              <w:t>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 xml:space="preserve"> TM 1”</w:t>
            </w:r>
          </w:p>
        </w:tc>
        <w:tc>
          <w:tcPr>
            <w:tcW w:w="1134" w:type="dxa"/>
            <w:vAlign w:val="center"/>
          </w:tcPr>
          <w:p w14:paraId="70306ED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0D19DC98"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w:t>
            </w:r>
          </w:p>
        </w:tc>
        <w:tc>
          <w:tcPr>
            <w:tcW w:w="992" w:type="dxa"/>
            <w:shd w:val="clear" w:color="auto" w:fill="auto"/>
            <w:vAlign w:val="center"/>
          </w:tcPr>
          <w:p w14:paraId="343071A3"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w:t>
            </w:r>
          </w:p>
        </w:tc>
        <w:tc>
          <w:tcPr>
            <w:tcW w:w="1134" w:type="dxa"/>
            <w:shd w:val="clear" w:color="auto" w:fill="auto"/>
            <w:vAlign w:val="center"/>
          </w:tcPr>
          <w:p w14:paraId="41843974"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089CFCA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
        </w:tc>
        <w:tc>
          <w:tcPr>
            <w:tcW w:w="3416" w:type="dxa"/>
            <w:shd w:val="clear" w:color="auto" w:fill="auto"/>
            <w:vAlign w:val="center"/>
          </w:tcPr>
          <w:p w14:paraId="09960AAF"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basic </w:t>
            </w:r>
            <w:proofErr w:type="spellStart"/>
            <w:r w:rsidRPr="000114F5">
              <w:rPr>
                <w:rFonts w:ascii="Arial" w:hAnsi="Arial" w:cs="Arial"/>
                <w:color w:val="000000"/>
              </w:rPr>
              <w:t>baru</w:t>
            </w:r>
            <w:proofErr w:type="spellEnd"/>
          </w:p>
        </w:tc>
      </w:tr>
      <w:tr w:rsidR="00A86C4F" w:rsidRPr="000114F5" w14:paraId="5987E0EC" w14:textId="77777777" w:rsidTr="002D6FE7">
        <w:trPr>
          <w:trHeight w:val="844"/>
        </w:trPr>
        <w:tc>
          <w:tcPr>
            <w:tcW w:w="510" w:type="dxa"/>
            <w:vMerge w:val="restart"/>
            <w:shd w:val="clear" w:color="auto" w:fill="auto"/>
            <w:vAlign w:val="center"/>
            <w:hideMark/>
          </w:tcPr>
          <w:p w14:paraId="02E3E823"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2</w:t>
            </w:r>
          </w:p>
        </w:tc>
        <w:tc>
          <w:tcPr>
            <w:tcW w:w="1481" w:type="dxa"/>
            <w:vMerge w:val="restart"/>
            <w:shd w:val="clear" w:color="auto" w:fill="auto"/>
            <w:vAlign w:val="center"/>
          </w:tcPr>
          <w:p w14:paraId="7C4D462D"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Juni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p w14:paraId="3B8A26C9" w14:textId="77777777" w:rsidR="00A86C4F" w:rsidRPr="000114F5" w:rsidRDefault="00A86C4F" w:rsidP="002D6FE7">
            <w:pPr>
              <w:spacing w:line="276" w:lineRule="auto"/>
              <w:rPr>
                <w:rFonts w:ascii="Arial" w:hAnsi="Arial" w:cs="Arial"/>
                <w:color w:val="000000"/>
              </w:rPr>
            </w:pPr>
          </w:p>
        </w:tc>
        <w:tc>
          <w:tcPr>
            <w:tcW w:w="2120" w:type="dxa"/>
            <w:shd w:val="clear" w:color="auto" w:fill="auto"/>
            <w:vAlign w:val="center"/>
            <w:hideMark/>
          </w:tcPr>
          <w:p w14:paraId="3DFEAFEE"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Layout </w:t>
            </w:r>
            <w:proofErr w:type="spellStart"/>
            <w:r w:rsidRPr="000114F5">
              <w:rPr>
                <w:rFonts w:ascii="Arial" w:hAnsi="Arial" w:cs="Arial"/>
                <w:bCs/>
                <w:color w:val="000000"/>
              </w:rPr>
              <w:t>koran</w:t>
            </w:r>
            <w:proofErr w:type="spellEnd"/>
            <w:r w:rsidRPr="000114F5">
              <w:rPr>
                <w:rFonts w:ascii="Arial" w:hAnsi="Arial" w:cs="Arial"/>
                <w:bCs/>
                <w:color w:val="000000"/>
              </w:rPr>
              <w:t>/</w:t>
            </w:r>
            <w:proofErr w:type="spellStart"/>
            <w:r w:rsidRPr="000114F5">
              <w:rPr>
                <w:rFonts w:ascii="Arial" w:hAnsi="Arial" w:cs="Arial"/>
                <w:bCs/>
                <w:color w:val="000000"/>
              </w:rPr>
              <w:t>buletin</w:t>
            </w:r>
            <w:proofErr w:type="spellEnd"/>
          </w:p>
        </w:tc>
        <w:tc>
          <w:tcPr>
            <w:tcW w:w="2410" w:type="dxa"/>
            <w:shd w:val="clear" w:color="auto" w:fill="auto"/>
            <w:vAlign w:val="center"/>
            <w:hideMark/>
          </w:tcPr>
          <w:p w14:paraId="6EB01F2A"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SDM (RS dan PT) dan PKRS </w:t>
            </w:r>
          </w:p>
        </w:tc>
        <w:tc>
          <w:tcPr>
            <w:tcW w:w="1134" w:type="dxa"/>
            <w:vAlign w:val="center"/>
          </w:tcPr>
          <w:p w14:paraId="75A88910"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D9F1FED"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3C989D57"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45D8EF11"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2E583E90"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melakukan</w:t>
            </w:r>
            <w:proofErr w:type="spellEnd"/>
            <w:r w:rsidRPr="000114F5">
              <w:rPr>
                <w:rFonts w:ascii="Arial" w:hAnsi="Arial" w:cs="Arial"/>
                <w:color w:val="000000"/>
              </w:rPr>
              <w:t xml:space="preserve"> </w:t>
            </w:r>
            <w:proofErr w:type="spellStart"/>
            <w:r w:rsidRPr="000114F5">
              <w:rPr>
                <w:rFonts w:ascii="Arial" w:hAnsi="Arial" w:cs="Arial"/>
                <w:color w:val="000000"/>
              </w:rPr>
              <w:t>cek</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minimal 1 kali </w:t>
            </w:r>
            <w:proofErr w:type="spellStart"/>
            <w:r w:rsidRPr="000114F5">
              <w:rPr>
                <w:rFonts w:ascii="Arial" w:hAnsi="Arial" w:cs="Arial"/>
                <w:color w:val="000000"/>
              </w:rPr>
              <w:t>sebelum</w:t>
            </w:r>
            <w:proofErr w:type="spellEnd"/>
            <w:r w:rsidRPr="000114F5">
              <w:rPr>
                <w:rFonts w:ascii="Arial" w:hAnsi="Arial" w:cs="Arial"/>
                <w:color w:val="000000"/>
              </w:rPr>
              <w:t xml:space="preserve"> </w:t>
            </w:r>
            <w:proofErr w:type="spellStart"/>
            <w:r w:rsidRPr="000114F5">
              <w:rPr>
                <w:rFonts w:ascii="Arial" w:hAnsi="Arial" w:cs="Arial"/>
                <w:color w:val="000000"/>
              </w:rPr>
              <w:t>dipublikasikan</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editor </w:t>
            </w:r>
            <w:proofErr w:type="spellStart"/>
            <w:r w:rsidRPr="000114F5">
              <w:rPr>
                <w:rFonts w:ascii="Arial" w:hAnsi="Arial" w:cs="Arial"/>
                <w:color w:val="000000"/>
              </w:rPr>
              <w:t>naskah</w:t>
            </w:r>
            <w:proofErr w:type="spellEnd"/>
            <w:r w:rsidRPr="000114F5">
              <w:rPr>
                <w:rFonts w:ascii="Arial" w:hAnsi="Arial" w:cs="Arial"/>
                <w:color w:val="000000"/>
              </w:rPr>
              <w:t>)</w:t>
            </w:r>
          </w:p>
        </w:tc>
        <w:tc>
          <w:tcPr>
            <w:tcW w:w="3416" w:type="dxa"/>
            <w:shd w:val="clear" w:color="auto" w:fill="auto"/>
            <w:vAlign w:val="center"/>
            <w:hideMark/>
          </w:tcPr>
          <w:p w14:paraId="0A64D68F"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melakukan</w:t>
            </w:r>
            <w:proofErr w:type="spellEnd"/>
            <w:r w:rsidRPr="000114F5">
              <w:rPr>
                <w:rFonts w:ascii="Arial" w:hAnsi="Arial" w:cs="Arial"/>
                <w:color w:val="000000"/>
              </w:rPr>
              <w:t xml:space="preserve"> </w:t>
            </w:r>
            <w:proofErr w:type="spellStart"/>
            <w:r w:rsidRPr="000114F5">
              <w:rPr>
                <w:rFonts w:ascii="Arial" w:hAnsi="Arial" w:cs="Arial"/>
                <w:color w:val="000000"/>
              </w:rPr>
              <w:t>koreksi</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mulai</w:t>
            </w:r>
            <w:proofErr w:type="spellEnd"/>
            <w:r w:rsidRPr="000114F5">
              <w:rPr>
                <w:rFonts w:ascii="Arial" w:hAnsi="Arial" w:cs="Arial"/>
                <w:color w:val="000000"/>
              </w:rPr>
              <w:t xml:space="preserve"> </w:t>
            </w:r>
            <w:proofErr w:type="spellStart"/>
            <w:r w:rsidRPr="000114F5">
              <w:rPr>
                <w:rFonts w:ascii="Arial" w:hAnsi="Arial" w:cs="Arial"/>
                <w:color w:val="000000"/>
              </w:rPr>
              <w:t>dari</w:t>
            </w:r>
            <w:proofErr w:type="spellEnd"/>
            <w:r w:rsidRPr="000114F5">
              <w:rPr>
                <w:rFonts w:ascii="Arial" w:hAnsi="Arial" w:cs="Arial"/>
                <w:color w:val="000000"/>
              </w:rPr>
              <w:t xml:space="preserve"> </w:t>
            </w:r>
            <w:proofErr w:type="spellStart"/>
            <w:r w:rsidRPr="000114F5">
              <w:rPr>
                <w:rFonts w:ascii="Arial" w:hAnsi="Arial" w:cs="Arial"/>
                <w:color w:val="000000"/>
              </w:rPr>
              <w:t>segi</w:t>
            </w:r>
            <w:proofErr w:type="spellEnd"/>
            <w:r w:rsidRPr="000114F5">
              <w:rPr>
                <w:rFonts w:ascii="Arial" w:hAnsi="Arial" w:cs="Arial"/>
                <w:color w:val="000000"/>
              </w:rPr>
              <w:t xml:space="preserve"> </w:t>
            </w:r>
            <w:proofErr w:type="spellStart"/>
            <w:r w:rsidRPr="000114F5">
              <w:rPr>
                <w:rFonts w:ascii="Arial" w:hAnsi="Arial" w:cs="Arial"/>
                <w:color w:val="000000"/>
              </w:rPr>
              <w:t>penulisan</w:t>
            </w:r>
            <w:proofErr w:type="spellEnd"/>
            <w:r w:rsidRPr="000114F5">
              <w:rPr>
                <w:rFonts w:ascii="Arial" w:hAnsi="Arial" w:cs="Arial"/>
                <w:color w:val="000000"/>
              </w:rPr>
              <w:t xml:space="preserve"> </w:t>
            </w:r>
            <w:proofErr w:type="spellStart"/>
            <w:r w:rsidRPr="000114F5">
              <w:rPr>
                <w:rFonts w:ascii="Arial" w:hAnsi="Arial" w:cs="Arial"/>
                <w:color w:val="000000"/>
              </w:rPr>
              <w:t>maupun</w:t>
            </w:r>
            <w:proofErr w:type="spellEnd"/>
            <w:r w:rsidRPr="000114F5">
              <w:rPr>
                <w:rFonts w:ascii="Arial" w:hAnsi="Arial" w:cs="Arial"/>
                <w:color w:val="000000"/>
              </w:rPr>
              <w:t xml:space="preserve"> </w:t>
            </w:r>
            <w:proofErr w:type="spellStart"/>
            <w:r w:rsidRPr="000114F5">
              <w:rPr>
                <w:rFonts w:ascii="Arial" w:hAnsi="Arial" w:cs="Arial"/>
                <w:color w:val="000000"/>
              </w:rPr>
              <w:t>segi</w:t>
            </w:r>
            <w:proofErr w:type="spellEnd"/>
            <w:r w:rsidRPr="000114F5">
              <w:rPr>
                <w:rFonts w:ascii="Arial" w:hAnsi="Arial" w:cs="Arial"/>
                <w:color w:val="000000"/>
              </w:rPr>
              <w:t xml:space="preserve"> </w:t>
            </w:r>
            <w:proofErr w:type="spellStart"/>
            <w:r w:rsidRPr="000114F5">
              <w:rPr>
                <w:rFonts w:ascii="Arial" w:hAnsi="Arial" w:cs="Arial"/>
                <w:color w:val="000000"/>
              </w:rPr>
              <w:t>tampilan</w:t>
            </w:r>
            <w:proofErr w:type="spellEnd"/>
          </w:p>
        </w:tc>
      </w:tr>
      <w:tr w:rsidR="00A86C4F" w:rsidRPr="000114F5" w14:paraId="10D5BF74" w14:textId="77777777" w:rsidTr="002D6FE7">
        <w:trPr>
          <w:trHeight w:val="946"/>
        </w:trPr>
        <w:tc>
          <w:tcPr>
            <w:tcW w:w="510" w:type="dxa"/>
            <w:vMerge/>
            <w:shd w:val="clear" w:color="auto" w:fill="auto"/>
            <w:vAlign w:val="center"/>
          </w:tcPr>
          <w:p w14:paraId="4CCCA7AF" w14:textId="77777777" w:rsidR="00A86C4F" w:rsidRPr="000114F5" w:rsidRDefault="00A86C4F" w:rsidP="002D6FE7">
            <w:pPr>
              <w:spacing w:line="276" w:lineRule="auto"/>
              <w:jc w:val="center"/>
              <w:rPr>
                <w:rFonts w:ascii="Arial" w:hAnsi="Arial" w:cs="Arial"/>
                <w:color w:val="000000"/>
              </w:rPr>
            </w:pPr>
          </w:p>
        </w:tc>
        <w:tc>
          <w:tcPr>
            <w:tcW w:w="1481" w:type="dxa"/>
            <w:vMerge/>
            <w:shd w:val="clear" w:color="auto" w:fill="auto"/>
            <w:vAlign w:val="center"/>
          </w:tcPr>
          <w:p w14:paraId="6249B844" w14:textId="77777777" w:rsidR="00A86C4F" w:rsidRPr="000114F5" w:rsidRDefault="00A86C4F" w:rsidP="002D6FE7">
            <w:pPr>
              <w:spacing w:line="276" w:lineRule="auto"/>
              <w:rPr>
                <w:rFonts w:ascii="Arial" w:hAnsi="Arial" w:cs="Arial"/>
                <w:bCs/>
                <w:color w:val="000000"/>
              </w:rPr>
            </w:pPr>
          </w:p>
        </w:tc>
        <w:tc>
          <w:tcPr>
            <w:tcW w:w="2120" w:type="dxa"/>
            <w:shd w:val="clear" w:color="auto" w:fill="auto"/>
            <w:vAlign w:val="center"/>
          </w:tcPr>
          <w:p w14:paraId="412F04C9"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Event Organizer</w:t>
            </w:r>
          </w:p>
        </w:tc>
        <w:tc>
          <w:tcPr>
            <w:tcW w:w="2410" w:type="dxa"/>
            <w:shd w:val="clear" w:color="auto" w:fill="auto"/>
            <w:vAlign w:val="center"/>
          </w:tcPr>
          <w:p w14:paraId="43D76511"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Sekretaris</w:t>
            </w:r>
            <w:proofErr w:type="spellEnd"/>
            <w:r w:rsidRPr="000114F5">
              <w:rPr>
                <w:rFonts w:ascii="Arial" w:hAnsi="Arial" w:cs="Arial"/>
                <w:color w:val="000000"/>
              </w:rPr>
              <w:t xml:space="preserve"> dan SDM (RS dan PT)</w:t>
            </w:r>
          </w:p>
        </w:tc>
        <w:tc>
          <w:tcPr>
            <w:tcW w:w="1134" w:type="dxa"/>
            <w:vAlign w:val="center"/>
          </w:tcPr>
          <w:p w14:paraId="394D130B"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CE06CF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28C1A6D0"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282933E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4FBA1E68"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w:t>
            </w:r>
            <w:proofErr w:type="spellStart"/>
            <w:r w:rsidRPr="000114F5">
              <w:rPr>
                <w:rFonts w:ascii="Arial" w:hAnsi="Arial" w:cs="Arial"/>
                <w:color w:val="000000"/>
              </w:rPr>
              <w:t>rancangan</w:t>
            </w:r>
            <w:proofErr w:type="spellEnd"/>
            <w:r w:rsidRPr="000114F5">
              <w:rPr>
                <w:rFonts w:ascii="Arial" w:hAnsi="Arial" w:cs="Arial"/>
                <w:color w:val="000000"/>
              </w:rPr>
              <w:t xml:space="preserve"> event </w:t>
            </w:r>
            <w:proofErr w:type="spellStart"/>
            <w:r w:rsidRPr="000114F5">
              <w:rPr>
                <w:rFonts w:ascii="Arial" w:hAnsi="Arial" w:cs="Arial"/>
                <w:color w:val="000000"/>
              </w:rPr>
              <w:t>mulai</w:t>
            </w:r>
            <w:proofErr w:type="spellEnd"/>
            <w:r w:rsidRPr="000114F5">
              <w:rPr>
                <w:rFonts w:ascii="Arial" w:hAnsi="Arial" w:cs="Arial"/>
                <w:color w:val="000000"/>
              </w:rPr>
              <w:t xml:space="preserve"> </w:t>
            </w:r>
            <w:proofErr w:type="spellStart"/>
            <w:r w:rsidRPr="000114F5">
              <w:rPr>
                <w:rFonts w:ascii="Arial" w:hAnsi="Arial" w:cs="Arial"/>
                <w:color w:val="000000"/>
              </w:rPr>
              <w:t>dari</w:t>
            </w:r>
            <w:proofErr w:type="spellEnd"/>
            <w:r w:rsidRPr="000114F5">
              <w:rPr>
                <w:rFonts w:ascii="Arial" w:hAnsi="Arial" w:cs="Arial"/>
                <w:color w:val="000000"/>
              </w:rPr>
              <w:t xml:space="preserve"> ide, budgeting, </w:t>
            </w:r>
            <w:proofErr w:type="spellStart"/>
            <w:r w:rsidRPr="000114F5">
              <w:rPr>
                <w:rFonts w:ascii="Arial" w:hAnsi="Arial" w:cs="Arial"/>
                <w:color w:val="000000"/>
              </w:rPr>
              <w:t>hingga</w:t>
            </w:r>
            <w:proofErr w:type="spellEnd"/>
            <w:r w:rsidRPr="000114F5">
              <w:rPr>
                <w:rFonts w:ascii="Arial" w:hAnsi="Arial" w:cs="Arial"/>
                <w:color w:val="000000"/>
              </w:rPr>
              <w:t xml:space="preserve"> </w:t>
            </w:r>
            <w:proofErr w:type="spellStart"/>
            <w:r w:rsidRPr="000114F5">
              <w:rPr>
                <w:rFonts w:ascii="Arial" w:hAnsi="Arial" w:cs="Arial"/>
                <w:color w:val="000000"/>
              </w:rPr>
              <w:t>pelaksanaan</w:t>
            </w:r>
            <w:proofErr w:type="spellEnd"/>
          </w:p>
        </w:tc>
        <w:tc>
          <w:tcPr>
            <w:tcW w:w="3416" w:type="dxa"/>
            <w:shd w:val="clear" w:color="auto" w:fill="auto"/>
            <w:vAlign w:val="center"/>
          </w:tcPr>
          <w:p w14:paraId="322D59A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event organizer </w:t>
            </w:r>
            <w:proofErr w:type="spellStart"/>
            <w:r w:rsidRPr="000114F5">
              <w:rPr>
                <w:rFonts w:ascii="Arial" w:hAnsi="Arial" w:cs="Arial"/>
                <w:color w:val="000000"/>
              </w:rPr>
              <w:t>sehingga</w:t>
            </w:r>
            <w:proofErr w:type="spellEnd"/>
            <w:r w:rsidRPr="000114F5">
              <w:rPr>
                <w:rFonts w:ascii="Arial" w:hAnsi="Arial" w:cs="Arial"/>
                <w:color w:val="000000"/>
              </w:rPr>
              <w:t xml:space="preserve"> </w:t>
            </w:r>
            <w:proofErr w:type="spellStart"/>
            <w:r w:rsidRPr="000114F5">
              <w:rPr>
                <w:rFonts w:ascii="Arial" w:hAnsi="Arial" w:cs="Arial"/>
                <w:color w:val="000000"/>
              </w:rPr>
              <w:t>diharapkan</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memunculkan</w:t>
            </w:r>
            <w:proofErr w:type="spellEnd"/>
            <w:r w:rsidRPr="000114F5">
              <w:rPr>
                <w:rFonts w:ascii="Arial" w:hAnsi="Arial" w:cs="Arial"/>
                <w:color w:val="000000"/>
              </w:rPr>
              <w:t xml:space="preserve"> ide </w:t>
            </w:r>
            <w:proofErr w:type="spellStart"/>
            <w:r w:rsidRPr="000114F5">
              <w:rPr>
                <w:rFonts w:ascii="Arial" w:hAnsi="Arial" w:cs="Arial"/>
                <w:color w:val="000000"/>
              </w:rPr>
              <w:t>maupun</w:t>
            </w:r>
            <w:proofErr w:type="spellEnd"/>
            <w:r w:rsidRPr="000114F5">
              <w:rPr>
                <w:rFonts w:ascii="Arial" w:hAnsi="Arial" w:cs="Arial"/>
                <w:color w:val="000000"/>
              </w:rPr>
              <w:t xml:space="preserve"> </w:t>
            </w:r>
            <w:proofErr w:type="spellStart"/>
            <w:r w:rsidRPr="000114F5">
              <w:rPr>
                <w:rFonts w:ascii="Arial" w:hAnsi="Arial" w:cs="Arial"/>
                <w:color w:val="000000"/>
              </w:rPr>
              <w:t>rancangan</w:t>
            </w:r>
            <w:proofErr w:type="spellEnd"/>
            <w:r w:rsidRPr="000114F5">
              <w:rPr>
                <w:rFonts w:ascii="Arial" w:hAnsi="Arial" w:cs="Arial"/>
                <w:color w:val="000000"/>
              </w:rPr>
              <w:t xml:space="preserve"> </w:t>
            </w:r>
            <w:proofErr w:type="spellStart"/>
            <w:r w:rsidRPr="000114F5">
              <w:rPr>
                <w:rFonts w:ascii="Arial" w:hAnsi="Arial" w:cs="Arial"/>
                <w:color w:val="000000"/>
              </w:rPr>
              <w:t>hingga</w:t>
            </w:r>
            <w:proofErr w:type="spellEnd"/>
            <w:r w:rsidRPr="000114F5">
              <w:rPr>
                <w:rFonts w:ascii="Arial" w:hAnsi="Arial" w:cs="Arial"/>
                <w:color w:val="000000"/>
              </w:rPr>
              <w:t xml:space="preserve"> </w:t>
            </w:r>
            <w:proofErr w:type="spellStart"/>
            <w:r w:rsidRPr="000114F5">
              <w:rPr>
                <w:rFonts w:ascii="Arial" w:hAnsi="Arial" w:cs="Arial"/>
                <w:color w:val="000000"/>
              </w:rPr>
              <w:t>sampai</w:t>
            </w:r>
            <w:proofErr w:type="spellEnd"/>
            <w:r w:rsidRPr="000114F5">
              <w:rPr>
                <w:rFonts w:ascii="Arial" w:hAnsi="Arial" w:cs="Arial"/>
                <w:color w:val="000000"/>
              </w:rPr>
              <w:t xml:space="preserve"> </w:t>
            </w:r>
            <w:proofErr w:type="spellStart"/>
            <w:r w:rsidRPr="000114F5">
              <w:rPr>
                <w:rFonts w:ascii="Arial" w:hAnsi="Arial" w:cs="Arial"/>
                <w:color w:val="000000"/>
              </w:rPr>
              <w:t>pelaksanaan</w:t>
            </w:r>
            <w:proofErr w:type="spellEnd"/>
            <w:r w:rsidRPr="000114F5">
              <w:rPr>
                <w:rFonts w:ascii="Arial" w:hAnsi="Arial" w:cs="Arial"/>
                <w:color w:val="000000"/>
              </w:rPr>
              <w:t xml:space="preserve"> </w:t>
            </w:r>
            <w:proofErr w:type="spellStart"/>
            <w:r w:rsidRPr="000114F5">
              <w:rPr>
                <w:rFonts w:ascii="Arial" w:hAnsi="Arial" w:cs="Arial"/>
                <w:color w:val="000000"/>
              </w:rPr>
              <w:t>kegiatan</w:t>
            </w:r>
            <w:proofErr w:type="spellEnd"/>
          </w:p>
        </w:tc>
      </w:tr>
      <w:tr w:rsidR="00A86C4F" w:rsidRPr="000114F5" w14:paraId="3E8E8675" w14:textId="77777777" w:rsidTr="002D6FE7">
        <w:trPr>
          <w:trHeight w:val="558"/>
        </w:trPr>
        <w:tc>
          <w:tcPr>
            <w:tcW w:w="510" w:type="dxa"/>
            <w:vMerge/>
            <w:shd w:val="clear" w:color="auto" w:fill="auto"/>
            <w:vAlign w:val="center"/>
          </w:tcPr>
          <w:p w14:paraId="731E7FCF"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741A0AA7"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Juni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ke-2/4</w:t>
            </w:r>
          </w:p>
        </w:tc>
        <w:tc>
          <w:tcPr>
            <w:tcW w:w="2120" w:type="dxa"/>
            <w:shd w:val="clear" w:color="auto" w:fill="auto"/>
            <w:vAlign w:val="center"/>
          </w:tcPr>
          <w:p w14:paraId="26179C95"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Media Social</w:t>
            </w:r>
          </w:p>
        </w:tc>
        <w:tc>
          <w:tcPr>
            <w:tcW w:w="2410" w:type="dxa"/>
            <w:shd w:val="clear" w:color="auto" w:fill="auto"/>
            <w:vAlign w:val="center"/>
          </w:tcPr>
          <w:p w14:paraId="72DED9F7"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Humas &amp; Marketing RS, Humas dan Multimedia PT, PKRS </w:t>
            </w:r>
          </w:p>
        </w:tc>
        <w:tc>
          <w:tcPr>
            <w:tcW w:w="1134" w:type="dxa"/>
            <w:vAlign w:val="center"/>
          </w:tcPr>
          <w:p w14:paraId="6A5CD0C3"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05C1C8B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763EFD2F"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6983DDF2"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02E68015"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tcPr>
          <w:p w14:paraId="5FCC601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merancang</w:t>
            </w:r>
            <w:proofErr w:type="spellEnd"/>
            <w:r w:rsidRPr="000114F5">
              <w:rPr>
                <w:rFonts w:ascii="Arial" w:hAnsi="Arial" w:cs="Arial"/>
                <w:color w:val="000000"/>
              </w:rPr>
              <w:t xml:space="preserve"> ide </w:t>
            </w:r>
            <w:proofErr w:type="spellStart"/>
            <w:r w:rsidRPr="000114F5">
              <w:rPr>
                <w:rFonts w:ascii="Arial" w:hAnsi="Arial" w:cs="Arial"/>
                <w:color w:val="000000"/>
              </w:rPr>
              <w:t>menarik</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konten</w:t>
            </w:r>
            <w:proofErr w:type="spellEnd"/>
            <w:r w:rsidRPr="000114F5">
              <w:rPr>
                <w:rFonts w:ascii="Arial" w:hAnsi="Arial" w:cs="Arial"/>
                <w:color w:val="000000"/>
              </w:rPr>
              <w:t xml:space="preserve"> di media </w:t>
            </w:r>
            <w:proofErr w:type="spellStart"/>
            <w:r w:rsidRPr="000114F5">
              <w:rPr>
                <w:rFonts w:ascii="Arial" w:hAnsi="Arial" w:cs="Arial"/>
                <w:color w:val="000000"/>
              </w:rPr>
              <w:t>sosial</w:t>
            </w:r>
            <w:proofErr w:type="spellEnd"/>
            <w:r w:rsidRPr="000114F5">
              <w:rPr>
                <w:rFonts w:ascii="Arial" w:hAnsi="Arial" w:cs="Arial"/>
                <w:color w:val="000000"/>
              </w:rPr>
              <w:t xml:space="preserve">. Hal </w:t>
            </w:r>
            <w:proofErr w:type="spellStart"/>
            <w:r w:rsidRPr="000114F5">
              <w:rPr>
                <w:rFonts w:ascii="Arial" w:hAnsi="Arial" w:cs="Arial"/>
                <w:color w:val="000000"/>
              </w:rPr>
              <w:t>ini</w:t>
            </w:r>
            <w:proofErr w:type="spellEnd"/>
            <w:r w:rsidRPr="000114F5">
              <w:rPr>
                <w:rFonts w:ascii="Arial" w:hAnsi="Arial" w:cs="Arial"/>
                <w:color w:val="000000"/>
              </w:rPr>
              <w:t xml:space="preserve"> </w:t>
            </w:r>
            <w:proofErr w:type="spellStart"/>
            <w:r w:rsidRPr="000114F5">
              <w:rPr>
                <w:rFonts w:ascii="Arial" w:hAnsi="Arial" w:cs="Arial"/>
                <w:color w:val="000000"/>
              </w:rPr>
              <w:t>akan</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RS </w:t>
            </w:r>
            <w:proofErr w:type="spellStart"/>
            <w:r w:rsidRPr="000114F5">
              <w:rPr>
                <w:rFonts w:ascii="Arial" w:hAnsi="Arial" w:cs="Arial"/>
                <w:color w:val="000000"/>
              </w:rPr>
              <w:t>akan</w:t>
            </w:r>
            <w:proofErr w:type="spellEnd"/>
            <w:r w:rsidRPr="000114F5">
              <w:rPr>
                <w:rFonts w:ascii="Arial" w:hAnsi="Arial" w:cs="Arial"/>
                <w:color w:val="000000"/>
              </w:rPr>
              <w:t xml:space="preserve"> </w:t>
            </w:r>
            <w:proofErr w:type="spellStart"/>
            <w:r w:rsidRPr="000114F5">
              <w:rPr>
                <w:rFonts w:ascii="Arial" w:hAnsi="Arial" w:cs="Arial"/>
                <w:color w:val="000000"/>
              </w:rPr>
              <w:t>semakin</w:t>
            </w:r>
            <w:proofErr w:type="spellEnd"/>
            <w:r w:rsidRPr="000114F5">
              <w:rPr>
                <w:rFonts w:ascii="Arial" w:hAnsi="Arial" w:cs="Arial"/>
                <w:color w:val="000000"/>
              </w:rPr>
              <w:t xml:space="preserve"> </w:t>
            </w:r>
            <w:proofErr w:type="spellStart"/>
            <w:r w:rsidRPr="000114F5">
              <w:rPr>
                <w:rFonts w:ascii="Arial" w:hAnsi="Arial" w:cs="Arial"/>
                <w:color w:val="000000"/>
              </w:rPr>
              <w:t>banyak</w:t>
            </w:r>
            <w:proofErr w:type="spellEnd"/>
            <w:r w:rsidRPr="000114F5">
              <w:rPr>
                <w:rFonts w:ascii="Arial" w:hAnsi="Arial" w:cs="Arial"/>
                <w:color w:val="000000"/>
              </w:rPr>
              <w:t xml:space="preserve"> </w:t>
            </w:r>
            <w:proofErr w:type="spellStart"/>
            <w:r w:rsidRPr="000114F5">
              <w:rPr>
                <w:rFonts w:ascii="Arial" w:hAnsi="Arial" w:cs="Arial"/>
                <w:color w:val="000000"/>
              </w:rPr>
              <w:t>dikenal</w:t>
            </w:r>
            <w:proofErr w:type="spellEnd"/>
            <w:r w:rsidRPr="000114F5">
              <w:rPr>
                <w:rFonts w:ascii="Arial" w:hAnsi="Arial" w:cs="Arial"/>
                <w:color w:val="000000"/>
              </w:rPr>
              <w:t xml:space="preserve"> oleh </w:t>
            </w:r>
            <w:proofErr w:type="spellStart"/>
            <w:r w:rsidRPr="000114F5">
              <w:rPr>
                <w:rFonts w:ascii="Arial" w:hAnsi="Arial" w:cs="Arial"/>
                <w:color w:val="000000"/>
              </w:rPr>
              <w:t>semua</w:t>
            </w:r>
            <w:proofErr w:type="spellEnd"/>
            <w:r w:rsidRPr="000114F5">
              <w:rPr>
                <w:rFonts w:ascii="Arial" w:hAnsi="Arial" w:cs="Arial"/>
                <w:color w:val="000000"/>
              </w:rPr>
              <w:t xml:space="preserve"> </w:t>
            </w:r>
            <w:proofErr w:type="spellStart"/>
            <w:r w:rsidRPr="000114F5">
              <w:rPr>
                <w:rFonts w:ascii="Arial" w:hAnsi="Arial" w:cs="Arial"/>
                <w:color w:val="000000"/>
              </w:rPr>
              <w:t>kalangan</w:t>
            </w:r>
            <w:proofErr w:type="spellEnd"/>
            <w:r w:rsidRPr="000114F5">
              <w:rPr>
                <w:rFonts w:ascii="Arial" w:hAnsi="Arial" w:cs="Arial"/>
                <w:color w:val="000000"/>
              </w:rPr>
              <w:t xml:space="preserve">. </w:t>
            </w:r>
            <w:proofErr w:type="spellStart"/>
            <w:r w:rsidRPr="000114F5">
              <w:rPr>
                <w:rFonts w:ascii="Arial" w:hAnsi="Arial" w:cs="Arial"/>
                <w:color w:val="000000"/>
              </w:rPr>
              <w:t>Evaluasi</w:t>
            </w:r>
            <w:proofErr w:type="spellEnd"/>
            <w:r w:rsidRPr="000114F5">
              <w:rPr>
                <w:rFonts w:ascii="Arial" w:hAnsi="Arial" w:cs="Arial"/>
                <w:color w:val="000000"/>
              </w:rPr>
              <w:t xml:space="preserve"> Media </w:t>
            </w:r>
            <w:proofErr w:type="spellStart"/>
            <w:r w:rsidRPr="000114F5">
              <w:rPr>
                <w:rFonts w:ascii="Arial" w:hAnsi="Arial" w:cs="Arial"/>
                <w:color w:val="000000"/>
              </w:rPr>
              <w:t>Sosial</w:t>
            </w:r>
            <w:proofErr w:type="spellEnd"/>
            <w:r w:rsidRPr="000114F5">
              <w:rPr>
                <w:rFonts w:ascii="Arial" w:hAnsi="Arial" w:cs="Arial"/>
                <w:color w:val="000000"/>
              </w:rPr>
              <w:t xml:space="preserve"> RS.</w:t>
            </w:r>
          </w:p>
        </w:tc>
      </w:tr>
      <w:tr w:rsidR="00A86C4F" w:rsidRPr="000114F5" w14:paraId="6CB667F9" w14:textId="77777777" w:rsidTr="002D6FE7">
        <w:trPr>
          <w:trHeight w:val="1105"/>
        </w:trPr>
        <w:tc>
          <w:tcPr>
            <w:tcW w:w="510" w:type="dxa"/>
            <w:vMerge w:val="restart"/>
            <w:shd w:val="clear" w:color="auto" w:fill="auto"/>
            <w:vAlign w:val="center"/>
            <w:hideMark/>
          </w:tcPr>
          <w:p w14:paraId="7CC900E8"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3</w:t>
            </w:r>
          </w:p>
        </w:tc>
        <w:tc>
          <w:tcPr>
            <w:tcW w:w="1481" w:type="dxa"/>
            <w:shd w:val="clear" w:color="auto" w:fill="auto"/>
            <w:vAlign w:val="center"/>
          </w:tcPr>
          <w:p w14:paraId="4634AC48"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Juli</w:t>
            </w:r>
            <w:proofErr w:type="spellEnd"/>
            <w:r w:rsidRPr="000114F5">
              <w:rPr>
                <w:rFonts w:ascii="Arial" w:hAnsi="Arial" w:cs="Arial"/>
                <w:bCs/>
                <w:color w:val="000000"/>
              </w:rPr>
              <w:t xml:space="preserve">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DC2247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1</w:t>
            </w:r>
          </w:p>
        </w:tc>
        <w:tc>
          <w:tcPr>
            <w:tcW w:w="2410" w:type="dxa"/>
            <w:shd w:val="clear" w:color="auto" w:fill="auto"/>
            <w:vAlign w:val="center"/>
            <w:hideMark/>
          </w:tcPr>
          <w:p w14:paraId="4BFEC38C"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Staf </w:t>
            </w:r>
            <w:proofErr w:type="spellStart"/>
            <w:r w:rsidRPr="000114F5">
              <w:rPr>
                <w:rFonts w:ascii="Arial" w:hAnsi="Arial" w:cs="Arial"/>
                <w:color w:val="000000"/>
              </w:rPr>
              <w:t>terpilih</w:t>
            </w:r>
            <w:proofErr w:type="spellEnd"/>
            <w:r w:rsidRPr="000114F5">
              <w:rPr>
                <w:rFonts w:ascii="Arial" w:hAnsi="Arial" w:cs="Arial"/>
                <w:color w:val="000000"/>
              </w:rPr>
              <w:t xml:space="preserve"> (Humas &amp; </w:t>
            </w:r>
            <w:proofErr w:type="spellStart"/>
            <w:r w:rsidRPr="000114F5">
              <w:rPr>
                <w:rFonts w:ascii="Arial" w:hAnsi="Arial" w:cs="Arial"/>
                <w:color w:val="000000"/>
              </w:rPr>
              <w:t>Marketting</w:t>
            </w:r>
            <w:proofErr w:type="spellEnd"/>
            <w:r w:rsidRPr="000114F5">
              <w:rPr>
                <w:rFonts w:ascii="Arial" w:hAnsi="Arial" w:cs="Arial"/>
                <w:color w:val="000000"/>
              </w:rPr>
              <w:t xml:space="preserve"> </w:t>
            </w:r>
            <w:proofErr w:type="spellStart"/>
            <w:r w:rsidRPr="000114F5">
              <w:rPr>
                <w:rFonts w:ascii="Arial" w:hAnsi="Arial" w:cs="Arial"/>
                <w:color w:val="000000"/>
              </w:rPr>
              <w:t>wajib</w:t>
            </w:r>
            <w:proofErr w:type="spellEnd"/>
            <w:r w:rsidRPr="000114F5">
              <w:rPr>
                <w:rFonts w:ascii="Arial" w:hAnsi="Arial" w:cs="Arial"/>
                <w:color w:val="000000"/>
              </w:rPr>
              <w:t xml:space="preserve">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
        </w:tc>
        <w:tc>
          <w:tcPr>
            <w:tcW w:w="1134" w:type="dxa"/>
            <w:vAlign w:val="center"/>
          </w:tcPr>
          <w:p w14:paraId="07A0C0AF"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3D0C9F7D"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284F54CE"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067526E0"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hideMark/>
          </w:tcPr>
          <w:p w14:paraId="5761102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41B58B86"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membantu</w:t>
            </w:r>
            <w:proofErr w:type="spellEnd"/>
            <w:r w:rsidRPr="000114F5">
              <w:rPr>
                <w:rFonts w:ascii="Arial" w:hAnsi="Arial" w:cs="Arial"/>
                <w:color w:val="000000"/>
              </w:rPr>
              <w:t xml:space="preserve"> </w:t>
            </w:r>
            <w:proofErr w:type="spellStart"/>
            <w:r w:rsidRPr="000114F5">
              <w:rPr>
                <w:rFonts w:ascii="Arial" w:hAnsi="Arial" w:cs="Arial"/>
                <w:color w:val="000000"/>
              </w:rPr>
              <w:t>dalam</w:t>
            </w:r>
            <w:proofErr w:type="spellEnd"/>
            <w:r w:rsidRPr="000114F5">
              <w:rPr>
                <w:rFonts w:ascii="Arial" w:hAnsi="Arial" w:cs="Arial"/>
                <w:color w:val="000000"/>
              </w:rPr>
              <w:t xml:space="preserve"> </w:t>
            </w:r>
            <w:proofErr w:type="spellStart"/>
            <w:r w:rsidRPr="000114F5">
              <w:rPr>
                <w:rFonts w:ascii="Arial" w:hAnsi="Arial" w:cs="Arial"/>
                <w:color w:val="000000"/>
              </w:rPr>
              <w:t>penyusunan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13D59EFD" w14:textId="77777777" w:rsidTr="002D6FE7">
        <w:trPr>
          <w:trHeight w:val="922"/>
        </w:trPr>
        <w:tc>
          <w:tcPr>
            <w:tcW w:w="510" w:type="dxa"/>
            <w:vMerge/>
            <w:shd w:val="clear" w:color="auto" w:fill="auto"/>
            <w:vAlign w:val="center"/>
            <w:hideMark/>
          </w:tcPr>
          <w:p w14:paraId="2CBFA28F"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4ECC1F64"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Juli</w:t>
            </w:r>
            <w:proofErr w:type="spellEnd"/>
            <w:r w:rsidRPr="000114F5">
              <w:rPr>
                <w:rFonts w:ascii="Arial" w:hAnsi="Arial" w:cs="Arial"/>
                <w:bCs/>
                <w:color w:val="000000"/>
              </w:rPr>
              <w:t xml:space="preserve">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hideMark/>
          </w:tcPr>
          <w:p w14:paraId="07DD183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2</w:t>
            </w:r>
          </w:p>
        </w:tc>
        <w:tc>
          <w:tcPr>
            <w:tcW w:w="2410" w:type="dxa"/>
            <w:shd w:val="clear" w:color="auto" w:fill="auto"/>
            <w:vAlign w:val="center"/>
            <w:hideMark/>
          </w:tcPr>
          <w:p w14:paraId="47F5F9F9"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Staf </w:t>
            </w:r>
            <w:proofErr w:type="spellStart"/>
            <w:r w:rsidRPr="000114F5">
              <w:rPr>
                <w:rFonts w:ascii="Arial" w:hAnsi="Arial" w:cs="Arial"/>
                <w:color w:val="000000"/>
              </w:rPr>
              <w:t>terpilih</w:t>
            </w:r>
            <w:proofErr w:type="spellEnd"/>
            <w:r w:rsidRPr="000114F5">
              <w:rPr>
                <w:rFonts w:ascii="Arial" w:hAnsi="Arial" w:cs="Arial"/>
                <w:color w:val="000000"/>
              </w:rPr>
              <w:t xml:space="preserve"> yang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Advance TM 1”</w:t>
            </w:r>
          </w:p>
        </w:tc>
        <w:tc>
          <w:tcPr>
            <w:tcW w:w="1134" w:type="dxa"/>
            <w:vAlign w:val="center"/>
          </w:tcPr>
          <w:p w14:paraId="4283AE0F"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0B93ECE"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6DAB3801"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5C907007"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hideMark/>
          </w:tcPr>
          <w:p w14:paraId="2C26AB8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628E9AC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advance </w:t>
            </w:r>
            <w:proofErr w:type="spellStart"/>
            <w:r w:rsidRPr="000114F5">
              <w:rPr>
                <w:rFonts w:ascii="Arial" w:hAnsi="Arial" w:cs="Arial"/>
                <w:color w:val="000000"/>
              </w:rPr>
              <w:t>baru</w:t>
            </w:r>
            <w:proofErr w:type="spellEnd"/>
          </w:p>
        </w:tc>
      </w:tr>
      <w:tr w:rsidR="00A86C4F" w:rsidRPr="000114F5" w14:paraId="69F866C0" w14:textId="77777777" w:rsidTr="002D6FE7">
        <w:trPr>
          <w:trHeight w:val="1164"/>
        </w:trPr>
        <w:tc>
          <w:tcPr>
            <w:tcW w:w="510" w:type="dxa"/>
            <w:vMerge w:val="restart"/>
            <w:shd w:val="clear" w:color="auto" w:fill="auto"/>
            <w:vAlign w:val="center"/>
            <w:hideMark/>
          </w:tcPr>
          <w:p w14:paraId="054114B3"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4</w:t>
            </w:r>
          </w:p>
        </w:tc>
        <w:tc>
          <w:tcPr>
            <w:tcW w:w="1481" w:type="dxa"/>
            <w:shd w:val="clear" w:color="auto" w:fill="auto"/>
            <w:vAlign w:val="center"/>
          </w:tcPr>
          <w:p w14:paraId="2CC3C0C4"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Agustus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CC6D958"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1</w:t>
            </w:r>
          </w:p>
        </w:tc>
        <w:tc>
          <w:tcPr>
            <w:tcW w:w="2410" w:type="dxa"/>
            <w:shd w:val="clear" w:color="auto" w:fill="auto"/>
            <w:vAlign w:val="center"/>
            <w:hideMark/>
          </w:tcPr>
          <w:p w14:paraId="238D0360"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Staf </w:t>
            </w:r>
            <w:proofErr w:type="spellStart"/>
            <w:r w:rsidRPr="000114F5">
              <w:rPr>
                <w:rFonts w:ascii="Arial" w:hAnsi="Arial" w:cs="Arial"/>
                <w:color w:val="000000"/>
              </w:rPr>
              <w:t>baru</w:t>
            </w:r>
            <w:proofErr w:type="spellEnd"/>
            <w:r w:rsidRPr="000114F5">
              <w:rPr>
                <w:rFonts w:ascii="Arial" w:hAnsi="Arial" w:cs="Arial"/>
                <w:color w:val="000000"/>
              </w:rPr>
              <w:t xml:space="preserve"> dan </w:t>
            </w:r>
            <w:proofErr w:type="spellStart"/>
            <w:r w:rsidRPr="000114F5">
              <w:rPr>
                <w:rFonts w:ascii="Arial" w:hAnsi="Arial" w:cs="Arial"/>
                <w:color w:val="000000"/>
              </w:rPr>
              <w:t>staf</w:t>
            </w:r>
            <w:proofErr w:type="spellEnd"/>
            <w:r w:rsidRPr="000114F5">
              <w:rPr>
                <w:rFonts w:ascii="Arial" w:hAnsi="Arial" w:cs="Arial"/>
                <w:color w:val="000000"/>
              </w:rPr>
              <w:t xml:space="preserve"> lama yang </w:t>
            </w:r>
            <w:proofErr w:type="spellStart"/>
            <w:r w:rsidRPr="000114F5">
              <w:rPr>
                <w:rFonts w:ascii="Arial" w:hAnsi="Arial" w:cs="Arial"/>
                <w:color w:val="000000"/>
              </w:rPr>
              <w:t>terpilih</w:t>
            </w:r>
            <w:proofErr w:type="spellEnd"/>
            <w:r w:rsidRPr="000114F5">
              <w:rPr>
                <w:rFonts w:ascii="Arial" w:hAnsi="Arial" w:cs="Arial"/>
                <w:color w:val="000000"/>
              </w:rPr>
              <w:t xml:space="preserve"> </w:t>
            </w:r>
          </w:p>
        </w:tc>
        <w:tc>
          <w:tcPr>
            <w:tcW w:w="1134" w:type="dxa"/>
            <w:vAlign w:val="center"/>
          </w:tcPr>
          <w:p w14:paraId="73C73DD5"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3D9C0AE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PHS</w:t>
            </w:r>
          </w:p>
        </w:tc>
        <w:tc>
          <w:tcPr>
            <w:tcW w:w="992" w:type="dxa"/>
            <w:shd w:val="clear" w:color="auto" w:fill="auto"/>
            <w:vAlign w:val="center"/>
            <w:hideMark/>
          </w:tcPr>
          <w:p w14:paraId="265B9AA3"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Vivi</w:t>
            </w:r>
          </w:p>
        </w:tc>
        <w:tc>
          <w:tcPr>
            <w:tcW w:w="1134" w:type="dxa"/>
            <w:shd w:val="clear" w:color="auto" w:fill="auto"/>
            <w:vAlign w:val="center"/>
            <w:hideMark/>
          </w:tcPr>
          <w:p w14:paraId="23481AB6"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2035742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hideMark/>
          </w:tcPr>
          <w:p w14:paraId="3DB52926"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mendapatkan</w:t>
            </w:r>
            <w:proofErr w:type="spellEnd"/>
            <w:r w:rsidRPr="000114F5">
              <w:rPr>
                <w:rFonts w:ascii="Arial" w:hAnsi="Arial" w:cs="Arial"/>
                <w:color w:val="000000"/>
              </w:rPr>
              <w:t xml:space="preserve"> dan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materi</w:t>
            </w:r>
            <w:proofErr w:type="spellEnd"/>
            <w:r w:rsidRPr="000114F5">
              <w:rPr>
                <w:rFonts w:ascii="Arial" w:hAnsi="Arial" w:cs="Arial"/>
                <w:color w:val="000000"/>
              </w:rPr>
              <w:t xml:space="preserve"> </w:t>
            </w:r>
            <w:proofErr w:type="spellStart"/>
            <w:r w:rsidRPr="000114F5">
              <w:rPr>
                <w:rFonts w:ascii="Arial" w:hAnsi="Arial" w:cs="Arial"/>
                <w:color w:val="000000"/>
              </w:rPr>
              <w:t>dasar</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w:t>
            </w:r>
            <w:proofErr w:type="spellStart"/>
            <w:r w:rsidRPr="000114F5">
              <w:rPr>
                <w:rFonts w:ascii="Arial" w:hAnsi="Arial" w:cs="Arial"/>
                <w:color w:val="000000"/>
              </w:rPr>
              <w:t>panduan</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w:t>
            </w:r>
            <w:proofErr w:type="spellStart"/>
            <w:r w:rsidRPr="000114F5">
              <w:rPr>
                <w:rFonts w:ascii="Arial" w:hAnsi="Arial" w:cs="Arial"/>
                <w:color w:val="000000"/>
              </w:rPr>
              <w:t>berita</w:t>
            </w:r>
            <w:proofErr w:type="spellEnd"/>
          </w:p>
        </w:tc>
      </w:tr>
      <w:tr w:rsidR="00A86C4F" w:rsidRPr="000114F5" w14:paraId="111B0110" w14:textId="77777777" w:rsidTr="002D6FE7">
        <w:trPr>
          <w:trHeight w:val="828"/>
        </w:trPr>
        <w:tc>
          <w:tcPr>
            <w:tcW w:w="510" w:type="dxa"/>
            <w:vMerge/>
            <w:shd w:val="clear" w:color="auto" w:fill="auto"/>
            <w:vAlign w:val="center"/>
          </w:tcPr>
          <w:p w14:paraId="798ACCAE"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5CDB35DB"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Agustus Minggu-3</w:t>
            </w:r>
          </w:p>
        </w:tc>
        <w:tc>
          <w:tcPr>
            <w:tcW w:w="2120" w:type="dxa"/>
            <w:shd w:val="clear" w:color="auto" w:fill="auto"/>
            <w:vAlign w:val="center"/>
            <w:hideMark/>
          </w:tcPr>
          <w:p w14:paraId="60ADFC22"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2</w:t>
            </w:r>
          </w:p>
        </w:tc>
        <w:tc>
          <w:tcPr>
            <w:tcW w:w="2410" w:type="dxa"/>
            <w:shd w:val="clear" w:color="auto" w:fill="auto"/>
            <w:vAlign w:val="center"/>
            <w:hideMark/>
          </w:tcPr>
          <w:p w14:paraId="0DAE7B92"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Staf yang </w:t>
            </w:r>
            <w:proofErr w:type="spellStart"/>
            <w:r w:rsidRPr="000114F5">
              <w:rPr>
                <w:rFonts w:ascii="Arial" w:hAnsi="Arial" w:cs="Arial"/>
                <w:color w:val="000000"/>
              </w:rPr>
              <w:t>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 xml:space="preserve"> TM 1”</w:t>
            </w:r>
          </w:p>
        </w:tc>
        <w:tc>
          <w:tcPr>
            <w:tcW w:w="1134" w:type="dxa"/>
            <w:vAlign w:val="center"/>
          </w:tcPr>
          <w:p w14:paraId="79C753F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6EEE542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PHS</w:t>
            </w:r>
          </w:p>
        </w:tc>
        <w:tc>
          <w:tcPr>
            <w:tcW w:w="992" w:type="dxa"/>
            <w:shd w:val="clear" w:color="auto" w:fill="auto"/>
            <w:vAlign w:val="center"/>
            <w:hideMark/>
          </w:tcPr>
          <w:p w14:paraId="4820039C"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Vivi</w:t>
            </w:r>
          </w:p>
        </w:tc>
        <w:tc>
          <w:tcPr>
            <w:tcW w:w="1134" w:type="dxa"/>
            <w:shd w:val="clear" w:color="auto" w:fill="auto"/>
            <w:vAlign w:val="center"/>
            <w:hideMark/>
          </w:tcPr>
          <w:p w14:paraId="0F37599B"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5975524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04E2EFE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23CDFC4E" w14:textId="77777777" w:rsidTr="002D6FE7">
        <w:trPr>
          <w:trHeight w:val="1096"/>
        </w:trPr>
        <w:tc>
          <w:tcPr>
            <w:tcW w:w="510" w:type="dxa"/>
            <w:vMerge w:val="restart"/>
            <w:shd w:val="clear" w:color="auto" w:fill="auto"/>
            <w:vAlign w:val="center"/>
          </w:tcPr>
          <w:p w14:paraId="54046B7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5</w:t>
            </w:r>
          </w:p>
        </w:tc>
        <w:tc>
          <w:tcPr>
            <w:tcW w:w="1481" w:type="dxa"/>
            <w:shd w:val="clear" w:color="auto" w:fill="auto"/>
            <w:vAlign w:val="center"/>
          </w:tcPr>
          <w:p w14:paraId="489CD92D"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September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tcPr>
          <w:p w14:paraId="44447EB8"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1</w:t>
            </w:r>
          </w:p>
        </w:tc>
        <w:tc>
          <w:tcPr>
            <w:tcW w:w="2410" w:type="dxa"/>
            <w:shd w:val="clear" w:color="auto" w:fill="auto"/>
            <w:vAlign w:val="center"/>
          </w:tcPr>
          <w:p w14:paraId="12BE3DDA"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Staf </w:t>
            </w:r>
            <w:proofErr w:type="spellStart"/>
            <w:r w:rsidRPr="000114F5">
              <w:rPr>
                <w:rFonts w:ascii="Arial" w:hAnsi="Arial" w:cs="Arial"/>
                <w:color w:val="000000"/>
              </w:rPr>
              <w:t>terpilih</w:t>
            </w:r>
            <w:proofErr w:type="spellEnd"/>
            <w:r w:rsidRPr="000114F5">
              <w:rPr>
                <w:rFonts w:ascii="Arial" w:hAnsi="Arial" w:cs="Arial"/>
                <w:color w:val="000000"/>
              </w:rPr>
              <w:t xml:space="preserve"> yang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w:t>
            </w:r>
          </w:p>
        </w:tc>
        <w:tc>
          <w:tcPr>
            <w:tcW w:w="1134" w:type="dxa"/>
            <w:vAlign w:val="center"/>
          </w:tcPr>
          <w:p w14:paraId="275781FA"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63222CF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31249F3B"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64FD728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tcPr>
          <w:p w14:paraId="6A20561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tcPr>
          <w:p w14:paraId="75930259"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membantu</w:t>
            </w:r>
            <w:proofErr w:type="spellEnd"/>
            <w:r w:rsidRPr="000114F5">
              <w:rPr>
                <w:rFonts w:ascii="Arial" w:hAnsi="Arial" w:cs="Arial"/>
                <w:color w:val="000000"/>
              </w:rPr>
              <w:t xml:space="preserve"> </w:t>
            </w:r>
            <w:proofErr w:type="spellStart"/>
            <w:r w:rsidRPr="000114F5">
              <w:rPr>
                <w:rFonts w:ascii="Arial" w:hAnsi="Arial" w:cs="Arial"/>
                <w:color w:val="000000"/>
              </w:rPr>
              <w:t>dalam</w:t>
            </w:r>
            <w:proofErr w:type="spellEnd"/>
            <w:r w:rsidRPr="000114F5">
              <w:rPr>
                <w:rFonts w:ascii="Arial" w:hAnsi="Arial" w:cs="Arial"/>
                <w:color w:val="000000"/>
              </w:rPr>
              <w:t xml:space="preserve"> </w:t>
            </w:r>
            <w:proofErr w:type="spellStart"/>
            <w:r w:rsidRPr="000114F5">
              <w:rPr>
                <w:rFonts w:ascii="Arial" w:hAnsi="Arial" w:cs="Arial"/>
                <w:color w:val="000000"/>
              </w:rPr>
              <w:t>penyusunan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29A12A7A" w14:textId="77777777" w:rsidTr="002D6FE7">
        <w:trPr>
          <w:trHeight w:val="1164"/>
        </w:trPr>
        <w:tc>
          <w:tcPr>
            <w:tcW w:w="510" w:type="dxa"/>
            <w:vMerge/>
            <w:shd w:val="clear" w:color="auto" w:fill="auto"/>
            <w:vAlign w:val="center"/>
          </w:tcPr>
          <w:p w14:paraId="30550C70"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49CADED5"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September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tcPr>
          <w:p w14:paraId="06D3696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2</w:t>
            </w:r>
          </w:p>
        </w:tc>
        <w:tc>
          <w:tcPr>
            <w:tcW w:w="2410" w:type="dxa"/>
            <w:shd w:val="clear" w:color="auto" w:fill="auto"/>
            <w:vAlign w:val="center"/>
          </w:tcPr>
          <w:p w14:paraId="7780181E"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Staf </w:t>
            </w:r>
            <w:proofErr w:type="spellStart"/>
            <w:proofErr w:type="gramStart"/>
            <w:r w:rsidRPr="000114F5">
              <w:rPr>
                <w:rFonts w:ascii="Arial" w:hAnsi="Arial" w:cs="Arial"/>
                <w:color w:val="000000"/>
              </w:rPr>
              <w:t>terpilih</w:t>
            </w:r>
            <w:proofErr w:type="spellEnd"/>
            <w:r w:rsidRPr="000114F5">
              <w:rPr>
                <w:rFonts w:ascii="Arial" w:hAnsi="Arial" w:cs="Arial"/>
                <w:color w:val="000000"/>
              </w:rPr>
              <w:t xml:space="preserve">  yang</w:t>
            </w:r>
            <w:proofErr w:type="gramEnd"/>
            <w:r w:rsidRPr="000114F5">
              <w:rPr>
                <w:rFonts w:ascii="Arial" w:hAnsi="Arial" w:cs="Arial"/>
                <w:color w:val="000000"/>
              </w:rPr>
              <w:t xml:space="preserve"> </w:t>
            </w:r>
            <w:proofErr w:type="spellStart"/>
            <w:r w:rsidRPr="000114F5">
              <w:rPr>
                <w:rFonts w:ascii="Arial" w:hAnsi="Arial" w:cs="Arial"/>
                <w:color w:val="000000"/>
              </w:rPr>
              <w:t>mengikut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w:t>
            </w:r>
          </w:p>
        </w:tc>
        <w:tc>
          <w:tcPr>
            <w:tcW w:w="1134" w:type="dxa"/>
            <w:vAlign w:val="center"/>
          </w:tcPr>
          <w:p w14:paraId="082A2678"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4128EE7"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67010E6E"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2E937BF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tcPr>
          <w:p w14:paraId="6B084D35"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tcPr>
          <w:p w14:paraId="3886E23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advance </w:t>
            </w:r>
            <w:proofErr w:type="spellStart"/>
            <w:r w:rsidRPr="000114F5">
              <w:rPr>
                <w:rFonts w:ascii="Arial" w:hAnsi="Arial" w:cs="Arial"/>
                <w:color w:val="000000"/>
              </w:rPr>
              <w:t>baru</w:t>
            </w:r>
            <w:proofErr w:type="spellEnd"/>
          </w:p>
        </w:tc>
      </w:tr>
    </w:tbl>
    <w:p w14:paraId="26E763A3" w14:textId="77777777" w:rsidR="00A86C4F" w:rsidRPr="008440F8" w:rsidRDefault="00A86C4F" w:rsidP="00A86C4F">
      <w:pPr>
        <w:rPr>
          <w:rFonts w:ascii="Arial" w:hAnsi="Arial" w:cs="Arial"/>
        </w:rPr>
      </w:pPr>
    </w:p>
    <w:p w14:paraId="2F4AADDB" w14:textId="5F941EBE" w:rsidR="00152E34" w:rsidRPr="00326053" w:rsidRDefault="00152E34" w:rsidP="00326053">
      <w:pPr>
        <w:tabs>
          <w:tab w:val="left" w:pos="1021"/>
        </w:tabs>
        <w:spacing w:line="276" w:lineRule="auto"/>
        <w:rPr>
          <w:rFonts w:ascii="Arial" w:hAnsi="Arial" w:cs="Arial"/>
          <w:sz w:val="22"/>
          <w:szCs w:val="22"/>
          <w:lang w:val="id-ID"/>
        </w:rPr>
      </w:pPr>
    </w:p>
    <w:sectPr w:rsidR="00152E34" w:rsidRPr="00326053" w:rsidSect="00982C1F">
      <w:headerReference w:type="default" r:id="rId14"/>
      <w:footerReference w:type="default" r:id="rId15"/>
      <w:pgSz w:w="18711" w:h="12242" w:orient="landscape" w:code="1"/>
      <w:pgMar w:top="1440" w:right="992" w:bottom="1440" w:left="567"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5A9DA" w14:textId="77777777" w:rsidR="00A04DD2" w:rsidRDefault="00A04DD2" w:rsidP="00570FBD">
      <w:r>
        <w:separator/>
      </w:r>
    </w:p>
  </w:endnote>
  <w:endnote w:type="continuationSeparator" w:id="0">
    <w:p w14:paraId="460E1E75" w14:textId="77777777" w:rsidR="00A04DD2" w:rsidRDefault="00A04DD2" w:rsidP="00570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iryo UI">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F3D9B" w14:textId="77777777" w:rsidR="00280D2C" w:rsidRDefault="00280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4F281" w14:textId="3509E555" w:rsidR="00570FBD" w:rsidRPr="005F4809" w:rsidRDefault="00570FBD" w:rsidP="00E3313B">
    <w:pPr>
      <w:pStyle w:val="Footer"/>
      <w:pBdr>
        <w:top w:val="thinThickSmallGap" w:sz="24" w:space="0" w:color="auto"/>
      </w:pBdr>
      <w:tabs>
        <w:tab w:val="clear" w:pos="9360"/>
        <w:tab w:val="left" w:pos="7693"/>
        <w:tab w:val="right" w:pos="7937"/>
        <w:tab w:val="right" w:pos="9781"/>
      </w:tabs>
      <w:rPr>
        <w:color w:val="000000"/>
        <w:sz w:val="16"/>
        <w:szCs w:val="16"/>
        <w:lang w:val="sv-SE"/>
      </w:rPr>
    </w:pPr>
    <w:r>
      <w:rPr>
        <w:rFonts w:ascii="Cambria" w:hAnsi="Cambria" w:cs="Cambria"/>
        <w:i/>
        <w:iCs/>
        <w:sz w:val="12"/>
        <w:szCs w:val="12"/>
        <w:lang w:val="fi-FI"/>
      </w:rPr>
      <w:t>Perjanjian Kerjasama</w:t>
    </w:r>
    <w:r w:rsidR="00B74B5E">
      <w:rPr>
        <w:rFonts w:ascii="Cambria" w:hAnsi="Cambria" w:cs="Cambria"/>
        <w:i/>
        <w:iCs/>
        <w:sz w:val="12"/>
        <w:szCs w:val="12"/>
        <w:lang w:val="fi-FI"/>
      </w:rPr>
      <w:t xml:space="preserve"> a</w:t>
    </w:r>
    <w:r w:rsidRPr="005F4809">
      <w:rPr>
        <w:rFonts w:ascii="Cambria" w:hAnsi="Cambria" w:cs="Cambria"/>
        <w:i/>
        <w:iCs/>
        <w:sz w:val="12"/>
        <w:szCs w:val="12"/>
        <w:lang w:val="fi-FI"/>
      </w:rPr>
      <w:t xml:space="preserve">ntara </w:t>
    </w:r>
    <w:r>
      <w:rPr>
        <w:rFonts w:ascii="Cambria" w:hAnsi="Cambria" w:cs="Cambria"/>
        <w:i/>
        <w:iCs/>
        <w:sz w:val="12"/>
        <w:szCs w:val="12"/>
        <w:lang w:val="id-ID"/>
      </w:rPr>
      <w:t xml:space="preserve">PT. MALANG INTERMEDIA PERS </w:t>
    </w:r>
    <w:r w:rsidR="002515A9" w:rsidRPr="005F4809">
      <w:rPr>
        <w:rFonts w:ascii="Cambria" w:hAnsi="Cambria" w:cs="Cambria"/>
        <w:i/>
        <w:iCs/>
        <w:sz w:val="12"/>
        <w:szCs w:val="12"/>
        <w:lang w:val="fi-FI"/>
      </w:rPr>
      <w:t xml:space="preserve">dengan </w:t>
    </w:r>
    <w:r w:rsidR="00EA3A0F">
      <w:rPr>
        <w:rFonts w:ascii="Cambria" w:hAnsi="Cambria" w:cs="Cambria"/>
        <w:i/>
        <w:iCs/>
        <w:sz w:val="12"/>
        <w:szCs w:val="12"/>
        <w:lang w:val="fi-FI"/>
      </w:rPr>
      <w:t>RUMAH SAKIT P</w:t>
    </w:r>
    <w:r w:rsidR="0052663A">
      <w:rPr>
        <w:rFonts w:ascii="Cambria" w:hAnsi="Cambria" w:cs="Cambria"/>
        <w:i/>
        <w:iCs/>
        <w:sz w:val="12"/>
        <w:szCs w:val="12"/>
        <w:lang w:val="fi-FI"/>
      </w:rPr>
      <w:t>RIMA HUSADA</w:t>
    </w:r>
    <w:r w:rsidR="00EA3A0F">
      <w:rPr>
        <w:rFonts w:ascii="Cambria" w:hAnsi="Cambria" w:cs="Cambria"/>
        <w:i/>
        <w:iCs/>
        <w:sz w:val="12"/>
        <w:szCs w:val="12"/>
        <w:lang w:val="fi-FI"/>
      </w:rPr>
      <w:t xml:space="preserve"> MALANG</w:t>
    </w:r>
    <w:r w:rsidRPr="005F4809">
      <w:rPr>
        <w:rFonts w:ascii="Cambria" w:hAnsi="Cambria" w:cs="Cambria"/>
        <w:i/>
        <w:iCs/>
        <w:color w:val="000000"/>
        <w:sz w:val="12"/>
        <w:szCs w:val="12"/>
        <w:lang w:val="sv-SE"/>
      </w:rPr>
      <w:tab/>
    </w:r>
    <w:r w:rsidR="00112420">
      <w:rPr>
        <w:rFonts w:ascii="Cambria" w:hAnsi="Cambria" w:cs="Cambria"/>
        <w:i/>
        <w:iCs/>
        <w:color w:val="000000"/>
        <w:sz w:val="12"/>
        <w:szCs w:val="12"/>
        <w:lang w:val="sv-SE"/>
      </w:rPr>
      <w:tab/>
    </w:r>
    <w:r w:rsidR="00112420">
      <w:rPr>
        <w:rFonts w:ascii="Cambria" w:hAnsi="Cambria" w:cs="Cambria"/>
        <w:i/>
        <w:iCs/>
        <w:color w:val="000000"/>
        <w:sz w:val="12"/>
        <w:szCs w:val="12"/>
        <w:lang w:val="sv-SE"/>
      </w:rPr>
      <w:tab/>
      <w:t xml:space="preserve">     </w:t>
    </w:r>
    <w:r w:rsidR="00E42ACD" w:rsidRPr="005F4809">
      <w:rPr>
        <w:color w:val="000000"/>
        <w:sz w:val="16"/>
        <w:szCs w:val="16"/>
        <w:lang w:val="sv-SE"/>
      </w:rPr>
      <w:fldChar w:fldCharType="begin"/>
    </w:r>
    <w:r w:rsidRPr="005F4809">
      <w:rPr>
        <w:color w:val="000000"/>
        <w:sz w:val="16"/>
        <w:szCs w:val="16"/>
        <w:lang w:val="sv-SE"/>
      </w:rPr>
      <w:instrText xml:space="preserve"> PAGE </w:instrText>
    </w:r>
    <w:r w:rsidR="00E42ACD" w:rsidRPr="005F4809">
      <w:rPr>
        <w:color w:val="000000"/>
        <w:sz w:val="16"/>
        <w:szCs w:val="16"/>
        <w:lang w:val="sv-SE"/>
      </w:rPr>
      <w:fldChar w:fldCharType="separate"/>
    </w:r>
    <w:r w:rsidR="00D71E7B">
      <w:rPr>
        <w:noProof/>
        <w:color w:val="000000"/>
        <w:sz w:val="16"/>
        <w:szCs w:val="16"/>
        <w:lang w:val="sv-SE"/>
      </w:rPr>
      <w:t>2</w:t>
    </w:r>
    <w:r w:rsidR="00E42ACD" w:rsidRPr="005F4809">
      <w:rPr>
        <w:color w:val="000000"/>
        <w:sz w:val="16"/>
        <w:szCs w:val="16"/>
        <w:lang w:val="sv-SE"/>
      </w:rPr>
      <w:fldChar w:fldCharType="end"/>
    </w:r>
  </w:p>
  <w:p w14:paraId="4A980B4A" w14:textId="77777777" w:rsidR="00570FBD" w:rsidRPr="005F4809" w:rsidRDefault="00570FBD" w:rsidP="00570FBD">
    <w:pPr>
      <w:pBdr>
        <w:top w:val="thinThickSmallGap" w:sz="24" w:space="0" w:color="auto"/>
      </w:pBdr>
      <w:tabs>
        <w:tab w:val="left" w:pos="7693"/>
        <w:tab w:val="right" w:pos="7937"/>
      </w:tabs>
      <w:rPr>
        <w:rFonts w:ascii="Cambria" w:hAnsi="Cambria" w:cs="Cambria"/>
        <w:i/>
        <w:iCs/>
        <w:color w:val="000000"/>
        <w:sz w:val="12"/>
        <w:szCs w:val="12"/>
        <w:lang w:val="sv-SE"/>
      </w:rPr>
    </w:pPr>
    <w:r w:rsidRPr="005F4809">
      <w:rPr>
        <w:rFonts w:ascii="Cambria" w:hAnsi="Cambria" w:cs="Cambria"/>
        <w:i/>
        <w:iCs/>
        <w:color w:val="000000"/>
        <w:sz w:val="12"/>
        <w:szCs w:val="12"/>
        <w:lang w:val="sv-SE"/>
      </w:rPr>
      <w:tab/>
    </w: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980"/>
      <w:gridCol w:w="980"/>
      <w:gridCol w:w="981"/>
      <w:gridCol w:w="981"/>
      <w:gridCol w:w="981"/>
      <w:gridCol w:w="981"/>
      <w:gridCol w:w="981"/>
      <w:gridCol w:w="981"/>
      <w:gridCol w:w="982"/>
    </w:tblGrid>
    <w:tr w:rsidR="00570FBD" w:rsidRPr="005F4809" w14:paraId="5DA61F3F" w14:textId="77777777" w:rsidTr="00112420">
      <w:trPr>
        <w:trHeight w:val="259"/>
      </w:trPr>
      <w:tc>
        <w:tcPr>
          <w:tcW w:w="1960" w:type="dxa"/>
          <w:gridSpan w:val="2"/>
          <w:shd w:val="clear" w:color="auto" w:fill="auto"/>
        </w:tcPr>
        <w:p w14:paraId="45F5FA36" w14:textId="77777777" w:rsidR="00570FBD" w:rsidRPr="005F4809" w:rsidRDefault="00570FBD" w:rsidP="000C450F">
          <w:pPr>
            <w:tabs>
              <w:tab w:val="right" w:pos="8640"/>
            </w:tabs>
            <w:ind w:right="18"/>
            <w:jc w:val="center"/>
            <w:rPr>
              <w:rFonts w:asciiTheme="minorHAnsi" w:hAnsiTheme="minorHAnsi"/>
              <w:b/>
              <w:i/>
              <w:iCs/>
              <w:sz w:val="14"/>
              <w:szCs w:val="14"/>
              <w:lang w:val="id-ID"/>
            </w:rPr>
          </w:pPr>
          <w:r w:rsidRPr="005F4809">
            <w:rPr>
              <w:rFonts w:asciiTheme="minorHAnsi" w:hAnsiTheme="minorHAnsi"/>
              <w:b/>
              <w:i/>
              <w:iCs/>
              <w:sz w:val="14"/>
              <w:szCs w:val="14"/>
              <w:lang w:val="id-ID"/>
            </w:rPr>
            <w:t>Paraf Pihak Pertama</w:t>
          </w:r>
        </w:p>
      </w:tc>
      <w:tc>
        <w:tcPr>
          <w:tcW w:w="980" w:type="dxa"/>
          <w:tcBorders>
            <w:top w:val="nil"/>
            <w:bottom w:val="nil"/>
            <w:right w:val="nil"/>
          </w:tcBorders>
          <w:shd w:val="clear" w:color="auto" w:fill="auto"/>
        </w:tcPr>
        <w:p w14:paraId="088CCBC7" w14:textId="77777777" w:rsidR="00570FBD" w:rsidRPr="005F4809" w:rsidRDefault="00570FBD" w:rsidP="000C450F">
          <w:pPr>
            <w:tabs>
              <w:tab w:val="right" w:pos="8640"/>
            </w:tabs>
            <w:ind w:right="360"/>
            <w:jc w:val="center"/>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1C7242D3"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67A4E99"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7D263B64"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3EC1562D"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tcBorders>
          <w:shd w:val="clear" w:color="auto" w:fill="auto"/>
        </w:tcPr>
        <w:p w14:paraId="1A13D717" w14:textId="77777777" w:rsidR="00570FBD" w:rsidRPr="005F4809" w:rsidRDefault="00570FBD" w:rsidP="000C450F">
          <w:pPr>
            <w:tabs>
              <w:tab w:val="right" w:pos="8640"/>
            </w:tabs>
            <w:ind w:right="360"/>
            <w:jc w:val="center"/>
            <w:rPr>
              <w:rFonts w:asciiTheme="minorHAnsi" w:hAnsiTheme="minorHAnsi"/>
              <w:i/>
              <w:iCs/>
              <w:color w:val="00B0F0"/>
              <w:sz w:val="16"/>
              <w:szCs w:val="16"/>
              <w:lang w:val="id-ID"/>
            </w:rPr>
          </w:pPr>
        </w:p>
      </w:tc>
      <w:tc>
        <w:tcPr>
          <w:tcW w:w="1963" w:type="dxa"/>
          <w:gridSpan w:val="2"/>
          <w:shd w:val="clear" w:color="auto" w:fill="auto"/>
        </w:tcPr>
        <w:p w14:paraId="062F3F90" w14:textId="77777777" w:rsidR="00570FBD" w:rsidRPr="005F4809" w:rsidRDefault="00570FBD" w:rsidP="000C450F">
          <w:pPr>
            <w:tabs>
              <w:tab w:val="right" w:pos="8640"/>
            </w:tabs>
            <w:jc w:val="center"/>
            <w:rPr>
              <w:rFonts w:asciiTheme="minorHAnsi" w:hAnsiTheme="minorHAnsi"/>
              <w:b/>
              <w:i/>
              <w:iCs/>
              <w:sz w:val="14"/>
              <w:szCs w:val="14"/>
              <w:lang w:val="id-ID"/>
            </w:rPr>
          </w:pPr>
          <w:r w:rsidRPr="005F4809">
            <w:rPr>
              <w:rFonts w:asciiTheme="minorHAnsi" w:hAnsiTheme="minorHAnsi"/>
              <w:b/>
              <w:i/>
              <w:iCs/>
              <w:sz w:val="14"/>
              <w:szCs w:val="14"/>
              <w:lang w:val="id-ID"/>
            </w:rPr>
            <w:t>Paraf Pihak Kedua</w:t>
          </w:r>
        </w:p>
      </w:tc>
    </w:tr>
    <w:tr w:rsidR="00570FBD" w:rsidRPr="005F4809" w14:paraId="60C29617" w14:textId="77777777" w:rsidTr="00112420">
      <w:trPr>
        <w:trHeight w:val="239"/>
      </w:trPr>
      <w:tc>
        <w:tcPr>
          <w:tcW w:w="980" w:type="dxa"/>
          <w:shd w:val="clear" w:color="auto" w:fill="auto"/>
        </w:tcPr>
        <w:p w14:paraId="4909ACF8"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0" w:type="dxa"/>
          <w:shd w:val="clear" w:color="auto" w:fill="auto"/>
        </w:tcPr>
        <w:p w14:paraId="133D9451"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0" w:type="dxa"/>
          <w:tcBorders>
            <w:top w:val="nil"/>
            <w:bottom w:val="nil"/>
            <w:right w:val="nil"/>
          </w:tcBorders>
          <w:shd w:val="clear" w:color="auto" w:fill="auto"/>
        </w:tcPr>
        <w:p w14:paraId="3C6FA252"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21B2F4CA"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965AA6B"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7C47BE2F"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757FFD1"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tcBorders>
          <w:shd w:val="clear" w:color="auto" w:fill="auto"/>
        </w:tcPr>
        <w:p w14:paraId="35FDE0C0"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shd w:val="clear" w:color="auto" w:fill="auto"/>
        </w:tcPr>
        <w:p w14:paraId="67A3E7D6"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shd w:val="clear" w:color="auto" w:fill="auto"/>
        </w:tcPr>
        <w:p w14:paraId="1601DE87"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r>
  </w:tbl>
  <w:p w14:paraId="2404E146" w14:textId="77777777" w:rsidR="00570FBD" w:rsidRPr="00570FBD" w:rsidRDefault="00570FBD" w:rsidP="00570F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652EA" w14:textId="77777777" w:rsidR="00280D2C" w:rsidRDefault="00280D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A22C9" w14:textId="50C65B8D" w:rsidR="00280D2C" w:rsidRPr="005F4809" w:rsidRDefault="00280D2C" w:rsidP="00E3313B">
    <w:pPr>
      <w:pStyle w:val="Footer"/>
      <w:pBdr>
        <w:top w:val="thinThickSmallGap" w:sz="24" w:space="0" w:color="auto"/>
      </w:pBdr>
      <w:tabs>
        <w:tab w:val="clear" w:pos="9360"/>
        <w:tab w:val="left" w:pos="7693"/>
        <w:tab w:val="right" w:pos="7937"/>
        <w:tab w:val="right" w:pos="9781"/>
      </w:tabs>
      <w:rPr>
        <w:color w:val="000000"/>
        <w:sz w:val="16"/>
        <w:szCs w:val="16"/>
        <w:lang w:val="sv-SE"/>
      </w:rPr>
    </w:pPr>
    <w:r>
      <w:rPr>
        <w:rFonts w:ascii="Cambria" w:hAnsi="Cambria" w:cs="Cambria"/>
        <w:i/>
        <w:iCs/>
        <w:sz w:val="12"/>
        <w:szCs w:val="12"/>
        <w:lang w:val="fi-FI"/>
      </w:rPr>
      <w:t>Perjanjian Kerjasama a</w:t>
    </w:r>
    <w:r w:rsidRPr="005F4809">
      <w:rPr>
        <w:rFonts w:ascii="Cambria" w:hAnsi="Cambria" w:cs="Cambria"/>
        <w:i/>
        <w:iCs/>
        <w:sz w:val="12"/>
        <w:szCs w:val="12"/>
        <w:lang w:val="fi-FI"/>
      </w:rPr>
      <w:t xml:space="preserve">ntara </w:t>
    </w:r>
    <w:r>
      <w:rPr>
        <w:rFonts w:ascii="Cambria" w:hAnsi="Cambria" w:cs="Cambria"/>
        <w:i/>
        <w:iCs/>
        <w:sz w:val="12"/>
        <w:szCs w:val="12"/>
        <w:lang w:val="id-ID"/>
      </w:rPr>
      <w:t xml:space="preserve">PT. MALANG INTERMEDIA PERS </w:t>
    </w:r>
    <w:r w:rsidRPr="005F4809">
      <w:rPr>
        <w:rFonts w:ascii="Cambria" w:hAnsi="Cambria" w:cs="Cambria"/>
        <w:i/>
        <w:iCs/>
        <w:sz w:val="12"/>
        <w:szCs w:val="12"/>
        <w:lang w:val="fi-FI"/>
      </w:rPr>
      <w:t xml:space="preserve">dengan </w:t>
    </w:r>
    <w:r>
      <w:rPr>
        <w:rFonts w:ascii="Cambria" w:hAnsi="Cambria" w:cs="Cambria"/>
        <w:i/>
        <w:iCs/>
        <w:sz w:val="12"/>
        <w:szCs w:val="12"/>
        <w:lang w:val="fi-FI"/>
      </w:rPr>
      <w:t>RUMAH SAKIT PRIMA HUSADA MALANG</w:t>
    </w:r>
    <w:r w:rsidRPr="005F4809">
      <w:rPr>
        <w:rFonts w:ascii="Cambria" w:hAnsi="Cambria" w:cs="Cambria"/>
        <w:i/>
        <w:iCs/>
        <w:color w:val="000000"/>
        <w:sz w:val="12"/>
        <w:szCs w:val="12"/>
        <w:lang w:val="sv-SE"/>
      </w:rPr>
      <w:tab/>
    </w:r>
    <w:r>
      <w:rPr>
        <w:rFonts w:ascii="Cambria" w:hAnsi="Cambria" w:cs="Cambria"/>
        <w:i/>
        <w:iCs/>
        <w:color w:val="000000"/>
        <w:sz w:val="12"/>
        <w:szCs w:val="12"/>
        <w:lang w:val="sv-SE"/>
      </w:rPr>
      <w:tab/>
    </w:r>
    <w:r>
      <w:rPr>
        <w:rFonts w:ascii="Cambria" w:hAnsi="Cambria" w:cs="Cambria"/>
        <w:i/>
        <w:iCs/>
        <w:color w:val="000000"/>
        <w:sz w:val="12"/>
        <w:szCs w:val="12"/>
        <w:lang w:val="sv-SE"/>
      </w:rPr>
      <w:tab/>
      <w:t xml:space="preserve">   </w:t>
    </w:r>
    <w:r>
      <w:rPr>
        <w:rFonts w:ascii="Cambria" w:hAnsi="Cambria" w:cs="Cambria"/>
        <w:i/>
        <w:iCs/>
        <w:color w:val="000000"/>
        <w:sz w:val="12"/>
        <w:szCs w:val="12"/>
        <w:lang w:val="sv-SE"/>
      </w:rPr>
      <w:tab/>
    </w:r>
    <w:r>
      <w:rPr>
        <w:rFonts w:ascii="Cambria" w:hAnsi="Cambria" w:cs="Cambria"/>
        <w:i/>
        <w:iCs/>
        <w:color w:val="000000"/>
        <w:sz w:val="12"/>
        <w:szCs w:val="12"/>
        <w:lang w:val="sv-SE"/>
      </w:rPr>
      <w:tab/>
    </w:r>
    <w:r>
      <w:rPr>
        <w:rFonts w:ascii="Cambria" w:hAnsi="Cambria" w:cs="Cambria"/>
        <w:i/>
        <w:iCs/>
        <w:color w:val="000000"/>
        <w:sz w:val="12"/>
        <w:szCs w:val="12"/>
        <w:lang w:val="sv-SE"/>
      </w:rPr>
      <w:tab/>
    </w:r>
    <w:r>
      <w:rPr>
        <w:rFonts w:ascii="Cambria" w:hAnsi="Cambria" w:cs="Cambria"/>
        <w:i/>
        <w:iCs/>
        <w:color w:val="000000"/>
        <w:sz w:val="12"/>
        <w:szCs w:val="12"/>
        <w:lang w:val="sv-SE"/>
      </w:rPr>
      <w:tab/>
    </w:r>
    <w:r>
      <w:rPr>
        <w:rFonts w:ascii="Cambria" w:hAnsi="Cambria" w:cs="Cambria"/>
        <w:i/>
        <w:iCs/>
        <w:color w:val="000000"/>
        <w:sz w:val="12"/>
        <w:szCs w:val="12"/>
        <w:lang w:val="sv-SE"/>
      </w:rPr>
      <w:tab/>
    </w:r>
    <w:r>
      <w:rPr>
        <w:rFonts w:ascii="Cambria" w:hAnsi="Cambria" w:cs="Cambria"/>
        <w:i/>
        <w:iCs/>
        <w:color w:val="000000"/>
        <w:sz w:val="12"/>
        <w:szCs w:val="12"/>
        <w:lang w:val="sv-SE"/>
      </w:rPr>
      <w:tab/>
    </w:r>
    <w:r>
      <w:rPr>
        <w:rFonts w:ascii="Cambria" w:hAnsi="Cambria" w:cs="Cambria"/>
        <w:i/>
        <w:iCs/>
        <w:color w:val="000000"/>
        <w:sz w:val="12"/>
        <w:szCs w:val="12"/>
        <w:lang w:val="sv-SE"/>
      </w:rPr>
      <w:tab/>
    </w:r>
    <w:r>
      <w:rPr>
        <w:rFonts w:ascii="Cambria" w:hAnsi="Cambria" w:cs="Cambria"/>
        <w:i/>
        <w:iCs/>
        <w:color w:val="000000"/>
        <w:sz w:val="12"/>
        <w:szCs w:val="12"/>
        <w:lang w:val="sv-SE"/>
      </w:rPr>
      <w:tab/>
    </w:r>
    <w:r>
      <w:rPr>
        <w:rFonts w:ascii="Cambria" w:hAnsi="Cambria" w:cs="Cambria"/>
        <w:i/>
        <w:iCs/>
        <w:color w:val="000000"/>
        <w:sz w:val="12"/>
        <w:szCs w:val="12"/>
        <w:lang w:val="sv-SE"/>
      </w:rPr>
      <w:tab/>
    </w:r>
    <w:r>
      <w:rPr>
        <w:rFonts w:ascii="Cambria" w:hAnsi="Cambria" w:cs="Cambria"/>
        <w:i/>
        <w:iCs/>
        <w:color w:val="000000"/>
        <w:sz w:val="12"/>
        <w:szCs w:val="12"/>
        <w:lang w:val="sv-SE"/>
      </w:rPr>
      <w:tab/>
      <w:t xml:space="preserve">  </w:t>
    </w:r>
    <w:r w:rsidRPr="005F4809">
      <w:rPr>
        <w:color w:val="000000"/>
        <w:sz w:val="16"/>
        <w:szCs w:val="16"/>
        <w:lang w:val="sv-SE"/>
      </w:rPr>
      <w:fldChar w:fldCharType="begin"/>
    </w:r>
    <w:r w:rsidRPr="005F4809">
      <w:rPr>
        <w:color w:val="000000"/>
        <w:sz w:val="16"/>
        <w:szCs w:val="16"/>
        <w:lang w:val="sv-SE"/>
      </w:rPr>
      <w:instrText xml:space="preserve"> PAGE </w:instrText>
    </w:r>
    <w:r w:rsidRPr="005F4809">
      <w:rPr>
        <w:color w:val="000000"/>
        <w:sz w:val="16"/>
        <w:szCs w:val="16"/>
        <w:lang w:val="sv-SE"/>
      </w:rPr>
      <w:fldChar w:fldCharType="separate"/>
    </w:r>
    <w:r>
      <w:rPr>
        <w:noProof/>
        <w:color w:val="000000"/>
        <w:sz w:val="16"/>
        <w:szCs w:val="16"/>
        <w:lang w:val="sv-SE"/>
      </w:rPr>
      <w:t>2</w:t>
    </w:r>
    <w:r w:rsidRPr="005F4809">
      <w:rPr>
        <w:color w:val="000000"/>
        <w:sz w:val="16"/>
        <w:szCs w:val="16"/>
        <w:lang w:val="sv-SE"/>
      </w:rPr>
      <w:fldChar w:fldCharType="end"/>
    </w:r>
  </w:p>
  <w:p w14:paraId="7BE52659" w14:textId="77777777" w:rsidR="00280D2C" w:rsidRPr="005F4809" w:rsidRDefault="00280D2C" w:rsidP="00570FBD">
    <w:pPr>
      <w:pBdr>
        <w:top w:val="thinThickSmallGap" w:sz="24" w:space="0" w:color="auto"/>
      </w:pBdr>
      <w:tabs>
        <w:tab w:val="left" w:pos="7693"/>
        <w:tab w:val="right" w:pos="7937"/>
      </w:tabs>
      <w:rPr>
        <w:rFonts w:ascii="Cambria" w:hAnsi="Cambria" w:cs="Cambria"/>
        <w:i/>
        <w:iCs/>
        <w:color w:val="000000"/>
        <w:sz w:val="12"/>
        <w:szCs w:val="12"/>
        <w:lang w:val="sv-SE"/>
      </w:rPr>
    </w:pPr>
    <w:r w:rsidRPr="005F4809">
      <w:rPr>
        <w:rFonts w:ascii="Cambria" w:hAnsi="Cambria" w:cs="Cambria"/>
        <w:i/>
        <w:iCs/>
        <w:color w:val="000000"/>
        <w:sz w:val="12"/>
        <w:szCs w:val="12"/>
        <w:lang w:val="sv-SE"/>
      </w:rPr>
      <w:tab/>
    </w:r>
  </w:p>
  <w:tbl>
    <w:tblPr>
      <w:tblW w:w="17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980"/>
      <w:gridCol w:w="980"/>
      <w:gridCol w:w="981"/>
      <w:gridCol w:w="981"/>
      <w:gridCol w:w="981"/>
      <w:gridCol w:w="981"/>
      <w:gridCol w:w="8299"/>
      <w:gridCol w:w="981"/>
      <w:gridCol w:w="982"/>
    </w:tblGrid>
    <w:tr w:rsidR="00280D2C" w:rsidRPr="005F4809" w14:paraId="52BDF7B4" w14:textId="77777777" w:rsidTr="00280D2C">
      <w:trPr>
        <w:trHeight w:val="259"/>
      </w:trPr>
      <w:tc>
        <w:tcPr>
          <w:tcW w:w="1960" w:type="dxa"/>
          <w:gridSpan w:val="2"/>
          <w:shd w:val="clear" w:color="auto" w:fill="auto"/>
        </w:tcPr>
        <w:p w14:paraId="20FD206A" w14:textId="77777777" w:rsidR="00280D2C" w:rsidRPr="005F4809" w:rsidRDefault="00280D2C" w:rsidP="000C450F">
          <w:pPr>
            <w:tabs>
              <w:tab w:val="right" w:pos="8640"/>
            </w:tabs>
            <w:ind w:right="18"/>
            <w:jc w:val="center"/>
            <w:rPr>
              <w:rFonts w:asciiTheme="minorHAnsi" w:hAnsiTheme="minorHAnsi"/>
              <w:b/>
              <w:i/>
              <w:iCs/>
              <w:sz w:val="14"/>
              <w:szCs w:val="14"/>
              <w:lang w:val="id-ID"/>
            </w:rPr>
          </w:pPr>
          <w:r w:rsidRPr="005F4809">
            <w:rPr>
              <w:rFonts w:asciiTheme="minorHAnsi" w:hAnsiTheme="minorHAnsi"/>
              <w:b/>
              <w:i/>
              <w:iCs/>
              <w:sz w:val="14"/>
              <w:szCs w:val="14"/>
              <w:lang w:val="id-ID"/>
            </w:rPr>
            <w:t>Paraf Pihak Pertama</w:t>
          </w:r>
        </w:p>
      </w:tc>
      <w:tc>
        <w:tcPr>
          <w:tcW w:w="980" w:type="dxa"/>
          <w:tcBorders>
            <w:top w:val="nil"/>
            <w:bottom w:val="nil"/>
            <w:right w:val="nil"/>
          </w:tcBorders>
          <w:shd w:val="clear" w:color="auto" w:fill="auto"/>
        </w:tcPr>
        <w:p w14:paraId="29D1548E" w14:textId="77777777" w:rsidR="00280D2C" w:rsidRPr="005F4809" w:rsidRDefault="00280D2C" w:rsidP="000C450F">
          <w:pPr>
            <w:tabs>
              <w:tab w:val="right" w:pos="8640"/>
            </w:tabs>
            <w:ind w:right="360"/>
            <w:jc w:val="center"/>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5EA5A174"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132FBF20"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29C3FC41"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5EB103FB"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8299" w:type="dxa"/>
          <w:tcBorders>
            <w:top w:val="nil"/>
            <w:left w:val="nil"/>
            <w:bottom w:val="nil"/>
          </w:tcBorders>
          <w:shd w:val="clear" w:color="auto" w:fill="auto"/>
        </w:tcPr>
        <w:p w14:paraId="47F2A121" w14:textId="77777777" w:rsidR="00280D2C" w:rsidRPr="005F4809" w:rsidRDefault="00280D2C" w:rsidP="000C450F">
          <w:pPr>
            <w:tabs>
              <w:tab w:val="right" w:pos="8640"/>
            </w:tabs>
            <w:ind w:right="360"/>
            <w:jc w:val="center"/>
            <w:rPr>
              <w:rFonts w:asciiTheme="minorHAnsi" w:hAnsiTheme="minorHAnsi"/>
              <w:i/>
              <w:iCs/>
              <w:color w:val="00B0F0"/>
              <w:sz w:val="16"/>
              <w:szCs w:val="16"/>
              <w:lang w:val="id-ID"/>
            </w:rPr>
          </w:pPr>
        </w:p>
      </w:tc>
      <w:tc>
        <w:tcPr>
          <w:tcW w:w="1963" w:type="dxa"/>
          <w:gridSpan w:val="2"/>
          <w:shd w:val="clear" w:color="auto" w:fill="auto"/>
        </w:tcPr>
        <w:p w14:paraId="421C4CE0" w14:textId="77777777" w:rsidR="00280D2C" w:rsidRPr="005F4809" w:rsidRDefault="00280D2C" w:rsidP="000C450F">
          <w:pPr>
            <w:tabs>
              <w:tab w:val="right" w:pos="8640"/>
            </w:tabs>
            <w:jc w:val="center"/>
            <w:rPr>
              <w:rFonts w:asciiTheme="minorHAnsi" w:hAnsiTheme="minorHAnsi"/>
              <w:b/>
              <w:i/>
              <w:iCs/>
              <w:sz w:val="14"/>
              <w:szCs w:val="14"/>
              <w:lang w:val="id-ID"/>
            </w:rPr>
          </w:pPr>
          <w:r w:rsidRPr="005F4809">
            <w:rPr>
              <w:rFonts w:asciiTheme="minorHAnsi" w:hAnsiTheme="minorHAnsi"/>
              <w:b/>
              <w:i/>
              <w:iCs/>
              <w:sz w:val="14"/>
              <w:szCs w:val="14"/>
              <w:lang w:val="id-ID"/>
            </w:rPr>
            <w:t>Paraf Pihak Kedua</w:t>
          </w:r>
        </w:p>
      </w:tc>
    </w:tr>
    <w:tr w:rsidR="00280D2C" w:rsidRPr="005F4809" w14:paraId="503C81B8" w14:textId="77777777" w:rsidTr="00280D2C">
      <w:trPr>
        <w:trHeight w:val="239"/>
      </w:trPr>
      <w:tc>
        <w:tcPr>
          <w:tcW w:w="980" w:type="dxa"/>
          <w:shd w:val="clear" w:color="auto" w:fill="auto"/>
        </w:tcPr>
        <w:p w14:paraId="5CD4956C"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980" w:type="dxa"/>
          <w:shd w:val="clear" w:color="auto" w:fill="auto"/>
        </w:tcPr>
        <w:p w14:paraId="627532B0"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980" w:type="dxa"/>
          <w:tcBorders>
            <w:top w:val="nil"/>
            <w:bottom w:val="nil"/>
            <w:right w:val="nil"/>
          </w:tcBorders>
          <w:shd w:val="clear" w:color="auto" w:fill="auto"/>
        </w:tcPr>
        <w:p w14:paraId="45267DB4"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70B12E37"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5846ED4A"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340A0CB8"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0096CAB6"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8299" w:type="dxa"/>
          <w:tcBorders>
            <w:top w:val="nil"/>
            <w:left w:val="nil"/>
            <w:bottom w:val="nil"/>
          </w:tcBorders>
          <w:shd w:val="clear" w:color="auto" w:fill="auto"/>
        </w:tcPr>
        <w:p w14:paraId="33EB4FC1"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981" w:type="dxa"/>
          <w:shd w:val="clear" w:color="auto" w:fill="auto"/>
        </w:tcPr>
        <w:p w14:paraId="655F7C53"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c>
        <w:tcPr>
          <w:tcW w:w="982" w:type="dxa"/>
          <w:shd w:val="clear" w:color="auto" w:fill="auto"/>
        </w:tcPr>
        <w:p w14:paraId="1B315FFF" w14:textId="77777777" w:rsidR="00280D2C" w:rsidRPr="005F4809" w:rsidRDefault="00280D2C" w:rsidP="000C450F">
          <w:pPr>
            <w:tabs>
              <w:tab w:val="right" w:pos="8640"/>
            </w:tabs>
            <w:ind w:right="360"/>
            <w:jc w:val="both"/>
            <w:rPr>
              <w:rFonts w:asciiTheme="minorHAnsi" w:hAnsiTheme="minorHAnsi"/>
              <w:i/>
              <w:iCs/>
              <w:color w:val="00B0F0"/>
              <w:sz w:val="16"/>
              <w:szCs w:val="16"/>
              <w:lang w:val="sv-SE"/>
            </w:rPr>
          </w:pPr>
        </w:p>
      </w:tc>
    </w:tr>
  </w:tbl>
  <w:p w14:paraId="3C493FA5" w14:textId="77777777" w:rsidR="00280D2C" w:rsidRPr="00570FBD" w:rsidRDefault="00280D2C" w:rsidP="00570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53610" w14:textId="77777777" w:rsidR="00A04DD2" w:rsidRDefault="00A04DD2" w:rsidP="00570FBD">
      <w:r>
        <w:separator/>
      </w:r>
    </w:p>
  </w:footnote>
  <w:footnote w:type="continuationSeparator" w:id="0">
    <w:p w14:paraId="4A65B47B" w14:textId="77777777" w:rsidR="00A04DD2" w:rsidRDefault="00A04DD2" w:rsidP="00570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A850E" w14:textId="77777777" w:rsidR="00280D2C" w:rsidRDefault="00280D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725EE" w14:textId="77777777" w:rsidR="00280D2C" w:rsidRDefault="00280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65EC4" w14:textId="77777777" w:rsidR="00280D2C" w:rsidRDefault="00280D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62B79" w14:textId="77777777" w:rsidR="002C6BBB" w:rsidRPr="007A5FAE" w:rsidRDefault="00EE3BC4" w:rsidP="007A5FAE">
    <w:pPr>
      <w:pStyle w:val="Header"/>
      <w:tabs>
        <w:tab w:val="clear" w:pos="4513"/>
        <w:tab w:val="clear" w:pos="9026"/>
      </w:tabs>
      <w:jc w:val="center"/>
      <w:rPr>
        <w:rFonts w:ascii="Arial" w:hAnsi="Arial" w:cs="Arial"/>
        <w:b/>
        <w:bCs/>
        <w:sz w:val="28"/>
        <w:szCs w:val="28"/>
      </w:rPr>
    </w:pPr>
    <w:r w:rsidRPr="007A5FAE">
      <w:rPr>
        <w:rFonts w:ascii="Arial" w:hAnsi="Arial" w:cs="Arial"/>
        <w:b/>
        <w:bCs/>
        <w:noProof/>
        <w:sz w:val="28"/>
        <w:szCs w:val="28"/>
      </w:rPr>
      <w:drawing>
        <wp:anchor distT="0" distB="0" distL="114300" distR="114300" simplePos="0" relativeHeight="251660288" behindDoc="1" locked="0" layoutInCell="1" allowOverlap="1" wp14:anchorId="3FC3AF96" wp14:editId="5133F69E">
          <wp:simplePos x="0" y="0"/>
          <wp:positionH relativeFrom="margin">
            <wp:posOffset>8444230</wp:posOffset>
          </wp:positionH>
          <wp:positionV relativeFrom="paragraph">
            <wp:posOffset>-96520</wp:posOffset>
          </wp:positionV>
          <wp:extent cx="2447290" cy="634365"/>
          <wp:effectExtent l="0" t="0" r="0" b="0"/>
          <wp:wrapNone/>
          <wp:docPr id="1636275224" name="Picture 163627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a:extLst>
                      <a:ext uri="{28A0092B-C50C-407E-A947-70E740481C1C}">
                        <a14:useLocalDpi xmlns:a14="http://schemas.microsoft.com/office/drawing/2010/main" val="0"/>
                      </a:ext>
                    </a:extLst>
                  </a:blip>
                  <a:srcRect b="10484"/>
                  <a:stretch/>
                </pic:blipFill>
                <pic:spPr bwMode="auto">
                  <a:xfrm>
                    <a:off x="0" y="0"/>
                    <a:ext cx="2447290" cy="634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5FAE">
      <w:rPr>
        <w:rFonts w:ascii="Arial" w:hAnsi="Arial" w:cs="Arial"/>
        <w:b/>
        <w:bCs/>
        <w:noProof/>
        <w:sz w:val="28"/>
        <w:szCs w:val="28"/>
      </w:rPr>
      <w:drawing>
        <wp:anchor distT="0" distB="0" distL="114300" distR="114300" simplePos="0" relativeHeight="251659264" behindDoc="1" locked="0" layoutInCell="1" allowOverlap="1" wp14:anchorId="5188DF2B" wp14:editId="0AE65150">
          <wp:simplePos x="0" y="0"/>
          <wp:positionH relativeFrom="margin">
            <wp:posOffset>0</wp:posOffset>
          </wp:positionH>
          <wp:positionV relativeFrom="paragraph">
            <wp:posOffset>-14767</wp:posOffset>
          </wp:positionV>
          <wp:extent cx="2447925" cy="527050"/>
          <wp:effectExtent l="0" t="0" r="9525" b="6350"/>
          <wp:wrapNone/>
          <wp:docPr id="1226052801" name="Picture 122605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3624" t="15841" r="4613" b="5936"/>
                  <a:stretch/>
                </pic:blipFill>
                <pic:spPr bwMode="auto">
                  <a:xfrm>
                    <a:off x="0" y="0"/>
                    <a:ext cx="2447925" cy="527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5FAE">
      <w:rPr>
        <w:rFonts w:ascii="Arial" w:hAnsi="Arial" w:cs="Arial"/>
        <w:b/>
        <w:bCs/>
        <w:sz w:val="28"/>
        <w:szCs w:val="28"/>
      </w:rPr>
      <w:t>PT. DISA PRIMA MEDIKA</w:t>
    </w:r>
  </w:p>
  <w:p w14:paraId="3A1E90D5" w14:textId="77777777" w:rsidR="002C6BBB" w:rsidRDefault="00EE3BC4" w:rsidP="007A5FAE">
    <w:pPr>
      <w:pStyle w:val="Header"/>
      <w:tabs>
        <w:tab w:val="clear" w:pos="4513"/>
        <w:tab w:val="clear" w:pos="9026"/>
      </w:tabs>
      <w:jc w:val="center"/>
    </w:pPr>
    <w:r>
      <w:rPr>
        <w:rFonts w:ascii="Arial" w:hAnsi="Arial" w:cs="Arial"/>
        <w:b/>
        <w:bCs/>
        <w:noProof/>
        <w:sz w:val="28"/>
        <w:szCs w:val="28"/>
      </w:rPr>
      <mc:AlternateContent>
        <mc:Choice Requires="wps">
          <w:drawing>
            <wp:anchor distT="0" distB="0" distL="114300" distR="114300" simplePos="0" relativeHeight="251661312" behindDoc="0" locked="0" layoutInCell="1" allowOverlap="1" wp14:anchorId="40CA11A0" wp14:editId="2312FD5F">
              <wp:simplePos x="0" y="0"/>
              <wp:positionH relativeFrom="column">
                <wp:posOffset>74930</wp:posOffset>
              </wp:positionH>
              <wp:positionV relativeFrom="paragraph">
                <wp:posOffset>444027</wp:posOffset>
              </wp:positionV>
              <wp:extent cx="10836378" cy="0"/>
              <wp:effectExtent l="0" t="19050" r="22225" b="19050"/>
              <wp:wrapNone/>
              <wp:docPr id="744424707" name="Straight Connector 1"/>
              <wp:cNvGraphicFramePr/>
              <a:graphic xmlns:a="http://schemas.openxmlformats.org/drawingml/2006/main">
                <a:graphicData uri="http://schemas.microsoft.com/office/word/2010/wordprocessingShape">
                  <wps:wsp>
                    <wps:cNvCnPr/>
                    <wps:spPr>
                      <a:xfrm>
                        <a:off x="0" y="0"/>
                        <a:ext cx="1083637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4D231CF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9pt,34.95pt" to="859.15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" strokecolor="black [3040]" strokeweight="2.25pt"/>
          </w:pict>
        </mc:Fallback>
      </mc:AlternateContent>
    </w:r>
    <w:r w:rsidRPr="007A5FAE">
      <w:rPr>
        <w:rFonts w:ascii="Arial" w:hAnsi="Arial" w:cs="Arial"/>
        <w:b/>
        <w:bCs/>
        <w:sz w:val="28"/>
        <w:szCs w:val="28"/>
      </w:rPr>
      <w:t xml:space="preserve">RUMAH SAKIT PRIMA HUSADA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7"/>
    <w:multiLevelType w:val="multilevel"/>
    <w:tmpl w:val="00000007"/>
    <w:lvl w:ilvl="0">
      <w:start w:val="1"/>
      <w:numFmt w:val="upp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E"/>
    <w:multiLevelType w:val="multilevel"/>
    <w:tmpl w:val="0000000E"/>
    <w:lvl w:ilvl="0">
      <w:start w:val="1"/>
      <w:numFmt w:val="bullet"/>
      <w:lvlText w:val=""/>
      <w:lvlJc w:val="left"/>
      <w:pPr>
        <w:tabs>
          <w:tab w:val="num" w:pos="2340"/>
        </w:tabs>
        <w:ind w:left="234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31D1845"/>
    <w:multiLevelType w:val="hybridMultilevel"/>
    <w:tmpl w:val="93AE120C"/>
    <w:lvl w:ilvl="0" w:tplc="F4865120">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8B3FD2"/>
    <w:multiLevelType w:val="hybridMultilevel"/>
    <w:tmpl w:val="9C223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97A8C"/>
    <w:multiLevelType w:val="hybridMultilevel"/>
    <w:tmpl w:val="4232EE7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8447B7"/>
    <w:multiLevelType w:val="hybridMultilevel"/>
    <w:tmpl w:val="7D42C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BD58A3"/>
    <w:multiLevelType w:val="hybridMultilevel"/>
    <w:tmpl w:val="C324E9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6BD5989"/>
    <w:multiLevelType w:val="hybridMultilevel"/>
    <w:tmpl w:val="3180772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285A2FE0"/>
    <w:multiLevelType w:val="hybridMultilevel"/>
    <w:tmpl w:val="C352D28C"/>
    <w:lvl w:ilvl="0" w:tplc="ED7E7C3E">
      <w:start w:val="1"/>
      <w:numFmt w:val="decimal"/>
      <w:lvlText w:val="%1."/>
      <w:lvlJc w:val="left"/>
      <w:pPr>
        <w:ind w:left="720" w:hanging="360"/>
      </w:pPr>
      <w:rPr>
        <w:rFonts w:cs="Times New Roman"/>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2A5235A8"/>
    <w:multiLevelType w:val="hybridMultilevel"/>
    <w:tmpl w:val="F87A2162"/>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2EDA1BD7"/>
    <w:multiLevelType w:val="hybridMultilevel"/>
    <w:tmpl w:val="9906F344"/>
    <w:lvl w:ilvl="0" w:tplc="0FA6B734">
      <w:start w:val="1"/>
      <w:numFmt w:val="decimal"/>
      <w:lvlText w:val="(%1). "/>
      <w:lvlJc w:val="left"/>
      <w:pPr>
        <w:tabs>
          <w:tab w:val="num" w:pos="864"/>
        </w:tabs>
        <w:ind w:left="864" w:hanging="864"/>
      </w:pPr>
      <w:rPr>
        <w:rFonts w:ascii="Verdana" w:hAnsi="Verdana" w:cs="Georgia" w:hint="default"/>
        <w:b w:val="0"/>
        <w:bCs w:val="0"/>
        <w:i w:val="0"/>
        <w:iCs w:val="0"/>
        <w:sz w:val="18"/>
        <w:szCs w:val="18"/>
      </w:rPr>
    </w:lvl>
    <w:lvl w:ilvl="1" w:tplc="91E69CCC">
      <w:start w:val="1"/>
      <w:numFmt w:val="lowerLetter"/>
      <w:lvlText w:val="%2."/>
      <w:lvlJc w:val="left"/>
      <w:pPr>
        <w:tabs>
          <w:tab w:val="num" w:pos="1440"/>
        </w:tabs>
        <w:ind w:left="1440" w:hanging="360"/>
      </w:pPr>
      <w:rPr>
        <w:rFonts w:hint="default"/>
        <w:b w:val="0"/>
        <w:bCs w:val="0"/>
        <w:i w:val="0"/>
        <w:iCs w:val="0"/>
        <w:sz w:val="18"/>
        <w:szCs w:val="18"/>
      </w:rPr>
    </w:lvl>
    <w:lvl w:ilvl="2" w:tplc="1E10CB42">
      <w:start w:val="1"/>
      <w:numFmt w:val="lowerLetter"/>
      <w:lvlText w:val="%3."/>
      <w:lvlJc w:val="left"/>
      <w:pPr>
        <w:tabs>
          <w:tab w:val="num" w:pos="2340"/>
        </w:tabs>
        <w:ind w:left="2340" w:hanging="360"/>
      </w:pPr>
      <w:rPr>
        <w:rFonts w:hint="default"/>
        <w:b w:val="0"/>
        <w:bCs w:val="0"/>
        <w:i w:val="0"/>
        <w:iCs w:val="0"/>
        <w:sz w:val="18"/>
        <w:szCs w:val="18"/>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34F317B6"/>
    <w:multiLevelType w:val="singleLevel"/>
    <w:tmpl w:val="34F317B6"/>
    <w:lvl w:ilvl="0">
      <w:start w:val="1"/>
      <w:numFmt w:val="decimal"/>
      <w:lvlText w:val="%1."/>
      <w:lvlJc w:val="left"/>
      <w:pPr>
        <w:tabs>
          <w:tab w:val="left" w:pos="360"/>
        </w:tabs>
        <w:ind w:left="360" w:hanging="360"/>
      </w:pPr>
      <w:rPr>
        <w:rFonts w:hint="default"/>
      </w:rPr>
    </w:lvl>
  </w:abstractNum>
  <w:abstractNum w:abstractNumId="13" w15:restartNumberingAfterBreak="0">
    <w:nsid w:val="3B39314C"/>
    <w:multiLevelType w:val="hybridMultilevel"/>
    <w:tmpl w:val="44445E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1E47F49"/>
    <w:multiLevelType w:val="hybridMultilevel"/>
    <w:tmpl w:val="0C36E1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2822FC2"/>
    <w:multiLevelType w:val="hybridMultilevel"/>
    <w:tmpl w:val="0E7888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B1E08B4"/>
    <w:multiLevelType w:val="hybridMultilevel"/>
    <w:tmpl w:val="D21028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C801846"/>
    <w:multiLevelType w:val="hybridMultilevel"/>
    <w:tmpl w:val="54B05B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09B1243"/>
    <w:multiLevelType w:val="hybridMultilevel"/>
    <w:tmpl w:val="567C54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4B26789"/>
    <w:multiLevelType w:val="hybridMultilevel"/>
    <w:tmpl w:val="C68ED33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5D52479"/>
    <w:multiLevelType w:val="hybridMultilevel"/>
    <w:tmpl w:val="54B05B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C309BD"/>
    <w:multiLevelType w:val="hybridMultilevel"/>
    <w:tmpl w:val="8E6C653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A675D39"/>
    <w:multiLevelType w:val="hybridMultilevel"/>
    <w:tmpl w:val="82C402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A9C5B99"/>
    <w:multiLevelType w:val="hybridMultilevel"/>
    <w:tmpl w:val="13864A6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BD369A9"/>
    <w:multiLevelType w:val="hybridMultilevel"/>
    <w:tmpl w:val="C78009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DCA4637"/>
    <w:multiLevelType w:val="hybridMultilevel"/>
    <w:tmpl w:val="B2840402"/>
    <w:lvl w:ilvl="0" w:tplc="B1245224">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6" w15:restartNumberingAfterBreak="0">
    <w:nsid w:val="678824B8"/>
    <w:multiLevelType w:val="hybridMultilevel"/>
    <w:tmpl w:val="8BEC872C"/>
    <w:lvl w:ilvl="0" w:tplc="D6E496E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6C2640DA"/>
    <w:multiLevelType w:val="hybridMultilevel"/>
    <w:tmpl w:val="BF4C3AD0"/>
    <w:lvl w:ilvl="0" w:tplc="8FF4F55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1727C0"/>
    <w:multiLevelType w:val="hybridMultilevel"/>
    <w:tmpl w:val="4F6E83AE"/>
    <w:lvl w:ilvl="0" w:tplc="8264BFF2">
      <w:start w:val="1"/>
      <w:numFmt w:val="decimal"/>
      <w:lvlText w:val="%1."/>
      <w:lvlJc w:val="left"/>
      <w:pPr>
        <w:ind w:left="567" w:hanging="360"/>
      </w:pPr>
      <w:rPr>
        <w:rFonts w:hint="default"/>
      </w:rPr>
    </w:lvl>
    <w:lvl w:ilvl="1" w:tplc="04210019" w:tentative="1">
      <w:start w:val="1"/>
      <w:numFmt w:val="lowerLetter"/>
      <w:lvlText w:val="%2."/>
      <w:lvlJc w:val="left"/>
      <w:pPr>
        <w:ind w:left="1287" w:hanging="360"/>
      </w:pPr>
    </w:lvl>
    <w:lvl w:ilvl="2" w:tplc="0421001B" w:tentative="1">
      <w:start w:val="1"/>
      <w:numFmt w:val="lowerRoman"/>
      <w:lvlText w:val="%3."/>
      <w:lvlJc w:val="right"/>
      <w:pPr>
        <w:ind w:left="2007" w:hanging="180"/>
      </w:pPr>
    </w:lvl>
    <w:lvl w:ilvl="3" w:tplc="0421000F" w:tentative="1">
      <w:start w:val="1"/>
      <w:numFmt w:val="decimal"/>
      <w:lvlText w:val="%4."/>
      <w:lvlJc w:val="left"/>
      <w:pPr>
        <w:ind w:left="2727" w:hanging="360"/>
      </w:pPr>
    </w:lvl>
    <w:lvl w:ilvl="4" w:tplc="04210019" w:tentative="1">
      <w:start w:val="1"/>
      <w:numFmt w:val="lowerLetter"/>
      <w:lvlText w:val="%5."/>
      <w:lvlJc w:val="left"/>
      <w:pPr>
        <w:ind w:left="3447" w:hanging="360"/>
      </w:pPr>
    </w:lvl>
    <w:lvl w:ilvl="5" w:tplc="0421001B" w:tentative="1">
      <w:start w:val="1"/>
      <w:numFmt w:val="lowerRoman"/>
      <w:lvlText w:val="%6."/>
      <w:lvlJc w:val="right"/>
      <w:pPr>
        <w:ind w:left="4167" w:hanging="180"/>
      </w:pPr>
    </w:lvl>
    <w:lvl w:ilvl="6" w:tplc="0421000F" w:tentative="1">
      <w:start w:val="1"/>
      <w:numFmt w:val="decimal"/>
      <w:lvlText w:val="%7."/>
      <w:lvlJc w:val="left"/>
      <w:pPr>
        <w:ind w:left="4887" w:hanging="360"/>
      </w:pPr>
    </w:lvl>
    <w:lvl w:ilvl="7" w:tplc="04210019" w:tentative="1">
      <w:start w:val="1"/>
      <w:numFmt w:val="lowerLetter"/>
      <w:lvlText w:val="%8."/>
      <w:lvlJc w:val="left"/>
      <w:pPr>
        <w:ind w:left="5607" w:hanging="360"/>
      </w:pPr>
    </w:lvl>
    <w:lvl w:ilvl="8" w:tplc="0421001B" w:tentative="1">
      <w:start w:val="1"/>
      <w:numFmt w:val="lowerRoman"/>
      <w:lvlText w:val="%9."/>
      <w:lvlJc w:val="right"/>
      <w:pPr>
        <w:ind w:left="6327" w:hanging="180"/>
      </w:pPr>
    </w:lvl>
  </w:abstractNum>
  <w:abstractNum w:abstractNumId="29" w15:restartNumberingAfterBreak="0">
    <w:nsid w:val="797A128A"/>
    <w:multiLevelType w:val="hybridMultilevel"/>
    <w:tmpl w:val="D2E88560"/>
    <w:lvl w:ilvl="0" w:tplc="3ABCA6CE">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30" w15:restartNumberingAfterBreak="0">
    <w:nsid w:val="7F843BB1"/>
    <w:multiLevelType w:val="hybridMultilevel"/>
    <w:tmpl w:val="6D967C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15"/>
  </w:num>
  <w:num w:numId="3">
    <w:abstractNumId w:val="30"/>
  </w:num>
  <w:num w:numId="4">
    <w:abstractNumId w:val="9"/>
  </w:num>
  <w:num w:numId="5">
    <w:abstractNumId w:val="10"/>
  </w:num>
  <w:num w:numId="6">
    <w:abstractNumId w:val="21"/>
  </w:num>
  <w:num w:numId="7">
    <w:abstractNumId w:val="24"/>
  </w:num>
  <w:num w:numId="8">
    <w:abstractNumId w:val="5"/>
  </w:num>
  <w:num w:numId="9">
    <w:abstractNumId w:val="16"/>
  </w:num>
  <w:num w:numId="10">
    <w:abstractNumId w:val="8"/>
  </w:num>
  <w:num w:numId="11">
    <w:abstractNumId w:val="7"/>
  </w:num>
  <w:num w:numId="12">
    <w:abstractNumId w:val="0"/>
  </w:num>
  <w:num w:numId="13">
    <w:abstractNumId w:val="17"/>
  </w:num>
  <w:num w:numId="14">
    <w:abstractNumId w:val="23"/>
  </w:num>
  <w:num w:numId="15">
    <w:abstractNumId w:val="1"/>
  </w:num>
  <w:num w:numId="16">
    <w:abstractNumId w:val="19"/>
  </w:num>
  <w:num w:numId="17">
    <w:abstractNumId w:val="18"/>
  </w:num>
  <w:num w:numId="18">
    <w:abstractNumId w:val="13"/>
  </w:num>
  <w:num w:numId="19">
    <w:abstractNumId w:val="29"/>
  </w:num>
  <w:num w:numId="20">
    <w:abstractNumId w:val="14"/>
  </w:num>
  <w:num w:numId="21">
    <w:abstractNumId w:val="25"/>
  </w:num>
  <w:num w:numId="22">
    <w:abstractNumId w:val="22"/>
  </w:num>
  <w:num w:numId="23">
    <w:abstractNumId w:val="26"/>
  </w:num>
  <w:num w:numId="24">
    <w:abstractNumId w:val="28"/>
  </w:num>
  <w:num w:numId="25">
    <w:abstractNumId w:val="11"/>
  </w:num>
  <w:num w:numId="26">
    <w:abstractNumId w:val="4"/>
  </w:num>
  <w:num w:numId="27">
    <w:abstractNumId w:val="6"/>
  </w:num>
  <w:num w:numId="28">
    <w:abstractNumId w:val="12"/>
  </w:num>
  <w:num w:numId="29">
    <w:abstractNumId w:val="27"/>
  </w:num>
  <w:num w:numId="30">
    <w:abstractNumId w:val="3"/>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DFD"/>
    <w:rsid w:val="000146F2"/>
    <w:rsid w:val="00025D79"/>
    <w:rsid w:val="0004183A"/>
    <w:rsid w:val="00043F19"/>
    <w:rsid w:val="00054646"/>
    <w:rsid w:val="000557EC"/>
    <w:rsid w:val="0008351C"/>
    <w:rsid w:val="0009792D"/>
    <w:rsid w:val="000D4444"/>
    <w:rsid w:val="00112420"/>
    <w:rsid w:val="00113472"/>
    <w:rsid w:val="00117DFD"/>
    <w:rsid w:val="00124DF0"/>
    <w:rsid w:val="001310B0"/>
    <w:rsid w:val="00152E34"/>
    <w:rsid w:val="0015729B"/>
    <w:rsid w:val="00160A38"/>
    <w:rsid w:val="00182265"/>
    <w:rsid w:val="00195C09"/>
    <w:rsid w:val="001A2CC1"/>
    <w:rsid w:val="001A7A53"/>
    <w:rsid w:val="001B5BA6"/>
    <w:rsid w:val="001C6F60"/>
    <w:rsid w:val="001D2110"/>
    <w:rsid w:val="001F356B"/>
    <w:rsid w:val="00204882"/>
    <w:rsid w:val="00220D22"/>
    <w:rsid w:val="002515A9"/>
    <w:rsid w:val="00271471"/>
    <w:rsid w:val="00280D2C"/>
    <w:rsid w:val="00286E0C"/>
    <w:rsid w:val="00295BA8"/>
    <w:rsid w:val="00295BB2"/>
    <w:rsid w:val="002C6BBB"/>
    <w:rsid w:val="002D4DB0"/>
    <w:rsid w:val="002E3C86"/>
    <w:rsid w:val="002F3A18"/>
    <w:rsid w:val="00326053"/>
    <w:rsid w:val="00363955"/>
    <w:rsid w:val="00375091"/>
    <w:rsid w:val="003A1617"/>
    <w:rsid w:val="003C3C07"/>
    <w:rsid w:val="003D2384"/>
    <w:rsid w:val="00401D61"/>
    <w:rsid w:val="00416A20"/>
    <w:rsid w:val="004354E5"/>
    <w:rsid w:val="0044069F"/>
    <w:rsid w:val="0045263B"/>
    <w:rsid w:val="00472D1C"/>
    <w:rsid w:val="004811F6"/>
    <w:rsid w:val="004A0005"/>
    <w:rsid w:val="00516107"/>
    <w:rsid w:val="00522915"/>
    <w:rsid w:val="005255AD"/>
    <w:rsid w:val="0052663A"/>
    <w:rsid w:val="005439AA"/>
    <w:rsid w:val="00544236"/>
    <w:rsid w:val="00565271"/>
    <w:rsid w:val="00570FBD"/>
    <w:rsid w:val="00581355"/>
    <w:rsid w:val="00595617"/>
    <w:rsid w:val="005C2A1B"/>
    <w:rsid w:val="005E3101"/>
    <w:rsid w:val="00617258"/>
    <w:rsid w:val="00646ABD"/>
    <w:rsid w:val="006572EA"/>
    <w:rsid w:val="006F4066"/>
    <w:rsid w:val="006F65D5"/>
    <w:rsid w:val="00704EE5"/>
    <w:rsid w:val="0071208E"/>
    <w:rsid w:val="00722F0E"/>
    <w:rsid w:val="007251A6"/>
    <w:rsid w:val="007463CE"/>
    <w:rsid w:val="007750F1"/>
    <w:rsid w:val="007A14EA"/>
    <w:rsid w:val="007B5EA0"/>
    <w:rsid w:val="007D0166"/>
    <w:rsid w:val="007F74E9"/>
    <w:rsid w:val="00805AC0"/>
    <w:rsid w:val="00812565"/>
    <w:rsid w:val="0084601F"/>
    <w:rsid w:val="00874983"/>
    <w:rsid w:val="00875F41"/>
    <w:rsid w:val="00890B87"/>
    <w:rsid w:val="008B597C"/>
    <w:rsid w:val="008F6E70"/>
    <w:rsid w:val="00930ED6"/>
    <w:rsid w:val="00941B2D"/>
    <w:rsid w:val="009518B2"/>
    <w:rsid w:val="00954FB9"/>
    <w:rsid w:val="00966441"/>
    <w:rsid w:val="00982C1F"/>
    <w:rsid w:val="00991F43"/>
    <w:rsid w:val="009B06F5"/>
    <w:rsid w:val="009C60B6"/>
    <w:rsid w:val="00A04B37"/>
    <w:rsid w:val="00A04DD2"/>
    <w:rsid w:val="00A32C4A"/>
    <w:rsid w:val="00A35BBD"/>
    <w:rsid w:val="00A562D9"/>
    <w:rsid w:val="00A65BA9"/>
    <w:rsid w:val="00A86C4F"/>
    <w:rsid w:val="00AA28F8"/>
    <w:rsid w:val="00AB404A"/>
    <w:rsid w:val="00AD3F1C"/>
    <w:rsid w:val="00B231A2"/>
    <w:rsid w:val="00B2595B"/>
    <w:rsid w:val="00B2628D"/>
    <w:rsid w:val="00B265D6"/>
    <w:rsid w:val="00B74B5E"/>
    <w:rsid w:val="00B958AD"/>
    <w:rsid w:val="00BC07A3"/>
    <w:rsid w:val="00C36AEF"/>
    <w:rsid w:val="00C36DE2"/>
    <w:rsid w:val="00C43614"/>
    <w:rsid w:val="00C53F5C"/>
    <w:rsid w:val="00C554C0"/>
    <w:rsid w:val="00C5647D"/>
    <w:rsid w:val="00CE71E2"/>
    <w:rsid w:val="00D31DF3"/>
    <w:rsid w:val="00D60F54"/>
    <w:rsid w:val="00D71E7B"/>
    <w:rsid w:val="00D91166"/>
    <w:rsid w:val="00DA40D6"/>
    <w:rsid w:val="00DE4A65"/>
    <w:rsid w:val="00DF542A"/>
    <w:rsid w:val="00DF5F6F"/>
    <w:rsid w:val="00E3313B"/>
    <w:rsid w:val="00E369F7"/>
    <w:rsid w:val="00E42ACD"/>
    <w:rsid w:val="00E6188A"/>
    <w:rsid w:val="00E7399D"/>
    <w:rsid w:val="00EA01C1"/>
    <w:rsid w:val="00EA3A0F"/>
    <w:rsid w:val="00EC0E0A"/>
    <w:rsid w:val="00EC4F0B"/>
    <w:rsid w:val="00EE3BC4"/>
    <w:rsid w:val="00F402A6"/>
    <w:rsid w:val="00F67FEB"/>
    <w:rsid w:val="00F75E9A"/>
    <w:rsid w:val="00F823F8"/>
    <w:rsid w:val="00FB211E"/>
    <w:rsid w:val="00FB775B"/>
    <w:rsid w:val="00FC21A2"/>
    <w:rsid w:val="00FD4F9D"/>
    <w:rsid w:val="00FF4D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5A9D2A"/>
  <w15:docId w15:val="{14775EB2-4754-4E75-A331-F83BBC18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FD"/>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17DF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0557EC"/>
    <w:rPr>
      <w:rFonts w:ascii="Book Antiqua" w:hAnsi="Book Antiqua" w:cs="Book Antiqua"/>
      <w:b/>
      <w:bCs/>
      <w:sz w:val="23"/>
      <w:szCs w:val="23"/>
    </w:rPr>
  </w:style>
  <w:style w:type="paragraph" w:styleId="BodyText">
    <w:name w:val="Body Text"/>
    <w:basedOn w:val="Normal"/>
    <w:link w:val="BodyTextChar"/>
    <w:rsid w:val="000557EC"/>
    <w:pPr>
      <w:jc w:val="both"/>
    </w:pPr>
    <w:rPr>
      <w:rFonts w:ascii="Book Antiqua" w:eastAsiaTheme="minorHAnsi" w:hAnsi="Book Antiqua" w:cs="Book Antiqua"/>
      <w:b/>
      <w:bCs/>
      <w:sz w:val="23"/>
      <w:szCs w:val="23"/>
      <w:lang w:val="id-ID"/>
    </w:rPr>
  </w:style>
  <w:style w:type="character" w:customStyle="1" w:styleId="BodyTextChar1">
    <w:name w:val="Body Text Char1"/>
    <w:basedOn w:val="DefaultParagraphFont"/>
    <w:uiPriority w:val="99"/>
    <w:semiHidden/>
    <w:rsid w:val="000557EC"/>
    <w:rPr>
      <w:rFonts w:ascii="Times New Roman" w:eastAsia="Times New Roman" w:hAnsi="Times New Roman" w:cs="Times New Roman"/>
      <w:sz w:val="20"/>
      <w:szCs w:val="20"/>
      <w:lang w:val="en-US"/>
    </w:rPr>
  </w:style>
  <w:style w:type="paragraph" w:styleId="ListParagraph">
    <w:name w:val="List Paragraph"/>
    <w:basedOn w:val="Normal"/>
    <w:link w:val="ListParagraphChar"/>
    <w:uiPriority w:val="34"/>
    <w:qFormat/>
    <w:rsid w:val="00271471"/>
    <w:pPr>
      <w:ind w:left="720"/>
      <w:contextualSpacing/>
    </w:pPr>
  </w:style>
  <w:style w:type="character" w:styleId="Hyperlink">
    <w:name w:val="Hyperlink"/>
    <w:basedOn w:val="DefaultParagraphFont"/>
    <w:rsid w:val="00C5647D"/>
    <w:rPr>
      <w:color w:val="0000FF"/>
      <w:u w:val="single"/>
    </w:rPr>
  </w:style>
  <w:style w:type="paragraph" w:styleId="Footer">
    <w:name w:val="footer"/>
    <w:basedOn w:val="Normal"/>
    <w:link w:val="FooterChar"/>
    <w:unhideWhenUsed/>
    <w:rsid w:val="00152E34"/>
    <w:pPr>
      <w:tabs>
        <w:tab w:val="center" w:pos="4680"/>
        <w:tab w:val="right" w:pos="9360"/>
      </w:tabs>
    </w:pPr>
    <w:rPr>
      <w:rFonts w:ascii="Calibri" w:hAnsi="Calibri"/>
      <w:sz w:val="24"/>
      <w:szCs w:val="24"/>
      <w:lang w:bidi="en-US"/>
    </w:rPr>
  </w:style>
  <w:style w:type="character" w:customStyle="1" w:styleId="FooterChar">
    <w:name w:val="Footer Char"/>
    <w:basedOn w:val="DefaultParagraphFont"/>
    <w:link w:val="Footer"/>
    <w:rsid w:val="00152E34"/>
    <w:rPr>
      <w:rFonts w:ascii="Calibri" w:eastAsia="Times New Roman" w:hAnsi="Calibri" w:cs="Times New Roman"/>
      <w:sz w:val="24"/>
      <w:szCs w:val="24"/>
      <w:lang w:val="en-US" w:bidi="en-US"/>
    </w:rPr>
  </w:style>
  <w:style w:type="paragraph" w:styleId="NoSpacing">
    <w:name w:val="No Spacing"/>
    <w:uiPriority w:val="1"/>
    <w:qFormat/>
    <w:rsid w:val="00152E34"/>
    <w:pPr>
      <w:spacing w:after="0" w:line="240" w:lineRule="auto"/>
    </w:pPr>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570FBD"/>
    <w:pPr>
      <w:tabs>
        <w:tab w:val="center" w:pos="4513"/>
        <w:tab w:val="right" w:pos="9026"/>
      </w:tabs>
    </w:pPr>
  </w:style>
  <w:style w:type="character" w:customStyle="1" w:styleId="HeaderChar">
    <w:name w:val="Header Char"/>
    <w:basedOn w:val="DefaultParagraphFont"/>
    <w:link w:val="Header"/>
    <w:uiPriority w:val="99"/>
    <w:rsid w:val="00570FBD"/>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7D0166"/>
    <w:rPr>
      <w:rFonts w:ascii="Tahoma" w:hAnsi="Tahoma" w:cs="Tahoma"/>
      <w:sz w:val="16"/>
      <w:szCs w:val="16"/>
    </w:rPr>
  </w:style>
  <w:style w:type="character" w:customStyle="1" w:styleId="BalloonTextChar">
    <w:name w:val="Balloon Text Char"/>
    <w:basedOn w:val="DefaultParagraphFont"/>
    <w:link w:val="BalloonText"/>
    <w:uiPriority w:val="99"/>
    <w:semiHidden/>
    <w:rsid w:val="007D0166"/>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4A0005"/>
    <w:rPr>
      <w:sz w:val="16"/>
      <w:szCs w:val="16"/>
    </w:rPr>
  </w:style>
  <w:style w:type="paragraph" w:styleId="CommentText">
    <w:name w:val="annotation text"/>
    <w:basedOn w:val="Normal"/>
    <w:link w:val="CommentTextChar"/>
    <w:uiPriority w:val="99"/>
    <w:semiHidden/>
    <w:unhideWhenUsed/>
    <w:rsid w:val="004A0005"/>
  </w:style>
  <w:style w:type="character" w:customStyle="1" w:styleId="CommentTextChar">
    <w:name w:val="Comment Text Char"/>
    <w:basedOn w:val="DefaultParagraphFont"/>
    <w:link w:val="CommentText"/>
    <w:uiPriority w:val="99"/>
    <w:semiHidden/>
    <w:rsid w:val="004A0005"/>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A0005"/>
    <w:rPr>
      <w:b/>
      <w:bCs/>
    </w:rPr>
  </w:style>
  <w:style w:type="character" w:customStyle="1" w:styleId="CommentSubjectChar">
    <w:name w:val="Comment Subject Char"/>
    <w:basedOn w:val="CommentTextChar"/>
    <w:link w:val="CommentSubject"/>
    <w:uiPriority w:val="99"/>
    <w:semiHidden/>
    <w:rsid w:val="004A0005"/>
    <w:rPr>
      <w:rFonts w:ascii="Times New Roman" w:eastAsia="Times New Roman" w:hAnsi="Times New Roman" w:cs="Times New Roman"/>
      <w:b/>
      <w:bCs/>
      <w:sz w:val="20"/>
      <w:szCs w:val="20"/>
      <w:lang w:val="en-US"/>
    </w:rPr>
  </w:style>
  <w:style w:type="character" w:customStyle="1" w:styleId="ListParagraphChar">
    <w:name w:val="List Paragraph Char"/>
    <w:basedOn w:val="DefaultParagraphFont"/>
    <w:link w:val="ListParagraph"/>
    <w:uiPriority w:val="34"/>
    <w:qFormat/>
    <w:locked/>
    <w:rsid w:val="00326053"/>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4CB72A-5064-4828-8945-8A82CF411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7</Pages>
  <Words>2093</Words>
  <Characters>11935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HUMAS PEMASARAN</dc:creator>
  <cp:lastModifiedBy>Andiyan rizaldi</cp:lastModifiedBy>
  <cp:revision>11</cp:revision>
  <cp:lastPrinted>2019-10-08T02:38:00Z</cp:lastPrinted>
  <dcterms:created xsi:type="dcterms:W3CDTF">2023-08-18T05:50:00Z</dcterms:created>
  <dcterms:modified xsi:type="dcterms:W3CDTF">2024-04-30T09:17:00Z</dcterms:modified>
</cp:coreProperties>
</file>