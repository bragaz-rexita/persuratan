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11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PERJANJIAN KERJASAMA</w:t>
      </w:r>
    </w:p>
    <w:p w14:paraId="54024A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ANTARA</w:t>
      </w:r>
    </w:p>
    <w:p w14:paraId="76E5F4A5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DELAPAN BERUANG MADU</w:t>
      </w:r>
    </w:p>
    <w:p w14:paraId="6EE767E2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DENGAN</w:t>
      </w:r>
    </w:p>
    <w:p w14:paraId="3E893260" w14:textId="77777777" w:rsidR="007841EB" w:rsidRPr="00506E01" w:rsidRDefault="00BF6F7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DISA PRIMA MEDIKA</w:t>
      </w:r>
    </w:p>
    <w:p w14:paraId="305E6EA8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TENTANG</w:t>
      </w:r>
    </w:p>
    <w:p w14:paraId="31C7FE72" w14:textId="77777777" w:rsidR="007841EB" w:rsidRPr="00506E01" w:rsidRDefault="002E3BA5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PELAYANAN ANTAR OBAT</w:t>
      </w:r>
    </w:p>
    <w:p w14:paraId="607925F7" w14:textId="77777777" w:rsidR="008A1FF8" w:rsidRPr="00506E01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b/>
        </w:rPr>
      </w:pPr>
    </w:p>
    <w:p w14:paraId="22B26AAB" w14:textId="77777777" w:rsidR="007841EB" w:rsidRPr="00506E01" w:rsidRDefault="002E3BA5">
      <w:pPr>
        <w:pStyle w:val="TableParagraph"/>
        <w:spacing w:line="360" w:lineRule="auto"/>
        <w:ind w:left="1440" w:right="-46" w:firstLine="720"/>
      </w:pPr>
      <w:r w:rsidRPr="00506E01">
        <w:t xml:space="preserve">No. </w:t>
      </w:r>
      <w:proofErr w:type="spellStart"/>
      <w:r w:rsidRPr="00506E01">
        <w:t>Beetu</w:t>
      </w:r>
      <w:proofErr w:type="spellEnd"/>
      <w:proofErr w:type="gramStart"/>
      <w:r w:rsidRPr="00506E01">
        <w:rPr>
          <w:lang w:val="id-ID"/>
        </w:rPr>
        <w:tab/>
      </w:r>
      <w:r w:rsidRPr="00506E01">
        <w:t xml:space="preserve"> :</w:t>
      </w:r>
      <w:proofErr w:type="gramEnd"/>
      <w:r w:rsidRPr="00506E01">
        <w:t xml:space="preserve"> 00</w:t>
      </w:r>
      <w:r w:rsidR="006B362F" w:rsidRPr="00506E01">
        <w:t>7</w:t>
      </w:r>
      <w:r w:rsidRPr="00506E01">
        <w:t>/P</w:t>
      </w:r>
      <w:r w:rsidR="00BF6F75" w:rsidRPr="00506E01">
        <w:t>KS</w:t>
      </w:r>
      <w:r w:rsidRPr="00506E01">
        <w:t>/</w:t>
      </w:r>
      <w:r w:rsidR="006B362F" w:rsidRPr="00506E01">
        <w:t>VI</w:t>
      </w:r>
      <w:r w:rsidRPr="00506E01">
        <w:t>/</w:t>
      </w:r>
      <w:r w:rsidR="00BF6F75" w:rsidRPr="00506E01">
        <w:t>RS/PTDPM</w:t>
      </w:r>
      <w:r w:rsidRPr="00506E01">
        <w:t>/</w:t>
      </w:r>
      <w:r w:rsidR="00BF6F75" w:rsidRPr="00506E01">
        <w:t>MLG</w:t>
      </w:r>
      <w:r w:rsidRPr="00506E01">
        <w:t>/2</w:t>
      </w:r>
      <w:r w:rsidR="006B362F" w:rsidRPr="00506E01">
        <w:t>4</w:t>
      </w:r>
      <w:r w:rsidRPr="00506E01">
        <w:t>-2</w:t>
      </w:r>
      <w:r w:rsidR="006B362F" w:rsidRPr="00506E01">
        <w:t>5</w:t>
      </w:r>
    </w:p>
    <w:p w14:paraId="31B2F837" w14:textId="25A85623" w:rsidR="007841EB" w:rsidRPr="00506E01" w:rsidRDefault="002E3BA5">
      <w:pPr>
        <w:spacing w:line="360" w:lineRule="auto"/>
        <w:ind w:left="1440" w:firstLine="720"/>
      </w:pPr>
      <w:proofErr w:type="spellStart"/>
      <w:r w:rsidRPr="00506E01">
        <w:t>No</w:t>
      </w:r>
      <w:r w:rsidR="00407CEA" w:rsidRPr="00506E01">
        <w:t>mor</w:t>
      </w:r>
      <w:proofErr w:type="spellEnd"/>
      <w:r w:rsidR="00407CEA" w:rsidRPr="00506E01">
        <w:t xml:space="preserve"> RS</w:t>
      </w:r>
      <w:proofErr w:type="gramStart"/>
      <w:r w:rsidR="00407CEA" w:rsidRPr="00506E01">
        <w:tab/>
      </w:r>
      <w:r w:rsidRPr="00506E01">
        <w:t xml:space="preserve"> :</w:t>
      </w:r>
      <w:proofErr w:type="gramEnd"/>
      <w:r w:rsidRPr="00506E01">
        <w:t xml:space="preserve"> </w:t>
      </w:r>
    </w:p>
    <w:p w14:paraId="39E92482" w14:textId="77777777" w:rsidR="007841EB" w:rsidRPr="00506E01" w:rsidRDefault="007841EB">
      <w:pPr>
        <w:spacing w:line="360" w:lineRule="auto"/>
        <w:jc w:val="center"/>
        <w:rPr>
          <w:lang w:val="id-ID"/>
        </w:rPr>
      </w:pPr>
    </w:p>
    <w:p w14:paraId="402A507D" w14:textId="0E95A383" w:rsidR="007841EB" w:rsidRPr="00506E01" w:rsidRDefault="002E3BA5" w:rsidP="00EB1EDA">
      <w:pPr>
        <w:spacing w:line="360" w:lineRule="auto"/>
        <w:jc w:val="both"/>
        <w:rPr>
          <w:lang w:val="id-ID"/>
        </w:rPr>
      </w:pPr>
      <w:r w:rsidRPr="00506E01">
        <w:t xml:space="preserve">Pada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proofErr w:type="gramStart"/>
      <w:r w:rsidRPr="00506E01">
        <w:t>ini</w:t>
      </w:r>
      <w:proofErr w:type="spellEnd"/>
      <w:r w:rsidRPr="00506E01">
        <w:t xml:space="preserve"> </w:t>
      </w:r>
      <w:r w:rsidR="006C526D" w:rsidRPr="00506E01">
        <w:t xml:space="preserve"> </w:t>
      </w:r>
      <w:r w:rsidR="00407CEA" w:rsidRPr="00506E01">
        <w:t>Jumat</w:t>
      </w:r>
      <w:proofErr w:type="gramEnd"/>
      <w:r w:rsidR="00407CEA"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407CEA" w:rsidRPr="00506E01">
        <w:t xml:space="preserve">Dua Belas </w:t>
      </w:r>
      <w:proofErr w:type="spellStart"/>
      <w:r w:rsidRPr="00506E01">
        <w:t>bulan</w:t>
      </w:r>
      <w:proofErr w:type="spellEnd"/>
      <w:r w:rsidR="00407CEA" w:rsidRPr="00506E01">
        <w:t xml:space="preserve"> Juni</w:t>
      </w:r>
      <w:r w:rsidR="006C526D" w:rsidRPr="00506E01">
        <w:t xml:space="preserve"> </w:t>
      </w:r>
      <w:proofErr w:type="spellStart"/>
      <w:r w:rsidRPr="00506E01">
        <w:t>tahun</w:t>
      </w:r>
      <w:proofErr w:type="spellEnd"/>
      <w:r w:rsidR="00407CEA" w:rsidRPr="00506E01">
        <w:t xml:space="preserve"> Dua </w:t>
      </w:r>
      <w:proofErr w:type="spellStart"/>
      <w:r w:rsidR="00407CEA" w:rsidRPr="00506E01">
        <w:t>Ribu</w:t>
      </w:r>
      <w:proofErr w:type="spellEnd"/>
      <w:r w:rsidR="00407CEA" w:rsidRPr="00506E01">
        <w:t xml:space="preserve"> </w:t>
      </w:r>
      <w:proofErr w:type="spellStart"/>
      <w:r w:rsidR="00407CEA" w:rsidRPr="00506E01">
        <w:t>dua</w:t>
      </w:r>
      <w:proofErr w:type="spellEnd"/>
      <w:r w:rsidR="00407CEA" w:rsidRPr="00506E01">
        <w:t xml:space="preserve"> </w:t>
      </w:r>
      <w:proofErr w:type="spellStart"/>
      <w:r w:rsidR="00407CEA" w:rsidRPr="00506E01">
        <w:t>Puluh</w:t>
      </w:r>
      <w:proofErr w:type="spellEnd"/>
      <w:r w:rsidR="00407CEA" w:rsidRPr="00506E01">
        <w:t xml:space="preserve"> </w:t>
      </w:r>
      <w:proofErr w:type="spellStart"/>
      <w:r w:rsidR="00407CEA" w:rsidRPr="00506E01">
        <w:t>Empat</w:t>
      </w:r>
      <w:proofErr w:type="spellEnd"/>
      <w:r w:rsidR="00407CEA" w:rsidRPr="00506E01">
        <w:t xml:space="preserve"> (12/06/2024)</w:t>
      </w:r>
      <w:r w:rsidRPr="00506E01">
        <w:t xml:space="preserve">,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dan </w:t>
      </w:r>
      <w:proofErr w:type="spellStart"/>
      <w:r w:rsidRPr="00506E01">
        <w:t>ditandatangani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Kerjasama oleh dan </w:t>
      </w:r>
      <w:proofErr w:type="spellStart"/>
      <w:r w:rsidRPr="00506E01">
        <w:t>antara</w:t>
      </w:r>
      <w:proofErr w:type="spellEnd"/>
      <w:r w:rsidRPr="00506E01">
        <w:t>:</w:t>
      </w:r>
    </w:p>
    <w:p w14:paraId="5AAC6330" w14:textId="77777777" w:rsidR="00407CEA" w:rsidRPr="00506E01" w:rsidRDefault="002E3BA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</w:t>
      </w:r>
      <w:proofErr w:type="spellStart"/>
      <w:r w:rsidRPr="00506E01">
        <w:rPr>
          <w:b/>
        </w:rPr>
        <w:t>Delapan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Beruang</w:t>
      </w:r>
      <w:proofErr w:type="spellEnd"/>
      <w:r w:rsidRPr="00506E01">
        <w:rPr>
          <w:b/>
        </w:rPr>
        <w:t xml:space="preserve"> Madu</w:t>
      </w:r>
      <w:r w:rsidRPr="00506E01">
        <w:t xml:space="preserve">,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perseroan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</w:t>
      </w:r>
      <w:r w:rsidR="00BA1506" w:rsidRPr="00506E01">
        <w:t xml:space="preserve"> No PB - </w:t>
      </w:r>
      <w:proofErr w:type="gramStart"/>
      <w:r w:rsidR="00BA1506" w:rsidRPr="00506E01">
        <w:t>UMKU :</w:t>
      </w:r>
      <w:proofErr w:type="gramEnd"/>
      <w:r w:rsidR="00BA1506" w:rsidRPr="00506E01">
        <w:t xml:space="preserve"> 250122005849600020001</w:t>
      </w:r>
      <w:r w:rsidRPr="00506E01">
        <w:t xml:space="preserve"> </w:t>
      </w:r>
      <w:proofErr w:type="spellStart"/>
      <w:r w:rsidRPr="00506E01">
        <w:t>beralamat</w:t>
      </w:r>
      <w:proofErr w:type="spellEnd"/>
      <w:r w:rsidRPr="00506E01">
        <w:t xml:space="preserve"> di </w:t>
      </w:r>
      <w:proofErr w:type="spellStart"/>
      <w:r w:rsidRPr="00506E01">
        <w:t>Jl</w:t>
      </w:r>
      <w:proofErr w:type="spellEnd"/>
      <w:r w:rsidRPr="00506E01">
        <w:t xml:space="preserve"> </w:t>
      </w:r>
      <w:proofErr w:type="spellStart"/>
      <w:r w:rsidRPr="00506E01">
        <w:t>Gunung</w:t>
      </w:r>
      <w:proofErr w:type="spellEnd"/>
      <w:r w:rsidRPr="00506E01">
        <w:t xml:space="preserve"> </w:t>
      </w:r>
      <w:proofErr w:type="spellStart"/>
      <w:r w:rsidRPr="00506E01">
        <w:t>Anyar</w:t>
      </w:r>
      <w:proofErr w:type="spellEnd"/>
      <w:r w:rsidRPr="00506E01">
        <w:t xml:space="preserve"> Blok ZD no.31, </w:t>
      </w:r>
      <w:proofErr w:type="spellStart"/>
      <w:r w:rsidRPr="00506E01">
        <w:t>kota</w:t>
      </w:r>
      <w:proofErr w:type="spellEnd"/>
      <w:r w:rsidRPr="00506E01">
        <w:t xml:space="preserve"> Surabaya,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diwakili</w:t>
      </w:r>
      <w:proofErr w:type="spellEnd"/>
      <w:r w:rsidRPr="00506E01">
        <w:t xml:space="preserve"> oleh </w:t>
      </w:r>
      <w:proofErr w:type="spellStart"/>
      <w:r w:rsidRPr="00506E01">
        <w:rPr>
          <w:b/>
        </w:rPr>
        <w:t>Gumewa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Udiantoro</w:t>
      </w:r>
      <w:proofErr w:type="spellEnd"/>
      <w:r w:rsidRPr="00506E01">
        <w:t xml:space="preserve">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kapasitas</w:t>
      </w:r>
      <w:proofErr w:type="spellEnd"/>
      <w:r w:rsidRPr="00506E01">
        <w:t xml:space="preserve"> dan </w:t>
      </w:r>
      <w:proofErr w:type="spellStart"/>
      <w:r w:rsidRPr="00506E01">
        <w:t>jabatannya</w:t>
      </w:r>
      <w:proofErr w:type="spellEnd"/>
      <w:r w:rsidRPr="00506E01">
        <w:t xml:space="preserve"> </w:t>
      </w:r>
      <w:proofErr w:type="spellStart"/>
      <w:r w:rsidRPr="00506E01">
        <w:t>selaku</w:t>
      </w:r>
      <w:proofErr w:type="spellEnd"/>
      <w:r w:rsidRPr="00506E01"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, </w:t>
      </w:r>
      <w:proofErr w:type="spellStart"/>
      <w:r w:rsidRPr="00506E01">
        <w:t>untuk</w:t>
      </w:r>
      <w:proofErr w:type="spellEnd"/>
      <w:r w:rsidRPr="00506E01">
        <w:t xml:space="preserve"> dan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PT </w:t>
      </w:r>
      <w:proofErr w:type="spellStart"/>
      <w:r w:rsidRPr="00506E01">
        <w:t>Delapan</w:t>
      </w:r>
      <w:proofErr w:type="spellEnd"/>
      <w:r w:rsidRPr="00506E01">
        <w:t xml:space="preserve"> </w:t>
      </w:r>
      <w:proofErr w:type="spellStart"/>
      <w:r w:rsidRPr="00506E01">
        <w:t>Beruang</w:t>
      </w:r>
      <w:proofErr w:type="spellEnd"/>
      <w:r w:rsidRPr="00506E01">
        <w:t xml:space="preserve"> Madu,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BEETU</w:t>
      </w:r>
      <w:r w:rsidRPr="00506E01">
        <w:t>”;dan</w:t>
      </w:r>
      <w:proofErr w:type="spellEnd"/>
    </w:p>
    <w:p w14:paraId="7529EC15" w14:textId="32FCB424" w:rsidR="00BF6F75" w:rsidRPr="00506E01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DISA PRIMA MEDIKA, </w:t>
      </w:r>
      <w:proofErr w:type="spellStart"/>
      <w:r w:rsidRPr="00506E01">
        <w:rPr>
          <w:bCs/>
        </w:rPr>
        <w:t>suatu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usaha</w:t>
      </w:r>
      <w:proofErr w:type="spellEnd"/>
      <w:r w:rsidRPr="00506E01">
        <w:rPr>
          <w:bCs/>
        </w:rPr>
        <w:t xml:space="preserve"> yang </w:t>
      </w:r>
      <w:proofErr w:type="spellStart"/>
      <w:r w:rsidRPr="00506E01">
        <w:rPr>
          <w:bCs/>
        </w:rPr>
        <w:t>didirikan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berdasarkan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hukum</w:t>
      </w:r>
      <w:proofErr w:type="spellEnd"/>
      <w:r w:rsidRPr="00506E01">
        <w:rPr>
          <w:bCs/>
        </w:rPr>
        <w:t xml:space="preserve"> No 10 </w:t>
      </w:r>
      <w:proofErr w:type="spellStart"/>
      <w:r w:rsidRPr="00506E01">
        <w:rPr>
          <w:bCs/>
        </w:rPr>
        <w:t>Notaris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Yudo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Sigit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berkedudukan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Banjararum</w:t>
      </w:r>
      <w:proofErr w:type="spellEnd"/>
      <w:r w:rsidRPr="00506E01">
        <w:rPr>
          <w:bCs/>
        </w:rPr>
        <w:t xml:space="preserve"> Selatan No. 3B – </w:t>
      </w:r>
      <w:proofErr w:type="spellStart"/>
      <w:r w:rsidRPr="00506E01">
        <w:rPr>
          <w:bCs/>
        </w:rPr>
        <w:t>Mondoroko</w:t>
      </w:r>
      <w:proofErr w:type="spellEnd"/>
      <w:r w:rsidRPr="00506E01">
        <w:rPr>
          <w:bCs/>
        </w:rPr>
        <w:t xml:space="preserve"> – </w:t>
      </w:r>
      <w:proofErr w:type="spellStart"/>
      <w:r w:rsidRPr="00506E01">
        <w:rPr>
          <w:bCs/>
        </w:rPr>
        <w:t>Kab</w:t>
      </w:r>
      <w:proofErr w:type="spellEnd"/>
      <w:r w:rsidRPr="00506E01">
        <w:rPr>
          <w:bCs/>
        </w:rPr>
        <w:t xml:space="preserve">. Malang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hal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diwakili</w:t>
      </w:r>
      <w:proofErr w:type="spellEnd"/>
      <w:r w:rsidRPr="00506E01">
        <w:rPr>
          <w:bCs/>
        </w:rPr>
        <w:t xml:space="preserve"> oleh </w:t>
      </w:r>
      <w:r w:rsidR="00B37E17" w:rsidRPr="00506E01">
        <w:rPr>
          <w:b/>
        </w:rPr>
        <w:t xml:space="preserve">dr. </w:t>
      </w:r>
      <w:proofErr w:type="spellStart"/>
      <w:r w:rsidR="00B37E17" w:rsidRPr="00506E01">
        <w:rPr>
          <w:b/>
        </w:rPr>
        <w:t>Sefrina</w:t>
      </w:r>
      <w:proofErr w:type="spellEnd"/>
      <w:r w:rsidR="00B37E17" w:rsidRPr="00506E01">
        <w:rPr>
          <w:b/>
        </w:rPr>
        <w:t xml:space="preserve"> </w:t>
      </w:r>
      <w:proofErr w:type="spellStart"/>
      <w:r w:rsidR="00B37E17" w:rsidRPr="00506E01">
        <w:rPr>
          <w:b/>
        </w:rPr>
        <w:t>Trisadi</w:t>
      </w:r>
      <w:proofErr w:type="spellEnd"/>
      <w:r w:rsidR="00B37E17" w:rsidRPr="00506E01">
        <w:rPr>
          <w:bCs/>
        </w:rPr>
        <w:t xml:space="preserve"> </w:t>
      </w:r>
      <w:r w:rsidRPr="00506E01">
        <w:rPr>
          <w:bCs/>
        </w:rPr>
        <w:t xml:space="preserve">yang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jabatannya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selaku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demikian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sah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untuk</w:t>
      </w:r>
      <w:proofErr w:type="spellEnd"/>
      <w:r w:rsidRPr="00506E01">
        <w:rPr>
          <w:bCs/>
        </w:rPr>
        <w:t xml:space="preserve"> dan </w:t>
      </w:r>
      <w:proofErr w:type="spellStart"/>
      <w:r w:rsidRPr="00506E01">
        <w:rPr>
          <w:bCs/>
        </w:rPr>
        <w:t>atas</w:t>
      </w:r>
      <w:proofErr w:type="spellEnd"/>
      <w:r w:rsidRPr="00506E01">
        <w:rPr>
          <w:bCs/>
        </w:rPr>
        <w:t xml:space="preserve"> </w:t>
      </w:r>
      <w:proofErr w:type="spellStart"/>
      <w:proofErr w:type="gramStart"/>
      <w:r w:rsidRPr="00506E01">
        <w:rPr>
          <w:bCs/>
        </w:rPr>
        <w:t>nama</w:t>
      </w:r>
      <w:proofErr w:type="spellEnd"/>
      <w:r w:rsidRPr="00506E01">
        <w:rPr>
          <w:bCs/>
        </w:rPr>
        <w:t xml:space="preserve"> :</w:t>
      </w:r>
      <w:proofErr w:type="gramEnd"/>
      <w:r w:rsidRPr="00506E01">
        <w:rPr>
          <w:bCs/>
        </w:rPr>
        <w:t xml:space="preserve"> </w:t>
      </w:r>
    </w:p>
    <w:p w14:paraId="2A932567" w14:textId="1E1D9657" w:rsidR="00135EDC" w:rsidRPr="00057C01" w:rsidRDefault="00BF6F75" w:rsidP="00057C01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bCs/>
        </w:rPr>
      </w:pPr>
      <w:r w:rsidRPr="00506E01">
        <w:rPr>
          <w:b/>
        </w:rPr>
        <w:t xml:space="preserve">Rumah Sakit Prima </w:t>
      </w:r>
      <w:proofErr w:type="spellStart"/>
      <w:r w:rsidRPr="00506E01">
        <w:rPr>
          <w:b/>
        </w:rPr>
        <w:t>Husada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Sukorejo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izin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operasional</w:t>
      </w:r>
      <w:proofErr w:type="spellEnd"/>
      <w:r w:rsidRPr="00506E01">
        <w:rPr>
          <w:bCs/>
        </w:rPr>
        <w:t xml:space="preserve"> Rumah Sakit No. 503/IORS-C/UPJ/001/424.086/2019 yang </w:t>
      </w:r>
      <w:proofErr w:type="spellStart"/>
      <w:r w:rsidRPr="00506E01">
        <w:rPr>
          <w:bCs/>
        </w:rPr>
        <w:t>beralamat</w:t>
      </w:r>
      <w:proofErr w:type="spellEnd"/>
      <w:r w:rsidRPr="00506E01">
        <w:rPr>
          <w:bCs/>
        </w:rPr>
        <w:t xml:space="preserve"> di </w:t>
      </w:r>
      <w:proofErr w:type="spellStart"/>
      <w:r w:rsidRPr="00506E01">
        <w:rPr>
          <w:bCs/>
        </w:rPr>
        <w:t>Jl</w:t>
      </w:r>
      <w:proofErr w:type="spellEnd"/>
      <w:r w:rsidRPr="00506E01">
        <w:rPr>
          <w:bCs/>
        </w:rPr>
        <w:t xml:space="preserve"> Raya Surabaya – Malang Km 54, Desa </w:t>
      </w:r>
      <w:proofErr w:type="spellStart"/>
      <w:r w:rsidRPr="00506E01">
        <w:rPr>
          <w:bCs/>
        </w:rPr>
        <w:t>Lemahbang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Kec</w:t>
      </w:r>
      <w:proofErr w:type="spellEnd"/>
      <w:r w:rsidRPr="00506E01">
        <w:rPr>
          <w:bCs/>
        </w:rPr>
        <w:t xml:space="preserve">. </w:t>
      </w:r>
      <w:proofErr w:type="spellStart"/>
      <w:r w:rsidRPr="00506E01">
        <w:rPr>
          <w:bCs/>
        </w:rPr>
        <w:t>Sukorejo</w:t>
      </w:r>
      <w:proofErr w:type="spellEnd"/>
      <w:r w:rsidRPr="00506E01">
        <w:rPr>
          <w:bCs/>
        </w:rPr>
        <w:t xml:space="preserve"> -</w:t>
      </w:r>
      <w:proofErr w:type="spellStart"/>
      <w:r w:rsidRPr="00506E01">
        <w:rPr>
          <w:bCs/>
        </w:rPr>
        <w:t>Pasuruan</w:t>
      </w:r>
      <w:proofErr w:type="spellEnd"/>
    </w:p>
    <w:p w14:paraId="49417C06" w14:textId="528B71D8" w:rsidR="007841EB" w:rsidRPr="00506E01" w:rsidRDefault="002E3BA5" w:rsidP="00EB1EDA">
      <w:pPr>
        <w:pStyle w:val="TableParagraph"/>
        <w:spacing w:before="146" w:line="360" w:lineRule="auto"/>
        <w:ind w:right="202"/>
        <w:jc w:val="both"/>
      </w:pPr>
      <w:r w:rsidRPr="00506E01">
        <w:rPr>
          <w:b/>
        </w:rPr>
        <w:t xml:space="preserve">BEETU </w:t>
      </w:r>
      <w:r w:rsidRPr="00506E01">
        <w:t xml:space="preserve">dan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bersama-sama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r w:rsidRPr="00506E01">
        <w:rPr>
          <w:b/>
        </w:rPr>
        <w:t xml:space="preserve">PARA PIHAK </w:t>
      </w:r>
      <w:r w:rsidRPr="00506E01">
        <w:t xml:space="preserve">dan masing-masing </w:t>
      </w:r>
      <w:proofErr w:type="spellStart"/>
      <w:proofErr w:type="gramStart"/>
      <w:r w:rsidRPr="00506E01">
        <w:t>disebut</w:t>
      </w:r>
      <w:proofErr w:type="spellEnd"/>
      <w:r w:rsidRPr="00506E01">
        <w:t xml:space="preserve">  </w:t>
      </w:r>
      <w:r w:rsidRPr="00506E01">
        <w:rPr>
          <w:b/>
        </w:rPr>
        <w:t>PIHAK</w:t>
      </w:r>
      <w:proofErr w:type="gramEnd"/>
      <w:r w:rsidRPr="00506E01">
        <w:rPr>
          <w:b/>
        </w:rPr>
        <w:t>.</w:t>
      </w:r>
    </w:p>
    <w:p w14:paraId="703FC26D" w14:textId="77777777" w:rsidR="007841EB" w:rsidRPr="00506E01" w:rsidRDefault="002E3BA5" w:rsidP="00EB1EDA">
      <w:pPr>
        <w:spacing w:line="360" w:lineRule="auto"/>
        <w:rPr>
          <w:lang w:val="id-ID"/>
        </w:rPr>
      </w:pPr>
      <w:r w:rsidRPr="00506E01">
        <w:rPr>
          <w:b/>
        </w:rPr>
        <w:t xml:space="preserve">PARA PIHAK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menerangkan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Pr="00506E01">
        <w:t>:</w:t>
      </w:r>
    </w:p>
    <w:p w14:paraId="5912BE0A" w14:textId="77777777" w:rsidR="006C526D" w:rsidRPr="00506E01" w:rsidRDefault="002E3BA5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r w:rsidRPr="00506E01">
        <w:rPr>
          <w:lang w:val="id-ID"/>
        </w:rPr>
        <w:t>produk layanan dari PT Delapan Beruang Madu</w:t>
      </w:r>
      <w:r w:rsidRPr="00506E01">
        <w:t xml:space="preserve"> yang </w:t>
      </w:r>
      <w:proofErr w:type="spellStart"/>
      <w:r w:rsidRPr="00506E01">
        <w:t>menjalankan</w:t>
      </w:r>
      <w:proofErr w:type="spellEnd"/>
      <w:r w:rsidRPr="00506E01">
        <w:t xml:space="preserve"> dan </w:t>
      </w:r>
      <w:proofErr w:type="spellStart"/>
      <w:r w:rsidRPr="00506E01">
        <w:t>mengelola</w:t>
      </w:r>
      <w:proofErr w:type="spellEnd"/>
      <w:r w:rsidRPr="00506E01">
        <w:t xml:space="preserve"> situs </w:t>
      </w:r>
      <w:hyperlink r:id="rId7" w:history="1">
        <w:r w:rsidRPr="00506E01">
          <w:t xml:space="preserve">beetu.id </w:t>
        </w:r>
      </w:hyperlink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(Android) (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Aplikasi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Beetu</w:t>
      </w:r>
      <w:proofErr w:type="spellEnd"/>
      <w:r w:rsidRPr="00506E01">
        <w:rPr>
          <w:b/>
          <w:lang w:val="id-ID"/>
        </w:rPr>
        <w:t xml:space="preserve"> for Hospital</w:t>
      </w:r>
      <w:proofErr w:type="gramStart"/>
      <w:r w:rsidRPr="00506E01">
        <w:t>” )</w:t>
      </w:r>
      <w:proofErr w:type="gramEnd"/>
      <w:r w:rsidRPr="00506E01">
        <w:t xml:space="preserve"> yang</w:t>
      </w:r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telah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terdaftar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t>sah</w:t>
      </w:r>
      <w:proofErr w:type="spellEnd"/>
      <w:r w:rsidRPr="00506E01">
        <w:t xml:space="preserve"> di Indonesia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“</w:t>
      </w:r>
      <w:r w:rsidRPr="00506E01">
        <w:rPr>
          <w:b/>
        </w:rPr>
        <w:t>BEETU</w:t>
      </w:r>
      <w:r w:rsidRPr="00506E01">
        <w:t xml:space="preserve">”.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 (daring) </w:t>
      </w:r>
    </w:p>
    <w:p w14:paraId="3F117BF2" w14:textId="7D9AE611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penyelenggara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</w:t>
      </w:r>
      <w:proofErr w:type="spellStart"/>
      <w:r w:rsidRPr="00506E01">
        <w:lastRenderedPageBreak/>
        <w:t>berdasarkan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 xml:space="preserve">- </w:t>
      </w:r>
      <w:proofErr w:type="spellStart"/>
      <w:r w:rsidRPr="00506E01">
        <w:t>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 di</w:t>
      </w:r>
      <w:r w:rsidRPr="00506E01">
        <w:rPr>
          <w:lang w:val="id-ID"/>
        </w:rPr>
        <w:t xml:space="preserve"> </w:t>
      </w:r>
      <w:r w:rsidRPr="00506E01">
        <w:t>Indonesia</w:t>
      </w:r>
    </w:p>
    <w:p w14:paraId="1CCCC57D" w14:textId="77777777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bermaksud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mengadakan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penyediaan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76C10654" w14:textId="77777777" w:rsidR="007841EB" w:rsidRPr="00506E01" w:rsidRDefault="007841EB">
      <w:pPr>
        <w:pStyle w:val="TableParagraph"/>
        <w:tabs>
          <w:tab w:val="left" w:pos="923"/>
        </w:tabs>
        <w:ind w:right="199"/>
        <w:jc w:val="both"/>
        <w:rPr>
          <w:lang w:val="id-ID"/>
        </w:rPr>
      </w:pPr>
    </w:p>
    <w:p w14:paraId="661CAE03" w14:textId="77777777" w:rsidR="007841EB" w:rsidRPr="00506E01" w:rsidRDefault="002E3BA5">
      <w:pPr>
        <w:pStyle w:val="TableParagraph"/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setuju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membuat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="008A1FF8" w:rsidRPr="00506E01">
        <w:t>:</w:t>
      </w:r>
    </w:p>
    <w:p w14:paraId="754C9FB3" w14:textId="77777777" w:rsidR="007841EB" w:rsidRPr="00506E01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lang w:val="id-ID"/>
        </w:rPr>
      </w:pPr>
    </w:p>
    <w:p w14:paraId="17978479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PASAL 1</w:t>
      </w:r>
    </w:p>
    <w:p w14:paraId="6B9DC7DA" w14:textId="704400D5" w:rsidR="007841EB" w:rsidRPr="00506E01" w:rsidRDefault="002E3BA5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DEFINISI DAN INTERPRETASI</w:t>
      </w:r>
    </w:p>
    <w:p w14:paraId="7C33C20C" w14:textId="77777777" w:rsidR="00407CEA" w:rsidRPr="00506E01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</w:p>
    <w:p w14:paraId="1F08D67B" w14:textId="77777777" w:rsidR="007841EB" w:rsidRPr="00506E01" w:rsidRDefault="002E3BA5">
      <w:pPr>
        <w:pStyle w:val="TableParagraph"/>
        <w:spacing w:line="360" w:lineRule="auto"/>
        <w:ind w:left="202" w:right="202"/>
        <w:jc w:val="both"/>
      </w:pPr>
      <w:proofErr w:type="gramStart"/>
      <w:r w:rsidRPr="00506E01">
        <w:t xml:space="preserve">Dalam  </w:t>
      </w:r>
      <w:proofErr w:type="spellStart"/>
      <w:r w:rsidRPr="00506E01">
        <w:t>perjanjian</w:t>
      </w:r>
      <w:proofErr w:type="spellEnd"/>
      <w:proofErr w:type="gram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:</w:t>
      </w:r>
    </w:p>
    <w:p w14:paraId="3118EFE5" w14:textId="3942C7A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</w:pPr>
      <w:r w:rsidRPr="00506E01">
        <w:rPr>
          <w:b/>
        </w:rPr>
        <w:t xml:space="preserve">PENGGUNA </w:t>
      </w:r>
      <w:proofErr w:type="spellStart"/>
      <w:r w:rsidRPr="00506E01">
        <w:t>adalah</w:t>
      </w:r>
      <w:proofErr w:type="spellEnd"/>
      <w:r w:rsidRPr="00506E01">
        <w:t xml:space="preserve"> orang/</w:t>
      </w:r>
      <w:proofErr w:type="spellStart"/>
      <w:r w:rsidRPr="00506E01">
        <w:t>konsumen</w:t>
      </w:r>
      <w:proofErr w:type="spellEnd"/>
      <w:r w:rsidRPr="00506E01">
        <w:t xml:space="preserve"> yang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r w:rsidRPr="00506E01">
        <w:rPr>
          <w:b/>
          <w:bCs/>
          <w:i/>
          <w:iCs/>
        </w:rPr>
        <w:t>BEETU</w:t>
      </w:r>
      <w:r w:rsidRPr="00506E01">
        <w:t>.</w:t>
      </w:r>
    </w:p>
    <w:p w14:paraId="24B7FB69" w14:textId="1440A00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yang </w:t>
      </w:r>
      <w:proofErr w:type="spellStart"/>
      <w:r w:rsidRPr="00506E01">
        <w:t>diberikan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memfasilitasi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r w:rsidRPr="00506E01">
        <w:rPr>
          <w:b/>
        </w:rPr>
        <w:t xml:space="preserve">PENGGUNA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online.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juga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self service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 </w:t>
      </w:r>
      <w:r w:rsidRPr="00506E01">
        <w:rPr>
          <w:b/>
        </w:rPr>
        <w:t xml:space="preserve">PENGGUNA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memesan</w:t>
      </w:r>
      <w:proofErr w:type="spellEnd"/>
      <w:r w:rsidRPr="00506E01">
        <w:t xml:space="preserve"> </w:t>
      </w:r>
      <w:proofErr w:type="spellStart"/>
      <w:r w:rsidRPr="00506E01">
        <w:t>jadwal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D47D7C1" w14:textId="77777777" w:rsidR="00BA1506" w:rsidRPr="00506E01" w:rsidRDefault="00BA1506" w:rsidP="00135EDC">
      <w:pPr>
        <w:pStyle w:val="TableParagraph"/>
        <w:spacing w:line="360" w:lineRule="auto"/>
        <w:rPr>
          <w:b/>
          <w:bCs/>
        </w:rPr>
      </w:pPr>
    </w:p>
    <w:p w14:paraId="382CDC88" w14:textId="77777777" w:rsidR="007841EB" w:rsidRPr="00506E01" w:rsidRDefault="002E3BA5">
      <w:pPr>
        <w:pStyle w:val="TableParagraph"/>
        <w:spacing w:line="360" w:lineRule="auto"/>
        <w:ind w:left="186"/>
        <w:jc w:val="center"/>
        <w:rPr>
          <w:b/>
          <w:bCs/>
        </w:rPr>
      </w:pPr>
      <w:r w:rsidRPr="00506E01">
        <w:rPr>
          <w:b/>
          <w:bCs/>
        </w:rPr>
        <w:t>PASAL 2</w:t>
      </w:r>
    </w:p>
    <w:p w14:paraId="2C1529F2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  <w:r w:rsidRPr="00506E01">
        <w:rPr>
          <w:b/>
          <w:bCs/>
        </w:rPr>
        <w:t>HAK DAN KEWAJIBAN</w:t>
      </w:r>
    </w:p>
    <w:p w14:paraId="42F6E8E7" w14:textId="77777777" w:rsidR="007841EB" w:rsidRPr="00506E01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</w:p>
    <w:p w14:paraId="1551C468" w14:textId="77777777" w:rsidR="007841EB" w:rsidRPr="00506E01" w:rsidRDefault="002E3BA5">
      <w:pPr>
        <w:pStyle w:val="TableParagraph"/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KEWAJIBAN BEETU</w:t>
      </w:r>
    </w:p>
    <w:p w14:paraId="7CE87F20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for Hospital. </w:t>
      </w:r>
      <w:proofErr w:type="spellStart"/>
      <w:r w:rsidRPr="00506E01">
        <w:t>Beetu</w:t>
      </w:r>
      <w:proofErr w:type="spellEnd"/>
      <w:r w:rsidRPr="00506E01">
        <w:t xml:space="preserve"> for Hospital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/ platform yang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Rumah Sakit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sarana</w:t>
      </w:r>
      <w:proofErr w:type="spellEnd"/>
      <w:r w:rsidRPr="00506E01">
        <w:t xml:space="preserve"> input data </w:t>
      </w:r>
      <w:proofErr w:type="spellStart"/>
      <w:r w:rsidRPr="00506E01">
        <w:t>pengguna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>.</w:t>
      </w:r>
    </w:p>
    <w:p w14:paraId="7E61FB69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sosialisasi</w:t>
      </w:r>
      <w:proofErr w:type="spellEnd"/>
      <w:r w:rsidRPr="00506E01">
        <w:t xml:space="preserve"> </w:t>
      </w:r>
      <w:proofErr w:type="spellStart"/>
      <w:r w:rsidRPr="00506E01">
        <w:t>mengenai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  <w:r w:rsidRPr="00506E01">
        <w:t>.</w:t>
      </w:r>
    </w:p>
    <w:p w14:paraId="0FF6F70A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perlengkapan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r w:rsidR="006C526D" w:rsidRPr="00506E01">
        <w:t xml:space="preserve">Meja Booth, </w:t>
      </w:r>
      <w:r w:rsidRPr="00506E01">
        <w:t xml:space="preserve">Print Thermal, </w:t>
      </w:r>
      <w:proofErr w:type="spellStart"/>
      <w:r w:rsidRPr="00506E01">
        <w:t>Kertas</w:t>
      </w:r>
      <w:proofErr w:type="spellEnd"/>
      <w:r w:rsidRPr="00506E01">
        <w:t xml:space="preserve"> Label dan Packaging Obat. </w:t>
      </w:r>
    </w:p>
    <w:p w14:paraId="106FF2E8" w14:textId="22D93637" w:rsidR="00BA1506" w:rsidRPr="00506E01" w:rsidRDefault="002E3BA5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Cs/>
        </w:rPr>
      </w:pPr>
      <w:proofErr w:type="spellStart"/>
      <w:r w:rsidRPr="00506E01">
        <w:t>Menempatkan</w:t>
      </w:r>
      <w:proofErr w:type="spellEnd"/>
      <w:r w:rsidRPr="00506E01">
        <w:t xml:space="preserve"> staf</w:t>
      </w:r>
      <w:r w:rsidR="00DE549A" w:rsidRPr="00506E01">
        <w:t>f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sakit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berlangsung</w:t>
      </w:r>
      <w:proofErr w:type="spellEnd"/>
      <w:r w:rsidRPr="00506E01">
        <w:t xml:space="preserve">,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jumlah</w:t>
      </w:r>
      <w:proofErr w:type="spellEnd"/>
      <w:r w:rsidRPr="00506E01">
        <w:t xml:space="preserve"> personal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disesuaikan</w:t>
      </w:r>
      <w:proofErr w:type="spellEnd"/>
      <w:r w:rsidRPr="00506E01">
        <w:t xml:space="preserve"> </w:t>
      </w:r>
      <w:proofErr w:type="spellStart"/>
      <w:r w:rsidRPr="00506E01">
        <w:t>bedasarkan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</w:t>
      </w:r>
      <w:proofErr w:type="spellStart"/>
      <w:r w:rsidRPr="00506E01">
        <w:t>pasien</w:t>
      </w:r>
      <w:proofErr w:type="spellEnd"/>
      <w:r w:rsidRPr="00506E01">
        <w:t xml:space="preserve"> di </w:t>
      </w:r>
      <w:r w:rsidR="00A438B1" w:rsidRPr="00506E01">
        <w:rPr>
          <w:bCs/>
        </w:rPr>
        <w:t>PROVIDER</w:t>
      </w:r>
    </w:p>
    <w:p w14:paraId="31C67191" w14:textId="28CA0C0C" w:rsidR="008A1FF8" w:rsidRPr="00506E01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/>
          <w:bCs/>
        </w:rPr>
      </w:pPr>
      <w:proofErr w:type="spellStart"/>
      <w:r w:rsidRPr="00506E01">
        <w:t>Membayarkan</w:t>
      </w:r>
      <w:proofErr w:type="spellEnd"/>
      <w:r w:rsidRPr="00506E01">
        <w:t xml:space="preserve"> sharing fee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="00A438B1"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bulannya</w:t>
      </w:r>
      <w:proofErr w:type="spellEnd"/>
      <w:r w:rsidRPr="00506E01">
        <w:t xml:space="preserve"> </w:t>
      </w:r>
      <w:proofErr w:type="spellStart"/>
      <w:r w:rsidRPr="00506E01">
        <w:t>selambat</w:t>
      </w:r>
      <w:proofErr w:type="spellEnd"/>
      <w:r w:rsidRPr="00506E01">
        <w:t xml:space="preserve"> – </w:t>
      </w:r>
      <w:proofErr w:type="spellStart"/>
      <w:r w:rsidRPr="00506E01">
        <w:t>lambatnya</w:t>
      </w:r>
      <w:proofErr w:type="spellEnd"/>
      <w:r w:rsidRPr="00506E01">
        <w:t xml:space="preserve"> </w:t>
      </w:r>
      <w:proofErr w:type="spellStart"/>
      <w:r w:rsidRPr="00506E01">
        <w:t>tujuh</w:t>
      </w:r>
      <w:proofErr w:type="spellEnd"/>
      <w:r w:rsidRPr="00506E01">
        <w:t xml:space="preserve"> (7)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berikutnya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cara</w:t>
      </w:r>
      <w:proofErr w:type="spellEnd"/>
      <w:r w:rsidRPr="00506E01">
        <w:t xml:space="preserve"> transfer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rekening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2E3F4384" w14:textId="77777777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</w:rPr>
      </w:pPr>
    </w:p>
    <w:p w14:paraId="4AB027BA" w14:textId="701D560E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DB61486" w14:textId="77777777" w:rsidR="00057C01" w:rsidRPr="00506E01" w:rsidRDefault="00057C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4FFA5DD" w14:textId="77777777" w:rsidR="007841EB" w:rsidRPr="00506E01" w:rsidRDefault="002E3BA5">
      <w:pPr>
        <w:pStyle w:val="TableParagraph"/>
        <w:tabs>
          <w:tab w:val="left" w:pos="921"/>
        </w:tabs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HAK BEETU</w:t>
      </w:r>
    </w:p>
    <w:p w14:paraId="7E8ACF1F" w14:textId="3E1D77A5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Menempatkan</w:t>
      </w:r>
      <w:proofErr w:type="spellEnd"/>
      <w:r w:rsidRPr="00506E01">
        <w:t xml:space="preserve"> </w:t>
      </w:r>
      <w:r w:rsidRPr="00506E01">
        <w:rPr>
          <w:i/>
        </w:rPr>
        <w:t xml:space="preserve">banner </w:t>
      </w:r>
      <w:r w:rsidRPr="00506E01">
        <w:t xml:space="preserve">dan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Rumah Sakit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ijin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E38CF2D" w14:textId="593390C0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tinjauan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setiap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>)</w:t>
      </w:r>
      <w:r w:rsidRPr="00506E01">
        <w:rPr>
          <w:lang w:val="id-ID"/>
        </w:rPr>
        <w:t xml:space="preserve"> bulan</w:t>
      </w:r>
      <w:r w:rsidRPr="00506E01">
        <w:t xml:space="preserve"> </w:t>
      </w:r>
      <w:proofErr w:type="spellStart"/>
      <w:r w:rsidRPr="00506E01">
        <w:t>sekali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mengubah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sesuatu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>–</w:t>
      </w:r>
      <w:proofErr w:type="spellStart"/>
      <w:r w:rsidRPr="00506E01">
        <w:t>layanan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BEETU </w:t>
      </w:r>
      <w:proofErr w:type="spellStart"/>
      <w:r w:rsidRPr="00506E01">
        <w:t>dilokasi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PIHAK </w:t>
      </w:r>
      <w:r w:rsidR="00EC5E2B" w:rsidRPr="00506E01">
        <w:rPr>
          <w:b/>
        </w:rPr>
        <w:t>FASYANKES</w:t>
      </w:r>
      <w:r w:rsidRPr="00506E01">
        <w:t xml:space="preserve"> paling </w:t>
      </w:r>
      <w:proofErr w:type="spellStart"/>
      <w:r w:rsidRPr="00506E01">
        <w:t>lambat</w:t>
      </w:r>
      <w:proofErr w:type="spellEnd"/>
      <w:r w:rsidRPr="00506E01">
        <w:t xml:space="preserve"> </w:t>
      </w:r>
      <w:r w:rsidR="00471AC8" w:rsidRPr="00506E01">
        <w:t>3</w:t>
      </w:r>
      <w:r w:rsidRPr="00506E01">
        <w:t xml:space="preserve"> (</w:t>
      </w:r>
      <w:proofErr w:type="spellStart"/>
      <w:r w:rsidR="00471AC8" w:rsidRPr="00506E01">
        <w:t>tiga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efektif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addendum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surat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>.</w:t>
      </w:r>
    </w:p>
    <w:p w14:paraId="5470AF03" w14:textId="77777777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</w:pP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pembayaran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tercantum</w:t>
      </w:r>
      <w:proofErr w:type="spellEnd"/>
      <w:r w:rsidRPr="00506E01">
        <w:t xml:space="preserve"> pada Lampiran PKS.</w:t>
      </w:r>
    </w:p>
    <w:p w14:paraId="01F6F2BD" w14:textId="77777777" w:rsidR="007841EB" w:rsidRPr="00506E01" w:rsidRDefault="007841EB">
      <w:pPr>
        <w:pStyle w:val="TableParagraph"/>
        <w:tabs>
          <w:tab w:val="left" w:pos="921"/>
        </w:tabs>
        <w:ind w:right="204"/>
        <w:jc w:val="center"/>
        <w:rPr>
          <w:b/>
          <w:bCs/>
          <w:lang w:val="id-ID"/>
        </w:rPr>
      </w:pPr>
    </w:p>
    <w:p w14:paraId="79CAFEAB" w14:textId="3548BBC2" w:rsidR="007841EB" w:rsidRPr="00506E01" w:rsidRDefault="002E3BA5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KEWAJIBAN </w:t>
      </w:r>
      <w:r w:rsidR="00EC5E2B" w:rsidRPr="00506E01">
        <w:rPr>
          <w:b/>
        </w:rPr>
        <w:t>FASYANKES</w:t>
      </w:r>
    </w:p>
    <w:p w14:paraId="56E263DD" w14:textId="3B72130B" w:rsidR="00616CF0" w:rsidRPr="00506E01" w:rsidRDefault="002E3BA5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</w:pP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prioritas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</w:rPr>
        <w:t>PENGGUNA</w:t>
      </w:r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BEETU, </w:t>
      </w:r>
      <w:proofErr w:type="spellStart"/>
      <w:r w:rsidRPr="00506E01">
        <w:t>kecuali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kondisi</w:t>
      </w:r>
      <w:proofErr w:type="spellEnd"/>
      <w:r w:rsidRPr="00506E01">
        <w:t xml:space="preserve"> </w:t>
      </w:r>
      <w:proofErr w:type="spellStart"/>
      <w:r w:rsidRPr="00506E01">
        <w:t>gawat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pada </w:t>
      </w:r>
      <w:proofErr w:type="spellStart"/>
      <w:r w:rsidRPr="00506E01">
        <w:t>pasien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461DEC0D" w14:textId="77777777" w:rsidR="007841EB" w:rsidRPr="00506E01" w:rsidRDefault="002E3BA5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</w:pPr>
      <w:proofErr w:type="spellStart"/>
      <w:proofErr w:type="gramStart"/>
      <w:r w:rsidRPr="00506E01">
        <w:t>Menyediakan</w:t>
      </w:r>
      <w:proofErr w:type="spellEnd"/>
      <w:r w:rsidRPr="00506E01">
        <w:rPr>
          <w:lang w:val="id-ID"/>
        </w:rPr>
        <w:t xml:space="preserve"> </w:t>
      </w:r>
      <w:r w:rsidRPr="00506E01">
        <w:t>:</w:t>
      </w:r>
      <w:proofErr w:type="gramEnd"/>
    </w:p>
    <w:p w14:paraId="04F5959A" w14:textId="27C91294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Loket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PENGGUNA </w:t>
      </w:r>
      <w:proofErr w:type="spellStart"/>
      <w:r w:rsidRPr="00506E01">
        <w:t>Layanan</w:t>
      </w:r>
      <w:proofErr w:type="spellEnd"/>
      <w:r w:rsidRPr="00506E01">
        <w:t xml:space="preserve"> Antar Obat BEETU;</w:t>
      </w:r>
    </w:p>
    <w:p w14:paraId="5C78F77B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Fasilitas free parking untuk personel B</w:t>
      </w:r>
      <w:r w:rsidRPr="00506E01">
        <w:t>EETU</w:t>
      </w:r>
    </w:p>
    <w:p w14:paraId="27BB0EEA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</w:pPr>
      <w:r w:rsidRPr="00506E01">
        <w:t xml:space="preserve">Ruang </w:t>
      </w:r>
      <w:proofErr w:type="spellStart"/>
      <w:r w:rsidRPr="00506E01">
        <w:t>atau</w:t>
      </w:r>
      <w:proofErr w:type="spellEnd"/>
      <w:r w:rsidRPr="00506E01">
        <w:t xml:space="preserve"> area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penempatan</w:t>
      </w:r>
      <w:proofErr w:type="spellEnd"/>
      <w:r w:rsidRPr="00506E01">
        <w:t xml:space="preserve"> banner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>.</w:t>
      </w:r>
    </w:p>
    <w:p w14:paraId="4E37E9B2" w14:textId="77777777" w:rsidR="007841EB" w:rsidRPr="00506E01" w:rsidRDefault="002E3BA5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</w:pPr>
      <w:proofErr w:type="spellStart"/>
      <w:r w:rsidRPr="00506E01">
        <w:t>Menginformasikan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proofErr w:type="gramStart"/>
      <w:r w:rsidRPr="00506E01">
        <w:rPr>
          <w:b/>
        </w:rPr>
        <w:t>BEETU</w:t>
      </w:r>
      <w:r w:rsidRPr="00506E01">
        <w:t>,terkait</w:t>
      </w:r>
      <w:proofErr w:type="spellEnd"/>
      <w:proofErr w:type="gramEnd"/>
      <w:r w:rsidRPr="00506E01">
        <w:t>:</w:t>
      </w:r>
    </w:p>
    <w:p w14:paraId="520D1E77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r w:rsidRPr="00506E01">
        <w:t xml:space="preserve">Jadwal </w:t>
      </w:r>
      <w:proofErr w:type="spellStart"/>
      <w:r w:rsidR="00BA1506" w:rsidRPr="00506E01">
        <w:t>P</w:t>
      </w:r>
      <w:r w:rsidRPr="00506E01">
        <w:t>rakt</w:t>
      </w:r>
      <w:r w:rsidR="006B362F" w:rsidRPr="00506E01">
        <w:t>i</w:t>
      </w:r>
      <w:r w:rsidRPr="00506E01">
        <w:t>k</w:t>
      </w:r>
      <w:proofErr w:type="spellEnd"/>
      <w:r w:rsidR="006B362F" w:rsidRPr="00506E01">
        <w:t xml:space="preserve"> Rawat Jalan</w:t>
      </w:r>
    </w:p>
    <w:p w14:paraId="5C569C09" w14:textId="77777777" w:rsidR="006B362F" w:rsidRPr="00506E01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proofErr w:type="spellStart"/>
      <w:r w:rsidRPr="00506E01">
        <w:t>Jumlah</w:t>
      </w:r>
      <w:proofErr w:type="spellEnd"/>
      <w:r w:rsidRPr="00506E01">
        <w:t xml:space="preserve"> Rawat Jalam/ </w:t>
      </w:r>
      <w:proofErr w:type="spellStart"/>
      <w:r w:rsidRPr="00506E01">
        <w:t>Resep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</w:p>
    <w:p w14:paraId="01ACF930" w14:textId="77777777" w:rsidR="007841EB" w:rsidRPr="00506E01" w:rsidRDefault="007841EB">
      <w:pPr>
        <w:pStyle w:val="TableParagraph"/>
        <w:tabs>
          <w:tab w:val="left" w:pos="1641"/>
        </w:tabs>
        <w:spacing w:before="37"/>
        <w:ind w:right="198"/>
        <w:rPr>
          <w:lang w:val="id-ID"/>
        </w:rPr>
      </w:pPr>
    </w:p>
    <w:p w14:paraId="63E059D6" w14:textId="46CE9BF4" w:rsidR="007841EB" w:rsidRPr="00506E01" w:rsidRDefault="002E3BA5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HAK </w:t>
      </w:r>
      <w:r w:rsidR="00EC5E2B" w:rsidRPr="00506E01">
        <w:rPr>
          <w:b/>
        </w:rPr>
        <w:t>FASYANKES</w:t>
      </w:r>
    </w:p>
    <w:p w14:paraId="30E357D0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</w:pP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/dashboard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PIHAK BEETU</w:t>
      </w:r>
    </w:p>
    <w:p w14:paraId="1CAC94B7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b/>
        </w:rPr>
      </w:pPr>
      <w:proofErr w:type="spellStart"/>
      <w:r w:rsidRPr="00506E01">
        <w:t>Mendapatkan</w:t>
      </w:r>
      <w:proofErr w:type="spellEnd"/>
      <w:r w:rsidRPr="00506E01">
        <w:t xml:space="preserve"> report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per </w:t>
      </w:r>
      <w:proofErr w:type="spellStart"/>
      <w:r w:rsidRPr="00506E01">
        <w:t>bulan</w:t>
      </w:r>
      <w:proofErr w:type="spellEnd"/>
    </w:p>
    <w:p w14:paraId="1A18F6F7" w14:textId="77777777" w:rsidR="00EC5E2B" w:rsidRPr="00506E01" w:rsidRDefault="00EC5E2B" w:rsidP="006C526D">
      <w:pPr>
        <w:pStyle w:val="TableParagraph"/>
        <w:spacing w:line="360" w:lineRule="auto"/>
        <w:ind w:right="95"/>
        <w:rPr>
          <w:b/>
        </w:rPr>
      </w:pPr>
    </w:p>
    <w:p w14:paraId="48BB01CD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3</w:t>
      </w:r>
    </w:p>
    <w:p w14:paraId="4940F5FB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JANGKA WAKTU DAN PENGAKHIRAN</w:t>
      </w:r>
    </w:p>
    <w:p w14:paraId="5C297639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3DA952F5" w14:textId="21962AE0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</w:pPr>
      <w:proofErr w:type="spellStart"/>
      <w:r w:rsidRPr="00506E01">
        <w:t>Perjanjian</w:t>
      </w:r>
      <w:proofErr w:type="spellEnd"/>
      <w:r w:rsidRPr="00506E01">
        <w:t xml:space="preserve"> Kerjasama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 xml:space="preserve">) </w:t>
      </w:r>
      <w:proofErr w:type="spellStart"/>
      <w:r w:rsidRPr="00506E01">
        <w:t>tahun</w:t>
      </w:r>
      <w:proofErr w:type="spellEnd"/>
      <w:r w:rsidRPr="00506E01">
        <w:t xml:space="preserve">,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proofErr w:type="gram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</w:t>
      </w:r>
      <w:r w:rsidR="00A438B1" w:rsidRPr="00506E01">
        <w:t>12</w:t>
      </w:r>
      <w:proofErr w:type="gramEnd"/>
      <w:r w:rsidR="006C526D" w:rsidRPr="00506E01">
        <w:t xml:space="preserve"> </w:t>
      </w:r>
      <w:r w:rsidR="00A438B1" w:rsidRPr="00506E01">
        <w:t>Juni</w:t>
      </w:r>
      <w:r w:rsidR="006C526D" w:rsidRPr="00506E01">
        <w:t xml:space="preserve"> </w:t>
      </w:r>
      <w:r w:rsidRPr="00506E01">
        <w:t>202</w:t>
      </w:r>
      <w:r w:rsidR="006B362F" w:rsidRPr="00506E01">
        <w:t>4</w:t>
      </w:r>
      <w:r w:rsidRPr="00506E01">
        <w:t xml:space="preserve"> </w:t>
      </w:r>
      <w:proofErr w:type="spellStart"/>
      <w:r w:rsidRPr="00506E01">
        <w:t>sampai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 </w:t>
      </w:r>
      <w:r w:rsidR="00A438B1" w:rsidRPr="00506E01">
        <w:t xml:space="preserve">12 Juni </w:t>
      </w:r>
      <w:r w:rsidRPr="00506E01">
        <w:t>202</w:t>
      </w:r>
      <w:r w:rsidR="006B362F" w:rsidRPr="00506E01">
        <w:t>5</w:t>
      </w:r>
      <w:r w:rsidRPr="00506E01">
        <w:t xml:space="preserve">, </w:t>
      </w:r>
      <w:commentRangeStart w:id="0"/>
      <w:r w:rsidRPr="00506E01">
        <w:t xml:space="preserve">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diperpanjang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kesepakatan</w:t>
      </w:r>
      <w:proofErr w:type="spellEnd"/>
      <w:r w:rsidRPr="00506E01">
        <w:t xml:space="preserve"> </w:t>
      </w:r>
      <w:proofErr w:type="spellStart"/>
      <w:r w:rsidRPr="00506E01">
        <w:t>kedua</w:t>
      </w:r>
      <w:proofErr w:type="spellEnd"/>
      <w:r w:rsidRPr="00506E01">
        <w:t xml:space="preserve"> </w:t>
      </w:r>
      <w:proofErr w:type="spellStart"/>
      <w:r w:rsidRPr="00506E01">
        <w:t>belah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2 (</w:t>
      </w:r>
      <w:proofErr w:type="spellStart"/>
      <w:r w:rsidRPr="00506E01">
        <w:t>dua</w:t>
      </w:r>
      <w:proofErr w:type="spellEnd"/>
      <w:r w:rsidRPr="00506E01">
        <w:t xml:space="preserve">)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sebelumnya</w:t>
      </w:r>
      <w:commentRangeEnd w:id="0"/>
      <w:proofErr w:type="spellEnd"/>
      <w:r w:rsidR="00DF4B65">
        <w:rPr>
          <w:rStyle w:val="CommentReference"/>
        </w:rPr>
        <w:commentReference w:id="0"/>
      </w:r>
    </w:p>
    <w:p w14:paraId="012D33B5" w14:textId="73EA4B79" w:rsidR="00DF4B65" w:rsidRDefault="00DF4B6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1"/>
      <w:proofErr w:type="spellStart"/>
      <w:r>
        <w:rPr>
          <w:bCs/>
        </w:rPr>
        <w:t>Evaluasi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perjanjian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setiap</w:t>
      </w:r>
      <w:proofErr w:type="spellEnd"/>
      <w:r>
        <w:rPr>
          <w:bCs/>
        </w:rPr>
        <w:t xml:space="preserve"> 6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sekali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apabila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evalusi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diperpanjang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berdasakan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kesepakatan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kedua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pihak</w:t>
      </w:r>
      <w:proofErr w:type="spellEnd"/>
      <w:r>
        <w:rPr>
          <w:bCs/>
        </w:rPr>
        <w:t xml:space="preserve">.  </w:t>
      </w:r>
      <w:commentRangeEnd w:id="1"/>
      <w:r>
        <w:rPr>
          <w:rStyle w:val="CommentReference"/>
        </w:rPr>
        <w:commentReference w:id="1"/>
      </w:r>
    </w:p>
    <w:p w14:paraId="23E04A36" w14:textId="72D56FC1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2"/>
      <w:r w:rsidRPr="00506E01">
        <w:rPr>
          <w:bCs/>
        </w:rPr>
        <w:t xml:space="preserve">Jika </w:t>
      </w:r>
      <w:proofErr w:type="spellStart"/>
      <w:r w:rsidRPr="00506E01">
        <w:rPr>
          <w:bCs/>
        </w:rPr>
        <w:t>satu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Kedua</w:t>
      </w:r>
      <w:proofErr w:type="spellEnd"/>
      <w:r w:rsidRPr="00506E01">
        <w:rPr>
          <w:bCs/>
        </w:rPr>
        <w:t xml:space="preserve"> Belah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ingin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mengakhiri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Kerjasama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maka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harus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memberitahukan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secara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tertulis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kepada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lain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waktu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tidak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kurang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30 (</w:t>
      </w:r>
      <w:proofErr w:type="spellStart"/>
      <w:r w:rsidRPr="00506E01">
        <w:rPr>
          <w:bCs/>
        </w:rPr>
        <w:t>tiga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puluh</w:t>
      </w:r>
      <w:proofErr w:type="spellEnd"/>
      <w:r w:rsidRPr="00506E01">
        <w:rPr>
          <w:bCs/>
        </w:rPr>
        <w:t xml:space="preserve">) </w:t>
      </w:r>
      <w:proofErr w:type="spellStart"/>
      <w:r w:rsidRPr="00506E01">
        <w:rPr>
          <w:bCs/>
        </w:rPr>
        <w:t>hari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kalender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sebelum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pemutusan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berlaku</w:t>
      </w:r>
      <w:commentRangeEnd w:id="2"/>
      <w:proofErr w:type="spellEnd"/>
      <w:r w:rsidR="00DF4B65">
        <w:rPr>
          <w:rStyle w:val="CommentReference"/>
        </w:rPr>
        <w:commentReference w:id="2"/>
      </w:r>
    </w:p>
    <w:p w14:paraId="6E8BBED9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commentRangeStart w:id="3"/>
      <w:proofErr w:type="spellStart"/>
      <w:r w:rsidRPr="00506E01">
        <w:rPr>
          <w:bCs/>
        </w:rPr>
        <w:t>Mengesampingkan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pasal</w:t>
      </w:r>
      <w:proofErr w:type="spellEnd"/>
      <w:r w:rsidRPr="00506E01">
        <w:rPr>
          <w:bCs/>
        </w:rPr>
        <w:t xml:space="preserve"> 1266 dan 1267 KUHPER</w:t>
      </w:r>
      <w:commentRangeEnd w:id="3"/>
      <w:r w:rsidR="00DF4B65">
        <w:rPr>
          <w:rStyle w:val="CommentReference"/>
        </w:rPr>
        <w:commentReference w:id="3"/>
      </w:r>
    </w:p>
    <w:p w14:paraId="022584BF" w14:textId="77777777" w:rsidR="007841EB" w:rsidRPr="00506E01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b/>
        </w:rPr>
      </w:pPr>
    </w:p>
    <w:p w14:paraId="746234E0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 4</w:t>
      </w:r>
    </w:p>
    <w:p w14:paraId="76937CFF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KEADAAN KAHAR</w:t>
      </w:r>
    </w:p>
    <w:p w14:paraId="132F2AB7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13866D80" w14:textId="77777777" w:rsidR="007841EB" w:rsidRPr="00506E01" w:rsidRDefault="002E3BA5">
      <w:pPr>
        <w:pStyle w:val="TableParagraph"/>
        <w:spacing w:line="360" w:lineRule="auto"/>
        <w:ind w:left="851" w:right="201" w:hanging="292"/>
        <w:jc w:val="both"/>
      </w:pPr>
      <w:r w:rsidRPr="00506E01">
        <w:t xml:space="preserve">1.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berarti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yang </w:t>
      </w:r>
      <w:proofErr w:type="spellStart"/>
      <w:r w:rsidRPr="00506E01">
        <w:t>berada</w:t>
      </w:r>
      <w:proofErr w:type="spellEnd"/>
      <w:r w:rsidRPr="00506E01">
        <w:t xml:space="preserve">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yang </w:t>
      </w:r>
      <w:proofErr w:type="spellStart"/>
      <w:r w:rsidRPr="00506E01">
        <w:t>wajar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diatasi</w:t>
      </w:r>
      <w:proofErr w:type="spellEnd"/>
      <w:r w:rsidRPr="00506E01">
        <w:t xml:space="preserve"> oleh PARA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diterapkan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, </w:t>
      </w:r>
      <w:proofErr w:type="spellStart"/>
      <w:r w:rsidRPr="00506E01">
        <w:t>tetapi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keadaan</w:t>
      </w:r>
      <w:proofErr w:type="spellEnd"/>
      <w:r w:rsidRPr="00506E01">
        <w:t xml:space="preserve"> di </w:t>
      </w:r>
      <w:proofErr w:type="spellStart"/>
      <w:r w:rsidRPr="00506E01">
        <w:t>bawah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>:</w:t>
      </w:r>
    </w:p>
    <w:p w14:paraId="272371C3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</w:pPr>
      <w:r w:rsidRPr="00506E01">
        <w:rPr>
          <w:lang w:val="id-ID"/>
        </w:rPr>
        <w:t>K</w:t>
      </w:r>
      <w:proofErr w:type="spellStart"/>
      <w:r w:rsidRPr="00506E01">
        <w:t>eadaan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kerusuhan</w:t>
      </w:r>
      <w:proofErr w:type="spellEnd"/>
      <w:r w:rsidRPr="00506E01">
        <w:t xml:space="preserve">, </w:t>
      </w:r>
      <w:proofErr w:type="spellStart"/>
      <w:r w:rsidRPr="00506E01">
        <w:t>kebakaran</w:t>
      </w:r>
      <w:proofErr w:type="spellEnd"/>
      <w:r w:rsidRPr="00506E01">
        <w:t xml:space="preserve">, </w:t>
      </w:r>
      <w:proofErr w:type="spellStart"/>
      <w:r w:rsidRPr="00506E01">
        <w:t>pemogokan</w:t>
      </w:r>
      <w:proofErr w:type="spellEnd"/>
      <w:r w:rsidRPr="00506E01">
        <w:t xml:space="preserve"> </w:t>
      </w:r>
      <w:proofErr w:type="spellStart"/>
      <w:r w:rsidRPr="00506E01">
        <w:t>buruh</w:t>
      </w:r>
      <w:proofErr w:type="spellEnd"/>
      <w:r w:rsidRPr="00506E01">
        <w:t xml:space="preserve">, </w:t>
      </w:r>
      <w:proofErr w:type="spellStart"/>
      <w:r w:rsidRPr="00506E01">
        <w:t>penutupan</w:t>
      </w:r>
      <w:proofErr w:type="spellEnd"/>
      <w:r w:rsidRPr="00506E01">
        <w:t xml:space="preserve"> </w:t>
      </w:r>
      <w:proofErr w:type="spellStart"/>
      <w:r w:rsidRPr="00506E01">
        <w:t>kesempatan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ketempat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(</w:t>
      </w:r>
      <w:r w:rsidRPr="00506E01">
        <w:rPr>
          <w:i/>
        </w:rPr>
        <w:t>lock-out</w:t>
      </w:r>
      <w:r w:rsidRPr="00506E01">
        <w:t xml:space="preserve">)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gangguan-gangguan</w:t>
      </w:r>
      <w:proofErr w:type="spellEnd"/>
      <w:r w:rsidRPr="00506E01">
        <w:t xml:space="preserve"> </w:t>
      </w:r>
      <w:proofErr w:type="spellStart"/>
      <w:r w:rsidRPr="00506E01">
        <w:t>tenaga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lain</w:t>
      </w:r>
      <w:proofErr w:type="spellEnd"/>
      <w:r w:rsidRPr="00506E01">
        <w:t xml:space="preserve">, </w:t>
      </w:r>
      <w:proofErr w:type="spellStart"/>
      <w:r w:rsidRPr="00506E01">
        <w:t>keributan</w:t>
      </w:r>
      <w:proofErr w:type="spellEnd"/>
      <w:r w:rsidRPr="00506E01">
        <w:t xml:space="preserve"> </w:t>
      </w:r>
      <w:proofErr w:type="spellStart"/>
      <w:r w:rsidRPr="00506E01">
        <w:t>warga</w:t>
      </w:r>
      <w:proofErr w:type="spellEnd"/>
      <w:r w:rsidRPr="00506E01">
        <w:t xml:space="preserve"> </w:t>
      </w:r>
      <w:proofErr w:type="spellStart"/>
      <w:r w:rsidRPr="00506E01">
        <w:t>sipil</w:t>
      </w:r>
      <w:proofErr w:type="spellEnd"/>
      <w:r w:rsidRPr="00506E01">
        <w:t xml:space="preserve">, </w:t>
      </w:r>
      <w:proofErr w:type="spellStart"/>
      <w:r w:rsidRPr="00506E01">
        <w:t>perang</w:t>
      </w:r>
      <w:proofErr w:type="spellEnd"/>
      <w:r w:rsidRPr="00506E01">
        <w:t xml:space="preserve">, </w:t>
      </w:r>
      <w:proofErr w:type="spellStart"/>
      <w:r w:rsidRPr="00506E01">
        <w:t>blokade,embargo</w:t>
      </w:r>
      <w:proofErr w:type="spellEnd"/>
      <w:r w:rsidRPr="00506E01">
        <w:t>.</w:t>
      </w:r>
    </w:p>
    <w:p w14:paraId="15D00A67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B</w:t>
      </w:r>
      <w:proofErr w:type="spellStart"/>
      <w:r w:rsidRPr="00506E01">
        <w:t>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gempa</w:t>
      </w:r>
      <w:proofErr w:type="spellEnd"/>
      <w:r w:rsidRPr="00506E01">
        <w:t xml:space="preserve"> </w:t>
      </w:r>
      <w:proofErr w:type="spellStart"/>
      <w:r w:rsidRPr="00506E01">
        <w:t>bumi</w:t>
      </w:r>
      <w:proofErr w:type="spellEnd"/>
      <w:r w:rsidRPr="00506E01">
        <w:t xml:space="preserve">, </w:t>
      </w:r>
      <w:proofErr w:type="spellStart"/>
      <w:r w:rsidRPr="00506E01">
        <w:t>badai</w:t>
      </w:r>
      <w:proofErr w:type="spellEnd"/>
      <w:r w:rsidRPr="00506E01">
        <w:t xml:space="preserve">, </w:t>
      </w:r>
      <w:proofErr w:type="spellStart"/>
      <w:r w:rsidRPr="00506E01">
        <w:t>banjir</w:t>
      </w:r>
      <w:proofErr w:type="spellEnd"/>
      <w:r w:rsidRPr="00506E01">
        <w:t xml:space="preserve">, </w:t>
      </w:r>
      <w:proofErr w:type="spellStart"/>
      <w:r w:rsidRPr="00506E01">
        <w:t>angin</w:t>
      </w:r>
      <w:proofErr w:type="spellEnd"/>
      <w:r w:rsidRPr="00506E01">
        <w:t xml:space="preserve"> </w:t>
      </w:r>
      <w:proofErr w:type="spellStart"/>
      <w:r w:rsidRPr="00506E01">
        <w:t>topan</w:t>
      </w:r>
      <w:proofErr w:type="spellEnd"/>
      <w:r w:rsidRPr="00506E01">
        <w:t xml:space="preserve">, dan </w:t>
      </w:r>
      <w:proofErr w:type="spellStart"/>
      <w:r w:rsidRPr="00506E01">
        <w:t>bencana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langsung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keberlangsungan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salah </w:t>
      </w:r>
      <w:proofErr w:type="spellStart"/>
      <w:r w:rsidRPr="00506E01">
        <w:t>satu</w:t>
      </w:r>
      <w:proofErr w:type="spellEnd"/>
      <w:r w:rsidRPr="00506E01">
        <w:t xml:space="preserve"> PIHAK.</w:t>
      </w:r>
    </w:p>
    <w:p w14:paraId="692BCC9C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P</w:t>
      </w:r>
      <w:proofErr w:type="spellStart"/>
      <w:r w:rsidRPr="00506E01">
        <w:t>erintah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pembatasan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pemerintah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ruang</w:t>
      </w:r>
      <w:proofErr w:type="spellEnd"/>
      <w:r w:rsidRPr="00506E01">
        <w:t xml:space="preserve"> </w:t>
      </w:r>
      <w:proofErr w:type="spellStart"/>
      <w:r w:rsidRPr="00506E01">
        <w:t>lingkup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dilarang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kejadian-kejadian</w:t>
      </w:r>
      <w:proofErr w:type="spellEnd"/>
      <w:r w:rsidRPr="00506E01">
        <w:t xml:space="preserve"> lain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</w:t>
      </w:r>
    </w:p>
    <w:p w14:paraId="5055698B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2. </w:t>
      </w:r>
      <w:r w:rsidRPr="00506E01">
        <w:t xml:space="preserve">Tidak </w:t>
      </w:r>
      <w:proofErr w:type="spellStart"/>
      <w:r w:rsidRPr="00506E01">
        <w:t>ada</w:t>
      </w:r>
      <w:proofErr w:type="spellEnd"/>
      <w:r w:rsidRPr="00506E01">
        <w:t xml:space="preserve"> PIHAK </w:t>
      </w:r>
      <w:proofErr w:type="spellStart"/>
      <w:proofErr w:type="gramStart"/>
      <w:r w:rsidRPr="00506E01">
        <w:t>bertanggung.jawab</w:t>
      </w:r>
      <w:proofErr w:type="spellEnd"/>
      <w:proofErr w:type="gram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tak</w:t>
      </w:r>
      <w:proofErr w:type="spellEnd"/>
      <w:r w:rsidRPr="00506E01">
        <w:t xml:space="preserve"> </w:t>
      </w:r>
      <w:proofErr w:type="spellStart"/>
      <w:r w:rsidRPr="00506E01">
        <w:t>terduga</w:t>
      </w:r>
      <w:proofErr w:type="spellEnd"/>
      <w:r w:rsidRPr="00506E01">
        <w:t xml:space="preserve"> yang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diluar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(</w:t>
      </w:r>
      <w:proofErr w:type="spellStart"/>
      <w:r w:rsidRPr="00506E01">
        <w:t>selain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membayar</w:t>
      </w:r>
      <w:proofErr w:type="spellEnd"/>
      <w:r w:rsidRPr="00506E01">
        <w:t xml:space="preserve">)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demikian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Kahar dan </w:t>
      </w:r>
      <w:proofErr w:type="spellStart"/>
      <w:r w:rsidRPr="00506E01">
        <w:t>sepanjang</w:t>
      </w:r>
      <w:proofErr w:type="spellEnd"/>
      <w:r w:rsidRPr="00506E01">
        <w:t xml:space="preserve"> PIHAK yang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terhalang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terhambat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berusaha</w:t>
      </w:r>
      <w:proofErr w:type="spellEnd"/>
      <w:r w:rsidRPr="00506E01">
        <w:t xml:space="preserve"> </w:t>
      </w:r>
      <w:proofErr w:type="spellStart"/>
      <w:r w:rsidRPr="00506E01">
        <w:t>sedapat</w:t>
      </w:r>
      <w:proofErr w:type="spellEnd"/>
      <w:r w:rsidRPr="00506E01">
        <w:t xml:space="preserve"> </w:t>
      </w:r>
      <w:proofErr w:type="spellStart"/>
      <w:r w:rsidRPr="00506E01">
        <w:t>mungkin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mengatasi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mencegah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</w:p>
    <w:p w14:paraId="77BED069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</w:pPr>
      <w:r w:rsidRPr="00506E01">
        <w:rPr>
          <w:lang w:val="id-ID"/>
        </w:rPr>
        <w:tab/>
        <w:t xml:space="preserve">3. </w:t>
      </w:r>
      <w:r w:rsidRPr="00506E01">
        <w:t xml:space="preserve">Pada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terjadinya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Kahar, yang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dampaknya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memberitahu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tentang</w:t>
      </w:r>
      <w:proofErr w:type="spellEnd"/>
      <w:r w:rsidRPr="00506E01">
        <w:t xml:space="preserve"> </w:t>
      </w:r>
      <w:proofErr w:type="spellStart"/>
      <w:r w:rsidRPr="00506E01">
        <w:t>jenis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</w:t>
      </w:r>
      <w:proofErr w:type="spellStart"/>
      <w:r w:rsidRPr="00506E01">
        <w:t>pengaruh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PIHAK yang </w:t>
      </w:r>
      <w:proofErr w:type="spellStart"/>
      <w:r w:rsidRPr="00506E01">
        <w:t>bersangkutan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perkiraan</w:t>
      </w:r>
      <w:proofErr w:type="spellEnd"/>
      <w:r w:rsidRPr="00506E01">
        <w:t xml:space="preserve"> </w:t>
      </w:r>
      <w:proofErr w:type="spellStart"/>
      <w:r w:rsidRPr="00506E01">
        <w:t>lamanya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.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segera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7 (</w:t>
      </w:r>
      <w:proofErr w:type="spellStart"/>
      <w:r w:rsidRPr="00506E01">
        <w:t>tujuh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kejadian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itu</w:t>
      </w:r>
      <w:proofErr w:type="spellEnd"/>
      <w:r w:rsidRPr="00506E01">
        <w:t>.</w:t>
      </w:r>
    </w:p>
    <w:p w14:paraId="6E4E40F5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4. </w:t>
      </w:r>
      <w:r w:rsidRPr="00506E01">
        <w:t xml:space="preserve">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membahas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itikad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dan </w:t>
      </w:r>
      <w:proofErr w:type="spellStart"/>
      <w:r w:rsidRPr="00506E01">
        <w:t>menyepakati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upaya</w:t>
      </w:r>
      <w:proofErr w:type="spellEnd"/>
      <w:r w:rsidRPr="00506E01">
        <w:t xml:space="preserve"> </w:t>
      </w:r>
      <w:proofErr w:type="spellStart"/>
      <w:r w:rsidRPr="00506E01">
        <w:t>bersama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PIHAK yang </w:t>
      </w:r>
      <w:proofErr w:type="spellStart"/>
      <w:r w:rsidRPr="00506E01">
        <w:t>menderita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  <w:r w:rsidRPr="00506E01">
        <w:rPr>
          <w:lang w:val="id-ID"/>
        </w:rPr>
        <w:t xml:space="preserve"> </w:t>
      </w:r>
      <w:proofErr w:type="spellStart"/>
      <w:r w:rsidRPr="00506E01">
        <w:t>tersebut</w:t>
      </w:r>
      <w:proofErr w:type="spellEnd"/>
      <w:r w:rsidRPr="00506E01">
        <w:t>.</w:t>
      </w:r>
    </w:p>
    <w:p w14:paraId="4B1ED7BC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b/>
          <w:lang w:val="id-ID"/>
        </w:rPr>
      </w:pPr>
      <w:r w:rsidRPr="00506E01">
        <w:rPr>
          <w:lang w:val="id-ID"/>
        </w:rPr>
        <w:tab/>
        <w:t xml:space="preserve">5.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menunda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PARA PIHAK dan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PKS. Setelah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berakhir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40AB4C84" w14:textId="77777777" w:rsidR="00616CF0" w:rsidRPr="00506E01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6A32CF0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</w:rPr>
      </w:pPr>
      <w:r w:rsidRPr="00506E01">
        <w:rPr>
          <w:b/>
          <w:lang w:val="id-ID"/>
        </w:rPr>
        <w:t xml:space="preserve">PASAL </w:t>
      </w:r>
      <w:r w:rsidRPr="00506E01">
        <w:rPr>
          <w:b/>
        </w:rPr>
        <w:t>5</w:t>
      </w:r>
    </w:p>
    <w:p w14:paraId="3CFFA384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  <w:lang w:val="id-ID"/>
        </w:rPr>
        <w:t>KERAHASIAAN</w:t>
      </w:r>
    </w:p>
    <w:p w14:paraId="3630DEDD" w14:textId="77777777" w:rsidR="007841EB" w:rsidRPr="00506E01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BE28AF2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diartikan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 data </w:t>
      </w:r>
      <w:r w:rsidRPr="00506E01">
        <w:rPr>
          <w:b/>
          <w:bCs/>
        </w:rPr>
        <w:t>PENGGUNA</w:t>
      </w:r>
      <w:r w:rsidRPr="00506E01">
        <w:t xml:space="preserve">,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, </w:t>
      </w:r>
      <w:proofErr w:type="spellStart"/>
      <w:r w:rsidRPr="00506E01">
        <w:t>dll</w:t>
      </w:r>
      <w:proofErr w:type="spellEnd"/>
      <w:r w:rsidRPr="00506E01">
        <w:t xml:space="preserve">.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akan</w:t>
      </w:r>
      <w:proofErr w:type="spellEnd"/>
      <w:r w:rsidRPr="00506E01">
        <w:t xml:space="preserve"> (dan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 dan </w:t>
      </w:r>
      <w:proofErr w:type="spellStart"/>
      <w:r w:rsidRPr="00506E01">
        <w:t>perusahaan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afiliasinya</w:t>
      </w:r>
      <w:proofErr w:type="spellEnd"/>
      <w:r w:rsidRPr="00506E01">
        <w:t xml:space="preserve">, </w:t>
      </w:r>
      <w:proofErr w:type="spellStart"/>
      <w:r w:rsidRPr="00506E01">
        <w:t>akan</w:t>
      </w:r>
      <w:proofErr w:type="spellEnd"/>
      <w:r w:rsidRPr="00506E01">
        <w:t xml:space="preserve">)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namun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Informasi</w:t>
      </w:r>
      <w:proofErr w:type="spellEnd"/>
      <w:r w:rsidRPr="00506E01">
        <w:rPr>
          <w:b/>
        </w:rPr>
        <w:t xml:space="preserve"> Rahasia</w:t>
      </w:r>
      <w:r w:rsidRPr="00506E01">
        <w:t xml:space="preserve">”). PARA PIHAK </w:t>
      </w:r>
      <w:proofErr w:type="spellStart"/>
      <w:r w:rsidRPr="00506E01">
        <w:t>wajib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dari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pegawai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pihak-pihak</w:t>
      </w:r>
      <w:proofErr w:type="spellEnd"/>
      <w:r w:rsidRPr="00506E01">
        <w:t xml:space="preserve"> yang </w:t>
      </w:r>
      <w:proofErr w:type="spellStart"/>
      <w:r w:rsidRPr="00506E01">
        <w:t>memerlukan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itu</w:t>
      </w:r>
      <w:proofErr w:type="spellEnd"/>
      <w:r w:rsidRPr="00506E01">
        <w:t xml:space="preserve"> agar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tugas</w:t>
      </w:r>
      <w:proofErr w:type="spellEnd"/>
      <w:r w:rsidRPr="00506E01">
        <w:t xml:space="preserve"> </w:t>
      </w:r>
      <w:proofErr w:type="spellStart"/>
      <w:r w:rsidRPr="00506E01">
        <w:t>mereka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mestinya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PARA PIHAK.</w:t>
      </w:r>
    </w:p>
    <w:p w14:paraId="0CF92468" w14:textId="77777777" w:rsidR="00EB1EDA" w:rsidRPr="00506E01" w:rsidRDefault="002E3BA5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Jangka</w:t>
      </w:r>
      <w:proofErr w:type="spellEnd"/>
      <w:r w:rsidRPr="00506E01">
        <w:t xml:space="preserve"> Waktu PKS </w:t>
      </w:r>
      <w:proofErr w:type="spellStart"/>
      <w:r w:rsidRPr="00506E01">
        <w:t>ini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terus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setelah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diakhiri</w:t>
      </w:r>
      <w:proofErr w:type="spellEnd"/>
      <w:r w:rsidRPr="00506E01">
        <w:t xml:space="preserve"> (</w:t>
      </w:r>
      <w:proofErr w:type="spellStart"/>
      <w:r w:rsidRPr="00506E01">
        <w:t>karena</w:t>
      </w:r>
      <w:proofErr w:type="spellEnd"/>
      <w:r w:rsidRPr="00506E01">
        <w:t xml:space="preserve"> </w:t>
      </w:r>
      <w:proofErr w:type="spellStart"/>
      <w:r w:rsidRPr="00506E01">
        <w:t>alasan</w:t>
      </w:r>
      <w:proofErr w:type="spellEnd"/>
      <w:r w:rsidRPr="00506E01">
        <w:t xml:space="preserve"> </w:t>
      </w:r>
      <w:proofErr w:type="spellStart"/>
      <w:r w:rsidRPr="00506E01">
        <w:t>apapun</w:t>
      </w:r>
      <w:proofErr w:type="spellEnd"/>
      <w:r w:rsidRPr="00506E01">
        <w:t xml:space="preserve">)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masih</w:t>
      </w:r>
      <w:proofErr w:type="spellEnd"/>
      <w:r w:rsidRPr="00506E01">
        <w:t xml:space="preserve"> </w:t>
      </w:r>
      <w:proofErr w:type="spellStart"/>
      <w:r w:rsidRPr="00506E01">
        <w:t>bersifat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rahasia</w:t>
      </w:r>
      <w:proofErr w:type="spellEnd"/>
      <w:r w:rsidRPr="00506E01">
        <w:t>.</w:t>
      </w:r>
    </w:p>
    <w:p w14:paraId="4CF66FFD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proofErr w:type="gramStart"/>
      <w:r w:rsidRPr="00506E01">
        <w:t>berlaku,apabila</w:t>
      </w:r>
      <w:proofErr w:type="spellEnd"/>
      <w:proofErr w:type="gramEnd"/>
      <w:r w:rsidRPr="00506E01">
        <w:t>:</w:t>
      </w:r>
    </w:p>
    <w:p w14:paraId="25331E52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tersedia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masyarakat</w:t>
      </w:r>
      <w:proofErr w:type="spellEnd"/>
      <w:r w:rsidRPr="00506E01">
        <w:t xml:space="preserve"> </w:t>
      </w:r>
      <w:proofErr w:type="spellStart"/>
      <w:r w:rsidRPr="00506E01">
        <w:t>umum</w:t>
      </w:r>
      <w:proofErr w:type="spellEnd"/>
      <w:r w:rsidRPr="00506E01">
        <w:t xml:space="preserve"> </w:t>
      </w:r>
      <w:proofErr w:type="spellStart"/>
      <w:r w:rsidRPr="00506E01">
        <w:t>dimana</w:t>
      </w:r>
      <w:proofErr w:type="spellEnd"/>
      <w:r w:rsidRPr="00506E01">
        <w:t xml:space="preserve"> </w:t>
      </w:r>
      <w:proofErr w:type="spellStart"/>
      <w:r w:rsidRPr="00506E01">
        <w:t>ketersediaan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kewajiban-kewajiban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6 PKS </w:t>
      </w:r>
      <w:proofErr w:type="spellStart"/>
      <w:r w:rsidRPr="00506E01">
        <w:t>ini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PIHAK;</w:t>
      </w:r>
    </w:p>
    <w:p w14:paraId="351EE85C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diperintahkan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guna</w:t>
      </w:r>
      <w:proofErr w:type="spellEnd"/>
      <w:r w:rsidRPr="00506E01">
        <w:t xml:space="preserve"> </w:t>
      </w:r>
      <w:proofErr w:type="spellStart"/>
      <w:r w:rsidRPr="00506E01">
        <w:t>memenuhi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pengadilan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badan </w:t>
      </w:r>
      <w:proofErr w:type="spellStart"/>
      <w:r w:rsidRPr="00506E01">
        <w:t>pemerintahan</w:t>
      </w:r>
      <w:proofErr w:type="spellEnd"/>
      <w:r w:rsidRPr="00506E01">
        <w:t xml:space="preserve"> lain yang </w:t>
      </w:r>
      <w:proofErr w:type="spellStart"/>
      <w:r w:rsidRPr="00506E01">
        <w:t>berwenang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diminta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mengungkapkan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,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dimungkinkan</w:t>
      </w:r>
      <w:proofErr w:type="spellEnd"/>
      <w:r w:rsidRPr="00506E01">
        <w:t xml:space="preserve"> oleh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>–</w:t>
      </w:r>
      <w:proofErr w:type="spellStart"/>
      <w:r w:rsidRPr="00506E01">
        <w:t>undangan</w:t>
      </w:r>
      <w:proofErr w:type="spellEnd"/>
      <w:r w:rsidRPr="00506E01">
        <w:t xml:space="preserve">: </w:t>
      </w:r>
    </w:p>
    <w:p w14:paraId="7DC4F094" w14:textId="77777777" w:rsidR="007841EB" w:rsidRPr="00506E01" w:rsidRDefault="002E3BA5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permintaan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dan </w:t>
      </w:r>
    </w:p>
    <w:p w14:paraId="62A619CA" w14:textId="1B2954D0" w:rsidR="00616CF0" w:rsidRPr="00506E01" w:rsidRDefault="002E3BA5" w:rsidP="00616CF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bekerja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dan </w:t>
      </w:r>
      <w:proofErr w:type="spellStart"/>
      <w:r w:rsidRPr="00506E01">
        <w:t>isi</w:t>
      </w:r>
      <w:proofErr w:type="spellEnd"/>
      <w:r w:rsidRPr="00506E01">
        <w:t xml:space="preserve"> </w:t>
      </w:r>
      <w:proofErr w:type="spellStart"/>
      <w:r w:rsidRPr="00506E01">
        <w:t>pengumuman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tindakan</w:t>
      </w:r>
      <w:proofErr w:type="spellEnd"/>
      <w:r w:rsidRPr="00506E01">
        <w:t xml:space="preserve"> </w:t>
      </w:r>
      <w:proofErr w:type="spellStart"/>
      <w:r w:rsidRPr="00506E01">
        <w:t>apa</w:t>
      </w:r>
      <w:proofErr w:type="spellEnd"/>
      <w:r w:rsidRPr="00506E01">
        <w:t xml:space="preserve"> pun 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dipilih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wajar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membantah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>;</w:t>
      </w:r>
    </w:p>
    <w:p w14:paraId="19384A2E" w14:textId="77777777" w:rsidR="007841EB" w:rsidRPr="00506E01" w:rsidRDefault="002E3BA5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dasar</w:t>
      </w:r>
      <w:proofErr w:type="spellEnd"/>
      <w:r w:rsidRPr="00506E01">
        <w:t xml:space="preserve"> </w:t>
      </w:r>
      <w:proofErr w:type="spellStart"/>
      <w:r w:rsidRPr="00506E01">
        <w:t>kerahasiaan</w:t>
      </w:r>
      <w:proofErr w:type="spellEnd"/>
      <w:r w:rsidRPr="00506E01">
        <w:t xml:space="preserve"> </w:t>
      </w:r>
      <w:proofErr w:type="spellStart"/>
      <w:r w:rsidRPr="00506E01">
        <w:t>penuh</w:t>
      </w:r>
      <w:proofErr w:type="spellEnd"/>
      <w:r w:rsidRPr="00506E01">
        <w:t xml:space="preserve"> </w:t>
      </w:r>
      <w:r w:rsidRPr="00506E01">
        <w:rPr>
          <w:spacing w:val="3"/>
        </w:rPr>
        <w:t>(</w:t>
      </w:r>
      <w:r w:rsidRPr="00506E01">
        <w:rPr>
          <w:i/>
          <w:spacing w:val="3"/>
        </w:rPr>
        <w:t xml:space="preserve">on </w:t>
      </w:r>
      <w:r w:rsidRPr="00506E01">
        <w:rPr>
          <w:i/>
        </w:rPr>
        <w:t>a strictly confidential basis</w:t>
      </w:r>
      <w:r w:rsidRPr="00506E01">
        <w:t xml:space="preserve">) oleh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, auditor, </w:t>
      </w:r>
      <w:proofErr w:type="spellStart"/>
      <w:r w:rsidRPr="00506E01">
        <w:t>konsultan</w:t>
      </w:r>
      <w:proofErr w:type="spellEnd"/>
      <w:r w:rsidRPr="00506E01">
        <w:t xml:space="preserve"> </w:t>
      </w:r>
      <w:proofErr w:type="spellStart"/>
      <w:r w:rsidRPr="00506E01">
        <w:t>profesionalnya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para </w:t>
      </w:r>
      <w:proofErr w:type="spellStart"/>
      <w:r w:rsidRPr="00506E01">
        <w:t>pemegang</w:t>
      </w:r>
      <w:proofErr w:type="spellEnd"/>
      <w:r w:rsidRPr="00506E01">
        <w:t xml:space="preserve"> </w:t>
      </w:r>
      <w:proofErr w:type="spellStart"/>
      <w:r w:rsidRPr="00506E01">
        <w:t>sahamnya</w:t>
      </w:r>
      <w:proofErr w:type="spellEnd"/>
      <w:r w:rsidRPr="00506E01">
        <w:t>; dan/</w:t>
      </w:r>
      <w:proofErr w:type="spellStart"/>
      <w:r w:rsidRPr="00506E01">
        <w:t>atau</w:t>
      </w:r>
      <w:proofErr w:type="spellEnd"/>
    </w:p>
    <w:p w14:paraId="1F827A7D" w14:textId="77777777" w:rsidR="00BA1506" w:rsidRPr="00506E01" w:rsidRDefault="002E3BA5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lain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PARA PIHAK</w:t>
      </w:r>
    </w:p>
    <w:p w14:paraId="6C619AD4" w14:textId="77777777" w:rsidR="00A438B1" w:rsidRPr="00506E01" w:rsidRDefault="00A438B1" w:rsidP="00135EDC">
      <w:pPr>
        <w:pStyle w:val="TableParagraph"/>
        <w:spacing w:before="153" w:line="360" w:lineRule="auto"/>
        <w:ind w:left="559" w:right="202"/>
        <w:jc w:val="both"/>
      </w:pPr>
    </w:p>
    <w:p w14:paraId="6BA1D497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6</w:t>
      </w:r>
    </w:p>
    <w:p w14:paraId="3A659420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HUKUM YANG BERLAKU DAN PENYELESAIAN SENGKETA</w:t>
      </w:r>
    </w:p>
    <w:p w14:paraId="65F05F6C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51899D3B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</w:pPr>
      <w:r w:rsidRPr="00506E01">
        <w:t xml:space="preserve">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Indonesia.</w:t>
      </w:r>
    </w:p>
    <w:p w14:paraId="2761C8F6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perselisihan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pendapat</w:t>
      </w:r>
      <w:proofErr w:type="spellEnd"/>
      <w:r w:rsidRPr="00506E01">
        <w:t xml:space="preserve"> yang </w:t>
      </w:r>
      <w:proofErr w:type="spellStart"/>
      <w:r w:rsidRPr="00506E01">
        <w:t>disebabkan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proofErr w:type="gramStart"/>
      <w:r w:rsidRPr="00506E01">
        <w:t>sehubungan</w:t>
      </w:r>
      <w:proofErr w:type="spellEnd"/>
      <w:r w:rsidRPr="00506E01">
        <w:t xml:space="preserve">  </w:t>
      </w:r>
      <w:proofErr w:type="spellStart"/>
      <w:r w:rsidRPr="00506E01">
        <w:t>dengan</w:t>
      </w:r>
      <w:proofErr w:type="spellEnd"/>
      <w:proofErr w:type="gram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Sengketa</w:t>
      </w:r>
      <w:proofErr w:type="spellEnd"/>
      <w:r w:rsidRPr="00506E01">
        <w:t xml:space="preserve">”),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langkah-langkah</w:t>
      </w:r>
      <w:proofErr w:type="spellEnd"/>
      <w:r w:rsidRPr="00506E01">
        <w:t xml:space="preserve"> </w:t>
      </w:r>
      <w:proofErr w:type="spellStart"/>
      <w:r w:rsidRPr="00506E01">
        <w:t>damai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munculnya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</w:p>
    <w:p w14:paraId="6D6747C0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2E388E68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05606D54" w14:textId="1965BF73" w:rsidR="00A438B1" w:rsidRPr="00506E01" w:rsidRDefault="002E3BA5" w:rsidP="00506E01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strike/>
        </w:rPr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diselesaikan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kurun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30 (</w:t>
      </w:r>
      <w:proofErr w:type="spellStart"/>
      <w:r w:rsidRPr="00506E01">
        <w:t>tiga</w:t>
      </w:r>
      <w:proofErr w:type="spellEnd"/>
      <w:r w:rsidRPr="00506E01">
        <w:t xml:space="preserve"> </w:t>
      </w:r>
      <w:proofErr w:type="spellStart"/>
      <w:r w:rsidRPr="00506E01">
        <w:t>puluh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diberitahukan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 </w:t>
      </w:r>
      <w:proofErr w:type="spellStart"/>
      <w:r w:rsidRPr="00506E01">
        <w:t>ke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final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Arbitrase</w:t>
      </w:r>
      <w:proofErr w:type="spellEnd"/>
      <w:r w:rsidRPr="00506E01">
        <w:t xml:space="preserve"> yang </w:t>
      </w:r>
      <w:proofErr w:type="spellStart"/>
      <w:r w:rsidRPr="00506E01">
        <w:t>diselenggarakan</w:t>
      </w:r>
      <w:proofErr w:type="spellEnd"/>
      <w:r w:rsidRPr="00506E01">
        <w:t xml:space="preserve"> oleh Badan </w:t>
      </w:r>
      <w:proofErr w:type="spellStart"/>
      <w:r w:rsidRPr="00506E01">
        <w:t>Arbitrase</w:t>
      </w:r>
      <w:proofErr w:type="spellEnd"/>
      <w:r w:rsidRPr="00506E01">
        <w:t xml:space="preserve"> Nasional Indonesia (BANI)</w:t>
      </w:r>
    </w:p>
    <w:p w14:paraId="15114B73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7</w:t>
      </w:r>
    </w:p>
    <w:p w14:paraId="53882DBA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PERNYATAAN DAN JAMINAN</w:t>
      </w:r>
    </w:p>
    <w:p w14:paraId="2A4F2631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3978F5AD" w14:textId="77777777" w:rsidR="007841EB" w:rsidRPr="00506E01" w:rsidRDefault="002E3BA5">
      <w:pPr>
        <w:pStyle w:val="TableParagraph"/>
        <w:spacing w:line="360" w:lineRule="auto"/>
        <w:ind w:left="200"/>
        <w:jc w:val="both"/>
        <w:rPr>
          <w:lang w:val="id-ID"/>
        </w:rPr>
      </w:pPr>
      <w:r w:rsidRPr="00506E01">
        <w:t xml:space="preserve">Masing-masing PIHAK </w:t>
      </w:r>
      <w:proofErr w:type="spellStart"/>
      <w:r w:rsidRPr="00506E01">
        <w:t>menyatakan</w:t>
      </w:r>
      <w:proofErr w:type="spellEnd"/>
      <w:r w:rsidRPr="00506E01">
        <w:t xml:space="preserve"> dan </w:t>
      </w:r>
      <w:proofErr w:type="spellStart"/>
      <w:r w:rsidRPr="00506E01">
        <w:t>menjamin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bahwa</w:t>
      </w:r>
      <w:proofErr w:type="spellEnd"/>
      <w:r w:rsidRPr="00506E01">
        <w:t>:</w:t>
      </w:r>
    </w:p>
    <w:p w14:paraId="7075B973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</w:pPr>
      <w:r w:rsidRPr="00506E01">
        <w:t xml:space="preserve">Masing-masing PIHAK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terlibat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, </w:t>
      </w:r>
      <w:proofErr w:type="spellStart"/>
      <w:r w:rsidRPr="00506E01">
        <w:t>perkara</w:t>
      </w:r>
      <w:proofErr w:type="spellEnd"/>
      <w:r w:rsidRPr="00506E01">
        <w:t xml:space="preserve">, </w:t>
      </w:r>
      <w:proofErr w:type="spellStart"/>
      <w:r w:rsidRPr="00506E01">
        <w:t>tuntutan</w:t>
      </w:r>
      <w:proofErr w:type="spellEnd"/>
      <w:r w:rsidRPr="00506E01">
        <w:t xml:space="preserve">, </w:t>
      </w:r>
      <w:proofErr w:type="spellStart"/>
      <w:r w:rsidRPr="00506E01">
        <w:t>gugatan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gramStart"/>
      <w:r w:rsidRPr="00506E01">
        <w:t xml:space="preserve">proses  </w:t>
      </w:r>
      <w:proofErr w:type="spellStart"/>
      <w:r w:rsidRPr="00506E01">
        <w:t>persidangan</w:t>
      </w:r>
      <w:proofErr w:type="spellEnd"/>
      <w:proofErr w:type="gram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proses </w:t>
      </w:r>
      <w:proofErr w:type="spellStart"/>
      <w:r w:rsidRPr="00506E01">
        <w:t>penyelesaian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yang </w:t>
      </w:r>
      <w:proofErr w:type="spellStart"/>
      <w:r w:rsidRPr="00506E01">
        <w:t>secara</w:t>
      </w:r>
      <w:proofErr w:type="spellEnd"/>
      <w:r w:rsidRPr="00506E01">
        <w:t xml:space="preserve"> material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masing-masing PIHAK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dan </w:t>
      </w:r>
      <w:proofErr w:type="spellStart"/>
      <w:r w:rsidRPr="00506E01">
        <w:t>mematuhi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6F58552E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</w:pPr>
      <w:proofErr w:type="spellStart"/>
      <w:r w:rsidRPr="00506E01">
        <w:t>Penandatanganan</w:t>
      </w:r>
      <w:proofErr w:type="spellEnd"/>
      <w:r w:rsidRPr="00506E01">
        <w:t xml:space="preserve">,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melanggar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lain yang </w:t>
      </w:r>
      <w:proofErr w:type="spellStart"/>
      <w:r w:rsidRPr="00506E01">
        <w:t>mengikat</w:t>
      </w:r>
      <w:proofErr w:type="spellEnd"/>
      <w:r w:rsidRPr="00506E01">
        <w:t xml:space="preserve"> masing-masing PIHAK.</w:t>
      </w:r>
    </w:p>
    <w:p w14:paraId="2AC8AED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perusahaan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 dan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perizinan</w:t>
      </w:r>
      <w:proofErr w:type="spellEnd"/>
      <w:r w:rsidRPr="00506E01">
        <w:t xml:space="preserve"> yang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  <w:r w:rsidRPr="00506E01">
        <w:t>.</w:t>
      </w:r>
    </w:p>
    <w:p w14:paraId="6FE81B9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Wakil </w:t>
      </w:r>
      <w:proofErr w:type="spellStart"/>
      <w:r w:rsidRPr="00506E01">
        <w:t>dari</w:t>
      </w:r>
      <w:proofErr w:type="spellEnd"/>
      <w:r w:rsidRPr="00506E01">
        <w:t xml:space="preserve"> masing - masing PIHAK yang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yang </w:t>
      </w:r>
      <w:proofErr w:type="spellStart"/>
      <w:r w:rsidRPr="00506E01">
        <w:t>berwenang</w:t>
      </w:r>
      <w:proofErr w:type="spellEnd"/>
    </w:p>
    <w:p w14:paraId="0D89B9B3" w14:textId="77777777" w:rsidR="00135EDC" w:rsidRPr="00506E01" w:rsidRDefault="00135EDC" w:rsidP="00506E01">
      <w:pPr>
        <w:pStyle w:val="TableParagraph"/>
        <w:tabs>
          <w:tab w:val="left" w:pos="920"/>
        </w:tabs>
        <w:spacing w:line="360" w:lineRule="auto"/>
        <w:ind w:right="206"/>
        <w:jc w:val="both"/>
      </w:pPr>
    </w:p>
    <w:p w14:paraId="150BD4C3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 xml:space="preserve">PASAL 8 </w:t>
      </w:r>
    </w:p>
    <w:p w14:paraId="01EDFB09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LAMPIRAN – LAMPIRAN</w:t>
      </w:r>
    </w:p>
    <w:p w14:paraId="21C4329B" w14:textId="77777777" w:rsidR="007841EB" w:rsidRPr="00506E01" w:rsidRDefault="007841EB">
      <w:pPr>
        <w:pStyle w:val="TableParagraph"/>
        <w:spacing w:line="360" w:lineRule="auto"/>
        <w:ind w:right="95"/>
        <w:jc w:val="both"/>
        <w:rPr>
          <w:bCs/>
          <w:lang w:val="id-ID"/>
        </w:rPr>
      </w:pPr>
    </w:p>
    <w:p w14:paraId="7ED62FD6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</w:pPr>
      <w:r w:rsidRPr="00506E01">
        <w:t xml:space="preserve">Lampiran-Lampiran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dan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PKS,</w:t>
      </w:r>
      <w:r w:rsidRPr="00506E01">
        <w:rPr>
          <w:lang w:val="id-ID"/>
        </w:rPr>
        <w:t xml:space="preserve"> </w:t>
      </w:r>
      <w:proofErr w:type="spellStart"/>
      <w:r w:rsidRPr="00506E01">
        <w:t>yakni</w:t>
      </w:r>
      <w:proofErr w:type="spellEnd"/>
    </w:p>
    <w:p w14:paraId="79F6192D" w14:textId="77777777" w:rsidR="007841EB" w:rsidRPr="00506E01" w:rsidRDefault="002E3BA5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</w:pPr>
      <w:r w:rsidRPr="00506E01">
        <w:t xml:space="preserve">Lampiran 1: </w:t>
      </w:r>
      <w:proofErr w:type="spellStart"/>
      <w:r w:rsidRPr="00506E01">
        <w:t>Layanan</w:t>
      </w:r>
      <w:proofErr w:type="spellEnd"/>
      <w:r w:rsidRPr="00506E01">
        <w:t xml:space="preserve"> Antar </w:t>
      </w:r>
      <w:proofErr w:type="spellStart"/>
      <w:r w:rsidRPr="00506E01">
        <w:t>obat</w:t>
      </w:r>
      <w:proofErr w:type="spellEnd"/>
      <w:r w:rsidRPr="00506E01">
        <w:t xml:space="preserve"> BEETU </w:t>
      </w:r>
    </w:p>
    <w:p w14:paraId="7130DE0A" w14:textId="77777777" w:rsidR="007841EB" w:rsidRPr="00506E01" w:rsidRDefault="002E3BA5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</w:t>
      </w:r>
      <w:r w:rsidRPr="00506E01">
        <w:rPr>
          <w:lang w:val="id-ID"/>
        </w:rPr>
        <w:t>2</w:t>
      </w:r>
      <w:r w:rsidRPr="00506E01">
        <w:t xml:space="preserve">: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Obat</w:t>
      </w:r>
    </w:p>
    <w:p w14:paraId="7AC307DC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3: Form </w:t>
      </w:r>
      <w:proofErr w:type="spellStart"/>
      <w:r w:rsidRPr="00506E01">
        <w:t>Syarat</w:t>
      </w:r>
      <w:proofErr w:type="spellEnd"/>
      <w:r w:rsidRPr="00506E01">
        <w:t xml:space="preserve"> &amp; </w:t>
      </w:r>
      <w:proofErr w:type="spellStart"/>
      <w:r w:rsidRPr="00506E01">
        <w:t>Ketentuan</w:t>
      </w:r>
      <w:proofErr w:type="spellEnd"/>
    </w:p>
    <w:p w14:paraId="27118839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4: </w:t>
      </w:r>
      <w:proofErr w:type="spellStart"/>
      <w:r w:rsidRPr="00506E01">
        <w:t>Standar</w:t>
      </w:r>
      <w:proofErr w:type="spellEnd"/>
      <w:r w:rsidRPr="00506E01">
        <w:t xml:space="preserve"> </w:t>
      </w:r>
      <w:proofErr w:type="spellStart"/>
      <w:r w:rsidRPr="00506E01">
        <w:t>Atribut</w:t>
      </w:r>
      <w:proofErr w:type="spellEnd"/>
      <w:r w:rsidRPr="00506E01">
        <w:t xml:space="preserve"> </w:t>
      </w:r>
      <w:proofErr w:type="spellStart"/>
      <w:r w:rsidRPr="00506E01">
        <w:t>Petugas</w:t>
      </w:r>
      <w:proofErr w:type="spellEnd"/>
      <w:r w:rsidRPr="00506E01">
        <w:t xml:space="preserve"> BEETU</w:t>
      </w:r>
    </w:p>
    <w:p w14:paraId="66A3AB93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5: Flow Chart </w:t>
      </w:r>
      <w:proofErr w:type="spellStart"/>
      <w:r w:rsidRPr="00506E01">
        <w:t>Layanan</w:t>
      </w:r>
      <w:proofErr w:type="spellEnd"/>
      <w:r w:rsidRPr="00506E01">
        <w:t xml:space="preserve"> Antar Obat</w:t>
      </w:r>
    </w:p>
    <w:p w14:paraId="2FFA2170" w14:textId="77777777" w:rsidR="00FD7588" w:rsidRPr="00506E01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6: </w:t>
      </w:r>
      <w:proofErr w:type="spellStart"/>
      <w:r w:rsidRPr="00506E01">
        <w:t>Simulasi</w:t>
      </w:r>
      <w:proofErr w:type="spellEnd"/>
      <w:r w:rsidRPr="00506E01">
        <w:t xml:space="preserve"> </w:t>
      </w:r>
      <w:proofErr w:type="spellStart"/>
      <w:r w:rsidRPr="00506E01">
        <w:t>Perhitungan</w:t>
      </w:r>
      <w:proofErr w:type="spellEnd"/>
      <w:r w:rsidRPr="00506E01">
        <w:t xml:space="preserve"> Fee Sharing</w:t>
      </w:r>
    </w:p>
    <w:p w14:paraId="29E182E8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antara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dan Lampiran-Lampiran,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Lampiran - Lampiran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>.</w:t>
      </w:r>
    </w:p>
    <w:p w14:paraId="3A7AAAA7" w14:textId="48BCD910" w:rsidR="00506E01" w:rsidRPr="001D58F2" w:rsidRDefault="002E3BA5" w:rsidP="001D58F2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b/>
          <w:lang w:val="id-ID"/>
        </w:rPr>
      </w:pP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penambahan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biaya-biaya</w:t>
      </w:r>
      <w:proofErr w:type="spellEnd"/>
      <w:r w:rsidRPr="00506E01">
        <w:t xml:space="preserve"> pada </w:t>
      </w:r>
      <w:proofErr w:type="spellStart"/>
      <w:r w:rsidRPr="00506E01">
        <w:t>Aplikasi</w:t>
      </w:r>
      <w:proofErr w:type="spellEnd"/>
      <w:r w:rsidRPr="00506E01">
        <w:t xml:space="preserve"> BEETU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terpisah</w:t>
      </w:r>
      <w:proofErr w:type="spellEnd"/>
      <w:r w:rsidRPr="00506E01">
        <w:t xml:space="preserve"> yang </w:t>
      </w:r>
      <w:proofErr w:type="spellStart"/>
      <w:r w:rsidRPr="00506E01">
        <w:t>ditandatangani</w:t>
      </w:r>
      <w:proofErr w:type="spellEnd"/>
      <w:r w:rsidRPr="00506E01">
        <w:t xml:space="preserve"> oleh PARA PIHAK dan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</w:p>
    <w:p w14:paraId="68783570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7A7B0990" w14:textId="77777777" w:rsidR="00506E01" w:rsidRP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509C23C8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9</w:t>
      </w:r>
    </w:p>
    <w:p w14:paraId="11157DF6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PENGALIHAN PEKERJAAN</w:t>
      </w:r>
    </w:p>
    <w:p w14:paraId="008DF2BB" w14:textId="580BFAA0" w:rsidR="0078726F" w:rsidRPr="00506E01" w:rsidRDefault="00A438B1" w:rsidP="0078726F">
      <w:pPr>
        <w:pStyle w:val="TableParagraph"/>
        <w:spacing w:line="360" w:lineRule="auto"/>
        <w:ind w:right="95"/>
        <w:jc w:val="both"/>
        <w:rPr>
          <w:b/>
        </w:rPr>
      </w:pPr>
      <w:r w:rsidRPr="00506E01">
        <w:rPr>
          <w:b/>
        </w:rPr>
        <w:t>PROVIDER</w:t>
      </w:r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tidak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dibenarkan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menunjuk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pihak</w:t>
      </w:r>
      <w:proofErr w:type="spellEnd"/>
      <w:r w:rsidR="0078726F" w:rsidRPr="00506E01">
        <w:rPr>
          <w:b/>
        </w:rPr>
        <w:t xml:space="preserve"> lain </w:t>
      </w:r>
      <w:proofErr w:type="spellStart"/>
      <w:r w:rsidR="0078726F" w:rsidRPr="00506E01">
        <w:rPr>
          <w:b/>
        </w:rPr>
        <w:t>maupun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membuat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secara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mandiri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untuk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melaksanakan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sebagian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atau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seluruh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pekerjaan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sebagaimana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dimaksud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dalam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Perjanjian</w:t>
      </w:r>
      <w:proofErr w:type="spellEnd"/>
      <w:r w:rsidR="0078726F" w:rsidRPr="00506E01">
        <w:rPr>
          <w:b/>
        </w:rPr>
        <w:t xml:space="preserve"> Kerjasama </w:t>
      </w:r>
      <w:proofErr w:type="spellStart"/>
      <w:r w:rsidR="0078726F" w:rsidRPr="00506E01">
        <w:rPr>
          <w:b/>
        </w:rPr>
        <w:t>ini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tanpa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persetujuan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dari</w:t>
      </w:r>
      <w:proofErr w:type="spellEnd"/>
      <w:r w:rsidR="0078726F" w:rsidRPr="00506E01">
        <w:rPr>
          <w:b/>
        </w:rPr>
        <w:t xml:space="preserve"> BEETU.</w:t>
      </w:r>
    </w:p>
    <w:p w14:paraId="60A5916D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</w:p>
    <w:p w14:paraId="4AC8E3DB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10</w:t>
      </w:r>
    </w:p>
    <w:p w14:paraId="17DA2506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LAIN – LAIN</w:t>
      </w:r>
    </w:p>
    <w:p w14:paraId="26CB1034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57395722" w14:textId="34905ECA" w:rsidR="007841EB" w:rsidRPr="00506E01" w:rsidRDefault="00A438B1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rPr>
          <w:b/>
        </w:rPr>
        <w:t>PROVIDER</w:t>
      </w:r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mengalihkan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ketiga</w:t>
      </w:r>
      <w:proofErr w:type="spellEnd"/>
      <w:r w:rsidRPr="00506E01">
        <w:t xml:space="preserve"> mana pun, </w:t>
      </w:r>
      <w:proofErr w:type="spellStart"/>
      <w:r w:rsidRPr="00506E01">
        <w:t>setiap</w:t>
      </w:r>
      <w:proofErr w:type="spellEnd"/>
      <w:r w:rsidRPr="00506E01">
        <w:t xml:space="preserve"> dan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 </w:t>
      </w:r>
      <w:proofErr w:type="spellStart"/>
      <w:r w:rsidRPr="00506E01">
        <w:t>kewajibannya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tanpa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</w:p>
    <w:p w14:paraId="4DD08EB0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Hal - </w:t>
      </w:r>
      <w:proofErr w:type="spellStart"/>
      <w:r w:rsidRPr="00506E01">
        <w:t>hal</w:t>
      </w:r>
      <w:proofErr w:type="spellEnd"/>
      <w:r w:rsidRPr="00506E01">
        <w:t xml:space="preserve"> yang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ditetapkan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oleh PARA PIHAK </w:t>
      </w:r>
      <w:proofErr w:type="spellStart"/>
      <w:r w:rsidRPr="00506E01">
        <w:t>serta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menuangkannya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bentuk</w:t>
      </w:r>
      <w:proofErr w:type="spellEnd"/>
      <w:r w:rsidRPr="00506E01">
        <w:t xml:space="preserve"> </w:t>
      </w:r>
      <w:r w:rsidRPr="00506E01">
        <w:rPr>
          <w:i/>
        </w:rPr>
        <w:t xml:space="preserve">Addendum </w:t>
      </w:r>
      <w:r w:rsidRPr="00506E01">
        <w:t>(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>) dan/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</w:rPr>
        <w:t xml:space="preserve">Confirmation Letter (Surat </w:t>
      </w:r>
      <w:proofErr w:type="spellStart"/>
      <w:r w:rsidRPr="00506E01">
        <w:rPr>
          <w:i/>
        </w:rPr>
        <w:t>Konfirmasi</w:t>
      </w:r>
      <w:proofErr w:type="spellEnd"/>
      <w:r w:rsidRPr="00506E01">
        <w:rPr>
          <w:i/>
        </w:rPr>
        <w:t xml:space="preserve">) </w:t>
      </w:r>
      <w:r w:rsidRPr="00506E01">
        <w:t>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</w:t>
      </w:r>
      <w:proofErr w:type="spellStart"/>
      <w:r w:rsidRPr="00506E01">
        <w:t>ditandatangani</w:t>
      </w:r>
      <w:proofErr w:type="spellEnd"/>
      <w:r w:rsidRPr="00506E01">
        <w:t xml:space="preserve"> oleh PARA PIHAK yang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dan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54FEDFE3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Masing-masing PIHAK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bahan</w:t>
      </w:r>
      <w:proofErr w:type="spellEnd"/>
      <w:r w:rsidRPr="00506E01">
        <w:t xml:space="preserve"> </w:t>
      </w:r>
      <w:proofErr w:type="spellStart"/>
      <w:r w:rsidRPr="00506E01">
        <w:t>pemasaran</w:t>
      </w:r>
      <w:proofErr w:type="spellEnd"/>
      <w:r w:rsidRPr="00506E01">
        <w:t xml:space="preserve">, website </w:t>
      </w:r>
      <w:proofErr w:type="spellStart"/>
      <w:r w:rsidRPr="00506E01">
        <w:t>perusahaan</w:t>
      </w:r>
      <w:proofErr w:type="spellEnd"/>
      <w:r w:rsidRPr="00506E01">
        <w:t xml:space="preserve">, daftar </w:t>
      </w:r>
      <w:proofErr w:type="spellStart"/>
      <w:r w:rsidRPr="00506E01">
        <w:t>klien</w:t>
      </w:r>
      <w:proofErr w:type="spellEnd"/>
      <w:r w:rsidRPr="00506E01">
        <w:t xml:space="preserve"> dan </w:t>
      </w:r>
      <w:proofErr w:type="spellStart"/>
      <w:r w:rsidRPr="00506E01">
        <w:t>penyedia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</w:p>
    <w:p w14:paraId="50DFDB29" w14:textId="77777777" w:rsidR="007841EB" w:rsidRPr="00506E01" w:rsidRDefault="002E3BA5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tetap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milik</w:t>
      </w:r>
      <w:proofErr w:type="spellEnd"/>
      <w:r w:rsidRPr="00506E01">
        <w:t xml:space="preserve"> </w:t>
      </w:r>
      <w:proofErr w:type="spellStart"/>
      <w:r w:rsidRPr="00506E01">
        <w:t>eksklusif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spacing w:val="2"/>
        </w:rPr>
        <w:t xml:space="preserve">PIHAK </w:t>
      </w:r>
      <w:r w:rsidRPr="00506E01">
        <w:t xml:space="preserve">yang </w:t>
      </w:r>
      <w:proofErr w:type="spellStart"/>
      <w:r w:rsidRPr="00506E01">
        <w:t>memilikinya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penandatanganan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.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paten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sertifikat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 xml:space="preserve">), paten </w:t>
      </w:r>
      <w:proofErr w:type="spellStart"/>
      <w:r w:rsidRPr="00506E01">
        <w:t>sederhana</w:t>
      </w:r>
      <w:proofErr w:type="spellEnd"/>
      <w:r w:rsidRPr="00506E01">
        <w:t xml:space="preserve">, paten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jasa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logo, </w:t>
      </w:r>
      <w:proofErr w:type="spellStart"/>
      <w:r w:rsidRPr="00506E01">
        <w:t>nama</w:t>
      </w:r>
      <w:proofErr w:type="spellEnd"/>
      <w:r w:rsidRPr="00506E01">
        <w:t xml:space="preserve"> domain, </w:t>
      </w:r>
      <w:proofErr w:type="spellStart"/>
      <w:r w:rsidRPr="00506E01">
        <w:t>desain</w:t>
      </w:r>
      <w:proofErr w:type="spellEnd"/>
      <w:r w:rsidRPr="00506E01">
        <w:t xml:space="preserve">, model </w:t>
      </w:r>
      <w:proofErr w:type="spellStart"/>
      <w:r w:rsidRPr="00506E01">
        <w:t>utilitas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moral,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sirkuit</w:t>
      </w:r>
      <w:proofErr w:type="spellEnd"/>
      <w:r w:rsidRPr="00506E01">
        <w:t xml:space="preserve"> </w:t>
      </w:r>
      <w:proofErr w:type="spellStart"/>
      <w:r w:rsidRPr="00506E01">
        <w:t>terpadu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khas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topografi</w:t>
      </w:r>
      <w:proofErr w:type="spellEnd"/>
      <w:r w:rsidRPr="00506E01">
        <w:t xml:space="preserve">,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sumber</w:t>
      </w:r>
      <w:proofErr w:type="spellEnd"/>
      <w:r w:rsidRPr="00506E01">
        <w:t xml:space="preserve"> data, </w:t>
      </w:r>
      <w:proofErr w:type="spellStart"/>
      <w:r w:rsidRPr="00506E01">
        <w:t>karya</w:t>
      </w:r>
      <w:proofErr w:type="spellEnd"/>
      <w:r w:rsidRPr="00506E01">
        <w:t xml:space="preserve"> </w:t>
      </w:r>
      <w:proofErr w:type="spellStart"/>
      <w:r w:rsidRPr="00506E01">
        <w:t>cipta</w:t>
      </w:r>
      <w:proofErr w:type="spellEnd"/>
      <w:r w:rsidRPr="00506E01">
        <w:t xml:space="preserve">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moral), </w:t>
      </w:r>
      <w:proofErr w:type="spellStart"/>
      <w:r w:rsidRPr="00506E01">
        <w:t>penemuan</w:t>
      </w:r>
      <w:proofErr w:type="spellEnd"/>
      <w:r w:rsidRPr="00506E01">
        <w:t xml:space="preserve">,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pengetahuan</w:t>
      </w:r>
      <w:proofErr w:type="spellEnd"/>
      <w:r w:rsidRPr="00506E01">
        <w:t xml:space="preserve">,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bisnis</w:t>
      </w:r>
      <w:proofErr w:type="spellEnd"/>
      <w:r w:rsidRPr="00506E01">
        <w:t xml:space="preserve">, </w:t>
      </w:r>
      <w:proofErr w:type="spellStart"/>
      <w:r w:rsidRPr="00506E01">
        <w:t>peralatan</w:t>
      </w:r>
      <w:proofErr w:type="spellEnd"/>
      <w:r w:rsidRPr="00506E01">
        <w:t xml:space="preserve">, dan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dipenjuru</w:t>
      </w:r>
      <w:proofErr w:type="spellEnd"/>
      <w:r w:rsidRPr="00506E01">
        <w:t xml:space="preserve"> dunia </w:t>
      </w:r>
      <w:proofErr w:type="spellStart"/>
      <w:r w:rsidRPr="00506E01">
        <w:t>manapun</w:t>
      </w:r>
      <w:proofErr w:type="spellEnd"/>
      <w:r w:rsidRPr="00506E01">
        <w:t xml:space="preserve"> (</w:t>
      </w:r>
      <w:proofErr w:type="spellStart"/>
      <w:r w:rsidRPr="00506E01">
        <w:t>baik</w:t>
      </w:r>
      <w:proofErr w:type="spellEnd"/>
      <w:r w:rsidRPr="00506E01">
        <w:rPr>
          <w:lang w:val="id-ID"/>
        </w:rPr>
        <w:t xml:space="preserve"> </w:t>
      </w:r>
      <w:r w:rsidRPr="00506E01">
        <w:t>yang</w:t>
      </w:r>
      <w:r w:rsidRPr="00506E01">
        <w:rPr>
          <w:lang w:val="id-ID"/>
        </w:rPr>
        <w:t xml:space="preserve"> </w:t>
      </w:r>
      <w:proofErr w:type="spellStart"/>
      <w:r w:rsidRPr="00506E01">
        <w:t>terdaftar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maupun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bisa</w:t>
      </w:r>
      <w:proofErr w:type="spellEnd"/>
      <w:r w:rsidRPr="00506E01">
        <w:t xml:space="preserve"> </w:t>
      </w:r>
      <w:proofErr w:type="spellStart"/>
      <w:r w:rsidRPr="00506E01">
        <w:t>didaftarkan</w:t>
      </w:r>
      <w:proofErr w:type="spellEnd"/>
      <w:r w:rsidRPr="00506E01">
        <w:t xml:space="preserve">) dan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yang </w:t>
      </w:r>
      <w:proofErr w:type="spellStart"/>
      <w:r w:rsidRPr="00506E01">
        <w:t>tertunda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yang </w:t>
      </w:r>
      <w:proofErr w:type="spellStart"/>
      <w:r w:rsidRPr="00506E01">
        <w:t>tercantum</w:t>
      </w:r>
      <w:proofErr w:type="spellEnd"/>
      <w:r w:rsidRPr="00506E01">
        <w:t xml:space="preserve"> </w:t>
      </w:r>
      <w:proofErr w:type="spellStart"/>
      <w:r w:rsidRPr="00506E01">
        <w:t>diatas</w:t>
      </w:r>
      <w:proofErr w:type="spellEnd"/>
    </w:p>
    <w:p w14:paraId="36E7899D" w14:textId="77777777" w:rsidR="00BA1506" w:rsidRPr="00506E01" w:rsidRDefault="00BA1506" w:rsidP="00BA1506">
      <w:pPr>
        <w:pStyle w:val="TableParagraph"/>
        <w:spacing w:line="360" w:lineRule="auto"/>
        <w:ind w:right="95"/>
        <w:jc w:val="both"/>
      </w:pPr>
    </w:p>
    <w:p w14:paraId="1F69E180" w14:textId="77777777" w:rsidR="00BA1506" w:rsidRDefault="00BA1506" w:rsidP="00BA1506">
      <w:pPr>
        <w:pStyle w:val="TableParagraph"/>
        <w:spacing w:line="360" w:lineRule="auto"/>
        <w:ind w:right="95"/>
        <w:jc w:val="both"/>
      </w:pPr>
    </w:p>
    <w:p w14:paraId="4C2D19A3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410D01C0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13813683" w14:textId="77777777" w:rsidR="00506E01" w:rsidRPr="00506E01" w:rsidRDefault="00506E01" w:rsidP="00BA1506">
      <w:pPr>
        <w:pStyle w:val="TableParagraph"/>
        <w:spacing w:line="360" w:lineRule="auto"/>
        <w:ind w:right="95"/>
        <w:jc w:val="both"/>
        <w:rPr>
          <w:b/>
          <w:lang w:val="id-ID"/>
        </w:rPr>
      </w:pPr>
    </w:p>
    <w:p w14:paraId="3BFCA545" w14:textId="77777777" w:rsidR="007841EB" w:rsidRPr="00506E01" w:rsidRDefault="002E3BA5">
      <w:pPr>
        <w:pStyle w:val="TableParagraph"/>
        <w:spacing w:before="172" w:line="360" w:lineRule="auto"/>
        <w:jc w:val="both"/>
      </w:pPr>
      <w:r w:rsidRPr="00506E01">
        <w:t xml:space="preserve">DEMIKIANLAH, PARA PIHAK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pada </w:t>
      </w:r>
      <w:proofErr w:type="spellStart"/>
      <w:r w:rsidRPr="00506E01">
        <w:t>tanggal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disebutkan</w:t>
      </w:r>
      <w:proofErr w:type="spellEnd"/>
      <w:r w:rsidRPr="00506E01">
        <w:t xml:space="preserve"> di </w:t>
      </w:r>
      <w:proofErr w:type="spellStart"/>
      <w:r w:rsidRPr="00506E01">
        <w:t>atas</w:t>
      </w:r>
      <w:proofErr w:type="spellEnd"/>
      <w:r w:rsidRPr="00506E01">
        <w:t xml:space="preserve">, </w:t>
      </w:r>
      <w:proofErr w:type="spellStart"/>
      <w:r w:rsidRPr="00506E01">
        <w:t>dibuat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rangkap</w:t>
      </w:r>
      <w:proofErr w:type="spellEnd"/>
      <w:r w:rsidRPr="00506E01">
        <w:t xml:space="preserve"> 2 (</w:t>
      </w:r>
      <w:proofErr w:type="spellStart"/>
      <w:r w:rsidRPr="00506E01">
        <w:t>dua</w:t>
      </w:r>
      <w:proofErr w:type="spellEnd"/>
      <w:r w:rsidRPr="00506E01">
        <w:t xml:space="preserve">)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bunyinya</w:t>
      </w:r>
      <w:proofErr w:type="spellEnd"/>
      <w:r w:rsidRPr="00506E01">
        <w:t xml:space="preserve"> dan masing-masing </w:t>
      </w:r>
      <w:proofErr w:type="spellStart"/>
      <w:r w:rsidRPr="00506E01">
        <w:t>bermeterai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mempunyai</w:t>
      </w:r>
      <w:proofErr w:type="spellEnd"/>
      <w:r w:rsidRPr="00506E01">
        <w:t xml:space="preserve"> </w:t>
      </w:r>
      <w:proofErr w:type="spellStart"/>
      <w:r w:rsidRPr="00506E01">
        <w:t>kekuatan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</w:p>
    <w:p w14:paraId="1E2CAFFB" w14:textId="77777777" w:rsidR="008A1FF8" w:rsidRPr="00506E01" w:rsidRDefault="008A1FF8">
      <w:pPr>
        <w:pStyle w:val="TableParagraph"/>
        <w:spacing w:before="172" w:line="360" w:lineRule="auto"/>
        <w:jc w:val="both"/>
        <w:rPr>
          <w:lang w:val="id-ID"/>
        </w:rPr>
      </w:pPr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:rsidRPr="00506E01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Pr="00506E01" w:rsidRDefault="007841EB">
            <w:pPr>
              <w:pStyle w:val="TableParagraph"/>
              <w:spacing w:line="360" w:lineRule="auto"/>
              <w:rPr>
                <w:lang w:val="id-ID"/>
              </w:rPr>
            </w:pPr>
          </w:p>
          <w:p w14:paraId="368F59CC" w14:textId="77777777" w:rsidR="007841EB" w:rsidRPr="00506E01" w:rsidRDefault="00BA1506">
            <w:pPr>
              <w:pStyle w:val="TableParagraph"/>
              <w:spacing w:line="360" w:lineRule="auto"/>
            </w:pPr>
            <w:r w:rsidRPr="00506E01">
              <w:t>PIHAK PERTAMA</w:t>
            </w:r>
          </w:p>
        </w:tc>
        <w:tc>
          <w:tcPr>
            <w:tcW w:w="5610" w:type="dxa"/>
          </w:tcPr>
          <w:p w14:paraId="3474AE98" w14:textId="77777777" w:rsidR="007841EB" w:rsidRPr="00506E01" w:rsidRDefault="007841EB">
            <w:pPr>
              <w:pStyle w:val="TableParagraph"/>
              <w:spacing w:line="360" w:lineRule="auto"/>
              <w:ind w:left="-1"/>
              <w:rPr>
                <w:lang w:val="id-ID"/>
              </w:rPr>
            </w:pPr>
          </w:p>
          <w:p w14:paraId="7B5ABBA1" w14:textId="77777777" w:rsidR="007841EB" w:rsidRPr="00506E01" w:rsidRDefault="00BA1506">
            <w:pPr>
              <w:pStyle w:val="TableParagraph"/>
              <w:spacing w:line="360" w:lineRule="auto"/>
              <w:ind w:left="-1"/>
            </w:pPr>
            <w:r w:rsidRPr="00506E01">
              <w:t>PIHAK KEDUA</w:t>
            </w:r>
          </w:p>
        </w:tc>
      </w:tr>
      <w:tr w:rsidR="007841EB" w:rsidRPr="00506E01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Pr="00506E01" w:rsidRDefault="002E3BA5">
            <w:pPr>
              <w:pStyle w:val="TableParagraph"/>
              <w:spacing w:before="13" w:line="360" w:lineRule="auto"/>
              <w:rPr>
                <w:b/>
              </w:rPr>
            </w:pPr>
            <w:r w:rsidRPr="00506E01">
              <w:rPr>
                <w:b/>
              </w:rPr>
              <w:t>PT. DELAPAN BERUANG MADU</w:t>
            </w:r>
          </w:p>
          <w:p w14:paraId="75397CAD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  <w:p w14:paraId="397101E4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</w:tc>
        <w:tc>
          <w:tcPr>
            <w:tcW w:w="5610" w:type="dxa"/>
          </w:tcPr>
          <w:p w14:paraId="3F626A36" w14:textId="77777777" w:rsidR="007841EB" w:rsidRPr="00506E01" w:rsidRDefault="00BA1506">
            <w:pPr>
              <w:pStyle w:val="TableParagraph"/>
              <w:spacing w:before="13" w:line="360" w:lineRule="auto"/>
              <w:ind w:left="-1"/>
              <w:rPr>
                <w:b/>
              </w:rPr>
            </w:pPr>
            <w:r w:rsidRPr="00506E01">
              <w:rPr>
                <w:b/>
              </w:rPr>
              <w:t>PT DISA PRIMA MEDIKA</w:t>
            </w:r>
          </w:p>
        </w:tc>
      </w:tr>
      <w:tr w:rsidR="007841EB" w:rsidRPr="00506E01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6B53730E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7B71C05E" w14:textId="77777777" w:rsidR="007841EB" w:rsidRPr="00506E01" w:rsidRDefault="007841EB">
            <w:pPr>
              <w:pStyle w:val="TableParagraph"/>
              <w:spacing w:line="360" w:lineRule="auto"/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Pr="00506E01" w:rsidRDefault="007841EB">
            <w:pPr>
              <w:pStyle w:val="TableParagraph"/>
              <w:spacing w:line="360" w:lineRule="auto"/>
            </w:pPr>
          </w:p>
        </w:tc>
      </w:tr>
      <w:tr w:rsidR="007841EB" w:rsidRPr="00506E01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Pr="00506E01" w:rsidRDefault="002E3BA5">
            <w:pPr>
              <w:pStyle w:val="TableParagraph"/>
              <w:spacing w:before="5" w:line="360" w:lineRule="auto"/>
              <w:ind w:right="2301"/>
              <w:rPr>
                <w:b/>
              </w:rPr>
            </w:pPr>
            <w:proofErr w:type="spellStart"/>
            <w:r w:rsidRPr="00506E01">
              <w:rPr>
                <w:b/>
              </w:rPr>
              <w:t>Gumewa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Udiantoro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</w:rPr>
            </w:pPr>
            <w:r w:rsidRPr="00506E01">
              <w:rPr>
                <w:b/>
              </w:rPr>
              <w:t xml:space="preserve">dr. </w:t>
            </w:r>
            <w:proofErr w:type="spellStart"/>
            <w:r w:rsidRPr="00506E01">
              <w:rPr>
                <w:b/>
              </w:rPr>
              <w:t>Sefrina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Trisadi</w:t>
            </w:r>
            <w:proofErr w:type="spellEnd"/>
            <w:r w:rsidRPr="00506E01">
              <w:rPr>
                <w:b/>
              </w:rPr>
              <w:t xml:space="preserve"> </w:t>
            </w:r>
          </w:p>
          <w:p w14:paraId="3D2247D2" w14:textId="0B4CEECA" w:rsidR="007841EB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  <w:lang w:val="id-ID"/>
              </w:rPr>
            </w:pPr>
            <w:proofErr w:type="spellStart"/>
            <w:r w:rsidRPr="00506E01">
              <w:rPr>
                <w:b/>
              </w:rPr>
              <w:t>Direktur</w:t>
            </w:r>
            <w:proofErr w:type="spellEnd"/>
            <w:r w:rsidRPr="00506E01">
              <w:rPr>
                <w:b/>
              </w:rPr>
              <w:t xml:space="preserve"> </w:t>
            </w:r>
          </w:p>
        </w:tc>
      </w:tr>
    </w:tbl>
    <w:p w14:paraId="58E7353B" w14:textId="77777777" w:rsidR="00135EDC" w:rsidRDefault="00135EDC" w:rsidP="00A438B1">
      <w:pPr>
        <w:rPr>
          <w:lang w:eastAsia="zh-CN"/>
        </w:rPr>
      </w:pPr>
    </w:p>
    <w:p w14:paraId="43A08F1F" w14:textId="77777777" w:rsidR="00506E01" w:rsidRDefault="00506E01" w:rsidP="00A438B1">
      <w:pPr>
        <w:rPr>
          <w:lang w:eastAsia="zh-CN"/>
        </w:rPr>
      </w:pPr>
    </w:p>
    <w:p w14:paraId="5C92E4FF" w14:textId="77777777" w:rsidR="00506E01" w:rsidRDefault="00506E01" w:rsidP="00A438B1">
      <w:pPr>
        <w:rPr>
          <w:lang w:eastAsia="zh-CN"/>
        </w:rPr>
      </w:pPr>
    </w:p>
    <w:p w14:paraId="4FEB6B7D" w14:textId="77777777" w:rsidR="00506E01" w:rsidRDefault="00506E01" w:rsidP="00A438B1">
      <w:pPr>
        <w:rPr>
          <w:lang w:eastAsia="zh-CN"/>
        </w:rPr>
      </w:pPr>
    </w:p>
    <w:p w14:paraId="09892128" w14:textId="77777777" w:rsidR="00506E01" w:rsidRDefault="00506E01" w:rsidP="00A438B1">
      <w:pPr>
        <w:rPr>
          <w:lang w:eastAsia="zh-CN"/>
        </w:rPr>
      </w:pPr>
    </w:p>
    <w:p w14:paraId="1185034E" w14:textId="77777777" w:rsidR="00506E01" w:rsidRDefault="00506E01" w:rsidP="00A438B1">
      <w:pPr>
        <w:rPr>
          <w:lang w:eastAsia="zh-CN"/>
        </w:rPr>
      </w:pPr>
    </w:p>
    <w:p w14:paraId="44FE3C9D" w14:textId="77777777" w:rsidR="00506E01" w:rsidRDefault="00506E01" w:rsidP="00A438B1">
      <w:pPr>
        <w:rPr>
          <w:lang w:eastAsia="zh-CN"/>
        </w:rPr>
      </w:pPr>
    </w:p>
    <w:p w14:paraId="7CCB3EDC" w14:textId="77777777" w:rsidR="00506E01" w:rsidRDefault="00506E01" w:rsidP="00A438B1">
      <w:pPr>
        <w:rPr>
          <w:lang w:eastAsia="zh-CN"/>
        </w:rPr>
      </w:pPr>
    </w:p>
    <w:p w14:paraId="14900A2C" w14:textId="77777777" w:rsidR="00506E01" w:rsidRDefault="00506E01" w:rsidP="00A438B1">
      <w:pPr>
        <w:rPr>
          <w:lang w:eastAsia="zh-CN"/>
        </w:rPr>
      </w:pPr>
    </w:p>
    <w:p w14:paraId="43041F49" w14:textId="77777777" w:rsidR="00506E01" w:rsidRDefault="00506E01" w:rsidP="00A438B1">
      <w:pPr>
        <w:rPr>
          <w:lang w:eastAsia="zh-CN"/>
        </w:rPr>
      </w:pPr>
    </w:p>
    <w:p w14:paraId="45E887F0" w14:textId="77777777" w:rsidR="00506E01" w:rsidRDefault="00506E01" w:rsidP="00A438B1">
      <w:pPr>
        <w:rPr>
          <w:lang w:eastAsia="zh-CN"/>
        </w:rPr>
      </w:pPr>
    </w:p>
    <w:p w14:paraId="026BD176" w14:textId="77777777" w:rsidR="00506E01" w:rsidRDefault="00506E01" w:rsidP="00A438B1">
      <w:pPr>
        <w:rPr>
          <w:lang w:eastAsia="zh-CN"/>
        </w:rPr>
      </w:pPr>
    </w:p>
    <w:p w14:paraId="66A97462" w14:textId="77777777" w:rsidR="00506E01" w:rsidRDefault="00506E01" w:rsidP="00A438B1">
      <w:pPr>
        <w:rPr>
          <w:lang w:eastAsia="zh-CN"/>
        </w:rPr>
      </w:pPr>
    </w:p>
    <w:p w14:paraId="4E4C80E4" w14:textId="77777777" w:rsidR="00506E01" w:rsidRDefault="00506E01" w:rsidP="00A438B1">
      <w:pPr>
        <w:rPr>
          <w:lang w:eastAsia="zh-CN"/>
        </w:rPr>
      </w:pPr>
    </w:p>
    <w:p w14:paraId="6C7A0DBC" w14:textId="77777777" w:rsidR="00506E01" w:rsidRDefault="00506E01" w:rsidP="00A438B1">
      <w:pPr>
        <w:rPr>
          <w:lang w:eastAsia="zh-CN"/>
        </w:rPr>
      </w:pPr>
    </w:p>
    <w:p w14:paraId="1015B0BC" w14:textId="77777777" w:rsidR="00506E01" w:rsidRDefault="00506E01" w:rsidP="00A438B1">
      <w:pPr>
        <w:rPr>
          <w:lang w:eastAsia="zh-CN"/>
        </w:rPr>
      </w:pPr>
    </w:p>
    <w:p w14:paraId="7C9661CC" w14:textId="77777777" w:rsidR="00506E01" w:rsidRDefault="00506E01" w:rsidP="00A438B1">
      <w:pPr>
        <w:rPr>
          <w:lang w:eastAsia="zh-CN"/>
        </w:rPr>
      </w:pPr>
    </w:p>
    <w:p w14:paraId="29DD4F80" w14:textId="77777777" w:rsidR="00506E01" w:rsidRDefault="00506E01" w:rsidP="00A438B1">
      <w:pPr>
        <w:rPr>
          <w:lang w:eastAsia="zh-CN"/>
        </w:rPr>
      </w:pPr>
    </w:p>
    <w:p w14:paraId="6919F4C0" w14:textId="77777777" w:rsidR="00506E01" w:rsidRDefault="00506E01" w:rsidP="00A438B1">
      <w:pPr>
        <w:rPr>
          <w:lang w:eastAsia="zh-CN"/>
        </w:rPr>
      </w:pPr>
    </w:p>
    <w:p w14:paraId="65577BE0" w14:textId="77777777" w:rsidR="00506E01" w:rsidRDefault="00506E01" w:rsidP="00A438B1">
      <w:pPr>
        <w:rPr>
          <w:lang w:eastAsia="zh-CN"/>
        </w:rPr>
      </w:pPr>
    </w:p>
    <w:p w14:paraId="4BB71D20" w14:textId="77777777" w:rsidR="00506E01" w:rsidRDefault="00506E01" w:rsidP="00A438B1">
      <w:pPr>
        <w:rPr>
          <w:lang w:eastAsia="zh-CN"/>
        </w:rPr>
      </w:pPr>
    </w:p>
    <w:p w14:paraId="5684ADC5" w14:textId="77777777" w:rsidR="00506E01" w:rsidRDefault="00506E01" w:rsidP="00A438B1">
      <w:pPr>
        <w:rPr>
          <w:lang w:eastAsia="zh-CN"/>
        </w:rPr>
      </w:pPr>
    </w:p>
    <w:p w14:paraId="3AE9C3A6" w14:textId="77777777" w:rsidR="00506E01" w:rsidRDefault="00506E01" w:rsidP="00A438B1">
      <w:pPr>
        <w:rPr>
          <w:lang w:eastAsia="zh-CN"/>
        </w:rPr>
      </w:pPr>
    </w:p>
    <w:p w14:paraId="6445F139" w14:textId="77777777" w:rsidR="00506E01" w:rsidRDefault="00506E01" w:rsidP="00A438B1">
      <w:pPr>
        <w:rPr>
          <w:lang w:eastAsia="zh-CN"/>
        </w:rPr>
      </w:pPr>
    </w:p>
    <w:p w14:paraId="50BDBE2C" w14:textId="77777777" w:rsidR="00506E01" w:rsidRDefault="00506E01" w:rsidP="00A438B1">
      <w:pPr>
        <w:rPr>
          <w:lang w:eastAsia="zh-CN"/>
        </w:rPr>
      </w:pPr>
    </w:p>
    <w:p w14:paraId="0E6E2068" w14:textId="77777777" w:rsidR="00506E01" w:rsidRDefault="00506E01" w:rsidP="00A438B1">
      <w:pPr>
        <w:rPr>
          <w:lang w:eastAsia="zh-CN"/>
        </w:rPr>
      </w:pPr>
    </w:p>
    <w:p w14:paraId="2C2759AC" w14:textId="77777777" w:rsidR="00506E01" w:rsidRDefault="00506E01" w:rsidP="00A438B1">
      <w:pPr>
        <w:rPr>
          <w:lang w:eastAsia="zh-CN"/>
        </w:rPr>
      </w:pPr>
    </w:p>
    <w:p w14:paraId="50283D98" w14:textId="77777777" w:rsidR="00506E01" w:rsidRDefault="00506E01" w:rsidP="00A438B1">
      <w:pPr>
        <w:rPr>
          <w:lang w:eastAsia="zh-CN"/>
        </w:rPr>
      </w:pPr>
    </w:p>
    <w:p w14:paraId="69D4E41E" w14:textId="77777777" w:rsidR="00506E01" w:rsidRDefault="00506E01" w:rsidP="00A438B1">
      <w:pPr>
        <w:rPr>
          <w:lang w:eastAsia="zh-CN"/>
        </w:rPr>
      </w:pPr>
    </w:p>
    <w:p w14:paraId="67093D69" w14:textId="77777777" w:rsidR="00506E01" w:rsidRDefault="00506E01" w:rsidP="00A438B1">
      <w:pPr>
        <w:rPr>
          <w:lang w:eastAsia="zh-CN"/>
        </w:rPr>
      </w:pPr>
    </w:p>
    <w:p w14:paraId="73A55A09" w14:textId="77777777" w:rsidR="00506E01" w:rsidRDefault="00506E01" w:rsidP="00A438B1">
      <w:pPr>
        <w:rPr>
          <w:lang w:eastAsia="zh-CN"/>
        </w:rPr>
      </w:pPr>
    </w:p>
    <w:p w14:paraId="15F0BCCB" w14:textId="77777777" w:rsidR="00506E01" w:rsidRDefault="00506E01" w:rsidP="00A438B1">
      <w:pPr>
        <w:rPr>
          <w:lang w:eastAsia="zh-CN"/>
        </w:rPr>
      </w:pPr>
    </w:p>
    <w:p w14:paraId="1C50F70A" w14:textId="77777777" w:rsidR="00506E01" w:rsidRPr="00506E01" w:rsidRDefault="00506E01" w:rsidP="00A438B1">
      <w:pPr>
        <w:rPr>
          <w:lang w:eastAsia="zh-CN"/>
        </w:rPr>
      </w:pPr>
    </w:p>
    <w:p w14:paraId="454D4DD3" w14:textId="77777777" w:rsidR="007841EB" w:rsidRPr="00506E01" w:rsidRDefault="002E3BA5">
      <w:pPr>
        <w:pStyle w:val="Heading1"/>
        <w:tabs>
          <w:tab w:val="left" w:pos="8931"/>
        </w:tabs>
        <w:spacing w:line="360" w:lineRule="auto"/>
        <w:ind w:left="0" w:right="95"/>
        <w:rPr>
          <w:rFonts w:cs="Arial"/>
          <w:sz w:val="22"/>
          <w:szCs w:val="22"/>
        </w:rPr>
      </w:pPr>
      <w:r w:rsidRPr="00506E01">
        <w:rPr>
          <w:rFonts w:cs="Arial"/>
          <w:sz w:val="22"/>
          <w:szCs w:val="22"/>
        </w:rPr>
        <w:t>Lampiran 1</w:t>
      </w:r>
    </w:p>
    <w:p w14:paraId="41AF6F65" w14:textId="77777777" w:rsidR="007841EB" w:rsidRPr="00506E01" w:rsidRDefault="002E3BA5">
      <w:pPr>
        <w:spacing w:before="34" w:line="360" w:lineRule="auto"/>
        <w:ind w:right="-46"/>
        <w:jc w:val="center"/>
        <w:rPr>
          <w:b/>
          <w:lang w:val="id-ID"/>
        </w:rPr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BEETU </w:t>
      </w:r>
    </w:p>
    <w:p w14:paraId="02514412" w14:textId="77777777" w:rsidR="007841EB" w:rsidRPr="00506E01" w:rsidRDefault="007841EB">
      <w:pPr>
        <w:pStyle w:val="TableParagraph"/>
        <w:spacing w:line="360" w:lineRule="auto"/>
        <w:rPr>
          <w:b/>
          <w:lang w:val="id-ID"/>
        </w:rPr>
      </w:pPr>
    </w:p>
    <w:p w14:paraId="02AD19DE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pengaturan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</w:t>
      </w:r>
      <w:r w:rsidRPr="00506E01">
        <w:rPr>
          <w:b/>
          <w:bCs/>
        </w:rPr>
        <w:t xml:space="preserve"> PENGGUNA</w:t>
      </w:r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web 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  <w:iCs/>
        </w:rPr>
        <w:t>barcode</w:t>
      </w:r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disediakan</w:t>
      </w:r>
      <w:proofErr w:type="spellEnd"/>
      <w:r w:rsidRPr="00506E01">
        <w:t>.</w:t>
      </w:r>
    </w:p>
    <w:p w14:paraId="45C61D63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t xml:space="preserve">Cover area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rPr>
          <w:lang w:val="id-ID"/>
        </w:rPr>
        <w:t xml:space="preserve"> adalah area dari Rumah Sakit radius </w:t>
      </w:r>
      <w:r w:rsidR="00BA1506" w:rsidRPr="00506E01">
        <w:t>10</w:t>
      </w:r>
      <w:r w:rsidRPr="00506E01">
        <w:rPr>
          <w:lang w:val="id-ID"/>
        </w:rPr>
        <w:t xml:space="preserve"> km</w:t>
      </w:r>
    </w:p>
    <w:p w14:paraId="5C62313B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rPr>
          <w:lang w:val="id-ID"/>
        </w:rPr>
        <w:t>Jika area dituju &gt;1</w:t>
      </w:r>
      <w:r w:rsidR="00471AC8" w:rsidRPr="00506E01">
        <w:t>0</w:t>
      </w:r>
      <w:r w:rsidRPr="00506E01">
        <w:rPr>
          <w:lang w:val="id-ID"/>
        </w:rPr>
        <w:t>km maka ada penambahan biaya sebesar Rp 2.000/km</w:t>
      </w:r>
    </w:p>
    <w:p w14:paraId="3E078790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lang w:val="id-ID"/>
        </w:rPr>
      </w:pPr>
      <w:r w:rsidRPr="00506E01">
        <w:rPr>
          <w:lang w:val="id-ID"/>
        </w:rPr>
        <w:t xml:space="preserve">Pihak </w:t>
      </w:r>
      <w:r w:rsidRPr="00506E01">
        <w:rPr>
          <w:b/>
          <w:lang w:val="id-ID"/>
        </w:rPr>
        <w:t>BEETU</w:t>
      </w:r>
      <w:r w:rsidRPr="00506E01">
        <w:rPr>
          <w:b/>
        </w:rPr>
        <w:t xml:space="preserve"> </w:t>
      </w:r>
      <w:r w:rsidRPr="00506E01">
        <w:rPr>
          <w:lang w:val="id-ID"/>
        </w:rPr>
        <w:t>akan memberi bantuan</w:t>
      </w:r>
      <w:r w:rsidRPr="00506E01">
        <w:t xml:space="preserve"> </w:t>
      </w:r>
      <w:r w:rsidRPr="00506E01">
        <w:rPr>
          <w:lang w:val="id-ID"/>
        </w:rPr>
        <w:t xml:space="preserve">Man Power/Operator di Rumah Sakit </w:t>
      </w:r>
      <w:proofErr w:type="spellStart"/>
      <w:r w:rsidRPr="00506E01">
        <w:t>selama</w:t>
      </w:r>
      <w:proofErr w:type="spellEnd"/>
      <w:r w:rsidRPr="00506E01">
        <w:t xml:space="preserve"> </w:t>
      </w:r>
      <w:r w:rsidR="00FA188F" w:rsidRPr="00506E01">
        <w:t xml:space="preserve">3 </w:t>
      </w:r>
      <w:proofErr w:type="spellStart"/>
      <w:r w:rsidR="00FA188F" w:rsidRPr="00506E01">
        <w:t>bulan</w:t>
      </w:r>
      <w:proofErr w:type="spellEnd"/>
      <w:r w:rsidR="00FA188F" w:rsidRPr="00506E01">
        <w:t xml:space="preserve"> </w:t>
      </w:r>
      <w:proofErr w:type="spellStart"/>
      <w:r w:rsidR="00FA188F" w:rsidRPr="00506E01">
        <w:t>awal</w:t>
      </w:r>
      <w:proofErr w:type="spellEnd"/>
      <w:r w:rsidR="00FA188F"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="00FA188F" w:rsidRPr="00506E01">
        <w:t>sembari</w:t>
      </w:r>
      <w:proofErr w:type="spellEnd"/>
      <w:r w:rsidR="00FA188F" w:rsidRPr="00506E01">
        <w:t xml:space="preserve"> </w:t>
      </w:r>
      <w:proofErr w:type="spellStart"/>
      <w:r w:rsidR="00FA188F" w:rsidRPr="00506E01">
        <w:t>dilakukan</w:t>
      </w:r>
      <w:proofErr w:type="spellEnd"/>
      <w:r w:rsidR="00FA188F" w:rsidRPr="00506E01">
        <w:t xml:space="preserve"> </w:t>
      </w:r>
      <w:proofErr w:type="spellStart"/>
      <w:r w:rsidR="00FA188F" w:rsidRPr="00506E01">
        <w:t>evaluasi</w:t>
      </w:r>
      <w:proofErr w:type="spellEnd"/>
      <w:r w:rsidR="00FA188F" w:rsidRPr="00506E01">
        <w:t xml:space="preserve"> </w:t>
      </w:r>
      <w:proofErr w:type="spellStart"/>
      <w:r w:rsidR="00FA188F" w:rsidRPr="00506E01">
        <w:t>bertahap</w:t>
      </w:r>
      <w:proofErr w:type="spellEnd"/>
      <w:r w:rsidR="00FA188F" w:rsidRPr="00506E01">
        <w:t>.</w:t>
      </w:r>
    </w:p>
    <w:p w14:paraId="41E88511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1045AA48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5BA23C1C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79E8E199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623AC34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19250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22A56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4D314108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98A240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B9562F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2D0379EC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9692FDE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35E4F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641846A1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25A7B2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3432AFBA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78C4D6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C818822" w14:textId="77777777" w:rsidR="00FD7588" w:rsidRPr="00506E01" w:rsidRDefault="00FD7588">
      <w:pPr>
        <w:spacing w:before="81" w:line="360" w:lineRule="auto"/>
        <w:ind w:right="2724"/>
        <w:rPr>
          <w:b/>
          <w:lang w:val="id-ID"/>
        </w:rPr>
      </w:pPr>
    </w:p>
    <w:p w14:paraId="105070E6" w14:textId="77777777" w:rsidR="0078726F" w:rsidRPr="00506E01" w:rsidRDefault="0078726F">
      <w:pPr>
        <w:spacing w:before="81" w:line="360" w:lineRule="auto"/>
        <w:ind w:right="2724"/>
        <w:rPr>
          <w:b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b/>
          <w:lang w:val="id-ID"/>
        </w:rPr>
      </w:pPr>
    </w:p>
    <w:p w14:paraId="5A55E4B1" w14:textId="77777777" w:rsid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4275857C" w14:textId="77777777" w:rsidR="00506E01" w:rsidRP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3C6D9EF6" w14:textId="77777777" w:rsidR="007841EB" w:rsidRPr="00506E01" w:rsidRDefault="002E3BA5">
      <w:pPr>
        <w:spacing w:before="81" w:line="360" w:lineRule="auto"/>
        <w:ind w:left="2601" w:right="2724"/>
        <w:jc w:val="center"/>
        <w:rPr>
          <w:b/>
          <w:lang w:val="id-ID"/>
        </w:rPr>
      </w:pPr>
      <w:r w:rsidRPr="00506E01">
        <w:rPr>
          <w:b/>
        </w:rPr>
        <w:t xml:space="preserve">Lampiran </w:t>
      </w:r>
      <w:r w:rsidRPr="00506E01">
        <w:rPr>
          <w:b/>
          <w:lang w:val="id-ID"/>
        </w:rPr>
        <w:t>2</w:t>
      </w:r>
    </w:p>
    <w:p w14:paraId="547807ED" w14:textId="77777777" w:rsidR="007841EB" w:rsidRPr="00506E01" w:rsidRDefault="002E3BA5">
      <w:pPr>
        <w:spacing w:before="34" w:line="360" w:lineRule="auto"/>
        <w:ind w:left="2601" w:right="2222"/>
        <w:jc w:val="center"/>
        <w:rPr>
          <w:b/>
        </w:rPr>
      </w:pPr>
      <w:proofErr w:type="spellStart"/>
      <w:r w:rsidRPr="00506E01">
        <w:rPr>
          <w:b/>
        </w:rPr>
        <w:t>Biaya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Pengantaran</w:t>
      </w:r>
      <w:proofErr w:type="spellEnd"/>
      <w:r w:rsidRPr="00506E01">
        <w:rPr>
          <w:b/>
        </w:rPr>
        <w:t xml:space="preserve"> Obat</w:t>
      </w:r>
    </w:p>
    <w:p w14:paraId="1BD4F0A8" w14:textId="77777777" w:rsidR="007841EB" w:rsidRPr="00506E01" w:rsidRDefault="007841EB">
      <w:pPr>
        <w:pStyle w:val="BodyText"/>
        <w:spacing w:before="2"/>
        <w:rPr>
          <w:rFonts w:cs="Arial"/>
          <w:b/>
          <w:sz w:val="22"/>
          <w:szCs w:val="22"/>
        </w:rPr>
      </w:pPr>
    </w:p>
    <w:p w14:paraId="5321238A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proofErr w:type="gramStart"/>
      <w:r w:rsidRPr="00506E01">
        <w:t>alur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Pengguna</w:t>
      </w:r>
      <w:proofErr w:type="spellEnd"/>
      <w:r w:rsidRPr="00506E01">
        <w:t xml:space="preserve"> – </w:t>
      </w:r>
      <w:proofErr w:type="spellStart"/>
      <w:r w:rsidRPr="00506E01">
        <w:t>Beetu</w:t>
      </w:r>
      <w:proofErr w:type="spellEnd"/>
      <w:r w:rsidRPr="00506E01">
        <w:t xml:space="preserve"> </w:t>
      </w:r>
      <w:r w:rsidR="00FA188F" w:rsidRPr="00506E01">
        <w:t>– Rumah Sakit</w:t>
      </w:r>
    </w:p>
    <w:p w14:paraId="395D3C0D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kompensasi</w:t>
      </w:r>
      <w:proofErr w:type="spellEnd"/>
      <w:r w:rsidRPr="00506E01">
        <w:t xml:space="preserve"> 100% </w:t>
      </w:r>
      <w:proofErr w:type="spellStart"/>
      <w:r w:rsidRPr="00506E01">
        <w:t>penggantian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beserta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kehilangan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.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S&amp;K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dikomunikasikan</w:t>
      </w:r>
      <w:proofErr w:type="spellEnd"/>
      <w:r w:rsidRPr="00506E01">
        <w:t xml:space="preserve"> dan </w:t>
      </w:r>
      <w:proofErr w:type="spellStart"/>
      <w:r w:rsidRPr="00506E01">
        <w:t>disetujui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pendaftaran</w:t>
      </w:r>
      <w:proofErr w:type="spellEnd"/>
      <w:r w:rsidR="00FA188F" w:rsidRPr="00506E01">
        <w:t>.</w:t>
      </w:r>
    </w:p>
    <w:p w14:paraId="48D58D2C" w14:textId="77777777" w:rsidR="006B362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lang w:val="id-ID"/>
        </w:rPr>
        <w:t>FASYANKES</w:t>
      </w:r>
      <w:r w:rsidRPr="00506E01">
        <w:rPr>
          <w:lang w:val="id-ID"/>
        </w:rPr>
        <w:t xml:space="preserve"> mendapatkan sharing fee sebesar </w:t>
      </w:r>
      <w:r w:rsidRPr="00506E01">
        <w:t>5</w:t>
      </w:r>
      <w:r w:rsidRPr="00506E01">
        <w:rPr>
          <w:lang w:val="id-ID"/>
        </w:rPr>
        <w:t xml:space="preserve">% dari setiap transaksi yang dibebankan kepada </w:t>
      </w:r>
      <w:r w:rsidRPr="00506E01">
        <w:rPr>
          <w:b/>
          <w:lang w:val="id-ID"/>
        </w:rPr>
        <w:t>PENGGUN</w:t>
      </w:r>
      <w:r w:rsidRPr="00506E01">
        <w:rPr>
          <w:b/>
        </w:rPr>
        <w:t>A.</w:t>
      </w:r>
    </w:p>
    <w:p w14:paraId="4395B1A4" w14:textId="77777777" w:rsidR="00FA188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</w:rPr>
        <w:t>BEETU</w:t>
      </w:r>
      <w:r w:rsidRPr="00506E01">
        <w:t xml:space="preserve"> </w:t>
      </w:r>
      <w:proofErr w:type="spellStart"/>
      <w:r w:rsidRPr="00506E01">
        <w:t>menyiapkan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staff pada </w:t>
      </w:r>
      <w:r w:rsidR="006B362F" w:rsidRPr="00506E01">
        <w:t>2</w:t>
      </w:r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awal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penandatangan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target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r w:rsidR="006B362F" w:rsidRPr="00506E01">
        <w:t>75</w:t>
      </w:r>
      <w:r w:rsidRPr="00506E01">
        <w:t>/</w:t>
      </w:r>
      <w:proofErr w:type="spellStart"/>
      <w:r w:rsidRPr="00506E01">
        <w:t>hari</w:t>
      </w:r>
      <w:proofErr w:type="spellEnd"/>
      <w:r w:rsidRPr="00506E01">
        <w:t xml:space="preserve">, </w:t>
      </w:r>
      <w:proofErr w:type="spellStart"/>
      <w:r w:rsidRPr="00506E01">
        <w:t>sembari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review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proofErr w:type="spellStart"/>
      <w:r w:rsidRPr="00506E01">
        <w:t>angka</w:t>
      </w:r>
      <w:proofErr w:type="spellEnd"/>
      <w:r w:rsidRPr="00506E01">
        <w:t xml:space="preserve"> target.</w:t>
      </w:r>
    </w:p>
    <w:p w14:paraId="60CCC68E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2AEA1798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7197EC2C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6C4C3889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4321D6FB" w14:textId="77777777" w:rsidR="008A1FF8" w:rsidRPr="00506E01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044134BA" w14:textId="77777777" w:rsidR="00D91FA0" w:rsidRPr="00506E01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490795E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58CF506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BA0B3E8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6F22A51E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2567F0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11155C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6D6CF3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3F969F0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20768877" w14:textId="77777777" w:rsid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62A12F0" w14:textId="77777777" w:rsidR="00506E01" w:rsidRP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261F6DA" w14:textId="77777777" w:rsidR="007841EB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</w:rPr>
        <w:t>Lampiran 3</w:t>
      </w:r>
    </w:p>
    <w:p w14:paraId="46A1702B" w14:textId="318EBC37" w:rsidR="008A1FF8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rPr>
          <w:i/>
          <w:iCs/>
        </w:rPr>
      </w:pPr>
      <w:r w:rsidRPr="00506E01">
        <w:rPr>
          <w:i/>
          <w:iCs/>
        </w:rPr>
        <w:t xml:space="preserve">*Format S&amp;K di </w:t>
      </w:r>
      <w:proofErr w:type="spellStart"/>
      <w:r w:rsidRPr="00506E01">
        <w:rPr>
          <w:i/>
          <w:iCs/>
        </w:rPr>
        <w:t>dalam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aplikasi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</w:p>
    <w:p w14:paraId="3A58F3F8" w14:textId="77777777" w:rsidR="007841EB" w:rsidRPr="00506E01" w:rsidRDefault="002E3BA5">
      <w:pPr>
        <w:jc w:val="center"/>
        <w:rPr>
          <w:b/>
          <w:bCs/>
        </w:rPr>
      </w:pPr>
      <w:r w:rsidRPr="00506E01">
        <w:rPr>
          <w:b/>
          <w:bCs/>
        </w:rPr>
        <w:t>SYARAT DAN KETENTUAN</w:t>
      </w:r>
    </w:p>
    <w:p w14:paraId="01943C7A" w14:textId="77777777" w:rsidR="007841EB" w:rsidRPr="00506E01" w:rsidRDefault="007841EB">
      <w:pPr>
        <w:jc w:val="both"/>
        <w:rPr>
          <w:b/>
          <w:bCs/>
        </w:rPr>
      </w:pPr>
    </w:p>
    <w:p w14:paraId="2EE0BD75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Waktu </w:t>
      </w:r>
      <w:proofErr w:type="spellStart"/>
      <w:r w:rsidRPr="00506E01">
        <w:t>Pengiriman</w:t>
      </w:r>
      <w:proofErr w:type="spellEnd"/>
      <w:r w:rsidRPr="00506E01">
        <w:t xml:space="preserve"> max.150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siap</w:t>
      </w:r>
      <w:proofErr w:type="spellEnd"/>
      <w:r w:rsidRPr="00506E01">
        <w:t xml:space="preserve">/ </w:t>
      </w:r>
      <w:proofErr w:type="spellStart"/>
      <w:r w:rsidRPr="00506E01">
        <w:t>selesai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proofErr w:type="spellStart"/>
      <w:r w:rsidRPr="00506E01">
        <w:t>Pihak</w:t>
      </w:r>
      <w:proofErr w:type="spellEnd"/>
      <w:r w:rsidRPr="00506E01">
        <w:t xml:space="preserve"> Farmasi Rumah Sakit</w:t>
      </w:r>
    </w:p>
    <w:p w14:paraId="7ED100A0" w14:textId="77777777" w:rsidR="007841EB" w:rsidRPr="00506E01" w:rsidRDefault="007841EB">
      <w:pPr>
        <w:jc w:val="both"/>
      </w:pPr>
    </w:p>
    <w:p w14:paraId="3311FEA3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Lokasi yang </w:t>
      </w:r>
      <w:proofErr w:type="spellStart"/>
      <w:r w:rsidRPr="00506E01">
        <w:t>sudah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dan </w:t>
      </w:r>
      <w:proofErr w:type="spellStart"/>
      <w:r w:rsidRPr="00506E01">
        <w:t>diverifikasi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yang </w:t>
      </w:r>
      <w:proofErr w:type="spellStart"/>
      <w:r w:rsidRPr="00506E01">
        <w:t>dituju</w:t>
      </w:r>
      <w:proofErr w:type="spellEnd"/>
    </w:p>
    <w:p w14:paraId="546282DD" w14:textId="77777777" w:rsidR="007841EB" w:rsidRPr="00506E01" w:rsidRDefault="007841EB">
      <w:pPr>
        <w:jc w:val="both"/>
      </w:pPr>
    </w:p>
    <w:p w14:paraId="6243355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Kiriman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diserah</w:t>
      </w:r>
      <w:proofErr w:type="spellEnd"/>
      <w:r w:rsidRPr="00506E01">
        <w:t xml:space="preserve"> </w:t>
      </w:r>
      <w:proofErr w:type="spellStart"/>
      <w:r w:rsidRPr="00506E01">
        <w:t>terimakan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lain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konfirmasi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penerima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>.</w:t>
      </w:r>
    </w:p>
    <w:p w14:paraId="476261BC" w14:textId="77777777" w:rsidR="007841EB" w:rsidRPr="00506E01" w:rsidRDefault="007841EB">
      <w:pPr>
        <w:jc w:val="both"/>
      </w:pPr>
    </w:p>
    <w:p w14:paraId="244C51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kendala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proses </w:t>
      </w:r>
      <w:proofErr w:type="spellStart"/>
      <w:r w:rsidRPr="00506E01">
        <w:t>pengantaran</w:t>
      </w:r>
      <w:proofErr w:type="spellEnd"/>
      <w:r w:rsidRPr="00506E01">
        <w:t xml:space="preserve">, </w:t>
      </w:r>
      <w:proofErr w:type="spellStart"/>
      <w:proofErr w:type="gramStart"/>
      <w:r w:rsidRPr="00506E01">
        <w:t>misal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kosong</w:t>
      </w:r>
      <w:proofErr w:type="spellEnd"/>
      <w:r w:rsidRPr="00506E01">
        <w:t xml:space="preserve">,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ditemukan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menghubungi</w:t>
      </w:r>
      <w:proofErr w:type="spellEnd"/>
      <w:r w:rsidRPr="00506E01">
        <w:t xml:space="preserve"> no </w:t>
      </w:r>
      <w:proofErr w:type="spellStart"/>
      <w:r w:rsidRPr="00506E01">
        <w:t>tlp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apakah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diwakilkan</w:t>
      </w:r>
      <w:proofErr w:type="spellEnd"/>
      <w:r w:rsidRPr="00506E01">
        <w:t xml:space="preserve"> oleh </w:t>
      </w:r>
      <w:proofErr w:type="spellStart"/>
      <w:r w:rsidRPr="00506E01">
        <w:t>saudara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tetangga</w:t>
      </w:r>
      <w:proofErr w:type="spellEnd"/>
      <w:r w:rsidRPr="00506E01">
        <w:t xml:space="preserve"> yang </w:t>
      </w:r>
      <w:proofErr w:type="spellStart"/>
      <w:r w:rsidRPr="00506E01">
        <w:t>berdekatan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>.</w:t>
      </w:r>
    </w:p>
    <w:p w14:paraId="1ED7AEF2" w14:textId="77777777" w:rsidR="007841EB" w:rsidRPr="00506E01" w:rsidRDefault="007841EB">
      <w:pPr>
        <w:pStyle w:val="ListParagraph"/>
        <w:ind w:left="788"/>
        <w:jc w:val="both"/>
      </w:pPr>
    </w:p>
    <w:p w14:paraId="535F47B0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tunggu</w:t>
      </w:r>
      <w:proofErr w:type="spellEnd"/>
      <w:r w:rsidRPr="00506E01">
        <w:t xml:space="preserve"> </w:t>
      </w:r>
      <w:proofErr w:type="spellStart"/>
      <w:r w:rsidRPr="00506E01">
        <w:t>peralamat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menghubugi</w:t>
      </w:r>
      <w:proofErr w:type="spellEnd"/>
      <w:r w:rsidRPr="00506E01">
        <w:t xml:space="preserve"> Customer max 10 </w:t>
      </w:r>
      <w:proofErr w:type="spellStart"/>
      <w:r w:rsidRPr="00506E01">
        <w:t>menit</w:t>
      </w:r>
      <w:proofErr w:type="spellEnd"/>
      <w:r w:rsidRPr="00506E01">
        <w:t xml:space="preserve">.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respon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10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proses delivery </w:t>
      </w:r>
      <w:proofErr w:type="spellStart"/>
      <w:r w:rsidRPr="00506E01">
        <w:t>lanjutan</w:t>
      </w:r>
      <w:proofErr w:type="spellEnd"/>
    </w:p>
    <w:p w14:paraId="094E199C" w14:textId="77777777" w:rsidR="007841EB" w:rsidRPr="00506E01" w:rsidRDefault="007841EB">
      <w:pPr>
        <w:pStyle w:val="ListParagraph"/>
        <w:jc w:val="both"/>
      </w:pPr>
    </w:p>
    <w:p w14:paraId="14393404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 kali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dihari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. Jika </w:t>
      </w:r>
      <w:proofErr w:type="spellStart"/>
      <w:r w:rsidRPr="00506E01">
        <w:t>lebih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otomatis</w:t>
      </w:r>
      <w:proofErr w:type="spellEnd"/>
      <w:r w:rsidRPr="00506E01">
        <w:t xml:space="preserve"> cancel/ </w:t>
      </w:r>
      <w:proofErr w:type="spellStart"/>
      <w:r w:rsidRPr="00506E01">
        <w:t>retur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di </w:t>
      </w:r>
      <w:proofErr w:type="spellStart"/>
      <w:r w:rsidRPr="00506E01">
        <w:t>daftarkan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mitra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</w:p>
    <w:p w14:paraId="718D35B9" w14:textId="77777777" w:rsidR="007841EB" w:rsidRPr="00506E01" w:rsidRDefault="007841EB">
      <w:pPr>
        <w:jc w:val="both"/>
      </w:pPr>
    </w:p>
    <w:p w14:paraId="5152E3DB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mengalami</w:t>
      </w:r>
      <w:proofErr w:type="spellEnd"/>
      <w:r w:rsidRPr="00506E01">
        <w:t xml:space="preserve"> </w:t>
      </w:r>
      <w:proofErr w:type="spellStart"/>
      <w:r w:rsidRPr="00506E01">
        <w:t>gagal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 xml:space="preserve">,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pada </w:t>
      </w:r>
      <w:proofErr w:type="spellStart"/>
      <w:r w:rsidRPr="00506E01">
        <w:t>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H+1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Farmasi Rumah </w:t>
      </w:r>
      <w:proofErr w:type="spellStart"/>
      <w:r w:rsidRPr="00506E01">
        <w:t>sakit</w:t>
      </w:r>
      <w:proofErr w:type="spellEnd"/>
      <w:r w:rsidRPr="00506E01">
        <w:t>.</w:t>
      </w:r>
    </w:p>
    <w:p w14:paraId="73FC26E4" w14:textId="77777777" w:rsidR="007841EB" w:rsidRPr="00506E01" w:rsidRDefault="007841EB">
      <w:pPr>
        <w:pStyle w:val="ListParagraph"/>
        <w:ind w:left="788"/>
        <w:jc w:val="both"/>
      </w:pPr>
    </w:p>
    <w:p w14:paraId="2B6CECF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sukses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Rumah </w:t>
      </w:r>
      <w:proofErr w:type="spellStart"/>
      <w:r w:rsidRPr="00506E01">
        <w:t>sakit</w:t>
      </w:r>
      <w:proofErr w:type="spellEnd"/>
      <w:r w:rsidRPr="00506E01">
        <w:t xml:space="preserve"> dan </w:t>
      </w:r>
      <w:proofErr w:type="spellStart"/>
      <w:r w:rsidRPr="00506E01">
        <w:t>ingin</w:t>
      </w:r>
      <w:proofErr w:type="spellEnd"/>
      <w:r w:rsidRPr="00506E01">
        <w:t xml:space="preserve"> </w:t>
      </w:r>
      <w:proofErr w:type="spellStart"/>
      <w:r w:rsidRPr="00506E01">
        <w:t>dikirimkan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diterbitkan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</w:p>
    <w:p w14:paraId="0CCBAE8E" w14:textId="77777777" w:rsidR="007841EB" w:rsidRPr="00506E01" w:rsidRDefault="007841EB">
      <w:pPr>
        <w:pStyle w:val="ListParagraph"/>
        <w:jc w:val="both"/>
      </w:pPr>
    </w:p>
    <w:p w14:paraId="7CF4237F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100%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dikirimkan</w:t>
      </w:r>
      <w:proofErr w:type="spellEnd"/>
      <w:r w:rsidRPr="00506E01">
        <w:t>.</w:t>
      </w:r>
    </w:p>
    <w:p w14:paraId="3D02BBE5" w14:textId="77777777" w:rsidR="007841EB" w:rsidRPr="00506E01" w:rsidRDefault="007841EB">
      <w:pPr>
        <w:ind w:left="428"/>
        <w:jc w:val="both"/>
      </w:pPr>
    </w:p>
    <w:p w14:paraId="2CEF04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Pengajuan</w:t>
      </w:r>
      <w:proofErr w:type="spellEnd"/>
      <w:r w:rsidRPr="00506E01">
        <w:t xml:space="preserve"> </w:t>
      </w:r>
      <w:proofErr w:type="spellStart"/>
      <w:r w:rsidRPr="00506E01">
        <w:t>klaim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proofErr w:type="gramStart"/>
      <w:r w:rsidRPr="00506E01">
        <w:t>syarat</w:t>
      </w:r>
      <w:proofErr w:type="spellEnd"/>
      <w:r w:rsidRPr="00506E01">
        <w:t xml:space="preserve"> :</w:t>
      </w:r>
      <w:proofErr w:type="gramEnd"/>
    </w:p>
    <w:p w14:paraId="6884DC1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Laporan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24 jam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diterima</w:t>
      </w:r>
      <w:proofErr w:type="spellEnd"/>
      <w:r w:rsidRPr="00506E01">
        <w:t>.</w:t>
      </w:r>
    </w:p>
    <w:p w14:paraId="4BFBF0DD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bukti</w:t>
      </w:r>
      <w:proofErr w:type="spellEnd"/>
      <w:r w:rsidRPr="00506E01">
        <w:t xml:space="preserve"> </w:t>
      </w:r>
      <w:proofErr w:type="spellStart"/>
      <w:r w:rsidRPr="00506E01">
        <w:t>foto</w:t>
      </w:r>
      <w:proofErr w:type="spellEnd"/>
      <w:r w:rsidRPr="00506E01">
        <w:t xml:space="preserve">/video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unboxing.</w:t>
      </w:r>
    </w:p>
    <w:p w14:paraId="1B5422F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Mengisi</w:t>
      </w:r>
      <w:proofErr w:type="spellEnd"/>
      <w:r w:rsidRPr="00506E01">
        <w:t xml:space="preserve"> form E-claim</w:t>
      </w:r>
    </w:p>
    <w:p w14:paraId="05CDCE39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fotocopy</w:t>
      </w:r>
      <w:proofErr w:type="spellEnd"/>
      <w:r w:rsidRPr="00506E01">
        <w:t xml:space="preserve"> KTP</w:t>
      </w:r>
    </w:p>
    <w:p w14:paraId="436D238B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buti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</w:p>
    <w:p w14:paraId="4CF9663C" w14:textId="77777777" w:rsidR="007841EB" w:rsidRPr="00506E01" w:rsidRDefault="007841EB">
      <w:pPr>
        <w:jc w:val="both"/>
      </w:pPr>
    </w:p>
    <w:p w14:paraId="16D3E45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keluar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  <w:r w:rsidRPr="00506E01">
        <w:t xml:space="preserve">, </w:t>
      </w:r>
      <w:proofErr w:type="spellStart"/>
      <w:r w:rsidRPr="00506E01">
        <w:t>lalu</w:t>
      </w:r>
      <w:proofErr w:type="spellEnd"/>
      <w:r w:rsidRPr="00506E01">
        <w:t xml:space="preserve"> customer </w:t>
      </w:r>
      <w:proofErr w:type="spellStart"/>
      <w:r w:rsidRPr="00506E01">
        <w:t>membatalkan</w:t>
      </w:r>
      <w:proofErr w:type="spellEnd"/>
      <w:r w:rsidRPr="00506E01">
        <w:t xml:space="preserve"> </w:t>
      </w:r>
      <w:proofErr w:type="spellStart"/>
      <w:r w:rsidRPr="00506E01">
        <w:t>pesanan</w:t>
      </w:r>
      <w:proofErr w:type="spellEnd"/>
      <w:r w:rsidRPr="00506E01">
        <w:t xml:space="preserve">, </w:t>
      </w:r>
      <w:proofErr w:type="spellStart"/>
      <w:r w:rsidRPr="00506E01">
        <w:t>Beetu</w:t>
      </w:r>
      <w:proofErr w:type="spellEnd"/>
      <w:r w:rsidRPr="00506E01">
        <w:t xml:space="preserve"> </w:t>
      </w:r>
      <w:proofErr w:type="spellStart"/>
      <w:r w:rsidRPr="00506E01">
        <w:t>berhak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fee </w:t>
      </w:r>
      <w:proofErr w:type="spellStart"/>
      <w:r w:rsidRPr="00506E01">
        <w:t>pembatalan</w:t>
      </w:r>
      <w:proofErr w:type="spellEnd"/>
      <w:r w:rsidRPr="00506E01">
        <w:t xml:space="preserve"> </w:t>
      </w:r>
      <w:proofErr w:type="spellStart"/>
      <w:r w:rsidRPr="00506E01">
        <w:t>sebesar</w:t>
      </w:r>
      <w:proofErr w:type="spellEnd"/>
      <w:r w:rsidRPr="00506E01">
        <w:t xml:space="preserve"> 30% </w:t>
      </w:r>
      <w:proofErr w:type="spellStart"/>
      <w:r w:rsidRPr="00506E01">
        <w:t>dari</w:t>
      </w:r>
      <w:proofErr w:type="spellEnd"/>
      <w:r w:rsidRPr="00506E01">
        <w:t xml:space="preserve"> total </w:t>
      </w:r>
      <w:proofErr w:type="spellStart"/>
      <w:r w:rsidRPr="00506E01">
        <w:t>ongkos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>.</w:t>
      </w:r>
    </w:p>
    <w:p w14:paraId="59EC9215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63AD28B6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</w:pPr>
    </w:p>
    <w:p w14:paraId="04A82DAA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08BB086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AB5CBD2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16CCE47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364BA293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B186033" w14:textId="77777777" w:rsidR="00506E01" w:rsidRPr="00506E01" w:rsidRDefault="00506E01" w:rsidP="00FA188F">
      <w:pPr>
        <w:widowControl/>
        <w:autoSpaceDE/>
        <w:autoSpaceDN/>
        <w:contextualSpacing/>
        <w:jc w:val="both"/>
      </w:pPr>
    </w:p>
    <w:p w14:paraId="61E910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r w:rsidRPr="00506E01">
        <w:rPr>
          <w:b/>
          <w:bCs/>
        </w:rPr>
        <w:t>Lampiran 4</w:t>
      </w:r>
    </w:p>
    <w:p w14:paraId="452ACF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proofErr w:type="spellStart"/>
      <w:r w:rsidRPr="00506E01">
        <w:rPr>
          <w:b/>
          <w:bCs/>
        </w:rPr>
        <w:t>Standar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Atribut</w:t>
      </w:r>
      <w:proofErr w:type="spellEnd"/>
      <w:r w:rsidRPr="00506E01">
        <w:rPr>
          <w:b/>
          <w:bCs/>
        </w:rPr>
        <w:t xml:space="preserve"> </w:t>
      </w:r>
      <w:proofErr w:type="spellStart"/>
      <w:r w:rsidR="00AC1064" w:rsidRPr="00506E01">
        <w:rPr>
          <w:b/>
          <w:bCs/>
        </w:rPr>
        <w:t>Petugas</w:t>
      </w:r>
      <w:proofErr w:type="spellEnd"/>
      <w:r w:rsidR="00AC1064" w:rsidRPr="00506E01">
        <w:rPr>
          <w:b/>
          <w:bCs/>
        </w:rPr>
        <w:t xml:space="preserve"> BEETU</w:t>
      </w:r>
    </w:p>
    <w:p w14:paraId="1667228A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0DA4D516" w14:textId="77777777" w:rsidR="00AC1064" w:rsidRPr="00506E01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592C51D" wp14:editId="3DC09D4A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06E01">
        <w:rPr>
          <w:b/>
          <w:bCs/>
        </w:rPr>
        <w:t>Kartu</w:t>
      </w:r>
      <w:proofErr w:type="spellEnd"/>
      <w:r w:rsidRPr="00506E01">
        <w:rPr>
          <w:b/>
          <w:bCs/>
        </w:rPr>
        <w:t xml:space="preserve"> Tanda </w:t>
      </w:r>
      <w:proofErr w:type="spellStart"/>
      <w:r w:rsidRPr="00506E01">
        <w:rPr>
          <w:b/>
          <w:bCs/>
        </w:rPr>
        <w:t>Petugas</w:t>
      </w:r>
      <w:proofErr w:type="spellEnd"/>
    </w:p>
    <w:p w14:paraId="078F7560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2596A930" w14:textId="77777777" w:rsidR="00AC1064" w:rsidRPr="00506E01" w:rsidRDefault="00AC1064" w:rsidP="00AC1064"/>
    <w:p w14:paraId="1FE54A97" w14:textId="77777777" w:rsidR="00AC1064" w:rsidRPr="00506E01" w:rsidRDefault="00AC1064" w:rsidP="00AC1064"/>
    <w:p w14:paraId="3A6B4684" w14:textId="77777777" w:rsidR="00AC1064" w:rsidRPr="00506E01" w:rsidRDefault="00AC1064" w:rsidP="00AC1064"/>
    <w:p w14:paraId="407D109E" w14:textId="77777777" w:rsidR="00AC1064" w:rsidRPr="00506E01" w:rsidRDefault="00AC1064" w:rsidP="00AC1064"/>
    <w:p w14:paraId="18F34F00" w14:textId="77777777" w:rsidR="00AC1064" w:rsidRPr="00506E01" w:rsidRDefault="00AC1064" w:rsidP="00AC1064"/>
    <w:p w14:paraId="492A5F0F" w14:textId="77777777" w:rsidR="00AC1064" w:rsidRPr="00506E01" w:rsidRDefault="00AC1064" w:rsidP="00AC1064"/>
    <w:p w14:paraId="798D94CB" w14:textId="77777777" w:rsidR="00AC1064" w:rsidRPr="00506E01" w:rsidRDefault="00AC1064" w:rsidP="00AC1064"/>
    <w:p w14:paraId="4792217D" w14:textId="77777777" w:rsidR="00AC1064" w:rsidRPr="00506E01" w:rsidRDefault="00AC1064" w:rsidP="00AC1064"/>
    <w:p w14:paraId="4C1B880F" w14:textId="77777777" w:rsidR="00AC1064" w:rsidRPr="00506E01" w:rsidRDefault="00AC1064" w:rsidP="00AC1064"/>
    <w:p w14:paraId="573F8482" w14:textId="77777777" w:rsidR="00AC1064" w:rsidRPr="00506E01" w:rsidRDefault="00AC1064" w:rsidP="00AC1064"/>
    <w:p w14:paraId="3ACB5FFF" w14:textId="77777777" w:rsidR="00AC1064" w:rsidRPr="00506E01" w:rsidRDefault="00AC1064" w:rsidP="00AC1064"/>
    <w:p w14:paraId="272E7B47" w14:textId="77777777" w:rsidR="00AC1064" w:rsidRPr="00506E01" w:rsidRDefault="00AC1064" w:rsidP="00AC1064"/>
    <w:p w14:paraId="3D3C0AC4" w14:textId="77777777" w:rsidR="00AC1064" w:rsidRPr="00506E01" w:rsidRDefault="00AC1064" w:rsidP="00AC1064"/>
    <w:p w14:paraId="4375CEFB" w14:textId="77777777" w:rsidR="00AC1064" w:rsidRPr="00506E01" w:rsidRDefault="00AC1064" w:rsidP="00AC1064">
      <w:pPr>
        <w:rPr>
          <w:b/>
          <w:bCs/>
        </w:rPr>
      </w:pPr>
    </w:p>
    <w:p w14:paraId="19923B7E" w14:textId="77777777" w:rsidR="00AC1064" w:rsidRPr="00506E01" w:rsidRDefault="00AC1064" w:rsidP="00AC1064">
      <w:r w:rsidRPr="00506E01"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5919618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Pr="00506E01" w:rsidRDefault="00AC1064" w:rsidP="00AC1064"/>
    <w:p w14:paraId="35ADAA2C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 w:rsidRPr="00506E01">
        <w:rPr>
          <w:b/>
          <w:bCs/>
        </w:rPr>
        <w:t>T-Shirt BEETU</w:t>
      </w:r>
    </w:p>
    <w:p w14:paraId="62661D45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 w:rsidRPr="00506E01">
        <w:rPr>
          <w:b/>
          <w:bCs/>
        </w:rPr>
        <w:t>Celana Panjang Hitam</w:t>
      </w:r>
    </w:p>
    <w:p w14:paraId="027DBE41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 w:rsidRPr="00506E01">
        <w:rPr>
          <w:b/>
          <w:bCs/>
        </w:rPr>
        <w:t>Bersepatu</w:t>
      </w:r>
      <w:proofErr w:type="spellEnd"/>
      <w:r w:rsidRPr="00506E01">
        <w:rPr>
          <w:b/>
          <w:bCs/>
        </w:rPr>
        <w:t xml:space="preserve"> </w:t>
      </w:r>
    </w:p>
    <w:p w14:paraId="2CF88374" w14:textId="77777777" w:rsidR="00AC1064" w:rsidRPr="00506E01" w:rsidRDefault="00AC1064" w:rsidP="00AC1064">
      <w:pPr>
        <w:tabs>
          <w:tab w:val="left" w:pos="5598"/>
        </w:tabs>
      </w:pPr>
    </w:p>
    <w:p w14:paraId="54D7C9B1" w14:textId="77777777" w:rsidR="00AC1064" w:rsidRPr="00506E01" w:rsidRDefault="00AC1064" w:rsidP="00AC1064"/>
    <w:p w14:paraId="75615FE4" w14:textId="77777777" w:rsidR="00AC1064" w:rsidRPr="00506E01" w:rsidRDefault="00AC1064" w:rsidP="00AC1064"/>
    <w:p w14:paraId="33A8B0CE" w14:textId="77777777" w:rsidR="00AC1064" w:rsidRPr="00506E01" w:rsidRDefault="00AC1064" w:rsidP="00AC1064"/>
    <w:p w14:paraId="699395CA" w14:textId="77777777" w:rsidR="00AC1064" w:rsidRPr="00506E01" w:rsidRDefault="00AC1064" w:rsidP="00AC1064"/>
    <w:p w14:paraId="5DE6671C" w14:textId="77777777" w:rsidR="00AC1064" w:rsidRPr="00506E01" w:rsidRDefault="00AC1064" w:rsidP="00AC1064"/>
    <w:p w14:paraId="6B0E7942" w14:textId="77777777" w:rsidR="00AC1064" w:rsidRPr="00506E01" w:rsidRDefault="00AC1064" w:rsidP="00AC1064"/>
    <w:p w14:paraId="254EBBE2" w14:textId="77777777" w:rsidR="00AC1064" w:rsidRPr="00506E01" w:rsidRDefault="00AC1064" w:rsidP="00AC1064"/>
    <w:p w14:paraId="588A9DF3" w14:textId="77777777" w:rsidR="00AC1064" w:rsidRPr="00506E01" w:rsidRDefault="00AC1064" w:rsidP="00AC1064"/>
    <w:p w14:paraId="58DA4CBE" w14:textId="77777777" w:rsidR="00AC1064" w:rsidRPr="00506E01" w:rsidRDefault="00AC1064" w:rsidP="00AC1064"/>
    <w:p w14:paraId="49BEEA37" w14:textId="77777777" w:rsidR="00AC1064" w:rsidRPr="00506E01" w:rsidRDefault="00AC1064" w:rsidP="00AC1064"/>
    <w:p w14:paraId="3C2C2DFA" w14:textId="77777777" w:rsidR="00AC1064" w:rsidRPr="00506E01" w:rsidRDefault="00AC1064" w:rsidP="00AC1064"/>
    <w:p w14:paraId="05EC9C2D" w14:textId="77777777" w:rsidR="00AC1064" w:rsidRPr="00506E01" w:rsidRDefault="00AC1064" w:rsidP="00AC1064"/>
    <w:p w14:paraId="61302158" w14:textId="77777777" w:rsidR="00AC1064" w:rsidRPr="00506E01" w:rsidRDefault="00AC1064" w:rsidP="00AC1064"/>
    <w:p w14:paraId="0E7C1340" w14:textId="77777777" w:rsidR="00AC1064" w:rsidRPr="00506E01" w:rsidRDefault="00AC1064" w:rsidP="00AC1064"/>
    <w:p w14:paraId="48FB2F67" w14:textId="77777777" w:rsidR="00AC1064" w:rsidRPr="00506E01" w:rsidRDefault="00AC1064" w:rsidP="00AC1064"/>
    <w:p w14:paraId="67566240" w14:textId="77777777" w:rsidR="00AC1064" w:rsidRPr="00506E01" w:rsidRDefault="00AC1064" w:rsidP="00AC1064"/>
    <w:p w14:paraId="7804174D" w14:textId="77777777" w:rsidR="00AC1064" w:rsidRPr="00506E01" w:rsidRDefault="00AC1064" w:rsidP="00AC1064"/>
    <w:p w14:paraId="4FFECDF2" w14:textId="77777777" w:rsidR="00AC1064" w:rsidRPr="00506E01" w:rsidRDefault="00AC1064" w:rsidP="00AC1064"/>
    <w:p w14:paraId="7D2FA92F" w14:textId="77777777" w:rsidR="00AC1064" w:rsidRPr="00506E01" w:rsidRDefault="00AC1064" w:rsidP="00AC1064"/>
    <w:p w14:paraId="287A5BF9" w14:textId="77777777" w:rsidR="00AC1064" w:rsidRPr="00506E01" w:rsidRDefault="00AC1064" w:rsidP="00AC1064"/>
    <w:p w14:paraId="79272882" w14:textId="77777777" w:rsidR="00AC1064" w:rsidRPr="00506E01" w:rsidRDefault="00AC1064" w:rsidP="00AC1064">
      <w:pPr>
        <w:tabs>
          <w:tab w:val="left" w:pos="5526"/>
        </w:tabs>
      </w:pPr>
      <w:r w:rsidRPr="00506E01">
        <w:tab/>
      </w:r>
    </w:p>
    <w:p w14:paraId="6E4A073F" w14:textId="77777777" w:rsidR="00AC1064" w:rsidRPr="00506E01" w:rsidRDefault="00AC1064" w:rsidP="00AC1064">
      <w:pPr>
        <w:tabs>
          <w:tab w:val="left" w:pos="5526"/>
        </w:tabs>
      </w:pPr>
    </w:p>
    <w:p w14:paraId="2904FE30" w14:textId="77777777" w:rsidR="00AC1064" w:rsidRPr="00506E01" w:rsidRDefault="00AC1064" w:rsidP="00AC1064">
      <w:pPr>
        <w:tabs>
          <w:tab w:val="left" w:pos="5526"/>
        </w:tabs>
      </w:pPr>
    </w:p>
    <w:p w14:paraId="3F984C7B" w14:textId="77777777" w:rsidR="00AC1064" w:rsidRPr="00506E01" w:rsidRDefault="00AC1064" w:rsidP="00AC1064">
      <w:pPr>
        <w:tabs>
          <w:tab w:val="left" w:pos="5526"/>
        </w:tabs>
      </w:pPr>
    </w:p>
    <w:p w14:paraId="50BAEABE" w14:textId="77777777" w:rsidR="00AC1064" w:rsidRDefault="00AC1064" w:rsidP="00AC1064">
      <w:pPr>
        <w:tabs>
          <w:tab w:val="left" w:pos="5526"/>
        </w:tabs>
      </w:pPr>
    </w:p>
    <w:p w14:paraId="4631F532" w14:textId="77777777" w:rsidR="00506E01" w:rsidRDefault="00506E01" w:rsidP="00AC1064">
      <w:pPr>
        <w:tabs>
          <w:tab w:val="left" w:pos="5526"/>
        </w:tabs>
      </w:pPr>
    </w:p>
    <w:p w14:paraId="41BAC01A" w14:textId="77777777" w:rsidR="00506E01" w:rsidRDefault="00506E01" w:rsidP="00AC1064">
      <w:pPr>
        <w:tabs>
          <w:tab w:val="left" w:pos="5526"/>
        </w:tabs>
      </w:pPr>
    </w:p>
    <w:p w14:paraId="295214E6" w14:textId="77777777" w:rsidR="00506E01" w:rsidRPr="00506E01" w:rsidRDefault="00506E01" w:rsidP="00AC1064">
      <w:pPr>
        <w:tabs>
          <w:tab w:val="left" w:pos="5526"/>
        </w:tabs>
      </w:pPr>
    </w:p>
    <w:p w14:paraId="2DCC4F9E" w14:textId="77777777" w:rsidR="00AC1064" w:rsidRPr="00506E01" w:rsidRDefault="00AC1064" w:rsidP="00AC1064">
      <w:pPr>
        <w:tabs>
          <w:tab w:val="left" w:pos="5526"/>
        </w:tabs>
      </w:pPr>
    </w:p>
    <w:p w14:paraId="12173D03" w14:textId="4CF8806A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>Lampiran 5</w:t>
      </w:r>
    </w:p>
    <w:p w14:paraId="208C630D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 xml:space="preserve">Flow Chart </w:t>
      </w:r>
      <w:proofErr w:type="spellStart"/>
      <w:r w:rsidRPr="00506E01">
        <w:rPr>
          <w:b/>
          <w:bCs/>
        </w:rPr>
        <w:t>Layanan</w:t>
      </w:r>
      <w:proofErr w:type="spellEnd"/>
      <w:r w:rsidRPr="00506E01">
        <w:rPr>
          <w:b/>
          <w:bCs/>
        </w:rPr>
        <w:t xml:space="preserve"> Antar Obat BEETU</w:t>
      </w:r>
    </w:p>
    <w:p w14:paraId="44C09DB9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</w:p>
    <w:p w14:paraId="51188627" w14:textId="77777777" w:rsidR="00AC1064" w:rsidRPr="00506E01" w:rsidRDefault="00AC1064" w:rsidP="00AC1064"/>
    <w:p w14:paraId="34DF5704" w14:textId="77777777" w:rsidR="00AC1064" w:rsidRPr="00506E01" w:rsidRDefault="00AC1064" w:rsidP="00AC1064"/>
    <w:p w14:paraId="771A0DEA" w14:textId="77777777" w:rsidR="00AC1064" w:rsidRPr="00506E01" w:rsidRDefault="00AC1064" w:rsidP="00AC1064"/>
    <w:p w14:paraId="3D94C591" w14:textId="77777777" w:rsidR="00AC1064" w:rsidRPr="00506E01" w:rsidRDefault="00AC1064" w:rsidP="00AC1064"/>
    <w:p w14:paraId="0F6C1363" w14:textId="77777777" w:rsidR="00AC1064" w:rsidRPr="00506E01" w:rsidRDefault="00AC1064" w:rsidP="00AC1064"/>
    <w:p w14:paraId="403069EC" w14:textId="77777777" w:rsidR="00AC1064" w:rsidRPr="00506E01" w:rsidRDefault="00AC1064" w:rsidP="00AC1064"/>
    <w:p w14:paraId="1C5C5BFA" w14:textId="77777777" w:rsidR="00AC1064" w:rsidRPr="00506E01" w:rsidRDefault="00AC1064" w:rsidP="00AC1064"/>
    <w:p w14:paraId="1E41461C" w14:textId="77777777" w:rsidR="00AC1064" w:rsidRPr="00506E01" w:rsidRDefault="00AC1064" w:rsidP="00AC1064"/>
    <w:p w14:paraId="492B742B" w14:textId="77777777" w:rsidR="00AC1064" w:rsidRPr="00506E01" w:rsidRDefault="00AC1064" w:rsidP="00AC1064"/>
    <w:p w14:paraId="231460DA" w14:textId="77777777" w:rsidR="00AC1064" w:rsidRPr="00506E01" w:rsidRDefault="00AC1064" w:rsidP="00AC1064"/>
    <w:p w14:paraId="5FD44CC2" w14:textId="77777777" w:rsidR="00AC1064" w:rsidRPr="00506E01" w:rsidRDefault="00AC1064" w:rsidP="00AC1064"/>
    <w:p w14:paraId="6E9185D7" w14:textId="77777777" w:rsidR="00AC1064" w:rsidRPr="00506E01" w:rsidRDefault="00AC1064" w:rsidP="00AC1064"/>
    <w:p w14:paraId="5FC8815D" w14:textId="77777777" w:rsidR="00AC1064" w:rsidRPr="00506E01" w:rsidRDefault="00AC1064" w:rsidP="00AC1064"/>
    <w:p w14:paraId="2A17BB28" w14:textId="77777777" w:rsidR="00AC1064" w:rsidRPr="00506E01" w:rsidRDefault="00AC1064" w:rsidP="00AC1064"/>
    <w:p w14:paraId="6B73B65C" w14:textId="77777777" w:rsidR="00AC1064" w:rsidRPr="00506E01" w:rsidRDefault="00AC1064" w:rsidP="00AC1064"/>
    <w:p w14:paraId="5127D68A" w14:textId="77777777" w:rsidR="00AC1064" w:rsidRPr="00506E01" w:rsidRDefault="00AC1064" w:rsidP="00AC1064"/>
    <w:p w14:paraId="005E545D" w14:textId="77777777" w:rsidR="00AC1064" w:rsidRPr="00506E01" w:rsidRDefault="00AC1064" w:rsidP="00AC1064"/>
    <w:p w14:paraId="3DD71A4C" w14:textId="77777777" w:rsidR="00AC1064" w:rsidRPr="00506E01" w:rsidRDefault="00AC1064" w:rsidP="00AC1064"/>
    <w:p w14:paraId="0018BD64" w14:textId="77777777" w:rsidR="00AC1064" w:rsidRPr="00506E01" w:rsidRDefault="00AC1064" w:rsidP="00AC1064"/>
    <w:p w14:paraId="502656C8" w14:textId="77777777" w:rsidR="00AC1064" w:rsidRPr="00506E01" w:rsidRDefault="00AC1064" w:rsidP="00AC1064"/>
    <w:p w14:paraId="69DC0C00" w14:textId="77777777" w:rsidR="00AC1064" w:rsidRPr="00506E01" w:rsidRDefault="00AC1064" w:rsidP="00AC1064"/>
    <w:p w14:paraId="39C53F35" w14:textId="77777777" w:rsidR="00AC1064" w:rsidRPr="00506E01" w:rsidRDefault="00AC1064" w:rsidP="00AC1064"/>
    <w:p w14:paraId="5F169A9C" w14:textId="77777777" w:rsidR="00AC1064" w:rsidRPr="00506E01" w:rsidRDefault="00AC1064" w:rsidP="00AC1064"/>
    <w:p w14:paraId="01364205" w14:textId="77777777" w:rsidR="00AC1064" w:rsidRPr="00506E01" w:rsidRDefault="00AC1064" w:rsidP="00AC1064"/>
    <w:p w14:paraId="198F6A26" w14:textId="77777777" w:rsidR="00AC1064" w:rsidRPr="00506E01" w:rsidRDefault="00AC1064" w:rsidP="00AC1064"/>
    <w:p w14:paraId="2DE7ED5A" w14:textId="77777777" w:rsidR="00AC1064" w:rsidRPr="00506E01" w:rsidRDefault="00AC1064" w:rsidP="00AC1064"/>
    <w:p w14:paraId="358967DB" w14:textId="77777777" w:rsidR="00AC1064" w:rsidRPr="00506E01" w:rsidRDefault="00AC1064" w:rsidP="00AC1064"/>
    <w:p w14:paraId="736209B2" w14:textId="77777777" w:rsidR="00AC1064" w:rsidRPr="00506E01" w:rsidRDefault="00AC1064" w:rsidP="00AC1064"/>
    <w:p w14:paraId="131ADE9D" w14:textId="77777777" w:rsidR="00AC1064" w:rsidRPr="00506E01" w:rsidRDefault="00AC1064" w:rsidP="00AC1064"/>
    <w:p w14:paraId="08DAE4B6" w14:textId="77777777" w:rsidR="00AC1064" w:rsidRPr="00506E01" w:rsidRDefault="00AC1064" w:rsidP="00AC1064"/>
    <w:p w14:paraId="5084CC05" w14:textId="77777777" w:rsidR="00AC1064" w:rsidRPr="00506E01" w:rsidRDefault="00AC1064" w:rsidP="00AC1064"/>
    <w:p w14:paraId="1193B49C" w14:textId="77777777" w:rsidR="00AC1064" w:rsidRPr="00506E01" w:rsidRDefault="00AC1064" w:rsidP="00AC1064"/>
    <w:p w14:paraId="6A848183" w14:textId="77777777" w:rsidR="00AC1064" w:rsidRPr="00506E01" w:rsidRDefault="00AC1064" w:rsidP="00AC1064"/>
    <w:p w14:paraId="78696B4F" w14:textId="77777777" w:rsidR="00AC1064" w:rsidRPr="00506E01" w:rsidRDefault="00AC1064" w:rsidP="00AC1064"/>
    <w:p w14:paraId="7F46A50A" w14:textId="77777777" w:rsidR="00AC1064" w:rsidRPr="00506E01" w:rsidRDefault="00AC1064" w:rsidP="00AC1064"/>
    <w:p w14:paraId="54366DD6" w14:textId="77777777" w:rsidR="00AC1064" w:rsidRPr="00506E01" w:rsidRDefault="00AC1064" w:rsidP="00AC1064"/>
    <w:p w14:paraId="472098A9" w14:textId="77777777" w:rsidR="00AC1064" w:rsidRPr="00506E01" w:rsidRDefault="00AC1064" w:rsidP="00AC1064">
      <w:pPr>
        <w:tabs>
          <w:tab w:val="left" w:pos="3420"/>
        </w:tabs>
      </w:pPr>
      <w:r w:rsidRPr="00506E01">
        <w:tab/>
      </w:r>
    </w:p>
    <w:p w14:paraId="488D7724" w14:textId="77777777" w:rsidR="00AC1064" w:rsidRPr="00506E01" w:rsidRDefault="00AC1064" w:rsidP="00AC1064">
      <w:pPr>
        <w:tabs>
          <w:tab w:val="left" w:pos="3420"/>
        </w:tabs>
      </w:pPr>
    </w:p>
    <w:p w14:paraId="7620818F" w14:textId="77777777" w:rsidR="00AC1064" w:rsidRPr="00506E01" w:rsidRDefault="00AC1064" w:rsidP="00AC1064">
      <w:pPr>
        <w:tabs>
          <w:tab w:val="left" w:pos="3420"/>
        </w:tabs>
      </w:pPr>
    </w:p>
    <w:p w14:paraId="581730DA" w14:textId="77777777" w:rsidR="00AC1064" w:rsidRPr="00506E01" w:rsidRDefault="00AC1064" w:rsidP="00AC1064">
      <w:pPr>
        <w:tabs>
          <w:tab w:val="left" w:pos="3420"/>
        </w:tabs>
      </w:pPr>
    </w:p>
    <w:p w14:paraId="0CB9F63D" w14:textId="77777777" w:rsidR="00AC1064" w:rsidRPr="00506E01" w:rsidRDefault="00AC1064" w:rsidP="00AC1064">
      <w:pPr>
        <w:tabs>
          <w:tab w:val="left" w:pos="3420"/>
        </w:tabs>
      </w:pPr>
    </w:p>
    <w:p w14:paraId="552829DF" w14:textId="77777777" w:rsidR="00AC1064" w:rsidRPr="00506E01" w:rsidRDefault="00AC1064" w:rsidP="00AC1064">
      <w:pPr>
        <w:tabs>
          <w:tab w:val="left" w:pos="3420"/>
        </w:tabs>
      </w:pPr>
    </w:p>
    <w:p w14:paraId="00DB3432" w14:textId="77777777" w:rsidR="00AC1064" w:rsidRPr="00506E01" w:rsidRDefault="00AC1064" w:rsidP="00AC1064">
      <w:pPr>
        <w:tabs>
          <w:tab w:val="left" w:pos="3420"/>
        </w:tabs>
      </w:pPr>
    </w:p>
    <w:p w14:paraId="746E1004" w14:textId="77777777" w:rsidR="00AC1064" w:rsidRPr="00506E01" w:rsidRDefault="00AC1064" w:rsidP="00AC1064">
      <w:pPr>
        <w:tabs>
          <w:tab w:val="left" w:pos="3420"/>
        </w:tabs>
      </w:pPr>
    </w:p>
    <w:p w14:paraId="3D696FF3" w14:textId="77777777" w:rsidR="00AC1064" w:rsidRPr="00506E01" w:rsidRDefault="00AC1064" w:rsidP="00AC1064">
      <w:pPr>
        <w:tabs>
          <w:tab w:val="left" w:pos="3420"/>
        </w:tabs>
      </w:pPr>
    </w:p>
    <w:p w14:paraId="10F8A475" w14:textId="77777777" w:rsidR="00AC1064" w:rsidRPr="00506E01" w:rsidRDefault="00AC1064" w:rsidP="00AC1064">
      <w:pPr>
        <w:tabs>
          <w:tab w:val="left" w:pos="3420"/>
        </w:tabs>
      </w:pPr>
    </w:p>
    <w:p w14:paraId="2DC9D48D" w14:textId="77777777" w:rsidR="00AC1064" w:rsidRPr="00506E01" w:rsidRDefault="00AC1064" w:rsidP="00AC1064">
      <w:pPr>
        <w:tabs>
          <w:tab w:val="left" w:pos="3420"/>
        </w:tabs>
      </w:pPr>
    </w:p>
    <w:p w14:paraId="32EBF9F8" w14:textId="77777777" w:rsidR="00471AC8" w:rsidRPr="00506E01" w:rsidRDefault="00471AC8" w:rsidP="00471AC8"/>
    <w:p w14:paraId="21E16348" w14:textId="278ED411" w:rsidR="00471AC8" w:rsidRPr="00506E01" w:rsidRDefault="00471AC8" w:rsidP="00471AC8"/>
    <w:p w14:paraId="5EAA7FDF" w14:textId="77777777" w:rsidR="00471AC8" w:rsidRPr="00506E01" w:rsidRDefault="00471AC8" w:rsidP="00471AC8"/>
    <w:p w14:paraId="4DF86920" w14:textId="77777777" w:rsidR="00471AC8" w:rsidRPr="00506E01" w:rsidRDefault="00471AC8" w:rsidP="00471AC8"/>
    <w:p w14:paraId="4DE5C5AB" w14:textId="77777777" w:rsidR="00471AC8" w:rsidRPr="00506E01" w:rsidRDefault="00471AC8" w:rsidP="00471AC8"/>
    <w:p w14:paraId="02DD112F" w14:textId="43182D8A" w:rsidR="00471AC8" w:rsidRPr="00506E01" w:rsidRDefault="00471AC8" w:rsidP="00471AC8"/>
    <w:p w14:paraId="75E8E64D" w14:textId="1197ED0A" w:rsidR="00471AC8" w:rsidRPr="00506E01" w:rsidRDefault="00506E01" w:rsidP="00471AC8">
      <w:r w:rsidRPr="00506E01">
        <w:rPr>
          <w:noProof/>
        </w:rPr>
        <w:drawing>
          <wp:anchor distT="0" distB="0" distL="114300" distR="114300" simplePos="0" relativeHeight="251669504" behindDoc="1" locked="0" layoutInCell="1" allowOverlap="1" wp14:anchorId="6255DC75" wp14:editId="136A846A">
            <wp:simplePos x="0" y="0"/>
            <wp:positionH relativeFrom="margin">
              <wp:posOffset>-57150</wp:posOffset>
            </wp:positionH>
            <wp:positionV relativeFrom="paragraph">
              <wp:posOffset>186055</wp:posOffset>
            </wp:positionV>
            <wp:extent cx="6080760" cy="7029450"/>
            <wp:effectExtent l="0" t="0" r="0" b="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81AF4" w14:textId="350E6E46" w:rsidR="00471AC8" w:rsidRPr="00506E01" w:rsidRDefault="00471AC8" w:rsidP="00471AC8"/>
    <w:p w14:paraId="378EBA50" w14:textId="77777777" w:rsidR="00471AC8" w:rsidRPr="00506E01" w:rsidRDefault="00471AC8" w:rsidP="00471AC8"/>
    <w:p w14:paraId="798E6754" w14:textId="013BB88E" w:rsidR="00471AC8" w:rsidRPr="00506E01" w:rsidRDefault="00471AC8" w:rsidP="00471AC8"/>
    <w:p w14:paraId="671EF14E" w14:textId="77777777" w:rsidR="00471AC8" w:rsidRPr="00506E01" w:rsidRDefault="00471AC8" w:rsidP="00471AC8"/>
    <w:p w14:paraId="291C3DD7" w14:textId="77777777" w:rsidR="00471AC8" w:rsidRPr="00506E01" w:rsidRDefault="00471AC8" w:rsidP="00471AC8"/>
    <w:p w14:paraId="3B7D284A" w14:textId="77777777" w:rsidR="00471AC8" w:rsidRPr="00506E01" w:rsidRDefault="00471AC8" w:rsidP="00471AC8"/>
    <w:p w14:paraId="4B7F67CA" w14:textId="77777777" w:rsidR="00471AC8" w:rsidRPr="00506E01" w:rsidRDefault="00471AC8" w:rsidP="00471AC8"/>
    <w:p w14:paraId="71BD801B" w14:textId="77777777" w:rsidR="00471AC8" w:rsidRPr="00506E01" w:rsidRDefault="00471AC8" w:rsidP="00471AC8"/>
    <w:p w14:paraId="0DE86FD7" w14:textId="77777777" w:rsidR="00471AC8" w:rsidRPr="00506E01" w:rsidRDefault="00471AC8" w:rsidP="00471AC8"/>
    <w:p w14:paraId="29175177" w14:textId="77777777" w:rsidR="00471AC8" w:rsidRPr="00506E01" w:rsidRDefault="00471AC8" w:rsidP="00471AC8"/>
    <w:p w14:paraId="7E9D0B35" w14:textId="77777777" w:rsidR="00471AC8" w:rsidRPr="00506E01" w:rsidRDefault="00471AC8" w:rsidP="00471AC8"/>
    <w:p w14:paraId="69C3ED4F" w14:textId="77777777" w:rsidR="00471AC8" w:rsidRPr="00506E01" w:rsidRDefault="00471AC8" w:rsidP="00471AC8"/>
    <w:p w14:paraId="1C73CFAF" w14:textId="77777777" w:rsidR="00471AC8" w:rsidRPr="00506E01" w:rsidRDefault="00471AC8" w:rsidP="00471AC8"/>
    <w:p w14:paraId="21F33A34" w14:textId="77777777" w:rsidR="00471AC8" w:rsidRPr="00506E01" w:rsidRDefault="00471AC8" w:rsidP="00471AC8"/>
    <w:p w14:paraId="0B0C9743" w14:textId="77777777" w:rsidR="00471AC8" w:rsidRPr="00506E01" w:rsidRDefault="00471AC8" w:rsidP="00471AC8"/>
    <w:p w14:paraId="7D13ABEB" w14:textId="77777777" w:rsidR="00471AC8" w:rsidRPr="00506E01" w:rsidRDefault="00471AC8" w:rsidP="00471AC8"/>
    <w:p w14:paraId="76B75A9E" w14:textId="77777777" w:rsidR="00471AC8" w:rsidRPr="00506E01" w:rsidRDefault="00471AC8" w:rsidP="00471AC8"/>
    <w:p w14:paraId="731C502A" w14:textId="77777777" w:rsidR="00471AC8" w:rsidRPr="00506E01" w:rsidRDefault="00471AC8" w:rsidP="00471AC8"/>
    <w:p w14:paraId="203C4356" w14:textId="77777777" w:rsidR="00471AC8" w:rsidRPr="00506E01" w:rsidRDefault="00471AC8" w:rsidP="00471AC8"/>
    <w:p w14:paraId="42EFF942" w14:textId="77777777" w:rsidR="00471AC8" w:rsidRPr="00506E01" w:rsidRDefault="00471AC8" w:rsidP="00471AC8"/>
    <w:p w14:paraId="0B3A299A" w14:textId="77777777" w:rsidR="00471AC8" w:rsidRPr="00506E01" w:rsidRDefault="00471AC8" w:rsidP="00471AC8"/>
    <w:p w14:paraId="515ABD81" w14:textId="77777777" w:rsidR="00471AC8" w:rsidRPr="00506E01" w:rsidRDefault="00471AC8" w:rsidP="00471AC8"/>
    <w:p w14:paraId="2124DF6C" w14:textId="77777777" w:rsidR="00471AC8" w:rsidRPr="00506E01" w:rsidRDefault="00471AC8" w:rsidP="00471AC8"/>
    <w:p w14:paraId="1E9BF8BF" w14:textId="77777777" w:rsidR="00471AC8" w:rsidRPr="00506E01" w:rsidRDefault="00471AC8" w:rsidP="00471AC8"/>
    <w:p w14:paraId="60A267F0" w14:textId="77777777" w:rsidR="00471AC8" w:rsidRPr="00506E01" w:rsidRDefault="00471AC8" w:rsidP="00471AC8"/>
    <w:p w14:paraId="517A5700" w14:textId="77777777" w:rsidR="00471AC8" w:rsidRPr="00506E01" w:rsidRDefault="00471AC8" w:rsidP="00471AC8"/>
    <w:p w14:paraId="5D687BA8" w14:textId="77777777" w:rsidR="00471AC8" w:rsidRPr="00506E01" w:rsidRDefault="00471AC8" w:rsidP="00471AC8"/>
    <w:p w14:paraId="0C5CC203" w14:textId="77777777" w:rsidR="00471AC8" w:rsidRPr="00506E01" w:rsidRDefault="00471AC8" w:rsidP="00471AC8"/>
    <w:p w14:paraId="5D8BA8BB" w14:textId="77777777" w:rsidR="00471AC8" w:rsidRPr="00506E01" w:rsidRDefault="00471AC8" w:rsidP="00471AC8"/>
    <w:p w14:paraId="51D4FE40" w14:textId="77777777" w:rsidR="00471AC8" w:rsidRPr="00506E01" w:rsidRDefault="00471AC8" w:rsidP="00471AC8"/>
    <w:p w14:paraId="732AC1CD" w14:textId="77777777" w:rsidR="00471AC8" w:rsidRPr="00506E01" w:rsidRDefault="00471AC8" w:rsidP="00471AC8"/>
    <w:p w14:paraId="4A59CC89" w14:textId="77777777" w:rsidR="00471AC8" w:rsidRPr="00506E01" w:rsidRDefault="00471AC8" w:rsidP="00471AC8"/>
    <w:p w14:paraId="72086F5F" w14:textId="77777777" w:rsidR="00471AC8" w:rsidRPr="00506E01" w:rsidRDefault="00471AC8" w:rsidP="00471AC8"/>
    <w:p w14:paraId="48A573EA" w14:textId="77777777" w:rsidR="00471AC8" w:rsidRPr="00506E01" w:rsidRDefault="00471AC8" w:rsidP="00471AC8"/>
    <w:p w14:paraId="0E5CC123" w14:textId="77777777" w:rsidR="00471AC8" w:rsidRPr="00506E01" w:rsidRDefault="00471AC8" w:rsidP="00471AC8"/>
    <w:p w14:paraId="176A0920" w14:textId="77777777" w:rsidR="00471AC8" w:rsidRPr="00506E01" w:rsidRDefault="00471AC8" w:rsidP="00471AC8"/>
    <w:p w14:paraId="59ECC6F2" w14:textId="77777777" w:rsidR="00471AC8" w:rsidRPr="00506E01" w:rsidRDefault="00471AC8" w:rsidP="00471AC8"/>
    <w:p w14:paraId="6B992633" w14:textId="77777777" w:rsidR="00471AC8" w:rsidRPr="00506E01" w:rsidRDefault="00471AC8" w:rsidP="00471AC8"/>
    <w:p w14:paraId="6D5B6F21" w14:textId="77777777" w:rsidR="00471AC8" w:rsidRPr="00506E01" w:rsidRDefault="00471AC8" w:rsidP="00471AC8"/>
    <w:p w14:paraId="67C347E3" w14:textId="77777777" w:rsidR="00471AC8" w:rsidRDefault="00471AC8" w:rsidP="00471AC8"/>
    <w:p w14:paraId="501BBF71" w14:textId="77777777" w:rsidR="00506E01" w:rsidRDefault="00506E01" w:rsidP="00471AC8"/>
    <w:p w14:paraId="7E60AF25" w14:textId="77777777" w:rsidR="00506E01" w:rsidRDefault="00506E01" w:rsidP="00471AC8"/>
    <w:p w14:paraId="5D47559F" w14:textId="77777777" w:rsidR="00506E01" w:rsidRDefault="00506E01" w:rsidP="00471AC8"/>
    <w:p w14:paraId="3CBC068A" w14:textId="77777777" w:rsidR="00506E01" w:rsidRDefault="00506E01" w:rsidP="00471AC8"/>
    <w:p w14:paraId="677965A8" w14:textId="77777777" w:rsidR="00506E01" w:rsidRDefault="00506E01" w:rsidP="00471AC8"/>
    <w:p w14:paraId="599DAB53" w14:textId="77777777" w:rsidR="00506E01" w:rsidRDefault="00506E01" w:rsidP="00471AC8"/>
    <w:p w14:paraId="0E148082" w14:textId="77777777" w:rsidR="00506E01" w:rsidRDefault="00506E01" w:rsidP="00471AC8"/>
    <w:p w14:paraId="6E1C975C" w14:textId="77777777" w:rsidR="00506E01" w:rsidRDefault="00506E01" w:rsidP="00471AC8"/>
    <w:p w14:paraId="263EC453" w14:textId="77777777" w:rsidR="00506E01" w:rsidRDefault="00506E01" w:rsidP="00471AC8"/>
    <w:p w14:paraId="4CC17BA1" w14:textId="77777777" w:rsidR="00506E01" w:rsidRDefault="00506E01" w:rsidP="00471AC8"/>
    <w:p w14:paraId="5479B767" w14:textId="77777777" w:rsidR="00506E01" w:rsidRDefault="00506E01" w:rsidP="00471AC8"/>
    <w:p w14:paraId="49A9B5E4" w14:textId="77777777" w:rsidR="00E76A2D" w:rsidRPr="00506E01" w:rsidRDefault="00E76A2D" w:rsidP="00471AC8">
      <w:pPr>
        <w:jc w:val="center"/>
      </w:pPr>
    </w:p>
    <w:p w14:paraId="0EB3D149" w14:textId="77777777" w:rsidR="00471AC8" w:rsidRPr="00506E01" w:rsidRDefault="00471AC8" w:rsidP="00471AC8">
      <w:pPr>
        <w:jc w:val="center"/>
        <w:rPr>
          <w:b/>
          <w:bCs/>
        </w:rPr>
      </w:pPr>
      <w:r w:rsidRPr="00506E01">
        <w:rPr>
          <w:b/>
          <w:bCs/>
        </w:rPr>
        <w:t>Lampiran 6</w:t>
      </w:r>
    </w:p>
    <w:p w14:paraId="23708EC0" w14:textId="77777777" w:rsidR="00471AC8" w:rsidRPr="00506E01" w:rsidRDefault="00FD7588" w:rsidP="00471AC8">
      <w:pPr>
        <w:jc w:val="center"/>
        <w:rPr>
          <w:b/>
          <w:bCs/>
        </w:rPr>
      </w:pPr>
      <w:proofErr w:type="spellStart"/>
      <w:r w:rsidRPr="00506E01">
        <w:rPr>
          <w:b/>
          <w:bCs/>
        </w:rPr>
        <w:t>Simulasi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Perhitungan</w:t>
      </w:r>
      <w:proofErr w:type="spellEnd"/>
      <w:r w:rsidRPr="00506E01">
        <w:rPr>
          <w:b/>
          <w:bCs/>
        </w:rPr>
        <w:t xml:space="preserve"> Fee Sharing</w:t>
      </w:r>
    </w:p>
    <w:p w14:paraId="30211C31" w14:textId="77777777" w:rsidR="00FD7588" w:rsidRPr="00506E01" w:rsidRDefault="00FD7588" w:rsidP="00471AC8">
      <w:pPr>
        <w:jc w:val="center"/>
      </w:pPr>
    </w:p>
    <w:p w14:paraId="01433F5F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Diketahui</w:t>
      </w:r>
      <w:proofErr w:type="spellEnd"/>
      <w:r w:rsidRPr="00506E01">
        <w:t xml:space="preserve"> :</w:t>
      </w:r>
      <w:proofErr w:type="gramEnd"/>
    </w:p>
    <w:p w14:paraId="0BE2E280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Total </w:t>
      </w:r>
      <w:r w:rsidR="006B362F" w:rsidRPr="00506E01">
        <w:t>2.000</w:t>
      </w:r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di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maret</w:t>
      </w:r>
      <w:proofErr w:type="spellEnd"/>
    </w:p>
    <w:p w14:paraId="1A180AD1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Harga Rp </w:t>
      </w:r>
      <w:r w:rsidR="00616CF0" w:rsidRPr="00506E01">
        <w:t>15</w:t>
      </w:r>
      <w:r w:rsidRPr="00506E01">
        <w:t>.000/</w:t>
      </w:r>
      <w:proofErr w:type="spellStart"/>
      <w:r w:rsidRPr="00506E01">
        <w:t>pengiriman</w:t>
      </w:r>
      <w:proofErr w:type="spellEnd"/>
    </w:p>
    <w:p w14:paraId="2763A964" w14:textId="77777777" w:rsidR="00616CF0" w:rsidRPr="00506E01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Subsidi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RS </w:t>
      </w:r>
      <w:proofErr w:type="spellStart"/>
      <w:r w:rsidRPr="00506E01">
        <w:t>sebanyak</w:t>
      </w:r>
      <w:proofErr w:type="spellEnd"/>
      <w:r w:rsidRPr="00506E01">
        <w:t xml:space="preserve"> 750 </w:t>
      </w:r>
      <w:proofErr w:type="spellStart"/>
      <w:r w:rsidRPr="00506E01">
        <w:t>pengiriman</w:t>
      </w:r>
      <w:proofErr w:type="spellEnd"/>
      <w:r w:rsidRPr="00506E01">
        <w:t xml:space="preserve"> (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>)</w:t>
      </w:r>
    </w:p>
    <w:p w14:paraId="356618AA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>Sharing fee 5%</w:t>
      </w:r>
    </w:p>
    <w:p w14:paraId="28CCFDD9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PPh</w:t>
      </w:r>
      <w:proofErr w:type="spellEnd"/>
      <w:r w:rsidRPr="00506E01">
        <w:t xml:space="preserve"> final 1%</w:t>
      </w:r>
    </w:p>
    <w:p w14:paraId="5B3345F2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PPn</w:t>
      </w:r>
      <w:proofErr w:type="spellEnd"/>
      <w:r w:rsidRPr="00506E01">
        <w:t xml:space="preserve"> 1,1%</w:t>
      </w:r>
    </w:p>
    <w:p w14:paraId="590F4621" w14:textId="77777777" w:rsidR="00FD7588" w:rsidRPr="00506E01" w:rsidRDefault="00FD7588" w:rsidP="00FD7588">
      <w:pPr>
        <w:jc w:val="both"/>
      </w:pPr>
    </w:p>
    <w:p w14:paraId="3A024B70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Perhitungan</w:t>
      </w:r>
      <w:proofErr w:type="spellEnd"/>
      <w:r w:rsidRPr="00506E01">
        <w:t xml:space="preserve"> :</w:t>
      </w:r>
      <w:proofErr w:type="gramEnd"/>
    </w:p>
    <w:p w14:paraId="0514CD4D" w14:textId="77777777" w:rsidR="00FD7588" w:rsidRPr="00506E01" w:rsidRDefault="00FD7588" w:rsidP="00FD7588">
      <w:pPr>
        <w:jc w:val="both"/>
      </w:pPr>
    </w:p>
    <w:p w14:paraId="0A14ACA3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rPr>
          <w:b/>
          <w:bCs/>
        </w:rPr>
        <w:t xml:space="preserve">Total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/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= total </w:t>
      </w:r>
      <w:proofErr w:type="spellStart"/>
      <w:r w:rsidRPr="00506E01">
        <w:rPr>
          <w:b/>
          <w:bCs/>
        </w:rPr>
        <w:t>pendapatan</w:t>
      </w:r>
      <w:proofErr w:type="spellEnd"/>
    </w:p>
    <w:p w14:paraId="562F9C64" w14:textId="77777777" w:rsidR="00FD7588" w:rsidRPr="00506E01" w:rsidRDefault="00616CF0" w:rsidP="00FD7588">
      <w:pPr>
        <w:jc w:val="both"/>
      </w:pPr>
      <w:r w:rsidRPr="00506E01">
        <w:t>1.250</w:t>
      </w:r>
      <w:r w:rsidR="00FD7588" w:rsidRPr="00506E01">
        <w:t xml:space="preserve"> </w:t>
      </w:r>
      <w:proofErr w:type="spellStart"/>
      <w:r w:rsidR="00FD7588" w:rsidRPr="00506E01">
        <w:t>pengiriman</w:t>
      </w:r>
      <w:proofErr w:type="spellEnd"/>
      <w:r w:rsidR="00FD7588" w:rsidRPr="00506E01">
        <w:t xml:space="preserve"> X Rp </w:t>
      </w:r>
      <w:r w:rsidRPr="00506E01">
        <w:t>1</w:t>
      </w:r>
      <w:r w:rsidR="006B362F" w:rsidRPr="00506E01">
        <w:t>5</w:t>
      </w:r>
      <w:r w:rsidR="00FD7588" w:rsidRPr="00506E01">
        <w:t xml:space="preserve">.000 = Rp </w:t>
      </w:r>
      <w:proofErr w:type="gramStart"/>
      <w:r w:rsidRPr="00506E01">
        <w:t>18</w:t>
      </w:r>
      <w:r w:rsidR="00FD7588" w:rsidRPr="00506E01">
        <w:t>.</w:t>
      </w:r>
      <w:r w:rsidRPr="00506E01">
        <w:t>75</w:t>
      </w:r>
      <w:r w:rsidR="00FD7588" w:rsidRPr="00506E01">
        <w:t>0.000,-</w:t>
      </w:r>
      <w:proofErr w:type="gramEnd"/>
    </w:p>
    <w:p w14:paraId="7B8F847D" w14:textId="77777777" w:rsidR="00616CF0" w:rsidRPr="00506E01" w:rsidRDefault="00616CF0" w:rsidP="00FD7588">
      <w:pPr>
        <w:jc w:val="both"/>
      </w:pPr>
    </w:p>
    <w:p w14:paraId="4BDA9949" w14:textId="77777777" w:rsidR="00FD7588" w:rsidRPr="00506E01" w:rsidRDefault="00FD7588" w:rsidP="00FD7588">
      <w:pPr>
        <w:jc w:val="both"/>
      </w:pPr>
      <w:proofErr w:type="spellStart"/>
      <w:r w:rsidRPr="00506E01">
        <w:t>Pengurang</w:t>
      </w:r>
      <w:proofErr w:type="spellEnd"/>
    </w:p>
    <w:p w14:paraId="1C375253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PPh</w:t>
      </w:r>
      <w:proofErr w:type="spellEnd"/>
      <w:r w:rsidRPr="00506E01">
        <w:rPr>
          <w:b/>
          <w:bCs/>
        </w:rPr>
        <w:t xml:space="preserve"> final</w:t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115DF499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</w:t>
      </w:r>
      <w:r w:rsidRPr="00506E01">
        <w:t>.</w:t>
      </w:r>
      <w:r w:rsidR="00616CF0" w:rsidRPr="00506E01">
        <w:t>75</w:t>
      </w:r>
      <w:r w:rsidRPr="00506E01">
        <w:t>0.000 X 1</w:t>
      </w:r>
      <w:proofErr w:type="gramStart"/>
      <w:r w:rsidRPr="00506E01">
        <w:t>%  =</w:t>
      </w:r>
      <w:proofErr w:type="gramEnd"/>
      <w:r w:rsidRPr="00506E01">
        <w:t xml:space="preserve"> Rp </w:t>
      </w:r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 xml:space="preserve">00,- </w:t>
      </w:r>
    </w:p>
    <w:p w14:paraId="5C7D5F22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PPn</w:t>
      </w:r>
      <w:proofErr w:type="spellEnd"/>
      <w:r w:rsidRPr="00506E01">
        <w:rPr>
          <w:b/>
          <w:bCs/>
        </w:rPr>
        <w:tab/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50B7751D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18.750</w:t>
      </w:r>
      <w:r w:rsidRPr="00506E01">
        <w:t xml:space="preserve">.000 X 1,1% = </w:t>
      </w:r>
      <w:proofErr w:type="gramStart"/>
      <w:r w:rsidR="00616CF0" w:rsidRPr="00506E01">
        <w:t>206.25</w:t>
      </w:r>
      <w:r w:rsidRPr="00506E01">
        <w:t>0,-</w:t>
      </w:r>
      <w:proofErr w:type="gramEnd"/>
    </w:p>
    <w:p w14:paraId="2914CA9B" w14:textId="77777777" w:rsidR="00FD7588" w:rsidRPr="00506E01" w:rsidRDefault="00FD7588" w:rsidP="00FD7588">
      <w:pPr>
        <w:jc w:val="both"/>
      </w:pPr>
    </w:p>
    <w:p w14:paraId="1DAD5375" w14:textId="77777777" w:rsidR="00FD7588" w:rsidRPr="00506E01" w:rsidRDefault="00FD7588" w:rsidP="00FD7588">
      <w:pPr>
        <w:jc w:val="both"/>
      </w:pPr>
      <w:r w:rsidRPr="00506E01">
        <w:tab/>
      </w:r>
      <w:proofErr w:type="spellStart"/>
      <w:r w:rsidRPr="00506E01">
        <w:t>PPh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>00,-</w:t>
      </w:r>
      <w:proofErr w:type="gramEnd"/>
    </w:p>
    <w:p w14:paraId="1D677D5B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tab/>
      </w:r>
      <w:proofErr w:type="spellStart"/>
      <w:r w:rsidRPr="00506E01">
        <w:t>PPn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206</w:t>
      </w:r>
      <w:r w:rsidRPr="00506E01">
        <w:t>.</w:t>
      </w:r>
      <w:r w:rsidR="00616CF0" w:rsidRPr="00506E01">
        <w:t>25</w:t>
      </w:r>
      <w:r w:rsidRPr="00506E01">
        <w:t>0,-</w:t>
      </w:r>
      <w:proofErr w:type="gramEnd"/>
      <w:r w:rsidRPr="00506E01">
        <w:t xml:space="preserve">     </w:t>
      </w:r>
      <w:r w:rsidRPr="00506E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Pr="00506E01" w:rsidRDefault="00616CF0" w:rsidP="00FD7588">
      <w:pPr>
        <w:jc w:val="both"/>
      </w:pPr>
      <w:r w:rsidRPr="00506E01">
        <w:rPr>
          <w:b/>
          <w:bCs/>
        </w:rPr>
        <w:tab/>
      </w:r>
      <w:r w:rsidRPr="00506E01">
        <w:t xml:space="preserve">Beban </w:t>
      </w:r>
      <w:proofErr w:type="spellStart"/>
      <w:r w:rsidRPr="00506E01">
        <w:t>Perpajakan</w:t>
      </w:r>
      <w:proofErr w:type="spellEnd"/>
      <w:r w:rsidRPr="00506E01">
        <w:tab/>
        <w:t xml:space="preserve">Rp      </w:t>
      </w:r>
      <w:proofErr w:type="gramStart"/>
      <w:r w:rsidRPr="00506E01">
        <w:t>393.750,-</w:t>
      </w:r>
      <w:proofErr w:type="gramEnd"/>
    </w:p>
    <w:p w14:paraId="212B2C77" w14:textId="77777777" w:rsidR="00616CF0" w:rsidRPr="00506E01" w:rsidRDefault="00616CF0" w:rsidP="00FD7588">
      <w:pPr>
        <w:jc w:val="both"/>
      </w:pPr>
    </w:p>
    <w:p w14:paraId="105589E1" w14:textId="77777777" w:rsidR="00FD7588" w:rsidRPr="00506E01" w:rsidRDefault="00FD7588" w:rsidP="00FD7588">
      <w:pPr>
        <w:jc w:val="both"/>
      </w:pPr>
      <w:r w:rsidRPr="00506E01">
        <w:t>Jadi</w:t>
      </w:r>
      <w:r w:rsidR="00616CF0" w:rsidRPr="00506E01">
        <w:t xml:space="preserve"> </w:t>
      </w:r>
      <w:proofErr w:type="spellStart"/>
      <w:r w:rsidR="00616CF0" w:rsidRPr="00506E01">
        <w:t>perhitungan</w:t>
      </w:r>
      <w:proofErr w:type="spellEnd"/>
      <w:r w:rsidRPr="00506E01">
        <w:t xml:space="preserve"> sharing fee yang BEETU </w:t>
      </w:r>
      <w:proofErr w:type="spellStart"/>
      <w:r w:rsidRPr="00506E01">
        <w:t>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RS </w:t>
      </w:r>
      <w:proofErr w:type="spellStart"/>
      <w:proofErr w:type="gramStart"/>
      <w:r w:rsidRPr="00506E01">
        <w:t>sebesar</w:t>
      </w:r>
      <w:proofErr w:type="spellEnd"/>
      <w:r w:rsidR="00616CF0" w:rsidRPr="00506E01">
        <w:t xml:space="preserve"> :</w:t>
      </w:r>
      <w:proofErr w:type="gramEnd"/>
    </w:p>
    <w:p w14:paraId="3C973C81" w14:textId="77777777" w:rsidR="00616CF0" w:rsidRPr="00506E01" w:rsidRDefault="00616CF0" w:rsidP="00616CF0">
      <w:pPr>
        <w:rPr>
          <w:b/>
          <w:bCs/>
        </w:rPr>
      </w:pPr>
      <w:r w:rsidRPr="00506E01">
        <w:rPr>
          <w:b/>
          <w:bCs/>
        </w:rPr>
        <w:br/>
        <w:t xml:space="preserve">(Total </w:t>
      </w:r>
      <w:proofErr w:type="spellStart"/>
      <w:r w:rsidRPr="00506E01">
        <w:rPr>
          <w:b/>
          <w:bCs/>
        </w:rPr>
        <w:t>transaksi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diluar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subsidi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sharing </w:t>
      </w:r>
      <w:proofErr w:type="gramStart"/>
      <w:r w:rsidRPr="00506E01">
        <w:rPr>
          <w:b/>
          <w:bCs/>
        </w:rPr>
        <w:t>fee )</w:t>
      </w:r>
      <w:proofErr w:type="gramEnd"/>
      <w:r w:rsidRPr="00506E01">
        <w:rPr>
          <w:b/>
          <w:bCs/>
        </w:rPr>
        <w:t xml:space="preserve"> – Beban </w:t>
      </w:r>
      <w:proofErr w:type="spellStart"/>
      <w:r w:rsidRPr="00506E01">
        <w:rPr>
          <w:b/>
          <w:bCs/>
        </w:rPr>
        <w:t>Perpajakan</w:t>
      </w:r>
      <w:proofErr w:type="spellEnd"/>
    </w:p>
    <w:p w14:paraId="10F8EA72" w14:textId="77777777" w:rsidR="00FD7588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(1.250 x 15.000 x 5%) – 393.750</w:t>
      </w:r>
    </w:p>
    <w:p w14:paraId="3846D921" w14:textId="77777777" w:rsidR="00616CF0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937.500 – 393.750</w:t>
      </w:r>
    </w:p>
    <w:p w14:paraId="110485EE" w14:textId="77777777" w:rsidR="00616CF0" w:rsidRPr="00506E01" w:rsidRDefault="00616CF0" w:rsidP="00616CF0">
      <w:pPr>
        <w:ind w:left="720" w:firstLine="720"/>
      </w:pPr>
      <w:r w:rsidRPr="00506E01">
        <w:rPr>
          <w:b/>
          <w:bCs/>
        </w:rPr>
        <w:t xml:space="preserve">Rp </w:t>
      </w:r>
      <w:proofErr w:type="gramStart"/>
      <w:r w:rsidRPr="00506E01">
        <w:rPr>
          <w:b/>
          <w:bCs/>
        </w:rPr>
        <w:t>543.750,-</w:t>
      </w:r>
      <w:proofErr w:type="gramEnd"/>
    </w:p>
    <w:sectPr w:rsidR="00616CF0" w:rsidRPr="00506E01" w:rsidSect="00506E01">
      <w:headerReference w:type="default" r:id="rId16"/>
      <w:footerReference w:type="default" r:id="rId17"/>
      <w:pgSz w:w="11906" w:h="16838" w:code="9"/>
      <w:pgMar w:top="550" w:right="1440" w:bottom="1440" w:left="1440" w:header="14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6-22T21:55:00Z" w:initials="PDL">
    <w:p w14:paraId="7E5E4DF9" w14:textId="637E6ED7" w:rsidR="00DF4B65" w:rsidRDefault="00DF4B65">
      <w:pPr>
        <w:pStyle w:val="CommentText"/>
      </w:pPr>
      <w:r>
        <w:rPr>
          <w:rStyle w:val="CommentReference"/>
        </w:rPr>
        <w:annotationRef/>
      </w:r>
      <w:r>
        <w:t xml:space="preserve">Ini </w:t>
      </w:r>
      <w:proofErr w:type="spellStart"/>
      <w:r>
        <w:t>maksudnya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</w:t>
      </w:r>
    </w:p>
  </w:comment>
  <w:comment w:id="1" w:author="PT DPM LEGAL" w:date="2024-06-22T21:55:00Z" w:initials="PDL">
    <w:p w14:paraId="046F0DF1" w14:textId="6FF49B86" w:rsidR="00DF4B65" w:rsidRDefault="00DF4B65">
      <w:pPr>
        <w:pStyle w:val="CommentText"/>
      </w:pPr>
      <w:r>
        <w:rPr>
          <w:rStyle w:val="CommentReference"/>
        </w:rPr>
        <w:annotationRef/>
      </w:r>
      <w:r>
        <w:t xml:space="preserve">Saya </w:t>
      </w:r>
      <w:proofErr w:type="spellStart"/>
      <w:r>
        <w:t>tambahi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</w:comment>
  <w:comment w:id="2" w:author="PT DPM LEGAL" w:date="2024-06-22T21:55:00Z" w:initials="PDL">
    <w:p w14:paraId="15FF5FEA" w14:textId="430D5ABF" w:rsidR="00DF4B65" w:rsidRDefault="00DF4B65">
      <w:pPr>
        <w:pStyle w:val="CommentText"/>
      </w:pPr>
      <w:r>
        <w:rPr>
          <w:rStyle w:val="CommentReference"/>
        </w:rPr>
        <w:annotationRef/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point 1 </w:t>
      </w:r>
      <w:proofErr w:type="spellStart"/>
      <w:r>
        <w:t>sama</w:t>
      </w:r>
      <w:proofErr w:type="spellEnd"/>
      <w:r>
        <w:t>.</w:t>
      </w:r>
    </w:p>
  </w:comment>
  <w:comment w:id="3" w:author="PT DPM LEGAL" w:date="2024-06-22T21:56:00Z" w:initials="PDL">
    <w:p w14:paraId="725F217B" w14:textId="074E121C" w:rsidR="00DF4B65" w:rsidRDefault="00DF4B65">
      <w:pPr>
        <w:pStyle w:val="CommentText"/>
      </w:pPr>
      <w:r>
        <w:rPr>
          <w:rStyle w:val="CommentReference"/>
        </w:rPr>
        <w:annotationRef/>
      </w:r>
      <w:proofErr w:type="spellStart"/>
      <w:r>
        <w:t>Menurut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apa</w:t>
      </w:r>
      <w:proofErr w:type="spellEnd"/>
      <w:r>
        <w:t>?</w:t>
      </w:r>
      <w:r>
        <w:br/>
        <w:t xml:space="preserve">Karena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Dasar </w:t>
      </w:r>
      <w:proofErr w:type="spellStart"/>
      <w:r>
        <w:t>hukum</w:t>
      </w:r>
      <w:proofErr w:type="spellEnd"/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5E4DF9" w15:done="0"/>
  <w15:commentEx w15:paraId="046F0DF1" w15:done="0"/>
  <w15:commentEx w15:paraId="15FF5FEA" w15:done="0"/>
  <w15:commentEx w15:paraId="725F21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4C645E0" w16cex:dateUtc="2024-06-22T14:55:00Z"/>
  <w16cex:commentExtensible w16cex:durableId="23152892" w16cex:dateUtc="2024-06-22T14:55:00Z"/>
  <w16cex:commentExtensible w16cex:durableId="7DE40A0D" w16cex:dateUtc="2024-06-22T14:55:00Z"/>
  <w16cex:commentExtensible w16cex:durableId="46F0B495" w16cex:dateUtc="2024-06-22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5E4DF9" w16cid:durableId="44C645E0"/>
  <w16cid:commentId w16cid:paraId="046F0DF1" w16cid:durableId="23152892"/>
  <w16cid:commentId w16cid:paraId="15FF5FEA" w16cid:durableId="7DE40A0D"/>
  <w16cid:commentId w16cid:paraId="725F217B" w16cid:durableId="46F0B4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2D68C" w14:textId="77777777" w:rsidR="00D24A60" w:rsidRDefault="00D24A60">
      <w:r>
        <w:separator/>
      </w:r>
    </w:p>
  </w:endnote>
  <w:endnote w:type="continuationSeparator" w:id="0">
    <w:p w14:paraId="1F1805C7" w14:textId="77777777" w:rsidR="00D24A60" w:rsidRDefault="00D24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32FEA" w14:textId="77777777" w:rsidR="007841EB" w:rsidRDefault="002E3BA5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kedua</w:t>
          </w:r>
          <w:proofErr w:type="spellEnd"/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4ECF" w14:textId="77777777" w:rsidR="00D24A60" w:rsidRDefault="00D24A60">
      <w:r>
        <w:separator/>
      </w:r>
    </w:p>
  </w:footnote>
  <w:footnote w:type="continuationSeparator" w:id="0">
    <w:p w14:paraId="598F29C0" w14:textId="77777777" w:rsidR="00D24A60" w:rsidRDefault="00D24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D24A60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13"/>
  </w:num>
  <w:num w:numId="7">
    <w:abstractNumId w:val="4"/>
  </w:num>
  <w:num w:numId="8">
    <w:abstractNumId w:val="8"/>
  </w:num>
  <w:num w:numId="9">
    <w:abstractNumId w:val="6"/>
  </w:num>
  <w:num w:numId="10">
    <w:abstractNumId w:val="15"/>
  </w:num>
  <w:num w:numId="11">
    <w:abstractNumId w:val="10"/>
  </w:num>
  <w:num w:numId="12">
    <w:abstractNumId w:val="1"/>
  </w:num>
  <w:num w:numId="13">
    <w:abstractNumId w:val="12"/>
  </w:num>
  <w:num w:numId="14">
    <w:abstractNumId w:val="11"/>
  </w:num>
  <w:num w:numId="15">
    <w:abstractNumId w:val="14"/>
  </w:num>
  <w:num w:numId="16">
    <w:abstractNumId w:val="0"/>
  </w:num>
  <w:num w:numId="17">
    <w:abstractNumId w:val="5"/>
  </w:num>
  <w:num w:numId="18">
    <w:abstractNumId w:val="20"/>
  </w:num>
  <w:num w:numId="19">
    <w:abstractNumId w:val="21"/>
  </w:num>
  <w:num w:numId="20">
    <w:abstractNumId w:val="22"/>
  </w:num>
  <w:num w:numId="21">
    <w:abstractNumId w:val="19"/>
  </w:num>
  <w:num w:numId="22">
    <w:abstractNumId w:val="17"/>
  </w:num>
  <w:num w:numId="2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057C01"/>
    <w:rsid w:val="00135EDC"/>
    <w:rsid w:val="001560D7"/>
    <w:rsid w:val="001D58F2"/>
    <w:rsid w:val="00206DBC"/>
    <w:rsid w:val="00236BA6"/>
    <w:rsid w:val="002E3BA5"/>
    <w:rsid w:val="00306385"/>
    <w:rsid w:val="00350731"/>
    <w:rsid w:val="00363CF1"/>
    <w:rsid w:val="00407CEA"/>
    <w:rsid w:val="00471AC8"/>
    <w:rsid w:val="004A6727"/>
    <w:rsid w:val="004B668A"/>
    <w:rsid w:val="00506E01"/>
    <w:rsid w:val="00523DD9"/>
    <w:rsid w:val="0055730B"/>
    <w:rsid w:val="00616CF0"/>
    <w:rsid w:val="00687A41"/>
    <w:rsid w:val="006B356D"/>
    <w:rsid w:val="006B362F"/>
    <w:rsid w:val="006C526D"/>
    <w:rsid w:val="007731C0"/>
    <w:rsid w:val="007841EB"/>
    <w:rsid w:val="0078726F"/>
    <w:rsid w:val="007C43E6"/>
    <w:rsid w:val="00845795"/>
    <w:rsid w:val="008A1FF8"/>
    <w:rsid w:val="008D6F6C"/>
    <w:rsid w:val="00960264"/>
    <w:rsid w:val="009956C4"/>
    <w:rsid w:val="009B6068"/>
    <w:rsid w:val="00A4388C"/>
    <w:rsid w:val="00A438B1"/>
    <w:rsid w:val="00A93909"/>
    <w:rsid w:val="00AC1064"/>
    <w:rsid w:val="00AF63BB"/>
    <w:rsid w:val="00B34D4B"/>
    <w:rsid w:val="00B37E17"/>
    <w:rsid w:val="00BA1506"/>
    <w:rsid w:val="00BF6F75"/>
    <w:rsid w:val="00C70E36"/>
    <w:rsid w:val="00CD76AC"/>
    <w:rsid w:val="00D24A60"/>
    <w:rsid w:val="00D536BE"/>
    <w:rsid w:val="00D64BA9"/>
    <w:rsid w:val="00D91FA0"/>
    <w:rsid w:val="00DE549A"/>
    <w:rsid w:val="00DF4B65"/>
    <w:rsid w:val="00E0008B"/>
    <w:rsid w:val="00E36FD6"/>
    <w:rsid w:val="00E76A2D"/>
    <w:rsid w:val="00EB1EDA"/>
    <w:rsid w:val="00EC5E2B"/>
    <w:rsid w:val="00F80CED"/>
    <w:rsid w:val="00F8196C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DF4B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4B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4B65"/>
    <w:rPr>
      <w:rFonts w:ascii="Arial" w:eastAsia="Arial" w:hAnsi="Arial"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F4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4B65"/>
    <w:rPr>
      <w:rFonts w:ascii="Arial" w:eastAsia="Arial" w:hAnsi="Arial" w:cs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2888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Andiyan rizaldi</cp:lastModifiedBy>
  <cp:revision>4</cp:revision>
  <cp:lastPrinted>2023-07-06T06:29:00Z</cp:lastPrinted>
  <dcterms:created xsi:type="dcterms:W3CDTF">2024-06-22T07:29:00Z</dcterms:created>
  <dcterms:modified xsi:type="dcterms:W3CDTF">2024-06-24T01:40:00Z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