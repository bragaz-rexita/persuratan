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32A986FD" w:rsidR="00B62D1F" w:rsidRDefault="00243AB5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 w:rsidRPr="00243AB5">
        <w:rPr>
          <w:b/>
          <w:bCs/>
          <w:sz w:val="22"/>
          <w:szCs w:val="22"/>
          <w:highlight w:val="yellow"/>
          <w:u w:val="single"/>
        </w:rPr>
        <w:t>……………………………………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  <w:proofErr w:type="gramEnd"/>
    </w:p>
    <w:p w14:paraId="52391721" w14:textId="5F36A5C0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</w:t>
      </w:r>
      <w:r w:rsidR="00627033">
        <w:rPr>
          <w:b/>
          <w:sz w:val="22"/>
          <w:szCs w:val="22"/>
          <w:lang w:val="es-ES_tradnl"/>
        </w:rPr>
        <w:t xml:space="preserve">O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dengan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Izin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Operasional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Rumah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Sakit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Nomor</w:t>
      </w:r>
      <w:proofErr w:type="spellEnd"/>
      <w:r w:rsidR="00627033" w:rsidRPr="00627033">
        <w:rPr>
          <w:sz w:val="22"/>
          <w:szCs w:val="22"/>
          <w:lang w:val="es-ES_tradnl"/>
        </w:rPr>
        <w:t xml:space="preserve"> 81201150815810004 </w:t>
      </w:r>
      <w:proofErr w:type="spellStart"/>
      <w:r w:rsidR="00627033" w:rsidRPr="00627033">
        <w:rPr>
          <w:sz w:val="22"/>
          <w:szCs w:val="22"/>
          <w:lang w:val="es-ES_tradnl"/>
        </w:rPr>
        <w:t>tertanggal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23 </w:t>
      </w:r>
      <w:proofErr w:type="spellStart"/>
      <w:r w:rsidR="00627033" w:rsidRPr="00627033">
        <w:rPr>
          <w:sz w:val="22"/>
          <w:szCs w:val="22"/>
          <w:lang w:val="es-ES_tradnl"/>
        </w:rPr>
        <w:t>Agustus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2023</w:t>
      </w:r>
      <w:r w:rsidR="00627033">
        <w:rPr>
          <w:b/>
          <w:bCs/>
          <w:sz w:val="22"/>
          <w:szCs w:val="22"/>
          <w:lang w:val="es-ES_tradnl"/>
        </w:rPr>
        <w:t xml:space="preserve">,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5AFF1622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commentRangeStart w:id="0"/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commentRangeEnd w:id="0"/>
      <w:r w:rsidR="004D2534">
        <w:rPr>
          <w:rStyle w:val="CommentReference"/>
        </w:rPr>
        <w:commentReference w:id="0"/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EKOWATI SUPARTINAH KAMANDAKA PUTRI, MMRS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lastRenderedPageBreak/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Filter Oli</w:t>
            </w:r>
          </w:p>
        </w:tc>
        <w:tc>
          <w:tcPr>
            <w:tcW w:w="1657" w:type="dxa"/>
          </w:tcPr>
          <w:p w14:paraId="2B811ED2" w14:textId="5BEF20DB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B105d</w:t>
            </w: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commentRangeStart w:id="1"/>
            <w:r w:rsidRPr="008C3C45">
              <w:rPr>
                <w:sz w:val="22"/>
                <w:szCs w:val="22"/>
                <w:highlight w:val="yellow"/>
              </w:rPr>
              <w:t xml:space="preserve">Majun 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1657" w:type="dxa"/>
          </w:tcPr>
          <w:p w14:paraId="67282BA1" w14:textId="22159ECC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B110d</w:t>
            </w:r>
          </w:p>
        </w:tc>
      </w:tr>
      <w:tr w:rsidR="0054676E" w:rsidRPr="005755F0" w14:paraId="24A684BB" w14:textId="77777777" w:rsidTr="005A0949">
        <w:tc>
          <w:tcPr>
            <w:tcW w:w="643" w:type="dxa"/>
          </w:tcPr>
          <w:p w14:paraId="335C68FB" w14:textId="7A8DE1F0" w:rsidR="0054676E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lastRenderedPageBreak/>
              <w:t>h</w:t>
            </w:r>
          </w:p>
        </w:tc>
        <w:tc>
          <w:tcPr>
            <w:tcW w:w="6290" w:type="dxa"/>
          </w:tcPr>
          <w:p w14:paraId="7B34356E" w14:textId="57262AE4" w:rsidR="0054676E" w:rsidRPr="008C3C45" w:rsidRDefault="0054676E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Aki / </w:t>
            </w:r>
            <w:proofErr w:type="spellStart"/>
            <w:r>
              <w:rPr>
                <w:sz w:val="22"/>
                <w:szCs w:val="22"/>
                <w:highlight w:val="yellow"/>
              </w:rPr>
              <w:t>Baterai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sz w:val="22"/>
                <w:szCs w:val="22"/>
                <w:highlight w:val="yellow"/>
              </w:rPr>
              <w:t>bekas</w:t>
            </w:r>
            <w:proofErr w:type="spellEnd"/>
          </w:p>
        </w:tc>
        <w:tc>
          <w:tcPr>
            <w:tcW w:w="1657" w:type="dxa"/>
          </w:tcPr>
          <w:p w14:paraId="1CF2AB68" w14:textId="0EFE0BC2" w:rsidR="0054676E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A102d</w:t>
            </w: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proofErr w:type="gram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3758B74C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>dan berakhir tanggal</w:t>
      </w:r>
      <w:r w:rsidR="00463D82">
        <w:rPr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691DBE34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>dan berakhir tanggal</w:t>
      </w: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lastRenderedPageBreak/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0642C1AC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="00027C3A">
        <w:rPr>
          <w:b/>
          <w:bCs/>
          <w:sz w:val="22"/>
          <w:szCs w:val="22"/>
          <w:lang w:val="id-ID"/>
        </w:rPr>
        <w:t xml:space="preserve"> 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lastRenderedPageBreak/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Mengurus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CE6D3D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CE6D3D">
        <w:rPr>
          <w:sz w:val="22"/>
          <w:szCs w:val="22"/>
        </w:rPr>
        <w:t>Menerbitkan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menyerahkan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i/>
          <w:sz w:val="22"/>
          <w:szCs w:val="22"/>
        </w:rPr>
        <w:t>manifest</w:t>
      </w:r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memberikan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PERTAMA</w:t>
      </w:r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yaitu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asli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lembaran</w:t>
      </w:r>
      <w:proofErr w:type="spellEnd"/>
      <w:r w:rsidRPr="00CE6D3D">
        <w:rPr>
          <w:sz w:val="22"/>
          <w:szCs w:val="22"/>
        </w:rPr>
        <w:t xml:space="preserve"> ke-2, 3 dan 7 yang </w:t>
      </w:r>
      <w:proofErr w:type="spellStart"/>
      <w:r w:rsidRPr="00CE6D3D">
        <w:rPr>
          <w:sz w:val="22"/>
          <w:szCs w:val="22"/>
        </w:rPr>
        <w:t>telah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ditandatangani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diberi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stempel</w:t>
      </w:r>
      <w:proofErr w:type="spellEnd"/>
      <w:r w:rsidRPr="00CE6D3D">
        <w:rPr>
          <w:sz w:val="22"/>
          <w:szCs w:val="22"/>
        </w:rPr>
        <w:t xml:space="preserve"> oleh </w:t>
      </w:r>
      <w:r w:rsidRPr="00CE6D3D">
        <w:rPr>
          <w:b/>
          <w:bCs/>
          <w:sz w:val="22"/>
          <w:szCs w:val="22"/>
        </w:rPr>
        <w:t>PIHAK KEDUA</w:t>
      </w:r>
      <w:r w:rsidRPr="00CE6D3D">
        <w:rPr>
          <w:b/>
          <w:sz w:val="22"/>
          <w:szCs w:val="22"/>
          <w:lang w:val="id-ID"/>
        </w:rPr>
        <w:t xml:space="preserve"> </w:t>
      </w:r>
      <w:r w:rsidRPr="00CE6D3D">
        <w:rPr>
          <w:sz w:val="22"/>
          <w:szCs w:val="22"/>
        </w:rPr>
        <w:t>dan</w:t>
      </w:r>
      <w:r w:rsidRPr="00CE6D3D">
        <w:rPr>
          <w:sz w:val="22"/>
          <w:szCs w:val="22"/>
          <w:lang w:val="id-ID"/>
        </w:rPr>
        <w:t xml:space="preserve"> </w:t>
      </w:r>
      <w:r w:rsidRPr="00CE6D3D">
        <w:rPr>
          <w:b/>
          <w:bCs/>
          <w:sz w:val="22"/>
          <w:szCs w:val="22"/>
        </w:rPr>
        <w:t>PIHAK KETIGA</w:t>
      </w:r>
      <w:r w:rsidRPr="00CE6D3D">
        <w:rPr>
          <w:b/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sebagai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bukti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pengangkutan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penyerahan</w:t>
      </w:r>
      <w:proofErr w:type="spellEnd"/>
      <w:r w:rsidRPr="00CE6D3D">
        <w:rPr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Limbah</w:t>
      </w:r>
      <w:proofErr w:type="spellEnd"/>
      <w:r w:rsidRPr="00CE6D3D">
        <w:rPr>
          <w:sz w:val="22"/>
          <w:szCs w:val="22"/>
        </w:rPr>
        <w:t xml:space="preserve"> B3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2A84D19C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r w:rsidR="00D14E76" w:rsidRPr="00D14E76">
        <w:rPr>
          <w:sz w:val="22"/>
          <w:szCs w:val="22"/>
          <w:highlight w:val="yellow"/>
        </w:rPr>
        <w:t xml:space="preserve">Alat </w:t>
      </w:r>
      <w:proofErr w:type="spellStart"/>
      <w:r w:rsidR="00D14E76" w:rsidRPr="00D14E76">
        <w:rPr>
          <w:sz w:val="22"/>
          <w:szCs w:val="22"/>
          <w:highlight w:val="yellow"/>
        </w:rPr>
        <w:t>Pelindung</w:t>
      </w:r>
      <w:proofErr w:type="spellEnd"/>
      <w:r w:rsidR="00D14E76" w:rsidRPr="00D14E76">
        <w:rPr>
          <w:sz w:val="22"/>
          <w:szCs w:val="22"/>
          <w:highlight w:val="yellow"/>
        </w:rPr>
        <w:t xml:space="preserve"> Diri (APD) </w:t>
      </w:r>
      <w:proofErr w:type="spellStart"/>
      <w:r w:rsidR="00D14E76" w:rsidRPr="00D14E76">
        <w:rPr>
          <w:sz w:val="22"/>
          <w:szCs w:val="22"/>
          <w:highlight w:val="yellow"/>
        </w:rPr>
        <w:t>petugas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pengambil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limbah</w:t>
      </w:r>
      <w:proofErr w:type="spellEnd"/>
      <w:r w:rsidR="00D14E76">
        <w:rPr>
          <w:sz w:val="22"/>
          <w:szCs w:val="22"/>
        </w:rPr>
        <w:t xml:space="preserve">, </w:t>
      </w:r>
      <w:proofErr w:type="spellStart"/>
      <w:r w:rsidR="00D14E76">
        <w:rPr>
          <w:sz w:val="22"/>
          <w:szCs w:val="22"/>
        </w:rPr>
        <w:t>serta</w:t>
      </w:r>
      <w:proofErr w:type="spellEnd"/>
      <w:r w:rsidR="00D14E76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lastRenderedPageBreak/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2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2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4A0C965D" w:rsidR="00E03B4C" w:rsidRPr="005B4926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B4926">
        <w:rPr>
          <w:b/>
          <w:bCs/>
          <w:sz w:val="22"/>
          <w:szCs w:val="22"/>
        </w:rPr>
        <w:t xml:space="preserve">PIHAK KEDUA </w:t>
      </w:r>
      <w:proofErr w:type="spellStart"/>
      <w:r w:rsidR="00D14E76" w:rsidRPr="005B4926">
        <w:rPr>
          <w:sz w:val="22"/>
          <w:szCs w:val="22"/>
        </w:rPr>
        <w:t>m</w:t>
      </w:r>
      <w:r w:rsidRPr="005B4926">
        <w:rPr>
          <w:sz w:val="22"/>
          <w:szCs w:val="22"/>
        </w:rPr>
        <w:t>enyediakan</w:t>
      </w:r>
      <w:proofErr w:type="spellEnd"/>
      <w:r w:rsidRPr="005B4926">
        <w:rPr>
          <w:sz w:val="22"/>
          <w:szCs w:val="22"/>
        </w:rPr>
        <w:t xml:space="preserve"> Safety Box dan Kantong </w:t>
      </w:r>
      <w:r w:rsidR="00D14E76" w:rsidRPr="005B4926">
        <w:rPr>
          <w:sz w:val="22"/>
          <w:szCs w:val="22"/>
        </w:rPr>
        <w:t>P</w:t>
      </w:r>
      <w:r w:rsidRPr="005B4926">
        <w:rPr>
          <w:sz w:val="22"/>
          <w:szCs w:val="22"/>
        </w:rPr>
        <w:t>lasti</w:t>
      </w:r>
      <w:r w:rsidR="00D14E76" w:rsidRPr="005B4926">
        <w:rPr>
          <w:sz w:val="22"/>
          <w:szCs w:val="22"/>
        </w:rPr>
        <w:t>k</w:t>
      </w:r>
      <w:r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berwarna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kuning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standar</w:t>
      </w:r>
      <w:proofErr w:type="spellEnd"/>
      <w:r w:rsidRPr="005B4926">
        <w:rPr>
          <w:sz w:val="22"/>
          <w:szCs w:val="22"/>
        </w:rPr>
        <w:t xml:space="preserve"> dan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dengan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kebutuhan</w:t>
      </w:r>
      <w:proofErr w:type="spellEnd"/>
      <w:r w:rsidR="00D14E76" w:rsidRPr="005B4926">
        <w:rPr>
          <w:sz w:val="22"/>
          <w:szCs w:val="22"/>
        </w:rPr>
        <w:t xml:space="preserve"> </w:t>
      </w:r>
      <w:r w:rsidR="00D14E76" w:rsidRPr="005B4926">
        <w:rPr>
          <w:sz w:val="22"/>
          <w:szCs w:val="22"/>
          <w:highlight w:val="yellow"/>
        </w:rPr>
        <w:t>(</w:t>
      </w:r>
      <w:proofErr w:type="spellStart"/>
      <w:r w:rsidR="00D14E76" w:rsidRPr="005B4926">
        <w:rPr>
          <w:sz w:val="22"/>
          <w:szCs w:val="22"/>
          <w:highlight w:val="yellow"/>
        </w:rPr>
        <w:t>jumlah</w:t>
      </w:r>
      <w:proofErr w:type="spellEnd"/>
      <w:r w:rsidR="00D14E76" w:rsidRPr="005B4926">
        <w:rPr>
          <w:sz w:val="22"/>
          <w:szCs w:val="22"/>
          <w:highlight w:val="yellow"/>
        </w:rPr>
        <w:t xml:space="preserve"> dan </w:t>
      </w:r>
      <w:proofErr w:type="spellStart"/>
      <w:r w:rsidR="00D14E76" w:rsidRPr="005B4926">
        <w:rPr>
          <w:sz w:val="22"/>
          <w:szCs w:val="22"/>
          <w:highlight w:val="yellow"/>
        </w:rPr>
        <w:t>ja</w:t>
      </w:r>
      <w:r w:rsidR="005B4926">
        <w:rPr>
          <w:sz w:val="22"/>
          <w:szCs w:val="22"/>
          <w:highlight w:val="yellow"/>
        </w:rPr>
        <w:t>dwal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waktu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pemberian</w:t>
      </w:r>
      <w:proofErr w:type="spellEnd"/>
      <w:r w:rsidR="005B4926">
        <w:rPr>
          <w:sz w:val="22"/>
          <w:szCs w:val="22"/>
          <w:highlight w:val="yellow"/>
        </w:rPr>
        <w:t xml:space="preserve"> safety box dan </w:t>
      </w:r>
      <w:proofErr w:type="spellStart"/>
      <w:r w:rsidR="005B4926">
        <w:rPr>
          <w:sz w:val="22"/>
          <w:szCs w:val="22"/>
          <w:highlight w:val="yellow"/>
        </w:rPr>
        <w:t>kanton</w:t>
      </w:r>
      <w:r w:rsidR="00027C3A">
        <w:rPr>
          <w:sz w:val="22"/>
          <w:szCs w:val="22"/>
          <w:highlight w:val="yellow"/>
        </w:rPr>
        <w:t>g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plastik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kuning</w:t>
      </w:r>
      <w:proofErr w:type="spellEnd"/>
      <w:r w:rsidR="00D14E76" w:rsidRPr="005B4926">
        <w:rPr>
          <w:sz w:val="22"/>
          <w:szCs w:val="22"/>
          <w:highlight w:val="yellow"/>
        </w:rPr>
        <w:t>).</w:t>
      </w:r>
      <w:r w:rsidR="00D14E76" w:rsidRPr="005B4926">
        <w:rPr>
          <w:sz w:val="22"/>
          <w:szCs w:val="22"/>
        </w:rPr>
        <w:t xml:space="preserve"> </w:t>
      </w:r>
    </w:p>
    <w:p w14:paraId="6F1F2DCE" w14:textId="64F6D76A" w:rsidR="005B4926" w:rsidRPr="00CF7631" w:rsidRDefault="005B492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t xml:space="preserve">PIHAK KEDUA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mengambil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limbah</w:t>
      </w:r>
      <w:proofErr w:type="spellEnd"/>
      <w:r w:rsidRPr="00267C23">
        <w:rPr>
          <w:sz w:val="22"/>
          <w:szCs w:val="22"/>
          <w:highlight w:val="yellow"/>
        </w:rPr>
        <w:t xml:space="preserve"> yang </w:t>
      </w:r>
      <w:proofErr w:type="spellStart"/>
      <w:r w:rsidRPr="00267C23">
        <w:rPr>
          <w:sz w:val="22"/>
          <w:szCs w:val="22"/>
          <w:highlight w:val="yellow"/>
        </w:rPr>
        <w:t>telah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disepakati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dari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</w:t>
      </w:r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setiap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dengan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jadwal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pengambilan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proofErr w:type="gramStart"/>
      <w:r w:rsidR="00146AAC" w:rsidRPr="00267C23">
        <w:rPr>
          <w:sz w:val="22"/>
          <w:szCs w:val="22"/>
          <w:highlight w:val="yellow"/>
        </w:rPr>
        <w:t>yaitu</w:t>
      </w:r>
      <w:proofErr w:type="spellEnd"/>
      <w:r w:rsidR="00146AAC" w:rsidRPr="00267C23">
        <w:rPr>
          <w:sz w:val="22"/>
          <w:szCs w:val="22"/>
          <w:highlight w:val="yellow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709"/>
        <w:gridCol w:w="3960"/>
      </w:tblGrid>
      <w:tr w:rsidR="00CF7631" w14:paraId="1B43173D" w14:textId="77777777" w:rsidTr="00CF7631">
        <w:tc>
          <w:tcPr>
            <w:tcW w:w="3709" w:type="dxa"/>
          </w:tcPr>
          <w:p w14:paraId="2D219EBB" w14:textId="66461C28" w:rsidR="00CF7631" w:rsidRP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proofErr w:type="spellStart"/>
            <w:r>
              <w:rPr>
                <w:sz w:val="22"/>
                <w:szCs w:val="22"/>
                <w:highlight w:val="yellow"/>
              </w:rPr>
              <w:t>Tempat</w:t>
            </w:r>
            <w:proofErr w:type="spellEnd"/>
          </w:p>
        </w:tc>
        <w:tc>
          <w:tcPr>
            <w:tcW w:w="3960" w:type="dxa"/>
          </w:tcPr>
          <w:p w14:paraId="7DD33788" w14:textId="2C00317B" w:rsidR="00CF7631" w:rsidRP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Waktu </w:t>
            </w:r>
            <w:proofErr w:type="spellStart"/>
            <w:r>
              <w:rPr>
                <w:sz w:val="22"/>
                <w:szCs w:val="22"/>
                <w:highlight w:val="yellow"/>
              </w:rPr>
              <w:t>Pengambilan</w:t>
            </w:r>
            <w:proofErr w:type="spellEnd"/>
          </w:p>
        </w:tc>
      </w:tr>
      <w:tr w:rsidR="00CF7631" w14:paraId="2D855407" w14:textId="77777777" w:rsidTr="00CF7631">
        <w:tc>
          <w:tcPr>
            <w:tcW w:w="3709" w:type="dxa"/>
          </w:tcPr>
          <w:p w14:paraId="3C9CB2D4" w14:textId="535A37D9" w:rsid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Rumah Sakit Prima </w:t>
            </w:r>
            <w:proofErr w:type="spellStart"/>
            <w:r>
              <w:rPr>
                <w:sz w:val="22"/>
                <w:szCs w:val="22"/>
                <w:highlight w:val="yellow"/>
              </w:rPr>
              <w:t>Husada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sz w:val="22"/>
                <w:szCs w:val="22"/>
                <w:highlight w:val="yellow"/>
              </w:rPr>
              <w:t>Sukorejo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3960" w:type="dxa"/>
          </w:tcPr>
          <w:p w14:paraId="6C4E12C3" w14:textId="77777777" w:rsidR="00CF7631" w:rsidRPr="00CF7631" w:rsidRDefault="00CF7631" w:rsidP="00CF7631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09" w:hanging="283"/>
              <w:jc w:val="both"/>
              <w:rPr>
                <w:sz w:val="22"/>
                <w:szCs w:val="22"/>
                <w:highlight w:val="yellow"/>
                <w:lang w:val="id-ID"/>
              </w:rPr>
            </w:pPr>
            <w:r w:rsidRPr="00267C23">
              <w:rPr>
                <w:sz w:val="22"/>
                <w:szCs w:val="22"/>
                <w:highlight w:val="yellow"/>
              </w:rPr>
              <w:t xml:space="preserve">Hari </w:t>
            </w:r>
            <w:proofErr w:type="gramStart"/>
            <w:r w:rsidRPr="00267C23">
              <w:rPr>
                <w:sz w:val="22"/>
                <w:szCs w:val="22"/>
                <w:highlight w:val="yellow"/>
              </w:rPr>
              <w:t>Senin  :</w:t>
            </w:r>
            <w:proofErr w:type="gramEnd"/>
            <w:r w:rsidRPr="00267C23">
              <w:rPr>
                <w:sz w:val="22"/>
                <w:szCs w:val="22"/>
                <w:highlight w:val="yellow"/>
              </w:rPr>
              <w:t xml:space="preserve"> 13.00 -14.00 WIB</w:t>
            </w:r>
          </w:p>
          <w:p w14:paraId="628543C2" w14:textId="23938DAE" w:rsidR="00CF7631" w:rsidRPr="00CF7631" w:rsidRDefault="00CF7631" w:rsidP="00CF7631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09" w:hanging="283"/>
              <w:jc w:val="both"/>
              <w:rPr>
                <w:sz w:val="22"/>
                <w:szCs w:val="22"/>
                <w:highlight w:val="yellow"/>
                <w:lang w:val="id-ID"/>
              </w:rPr>
            </w:pPr>
            <w:r w:rsidRPr="00267C23">
              <w:rPr>
                <w:sz w:val="22"/>
                <w:szCs w:val="22"/>
                <w:highlight w:val="yellow"/>
              </w:rPr>
              <w:t xml:space="preserve">Hari </w:t>
            </w:r>
            <w:proofErr w:type="gramStart"/>
            <w:r w:rsidRPr="00267C23">
              <w:rPr>
                <w:sz w:val="22"/>
                <w:szCs w:val="22"/>
                <w:highlight w:val="yellow"/>
              </w:rPr>
              <w:t>Jumat :</w:t>
            </w:r>
            <w:proofErr w:type="gramEnd"/>
            <w:r w:rsidRPr="00267C23">
              <w:rPr>
                <w:sz w:val="22"/>
                <w:szCs w:val="22"/>
                <w:highlight w:val="yellow"/>
              </w:rPr>
              <w:t xml:space="preserve"> 13.00 -14.00 W</w:t>
            </w:r>
            <w:r>
              <w:rPr>
                <w:sz w:val="22"/>
                <w:szCs w:val="22"/>
                <w:highlight w:val="yellow"/>
              </w:rPr>
              <w:t xml:space="preserve">IB </w:t>
            </w:r>
          </w:p>
        </w:tc>
      </w:tr>
      <w:tr w:rsidR="00CF7631" w14:paraId="424D0B47" w14:textId="77777777" w:rsidTr="00CF7631">
        <w:tc>
          <w:tcPr>
            <w:tcW w:w="3709" w:type="dxa"/>
          </w:tcPr>
          <w:p w14:paraId="7D9BB165" w14:textId="33023F75" w:rsid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Rumah Sakit Prima </w:t>
            </w:r>
            <w:proofErr w:type="spellStart"/>
            <w:r>
              <w:rPr>
                <w:sz w:val="22"/>
                <w:szCs w:val="22"/>
                <w:highlight w:val="yellow"/>
              </w:rPr>
              <w:t>Husada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Malang</w:t>
            </w:r>
          </w:p>
        </w:tc>
        <w:tc>
          <w:tcPr>
            <w:tcW w:w="3960" w:type="dxa"/>
          </w:tcPr>
          <w:p w14:paraId="58F1761D" w14:textId="77777777" w:rsidR="00CF7631" w:rsidRDefault="00CF7631" w:rsidP="00CF7631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</w:p>
        </w:tc>
      </w:tr>
    </w:tbl>
    <w:p w14:paraId="1F35D11C" w14:textId="77777777" w:rsidR="00CF7631" w:rsidRPr="00267C23" w:rsidRDefault="00CF7631" w:rsidP="00CF7631">
      <w:pPr>
        <w:pStyle w:val="ListParagraph"/>
        <w:spacing w:line="360" w:lineRule="auto"/>
        <w:ind w:left="426"/>
        <w:jc w:val="both"/>
        <w:rPr>
          <w:sz w:val="22"/>
          <w:szCs w:val="22"/>
          <w:highlight w:val="yellow"/>
          <w:lang w:val="id-ID"/>
        </w:rPr>
      </w:pPr>
    </w:p>
    <w:p w14:paraId="33776DA1" w14:textId="7DDDC954" w:rsidR="00267C23" w:rsidRPr="00267C23" w:rsidRDefault="00267C23" w:rsidP="00267C23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lastRenderedPageBreak/>
        <w:t xml:space="preserve">PIHAK KEDUA </w:t>
      </w:r>
      <w:r w:rsidR="004E2B71" w:rsidRPr="004E2B71">
        <w:rPr>
          <w:sz w:val="22"/>
          <w:szCs w:val="22"/>
          <w:highlight w:val="yellow"/>
        </w:rPr>
        <w:t>dan</w:t>
      </w:r>
      <w:r w:rsidR="004E2B71">
        <w:rPr>
          <w:b/>
          <w:bCs/>
          <w:sz w:val="22"/>
          <w:szCs w:val="22"/>
          <w:highlight w:val="yellow"/>
        </w:rPr>
        <w:t xml:space="preserve"> PIHAK KETIGA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menerbitkan</w:t>
      </w:r>
      <w:proofErr w:type="spellEnd"/>
      <w:r>
        <w:rPr>
          <w:sz w:val="22"/>
          <w:szCs w:val="22"/>
          <w:highlight w:val="yellow"/>
        </w:rPr>
        <w:t xml:space="preserve"> manifest </w:t>
      </w:r>
      <w:proofErr w:type="spellStart"/>
      <w:r>
        <w:rPr>
          <w:sz w:val="22"/>
          <w:szCs w:val="22"/>
          <w:highlight w:val="yellow"/>
        </w:rPr>
        <w:t>elektronik</w:t>
      </w:r>
      <w:proofErr w:type="spellEnd"/>
      <w:r>
        <w:rPr>
          <w:sz w:val="22"/>
          <w:szCs w:val="22"/>
          <w:highlight w:val="yellow"/>
        </w:rPr>
        <w:t xml:space="preserve"> (</w:t>
      </w:r>
      <w:proofErr w:type="spellStart"/>
      <w:r>
        <w:rPr>
          <w:sz w:val="22"/>
          <w:szCs w:val="22"/>
          <w:highlight w:val="yellow"/>
        </w:rPr>
        <w:t>festronik</w:t>
      </w:r>
      <w:proofErr w:type="spellEnd"/>
      <w:r>
        <w:rPr>
          <w:sz w:val="22"/>
          <w:szCs w:val="22"/>
          <w:highlight w:val="yellow"/>
        </w:rPr>
        <w:t xml:space="preserve">) </w:t>
      </w:r>
      <w:r w:rsidR="00723C84">
        <w:rPr>
          <w:sz w:val="22"/>
          <w:szCs w:val="22"/>
          <w:highlight w:val="yellow"/>
        </w:rPr>
        <w:t xml:space="preserve">pada </w:t>
      </w:r>
      <w:proofErr w:type="spellStart"/>
      <w:r>
        <w:rPr>
          <w:sz w:val="22"/>
          <w:szCs w:val="22"/>
          <w:highlight w:val="yellow"/>
        </w:rPr>
        <w:t>akun</w:t>
      </w:r>
      <w:proofErr w:type="spellEnd"/>
      <w:r>
        <w:rPr>
          <w:sz w:val="22"/>
          <w:szCs w:val="22"/>
          <w:highlight w:val="yellow"/>
        </w:rPr>
        <w:t xml:space="preserve"> SIRAJA </w:t>
      </w:r>
      <w:proofErr w:type="spellStart"/>
      <w:r>
        <w:rPr>
          <w:sz w:val="22"/>
          <w:szCs w:val="22"/>
          <w:highlight w:val="yellow"/>
        </w:rPr>
        <w:t>untuk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yang </w:t>
      </w:r>
      <w:proofErr w:type="spellStart"/>
      <w:r>
        <w:rPr>
          <w:sz w:val="22"/>
          <w:szCs w:val="22"/>
          <w:highlight w:val="yellow"/>
        </w:rPr>
        <w:t>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dikelola</w:t>
      </w:r>
      <w:proofErr w:type="spellEnd"/>
      <w:r>
        <w:rPr>
          <w:sz w:val="22"/>
          <w:szCs w:val="22"/>
          <w:highlight w:val="yellow"/>
        </w:rPr>
        <w:t xml:space="preserve"> oleh </w:t>
      </w:r>
      <w:r w:rsidRPr="00267C23">
        <w:rPr>
          <w:b/>
          <w:bCs/>
          <w:sz w:val="22"/>
          <w:szCs w:val="22"/>
          <w:highlight w:val="yellow"/>
        </w:rPr>
        <w:t xml:space="preserve">PIHAK KETIGA </w:t>
      </w:r>
      <w:proofErr w:type="spellStart"/>
      <w:r>
        <w:rPr>
          <w:sz w:val="22"/>
          <w:szCs w:val="22"/>
          <w:highlight w:val="yellow"/>
        </w:rPr>
        <w:t>maksimal</w:t>
      </w:r>
      <w:proofErr w:type="spellEnd"/>
      <w:r>
        <w:rPr>
          <w:sz w:val="22"/>
          <w:szCs w:val="22"/>
          <w:highlight w:val="yellow"/>
        </w:rPr>
        <w:t xml:space="preserve"> 1 (</w:t>
      </w:r>
      <w:proofErr w:type="spellStart"/>
      <w:r>
        <w:rPr>
          <w:sz w:val="22"/>
          <w:szCs w:val="22"/>
          <w:highlight w:val="yellow"/>
        </w:rPr>
        <w:t>satu</w:t>
      </w:r>
      <w:proofErr w:type="spellEnd"/>
      <w:r>
        <w:rPr>
          <w:sz w:val="22"/>
          <w:szCs w:val="22"/>
          <w:highlight w:val="yellow"/>
        </w:rPr>
        <w:t xml:space="preserve">) </w:t>
      </w:r>
      <w:proofErr w:type="spellStart"/>
      <w:r>
        <w:rPr>
          <w:sz w:val="22"/>
          <w:szCs w:val="22"/>
          <w:highlight w:val="yellow"/>
        </w:rPr>
        <w:t>minggu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setelah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pengambilan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dari</w:t>
      </w:r>
      <w:proofErr w:type="spellEnd"/>
      <w:r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PERTAMA.</w:t>
      </w:r>
    </w:p>
    <w:p w14:paraId="48AA9F26" w14:textId="77777777" w:rsidR="004E2B71" w:rsidRDefault="004E2B71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4E6A7CD6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CF7631">
        <w:rPr>
          <w:b/>
          <w:color w:val="000000"/>
          <w:sz w:val="22"/>
          <w:szCs w:val="22"/>
        </w:rPr>
        <w:t>24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</w:t>
      </w:r>
      <w:r w:rsidR="00CF7631">
        <w:rPr>
          <w:b/>
          <w:color w:val="000000"/>
          <w:sz w:val="22"/>
          <w:szCs w:val="22"/>
        </w:rPr>
        <w:t>4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CF7631">
        <w:rPr>
          <w:b/>
          <w:color w:val="000000"/>
          <w:sz w:val="22"/>
          <w:szCs w:val="22"/>
        </w:rPr>
        <w:t>5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5FAFD493" w14:textId="66D32E96" w:rsidR="00046D7D" w:rsidRPr="00046D7D" w:rsidRDefault="00046D7D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Cs/>
          <w:sz w:val="22"/>
          <w:szCs w:val="22"/>
          <w:highlight w:val="yellow"/>
        </w:rPr>
      </w:pPr>
      <w:proofErr w:type="spellStart"/>
      <w:r w:rsidRPr="00046D7D">
        <w:rPr>
          <w:bCs/>
          <w:sz w:val="22"/>
          <w:szCs w:val="22"/>
          <w:highlight w:val="yellow"/>
        </w:rPr>
        <w:t>Biaya</w:t>
      </w:r>
      <w:proofErr w:type="spellEnd"/>
      <w:r w:rsidRPr="00046D7D">
        <w:rPr>
          <w:bCs/>
          <w:sz w:val="22"/>
          <w:szCs w:val="22"/>
          <w:highlight w:val="yellow"/>
        </w:rPr>
        <w:t xml:space="preserve"> dan Tarif </w:t>
      </w:r>
      <w:r w:rsidR="00FE70AF">
        <w:rPr>
          <w:bCs/>
          <w:sz w:val="22"/>
          <w:szCs w:val="22"/>
          <w:highlight w:val="yellow"/>
        </w:rPr>
        <w:t xml:space="preserve">yang </w:t>
      </w:r>
      <w:proofErr w:type="spellStart"/>
      <w:r w:rsidR="00FE70AF">
        <w:rPr>
          <w:bCs/>
          <w:sz w:val="22"/>
          <w:szCs w:val="22"/>
          <w:highlight w:val="yellow"/>
        </w:rPr>
        <w:t>disepakati</w:t>
      </w:r>
      <w:proofErr w:type="spellEnd"/>
      <w:r w:rsidR="00FE70AF">
        <w:rPr>
          <w:bCs/>
          <w:sz w:val="22"/>
          <w:szCs w:val="22"/>
          <w:highlight w:val="yellow"/>
        </w:rPr>
        <w:t xml:space="preserve"> oleh PARA PIHAK </w:t>
      </w:r>
      <w:proofErr w:type="spellStart"/>
      <w:r w:rsidRPr="00046D7D">
        <w:rPr>
          <w:bCs/>
          <w:sz w:val="22"/>
          <w:szCs w:val="22"/>
          <w:highlight w:val="yellow"/>
        </w:rPr>
        <w:t>untuk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pengangkutan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limbah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yaitu</w:t>
      </w:r>
      <w:proofErr w:type="spellEnd"/>
      <w:r w:rsidRPr="00046D7D">
        <w:rPr>
          <w:bCs/>
          <w:sz w:val="22"/>
          <w:szCs w:val="22"/>
          <w:highlight w:val="yellow"/>
        </w:rPr>
        <w:t xml:space="preserve"> Rp </w:t>
      </w:r>
      <w:proofErr w:type="gramStart"/>
      <w:r w:rsidRPr="00046D7D">
        <w:rPr>
          <w:bCs/>
          <w:sz w:val="22"/>
          <w:szCs w:val="22"/>
          <w:highlight w:val="yellow"/>
        </w:rPr>
        <w:t>…..</w:t>
      </w:r>
      <w:proofErr w:type="gramEnd"/>
      <w:r w:rsidRPr="00046D7D">
        <w:rPr>
          <w:bCs/>
          <w:sz w:val="22"/>
          <w:szCs w:val="22"/>
          <w:highlight w:val="yellow"/>
        </w:rPr>
        <w:t>/ kg.</w:t>
      </w:r>
    </w:p>
    <w:p w14:paraId="39D90FC3" w14:textId="627FE638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r w:rsidR="00267C23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 xml:space="preserve">Selama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lastRenderedPageBreak/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17C071D0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="00761E61">
        <w:rPr>
          <w:color w:val="000000"/>
          <w:sz w:val="22"/>
          <w:szCs w:val="22"/>
          <w:lang w:val="id-ID"/>
        </w:rPr>
        <w:t xml:space="preserve">.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5E3B3FF7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lastRenderedPageBreak/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Pasal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Pasal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4E154759" w14:textId="77777777" w:rsidR="00ED069D" w:rsidRPr="00C66E5C" w:rsidRDefault="00ED069D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lastRenderedPageBreak/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Pasal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761E61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lastRenderedPageBreak/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52CBFE4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Ekowati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</w:t>
      </w:r>
      <w:r w:rsidR="003264BD">
        <w:rPr>
          <w:bCs/>
          <w:sz w:val="22"/>
          <w:szCs w:val="22"/>
        </w:rPr>
        <w:t>u</w:t>
      </w:r>
      <w:r>
        <w:rPr>
          <w:bCs/>
          <w:sz w:val="22"/>
          <w:szCs w:val="22"/>
        </w:rPr>
        <w:t>partinah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Kamandaka</w:t>
      </w:r>
      <w:proofErr w:type="spellEnd"/>
      <w:r>
        <w:rPr>
          <w:bCs/>
          <w:sz w:val="22"/>
          <w:szCs w:val="22"/>
        </w:rPr>
        <w:t xml:space="preserve"> Putri, MMRS</w:t>
      </w:r>
    </w:p>
    <w:p w14:paraId="13DCD67B" w14:textId="099B2831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823-3344-1978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6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7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8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DB6A21" w14:textId="77777777" w:rsidR="003B561C" w:rsidRDefault="003B561C" w:rsidP="00267C23">
      <w:pPr>
        <w:autoSpaceDE/>
        <w:autoSpaceDN/>
        <w:rPr>
          <w:b/>
          <w:bCs/>
          <w:color w:val="000000"/>
          <w:sz w:val="22"/>
          <w:szCs w:val="22"/>
        </w:rPr>
      </w:pPr>
    </w:p>
    <w:p w14:paraId="0C468D0D" w14:textId="77777777" w:rsidR="00257F6C" w:rsidRDefault="00257F6C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70BD807D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160A7B21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611D333C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3387BB1C" w14:textId="1FAB5E1F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66C385FE" w14:textId="77777777" w:rsidR="003B561C" w:rsidRDefault="003B561C" w:rsidP="00D17C22">
      <w:pPr>
        <w:spacing w:line="360" w:lineRule="auto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lastRenderedPageBreak/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10556013" w14:textId="1DC37FD2" w:rsidR="003B561C" w:rsidRPr="00D17C22" w:rsidRDefault="00843D4B" w:rsidP="00D17C2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lastRenderedPageBreak/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2AE4DA7F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  <w:r w:rsidR="00CF7631">
              <w:rPr>
                <w:b/>
                <w:i/>
                <w:iCs/>
                <w:sz w:val="22"/>
                <w:szCs w:val="22"/>
              </w:rPr>
              <w:t xml:space="preserve"> Utama </w:t>
            </w:r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562404">
      <w:headerReference w:type="default" r:id="rId19"/>
      <w:footerReference w:type="defaul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38595DEC" w14:textId="7C577711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ditambhakan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RS </w:t>
      </w:r>
    </w:p>
  </w:comment>
  <w:comment w:id="1" w:author="Author" w:initials="A">
    <w:p w14:paraId="4224B823" w14:textId="2F6946CF" w:rsidR="008C3C45" w:rsidRDefault="008C3C45">
      <w:pPr>
        <w:pStyle w:val="CommentText"/>
      </w:pPr>
      <w:r>
        <w:rPr>
          <w:rStyle w:val="CommentReference"/>
        </w:rPr>
        <w:annotationRef/>
      </w:r>
      <w:proofErr w:type="spellStart"/>
      <w:r>
        <w:t>Tambahan</w:t>
      </w:r>
      <w:proofErr w:type="spellEnd"/>
      <w:r>
        <w:t xml:space="preserve"> Kode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595DEC" w15:done="0"/>
  <w15:commentEx w15:paraId="4224B8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595DEC" w16cid:durableId="3F55ED15"/>
  <w16cid:commentId w16cid:paraId="4224B823" w16cid:durableId="1A82E3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6263E" w14:textId="77777777" w:rsidR="00562404" w:rsidRDefault="00562404" w:rsidP="00D45945">
      <w:r>
        <w:separator/>
      </w:r>
    </w:p>
  </w:endnote>
  <w:endnote w:type="continuationSeparator" w:id="0">
    <w:p w14:paraId="4131B7EE" w14:textId="77777777" w:rsidR="00562404" w:rsidRDefault="00562404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2A646" w14:textId="77777777" w:rsidR="00562404" w:rsidRDefault="00562404" w:rsidP="00D45945">
      <w:r>
        <w:separator/>
      </w:r>
    </w:p>
  </w:footnote>
  <w:footnote w:type="continuationSeparator" w:id="0">
    <w:p w14:paraId="5F30200F" w14:textId="77777777" w:rsidR="00562404" w:rsidRDefault="00562404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19364">
    <w:abstractNumId w:val="12"/>
  </w:num>
  <w:num w:numId="2" w16cid:durableId="889272166">
    <w:abstractNumId w:val="31"/>
  </w:num>
  <w:num w:numId="3" w16cid:durableId="1664746635">
    <w:abstractNumId w:val="23"/>
  </w:num>
  <w:num w:numId="4" w16cid:durableId="9450477">
    <w:abstractNumId w:val="9"/>
  </w:num>
  <w:num w:numId="5" w16cid:durableId="1109816604">
    <w:abstractNumId w:val="35"/>
  </w:num>
  <w:num w:numId="6" w16cid:durableId="1576934928">
    <w:abstractNumId w:val="10"/>
  </w:num>
  <w:num w:numId="7" w16cid:durableId="1843811249">
    <w:abstractNumId w:val="1"/>
  </w:num>
  <w:num w:numId="8" w16cid:durableId="95251931">
    <w:abstractNumId w:val="33"/>
  </w:num>
  <w:num w:numId="9" w16cid:durableId="1654874933">
    <w:abstractNumId w:val="29"/>
  </w:num>
  <w:num w:numId="10" w16cid:durableId="1938974306">
    <w:abstractNumId w:val="5"/>
  </w:num>
  <w:num w:numId="11" w16cid:durableId="1438676859">
    <w:abstractNumId w:val="3"/>
  </w:num>
  <w:num w:numId="12" w16cid:durableId="1255436077">
    <w:abstractNumId w:val="24"/>
  </w:num>
  <w:num w:numId="13" w16cid:durableId="523323398">
    <w:abstractNumId w:val="15"/>
  </w:num>
  <w:num w:numId="14" w16cid:durableId="814107921">
    <w:abstractNumId w:val="18"/>
  </w:num>
  <w:num w:numId="15" w16cid:durableId="903880516">
    <w:abstractNumId w:val="25"/>
  </w:num>
  <w:num w:numId="16" w16cid:durableId="358702971">
    <w:abstractNumId w:val="32"/>
  </w:num>
  <w:num w:numId="17" w16cid:durableId="489715400">
    <w:abstractNumId w:val="4"/>
  </w:num>
  <w:num w:numId="18" w16cid:durableId="1019618987">
    <w:abstractNumId w:val="17"/>
  </w:num>
  <w:num w:numId="19" w16cid:durableId="787235036">
    <w:abstractNumId w:val="28"/>
  </w:num>
  <w:num w:numId="20" w16cid:durableId="1115490658">
    <w:abstractNumId w:val="34"/>
  </w:num>
  <w:num w:numId="21" w16cid:durableId="639655927">
    <w:abstractNumId w:val="27"/>
  </w:num>
  <w:num w:numId="22" w16cid:durableId="1042557909">
    <w:abstractNumId w:val="13"/>
  </w:num>
  <w:num w:numId="23" w16cid:durableId="1088189231">
    <w:abstractNumId w:val="16"/>
  </w:num>
  <w:num w:numId="24" w16cid:durableId="1926840986">
    <w:abstractNumId w:val="7"/>
  </w:num>
  <w:num w:numId="25" w16cid:durableId="533345831">
    <w:abstractNumId w:val="30"/>
  </w:num>
  <w:num w:numId="26" w16cid:durableId="180513196">
    <w:abstractNumId w:val="14"/>
  </w:num>
  <w:num w:numId="27" w16cid:durableId="2046565397">
    <w:abstractNumId w:val="8"/>
  </w:num>
  <w:num w:numId="28" w16cid:durableId="95558832">
    <w:abstractNumId w:val="22"/>
  </w:num>
  <w:num w:numId="29" w16cid:durableId="689650011">
    <w:abstractNumId w:val="6"/>
  </w:num>
  <w:num w:numId="30" w16cid:durableId="2142333867">
    <w:abstractNumId w:val="19"/>
  </w:num>
  <w:num w:numId="31" w16cid:durableId="1004017955">
    <w:abstractNumId w:val="0"/>
  </w:num>
  <w:num w:numId="32" w16cid:durableId="1713339763">
    <w:abstractNumId w:val="2"/>
  </w:num>
  <w:num w:numId="33" w16cid:durableId="1254363131">
    <w:abstractNumId w:val="21"/>
  </w:num>
  <w:num w:numId="34" w16cid:durableId="224030960">
    <w:abstractNumId w:val="20"/>
  </w:num>
  <w:num w:numId="35" w16cid:durableId="925307883">
    <w:abstractNumId w:val="11"/>
  </w:num>
  <w:num w:numId="36" w16cid:durableId="10590169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27C3A"/>
    <w:rsid w:val="00046D7D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46AAC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57F6C"/>
    <w:rsid w:val="00260E53"/>
    <w:rsid w:val="00267C23"/>
    <w:rsid w:val="002708D6"/>
    <w:rsid w:val="00271731"/>
    <w:rsid w:val="00281CA1"/>
    <w:rsid w:val="002836E8"/>
    <w:rsid w:val="00286DD6"/>
    <w:rsid w:val="00290002"/>
    <w:rsid w:val="002A68F8"/>
    <w:rsid w:val="002B1775"/>
    <w:rsid w:val="002C6DAE"/>
    <w:rsid w:val="002E2970"/>
    <w:rsid w:val="002F30EF"/>
    <w:rsid w:val="002F63F5"/>
    <w:rsid w:val="00311DA9"/>
    <w:rsid w:val="00320410"/>
    <w:rsid w:val="003264BD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3D82"/>
    <w:rsid w:val="004650CC"/>
    <w:rsid w:val="0046748F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2B71"/>
    <w:rsid w:val="004E6E3B"/>
    <w:rsid w:val="004F1A06"/>
    <w:rsid w:val="00510A9F"/>
    <w:rsid w:val="005234D0"/>
    <w:rsid w:val="0053681F"/>
    <w:rsid w:val="0054676E"/>
    <w:rsid w:val="0055383D"/>
    <w:rsid w:val="005563BA"/>
    <w:rsid w:val="00562404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B4926"/>
    <w:rsid w:val="005C2210"/>
    <w:rsid w:val="00606B47"/>
    <w:rsid w:val="00606B52"/>
    <w:rsid w:val="00615018"/>
    <w:rsid w:val="0062123A"/>
    <w:rsid w:val="00627033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96621"/>
    <w:rsid w:val="006B40B7"/>
    <w:rsid w:val="006B6A0B"/>
    <w:rsid w:val="006E3951"/>
    <w:rsid w:val="006F6F10"/>
    <w:rsid w:val="00704A3D"/>
    <w:rsid w:val="00705FB8"/>
    <w:rsid w:val="007069C8"/>
    <w:rsid w:val="00716290"/>
    <w:rsid w:val="00723C84"/>
    <w:rsid w:val="00727349"/>
    <w:rsid w:val="007416B7"/>
    <w:rsid w:val="00744CD9"/>
    <w:rsid w:val="00747B26"/>
    <w:rsid w:val="0075273C"/>
    <w:rsid w:val="00761E61"/>
    <w:rsid w:val="007674BA"/>
    <w:rsid w:val="00783E79"/>
    <w:rsid w:val="0079649D"/>
    <w:rsid w:val="007B1A20"/>
    <w:rsid w:val="007B5AE8"/>
    <w:rsid w:val="007C4087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877E7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CE6D3D"/>
    <w:rsid w:val="00CF7631"/>
    <w:rsid w:val="00D01A8B"/>
    <w:rsid w:val="00D14E76"/>
    <w:rsid w:val="00D17C22"/>
    <w:rsid w:val="00D27629"/>
    <w:rsid w:val="00D41A0F"/>
    <w:rsid w:val="00D42807"/>
    <w:rsid w:val="00D45945"/>
    <w:rsid w:val="00D469FD"/>
    <w:rsid w:val="00D56E49"/>
    <w:rsid w:val="00D66593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E70A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mailto:tenangjayagroup@gmail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tsa43b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malang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sekretariat@sukorejo.rs-primahusada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16</Pages>
  <Words>4394</Words>
  <Characters>25049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2024-01-29T23:01:00Z</dcterms:created>
  <dcterms:modified xsi:type="dcterms:W3CDTF">2024-01-29T23:01:00Z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