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51137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PERJANJIAN KERJASAMA</w:t>
      </w:r>
    </w:p>
    <w:p w14:paraId="54024A37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ANTARA</w:t>
      </w:r>
    </w:p>
    <w:p w14:paraId="76E5F4A5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PT DELAPAN BERUANG MADU</w:t>
      </w:r>
    </w:p>
    <w:p w14:paraId="6EE767E2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DENGAN</w:t>
      </w:r>
    </w:p>
    <w:p w14:paraId="3E893260" w14:textId="77777777" w:rsidR="007841EB" w:rsidRPr="00506E01" w:rsidRDefault="00BF6F7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PT DISA PRIMA MEDIKA</w:t>
      </w:r>
    </w:p>
    <w:p w14:paraId="305E6EA8" w14:textId="77777777" w:rsidR="007841EB" w:rsidRPr="00506E01" w:rsidRDefault="002E3BA5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</w:rPr>
      </w:pPr>
      <w:r w:rsidRPr="00506E01">
        <w:rPr>
          <w:b/>
        </w:rPr>
        <w:t>TENTANG</w:t>
      </w:r>
    </w:p>
    <w:p w14:paraId="31C7FE72" w14:textId="77777777" w:rsidR="007841EB" w:rsidRPr="00506E01" w:rsidRDefault="002E3BA5">
      <w:pPr>
        <w:pStyle w:val="TableParagraph"/>
        <w:pBdr>
          <w:bottom w:val="single" w:sz="6" w:space="1" w:color="auto"/>
        </w:pBdr>
        <w:tabs>
          <w:tab w:val="left" w:pos="8931"/>
        </w:tabs>
        <w:spacing w:before="34" w:line="360" w:lineRule="auto"/>
        <w:ind w:right="95"/>
        <w:jc w:val="center"/>
        <w:rPr>
          <w:b/>
        </w:rPr>
      </w:pPr>
      <w:r w:rsidRPr="00506E01">
        <w:rPr>
          <w:b/>
        </w:rPr>
        <w:t>PELAYANAN ANTAR OBAT</w:t>
      </w:r>
    </w:p>
    <w:p w14:paraId="607925F7" w14:textId="77777777" w:rsidR="008A1FF8" w:rsidRPr="00506E01" w:rsidRDefault="008A1FF8">
      <w:pPr>
        <w:pStyle w:val="TableParagraph"/>
        <w:tabs>
          <w:tab w:val="left" w:pos="8931"/>
        </w:tabs>
        <w:spacing w:before="34" w:line="360" w:lineRule="auto"/>
        <w:ind w:right="95"/>
        <w:rPr>
          <w:b/>
        </w:rPr>
      </w:pPr>
    </w:p>
    <w:p w14:paraId="22B26AAB" w14:textId="77777777" w:rsidR="007841EB" w:rsidRPr="00506E01" w:rsidRDefault="002E3BA5">
      <w:pPr>
        <w:pStyle w:val="TableParagraph"/>
        <w:spacing w:line="360" w:lineRule="auto"/>
        <w:ind w:left="1440" w:right="-46" w:firstLine="720"/>
      </w:pPr>
      <w:r w:rsidRPr="00506E01">
        <w:t xml:space="preserve">No. </w:t>
      </w:r>
      <w:proofErr w:type="spellStart"/>
      <w:r w:rsidRPr="00506E01">
        <w:t>Beetu</w:t>
      </w:r>
      <w:proofErr w:type="spellEnd"/>
      <w:proofErr w:type="gramStart"/>
      <w:r w:rsidRPr="00506E01">
        <w:rPr>
          <w:lang w:val="id-ID"/>
        </w:rPr>
        <w:tab/>
      </w:r>
      <w:r w:rsidRPr="00506E01">
        <w:t xml:space="preserve"> :</w:t>
      </w:r>
      <w:proofErr w:type="gramEnd"/>
      <w:r w:rsidRPr="00506E01">
        <w:t xml:space="preserve"> 00</w:t>
      </w:r>
      <w:r w:rsidR="006B362F" w:rsidRPr="00506E01">
        <w:t>7</w:t>
      </w:r>
      <w:r w:rsidRPr="00506E01">
        <w:t>/P</w:t>
      </w:r>
      <w:r w:rsidR="00BF6F75" w:rsidRPr="00506E01">
        <w:t>KS</w:t>
      </w:r>
      <w:r w:rsidRPr="00506E01">
        <w:t>/</w:t>
      </w:r>
      <w:r w:rsidR="006B362F" w:rsidRPr="00506E01">
        <w:t>VI</w:t>
      </w:r>
      <w:r w:rsidRPr="00506E01">
        <w:t>/</w:t>
      </w:r>
      <w:r w:rsidR="00BF6F75" w:rsidRPr="00506E01">
        <w:t>RS/PTDPM</w:t>
      </w:r>
      <w:r w:rsidRPr="00506E01">
        <w:t>/</w:t>
      </w:r>
      <w:r w:rsidR="00BF6F75" w:rsidRPr="00506E01">
        <w:t>MLG</w:t>
      </w:r>
      <w:r w:rsidRPr="00506E01">
        <w:t>/2</w:t>
      </w:r>
      <w:r w:rsidR="006B362F" w:rsidRPr="00506E01">
        <w:t>4</w:t>
      </w:r>
      <w:r w:rsidRPr="00506E01">
        <w:t>-2</w:t>
      </w:r>
      <w:r w:rsidR="006B362F" w:rsidRPr="00506E01">
        <w:t>5</w:t>
      </w:r>
    </w:p>
    <w:p w14:paraId="31B2F837" w14:textId="25A85623" w:rsidR="007841EB" w:rsidRPr="00506E01" w:rsidRDefault="002E3BA5">
      <w:pPr>
        <w:spacing w:line="360" w:lineRule="auto"/>
        <w:ind w:left="1440" w:firstLine="720"/>
      </w:pPr>
      <w:proofErr w:type="spellStart"/>
      <w:r w:rsidRPr="00506E01">
        <w:t>No</w:t>
      </w:r>
      <w:r w:rsidR="00407CEA" w:rsidRPr="00506E01">
        <w:t>mor</w:t>
      </w:r>
      <w:proofErr w:type="spellEnd"/>
      <w:r w:rsidR="00407CEA" w:rsidRPr="00506E01">
        <w:t xml:space="preserve"> RS</w:t>
      </w:r>
      <w:proofErr w:type="gramStart"/>
      <w:r w:rsidR="00407CEA" w:rsidRPr="00506E01">
        <w:tab/>
      </w:r>
      <w:r w:rsidRPr="00506E01">
        <w:t xml:space="preserve"> :</w:t>
      </w:r>
      <w:proofErr w:type="gramEnd"/>
      <w:r w:rsidRPr="00506E01">
        <w:t xml:space="preserve"> </w:t>
      </w:r>
    </w:p>
    <w:p w14:paraId="39E92482" w14:textId="77777777" w:rsidR="007841EB" w:rsidRPr="00506E01" w:rsidRDefault="007841EB">
      <w:pPr>
        <w:spacing w:line="360" w:lineRule="auto"/>
        <w:jc w:val="center"/>
        <w:rPr>
          <w:lang w:val="id-ID"/>
        </w:rPr>
      </w:pPr>
    </w:p>
    <w:p w14:paraId="402A507D" w14:textId="0E95A383" w:rsidR="007841EB" w:rsidRPr="00506E01" w:rsidRDefault="002E3BA5" w:rsidP="00EB1EDA">
      <w:pPr>
        <w:spacing w:line="360" w:lineRule="auto"/>
        <w:jc w:val="both"/>
        <w:rPr>
          <w:lang w:val="id-ID"/>
        </w:rPr>
      </w:pPr>
      <w:r w:rsidRPr="00506E01">
        <w:t xml:space="preserve">Pada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proofErr w:type="gramStart"/>
      <w:r w:rsidRPr="00506E01">
        <w:t>ini</w:t>
      </w:r>
      <w:proofErr w:type="spellEnd"/>
      <w:r w:rsidRPr="00506E01">
        <w:t xml:space="preserve"> </w:t>
      </w:r>
      <w:r w:rsidR="006C526D" w:rsidRPr="00506E01">
        <w:t xml:space="preserve"> </w:t>
      </w:r>
      <w:r w:rsidR="00407CEA" w:rsidRPr="00506E01">
        <w:t>Jumat</w:t>
      </w:r>
      <w:proofErr w:type="gramEnd"/>
      <w:r w:rsidR="00407CEA" w:rsidRPr="00506E01">
        <w:t xml:space="preserve"> </w:t>
      </w:r>
      <w:proofErr w:type="spellStart"/>
      <w:r w:rsidRPr="00506E01">
        <w:t>tanggal</w:t>
      </w:r>
      <w:proofErr w:type="spellEnd"/>
      <w:r w:rsidRPr="00506E01">
        <w:t xml:space="preserve"> </w:t>
      </w:r>
      <w:r w:rsidR="00407CEA" w:rsidRPr="00506E01">
        <w:t xml:space="preserve">Dua Belas </w:t>
      </w:r>
      <w:proofErr w:type="spellStart"/>
      <w:r w:rsidRPr="00506E01">
        <w:t>bulan</w:t>
      </w:r>
      <w:proofErr w:type="spellEnd"/>
      <w:r w:rsidR="00407CEA" w:rsidRPr="00506E01">
        <w:t xml:space="preserve"> Juni</w:t>
      </w:r>
      <w:r w:rsidR="006C526D" w:rsidRPr="00506E01">
        <w:t xml:space="preserve"> </w:t>
      </w:r>
      <w:proofErr w:type="spellStart"/>
      <w:r w:rsidRPr="00506E01">
        <w:t>tahun</w:t>
      </w:r>
      <w:proofErr w:type="spellEnd"/>
      <w:r w:rsidR="00407CEA" w:rsidRPr="00506E01">
        <w:t xml:space="preserve"> Dua </w:t>
      </w:r>
      <w:proofErr w:type="spellStart"/>
      <w:r w:rsidR="00407CEA" w:rsidRPr="00506E01">
        <w:t>Ribu</w:t>
      </w:r>
      <w:proofErr w:type="spellEnd"/>
      <w:r w:rsidR="00407CEA" w:rsidRPr="00506E01">
        <w:t xml:space="preserve"> dua </w:t>
      </w:r>
      <w:proofErr w:type="spellStart"/>
      <w:r w:rsidR="00407CEA" w:rsidRPr="00506E01">
        <w:t>Puluh</w:t>
      </w:r>
      <w:proofErr w:type="spellEnd"/>
      <w:r w:rsidR="00407CEA" w:rsidRPr="00506E01">
        <w:t xml:space="preserve"> </w:t>
      </w:r>
      <w:proofErr w:type="spellStart"/>
      <w:r w:rsidR="00407CEA" w:rsidRPr="00506E01">
        <w:t>Empat</w:t>
      </w:r>
      <w:proofErr w:type="spellEnd"/>
      <w:r w:rsidR="00407CEA" w:rsidRPr="00506E01">
        <w:t xml:space="preserve"> (12/06/2024)</w:t>
      </w:r>
      <w:r w:rsidRPr="00506E01">
        <w:t xml:space="preserve">,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dibuat</w:t>
      </w:r>
      <w:proofErr w:type="spellEnd"/>
      <w:r w:rsidRPr="00506E01">
        <w:t xml:space="preserve"> dan </w:t>
      </w:r>
      <w:proofErr w:type="spellStart"/>
      <w:r w:rsidRPr="00506E01">
        <w:t>ditandatangani</w:t>
      </w:r>
      <w:proofErr w:type="spellEnd"/>
      <w:r w:rsidRPr="00506E01">
        <w:t xml:space="preserve"> </w:t>
      </w:r>
      <w:proofErr w:type="spellStart"/>
      <w:r w:rsidRPr="00506E01">
        <w:t>Perjanjian</w:t>
      </w:r>
      <w:proofErr w:type="spellEnd"/>
      <w:r w:rsidRPr="00506E01">
        <w:t xml:space="preserve"> Kerjasama oleh dan </w:t>
      </w:r>
      <w:proofErr w:type="spellStart"/>
      <w:r w:rsidRPr="00506E01">
        <w:t>antara</w:t>
      </w:r>
      <w:proofErr w:type="spellEnd"/>
      <w:r w:rsidRPr="00506E01">
        <w:t>:</w:t>
      </w:r>
    </w:p>
    <w:p w14:paraId="5AAC6330" w14:textId="77777777" w:rsidR="00407CEA" w:rsidRPr="00506E01" w:rsidRDefault="002E3BA5" w:rsidP="00EB1EDA">
      <w:pPr>
        <w:pStyle w:val="TableParagraph"/>
        <w:numPr>
          <w:ilvl w:val="0"/>
          <w:numId w:val="22"/>
        </w:numPr>
        <w:spacing w:before="146" w:line="360" w:lineRule="auto"/>
        <w:ind w:left="284" w:right="202" w:hanging="284"/>
        <w:jc w:val="both"/>
      </w:pPr>
      <w:r w:rsidRPr="00506E01">
        <w:rPr>
          <w:b/>
        </w:rPr>
        <w:t xml:space="preserve">PT </w:t>
      </w:r>
      <w:proofErr w:type="spellStart"/>
      <w:r w:rsidRPr="00506E01">
        <w:rPr>
          <w:b/>
        </w:rPr>
        <w:t>Delapan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Beruang</w:t>
      </w:r>
      <w:proofErr w:type="spellEnd"/>
      <w:r w:rsidRPr="00506E01">
        <w:rPr>
          <w:b/>
        </w:rPr>
        <w:t xml:space="preserve"> Madu</w:t>
      </w:r>
      <w:r w:rsidRPr="00506E01">
        <w:t xml:space="preserve">,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perseroan</w:t>
      </w:r>
      <w:proofErr w:type="spellEnd"/>
      <w:r w:rsidRPr="00506E01">
        <w:t xml:space="preserve"> </w:t>
      </w:r>
      <w:proofErr w:type="spellStart"/>
      <w:r w:rsidRPr="00506E01">
        <w:t>terbatas</w:t>
      </w:r>
      <w:proofErr w:type="spellEnd"/>
      <w:r w:rsidRPr="00506E01">
        <w:t xml:space="preserve"> yang </w:t>
      </w:r>
      <w:proofErr w:type="spellStart"/>
      <w:r w:rsidRPr="00506E01">
        <w:t>didirikan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hukum</w:t>
      </w:r>
      <w:proofErr w:type="spellEnd"/>
      <w:r w:rsidRPr="00506E01">
        <w:t xml:space="preserve"> Negara </w:t>
      </w:r>
      <w:proofErr w:type="spellStart"/>
      <w:r w:rsidRPr="00506E01">
        <w:t>Republik</w:t>
      </w:r>
      <w:proofErr w:type="spellEnd"/>
      <w:r w:rsidRPr="00506E01">
        <w:t xml:space="preserve"> Indonesia</w:t>
      </w:r>
      <w:r w:rsidR="00BA1506" w:rsidRPr="00506E01">
        <w:t xml:space="preserve"> No PB - </w:t>
      </w:r>
      <w:proofErr w:type="gramStart"/>
      <w:r w:rsidR="00BA1506" w:rsidRPr="00506E01">
        <w:t>UMKU :</w:t>
      </w:r>
      <w:proofErr w:type="gramEnd"/>
      <w:r w:rsidR="00BA1506" w:rsidRPr="00506E01">
        <w:t xml:space="preserve"> 250122005849600020001</w:t>
      </w:r>
      <w:r w:rsidRPr="00506E01">
        <w:t xml:space="preserve"> </w:t>
      </w:r>
      <w:proofErr w:type="spellStart"/>
      <w:r w:rsidRPr="00506E01">
        <w:t>beralamat</w:t>
      </w:r>
      <w:proofErr w:type="spellEnd"/>
      <w:r w:rsidRPr="00506E01">
        <w:t xml:space="preserve"> di </w:t>
      </w:r>
      <w:proofErr w:type="spellStart"/>
      <w:r w:rsidRPr="00506E01">
        <w:t>Jl</w:t>
      </w:r>
      <w:proofErr w:type="spellEnd"/>
      <w:r w:rsidRPr="00506E01">
        <w:t xml:space="preserve"> </w:t>
      </w:r>
      <w:proofErr w:type="spellStart"/>
      <w:r w:rsidRPr="00506E01">
        <w:t>Gunung</w:t>
      </w:r>
      <w:proofErr w:type="spellEnd"/>
      <w:r w:rsidRPr="00506E01">
        <w:t xml:space="preserve"> </w:t>
      </w:r>
      <w:proofErr w:type="spellStart"/>
      <w:r w:rsidRPr="00506E01">
        <w:t>Anyar</w:t>
      </w:r>
      <w:proofErr w:type="spellEnd"/>
      <w:r w:rsidRPr="00506E01">
        <w:t xml:space="preserve"> Blok ZD no.31, </w:t>
      </w:r>
      <w:proofErr w:type="spellStart"/>
      <w:r w:rsidRPr="00506E01">
        <w:t>kota</w:t>
      </w:r>
      <w:proofErr w:type="spellEnd"/>
      <w:r w:rsidRPr="00506E01">
        <w:t xml:space="preserve"> Surabaya,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hal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diwakili</w:t>
      </w:r>
      <w:proofErr w:type="spellEnd"/>
      <w:r w:rsidRPr="00506E01">
        <w:t xml:space="preserve"> oleh </w:t>
      </w:r>
      <w:proofErr w:type="spellStart"/>
      <w:r w:rsidRPr="00506E01">
        <w:rPr>
          <w:b/>
        </w:rPr>
        <w:t>Gumewa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Udiantoro</w:t>
      </w:r>
      <w:proofErr w:type="spellEnd"/>
      <w:r w:rsidRPr="00506E01">
        <w:t xml:space="preserve">,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kapasitas</w:t>
      </w:r>
      <w:proofErr w:type="spellEnd"/>
      <w:r w:rsidRPr="00506E01">
        <w:t xml:space="preserve"> dan </w:t>
      </w:r>
      <w:proofErr w:type="spellStart"/>
      <w:r w:rsidRPr="00506E01">
        <w:t>jabatannya</w:t>
      </w:r>
      <w:proofErr w:type="spellEnd"/>
      <w:r w:rsidRPr="00506E01">
        <w:t xml:space="preserve"> </w:t>
      </w:r>
      <w:proofErr w:type="spellStart"/>
      <w:r w:rsidRPr="00506E01">
        <w:t>selaku</w:t>
      </w:r>
      <w:proofErr w:type="spellEnd"/>
      <w:r w:rsidRPr="00506E01">
        <w:t xml:space="preserve"> </w:t>
      </w:r>
      <w:proofErr w:type="spellStart"/>
      <w:r w:rsidRPr="00506E01">
        <w:rPr>
          <w:b/>
        </w:rPr>
        <w:t>Direktur</w:t>
      </w:r>
      <w:proofErr w:type="spellEnd"/>
      <w:r w:rsidRPr="00506E01">
        <w:rPr>
          <w:b/>
        </w:rPr>
        <w:t xml:space="preserve">, </w:t>
      </w:r>
      <w:proofErr w:type="spellStart"/>
      <w:r w:rsidRPr="00506E01">
        <w:t>untuk</w:t>
      </w:r>
      <w:proofErr w:type="spellEnd"/>
      <w:r w:rsidRPr="00506E01">
        <w:t xml:space="preserve"> dan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nama</w:t>
      </w:r>
      <w:proofErr w:type="spellEnd"/>
      <w:r w:rsidRPr="00506E01">
        <w:t xml:space="preserve"> PT </w:t>
      </w:r>
      <w:proofErr w:type="spellStart"/>
      <w:r w:rsidRPr="00506E01">
        <w:t>Delapan</w:t>
      </w:r>
      <w:proofErr w:type="spellEnd"/>
      <w:r w:rsidRPr="00506E01">
        <w:t xml:space="preserve"> </w:t>
      </w:r>
      <w:proofErr w:type="spellStart"/>
      <w:r w:rsidRPr="00506E01">
        <w:t>Beruang</w:t>
      </w:r>
      <w:proofErr w:type="spellEnd"/>
      <w:r w:rsidRPr="00506E01">
        <w:t xml:space="preserve"> Madu, </w:t>
      </w:r>
      <w:proofErr w:type="spellStart"/>
      <w:r w:rsidRPr="00506E01">
        <w:t>selanjutnya</w:t>
      </w:r>
      <w:proofErr w:type="spellEnd"/>
      <w:r w:rsidRPr="00506E01">
        <w:t xml:space="preserve"> </w:t>
      </w:r>
      <w:proofErr w:type="spellStart"/>
      <w:r w:rsidRPr="00506E01">
        <w:t>disebut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“</w:t>
      </w:r>
      <w:proofErr w:type="spellStart"/>
      <w:r w:rsidRPr="00506E01">
        <w:rPr>
          <w:b/>
        </w:rPr>
        <w:t>BEETU</w:t>
      </w:r>
      <w:r w:rsidRPr="00506E01">
        <w:t>”;dan</w:t>
      </w:r>
      <w:proofErr w:type="spellEnd"/>
    </w:p>
    <w:p w14:paraId="7529EC15" w14:textId="32FCB424" w:rsidR="00BF6F75" w:rsidRPr="00506E01" w:rsidRDefault="00BF6F75" w:rsidP="00EB1EDA">
      <w:pPr>
        <w:pStyle w:val="TableParagraph"/>
        <w:numPr>
          <w:ilvl w:val="0"/>
          <w:numId w:val="22"/>
        </w:numPr>
        <w:spacing w:before="146" w:line="360" w:lineRule="auto"/>
        <w:ind w:left="284" w:right="202" w:hanging="284"/>
        <w:jc w:val="both"/>
      </w:pPr>
      <w:r w:rsidRPr="00506E01">
        <w:rPr>
          <w:b/>
        </w:rPr>
        <w:t xml:space="preserve">PT DISA PRIMA MEDIKA, </w:t>
      </w:r>
      <w:proofErr w:type="spellStart"/>
      <w:r w:rsidRPr="00506E01">
        <w:rPr>
          <w:bCs/>
        </w:rPr>
        <w:t>suatu</w:t>
      </w:r>
      <w:proofErr w:type="spellEnd"/>
      <w:r w:rsidRPr="00506E01">
        <w:rPr>
          <w:bCs/>
        </w:rPr>
        <w:t xml:space="preserve"> badan </w:t>
      </w:r>
      <w:proofErr w:type="spellStart"/>
      <w:r w:rsidRPr="00506E01">
        <w:rPr>
          <w:bCs/>
        </w:rPr>
        <w:t>usaha</w:t>
      </w:r>
      <w:proofErr w:type="spellEnd"/>
      <w:r w:rsidRPr="00506E01">
        <w:rPr>
          <w:bCs/>
        </w:rPr>
        <w:t xml:space="preserve"> yang </w:t>
      </w:r>
      <w:proofErr w:type="spellStart"/>
      <w:r w:rsidRPr="00506E01">
        <w:rPr>
          <w:bCs/>
        </w:rPr>
        <w:t>didirikan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berdasarkan</w:t>
      </w:r>
      <w:proofErr w:type="spellEnd"/>
      <w:r w:rsidRPr="00506E01">
        <w:rPr>
          <w:bCs/>
        </w:rPr>
        <w:t xml:space="preserve"> badan </w:t>
      </w:r>
      <w:proofErr w:type="spellStart"/>
      <w:r w:rsidRPr="00506E01">
        <w:rPr>
          <w:bCs/>
        </w:rPr>
        <w:t>hukum</w:t>
      </w:r>
      <w:proofErr w:type="spellEnd"/>
      <w:r w:rsidRPr="00506E01">
        <w:rPr>
          <w:bCs/>
        </w:rPr>
        <w:t xml:space="preserve"> No 10 Notaris </w:t>
      </w:r>
      <w:proofErr w:type="spellStart"/>
      <w:r w:rsidRPr="00506E01">
        <w:rPr>
          <w:bCs/>
        </w:rPr>
        <w:t>Yudo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Sigit</w:t>
      </w:r>
      <w:proofErr w:type="spellEnd"/>
      <w:r w:rsidRPr="00506E01">
        <w:rPr>
          <w:bCs/>
        </w:rPr>
        <w:t xml:space="preserve">, </w:t>
      </w:r>
      <w:proofErr w:type="spellStart"/>
      <w:r w:rsidRPr="00506E01">
        <w:rPr>
          <w:bCs/>
        </w:rPr>
        <w:t>berkedudukan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Banjararum</w:t>
      </w:r>
      <w:proofErr w:type="spellEnd"/>
      <w:r w:rsidRPr="00506E01">
        <w:rPr>
          <w:bCs/>
        </w:rPr>
        <w:t xml:space="preserve"> Selatan No. 3B – </w:t>
      </w:r>
      <w:proofErr w:type="spellStart"/>
      <w:r w:rsidRPr="00506E01">
        <w:rPr>
          <w:bCs/>
        </w:rPr>
        <w:t>Mondoroko</w:t>
      </w:r>
      <w:proofErr w:type="spellEnd"/>
      <w:r w:rsidRPr="00506E01">
        <w:rPr>
          <w:bCs/>
        </w:rPr>
        <w:t xml:space="preserve"> – </w:t>
      </w:r>
      <w:proofErr w:type="spellStart"/>
      <w:r w:rsidRPr="00506E01">
        <w:rPr>
          <w:bCs/>
        </w:rPr>
        <w:t>Kab</w:t>
      </w:r>
      <w:proofErr w:type="spellEnd"/>
      <w:r w:rsidRPr="00506E01">
        <w:rPr>
          <w:bCs/>
        </w:rPr>
        <w:t xml:space="preserve">. Malang </w:t>
      </w:r>
      <w:proofErr w:type="spellStart"/>
      <w:r w:rsidRPr="00506E01">
        <w:rPr>
          <w:bCs/>
        </w:rPr>
        <w:t>dalam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hal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ini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diwakili</w:t>
      </w:r>
      <w:proofErr w:type="spellEnd"/>
      <w:r w:rsidRPr="00506E01">
        <w:rPr>
          <w:bCs/>
        </w:rPr>
        <w:t xml:space="preserve"> oleh </w:t>
      </w:r>
      <w:r w:rsidR="00B37E17" w:rsidRPr="00506E01">
        <w:rPr>
          <w:b/>
        </w:rPr>
        <w:t xml:space="preserve">dr. </w:t>
      </w:r>
      <w:proofErr w:type="spellStart"/>
      <w:r w:rsidR="00B37E17" w:rsidRPr="00506E01">
        <w:rPr>
          <w:b/>
        </w:rPr>
        <w:t>Sefrina</w:t>
      </w:r>
      <w:proofErr w:type="spellEnd"/>
      <w:r w:rsidR="00B37E17" w:rsidRPr="00506E01">
        <w:rPr>
          <w:b/>
        </w:rPr>
        <w:t xml:space="preserve"> </w:t>
      </w:r>
      <w:proofErr w:type="spellStart"/>
      <w:r w:rsidR="00B37E17" w:rsidRPr="00506E01">
        <w:rPr>
          <w:b/>
        </w:rPr>
        <w:t>Trisadi</w:t>
      </w:r>
      <w:proofErr w:type="spellEnd"/>
      <w:r w:rsidR="00B37E17" w:rsidRPr="00506E01">
        <w:rPr>
          <w:bCs/>
        </w:rPr>
        <w:t xml:space="preserve"> </w:t>
      </w:r>
      <w:r w:rsidRPr="00506E01">
        <w:rPr>
          <w:bCs/>
        </w:rPr>
        <w:t xml:space="preserve">yang </w:t>
      </w:r>
      <w:proofErr w:type="spellStart"/>
      <w:r w:rsidRPr="00506E01">
        <w:rPr>
          <w:bCs/>
        </w:rPr>
        <w:t>bertindak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dalam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jabatannya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selaku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/>
        </w:rPr>
        <w:t>Direktur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Cs/>
        </w:rPr>
        <w:t>dengan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demikian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sah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bertindak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untuk</w:t>
      </w:r>
      <w:proofErr w:type="spellEnd"/>
      <w:r w:rsidRPr="00506E01">
        <w:rPr>
          <w:bCs/>
        </w:rPr>
        <w:t xml:space="preserve"> dan </w:t>
      </w:r>
      <w:proofErr w:type="spellStart"/>
      <w:r w:rsidRPr="00506E01">
        <w:rPr>
          <w:bCs/>
        </w:rPr>
        <w:t>atas</w:t>
      </w:r>
      <w:proofErr w:type="spellEnd"/>
      <w:r w:rsidRPr="00506E01">
        <w:rPr>
          <w:bCs/>
        </w:rPr>
        <w:t xml:space="preserve"> </w:t>
      </w:r>
      <w:proofErr w:type="spellStart"/>
      <w:proofErr w:type="gramStart"/>
      <w:r w:rsidRPr="00506E01">
        <w:rPr>
          <w:bCs/>
        </w:rPr>
        <w:t>nama</w:t>
      </w:r>
      <w:proofErr w:type="spellEnd"/>
      <w:r w:rsidRPr="00506E01">
        <w:rPr>
          <w:bCs/>
        </w:rPr>
        <w:t xml:space="preserve"> :</w:t>
      </w:r>
      <w:proofErr w:type="gramEnd"/>
      <w:r w:rsidRPr="00506E01">
        <w:rPr>
          <w:bCs/>
        </w:rPr>
        <w:t xml:space="preserve"> </w:t>
      </w:r>
    </w:p>
    <w:p w14:paraId="5493E83E" w14:textId="0C934F92" w:rsidR="00BF6F75" w:rsidRPr="00506E01" w:rsidRDefault="00BF6F75" w:rsidP="00EB1EDA">
      <w:pPr>
        <w:pStyle w:val="TableParagraph"/>
        <w:numPr>
          <w:ilvl w:val="0"/>
          <w:numId w:val="23"/>
        </w:numPr>
        <w:spacing w:before="146" w:line="360" w:lineRule="auto"/>
        <w:ind w:left="567" w:right="202"/>
        <w:jc w:val="both"/>
        <w:rPr>
          <w:bCs/>
        </w:rPr>
      </w:pPr>
      <w:r w:rsidRPr="00506E01">
        <w:rPr>
          <w:b/>
        </w:rPr>
        <w:t xml:space="preserve">Rumah Sakit Prima </w:t>
      </w:r>
      <w:proofErr w:type="spellStart"/>
      <w:r w:rsidRPr="00506E01">
        <w:rPr>
          <w:b/>
        </w:rPr>
        <w:t>Husada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Sukorejo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dengan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izin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operasional</w:t>
      </w:r>
      <w:proofErr w:type="spellEnd"/>
      <w:r w:rsidRPr="00506E01">
        <w:rPr>
          <w:bCs/>
        </w:rPr>
        <w:t xml:space="preserve"> Rumah Sakit No. 503/IORS-C/UPJ/001/424.086/2019 yang </w:t>
      </w:r>
      <w:proofErr w:type="spellStart"/>
      <w:r w:rsidRPr="00506E01">
        <w:rPr>
          <w:bCs/>
        </w:rPr>
        <w:t>beralamat</w:t>
      </w:r>
      <w:proofErr w:type="spellEnd"/>
      <w:r w:rsidRPr="00506E01">
        <w:rPr>
          <w:bCs/>
        </w:rPr>
        <w:t xml:space="preserve"> di </w:t>
      </w:r>
      <w:proofErr w:type="spellStart"/>
      <w:r w:rsidRPr="00506E01">
        <w:rPr>
          <w:bCs/>
        </w:rPr>
        <w:t>Jl</w:t>
      </w:r>
      <w:proofErr w:type="spellEnd"/>
      <w:r w:rsidRPr="00506E01">
        <w:rPr>
          <w:bCs/>
        </w:rPr>
        <w:t xml:space="preserve"> Raya Surabaya – Malang Km 54, Desa </w:t>
      </w:r>
      <w:proofErr w:type="spellStart"/>
      <w:r w:rsidRPr="00506E01">
        <w:rPr>
          <w:bCs/>
        </w:rPr>
        <w:t>Lemahbang</w:t>
      </w:r>
      <w:proofErr w:type="spellEnd"/>
      <w:r w:rsidRPr="00506E01">
        <w:rPr>
          <w:bCs/>
        </w:rPr>
        <w:t xml:space="preserve">, </w:t>
      </w:r>
      <w:proofErr w:type="spellStart"/>
      <w:r w:rsidRPr="00506E01">
        <w:rPr>
          <w:bCs/>
        </w:rPr>
        <w:t>Kec</w:t>
      </w:r>
      <w:proofErr w:type="spellEnd"/>
      <w:r w:rsidRPr="00506E01">
        <w:rPr>
          <w:bCs/>
        </w:rPr>
        <w:t xml:space="preserve">. </w:t>
      </w:r>
      <w:proofErr w:type="spellStart"/>
      <w:r w:rsidRPr="00506E01">
        <w:rPr>
          <w:bCs/>
        </w:rPr>
        <w:t>Sukorejo</w:t>
      </w:r>
      <w:proofErr w:type="spellEnd"/>
      <w:r w:rsidRPr="00506E01">
        <w:rPr>
          <w:bCs/>
        </w:rPr>
        <w:t xml:space="preserve"> -</w:t>
      </w:r>
      <w:proofErr w:type="spellStart"/>
      <w:r w:rsidRPr="00506E01">
        <w:rPr>
          <w:bCs/>
        </w:rPr>
        <w:t>Pasuruan</w:t>
      </w:r>
      <w:proofErr w:type="spellEnd"/>
    </w:p>
    <w:p w14:paraId="2A932567" w14:textId="77777777" w:rsidR="00135EDC" w:rsidRPr="00506E01" w:rsidRDefault="00135EDC" w:rsidP="00135EDC">
      <w:pPr>
        <w:pStyle w:val="TableParagraph"/>
        <w:spacing w:before="146" w:line="360" w:lineRule="auto"/>
        <w:ind w:left="567" w:right="202"/>
        <w:jc w:val="both"/>
        <w:rPr>
          <w:bCs/>
        </w:rPr>
      </w:pPr>
    </w:p>
    <w:p w14:paraId="49417C06" w14:textId="528B71D8" w:rsidR="007841EB" w:rsidRPr="00506E01" w:rsidRDefault="002E3BA5" w:rsidP="00EB1EDA">
      <w:pPr>
        <w:pStyle w:val="TableParagraph"/>
        <w:spacing w:before="146" w:line="360" w:lineRule="auto"/>
        <w:ind w:right="202"/>
        <w:jc w:val="both"/>
      </w:pPr>
      <w:r w:rsidRPr="00506E01">
        <w:rPr>
          <w:b/>
        </w:rPr>
        <w:t xml:space="preserve">BEETU </w:t>
      </w:r>
      <w:r w:rsidRPr="00506E01">
        <w:t xml:space="preserve">dan </w:t>
      </w:r>
      <w:r w:rsidR="00EC5E2B" w:rsidRPr="00506E01">
        <w:rPr>
          <w:b/>
        </w:rPr>
        <w:t>FASYANKES</w:t>
      </w:r>
      <w:r w:rsidRPr="00506E01">
        <w:rPr>
          <w:b/>
        </w:rPr>
        <w:t xml:space="preserve"> </w:t>
      </w:r>
      <w:proofErr w:type="spellStart"/>
      <w:r w:rsidRPr="00506E01">
        <w:t>selanjutnya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bersama-sama</w:t>
      </w:r>
      <w:proofErr w:type="spellEnd"/>
      <w:r w:rsidRPr="00506E01">
        <w:t xml:space="preserve"> </w:t>
      </w:r>
      <w:proofErr w:type="spellStart"/>
      <w:r w:rsidRPr="00506E01">
        <w:t>disebut</w:t>
      </w:r>
      <w:proofErr w:type="spellEnd"/>
      <w:r w:rsidRPr="00506E01">
        <w:t xml:space="preserve"> </w:t>
      </w:r>
      <w:r w:rsidRPr="00506E01">
        <w:rPr>
          <w:b/>
        </w:rPr>
        <w:t xml:space="preserve">PARA PIHAK </w:t>
      </w:r>
      <w:r w:rsidRPr="00506E01">
        <w:t xml:space="preserve">dan masing-masing </w:t>
      </w:r>
      <w:proofErr w:type="spellStart"/>
      <w:proofErr w:type="gramStart"/>
      <w:r w:rsidRPr="00506E01">
        <w:t>disebut</w:t>
      </w:r>
      <w:proofErr w:type="spellEnd"/>
      <w:r w:rsidRPr="00506E01">
        <w:t xml:space="preserve">  </w:t>
      </w:r>
      <w:r w:rsidRPr="00506E01">
        <w:rPr>
          <w:b/>
        </w:rPr>
        <w:t>PIHAK</w:t>
      </w:r>
      <w:proofErr w:type="gramEnd"/>
      <w:r w:rsidRPr="00506E01">
        <w:rPr>
          <w:b/>
        </w:rPr>
        <w:t>.</w:t>
      </w:r>
    </w:p>
    <w:p w14:paraId="703FC26D" w14:textId="77777777" w:rsidR="007841EB" w:rsidRPr="00506E01" w:rsidRDefault="002E3BA5" w:rsidP="00EB1EDA">
      <w:pPr>
        <w:spacing w:line="360" w:lineRule="auto"/>
        <w:rPr>
          <w:lang w:val="id-ID"/>
        </w:rPr>
      </w:pPr>
      <w:r w:rsidRPr="00506E01">
        <w:rPr>
          <w:b/>
        </w:rPr>
        <w:t xml:space="preserve">PARA PIHAK </w:t>
      </w:r>
      <w:proofErr w:type="spellStart"/>
      <w:r w:rsidRPr="00506E01">
        <w:t>terlebih</w:t>
      </w:r>
      <w:proofErr w:type="spellEnd"/>
      <w:r w:rsidRPr="00506E01">
        <w:t xml:space="preserve"> </w:t>
      </w:r>
      <w:proofErr w:type="spellStart"/>
      <w:r w:rsidRPr="00506E01">
        <w:t>dahulu</w:t>
      </w:r>
      <w:proofErr w:type="spellEnd"/>
      <w:r w:rsidRPr="00506E01">
        <w:t xml:space="preserve"> </w:t>
      </w:r>
      <w:proofErr w:type="spellStart"/>
      <w:r w:rsidRPr="00506E01">
        <w:t>menerangkan</w:t>
      </w:r>
      <w:proofErr w:type="spellEnd"/>
      <w:r w:rsidRPr="00506E01">
        <w:t xml:space="preserve"> </w:t>
      </w:r>
      <w:proofErr w:type="spellStart"/>
      <w:r w:rsidRPr="00506E01">
        <w:t>hal-hal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berikut</w:t>
      </w:r>
      <w:proofErr w:type="spellEnd"/>
      <w:r w:rsidRPr="00506E01">
        <w:t>:</w:t>
      </w:r>
    </w:p>
    <w:p w14:paraId="5912BE0A" w14:textId="77777777" w:rsidR="006C526D" w:rsidRPr="00506E01" w:rsidRDefault="002E3BA5" w:rsidP="008A1FF8">
      <w:pPr>
        <w:pStyle w:val="TableParagraph"/>
        <w:numPr>
          <w:ilvl w:val="0"/>
          <w:numId w:val="1"/>
        </w:numPr>
        <w:tabs>
          <w:tab w:val="left" w:pos="923"/>
        </w:tabs>
        <w:spacing w:before="146" w:line="360" w:lineRule="auto"/>
        <w:ind w:right="199"/>
        <w:jc w:val="both"/>
      </w:pPr>
      <w:proofErr w:type="spellStart"/>
      <w:r w:rsidRPr="00506E01">
        <w:t>Bahwa</w:t>
      </w:r>
      <w:proofErr w:type="spellEnd"/>
      <w:r w:rsidRPr="00506E01">
        <w:t xml:space="preserve"> </w:t>
      </w:r>
      <w:r w:rsidRPr="00506E01">
        <w:rPr>
          <w:b/>
          <w:bCs/>
        </w:rPr>
        <w:t>BEETU</w:t>
      </w:r>
      <w:r w:rsidRPr="00506E01">
        <w:t xml:space="preserve"> </w:t>
      </w:r>
      <w:proofErr w:type="spellStart"/>
      <w:r w:rsidRPr="00506E01">
        <w:t>adalah</w:t>
      </w:r>
      <w:proofErr w:type="spellEnd"/>
      <w:r w:rsidRPr="00506E01">
        <w:t xml:space="preserve"> </w:t>
      </w:r>
      <w:r w:rsidRPr="00506E01">
        <w:rPr>
          <w:lang w:val="id-ID"/>
        </w:rPr>
        <w:t>produk layanan dari PT Delapan Beruang Madu</w:t>
      </w:r>
      <w:r w:rsidRPr="00506E01">
        <w:t xml:space="preserve"> yang </w:t>
      </w:r>
      <w:proofErr w:type="spellStart"/>
      <w:r w:rsidRPr="00506E01">
        <w:t>menjalankan</w:t>
      </w:r>
      <w:proofErr w:type="spellEnd"/>
      <w:r w:rsidRPr="00506E01">
        <w:t xml:space="preserve"> dan </w:t>
      </w:r>
      <w:proofErr w:type="spellStart"/>
      <w:r w:rsidRPr="00506E01">
        <w:t>mengelola</w:t>
      </w:r>
      <w:proofErr w:type="spellEnd"/>
      <w:r w:rsidRPr="00506E01">
        <w:t xml:space="preserve"> situs </w:t>
      </w:r>
      <w:hyperlink r:id="rId7" w:history="1">
        <w:r w:rsidRPr="00506E01">
          <w:t xml:space="preserve">beetu.id </w:t>
        </w:r>
      </w:hyperlink>
      <w:proofErr w:type="spellStart"/>
      <w:r w:rsidRPr="00506E01">
        <w:t>serta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</w:t>
      </w:r>
      <w:proofErr w:type="spellStart"/>
      <w:r w:rsidRPr="00506E01">
        <w:t>Beetu</w:t>
      </w:r>
      <w:proofErr w:type="spellEnd"/>
      <w:r w:rsidRPr="00506E01">
        <w:t xml:space="preserve"> (Android) (</w:t>
      </w:r>
      <w:proofErr w:type="spellStart"/>
      <w:r w:rsidRPr="00506E01">
        <w:t>selanjutnya</w:t>
      </w:r>
      <w:proofErr w:type="spellEnd"/>
      <w:r w:rsidRPr="00506E01">
        <w:t xml:space="preserve"> </w:t>
      </w:r>
      <w:proofErr w:type="spellStart"/>
      <w:r w:rsidRPr="00506E01">
        <w:t>disebut</w:t>
      </w:r>
      <w:proofErr w:type="spellEnd"/>
      <w:r w:rsidRPr="00506E01">
        <w:t xml:space="preserve"> “</w:t>
      </w:r>
      <w:proofErr w:type="spellStart"/>
      <w:r w:rsidRPr="00506E01">
        <w:rPr>
          <w:b/>
        </w:rPr>
        <w:t>Aplikasi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Beetu</w:t>
      </w:r>
      <w:proofErr w:type="spellEnd"/>
      <w:r w:rsidRPr="00506E01">
        <w:rPr>
          <w:b/>
          <w:lang w:val="id-ID"/>
        </w:rPr>
        <w:t xml:space="preserve"> for Hospital</w:t>
      </w:r>
      <w:proofErr w:type="gramStart"/>
      <w:r w:rsidRPr="00506E01">
        <w:t>” )</w:t>
      </w:r>
      <w:proofErr w:type="gramEnd"/>
      <w:r w:rsidRPr="00506E01">
        <w:t xml:space="preserve"> yang</w:t>
      </w:r>
      <w:r w:rsidRPr="00506E01">
        <w:rPr>
          <w:spacing w:val="-12"/>
        </w:rPr>
        <w:t xml:space="preserve"> </w:t>
      </w:r>
      <w:proofErr w:type="spellStart"/>
      <w:r w:rsidRPr="00506E01">
        <w:rPr>
          <w:spacing w:val="-12"/>
        </w:rPr>
        <w:t>telah</w:t>
      </w:r>
      <w:proofErr w:type="spellEnd"/>
      <w:r w:rsidRPr="00506E01">
        <w:rPr>
          <w:spacing w:val="-12"/>
        </w:rPr>
        <w:t xml:space="preserve"> </w:t>
      </w:r>
      <w:proofErr w:type="spellStart"/>
      <w:r w:rsidRPr="00506E01">
        <w:rPr>
          <w:spacing w:val="-12"/>
        </w:rPr>
        <w:t>terdaftar</w:t>
      </w:r>
      <w:proofErr w:type="spellEnd"/>
      <w:r w:rsidRPr="00506E01">
        <w:rPr>
          <w:spacing w:val="-12"/>
        </w:rPr>
        <w:t xml:space="preserve"> </w:t>
      </w:r>
      <w:proofErr w:type="spellStart"/>
      <w:r w:rsidRPr="00506E01">
        <w:t>sah</w:t>
      </w:r>
      <w:proofErr w:type="spellEnd"/>
      <w:r w:rsidRPr="00506E01">
        <w:t xml:space="preserve"> di Indonesia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merek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 “</w:t>
      </w:r>
      <w:r w:rsidRPr="00506E01">
        <w:rPr>
          <w:b/>
        </w:rPr>
        <w:t>BEETU</w:t>
      </w:r>
      <w:r w:rsidRPr="00506E01">
        <w:t xml:space="preserve">”. Yang </w:t>
      </w:r>
      <w:proofErr w:type="spellStart"/>
      <w:r w:rsidRPr="00506E01">
        <w:t>memiliki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online (daring) </w:t>
      </w:r>
    </w:p>
    <w:p w14:paraId="3F117BF2" w14:textId="7D9AE611" w:rsidR="007841EB" w:rsidRPr="00506E01" w:rsidRDefault="002E3BA5">
      <w:pPr>
        <w:pStyle w:val="TableParagraph"/>
        <w:numPr>
          <w:ilvl w:val="0"/>
          <w:numId w:val="1"/>
        </w:numPr>
        <w:tabs>
          <w:tab w:val="left" w:pos="923"/>
        </w:tabs>
        <w:spacing w:line="360" w:lineRule="auto"/>
        <w:ind w:right="199"/>
        <w:jc w:val="both"/>
      </w:pPr>
      <w:proofErr w:type="spellStart"/>
      <w:r w:rsidRPr="00506E01">
        <w:lastRenderedPageBreak/>
        <w:t>Bahwa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rPr>
          <w:b/>
        </w:rPr>
        <w:t xml:space="preserve">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penyelenggara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kesehatan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perundang</w:t>
      </w:r>
      <w:proofErr w:type="spellEnd"/>
      <w:r w:rsidRPr="00506E01">
        <w:t xml:space="preserve">- </w:t>
      </w:r>
      <w:proofErr w:type="spellStart"/>
      <w:r w:rsidRPr="00506E01">
        <w:t>undangan</w:t>
      </w:r>
      <w:proofErr w:type="spellEnd"/>
      <w:r w:rsidRPr="00506E01">
        <w:t xml:space="preserve"> yang </w:t>
      </w:r>
      <w:proofErr w:type="spellStart"/>
      <w:r w:rsidRPr="00506E01">
        <w:t>berlaku</w:t>
      </w:r>
      <w:proofErr w:type="spellEnd"/>
      <w:r w:rsidRPr="00506E01">
        <w:t xml:space="preserve"> di</w:t>
      </w:r>
      <w:r w:rsidRPr="00506E01">
        <w:rPr>
          <w:lang w:val="id-ID"/>
        </w:rPr>
        <w:t xml:space="preserve"> </w:t>
      </w:r>
      <w:r w:rsidRPr="00506E01">
        <w:t>Indonesia</w:t>
      </w:r>
    </w:p>
    <w:p w14:paraId="1CCCC57D" w14:textId="77777777" w:rsidR="007841EB" w:rsidRPr="00506E01" w:rsidRDefault="002E3BA5">
      <w:pPr>
        <w:pStyle w:val="TableParagraph"/>
        <w:numPr>
          <w:ilvl w:val="0"/>
          <w:numId w:val="1"/>
        </w:numPr>
        <w:tabs>
          <w:tab w:val="left" w:pos="923"/>
        </w:tabs>
        <w:spacing w:line="360" w:lineRule="auto"/>
        <w:ind w:right="199"/>
        <w:jc w:val="both"/>
      </w:pPr>
      <w:r w:rsidRPr="00506E01">
        <w:rPr>
          <w:b/>
        </w:rPr>
        <w:t xml:space="preserve">PARA PIHAK </w:t>
      </w:r>
      <w:proofErr w:type="spellStart"/>
      <w:r w:rsidRPr="00506E01">
        <w:t>bermaksud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mengadakan</w:t>
      </w:r>
      <w:proofErr w:type="spellEnd"/>
      <w:r w:rsidRPr="00506E01">
        <w:t xml:space="preserve"> </w:t>
      </w:r>
      <w:proofErr w:type="spellStart"/>
      <w:r w:rsidRPr="00506E01">
        <w:t>kerja</w:t>
      </w:r>
      <w:proofErr w:type="spellEnd"/>
      <w:r w:rsidRPr="00506E01">
        <w:t xml:space="preserve">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sehubungan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hal-hal</w:t>
      </w:r>
      <w:proofErr w:type="spellEnd"/>
      <w:r w:rsidRPr="00506E01">
        <w:t xml:space="preserve"> </w:t>
      </w:r>
      <w:proofErr w:type="spellStart"/>
      <w:r w:rsidRPr="00506E01">
        <w:t>penyediaan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Antar Obat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diatur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>.</w:t>
      </w:r>
    </w:p>
    <w:p w14:paraId="76C10654" w14:textId="77777777" w:rsidR="007841EB" w:rsidRPr="00506E01" w:rsidRDefault="007841EB">
      <w:pPr>
        <w:pStyle w:val="TableParagraph"/>
        <w:tabs>
          <w:tab w:val="left" w:pos="923"/>
        </w:tabs>
        <w:ind w:right="199"/>
        <w:jc w:val="both"/>
        <w:rPr>
          <w:lang w:val="id-ID"/>
        </w:rPr>
      </w:pPr>
    </w:p>
    <w:p w14:paraId="661CAE03" w14:textId="77777777" w:rsidR="007841EB" w:rsidRPr="00506E01" w:rsidRDefault="002E3BA5">
      <w:pPr>
        <w:pStyle w:val="TableParagraph"/>
        <w:tabs>
          <w:tab w:val="left" w:pos="923"/>
        </w:tabs>
        <w:spacing w:line="360" w:lineRule="auto"/>
        <w:ind w:right="199"/>
        <w:jc w:val="both"/>
      </w:pPr>
      <w:r w:rsidRPr="00506E01">
        <w:rPr>
          <w:b/>
        </w:rPr>
        <w:t xml:space="preserve">PARA PIHAK </w:t>
      </w:r>
      <w:proofErr w:type="spellStart"/>
      <w:r w:rsidRPr="00506E01">
        <w:t>setuju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membuat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syarat</w:t>
      </w:r>
      <w:proofErr w:type="spellEnd"/>
      <w:r w:rsidRPr="00506E01">
        <w:t xml:space="preserve"> dan </w:t>
      </w:r>
      <w:proofErr w:type="spellStart"/>
      <w:r w:rsidRPr="00506E01">
        <w:t>ketentuan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berikut</w:t>
      </w:r>
      <w:proofErr w:type="spellEnd"/>
      <w:r w:rsidR="008A1FF8" w:rsidRPr="00506E01">
        <w:t>:</w:t>
      </w:r>
    </w:p>
    <w:p w14:paraId="754C9FB3" w14:textId="77777777" w:rsidR="007841EB" w:rsidRPr="00506E01" w:rsidRDefault="007841EB">
      <w:pPr>
        <w:pStyle w:val="TableParagraph"/>
        <w:tabs>
          <w:tab w:val="left" w:pos="923"/>
        </w:tabs>
        <w:spacing w:line="360" w:lineRule="auto"/>
        <w:ind w:right="199"/>
        <w:jc w:val="both"/>
        <w:rPr>
          <w:lang w:val="id-ID"/>
        </w:rPr>
      </w:pPr>
    </w:p>
    <w:p w14:paraId="17978479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PASAL 1</w:t>
      </w:r>
    </w:p>
    <w:p w14:paraId="6B9DC7DA" w14:textId="704400D5" w:rsidR="007841EB" w:rsidRPr="00506E01" w:rsidRDefault="002E3BA5" w:rsidP="00407CEA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>DEFINISI DAN INTERPRETASI</w:t>
      </w:r>
    </w:p>
    <w:p w14:paraId="7C33C20C" w14:textId="77777777" w:rsidR="00407CEA" w:rsidRPr="00506E01" w:rsidRDefault="00407CEA" w:rsidP="00407CEA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  <w:lang w:val="id-ID"/>
        </w:rPr>
      </w:pPr>
    </w:p>
    <w:p w14:paraId="1F08D67B" w14:textId="77777777" w:rsidR="007841EB" w:rsidRPr="00506E01" w:rsidRDefault="002E3BA5">
      <w:pPr>
        <w:pStyle w:val="TableParagraph"/>
        <w:spacing w:line="360" w:lineRule="auto"/>
        <w:ind w:left="202" w:right="202"/>
        <w:jc w:val="both"/>
      </w:pPr>
      <w:proofErr w:type="gramStart"/>
      <w:r w:rsidRPr="00506E01">
        <w:t xml:space="preserve">Dalam  </w:t>
      </w:r>
      <w:proofErr w:type="spellStart"/>
      <w:r w:rsidRPr="00506E01">
        <w:t>perjanjian</w:t>
      </w:r>
      <w:proofErr w:type="spellEnd"/>
      <w:proofErr w:type="gram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yang </w:t>
      </w:r>
      <w:proofErr w:type="spellStart"/>
      <w:r w:rsidRPr="00506E01">
        <w:t>dimaksud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:</w:t>
      </w:r>
    </w:p>
    <w:p w14:paraId="3118EFE5" w14:textId="3942C7A2" w:rsidR="007841EB" w:rsidRPr="00506E01" w:rsidRDefault="002E3BA5">
      <w:pPr>
        <w:pStyle w:val="TableParagraph"/>
        <w:numPr>
          <w:ilvl w:val="0"/>
          <w:numId w:val="2"/>
        </w:numPr>
        <w:tabs>
          <w:tab w:val="left" w:pos="923"/>
        </w:tabs>
        <w:spacing w:line="360" w:lineRule="auto"/>
        <w:ind w:right="201"/>
        <w:jc w:val="both"/>
      </w:pPr>
      <w:r w:rsidRPr="00506E01">
        <w:rPr>
          <w:b/>
        </w:rPr>
        <w:t xml:space="preserve">PENGGUNA </w:t>
      </w:r>
      <w:proofErr w:type="spellStart"/>
      <w:r w:rsidRPr="00506E01">
        <w:t>adalah</w:t>
      </w:r>
      <w:proofErr w:type="spellEnd"/>
      <w:r w:rsidRPr="00506E01">
        <w:t xml:space="preserve"> orang/</w:t>
      </w:r>
      <w:proofErr w:type="spellStart"/>
      <w:r w:rsidRPr="00506E01">
        <w:t>konsumen</w:t>
      </w:r>
      <w:proofErr w:type="spellEnd"/>
      <w:r w:rsidRPr="00506E01">
        <w:t xml:space="preserve"> yang </w:t>
      </w:r>
      <w:proofErr w:type="spellStart"/>
      <w:r w:rsidRPr="00506E01">
        <w:t>menggunakan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rPr>
          <w:b/>
        </w:rPr>
        <w:t xml:space="preserve"> </w:t>
      </w:r>
      <w:proofErr w:type="spellStart"/>
      <w:r w:rsidRPr="00506E01">
        <w:t>melalui</w:t>
      </w:r>
      <w:proofErr w:type="spellEnd"/>
      <w:r w:rsidRPr="00506E01">
        <w:t xml:space="preserve"> </w:t>
      </w:r>
      <w:r w:rsidRPr="00506E01">
        <w:rPr>
          <w:b/>
          <w:bCs/>
          <w:i/>
          <w:iCs/>
        </w:rPr>
        <w:t>BEETU</w:t>
      </w:r>
      <w:r w:rsidRPr="00506E01">
        <w:t>.</w:t>
      </w:r>
    </w:p>
    <w:p w14:paraId="24B7FB69" w14:textId="1440A002" w:rsidR="007841EB" w:rsidRPr="00506E01" w:rsidRDefault="002E3BA5">
      <w:pPr>
        <w:pStyle w:val="TableParagraph"/>
        <w:numPr>
          <w:ilvl w:val="0"/>
          <w:numId w:val="2"/>
        </w:numPr>
        <w:tabs>
          <w:tab w:val="left" w:pos="923"/>
        </w:tabs>
        <w:spacing w:line="360" w:lineRule="auto"/>
        <w:ind w:right="199"/>
        <w:jc w:val="both"/>
      </w:pPr>
      <w:proofErr w:type="spellStart"/>
      <w:r w:rsidRPr="00506E01">
        <w:rPr>
          <w:b/>
        </w:rPr>
        <w:t>Layanan</w:t>
      </w:r>
      <w:proofErr w:type="spellEnd"/>
      <w:r w:rsidRPr="00506E01">
        <w:rPr>
          <w:b/>
        </w:rPr>
        <w:t xml:space="preserve"> Antar Obat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yang </w:t>
      </w:r>
      <w:proofErr w:type="spellStart"/>
      <w:r w:rsidRPr="00506E01">
        <w:t>diberikan</w:t>
      </w:r>
      <w:proofErr w:type="spellEnd"/>
      <w:r w:rsidRPr="00506E01">
        <w:t xml:space="preserve"> oleh </w:t>
      </w:r>
      <w:r w:rsidRPr="00506E01">
        <w:rPr>
          <w:b/>
        </w:rPr>
        <w:t xml:space="preserve">BEETU </w:t>
      </w:r>
      <w:r w:rsidRPr="00506E01">
        <w:t xml:space="preserve">yang </w:t>
      </w:r>
      <w:proofErr w:type="spellStart"/>
      <w:r w:rsidRPr="00506E01">
        <w:t>memfasilitasi</w:t>
      </w:r>
      <w:proofErr w:type="spellEnd"/>
      <w:r w:rsidRPr="00506E01">
        <w:t xml:space="preserve"> </w:t>
      </w:r>
      <w:proofErr w:type="spellStart"/>
      <w:r w:rsidRPr="00506E01">
        <w:t>akses</w:t>
      </w:r>
      <w:proofErr w:type="spellEnd"/>
      <w:r w:rsidRPr="00506E01">
        <w:t xml:space="preserve"> </w:t>
      </w:r>
      <w:r w:rsidRPr="00506E01">
        <w:rPr>
          <w:b/>
        </w:rPr>
        <w:t xml:space="preserve">PENGGUNA </w:t>
      </w:r>
      <w:proofErr w:type="spellStart"/>
      <w:r w:rsidRPr="00506E01">
        <w:t>kepada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rPr>
          <w:b/>
        </w:rPr>
        <w:t xml:space="preserve"> </w:t>
      </w:r>
      <w:proofErr w:type="spellStart"/>
      <w:r w:rsidRPr="00506E01">
        <w:t>melalui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online.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juga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sistem</w:t>
      </w:r>
      <w:proofErr w:type="spellEnd"/>
      <w:r w:rsidRPr="00506E01">
        <w:t xml:space="preserve"> </w:t>
      </w:r>
      <w:proofErr w:type="spellStart"/>
      <w:r w:rsidRPr="00506E01">
        <w:rPr>
          <w:i/>
          <w:iCs/>
        </w:rPr>
        <w:t>self service</w:t>
      </w:r>
      <w:proofErr w:type="spellEnd"/>
      <w:r w:rsidRPr="00506E01">
        <w:t xml:space="preserve"> yang </w:t>
      </w:r>
      <w:proofErr w:type="spellStart"/>
      <w:r w:rsidRPr="00506E01">
        <w:t>disediakan</w:t>
      </w:r>
      <w:proofErr w:type="spellEnd"/>
      <w:r w:rsidRPr="00506E01">
        <w:t xml:space="preserve"> oleh </w:t>
      </w:r>
      <w:r w:rsidRPr="00506E01">
        <w:rPr>
          <w:b/>
        </w:rPr>
        <w:t xml:space="preserve">BEETU </w:t>
      </w:r>
      <w:r w:rsidRPr="00506E01">
        <w:t xml:space="preserve">yang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oleh </w:t>
      </w:r>
      <w:r w:rsidRPr="00506E01">
        <w:rPr>
          <w:b/>
        </w:rPr>
        <w:t xml:space="preserve">PENGGUNA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memesan</w:t>
      </w:r>
      <w:proofErr w:type="spellEnd"/>
      <w:r w:rsidRPr="00506E01">
        <w:t xml:space="preserve"> </w:t>
      </w:r>
      <w:proofErr w:type="spellStart"/>
      <w:r w:rsidRPr="00506E01">
        <w:t>jadwal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di </w:t>
      </w:r>
      <w:proofErr w:type="spellStart"/>
      <w:r w:rsidRPr="00506E01">
        <w:t>lokasi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t>.</w:t>
      </w:r>
    </w:p>
    <w:p w14:paraId="2D47D7C1" w14:textId="77777777" w:rsidR="00BA1506" w:rsidRPr="00506E01" w:rsidRDefault="00BA1506" w:rsidP="00135EDC">
      <w:pPr>
        <w:pStyle w:val="TableParagraph"/>
        <w:spacing w:line="360" w:lineRule="auto"/>
        <w:rPr>
          <w:b/>
          <w:bCs/>
        </w:rPr>
      </w:pPr>
    </w:p>
    <w:p w14:paraId="382CDC88" w14:textId="77777777" w:rsidR="007841EB" w:rsidRPr="00506E01" w:rsidRDefault="002E3BA5">
      <w:pPr>
        <w:pStyle w:val="TableParagraph"/>
        <w:spacing w:line="360" w:lineRule="auto"/>
        <w:ind w:left="186"/>
        <w:jc w:val="center"/>
        <w:rPr>
          <w:b/>
          <w:bCs/>
        </w:rPr>
      </w:pPr>
      <w:r w:rsidRPr="00506E01">
        <w:rPr>
          <w:b/>
          <w:bCs/>
        </w:rPr>
        <w:t>PASAL 2</w:t>
      </w:r>
    </w:p>
    <w:p w14:paraId="2C1529F2" w14:textId="77777777" w:rsidR="007841EB" w:rsidRPr="00506E01" w:rsidRDefault="002E3BA5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  <w:bCs/>
          <w:lang w:val="id-ID"/>
        </w:rPr>
      </w:pPr>
      <w:r w:rsidRPr="00506E01">
        <w:rPr>
          <w:b/>
          <w:bCs/>
        </w:rPr>
        <w:t>HAK DAN KEWAJIBAN</w:t>
      </w:r>
    </w:p>
    <w:p w14:paraId="42F6E8E7" w14:textId="77777777" w:rsidR="007841EB" w:rsidRPr="00506E01" w:rsidRDefault="007841EB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  <w:bCs/>
          <w:lang w:val="id-ID"/>
        </w:rPr>
      </w:pPr>
    </w:p>
    <w:p w14:paraId="1551C468" w14:textId="77777777" w:rsidR="007841EB" w:rsidRPr="00506E01" w:rsidRDefault="002E3BA5">
      <w:pPr>
        <w:pStyle w:val="TableParagraph"/>
        <w:spacing w:line="360" w:lineRule="auto"/>
        <w:jc w:val="center"/>
        <w:rPr>
          <w:b/>
          <w:bCs/>
          <w:lang w:val="id-ID"/>
        </w:rPr>
      </w:pPr>
      <w:r w:rsidRPr="00506E01">
        <w:rPr>
          <w:b/>
          <w:bCs/>
        </w:rPr>
        <w:t>KEWAJIBAN BEETU</w:t>
      </w:r>
    </w:p>
    <w:p w14:paraId="7CE87F20" w14:textId="77777777" w:rsidR="007841EB" w:rsidRPr="00506E01" w:rsidRDefault="002E3BA5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right="205"/>
        <w:jc w:val="both"/>
      </w:pPr>
      <w:proofErr w:type="spellStart"/>
      <w:r w:rsidRPr="00506E01">
        <w:t>Menyediakan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</w:t>
      </w:r>
      <w:proofErr w:type="spellStart"/>
      <w:r w:rsidRPr="00506E01">
        <w:t>Beetu</w:t>
      </w:r>
      <w:proofErr w:type="spellEnd"/>
      <w:r w:rsidRPr="00506E01">
        <w:t xml:space="preserve"> for Hospital. </w:t>
      </w:r>
      <w:proofErr w:type="spellStart"/>
      <w:r w:rsidRPr="00506E01">
        <w:t>Beetu</w:t>
      </w:r>
      <w:proofErr w:type="spellEnd"/>
      <w:r w:rsidRPr="00506E01">
        <w:t xml:space="preserve"> for Hospital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/ platform yang </w:t>
      </w:r>
      <w:proofErr w:type="spellStart"/>
      <w:r w:rsidRPr="00506E01">
        <w:t>diberikan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Rumah Sakit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sarana</w:t>
      </w:r>
      <w:proofErr w:type="spellEnd"/>
      <w:r w:rsidRPr="00506E01">
        <w:t xml:space="preserve"> input data </w:t>
      </w:r>
      <w:proofErr w:type="spellStart"/>
      <w:r w:rsidRPr="00506E01">
        <w:t>pengguna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>.</w:t>
      </w:r>
    </w:p>
    <w:p w14:paraId="7E61FB69" w14:textId="77777777" w:rsidR="007841EB" w:rsidRPr="00506E01" w:rsidRDefault="002E3BA5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</w:pPr>
      <w:proofErr w:type="spellStart"/>
      <w:r w:rsidRPr="00506E01">
        <w:t>Melakukan</w:t>
      </w:r>
      <w:proofErr w:type="spellEnd"/>
      <w:r w:rsidRPr="00506E01">
        <w:t xml:space="preserve"> </w:t>
      </w:r>
      <w:proofErr w:type="spellStart"/>
      <w:r w:rsidRPr="00506E01">
        <w:t>sosialisasi</w:t>
      </w:r>
      <w:proofErr w:type="spellEnd"/>
      <w:r w:rsidRPr="00506E01">
        <w:t xml:space="preserve"> </w:t>
      </w:r>
      <w:proofErr w:type="spellStart"/>
      <w:r w:rsidRPr="00506E01">
        <w:t>mengenai</w:t>
      </w:r>
      <w:proofErr w:type="spellEnd"/>
      <w:r w:rsidRPr="00506E01">
        <w:t xml:space="preserve"> </w:t>
      </w:r>
      <w:proofErr w:type="spellStart"/>
      <w:r w:rsidRPr="00506E01">
        <w:t>penggunaan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</w:t>
      </w:r>
      <w:proofErr w:type="spellStart"/>
      <w:r w:rsidRPr="00506E01">
        <w:rPr>
          <w:i/>
          <w:iCs/>
        </w:rPr>
        <w:t>Beetu</w:t>
      </w:r>
      <w:proofErr w:type="spellEnd"/>
      <w:r w:rsidRPr="00506E01">
        <w:rPr>
          <w:i/>
          <w:iCs/>
        </w:rPr>
        <w:t xml:space="preserve"> for Hospital</w:t>
      </w:r>
      <w:r w:rsidRPr="00506E01">
        <w:t>.</w:t>
      </w:r>
    </w:p>
    <w:p w14:paraId="0FF6F70A" w14:textId="77777777" w:rsidR="007841EB" w:rsidRPr="00506E01" w:rsidRDefault="002E3BA5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</w:pPr>
      <w:proofErr w:type="spellStart"/>
      <w:r w:rsidRPr="00506E01">
        <w:t>Menyediakan</w:t>
      </w:r>
      <w:proofErr w:type="spellEnd"/>
      <w:r w:rsidRPr="00506E01">
        <w:t xml:space="preserve"> </w:t>
      </w:r>
      <w:proofErr w:type="spellStart"/>
      <w:r w:rsidRPr="00506E01">
        <w:t>perlengkapan</w:t>
      </w:r>
      <w:proofErr w:type="spellEnd"/>
      <w:r w:rsidRPr="00506E01">
        <w:t xml:space="preserve"> </w:t>
      </w:r>
      <w:proofErr w:type="spellStart"/>
      <w:r w:rsidRPr="00506E01">
        <w:t>seperti</w:t>
      </w:r>
      <w:proofErr w:type="spellEnd"/>
      <w:r w:rsidRPr="00506E01">
        <w:t xml:space="preserve"> </w:t>
      </w:r>
      <w:r w:rsidR="006C526D" w:rsidRPr="00506E01">
        <w:t xml:space="preserve">Meja Booth, </w:t>
      </w:r>
      <w:r w:rsidRPr="00506E01">
        <w:t xml:space="preserve">Print Thermal, </w:t>
      </w:r>
      <w:proofErr w:type="spellStart"/>
      <w:r w:rsidRPr="00506E01">
        <w:t>Kertas</w:t>
      </w:r>
      <w:proofErr w:type="spellEnd"/>
      <w:r w:rsidRPr="00506E01">
        <w:t xml:space="preserve"> Label dan Packaging Obat. </w:t>
      </w:r>
    </w:p>
    <w:p w14:paraId="106FF2E8" w14:textId="22D93637" w:rsidR="00BA1506" w:rsidRPr="00506E01" w:rsidRDefault="002E3BA5" w:rsidP="00BA1506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bCs/>
        </w:rPr>
      </w:pPr>
      <w:proofErr w:type="spellStart"/>
      <w:r w:rsidRPr="00506E01">
        <w:t>Menempatkan</w:t>
      </w:r>
      <w:proofErr w:type="spellEnd"/>
      <w:r w:rsidRPr="00506E01">
        <w:t xml:space="preserve"> staf</w:t>
      </w:r>
      <w:r w:rsidR="00DE549A" w:rsidRPr="00506E01">
        <w:t>f</w:t>
      </w:r>
      <w:r w:rsidRPr="00506E01">
        <w:t xml:space="preserve"> </w:t>
      </w:r>
      <w:proofErr w:type="spellStart"/>
      <w:r w:rsidRPr="00506E01">
        <w:t>khusus</w:t>
      </w:r>
      <w:proofErr w:type="spellEnd"/>
      <w:r w:rsidRPr="00506E01">
        <w:t xml:space="preserve"> di </w:t>
      </w:r>
      <w:proofErr w:type="spellStart"/>
      <w:r w:rsidRPr="00506E01">
        <w:t>rumah</w:t>
      </w:r>
      <w:proofErr w:type="spellEnd"/>
      <w:r w:rsidRPr="00506E01">
        <w:t xml:space="preserve"> </w:t>
      </w:r>
      <w:proofErr w:type="spellStart"/>
      <w:r w:rsidRPr="00506E01">
        <w:t>sakit</w:t>
      </w:r>
      <w:proofErr w:type="spellEnd"/>
      <w:r w:rsidRPr="00506E01">
        <w:t xml:space="preserve"> </w:t>
      </w:r>
      <w:proofErr w:type="spellStart"/>
      <w:r w:rsidRPr="00506E01">
        <w:t>selama</w:t>
      </w:r>
      <w:proofErr w:type="spellEnd"/>
      <w:r w:rsidRPr="00506E01">
        <w:t xml:space="preserve"> </w:t>
      </w:r>
      <w:proofErr w:type="spellStart"/>
      <w:r w:rsidRPr="00506E01">
        <w:t>perjanjian</w:t>
      </w:r>
      <w:proofErr w:type="spellEnd"/>
      <w:r w:rsidRPr="00506E01">
        <w:t xml:space="preserve"> </w:t>
      </w:r>
      <w:proofErr w:type="spellStart"/>
      <w:r w:rsidRPr="00506E01">
        <w:t>berlangsung</w:t>
      </w:r>
      <w:proofErr w:type="spellEnd"/>
      <w:r w:rsidRPr="00506E01">
        <w:t xml:space="preserve">,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jumlah</w:t>
      </w:r>
      <w:proofErr w:type="spellEnd"/>
      <w:r w:rsidRPr="00506E01">
        <w:t xml:space="preserve"> personal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disesuaikan</w:t>
      </w:r>
      <w:proofErr w:type="spellEnd"/>
      <w:r w:rsidRPr="00506E01">
        <w:t xml:space="preserve"> </w:t>
      </w:r>
      <w:proofErr w:type="spellStart"/>
      <w:r w:rsidRPr="00506E01">
        <w:t>bedasarkan</w:t>
      </w:r>
      <w:proofErr w:type="spellEnd"/>
      <w:r w:rsidRPr="00506E01">
        <w:t xml:space="preserve"> </w:t>
      </w:r>
      <w:proofErr w:type="spellStart"/>
      <w:r w:rsidRPr="00506E01">
        <w:t>kebutuhan</w:t>
      </w:r>
      <w:proofErr w:type="spellEnd"/>
      <w:r w:rsidRPr="00506E01">
        <w:t xml:space="preserve"> </w:t>
      </w:r>
      <w:proofErr w:type="spellStart"/>
      <w:r w:rsidRPr="00506E01">
        <w:t>pasien</w:t>
      </w:r>
      <w:proofErr w:type="spellEnd"/>
      <w:r w:rsidRPr="00506E01">
        <w:t xml:space="preserve"> di </w:t>
      </w:r>
      <w:r w:rsidR="00A438B1" w:rsidRPr="00506E01">
        <w:rPr>
          <w:bCs/>
        </w:rPr>
        <w:t>PROVIDER</w:t>
      </w:r>
    </w:p>
    <w:p w14:paraId="31C67191" w14:textId="28CA0C0C" w:rsidR="008A1FF8" w:rsidRPr="00506E01" w:rsidRDefault="006C526D" w:rsidP="008A1FF8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b/>
          <w:bCs/>
        </w:rPr>
      </w:pPr>
      <w:proofErr w:type="spellStart"/>
      <w:r w:rsidRPr="00506E01">
        <w:t>Membayarkan</w:t>
      </w:r>
      <w:proofErr w:type="spellEnd"/>
      <w:r w:rsidRPr="00506E01">
        <w:t xml:space="preserve"> sharing fee </w:t>
      </w:r>
      <w:proofErr w:type="spellStart"/>
      <w:r w:rsidRPr="00506E01">
        <w:t>kepada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="00A438B1" w:rsidRPr="00506E01">
        <w:t xml:space="preserve"> </w:t>
      </w:r>
      <w:proofErr w:type="spellStart"/>
      <w:r w:rsidRPr="00506E01">
        <w:t>setiap</w:t>
      </w:r>
      <w:proofErr w:type="spellEnd"/>
      <w:r w:rsidRPr="00506E01">
        <w:t xml:space="preserve"> </w:t>
      </w:r>
      <w:proofErr w:type="spellStart"/>
      <w:r w:rsidRPr="00506E01">
        <w:t>bulannya</w:t>
      </w:r>
      <w:proofErr w:type="spellEnd"/>
      <w:r w:rsidRPr="00506E01">
        <w:t xml:space="preserve"> </w:t>
      </w:r>
      <w:proofErr w:type="spellStart"/>
      <w:r w:rsidRPr="00506E01">
        <w:t>selambat</w:t>
      </w:r>
      <w:proofErr w:type="spellEnd"/>
      <w:r w:rsidRPr="00506E01">
        <w:t xml:space="preserve"> – </w:t>
      </w:r>
      <w:proofErr w:type="spellStart"/>
      <w:r w:rsidRPr="00506E01">
        <w:t>lambatnya</w:t>
      </w:r>
      <w:proofErr w:type="spellEnd"/>
      <w:r w:rsidRPr="00506E01">
        <w:t xml:space="preserve"> </w:t>
      </w:r>
      <w:proofErr w:type="spellStart"/>
      <w:r w:rsidRPr="00506E01">
        <w:t>tujuh</w:t>
      </w:r>
      <w:proofErr w:type="spellEnd"/>
      <w:r w:rsidRPr="00506E01">
        <w:t xml:space="preserve"> (7)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r w:rsidRPr="00506E01">
        <w:t>bulan</w:t>
      </w:r>
      <w:proofErr w:type="spellEnd"/>
      <w:r w:rsidRPr="00506E01">
        <w:t xml:space="preserve"> </w:t>
      </w:r>
      <w:proofErr w:type="spellStart"/>
      <w:r w:rsidRPr="00506E01">
        <w:t>berikutnya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cara</w:t>
      </w:r>
      <w:proofErr w:type="spellEnd"/>
      <w:r w:rsidRPr="00506E01">
        <w:t xml:space="preserve"> transfer </w:t>
      </w:r>
      <w:proofErr w:type="spellStart"/>
      <w:r w:rsidRPr="00506E01">
        <w:t>ke</w:t>
      </w:r>
      <w:proofErr w:type="spellEnd"/>
      <w:r w:rsidRPr="00506E01">
        <w:t xml:space="preserve"> </w:t>
      </w:r>
      <w:proofErr w:type="spellStart"/>
      <w:r w:rsidRPr="00506E01">
        <w:t>rekening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</w:p>
    <w:p w14:paraId="2E3F4384" w14:textId="77777777" w:rsidR="00506E01" w:rsidRDefault="00506E01" w:rsidP="00506E01">
      <w:pPr>
        <w:pStyle w:val="TableParagraph"/>
        <w:tabs>
          <w:tab w:val="left" w:pos="921"/>
        </w:tabs>
        <w:spacing w:line="360" w:lineRule="auto"/>
        <w:ind w:left="920"/>
        <w:jc w:val="both"/>
        <w:rPr>
          <w:b/>
        </w:rPr>
      </w:pPr>
    </w:p>
    <w:p w14:paraId="4AB027BA" w14:textId="77777777" w:rsidR="00506E01" w:rsidRPr="00506E01" w:rsidRDefault="00506E01" w:rsidP="00506E01">
      <w:pPr>
        <w:pStyle w:val="TableParagraph"/>
        <w:tabs>
          <w:tab w:val="left" w:pos="921"/>
        </w:tabs>
        <w:spacing w:line="360" w:lineRule="auto"/>
        <w:ind w:left="920"/>
        <w:jc w:val="both"/>
        <w:rPr>
          <w:b/>
          <w:bCs/>
        </w:rPr>
      </w:pPr>
    </w:p>
    <w:p w14:paraId="24FFA5DD" w14:textId="77777777" w:rsidR="007841EB" w:rsidRPr="00506E01" w:rsidRDefault="002E3BA5">
      <w:pPr>
        <w:pStyle w:val="TableParagraph"/>
        <w:tabs>
          <w:tab w:val="left" w:pos="921"/>
        </w:tabs>
        <w:spacing w:line="360" w:lineRule="auto"/>
        <w:jc w:val="center"/>
        <w:rPr>
          <w:b/>
          <w:bCs/>
          <w:lang w:val="id-ID"/>
        </w:rPr>
      </w:pPr>
      <w:r w:rsidRPr="00506E01">
        <w:rPr>
          <w:b/>
          <w:bCs/>
        </w:rPr>
        <w:lastRenderedPageBreak/>
        <w:t>HAK BEETU</w:t>
      </w:r>
    </w:p>
    <w:p w14:paraId="7E8ACF1F" w14:textId="3E1D77A5" w:rsidR="007841EB" w:rsidRPr="00506E01" w:rsidRDefault="002E3BA5">
      <w:pPr>
        <w:pStyle w:val="TableParagraph"/>
        <w:numPr>
          <w:ilvl w:val="0"/>
          <w:numId w:val="4"/>
        </w:numPr>
        <w:tabs>
          <w:tab w:val="left" w:pos="921"/>
        </w:tabs>
        <w:spacing w:line="360" w:lineRule="auto"/>
        <w:ind w:hanging="361"/>
        <w:jc w:val="both"/>
      </w:pPr>
      <w:proofErr w:type="spellStart"/>
      <w:r w:rsidRPr="00506E01">
        <w:t>Menempatkan</w:t>
      </w:r>
      <w:proofErr w:type="spellEnd"/>
      <w:r w:rsidRPr="00506E01">
        <w:t xml:space="preserve"> </w:t>
      </w:r>
      <w:r w:rsidRPr="00506E01">
        <w:rPr>
          <w:i/>
        </w:rPr>
        <w:t xml:space="preserve">banner </w:t>
      </w:r>
      <w:r w:rsidRPr="00506E01">
        <w:t xml:space="preserve">dan </w:t>
      </w:r>
      <w:proofErr w:type="spellStart"/>
      <w:r w:rsidRPr="00506E01">
        <w:t>materi</w:t>
      </w:r>
      <w:proofErr w:type="spellEnd"/>
      <w:r w:rsidRPr="00506E01">
        <w:t xml:space="preserve"> </w:t>
      </w:r>
      <w:proofErr w:type="spellStart"/>
      <w:r w:rsidRPr="00506E01">
        <w:t>promosi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di </w:t>
      </w:r>
      <w:proofErr w:type="spellStart"/>
      <w:r w:rsidRPr="00506E01">
        <w:t>lokasi</w:t>
      </w:r>
      <w:proofErr w:type="spellEnd"/>
      <w:r w:rsidRPr="00506E01">
        <w:t xml:space="preserve"> Rumah Sakit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ijin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t>.</w:t>
      </w:r>
    </w:p>
    <w:p w14:paraId="2E38CF2D" w14:textId="593390C0" w:rsidR="007841EB" w:rsidRPr="00506E01" w:rsidRDefault="002E3BA5">
      <w:pPr>
        <w:pStyle w:val="TableParagraph"/>
        <w:numPr>
          <w:ilvl w:val="0"/>
          <w:numId w:val="4"/>
        </w:numPr>
        <w:tabs>
          <w:tab w:val="left" w:pos="921"/>
        </w:tabs>
        <w:spacing w:before="36" w:line="360" w:lineRule="auto"/>
        <w:ind w:right="200"/>
        <w:jc w:val="both"/>
      </w:pPr>
      <w:proofErr w:type="spellStart"/>
      <w:r w:rsidRPr="00506E01">
        <w:t>Melakukan</w:t>
      </w:r>
      <w:proofErr w:type="spellEnd"/>
      <w:r w:rsidRPr="00506E01">
        <w:t xml:space="preserve"> </w:t>
      </w:r>
      <w:proofErr w:type="spellStart"/>
      <w:r w:rsidRPr="00506E01">
        <w:t>tinjauan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implementasi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Antar Obat </w:t>
      </w:r>
      <w:proofErr w:type="spellStart"/>
      <w:r w:rsidRPr="00506E01">
        <w:t>setiap</w:t>
      </w:r>
      <w:proofErr w:type="spellEnd"/>
      <w:r w:rsidRPr="00506E01">
        <w:t xml:space="preserve"> 1 (</w:t>
      </w:r>
      <w:proofErr w:type="spellStart"/>
      <w:r w:rsidRPr="00506E01">
        <w:t>satu</w:t>
      </w:r>
      <w:proofErr w:type="spellEnd"/>
      <w:r w:rsidRPr="00506E01">
        <w:t>)</w:t>
      </w:r>
      <w:r w:rsidRPr="00506E01">
        <w:rPr>
          <w:lang w:val="id-ID"/>
        </w:rPr>
        <w:t xml:space="preserve"> bulan</w:t>
      </w:r>
      <w:r w:rsidRPr="00506E01">
        <w:t xml:space="preserve"> </w:t>
      </w:r>
      <w:proofErr w:type="spellStart"/>
      <w:r w:rsidRPr="00506E01">
        <w:t>sekali</w:t>
      </w:r>
      <w:proofErr w:type="spellEnd"/>
      <w:r w:rsidRPr="00506E01">
        <w:t xml:space="preserve">. Dalam </w:t>
      </w:r>
      <w:proofErr w:type="spellStart"/>
      <w:r w:rsidRPr="00506E01">
        <w:t>hal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mengubah</w:t>
      </w:r>
      <w:proofErr w:type="spellEnd"/>
      <w:r w:rsidRPr="00506E01">
        <w:t xml:space="preserve"> </w:t>
      </w:r>
      <w:proofErr w:type="spellStart"/>
      <w:r w:rsidRPr="00506E01">
        <w:t>segala</w:t>
      </w:r>
      <w:proofErr w:type="spellEnd"/>
      <w:r w:rsidRPr="00506E01">
        <w:t xml:space="preserve"> </w:t>
      </w:r>
      <w:proofErr w:type="spellStart"/>
      <w:r w:rsidRPr="00506E01">
        <w:t>sesuatu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implementasi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>–</w:t>
      </w:r>
      <w:proofErr w:type="spellStart"/>
      <w:r w:rsidRPr="00506E01">
        <w:t>layanan</w:t>
      </w:r>
      <w:proofErr w:type="spellEnd"/>
      <w:r w:rsidRPr="00506E01">
        <w:t xml:space="preserve"> </w:t>
      </w:r>
      <w:r w:rsidRPr="00506E01">
        <w:rPr>
          <w:b/>
          <w:bCs/>
        </w:rPr>
        <w:t xml:space="preserve">BEETU </w:t>
      </w:r>
      <w:proofErr w:type="spellStart"/>
      <w:r w:rsidRPr="00506E01">
        <w:t>dilokasi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BEETU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memberitahukan</w:t>
      </w:r>
      <w:proofErr w:type="spellEnd"/>
      <w:r w:rsidRPr="00506E01">
        <w:t xml:space="preserve"> </w:t>
      </w:r>
      <w:proofErr w:type="spellStart"/>
      <w:r w:rsidRPr="00506E01">
        <w:t>terlebih</w:t>
      </w:r>
      <w:proofErr w:type="spellEnd"/>
      <w:r w:rsidRPr="00506E01">
        <w:t xml:space="preserve"> </w:t>
      </w:r>
      <w:proofErr w:type="spellStart"/>
      <w:r w:rsidRPr="00506E01">
        <w:t>dahulu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r w:rsidRPr="00506E01">
        <w:rPr>
          <w:b/>
          <w:bCs/>
        </w:rPr>
        <w:t xml:space="preserve">PIHAK </w:t>
      </w:r>
      <w:r w:rsidR="00EC5E2B" w:rsidRPr="00506E01">
        <w:rPr>
          <w:b/>
        </w:rPr>
        <w:t>FASYANKES</w:t>
      </w:r>
      <w:r w:rsidRPr="00506E01">
        <w:t xml:space="preserve"> paling </w:t>
      </w:r>
      <w:proofErr w:type="spellStart"/>
      <w:r w:rsidRPr="00506E01">
        <w:t>lambat</w:t>
      </w:r>
      <w:proofErr w:type="spellEnd"/>
      <w:r w:rsidRPr="00506E01">
        <w:t xml:space="preserve"> </w:t>
      </w:r>
      <w:r w:rsidR="00471AC8" w:rsidRPr="00506E01">
        <w:t>3</w:t>
      </w:r>
      <w:r w:rsidRPr="00506E01">
        <w:t xml:space="preserve"> (</w:t>
      </w:r>
      <w:proofErr w:type="spellStart"/>
      <w:r w:rsidR="00471AC8" w:rsidRPr="00506E01">
        <w:t>tiga</w:t>
      </w:r>
      <w:proofErr w:type="spellEnd"/>
      <w:r w:rsidRPr="00506E01">
        <w:t xml:space="preserve">)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r w:rsidRPr="00506E01">
        <w:t>kalender</w:t>
      </w:r>
      <w:proofErr w:type="spellEnd"/>
      <w:r w:rsidRPr="00506E01">
        <w:t xml:space="preserve"> </w:t>
      </w:r>
      <w:proofErr w:type="spellStart"/>
      <w:r w:rsidRPr="00506E01">
        <w:t>sebelum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berlaku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efektif</w:t>
      </w:r>
      <w:proofErr w:type="spellEnd"/>
      <w:r w:rsidRPr="00506E01">
        <w:t xml:space="preserve">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dituangkan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addendum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surat</w:t>
      </w:r>
      <w:proofErr w:type="spellEnd"/>
      <w:r w:rsidRPr="00506E01">
        <w:t xml:space="preserve"> </w:t>
      </w:r>
      <w:proofErr w:type="spellStart"/>
      <w:r w:rsidRPr="00506E01">
        <w:t>pemberitahuan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>.</w:t>
      </w:r>
    </w:p>
    <w:p w14:paraId="5470AF03" w14:textId="77777777" w:rsidR="007841EB" w:rsidRPr="00506E01" w:rsidRDefault="002E3BA5">
      <w:pPr>
        <w:pStyle w:val="TableParagraph"/>
        <w:numPr>
          <w:ilvl w:val="0"/>
          <w:numId w:val="4"/>
        </w:numPr>
        <w:tabs>
          <w:tab w:val="left" w:pos="921"/>
        </w:tabs>
        <w:spacing w:line="360" w:lineRule="auto"/>
        <w:ind w:right="204"/>
        <w:jc w:val="both"/>
      </w:pPr>
      <w:proofErr w:type="spellStart"/>
      <w:r w:rsidRPr="00506E01">
        <w:t>Menerima</w:t>
      </w:r>
      <w:proofErr w:type="spellEnd"/>
      <w:r w:rsidRPr="00506E01">
        <w:t xml:space="preserve"> </w:t>
      </w:r>
      <w:proofErr w:type="spellStart"/>
      <w:r w:rsidRPr="00506E01">
        <w:t>pembayaran</w:t>
      </w:r>
      <w:proofErr w:type="spellEnd"/>
      <w:r w:rsidRPr="00506E01">
        <w:t xml:space="preserve"> </w:t>
      </w:r>
      <w:proofErr w:type="spellStart"/>
      <w:r w:rsidRPr="00506E01">
        <w:t>biaya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r w:rsidRPr="00506E01">
        <w:rPr>
          <w:b/>
          <w:bCs/>
        </w:rPr>
        <w:t>PENGGUNA</w:t>
      </w:r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tercantum</w:t>
      </w:r>
      <w:proofErr w:type="spellEnd"/>
      <w:r w:rsidRPr="00506E01">
        <w:t xml:space="preserve"> pada Lampiran PKS.</w:t>
      </w:r>
    </w:p>
    <w:p w14:paraId="01F6F2BD" w14:textId="77777777" w:rsidR="007841EB" w:rsidRPr="00506E01" w:rsidRDefault="007841EB">
      <w:pPr>
        <w:pStyle w:val="TableParagraph"/>
        <w:tabs>
          <w:tab w:val="left" w:pos="921"/>
        </w:tabs>
        <w:ind w:right="204"/>
        <w:jc w:val="center"/>
        <w:rPr>
          <w:b/>
          <w:bCs/>
          <w:lang w:val="id-ID"/>
        </w:rPr>
      </w:pPr>
    </w:p>
    <w:p w14:paraId="79CAFEAB" w14:textId="3548BBC2" w:rsidR="007841EB" w:rsidRPr="00506E01" w:rsidRDefault="002E3BA5">
      <w:pPr>
        <w:pStyle w:val="TableParagraph"/>
        <w:tabs>
          <w:tab w:val="left" w:pos="921"/>
        </w:tabs>
        <w:spacing w:line="360" w:lineRule="auto"/>
        <w:ind w:right="204"/>
        <w:jc w:val="center"/>
        <w:rPr>
          <w:b/>
          <w:bCs/>
          <w:lang w:val="id-ID"/>
        </w:rPr>
      </w:pPr>
      <w:r w:rsidRPr="00506E01">
        <w:rPr>
          <w:b/>
          <w:bCs/>
        </w:rPr>
        <w:t xml:space="preserve">KEWAJIBAN </w:t>
      </w:r>
      <w:r w:rsidR="00EC5E2B" w:rsidRPr="00506E01">
        <w:rPr>
          <w:b/>
        </w:rPr>
        <w:t>FASYANKES</w:t>
      </w:r>
    </w:p>
    <w:p w14:paraId="56E263DD" w14:textId="3B72130B" w:rsidR="00616CF0" w:rsidRPr="00506E01" w:rsidRDefault="002E3BA5" w:rsidP="00616CF0">
      <w:pPr>
        <w:pStyle w:val="TableParagraph"/>
        <w:numPr>
          <w:ilvl w:val="0"/>
          <w:numId w:val="5"/>
        </w:numPr>
        <w:tabs>
          <w:tab w:val="left" w:pos="921"/>
        </w:tabs>
        <w:spacing w:line="360" w:lineRule="auto"/>
        <w:ind w:right="198"/>
        <w:jc w:val="both"/>
      </w:pPr>
      <w:proofErr w:type="spellStart"/>
      <w:r w:rsidRPr="00506E01">
        <w:t>Memberikan</w:t>
      </w:r>
      <w:proofErr w:type="spellEnd"/>
      <w:r w:rsidRPr="00506E01">
        <w:t xml:space="preserve"> </w:t>
      </w:r>
      <w:proofErr w:type="spellStart"/>
      <w:r w:rsidRPr="00506E01">
        <w:t>prioritas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r w:rsidRPr="00506E01">
        <w:rPr>
          <w:b/>
        </w:rPr>
        <w:t>PENGGUNA</w:t>
      </w:r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Antar Obat BEETU, </w:t>
      </w:r>
      <w:proofErr w:type="spellStart"/>
      <w:r w:rsidRPr="00506E01">
        <w:t>kecuali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kondisi</w:t>
      </w:r>
      <w:proofErr w:type="spellEnd"/>
      <w:r w:rsidRPr="00506E01">
        <w:t xml:space="preserve"> </w:t>
      </w:r>
      <w:proofErr w:type="spellStart"/>
      <w:r w:rsidRPr="00506E01">
        <w:t>gawat</w:t>
      </w:r>
      <w:proofErr w:type="spellEnd"/>
      <w:r w:rsidRPr="00506E01">
        <w:t xml:space="preserve"> </w:t>
      </w:r>
      <w:proofErr w:type="spellStart"/>
      <w:r w:rsidRPr="00506E01">
        <w:t>darurat</w:t>
      </w:r>
      <w:proofErr w:type="spellEnd"/>
      <w:r w:rsidRPr="00506E01">
        <w:t xml:space="preserve"> pada </w:t>
      </w:r>
      <w:proofErr w:type="spellStart"/>
      <w:r w:rsidRPr="00506E01">
        <w:t>pasien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</w:p>
    <w:p w14:paraId="461DEC0D" w14:textId="77777777" w:rsidR="007841EB" w:rsidRPr="00506E01" w:rsidRDefault="002E3BA5">
      <w:pPr>
        <w:pStyle w:val="TableParagraph"/>
        <w:numPr>
          <w:ilvl w:val="0"/>
          <w:numId w:val="5"/>
        </w:numPr>
        <w:tabs>
          <w:tab w:val="left" w:pos="921"/>
        </w:tabs>
        <w:spacing w:before="36" w:line="360" w:lineRule="auto"/>
        <w:ind w:hanging="361"/>
      </w:pPr>
      <w:proofErr w:type="spellStart"/>
      <w:proofErr w:type="gramStart"/>
      <w:r w:rsidRPr="00506E01">
        <w:t>Menyediakan</w:t>
      </w:r>
      <w:proofErr w:type="spellEnd"/>
      <w:r w:rsidRPr="00506E01">
        <w:rPr>
          <w:lang w:val="id-ID"/>
        </w:rPr>
        <w:t xml:space="preserve"> </w:t>
      </w:r>
      <w:r w:rsidRPr="00506E01">
        <w:t>:</w:t>
      </w:r>
      <w:proofErr w:type="gramEnd"/>
    </w:p>
    <w:p w14:paraId="04F5959A" w14:textId="27C91294" w:rsidR="007841EB" w:rsidRPr="00506E01" w:rsidRDefault="002E3BA5">
      <w:pPr>
        <w:pStyle w:val="TableParagraph"/>
        <w:numPr>
          <w:ilvl w:val="1"/>
          <w:numId w:val="5"/>
        </w:numPr>
        <w:tabs>
          <w:tab w:val="left" w:pos="1641"/>
        </w:tabs>
        <w:spacing w:before="34" w:line="360" w:lineRule="auto"/>
        <w:ind w:right="207"/>
      </w:pPr>
      <w:r w:rsidRPr="00506E01">
        <w:rPr>
          <w:lang w:val="id-ID"/>
        </w:rPr>
        <w:t>Loket</w:t>
      </w:r>
      <w:r w:rsidRPr="00506E01">
        <w:t xml:space="preserve"> </w:t>
      </w:r>
      <w:proofErr w:type="spellStart"/>
      <w:r w:rsidRPr="00506E01">
        <w:t>khusus</w:t>
      </w:r>
      <w:proofErr w:type="spellEnd"/>
      <w:r w:rsidRPr="00506E01">
        <w:t xml:space="preserve"> di </w:t>
      </w:r>
      <w:proofErr w:type="spellStart"/>
      <w:r w:rsidRPr="00506E01">
        <w:t>lokasi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r w:rsidRPr="00506E01">
        <w:rPr>
          <w:b/>
          <w:bCs/>
        </w:rPr>
        <w:t xml:space="preserve">PENGGUNA </w:t>
      </w:r>
      <w:proofErr w:type="spellStart"/>
      <w:r w:rsidRPr="00506E01">
        <w:t>Layanan</w:t>
      </w:r>
      <w:proofErr w:type="spellEnd"/>
      <w:r w:rsidRPr="00506E01">
        <w:t xml:space="preserve"> Antar Obat BEETU;</w:t>
      </w:r>
    </w:p>
    <w:p w14:paraId="5C78F77B" w14:textId="77777777" w:rsidR="007841EB" w:rsidRPr="00506E01" w:rsidRDefault="002E3BA5">
      <w:pPr>
        <w:pStyle w:val="TableParagraph"/>
        <w:numPr>
          <w:ilvl w:val="1"/>
          <w:numId w:val="5"/>
        </w:numPr>
        <w:tabs>
          <w:tab w:val="left" w:pos="1641"/>
        </w:tabs>
        <w:spacing w:before="34" w:line="360" w:lineRule="auto"/>
        <w:ind w:right="207"/>
      </w:pPr>
      <w:r w:rsidRPr="00506E01">
        <w:rPr>
          <w:lang w:val="id-ID"/>
        </w:rPr>
        <w:t>Fasilitas free parking untuk personel B</w:t>
      </w:r>
      <w:r w:rsidRPr="00506E01">
        <w:t>EETU</w:t>
      </w:r>
    </w:p>
    <w:p w14:paraId="27BB0EEA" w14:textId="77777777" w:rsidR="007841EB" w:rsidRPr="00506E01" w:rsidRDefault="002E3BA5">
      <w:pPr>
        <w:pStyle w:val="TableParagraph"/>
        <w:numPr>
          <w:ilvl w:val="1"/>
          <w:numId w:val="5"/>
        </w:numPr>
        <w:tabs>
          <w:tab w:val="left" w:pos="1641"/>
        </w:tabs>
        <w:spacing w:line="360" w:lineRule="auto"/>
        <w:ind w:hanging="361"/>
      </w:pPr>
      <w:r w:rsidRPr="00506E01">
        <w:t xml:space="preserve">Ruang </w:t>
      </w:r>
      <w:proofErr w:type="spellStart"/>
      <w:r w:rsidRPr="00506E01">
        <w:t>atau</w:t>
      </w:r>
      <w:proofErr w:type="spellEnd"/>
      <w:r w:rsidRPr="00506E01">
        <w:t xml:space="preserve"> area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penempatan</w:t>
      </w:r>
      <w:proofErr w:type="spellEnd"/>
      <w:r w:rsidRPr="00506E01">
        <w:t xml:space="preserve"> banner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materi</w:t>
      </w:r>
      <w:proofErr w:type="spellEnd"/>
      <w:r w:rsidRPr="00506E01">
        <w:t xml:space="preserve"> </w:t>
      </w:r>
      <w:proofErr w:type="spellStart"/>
      <w:r w:rsidRPr="00506E01">
        <w:t>promosi</w:t>
      </w:r>
      <w:proofErr w:type="spellEnd"/>
      <w:r w:rsidRPr="00506E01">
        <w:t xml:space="preserve"> </w:t>
      </w:r>
      <w:r w:rsidRPr="00506E01">
        <w:rPr>
          <w:b/>
          <w:bCs/>
        </w:rPr>
        <w:t>BEETU</w:t>
      </w:r>
      <w:r w:rsidRPr="00506E01">
        <w:t>.</w:t>
      </w:r>
    </w:p>
    <w:p w14:paraId="4E37E9B2" w14:textId="77777777" w:rsidR="007841EB" w:rsidRPr="00506E01" w:rsidRDefault="002E3BA5" w:rsidP="006B362F">
      <w:pPr>
        <w:pStyle w:val="TableParagraph"/>
        <w:numPr>
          <w:ilvl w:val="0"/>
          <w:numId w:val="5"/>
        </w:numPr>
        <w:tabs>
          <w:tab w:val="left" w:pos="921"/>
        </w:tabs>
        <w:spacing w:before="34" w:line="360" w:lineRule="auto"/>
        <w:ind w:hanging="361"/>
      </w:pPr>
      <w:proofErr w:type="spellStart"/>
      <w:r w:rsidRPr="00506E01">
        <w:t>Menginformasikan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proofErr w:type="gramStart"/>
      <w:r w:rsidRPr="00506E01">
        <w:rPr>
          <w:b/>
        </w:rPr>
        <w:t>BEETU</w:t>
      </w:r>
      <w:r w:rsidRPr="00506E01">
        <w:t>,terkait</w:t>
      </w:r>
      <w:proofErr w:type="spellEnd"/>
      <w:proofErr w:type="gramEnd"/>
      <w:r w:rsidRPr="00506E01">
        <w:t>:</w:t>
      </w:r>
    </w:p>
    <w:p w14:paraId="520D1E77" w14:textId="77777777" w:rsidR="007841EB" w:rsidRPr="00506E01" w:rsidRDefault="002E3BA5">
      <w:pPr>
        <w:pStyle w:val="TableParagraph"/>
        <w:numPr>
          <w:ilvl w:val="1"/>
          <w:numId w:val="5"/>
        </w:numPr>
        <w:tabs>
          <w:tab w:val="left" w:pos="1641"/>
        </w:tabs>
        <w:spacing w:before="37" w:line="360" w:lineRule="auto"/>
        <w:ind w:right="198"/>
      </w:pPr>
      <w:r w:rsidRPr="00506E01">
        <w:t xml:space="preserve">Jadwal </w:t>
      </w:r>
      <w:proofErr w:type="spellStart"/>
      <w:r w:rsidR="00BA1506" w:rsidRPr="00506E01">
        <w:t>P</w:t>
      </w:r>
      <w:r w:rsidRPr="00506E01">
        <w:t>rakt</w:t>
      </w:r>
      <w:r w:rsidR="006B362F" w:rsidRPr="00506E01">
        <w:t>i</w:t>
      </w:r>
      <w:r w:rsidRPr="00506E01">
        <w:t>k</w:t>
      </w:r>
      <w:proofErr w:type="spellEnd"/>
      <w:r w:rsidR="006B362F" w:rsidRPr="00506E01">
        <w:t xml:space="preserve"> Rawat Jalan</w:t>
      </w:r>
    </w:p>
    <w:p w14:paraId="5C569C09" w14:textId="77777777" w:rsidR="006B362F" w:rsidRPr="00506E01" w:rsidRDefault="006B362F">
      <w:pPr>
        <w:pStyle w:val="TableParagraph"/>
        <w:numPr>
          <w:ilvl w:val="1"/>
          <w:numId w:val="5"/>
        </w:numPr>
        <w:tabs>
          <w:tab w:val="left" w:pos="1641"/>
        </w:tabs>
        <w:spacing w:before="37" w:line="360" w:lineRule="auto"/>
        <w:ind w:right="198"/>
      </w:pPr>
      <w:proofErr w:type="spellStart"/>
      <w:r w:rsidRPr="00506E01">
        <w:t>Jumlah</w:t>
      </w:r>
      <w:proofErr w:type="spellEnd"/>
      <w:r w:rsidRPr="00506E01">
        <w:t xml:space="preserve"> Rawat Jalam/ </w:t>
      </w:r>
      <w:proofErr w:type="spellStart"/>
      <w:r w:rsidRPr="00506E01">
        <w:t>Resep</w:t>
      </w:r>
      <w:proofErr w:type="spellEnd"/>
      <w:r w:rsidRPr="00506E01">
        <w:t xml:space="preserve"> </w:t>
      </w:r>
      <w:proofErr w:type="spellStart"/>
      <w:r w:rsidRPr="00506E01">
        <w:t>masuk</w:t>
      </w:r>
      <w:proofErr w:type="spellEnd"/>
      <w:r w:rsidRPr="00506E01">
        <w:t xml:space="preserve"> </w:t>
      </w:r>
      <w:proofErr w:type="spellStart"/>
      <w:r w:rsidRPr="00506E01">
        <w:t>farmasi</w:t>
      </w:r>
      <w:proofErr w:type="spellEnd"/>
    </w:p>
    <w:p w14:paraId="01ACF930" w14:textId="77777777" w:rsidR="007841EB" w:rsidRPr="00506E01" w:rsidRDefault="007841EB">
      <w:pPr>
        <w:pStyle w:val="TableParagraph"/>
        <w:tabs>
          <w:tab w:val="left" w:pos="1641"/>
        </w:tabs>
        <w:spacing w:before="37"/>
        <w:ind w:right="198"/>
        <w:rPr>
          <w:lang w:val="id-ID"/>
        </w:rPr>
      </w:pPr>
    </w:p>
    <w:p w14:paraId="63E059D6" w14:textId="46CE9BF4" w:rsidR="007841EB" w:rsidRPr="00506E01" w:rsidRDefault="002E3BA5">
      <w:pPr>
        <w:pStyle w:val="TableParagraph"/>
        <w:tabs>
          <w:tab w:val="left" w:pos="1641"/>
        </w:tabs>
        <w:spacing w:before="37" w:line="360" w:lineRule="auto"/>
        <w:ind w:right="198"/>
        <w:jc w:val="center"/>
        <w:rPr>
          <w:b/>
          <w:bCs/>
          <w:lang w:val="id-ID"/>
        </w:rPr>
      </w:pPr>
      <w:r w:rsidRPr="00506E01">
        <w:rPr>
          <w:b/>
          <w:bCs/>
        </w:rPr>
        <w:t xml:space="preserve">HAK </w:t>
      </w:r>
      <w:r w:rsidR="00EC5E2B" w:rsidRPr="00506E01">
        <w:rPr>
          <w:b/>
        </w:rPr>
        <w:t>FASYANKES</w:t>
      </w:r>
    </w:p>
    <w:p w14:paraId="30E357D0" w14:textId="77777777" w:rsidR="007841EB" w:rsidRPr="00506E01" w:rsidRDefault="002E3BA5">
      <w:pPr>
        <w:pStyle w:val="TableParagraph"/>
        <w:numPr>
          <w:ilvl w:val="0"/>
          <w:numId w:val="6"/>
        </w:numPr>
        <w:tabs>
          <w:tab w:val="left" w:pos="993"/>
        </w:tabs>
        <w:spacing w:before="37" w:line="360" w:lineRule="auto"/>
        <w:ind w:right="198" w:hanging="251"/>
        <w:jc w:val="both"/>
      </w:pPr>
      <w:proofErr w:type="spellStart"/>
      <w:r w:rsidRPr="00506E01">
        <w:t>Mendapatkan</w:t>
      </w:r>
      <w:proofErr w:type="spellEnd"/>
      <w:r w:rsidRPr="00506E01">
        <w:t xml:space="preserve"> </w:t>
      </w:r>
      <w:proofErr w:type="spellStart"/>
      <w:r w:rsidRPr="00506E01">
        <w:t>akses</w:t>
      </w:r>
      <w:proofErr w:type="spellEnd"/>
      <w:r w:rsidRPr="00506E01">
        <w:t xml:space="preserve"> </w:t>
      </w:r>
      <w:proofErr w:type="spellStart"/>
      <w:r w:rsidRPr="00506E01">
        <w:t>khusus</w:t>
      </w:r>
      <w:proofErr w:type="spellEnd"/>
      <w:r w:rsidRPr="00506E01">
        <w:t xml:space="preserve"> </w:t>
      </w:r>
      <w:proofErr w:type="spellStart"/>
      <w:r w:rsidRPr="00506E01">
        <w:t>penggunaan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/dashboard </w:t>
      </w:r>
      <w:proofErr w:type="spellStart"/>
      <w:r w:rsidRPr="00506E01">
        <w:t>dari</w:t>
      </w:r>
      <w:proofErr w:type="spellEnd"/>
      <w:r w:rsidRPr="00506E01">
        <w:t xml:space="preserve"> </w:t>
      </w:r>
      <w:r w:rsidRPr="00506E01">
        <w:rPr>
          <w:b/>
          <w:bCs/>
        </w:rPr>
        <w:t>PIHAK BEETU</w:t>
      </w:r>
    </w:p>
    <w:p w14:paraId="1CAC94B7" w14:textId="77777777" w:rsidR="007841EB" w:rsidRPr="00506E01" w:rsidRDefault="002E3BA5">
      <w:pPr>
        <w:pStyle w:val="TableParagraph"/>
        <w:numPr>
          <w:ilvl w:val="0"/>
          <w:numId w:val="6"/>
        </w:numPr>
        <w:tabs>
          <w:tab w:val="left" w:pos="993"/>
        </w:tabs>
        <w:spacing w:before="37" w:line="360" w:lineRule="auto"/>
        <w:ind w:right="198" w:hanging="251"/>
        <w:jc w:val="both"/>
        <w:rPr>
          <w:b/>
        </w:rPr>
      </w:pPr>
      <w:proofErr w:type="spellStart"/>
      <w:r w:rsidRPr="00506E01">
        <w:t>Mendapatkan</w:t>
      </w:r>
      <w:proofErr w:type="spellEnd"/>
      <w:r w:rsidRPr="00506E01">
        <w:t xml:space="preserve"> report </w:t>
      </w:r>
      <w:proofErr w:type="spellStart"/>
      <w:r w:rsidRPr="00506E01">
        <w:t>penggunaan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Beetu</w:t>
      </w:r>
      <w:proofErr w:type="spellEnd"/>
      <w:r w:rsidRPr="00506E01">
        <w:t xml:space="preserve"> per </w:t>
      </w:r>
      <w:proofErr w:type="spellStart"/>
      <w:r w:rsidRPr="00506E01">
        <w:t>bulan</w:t>
      </w:r>
      <w:proofErr w:type="spellEnd"/>
    </w:p>
    <w:p w14:paraId="1A18F6F7" w14:textId="77777777" w:rsidR="00EC5E2B" w:rsidRPr="00506E01" w:rsidRDefault="00EC5E2B" w:rsidP="006C526D">
      <w:pPr>
        <w:pStyle w:val="TableParagraph"/>
        <w:spacing w:line="360" w:lineRule="auto"/>
        <w:ind w:right="95"/>
        <w:rPr>
          <w:b/>
        </w:rPr>
      </w:pPr>
    </w:p>
    <w:p w14:paraId="48BB01CD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PASAL 3</w:t>
      </w:r>
    </w:p>
    <w:p w14:paraId="4940F5FB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JANGKA WAKTU DAN PENGAKHIRAN</w:t>
      </w:r>
    </w:p>
    <w:p w14:paraId="5C297639" w14:textId="77777777" w:rsidR="007841EB" w:rsidRPr="00506E01" w:rsidRDefault="007841EB">
      <w:pPr>
        <w:pStyle w:val="TableParagraph"/>
        <w:spacing w:line="360" w:lineRule="auto"/>
        <w:ind w:right="95"/>
        <w:jc w:val="center"/>
        <w:rPr>
          <w:b/>
          <w:lang w:val="id-ID"/>
        </w:rPr>
      </w:pPr>
    </w:p>
    <w:p w14:paraId="3DA952F5" w14:textId="21962AE0" w:rsidR="007841EB" w:rsidRPr="00506E01" w:rsidRDefault="002E3BA5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201"/>
        <w:jc w:val="both"/>
      </w:pPr>
      <w:proofErr w:type="spellStart"/>
      <w:r w:rsidRPr="00506E01">
        <w:t>Perjanjian</w:t>
      </w:r>
      <w:proofErr w:type="spellEnd"/>
      <w:r w:rsidRPr="00506E01">
        <w:t xml:space="preserve"> Kerjasama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berlaku</w:t>
      </w:r>
      <w:proofErr w:type="spellEnd"/>
      <w:r w:rsidRPr="00506E01">
        <w:t xml:space="preserve"> 1 (</w:t>
      </w:r>
      <w:proofErr w:type="spellStart"/>
      <w:r w:rsidRPr="00506E01">
        <w:t>satu</w:t>
      </w:r>
      <w:proofErr w:type="spellEnd"/>
      <w:r w:rsidRPr="00506E01">
        <w:t xml:space="preserve">) </w:t>
      </w:r>
      <w:proofErr w:type="spellStart"/>
      <w:r w:rsidRPr="00506E01">
        <w:t>tahun</w:t>
      </w:r>
      <w:proofErr w:type="spellEnd"/>
      <w:r w:rsidRPr="00506E01">
        <w:t xml:space="preserve">, </w:t>
      </w:r>
      <w:proofErr w:type="spellStart"/>
      <w:r w:rsidRPr="00506E01">
        <w:t>terhitung</w:t>
      </w:r>
      <w:proofErr w:type="spellEnd"/>
      <w:r w:rsidRPr="00506E01">
        <w:t xml:space="preserve"> </w:t>
      </w:r>
      <w:proofErr w:type="spellStart"/>
      <w:proofErr w:type="gramStart"/>
      <w:r w:rsidRPr="00506E01">
        <w:t>tanggal</w:t>
      </w:r>
      <w:proofErr w:type="spellEnd"/>
      <w:r w:rsidRPr="00506E01">
        <w:t xml:space="preserve"> </w:t>
      </w:r>
      <w:r w:rsidR="006C526D" w:rsidRPr="00506E01">
        <w:t xml:space="preserve"> </w:t>
      </w:r>
      <w:r w:rsidR="00A438B1" w:rsidRPr="00506E01">
        <w:t>12</w:t>
      </w:r>
      <w:proofErr w:type="gramEnd"/>
      <w:r w:rsidR="006C526D" w:rsidRPr="00506E01">
        <w:t xml:space="preserve"> </w:t>
      </w:r>
      <w:r w:rsidR="00A438B1" w:rsidRPr="00506E01">
        <w:t>Juni</w:t>
      </w:r>
      <w:r w:rsidR="006C526D" w:rsidRPr="00506E01">
        <w:t xml:space="preserve"> </w:t>
      </w:r>
      <w:r w:rsidRPr="00506E01">
        <w:t>202</w:t>
      </w:r>
      <w:r w:rsidR="006B362F" w:rsidRPr="00506E01">
        <w:t>4</w:t>
      </w:r>
      <w:r w:rsidRPr="00506E01">
        <w:t xml:space="preserve"> </w:t>
      </w:r>
      <w:proofErr w:type="spellStart"/>
      <w:r w:rsidRPr="00506E01">
        <w:t>sampai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tanggal</w:t>
      </w:r>
      <w:proofErr w:type="spellEnd"/>
      <w:r w:rsidRPr="00506E01">
        <w:t xml:space="preserve"> </w:t>
      </w:r>
      <w:r w:rsidR="006C526D" w:rsidRPr="00506E01">
        <w:t xml:space="preserve">  </w:t>
      </w:r>
      <w:r w:rsidR="00A438B1" w:rsidRPr="00506E01">
        <w:t xml:space="preserve">12 Juni </w:t>
      </w:r>
      <w:r w:rsidRPr="00506E01">
        <w:t>202</w:t>
      </w:r>
      <w:r w:rsidR="006B362F" w:rsidRPr="00506E01">
        <w:t>5</w:t>
      </w:r>
      <w:r w:rsidRPr="00506E01">
        <w:t xml:space="preserve">, dan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diperpanjang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kesepakatan</w:t>
      </w:r>
      <w:proofErr w:type="spellEnd"/>
      <w:r w:rsidRPr="00506E01">
        <w:t xml:space="preserve"> </w:t>
      </w:r>
      <w:proofErr w:type="spellStart"/>
      <w:r w:rsidRPr="00506E01">
        <w:t>kedua</w:t>
      </w:r>
      <w:proofErr w:type="spellEnd"/>
      <w:r w:rsidRPr="00506E01">
        <w:t xml:space="preserve"> </w:t>
      </w:r>
      <w:proofErr w:type="spellStart"/>
      <w:r w:rsidRPr="00506E01">
        <w:t>belah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pemberitahuan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 xml:space="preserve"> 2 (dua) </w:t>
      </w:r>
      <w:proofErr w:type="spellStart"/>
      <w:r w:rsidRPr="00506E01">
        <w:t>bulan</w:t>
      </w:r>
      <w:proofErr w:type="spellEnd"/>
      <w:r w:rsidRPr="00506E01">
        <w:t xml:space="preserve"> </w:t>
      </w:r>
      <w:proofErr w:type="spellStart"/>
      <w:r w:rsidRPr="00506E01">
        <w:t>sebelumnya</w:t>
      </w:r>
      <w:proofErr w:type="spellEnd"/>
    </w:p>
    <w:p w14:paraId="23E04A36" w14:textId="77777777" w:rsidR="007841EB" w:rsidRPr="00506E01" w:rsidRDefault="002E3BA5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198"/>
        <w:jc w:val="both"/>
        <w:rPr>
          <w:bCs/>
        </w:rPr>
      </w:pPr>
      <w:r w:rsidRPr="00506E01">
        <w:rPr>
          <w:bCs/>
        </w:rPr>
        <w:t xml:space="preserve">Jika </w:t>
      </w:r>
      <w:proofErr w:type="spellStart"/>
      <w:r w:rsidRPr="00506E01">
        <w:rPr>
          <w:bCs/>
        </w:rPr>
        <w:t>satu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dari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Kedua</w:t>
      </w:r>
      <w:proofErr w:type="spellEnd"/>
      <w:r w:rsidRPr="00506E01">
        <w:rPr>
          <w:bCs/>
        </w:rPr>
        <w:t xml:space="preserve"> Belah </w:t>
      </w:r>
      <w:proofErr w:type="spellStart"/>
      <w:r w:rsidRPr="00506E01">
        <w:rPr>
          <w:bCs/>
        </w:rPr>
        <w:t>Pihak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ingin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mengakhiri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Perjanjian</w:t>
      </w:r>
      <w:proofErr w:type="spellEnd"/>
      <w:r w:rsidRPr="00506E01">
        <w:rPr>
          <w:bCs/>
        </w:rPr>
        <w:t xml:space="preserve"> Kerjasama </w:t>
      </w:r>
      <w:proofErr w:type="spellStart"/>
      <w:r w:rsidRPr="00506E01">
        <w:rPr>
          <w:bCs/>
        </w:rPr>
        <w:t>ini</w:t>
      </w:r>
      <w:proofErr w:type="spellEnd"/>
      <w:r w:rsidRPr="00506E01">
        <w:rPr>
          <w:bCs/>
        </w:rPr>
        <w:t xml:space="preserve">, </w:t>
      </w:r>
      <w:proofErr w:type="spellStart"/>
      <w:r w:rsidRPr="00506E01">
        <w:rPr>
          <w:bCs/>
        </w:rPr>
        <w:t>maka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lastRenderedPageBreak/>
        <w:t>pihak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tersebut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harus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memberitahukan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secara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tertulis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kepada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pihak</w:t>
      </w:r>
      <w:proofErr w:type="spellEnd"/>
      <w:r w:rsidRPr="00506E01">
        <w:rPr>
          <w:bCs/>
        </w:rPr>
        <w:t xml:space="preserve"> lain </w:t>
      </w:r>
      <w:proofErr w:type="spellStart"/>
      <w:r w:rsidRPr="00506E01">
        <w:rPr>
          <w:bCs/>
        </w:rPr>
        <w:t>dalam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waktu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tidak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kurang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dari</w:t>
      </w:r>
      <w:proofErr w:type="spellEnd"/>
      <w:r w:rsidRPr="00506E01">
        <w:rPr>
          <w:bCs/>
        </w:rPr>
        <w:t xml:space="preserve"> 30 (</w:t>
      </w:r>
      <w:proofErr w:type="spellStart"/>
      <w:r w:rsidRPr="00506E01">
        <w:rPr>
          <w:bCs/>
        </w:rPr>
        <w:t>tiga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puluh</w:t>
      </w:r>
      <w:proofErr w:type="spellEnd"/>
      <w:r w:rsidRPr="00506E01">
        <w:rPr>
          <w:bCs/>
        </w:rPr>
        <w:t xml:space="preserve">) </w:t>
      </w:r>
      <w:proofErr w:type="spellStart"/>
      <w:r w:rsidRPr="00506E01">
        <w:rPr>
          <w:bCs/>
        </w:rPr>
        <w:t>hari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kalender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sebelum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pemutusan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perjanjian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tersebut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berlaku</w:t>
      </w:r>
      <w:proofErr w:type="spellEnd"/>
    </w:p>
    <w:p w14:paraId="6E8BBED9" w14:textId="77777777" w:rsidR="007841EB" w:rsidRPr="00506E01" w:rsidRDefault="002E3BA5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198"/>
        <w:jc w:val="both"/>
        <w:rPr>
          <w:bCs/>
        </w:rPr>
      </w:pPr>
      <w:proofErr w:type="spellStart"/>
      <w:r w:rsidRPr="00506E01">
        <w:rPr>
          <w:bCs/>
        </w:rPr>
        <w:t>Mengesampingkan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pasal</w:t>
      </w:r>
      <w:proofErr w:type="spellEnd"/>
      <w:r w:rsidRPr="00506E01">
        <w:rPr>
          <w:bCs/>
        </w:rPr>
        <w:t xml:space="preserve"> 1266 dan 1267 KUHPER</w:t>
      </w:r>
    </w:p>
    <w:p w14:paraId="022584BF" w14:textId="77777777" w:rsidR="007841EB" w:rsidRPr="00506E01" w:rsidRDefault="007841EB">
      <w:pPr>
        <w:pStyle w:val="TableParagraph"/>
        <w:tabs>
          <w:tab w:val="left" w:pos="920"/>
        </w:tabs>
        <w:spacing w:line="360" w:lineRule="auto"/>
        <w:ind w:left="559" w:right="205"/>
        <w:jc w:val="both"/>
        <w:rPr>
          <w:b/>
        </w:rPr>
      </w:pPr>
    </w:p>
    <w:p w14:paraId="746234E0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PASAL  4</w:t>
      </w:r>
    </w:p>
    <w:p w14:paraId="76937CFF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KEADAAN KAHAR</w:t>
      </w:r>
    </w:p>
    <w:p w14:paraId="132F2AB7" w14:textId="77777777" w:rsidR="007841EB" w:rsidRPr="00506E01" w:rsidRDefault="007841EB">
      <w:pPr>
        <w:pStyle w:val="TableParagraph"/>
        <w:spacing w:line="360" w:lineRule="auto"/>
        <w:ind w:right="95"/>
        <w:jc w:val="center"/>
        <w:rPr>
          <w:b/>
          <w:lang w:val="id-ID"/>
        </w:rPr>
      </w:pPr>
    </w:p>
    <w:p w14:paraId="13866D80" w14:textId="77777777" w:rsidR="007841EB" w:rsidRPr="00506E01" w:rsidRDefault="002E3BA5">
      <w:pPr>
        <w:pStyle w:val="TableParagraph"/>
        <w:spacing w:line="360" w:lineRule="auto"/>
        <w:ind w:left="851" w:right="201" w:hanging="292"/>
        <w:jc w:val="both"/>
      </w:pPr>
      <w:r w:rsidRPr="00506E01">
        <w:t xml:space="preserve">1.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berarti</w:t>
      </w:r>
      <w:proofErr w:type="spellEnd"/>
      <w:r w:rsidRPr="00506E01">
        <w:t xml:space="preserve"> </w:t>
      </w:r>
      <w:proofErr w:type="spellStart"/>
      <w:r w:rsidRPr="00506E01">
        <w:t>peristiwa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yang </w:t>
      </w:r>
      <w:proofErr w:type="spellStart"/>
      <w:r w:rsidRPr="00506E01">
        <w:t>berada</w:t>
      </w:r>
      <w:proofErr w:type="spellEnd"/>
      <w:r w:rsidRPr="00506E01">
        <w:t xml:space="preserve"> di </w:t>
      </w:r>
      <w:proofErr w:type="spellStart"/>
      <w:r w:rsidRPr="00506E01">
        <w:t>luar</w:t>
      </w:r>
      <w:proofErr w:type="spellEnd"/>
      <w:r w:rsidRPr="00506E01">
        <w:t xml:space="preserve"> </w:t>
      </w:r>
      <w:proofErr w:type="spellStart"/>
      <w:r w:rsidRPr="00506E01">
        <w:t>kemampuan</w:t>
      </w:r>
      <w:proofErr w:type="spellEnd"/>
      <w:r w:rsidRPr="00506E01">
        <w:t xml:space="preserve"> yang </w:t>
      </w:r>
      <w:proofErr w:type="spellStart"/>
      <w:r w:rsidRPr="00506E01">
        <w:t>wajar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diatasi</w:t>
      </w:r>
      <w:proofErr w:type="spellEnd"/>
      <w:r w:rsidRPr="00506E01">
        <w:t xml:space="preserve"> oleh PARA PIHAK yang </w:t>
      </w:r>
      <w:proofErr w:type="spellStart"/>
      <w:r w:rsidRPr="00506E01">
        <w:t>terkena</w:t>
      </w:r>
      <w:proofErr w:type="spellEnd"/>
      <w:r w:rsidRPr="00506E01">
        <w:t xml:space="preserve"> </w:t>
      </w:r>
      <w:proofErr w:type="spellStart"/>
      <w:r w:rsidRPr="00506E01">
        <w:t>dampak</w:t>
      </w:r>
      <w:proofErr w:type="spellEnd"/>
      <w:r w:rsidRPr="00506E01">
        <w:t xml:space="preserve"> oleh </w:t>
      </w:r>
      <w:proofErr w:type="spellStart"/>
      <w:r w:rsidRPr="00506E01">
        <w:t>keadaan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, yang </w:t>
      </w:r>
      <w:proofErr w:type="spellStart"/>
      <w:r w:rsidRPr="00506E01">
        <w:t>menyebabkan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menurut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sah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diterapkan</w:t>
      </w:r>
      <w:proofErr w:type="spellEnd"/>
      <w:r w:rsidRPr="00506E01">
        <w:t xml:space="preserve"> </w:t>
      </w:r>
      <w:proofErr w:type="spellStart"/>
      <w:r w:rsidRPr="00506E01">
        <w:t>termasuk</w:t>
      </w:r>
      <w:proofErr w:type="spellEnd"/>
      <w:r w:rsidRPr="00506E01">
        <w:t xml:space="preserve">, </w:t>
      </w:r>
      <w:proofErr w:type="spellStart"/>
      <w:r w:rsidRPr="00506E01">
        <w:t>tetapi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terbatas</w:t>
      </w:r>
      <w:proofErr w:type="spellEnd"/>
      <w:r w:rsidRPr="00506E01">
        <w:t xml:space="preserve"> pada </w:t>
      </w:r>
      <w:proofErr w:type="spellStart"/>
      <w:r w:rsidRPr="00506E01">
        <w:t>keadaan</w:t>
      </w:r>
      <w:proofErr w:type="spellEnd"/>
      <w:r w:rsidRPr="00506E01">
        <w:t xml:space="preserve"> di </w:t>
      </w:r>
      <w:proofErr w:type="spellStart"/>
      <w:r w:rsidRPr="00506E01">
        <w:t>bawah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>:</w:t>
      </w:r>
    </w:p>
    <w:p w14:paraId="272371C3" w14:textId="77777777" w:rsidR="007841EB" w:rsidRPr="00506E01" w:rsidRDefault="002E3BA5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1"/>
        <w:jc w:val="both"/>
      </w:pPr>
      <w:r w:rsidRPr="00506E01">
        <w:rPr>
          <w:lang w:val="id-ID"/>
        </w:rPr>
        <w:t>K</w:t>
      </w:r>
      <w:proofErr w:type="spellStart"/>
      <w:r w:rsidRPr="00506E01">
        <w:t>eadaan</w:t>
      </w:r>
      <w:proofErr w:type="spellEnd"/>
      <w:r w:rsidRPr="00506E01">
        <w:t xml:space="preserve"> </w:t>
      </w:r>
      <w:proofErr w:type="spellStart"/>
      <w:r w:rsidRPr="00506E01">
        <w:t>darurat</w:t>
      </w:r>
      <w:proofErr w:type="spellEnd"/>
      <w:r w:rsidRPr="00506E01">
        <w:t xml:space="preserve"> </w:t>
      </w:r>
      <w:proofErr w:type="spellStart"/>
      <w:r w:rsidRPr="00506E01">
        <w:t>seperti</w:t>
      </w:r>
      <w:proofErr w:type="spellEnd"/>
      <w:r w:rsidRPr="00506E01">
        <w:t xml:space="preserve"> </w:t>
      </w:r>
      <w:proofErr w:type="spellStart"/>
      <w:r w:rsidRPr="00506E01">
        <w:t>kerusuhan</w:t>
      </w:r>
      <w:proofErr w:type="spellEnd"/>
      <w:r w:rsidRPr="00506E01">
        <w:t xml:space="preserve">, </w:t>
      </w:r>
      <w:proofErr w:type="spellStart"/>
      <w:r w:rsidRPr="00506E01">
        <w:t>kebakaran</w:t>
      </w:r>
      <w:proofErr w:type="spellEnd"/>
      <w:r w:rsidRPr="00506E01">
        <w:t xml:space="preserve">, </w:t>
      </w:r>
      <w:proofErr w:type="spellStart"/>
      <w:r w:rsidRPr="00506E01">
        <w:t>pemogokan</w:t>
      </w:r>
      <w:proofErr w:type="spellEnd"/>
      <w:r w:rsidRPr="00506E01">
        <w:t xml:space="preserve"> </w:t>
      </w:r>
      <w:proofErr w:type="spellStart"/>
      <w:r w:rsidRPr="00506E01">
        <w:t>buruh</w:t>
      </w:r>
      <w:proofErr w:type="spellEnd"/>
      <w:r w:rsidRPr="00506E01">
        <w:t xml:space="preserve">, </w:t>
      </w:r>
      <w:proofErr w:type="spellStart"/>
      <w:r w:rsidRPr="00506E01">
        <w:t>penutupan</w:t>
      </w:r>
      <w:proofErr w:type="spellEnd"/>
      <w:r w:rsidRPr="00506E01">
        <w:t xml:space="preserve"> </w:t>
      </w:r>
      <w:proofErr w:type="spellStart"/>
      <w:r w:rsidRPr="00506E01">
        <w:t>kesempatan</w:t>
      </w:r>
      <w:proofErr w:type="spellEnd"/>
      <w:r w:rsidRPr="00506E01">
        <w:t xml:space="preserve"> </w:t>
      </w:r>
      <w:proofErr w:type="spellStart"/>
      <w:r w:rsidRPr="00506E01">
        <w:t>masuk</w:t>
      </w:r>
      <w:proofErr w:type="spellEnd"/>
      <w:r w:rsidRPr="00506E01">
        <w:t xml:space="preserve"> </w:t>
      </w:r>
      <w:proofErr w:type="spellStart"/>
      <w:r w:rsidRPr="00506E01">
        <w:t>ketempat</w:t>
      </w:r>
      <w:proofErr w:type="spellEnd"/>
      <w:r w:rsidRPr="00506E01">
        <w:t xml:space="preserve"> </w:t>
      </w:r>
      <w:proofErr w:type="spellStart"/>
      <w:r w:rsidRPr="00506E01">
        <w:t>kerja</w:t>
      </w:r>
      <w:proofErr w:type="spellEnd"/>
      <w:r w:rsidRPr="00506E01">
        <w:t xml:space="preserve"> (</w:t>
      </w:r>
      <w:r w:rsidRPr="00506E01">
        <w:rPr>
          <w:i/>
        </w:rPr>
        <w:t>lock-out</w:t>
      </w:r>
      <w:r w:rsidRPr="00506E01">
        <w:t xml:space="preserve">)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gangguan-gangguan</w:t>
      </w:r>
      <w:proofErr w:type="spellEnd"/>
      <w:r w:rsidRPr="00506E01">
        <w:t xml:space="preserve"> </w:t>
      </w:r>
      <w:proofErr w:type="spellStart"/>
      <w:r w:rsidRPr="00506E01">
        <w:t>tenaga</w:t>
      </w:r>
      <w:proofErr w:type="spellEnd"/>
      <w:r w:rsidRPr="00506E01">
        <w:t xml:space="preserve"> </w:t>
      </w:r>
      <w:proofErr w:type="spellStart"/>
      <w:r w:rsidRPr="00506E01">
        <w:t>kerja</w:t>
      </w:r>
      <w:proofErr w:type="spellEnd"/>
      <w:r w:rsidRPr="00506E01">
        <w:t xml:space="preserve"> </w:t>
      </w:r>
      <w:proofErr w:type="spellStart"/>
      <w:r w:rsidRPr="00506E01">
        <w:t>lain</w:t>
      </w:r>
      <w:proofErr w:type="spellEnd"/>
      <w:r w:rsidRPr="00506E01">
        <w:t xml:space="preserve">, </w:t>
      </w:r>
      <w:proofErr w:type="spellStart"/>
      <w:r w:rsidRPr="00506E01">
        <w:t>keributan</w:t>
      </w:r>
      <w:proofErr w:type="spellEnd"/>
      <w:r w:rsidRPr="00506E01">
        <w:t xml:space="preserve"> </w:t>
      </w:r>
      <w:proofErr w:type="spellStart"/>
      <w:r w:rsidRPr="00506E01">
        <w:t>warga</w:t>
      </w:r>
      <w:proofErr w:type="spellEnd"/>
      <w:r w:rsidRPr="00506E01">
        <w:t xml:space="preserve"> </w:t>
      </w:r>
      <w:proofErr w:type="spellStart"/>
      <w:r w:rsidRPr="00506E01">
        <w:t>sipil</w:t>
      </w:r>
      <w:proofErr w:type="spellEnd"/>
      <w:r w:rsidRPr="00506E01">
        <w:t xml:space="preserve">, </w:t>
      </w:r>
      <w:proofErr w:type="spellStart"/>
      <w:r w:rsidRPr="00506E01">
        <w:t>perang</w:t>
      </w:r>
      <w:proofErr w:type="spellEnd"/>
      <w:r w:rsidRPr="00506E01">
        <w:t xml:space="preserve">, </w:t>
      </w:r>
      <w:proofErr w:type="spellStart"/>
      <w:r w:rsidRPr="00506E01">
        <w:t>blokade,embargo</w:t>
      </w:r>
      <w:proofErr w:type="spellEnd"/>
      <w:r w:rsidRPr="00506E01">
        <w:t>.</w:t>
      </w:r>
    </w:p>
    <w:p w14:paraId="15D00A67" w14:textId="77777777" w:rsidR="007841EB" w:rsidRPr="00506E01" w:rsidRDefault="002E3BA5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2"/>
        <w:jc w:val="both"/>
      </w:pPr>
      <w:r w:rsidRPr="00506E01">
        <w:rPr>
          <w:lang w:val="id-ID"/>
        </w:rPr>
        <w:t>B</w:t>
      </w:r>
      <w:proofErr w:type="spellStart"/>
      <w:r w:rsidRPr="00506E01">
        <w:t>encana</w:t>
      </w:r>
      <w:proofErr w:type="spellEnd"/>
      <w:r w:rsidRPr="00506E01">
        <w:t xml:space="preserve"> </w:t>
      </w:r>
      <w:proofErr w:type="spellStart"/>
      <w:r w:rsidRPr="00506E01">
        <w:t>alam</w:t>
      </w:r>
      <w:proofErr w:type="spellEnd"/>
      <w:r w:rsidRPr="00506E01">
        <w:t xml:space="preserve"> </w:t>
      </w:r>
      <w:proofErr w:type="spellStart"/>
      <w:r w:rsidRPr="00506E01">
        <w:t>seperti</w:t>
      </w:r>
      <w:proofErr w:type="spellEnd"/>
      <w:r w:rsidRPr="00506E01">
        <w:t xml:space="preserve"> </w:t>
      </w:r>
      <w:proofErr w:type="spellStart"/>
      <w:r w:rsidRPr="00506E01">
        <w:t>gempa</w:t>
      </w:r>
      <w:proofErr w:type="spellEnd"/>
      <w:r w:rsidRPr="00506E01">
        <w:t xml:space="preserve"> </w:t>
      </w:r>
      <w:proofErr w:type="spellStart"/>
      <w:r w:rsidRPr="00506E01">
        <w:t>bumi</w:t>
      </w:r>
      <w:proofErr w:type="spellEnd"/>
      <w:r w:rsidRPr="00506E01">
        <w:t xml:space="preserve">, </w:t>
      </w:r>
      <w:proofErr w:type="spellStart"/>
      <w:r w:rsidRPr="00506E01">
        <w:t>badai</w:t>
      </w:r>
      <w:proofErr w:type="spellEnd"/>
      <w:r w:rsidRPr="00506E01">
        <w:t xml:space="preserve">, </w:t>
      </w:r>
      <w:proofErr w:type="spellStart"/>
      <w:r w:rsidRPr="00506E01">
        <w:t>banjir</w:t>
      </w:r>
      <w:proofErr w:type="spellEnd"/>
      <w:r w:rsidRPr="00506E01">
        <w:t xml:space="preserve">, </w:t>
      </w:r>
      <w:proofErr w:type="spellStart"/>
      <w:r w:rsidRPr="00506E01">
        <w:t>angin</w:t>
      </w:r>
      <w:proofErr w:type="spellEnd"/>
      <w:r w:rsidRPr="00506E01">
        <w:t xml:space="preserve"> </w:t>
      </w:r>
      <w:proofErr w:type="spellStart"/>
      <w:r w:rsidRPr="00506E01">
        <w:t>topan</w:t>
      </w:r>
      <w:proofErr w:type="spellEnd"/>
      <w:r w:rsidRPr="00506E01">
        <w:t xml:space="preserve">, dan </w:t>
      </w:r>
      <w:proofErr w:type="spellStart"/>
      <w:r w:rsidRPr="00506E01">
        <w:t>bencana</w:t>
      </w:r>
      <w:proofErr w:type="spellEnd"/>
      <w:r w:rsidRPr="00506E01">
        <w:t xml:space="preserve"> </w:t>
      </w:r>
      <w:proofErr w:type="spellStart"/>
      <w:r w:rsidRPr="00506E01">
        <w:t>alam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yang </w:t>
      </w:r>
      <w:proofErr w:type="spellStart"/>
      <w:r w:rsidRPr="00506E01">
        <w:t>memiliki</w:t>
      </w:r>
      <w:proofErr w:type="spellEnd"/>
      <w:r w:rsidRPr="00506E01">
        <w:t xml:space="preserve"> </w:t>
      </w:r>
      <w:proofErr w:type="spellStart"/>
      <w:r w:rsidRPr="00506E01">
        <w:t>dampak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langsung</w:t>
      </w:r>
      <w:proofErr w:type="spellEnd"/>
      <w:r w:rsidRPr="00506E01">
        <w:t xml:space="preserve"> </w:t>
      </w:r>
      <w:proofErr w:type="spellStart"/>
      <w:r w:rsidRPr="00506E01">
        <w:t>terhadap</w:t>
      </w:r>
      <w:proofErr w:type="spellEnd"/>
      <w:r w:rsidRPr="00506E01">
        <w:t xml:space="preserve"> </w:t>
      </w:r>
      <w:proofErr w:type="spellStart"/>
      <w:r w:rsidRPr="00506E01">
        <w:t>keberlangsungan</w:t>
      </w:r>
      <w:proofErr w:type="spellEnd"/>
      <w:r w:rsidRPr="00506E01">
        <w:t xml:space="preserve"> </w:t>
      </w:r>
      <w:proofErr w:type="spellStart"/>
      <w:r w:rsidRPr="00506E01">
        <w:t>operasional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salah </w:t>
      </w:r>
      <w:proofErr w:type="spellStart"/>
      <w:r w:rsidRPr="00506E01">
        <w:t>satu</w:t>
      </w:r>
      <w:proofErr w:type="spellEnd"/>
      <w:r w:rsidRPr="00506E01">
        <w:t xml:space="preserve"> PIHAK.</w:t>
      </w:r>
    </w:p>
    <w:p w14:paraId="692BCC9C" w14:textId="77777777" w:rsidR="007841EB" w:rsidRPr="00506E01" w:rsidRDefault="002E3BA5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2"/>
        <w:jc w:val="both"/>
      </w:pPr>
      <w:r w:rsidRPr="00506E01">
        <w:rPr>
          <w:lang w:val="id-ID"/>
        </w:rPr>
        <w:t>P</w:t>
      </w:r>
      <w:proofErr w:type="spellStart"/>
      <w:r w:rsidRPr="00506E01">
        <w:t>erintah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pembatasan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pemerintah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peraturan</w:t>
      </w:r>
      <w:proofErr w:type="spellEnd"/>
      <w:r w:rsidRPr="00506E01">
        <w:t xml:space="preserve"> </w:t>
      </w:r>
      <w:proofErr w:type="spellStart"/>
      <w:r w:rsidRPr="00506E01">
        <w:t>perundang-undangan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yang </w:t>
      </w:r>
      <w:proofErr w:type="spellStart"/>
      <w:r w:rsidRPr="00506E01">
        <w:t>menyebabkan</w:t>
      </w:r>
      <w:proofErr w:type="spellEnd"/>
      <w:r w:rsidRPr="00506E01">
        <w:t xml:space="preserve"> </w:t>
      </w:r>
      <w:proofErr w:type="spellStart"/>
      <w:r w:rsidRPr="00506E01">
        <w:t>ruang</w:t>
      </w:r>
      <w:proofErr w:type="spellEnd"/>
      <w:r w:rsidRPr="00506E01">
        <w:t xml:space="preserve"> </w:t>
      </w:r>
      <w:proofErr w:type="spellStart"/>
      <w:r w:rsidRPr="00506E01">
        <w:t>lingkup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dilarang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kejadian-kejadian</w:t>
      </w:r>
      <w:proofErr w:type="spellEnd"/>
      <w:r w:rsidRPr="00506E01">
        <w:t xml:space="preserve"> lain di </w:t>
      </w:r>
      <w:proofErr w:type="spellStart"/>
      <w:r w:rsidRPr="00506E01">
        <w:t>luar</w:t>
      </w:r>
      <w:proofErr w:type="spellEnd"/>
      <w:r w:rsidRPr="00506E01">
        <w:t xml:space="preserve"> </w:t>
      </w:r>
      <w:proofErr w:type="spellStart"/>
      <w:r w:rsidRPr="00506E01">
        <w:t>kendali</w:t>
      </w:r>
      <w:proofErr w:type="spellEnd"/>
      <w:r w:rsidRPr="00506E01">
        <w:t xml:space="preserve"> PARA PIHAK</w:t>
      </w:r>
    </w:p>
    <w:p w14:paraId="5055698B" w14:textId="77777777" w:rsidR="007841EB" w:rsidRPr="00506E01" w:rsidRDefault="002E3BA5">
      <w:pPr>
        <w:pStyle w:val="TableParagraph"/>
        <w:tabs>
          <w:tab w:val="left" w:pos="560"/>
        </w:tabs>
        <w:spacing w:line="360" w:lineRule="auto"/>
        <w:ind w:left="851" w:right="202" w:hanging="851"/>
        <w:jc w:val="both"/>
        <w:rPr>
          <w:lang w:val="id-ID"/>
        </w:rPr>
      </w:pPr>
      <w:r w:rsidRPr="00506E01">
        <w:rPr>
          <w:lang w:val="id-ID"/>
        </w:rPr>
        <w:tab/>
        <w:t xml:space="preserve">2. </w:t>
      </w:r>
      <w:r w:rsidRPr="00506E01">
        <w:t xml:space="preserve">Tidak </w:t>
      </w:r>
      <w:proofErr w:type="spellStart"/>
      <w:r w:rsidRPr="00506E01">
        <w:t>ada</w:t>
      </w:r>
      <w:proofErr w:type="spellEnd"/>
      <w:r w:rsidRPr="00506E01">
        <w:t xml:space="preserve"> PIHAK </w:t>
      </w:r>
      <w:proofErr w:type="spellStart"/>
      <w:proofErr w:type="gramStart"/>
      <w:r w:rsidRPr="00506E01">
        <w:t>bertanggung.jawab</w:t>
      </w:r>
      <w:proofErr w:type="spellEnd"/>
      <w:proofErr w:type="gram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hal-hal</w:t>
      </w:r>
      <w:proofErr w:type="spellEnd"/>
      <w:r w:rsidRPr="00506E01">
        <w:t xml:space="preserve"> </w:t>
      </w:r>
      <w:proofErr w:type="spellStart"/>
      <w:r w:rsidRPr="00506E01">
        <w:t>tak</w:t>
      </w:r>
      <w:proofErr w:type="spellEnd"/>
      <w:r w:rsidRPr="00506E01">
        <w:t xml:space="preserve"> </w:t>
      </w:r>
      <w:proofErr w:type="spellStart"/>
      <w:r w:rsidRPr="00506E01">
        <w:t>terduga</w:t>
      </w:r>
      <w:proofErr w:type="spellEnd"/>
      <w:r w:rsidRPr="00506E01">
        <w:t xml:space="preserve"> yang </w:t>
      </w:r>
      <w:proofErr w:type="spellStart"/>
      <w:r w:rsidRPr="00506E01">
        <w:t>terjadi</w:t>
      </w:r>
      <w:proofErr w:type="spellEnd"/>
      <w:r w:rsidRPr="00506E01">
        <w:t xml:space="preserve"> </w:t>
      </w:r>
      <w:proofErr w:type="spellStart"/>
      <w:r w:rsidRPr="00506E01">
        <w:t>diluar</w:t>
      </w:r>
      <w:proofErr w:type="spellEnd"/>
      <w:r w:rsidRPr="00506E01">
        <w:t xml:space="preserve"> </w:t>
      </w:r>
      <w:proofErr w:type="spellStart"/>
      <w:r w:rsidRPr="00506E01">
        <w:t>Kendali</w:t>
      </w:r>
      <w:proofErr w:type="spellEnd"/>
      <w:r w:rsidRPr="00506E01">
        <w:t xml:space="preserve"> PARA PIHAK yang </w:t>
      </w:r>
      <w:proofErr w:type="spellStart"/>
      <w:r w:rsidRPr="00506E01">
        <w:t>menyebabkan</w:t>
      </w:r>
      <w:proofErr w:type="spellEnd"/>
      <w:r w:rsidRPr="00506E01">
        <w:t xml:space="preserve"> </w:t>
      </w:r>
      <w:proofErr w:type="spellStart"/>
      <w:r w:rsidRPr="00506E01">
        <w:t>keterlambatan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kegagalan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(</w:t>
      </w:r>
      <w:proofErr w:type="spellStart"/>
      <w:r w:rsidRPr="00506E01">
        <w:t>selain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membayar</w:t>
      </w:r>
      <w:proofErr w:type="spellEnd"/>
      <w:r w:rsidRPr="00506E01">
        <w:t xml:space="preserve">) </w:t>
      </w:r>
      <w:proofErr w:type="spellStart"/>
      <w:r w:rsidRPr="00506E01">
        <w:t>menurut</w:t>
      </w:r>
      <w:proofErr w:type="spellEnd"/>
      <w:r w:rsidRPr="00506E01">
        <w:t xml:space="preserve"> PKS 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keterlambatan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kegagalan</w:t>
      </w:r>
      <w:proofErr w:type="spellEnd"/>
      <w:r w:rsidRPr="00506E01">
        <w:t xml:space="preserve"> </w:t>
      </w:r>
      <w:proofErr w:type="spellStart"/>
      <w:r w:rsidRPr="00506E01">
        <w:t>demikian</w:t>
      </w:r>
      <w:proofErr w:type="spellEnd"/>
      <w:r w:rsidRPr="00506E01">
        <w:t xml:space="preserve"> </w:t>
      </w:r>
      <w:proofErr w:type="spellStart"/>
      <w:r w:rsidRPr="00506E01">
        <w:t>disebabkan</w:t>
      </w:r>
      <w:proofErr w:type="spellEnd"/>
      <w:r w:rsidRPr="00506E01">
        <w:t xml:space="preserve"> oleh </w:t>
      </w:r>
      <w:proofErr w:type="spellStart"/>
      <w:r w:rsidRPr="00506E01">
        <w:t>Keadaan</w:t>
      </w:r>
      <w:proofErr w:type="spellEnd"/>
      <w:r w:rsidRPr="00506E01">
        <w:t xml:space="preserve"> Kahar dan </w:t>
      </w:r>
      <w:proofErr w:type="spellStart"/>
      <w:r w:rsidRPr="00506E01">
        <w:t>sepanjang</w:t>
      </w:r>
      <w:proofErr w:type="spellEnd"/>
      <w:r w:rsidRPr="00506E01">
        <w:t xml:space="preserve"> PIHAK yang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kewajibannya</w:t>
      </w:r>
      <w:proofErr w:type="spellEnd"/>
      <w:r w:rsidRPr="00506E01">
        <w:t xml:space="preserve"> </w:t>
      </w:r>
      <w:proofErr w:type="spellStart"/>
      <w:r w:rsidRPr="00506E01">
        <w:t>terhalang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terhambat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berusaha</w:t>
      </w:r>
      <w:proofErr w:type="spellEnd"/>
      <w:r w:rsidRPr="00506E01">
        <w:t xml:space="preserve"> </w:t>
      </w:r>
      <w:proofErr w:type="spellStart"/>
      <w:r w:rsidRPr="00506E01">
        <w:t>sedapat</w:t>
      </w:r>
      <w:proofErr w:type="spellEnd"/>
      <w:r w:rsidRPr="00506E01">
        <w:t xml:space="preserve"> </w:t>
      </w:r>
      <w:proofErr w:type="spellStart"/>
      <w:r w:rsidRPr="00506E01">
        <w:t>mungkin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mengatasi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mencegah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</w:t>
      </w:r>
    </w:p>
    <w:p w14:paraId="77BED069" w14:textId="77777777" w:rsidR="007841EB" w:rsidRPr="00506E01" w:rsidRDefault="002E3BA5">
      <w:pPr>
        <w:pStyle w:val="TableParagraph"/>
        <w:tabs>
          <w:tab w:val="left" w:pos="560"/>
        </w:tabs>
        <w:spacing w:line="360" w:lineRule="auto"/>
        <w:ind w:left="851" w:right="203" w:hanging="851"/>
        <w:jc w:val="both"/>
      </w:pPr>
      <w:r w:rsidRPr="00506E01">
        <w:rPr>
          <w:lang w:val="id-ID"/>
        </w:rPr>
        <w:tab/>
        <w:t xml:space="preserve">3. </w:t>
      </w:r>
      <w:r w:rsidRPr="00506E01">
        <w:t xml:space="preserve">Pada </w:t>
      </w:r>
      <w:proofErr w:type="spellStart"/>
      <w:r w:rsidRPr="00506E01">
        <w:t>waktu</w:t>
      </w:r>
      <w:proofErr w:type="spellEnd"/>
      <w:r w:rsidRPr="00506E01">
        <w:t xml:space="preserve"> </w:t>
      </w:r>
      <w:proofErr w:type="spellStart"/>
      <w:r w:rsidRPr="00506E01">
        <w:t>terjadinya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Kahar, yang </w:t>
      </w:r>
      <w:proofErr w:type="spellStart"/>
      <w:r w:rsidRPr="00506E01">
        <w:t>mempengaruhi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kegiatan</w:t>
      </w:r>
      <w:proofErr w:type="spellEnd"/>
      <w:r w:rsidRPr="00506E01">
        <w:t xml:space="preserve"> </w:t>
      </w:r>
      <w:proofErr w:type="spellStart"/>
      <w:r w:rsidRPr="00506E01">
        <w:t>menurut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, PIHAK yang </w:t>
      </w:r>
      <w:proofErr w:type="spellStart"/>
      <w:r w:rsidRPr="00506E01">
        <w:t>terkena</w:t>
      </w:r>
      <w:proofErr w:type="spellEnd"/>
      <w:r w:rsidRPr="00506E01">
        <w:t xml:space="preserve"> </w:t>
      </w:r>
      <w:proofErr w:type="spellStart"/>
      <w:r w:rsidRPr="00506E01">
        <w:t>dampaknya</w:t>
      </w:r>
      <w:proofErr w:type="spellEnd"/>
      <w:r w:rsidRPr="00506E01">
        <w:t xml:space="preserve">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memberitahu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tentang</w:t>
      </w:r>
      <w:proofErr w:type="spellEnd"/>
      <w:r w:rsidRPr="00506E01">
        <w:t xml:space="preserve"> </w:t>
      </w:r>
      <w:proofErr w:type="spellStart"/>
      <w:r w:rsidRPr="00506E01">
        <w:t>jenis</w:t>
      </w:r>
      <w:proofErr w:type="spellEnd"/>
      <w:r w:rsidRPr="00506E01">
        <w:t xml:space="preserve"> </w:t>
      </w:r>
      <w:proofErr w:type="spellStart"/>
      <w:r w:rsidRPr="00506E01">
        <w:t>peristiwa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, </w:t>
      </w:r>
      <w:proofErr w:type="spellStart"/>
      <w:r w:rsidRPr="00506E01">
        <w:t>pengaruh</w:t>
      </w:r>
      <w:proofErr w:type="spellEnd"/>
      <w:r w:rsidRPr="00506E01">
        <w:t xml:space="preserve"> </w:t>
      </w:r>
      <w:proofErr w:type="spellStart"/>
      <w:r w:rsidRPr="00506E01">
        <w:t>peristiwa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kegiatan</w:t>
      </w:r>
      <w:proofErr w:type="spellEnd"/>
      <w:r w:rsidRPr="00506E01">
        <w:t xml:space="preserve"> PIHAK yang </w:t>
      </w:r>
      <w:proofErr w:type="spellStart"/>
      <w:r w:rsidRPr="00506E01">
        <w:t>bersangkutan</w:t>
      </w:r>
      <w:proofErr w:type="spellEnd"/>
      <w:r w:rsidRPr="00506E01">
        <w:t xml:space="preserve"> </w:t>
      </w:r>
      <w:proofErr w:type="spellStart"/>
      <w:r w:rsidRPr="00506E01">
        <w:t>serta</w:t>
      </w:r>
      <w:proofErr w:type="spellEnd"/>
      <w:r w:rsidRPr="00506E01">
        <w:t xml:space="preserve"> </w:t>
      </w:r>
      <w:proofErr w:type="spellStart"/>
      <w:r w:rsidRPr="00506E01">
        <w:t>perkiraan</w:t>
      </w:r>
      <w:proofErr w:type="spellEnd"/>
      <w:r w:rsidRPr="00506E01">
        <w:t xml:space="preserve"> </w:t>
      </w:r>
      <w:proofErr w:type="spellStart"/>
      <w:r w:rsidRPr="00506E01">
        <w:t>lamanya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dampak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peristiwa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. PIHAK yang </w:t>
      </w:r>
      <w:proofErr w:type="spellStart"/>
      <w:r w:rsidRPr="00506E01">
        <w:t>terkena</w:t>
      </w:r>
      <w:proofErr w:type="spellEnd"/>
      <w:r w:rsidRPr="00506E01">
        <w:t xml:space="preserve"> </w:t>
      </w:r>
      <w:proofErr w:type="spellStart"/>
      <w:r w:rsidRPr="00506E01">
        <w:t>dampak</w:t>
      </w:r>
      <w:proofErr w:type="spellEnd"/>
      <w:r w:rsidRPr="00506E01">
        <w:t xml:space="preserve">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segera</w:t>
      </w:r>
      <w:proofErr w:type="spellEnd"/>
      <w:r w:rsidRPr="00506E01">
        <w:t xml:space="preserve"> </w:t>
      </w:r>
      <w:proofErr w:type="spellStart"/>
      <w:r w:rsidRPr="00506E01">
        <w:t>memberitahukan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7 (</w:t>
      </w:r>
      <w:proofErr w:type="spellStart"/>
      <w:r w:rsidRPr="00506E01">
        <w:t>tujuh</w:t>
      </w:r>
      <w:proofErr w:type="spellEnd"/>
      <w:r w:rsidRPr="00506E01">
        <w:t xml:space="preserve">)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r w:rsidRPr="00506E01">
        <w:t>kalender</w:t>
      </w:r>
      <w:proofErr w:type="spellEnd"/>
      <w:r w:rsidRPr="00506E01">
        <w:t xml:space="preserve"> </w:t>
      </w:r>
      <w:proofErr w:type="spellStart"/>
      <w:r w:rsidRPr="00506E01">
        <w:t>setelah</w:t>
      </w:r>
      <w:proofErr w:type="spellEnd"/>
      <w:r w:rsidRPr="00506E01">
        <w:t xml:space="preserve"> </w:t>
      </w:r>
      <w:proofErr w:type="spellStart"/>
      <w:r w:rsidRPr="00506E01">
        <w:t>kejadian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itu</w:t>
      </w:r>
      <w:proofErr w:type="spellEnd"/>
      <w:r w:rsidRPr="00506E01">
        <w:t>.</w:t>
      </w:r>
    </w:p>
    <w:p w14:paraId="6E4E40F5" w14:textId="77777777" w:rsidR="007841EB" w:rsidRPr="00506E01" w:rsidRDefault="002E3BA5">
      <w:pPr>
        <w:pStyle w:val="TableParagraph"/>
        <w:tabs>
          <w:tab w:val="left" w:pos="560"/>
        </w:tabs>
        <w:spacing w:line="360" w:lineRule="auto"/>
        <w:ind w:left="851" w:right="199" w:hanging="851"/>
        <w:jc w:val="both"/>
        <w:rPr>
          <w:lang w:val="id-ID"/>
        </w:rPr>
      </w:pPr>
      <w:r w:rsidRPr="00506E01">
        <w:rPr>
          <w:lang w:val="id-ID"/>
        </w:rPr>
        <w:lastRenderedPageBreak/>
        <w:tab/>
        <w:t xml:space="preserve">4. </w:t>
      </w:r>
      <w:r w:rsidRPr="00506E01">
        <w:t xml:space="preserve">PARA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membahas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musyawarah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itikad</w:t>
      </w:r>
      <w:proofErr w:type="spellEnd"/>
      <w:r w:rsidRPr="00506E01">
        <w:t xml:space="preserve"> </w:t>
      </w:r>
      <w:proofErr w:type="spellStart"/>
      <w:r w:rsidRPr="00506E01">
        <w:t>baik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menyelesaikan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baik</w:t>
      </w:r>
      <w:proofErr w:type="spellEnd"/>
      <w:r w:rsidRPr="00506E01">
        <w:t xml:space="preserve"> dan </w:t>
      </w:r>
      <w:proofErr w:type="spellStart"/>
      <w:r w:rsidRPr="00506E01">
        <w:t>menyepakati</w:t>
      </w:r>
      <w:proofErr w:type="spellEnd"/>
      <w:r w:rsidRPr="00506E01">
        <w:t xml:space="preserve">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upaya</w:t>
      </w:r>
      <w:proofErr w:type="spellEnd"/>
      <w:r w:rsidRPr="00506E01">
        <w:t xml:space="preserve"> </w:t>
      </w:r>
      <w:proofErr w:type="spellStart"/>
      <w:r w:rsidRPr="00506E01">
        <w:t>bersama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melanjutkan</w:t>
      </w:r>
      <w:proofErr w:type="spellEnd"/>
      <w:r w:rsidRPr="00506E01">
        <w:t xml:space="preserve"> </w:t>
      </w:r>
      <w:proofErr w:type="spellStart"/>
      <w:r w:rsidRPr="00506E01">
        <w:t>kembali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PIHAK yang </w:t>
      </w:r>
      <w:proofErr w:type="spellStart"/>
      <w:r w:rsidRPr="00506E01">
        <w:t>menderita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</w:t>
      </w:r>
      <w:r w:rsidRPr="00506E01">
        <w:rPr>
          <w:lang w:val="id-ID"/>
        </w:rPr>
        <w:t xml:space="preserve"> </w:t>
      </w:r>
      <w:proofErr w:type="spellStart"/>
      <w:r w:rsidRPr="00506E01">
        <w:t>tersebut</w:t>
      </w:r>
      <w:proofErr w:type="spellEnd"/>
      <w:r w:rsidRPr="00506E01">
        <w:t>.</w:t>
      </w:r>
    </w:p>
    <w:p w14:paraId="4B1ED7BC" w14:textId="77777777" w:rsidR="007841EB" w:rsidRPr="00506E01" w:rsidRDefault="002E3BA5">
      <w:pPr>
        <w:pStyle w:val="TableParagraph"/>
        <w:tabs>
          <w:tab w:val="left" w:pos="567"/>
        </w:tabs>
        <w:spacing w:line="360" w:lineRule="auto"/>
        <w:ind w:left="851" w:right="202" w:hanging="851"/>
        <w:jc w:val="both"/>
        <w:rPr>
          <w:b/>
          <w:lang w:val="id-ID"/>
        </w:rPr>
      </w:pPr>
      <w:r w:rsidRPr="00506E01">
        <w:rPr>
          <w:lang w:val="id-ID"/>
        </w:rPr>
        <w:tab/>
        <w:t xml:space="preserve">5.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hanya</w:t>
      </w:r>
      <w:proofErr w:type="spellEnd"/>
      <w:r w:rsidRPr="00506E01">
        <w:t xml:space="preserve"> </w:t>
      </w:r>
      <w:proofErr w:type="spellStart"/>
      <w:r w:rsidRPr="00506E01">
        <w:t>menunda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PARA PIHAK dan </w:t>
      </w:r>
      <w:proofErr w:type="spellStart"/>
      <w:r w:rsidRPr="00506E01">
        <w:t>bukan</w:t>
      </w:r>
      <w:proofErr w:type="spellEnd"/>
      <w:r w:rsidRPr="00506E01">
        <w:t xml:space="preserve"> </w:t>
      </w:r>
      <w:proofErr w:type="spellStart"/>
      <w:r w:rsidRPr="00506E01">
        <w:t>merupakan</w:t>
      </w:r>
      <w:proofErr w:type="spellEnd"/>
      <w:r w:rsidRPr="00506E01">
        <w:t xml:space="preserve"> </w:t>
      </w:r>
      <w:proofErr w:type="spellStart"/>
      <w:r w:rsidRPr="00506E01">
        <w:t>pelanggaran</w:t>
      </w:r>
      <w:proofErr w:type="spellEnd"/>
      <w:r w:rsidRPr="00506E01">
        <w:t xml:space="preserve"> PKS. </w:t>
      </w:r>
      <w:proofErr w:type="spellStart"/>
      <w:r w:rsidRPr="00506E01">
        <w:t>Setelah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berakhir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PARA PIHAK </w:t>
      </w:r>
      <w:proofErr w:type="spellStart"/>
      <w:r w:rsidRPr="00506E01">
        <w:t>kembali</w:t>
      </w:r>
      <w:proofErr w:type="spellEnd"/>
      <w:r w:rsidRPr="00506E01">
        <w:t xml:space="preserve">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melaksanakan</w:t>
      </w:r>
      <w:proofErr w:type="spellEnd"/>
      <w:r w:rsidRPr="00506E01">
        <w:t xml:space="preserve"> </w:t>
      </w:r>
      <w:proofErr w:type="spellStart"/>
      <w:r w:rsidRPr="00506E01">
        <w:t>kewajibannya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</w:p>
    <w:p w14:paraId="40AB4C84" w14:textId="77777777" w:rsidR="00616CF0" w:rsidRPr="00506E01" w:rsidRDefault="00616CF0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b/>
          <w:lang w:val="id-ID"/>
        </w:rPr>
      </w:pPr>
    </w:p>
    <w:p w14:paraId="06A32CF0" w14:textId="77777777" w:rsidR="007841EB" w:rsidRPr="00506E01" w:rsidRDefault="002E3BA5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b/>
        </w:rPr>
      </w:pPr>
      <w:r w:rsidRPr="00506E01">
        <w:rPr>
          <w:b/>
          <w:lang w:val="id-ID"/>
        </w:rPr>
        <w:t xml:space="preserve">PASAL </w:t>
      </w:r>
      <w:r w:rsidRPr="00506E01">
        <w:rPr>
          <w:b/>
        </w:rPr>
        <w:t>5</w:t>
      </w:r>
    </w:p>
    <w:p w14:paraId="3CFFA384" w14:textId="77777777" w:rsidR="007841EB" w:rsidRPr="00506E01" w:rsidRDefault="002E3BA5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b/>
          <w:lang w:val="id-ID"/>
        </w:rPr>
      </w:pPr>
      <w:r w:rsidRPr="00506E01">
        <w:rPr>
          <w:b/>
          <w:lang w:val="id-ID"/>
        </w:rPr>
        <w:t>KERAHASIAAN</w:t>
      </w:r>
    </w:p>
    <w:p w14:paraId="3630DEDD" w14:textId="77777777" w:rsidR="007841EB" w:rsidRPr="00506E01" w:rsidRDefault="007841EB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b/>
          <w:lang w:val="id-ID"/>
        </w:rPr>
      </w:pPr>
    </w:p>
    <w:p w14:paraId="0BE28AF2" w14:textId="77777777" w:rsidR="007841EB" w:rsidRPr="00506E01" w:rsidRDefault="002E3BA5">
      <w:pPr>
        <w:pStyle w:val="TableParagraph"/>
        <w:numPr>
          <w:ilvl w:val="0"/>
          <w:numId w:val="9"/>
        </w:numPr>
        <w:tabs>
          <w:tab w:val="left" w:pos="560"/>
        </w:tabs>
        <w:spacing w:line="360" w:lineRule="auto"/>
        <w:ind w:right="200"/>
        <w:jc w:val="both"/>
      </w:pP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menjaga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</w:t>
      </w:r>
      <w:proofErr w:type="spellStart"/>
      <w:r w:rsidRPr="00506E01">
        <w:t>rahasia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diartikan</w:t>
      </w:r>
      <w:proofErr w:type="spellEnd"/>
      <w:r w:rsidRPr="00506E01">
        <w:t xml:space="preserve"> </w:t>
      </w:r>
      <w:proofErr w:type="spellStart"/>
      <w:r w:rsidRPr="00506E01">
        <w:t>termasuk</w:t>
      </w:r>
      <w:proofErr w:type="spellEnd"/>
      <w:r w:rsidRPr="00506E01">
        <w:t xml:space="preserve"> data </w:t>
      </w:r>
      <w:r w:rsidRPr="00506E01">
        <w:rPr>
          <w:b/>
          <w:bCs/>
        </w:rPr>
        <w:t>PENGGUNA</w:t>
      </w:r>
      <w:r w:rsidRPr="00506E01">
        <w:t xml:space="preserve">, </w:t>
      </w:r>
      <w:proofErr w:type="spellStart"/>
      <w:r w:rsidRPr="00506E01">
        <w:t>sistem</w:t>
      </w:r>
      <w:proofErr w:type="spellEnd"/>
      <w:r w:rsidRPr="00506E01">
        <w:t xml:space="preserve"> </w:t>
      </w:r>
      <w:proofErr w:type="spellStart"/>
      <w:r w:rsidRPr="00506E01">
        <w:t>kerja</w:t>
      </w:r>
      <w:proofErr w:type="spellEnd"/>
      <w:r w:rsidRPr="00506E01">
        <w:t xml:space="preserve"> </w:t>
      </w:r>
      <w:proofErr w:type="spellStart"/>
      <w:r w:rsidRPr="00506E01">
        <w:t>operasional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, </w:t>
      </w:r>
      <w:proofErr w:type="spellStart"/>
      <w:r w:rsidRPr="00506E01">
        <w:t>dll</w:t>
      </w:r>
      <w:proofErr w:type="spellEnd"/>
      <w:r w:rsidRPr="00506E01">
        <w:t xml:space="preserve">. </w:t>
      </w:r>
      <w:proofErr w:type="spellStart"/>
      <w:r w:rsidRPr="00506E01">
        <w:t>Setiap</w:t>
      </w:r>
      <w:proofErr w:type="spellEnd"/>
      <w:r w:rsidRPr="00506E01">
        <w:t xml:space="preserve"> PIHAK </w:t>
      </w:r>
      <w:proofErr w:type="spellStart"/>
      <w:r w:rsidRPr="00506E01">
        <w:t>akan</w:t>
      </w:r>
      <w:proofErr w:type="spellEnd"/>
      <w:r w:rsidRPr="00506E01">
        <w:t xml:space="preserve"> (dan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memastikan</w:t>
      </w:r>
      <w:proofErr w:type="spellEnd"/>
      <w:r w:rsidRPr="00506E01">
        <w:t xml:space="preserve"> </w:t>
      </w:r>
      <w:proofErr w:type="spellStart"/>
      <w:r w:rsidRPr="00506E01">
        <w:t>bahwa</w:t>
      </w:r>
      <w:proofErr w:type="spellEnd"/>
      <w:r w:rsidRPr="00506E01">
        <w:t xml:space="preserve"> </w:t>
      </w:r>
      <w:proofErr w:type="spellStart"/>
      <w:r w:rsidRPr="00506E01">
        <w:t>setiap</w:t>
      </w:r>
      <w:proofErr w:type="spellEnd"/>
      <w:r w:rsidRPr="00506E01">
        <w:t xml:space="preserve"> </w:t>
      </w:r>
      <w:proofErr w:type="spellStart"/>
      <w:r w:rsidRPr="00506E01">
        <w:t>penasihat</w:t>
      </w:r>
      <w:proofErr w:type="spellEnd"/>
      <w:r w:rsidRPr="00506E01">
        <w:t xml:space="preserve"> dan </w:t>
      </w:r>
      <w:proofErr w:type="spellStart"/>
      <w:r w:rsidRPr="00506E01">
        <w:t>perusahaan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afiliasinya</w:t>
      </w:r>
      <w:proofErr w:type="spellEnd"/>
      <w:r w:rsidRPr="00506E01">
        <w:t xml:space="preserve">, </w:t>
      </w:r>
      <w:proofErr w:type="spellStart"/>
      <w:r w:rsidRPr="00506E01">
        <w:t>akan</w:t>
      </w:r>
      <w:proofErr w:type="spellEnd"/>
      <w:r w:rsidRPr="00506E01">
        <w:t xml:space="preserve">) </w:t>
      </w:r>
      <w:proofErr w:type="spellStart"/>
      <w:r w:rsidRPr="00506E01">
        <w:t>merahasiakan</w:t>
      </w:r>
      <w:proofErr w:type="spellEnd"/>
      <w:r w:rsidRPr="00506E01">
        <w:t xml:space="preserve"> </w:t>
      </w:r>
      <w:proofErr w:type="spellStart"/>
      <w:r w:rsidRPr="00506E01">
        <w:t>semua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</w:t>
      </w:r>
      <w:proofErr w:type="spellStart"/>
      <w:r w:rsidRPr="00506E01">
        <w:t>rahasia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, </w:t>
      </w:r>
      <w:proofErr w:type="spellStart"/>
      <w:r w:rsidRPr="00506E01">
        <w:t>termasuk</w:t>
      </w:r>
      <w:proofErr w:type="spellEnd"/>
      <w:r w:rsidRPr="00506E01">
        <w:t xml:space="preserve"> </w:t>
      </w:r>
      <w:proofErr w:type="spellStart"/>
      <w:r w:rsidRPr="00506E01">
        <w:t>namun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terbatas</w:t>
      </w:r>
      <w:proofErr w:type="spellEnd"/>
      <w:r w:rsidRPr="00506E01">
        <w:t xml:space="preserve"> pada </w:t>
      </w:r>
      <w:proofErr w:type="spellStart"/>
      <w:r w:rsidRPr="00506E01">
        <w:t>kerja</w:t>
      </w:r>
      <w:proofErr w:type="spellEnd"/>
      <w:r w:rsidRPr="00506E01">
        <w:t xml:space="preserve">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(“</w:t>
      </w:r>
      <w:proofErr w:type="spellStart"/>
      <w:r w:rsidRPr="00506E01">
        <w:rPr>
          <w:b/>
        </w:rPr>
        <w:t>Informasi</w:t>
      </w:r>
      <w:proofErr w:type="spellEnd"/>
      <w:r w:rsidRPr="00506E01">
        <w:rPr>
          <w:b/>
        </w:rPr>
        <w:t xml:space="preserve"> Rahasia</w:t>
      </w:r>
      <w:r w:rsidRPr="00506E01">
        <w:t xml:space="preserve">”). PARA PIHAK </w:t>
      </w:r>
      <w:proofErr w:type="spellStart"/>
      <w:r w:rsidRPr="00506E01">
        <w:t>wajib</w:t>
      </w:r>
      <w:proofErr w:type="spellEnd"/>
      <w:r w:rsidRPr="00506E01">
        <w:t xml:space="preserve"> </w:t>
      </w:r>
      <w:proofErr w:type="spellStart"/>
      <w:r w:rsidRPr="00506E01">
        <w:t>memastikan</w:t>
      </w:r>
      <w:proofErr w:type="spellEnd"/>
      <w:r w:rsidRPr="00506E01">
        <w:t xml:space="preserve"> </w:t>
      </w:r>
      <w:proofErr w:type="spellStart"/>
      <w:r w:rsidRPr="00506E01">
        <w:t>bahwa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dari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hanya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diberikan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pegawai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pihak-pihak</w:t>
      </w:r>
      <w:proofErr w:type="spellEnd"/>
      <w:r w:rsidRPr="00506E01">
        <w:t xml:space="preserve"> yang </w:t>
      </w:r>
      <w:proofErr w:type="spellStart"/>
      <w:r w:rsidRPr="00506E01">
        <w:t>memerlukan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itu</w:t>
      </w:r>
      <w:proofErr w:type="spellEnd"/>
      <w:r w:rsidRPr="00506E01">
        <w:t xml:space="preserve"> agar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melaksanakan</w:t>
      </w:r>
      <w:proofErr w:type="spellEnd"/>
      <w:r w:rsidRPr="00506E01">
        <w:t xml:space="preserve"> </w:t>
      </w:r>
      <w:proofErr w:type="spellStart"/>
      <w:r w:rsidRPr="00506E01">
        <w:t>tugas</w:t>
      </w:r>
      <w:proofErr w:type="spellEnd"/>
      <w:r w:rsidRPr="00506E01">
        <w:t xml:space="preserve"> </w:t>
      </w:r>
      <w:proofErr w:type="spellStart"/>
      <w:r w:rsidRPr="00506E01">
        <w:t>mereka</w:t>
      </w:r>
      <w:proofErr w:type="spellEnd"/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mestinya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persetujuan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PARA PIHAK.</w:t>
      </w:r>
    </w:p>
    <w:p w14:paraId="0CF92468" w14:textId="77777777" w:rsidR="00EB1EDA" w:rsidRPr="00506E01" w:rsidRDefault="002E3BA5" w:rsidP="00EB1EDA">
      <w:pPr>
        <w:pStyle w:val="TableParagraph"/>
        <w:numPr>
          <w:ilvl w:val="0"/>
          <w:numId w:val="9"/>
        </w:numPr>
        <w:tabs>
          <w:tab w:val="left" w:pos="560"/>
        </w:tabs>
        <w:spacing w:before="160" w:line="360" w:lineRule="auto"/>
        <w:ind w:right="205"/>
        <w:jc w:val="both"/>
      </w:pP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menjaga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mengikat</w:t>
      </w:r>
      <w:proofErr w:type="spellEnd"/>
      <w:r w:rsidRPr="00506E01">
        <w:t xml:space="preserve"> PARA PIHAK </w:t>
      </w:r>
      <w:proofErr w:type="spellStart"/>
      <w:r w:rsidRPr="00506E01">
        <w:t>selama</w:t>
      </w:r>
      <w:proofErr w:type="spellEnd"/>
      <w:r w:rsidRPr="00506E01">
        <w:t xml:space="preserve"> </w:t>
      </w:r>
      <w:proofErr w:type="spellStart"/>
      <w:r w:rsidRPr="00506E01">
        <w:t>Jangka</w:t>
      </w:r>
      <w:proofErr w:type="spellEnd"/>
      <w:r w:rsidRPr="00506E01">
        <w:t xml:space="preserve"> Waktu PKS </w:t>
      </w:r>
      <w:proofErr w:type="spellStart"/>
      <w:r w:rsidRPr="00506E01">
        <w:t>ini</w:t>
      </w:r>
      <w:proofErr w:type="spellEnd"/>
      <w:r w:rsidRPr="00506E01">
        <w:t xml:space="preserve"> dan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terus</w:t>
      </w:r>
      <w:proofErr w:type="spellEnd"/>
      <w:r w:rsidRPr="00506E01">
        <w:t xml:space="preserve"> </w:t>
      </w:r>
      <w:proofErr w:type="spellStart"/>
      <w:r w:rsidRPr="00506E01">
        <w:t>mengikat</w:t>
      </w:r>
      <w:proofErr w:type="spellEnd"/>
      <w:r w:rsidRPr="00506E01">
        <w:t xml:space="preserve"> PARA PIHAK </w:t>
      </w:r>
      <w:proofErr w:type="spellStart"/>
      <w:r w:rsidRPr="00506E01">
        <w:t>setelah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diakhiri</w:t>
      </w:r>
      <w:proofErr w:type="spellEnd"/>
      <w:r w:rsidRPr="00506E01">
        <w:t xml:space="preserve"> (</w:t>
      </w:r>
      <w:proofErr w:type="spellStart"/>
      <w:r w:rsidRPr="00506E01">
        <w:t>karena</w:t>
      </w:r>
      <w:proofErr w:type="spellEnd"/>
      <w:r w:rsidRPr="00506E01">
        <w:t xml:space="preserve"> </w:t>
      </w:r>
      <w:proofErr w:type="spellStart"/>
      <w:r w:rsidRPr="00506E01">
        <w:t>alasan</w:t>
      </w:r>
      <w:proofErr w:type="spellEnd"/>
      <w:r w:rsidRPr="00506E01">
        <w:t xml:space="preserve"> </w:t>
      </w:r>
      <w:proofErr w:type="spellStart"/>
      <w:r w:rsidRPr="00506E01">
        <w:t>apapun</w:t>
      </w:r>
      <w:proofErr w:type="spellEnd"/>
      <w:r w:rsidRPr="00506E01">
        <w:t xml:space="preserve">) </w:t>
      </w:r>
      <w:proofErr w:type="spellStart"/>
      <w:r w:rsidRPr="00506E01">
        <w:t>selama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masih</w:t>
      </w:r>
      <w:proofErr w:type="spellEnd"/>
      <w:r w:rsidRPr="00506E01">
        <w:t xml:space="preserve"> </w:t>
      </w:r>
      <w:proofErr w:type="spellStart"/>
      <w:r w:rsidRPr="00506E01">
        <w:t>bersifat</w:t>
      </w:r>
      <w:proofErr w:type="spellEnd"/>
      <w:r w:rsidRPr="00506E01">
        <w:rPr>
          <w:lang w:val="id-ID"/>
        </w:rPr>
        <w:t xml:space="preserve"> </w:t>
      </w:r>
      <w:proofErr w:type="spellStart"/>
      <w:r w:rsidRPr="00506E01">
        <w:t>rahasia</w:t>
      </w:r>
      <w:proofErr w:type="spellEnd"/>
      <w:r w:rsidRPr="00506E01">
        <w:t>.</w:t>
      </w:r>
    </w:p>
    <w:p w14:paraId="4CF66FFD" w14:textId="77777777" w:rsidR="007841EB" w:rsidRPr="00506E01" w:rsidRDefault="002E3BA5">
      <w:pPr>
        <w:pStyle w:val="TableParagraph"/>
        <w:numPr>
          <w:ilvl w:val="0"/>
          <w:numId w:val="9"/>
        </w:numPr>
        <w:tabs>
          <w:tab w:val="left" w:pos="560"/>
        </w:tabs>
        <w:spacing w:before="160" w:line="360" w:lineRule="auto"/>
      </w:pP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merahasiakan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proofErr w:type="gramStart"/>
      <w:r w:rsidRPr="00506E01">
        <w:t>berlaku,apabila</w:t>
      </w:r>
      <w:proofErr w:type="spellEnd"/>
      <w:proofErr w:type="gramEnd"/>
      <w:r w:rsidRPr="00506E01">
        <w:t>:</w:t>
      </w:r>
    </w:p>
    <w:p w14:paraId="25331E52" w14:textId="77777777" w:rsidR="007841EB" w:rsidRPr="00506E01" w:rsidRDefault="002E3BA5">
      <w:pPr>
        <w:pStyle w:val="TableParagraph"/>
        <w:numPr>
          <w:ilvl w:val="1"/>
          <w:numId w:val="9"/>
        </w:numPr>
        <w:tabs>
          <w:tab w:val="left" w:pos="1280"/>
        </w:tabs>
        <w:spacing w:before="195" w:line="360" w:lineRule="auto"/>
        <w:ind w:right="201"/>
        <w:jc w:val="both"/>
      </w:pP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tersedia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masyarakat</w:t>
      </w:r>
      <w:proofErr w:type="spellEnd"/>
      <w:r w:rsidRPr="00506E01">
        <w:t xml:space="preserve"> </w:t>
      </w:r>
      <w:proofErr w:type="spellStart"/>
      <w:r w:rsidRPr="00506E01">
        <w:t>umum</w:t>
      </w:r>
      <w:proofErr w:type="spellEnd"/>
      <w:r w:rsidRPr="00506E01">
        <w:t xml:space="preserve"> </w:t>
      </w:r>
      <w:proofErr w:type="spellStart"/>
      <w:r w:rsidRPr="00506E01">
        <w:t>dimana</w:t>
      </w:r>
      <w:proofErr w:type="spellEnd"/>
      <w:r w:rsidRPr="00506E01">
        <w:t xml:space="preserve"> </w:t>
      </w:r>
      <w:proofErr w:type="spellStart"/>
      <w:r w:rsidRPr="00506E01">
        <w:t>ketersediaan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bukan</w:t>
      </w:r>
      <w:proofErr w:type="spellEnd"/>
      <w:r w:rsidRPr="00506E01">
        <w:t xml:space="preserve"> </w:t>
      </w:r>
      <w:proofErr w:type="spellStart"/>
      <w:r w:rsidRPr="00506E01">
        <w:t>disebabkan</w:t>
      </w:r>
      <w:proofErr w:type="spellEnd"/>
      <w:r w:rsidRPr="00506E01">
        <w:t xml:space="preserve"> oleh </w:t>
      </w:r>
      <w:proofErr w:type="spellStart"/>
      <w:r w:rsidRPr="00506E01">
        <w:t>pelanggaran</w:t>
      </w:r>
      <w:proofErr w:type="spellEnd"/>
      <w:r w:rsidRPr="00506E01">
        <w:t xml:space="preserve"> </w:t>
      </w:r>
      <w:proofErr w:type="spellStart"/>
      <w:r w:rsidRPr="00506E01">
        <w:t>kewajiban-kewajiban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Pasal 6 PKS </w:t>
      </w:r>
      <w:proofErr w:type="spellStart"/>
      <w:r w:rsidRPr="00506E01">
        <w:t>ini</w:t>
      </w:r>
      <w:proofErr w:type="spellEnd"/>
      <w:r w:rsidRPr="00506E01">
        <w:t xml:space="preserve"> oleh salah </w:t>
      </w:r>
      <w:proofErr w:type="spellStart"/>
      <w:r w:rsidRPr="00506E01">
        <w:t>satu</w:t>
      </w:r>
      <w:proofErr w:type="spellEnd"/>
      <w:r w:rsidRPr="00506E01">
        <w:t xml:space="preserve"> PIHAK;</w:t>
      </w:r>
    </w:p>
    <w:p w14:paraId="351EE85C" w14:textId="77777777" w:rsidR="007841EB" w:rsidRPr="00506E01" w:rsidRDefault="002E3BA5">
      <w:pPr>
        <w:pStyle w:val="TableParagraph"/>
        <w:numPr>
          <w:ilvl w:val="1"/>
          <w:numId w:val="9"/>
        </w:numPr>
        <w:tabs>
          <w:tab w:val="left" w:pos="1280"/>
        </w:tabs>
        <w:spacing w:before="195" w:line="360" w:lineRule="auto"/>
        <w:ind w:right="201"/>
        <w:jc w:val="both"/>
      </w:pP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diperintahkan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diungkapkan</w:t>
      </w:r>
      <w:proofErr w:type="spellEnd"/>
      <w:r w:rsidRPr="00506E01">
        <w:t xml:space="preserve"> </w:t>
      </w:r>
      <w:proofErr w:type="spellStart"/>
      <w:r w:rsidRPr="00506E01">
        <w:t>guna</w:t>
      </w:r>
      <w:proofErr w:type="spellEnd"/>
      <w:r w:rsidRPr="00506E01">
        <w:t xml:space="preserve"> </w:t>
      </w:r>
      <w:proofErr w:type="spellStart"/>
      <w:r w:rsidRPr="00506E01">
        <w:t>memenuhi</w:t>
      </w:r>
      <w:proofErr w:type="spellEnd"/>
      <w:r w:rsidRPr="00506E01">
        <w:t xml:space="preserve"> </w:t>
      </w:r>
      <w:proofErr w:type="spellStart"/>
      <w:r w:rsidRPr="00506E01">
        <w:t>perintah</w:t>
      </w:r>
      <w:proofErr w:type="spellEnd"/>
      <w:r w:rsidRPr="00506E01">
        <w:t xml:space="preserve"> </w:t>
      </w:r>
      <w:proofErr w:type="spellStart"/>
      <w:r w:rsidRPr="00506E01">
        <w:t>pengadilan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badan </w:t>
      </w:r>
      <w:proofErr w:type="spellStart"/>
      <w:r w:rsidRPr="00506E01">
        <w:t>pemerintahan</w:t>
      </w:r>
      <w:proofErr w:type="spellEnd"/>
      <w:r w:rsidRPr="00506E01">
        <w:t xml:space="preserve"> lain yang </w:t>
      </w:r>
      <w:proofErr w:type="spellStart"/>
      <w:r w:rsidRPr="00506E01">
        <w:t>berwenang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peraturan</w:t>
      </w:r>
      <w:proofErr w:type="spellEnd"/>
      <w:r w:rsidRPr="00506E01">
        <w:t xml:space="preserve"> </w:t>
      </w:r>
      <w:proofErr w:type="spellStart"/>
      <w:r w:rsidRPr="00506E01">
        <w:t>perundang-undangan</w:t>
      </w:r>
      <w:proofErr w:type="spellEnd"/>
      <w:r w:rsidRPr="00506E01">
        <w:t xml:space="preserve"> yang </w:t>
      </w:r>
      <w:proofErr w:type="spellStart"/>
      <w:r w:rsidRPr="00506E01">
        <w:t>berlaku</w:t>
      </w:r>
      <w:proofErr w:type="spellEnd"/>
      <w:r w:rsidRPr="00506E01">
        <w:t xml:space="preserve">. Dalam </w:t>
      </w:r>
      <w:proofErr w:type="spellStart"/>
      <w:r w:rsidRPr="00506E01">
        <w:t>hal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, PIHAK yang </w:t>
      </w:r>
      <w:proofErr w:type="spellStart"/>
      <w:r w:rsidRPr="00506E01">
        <w:t>diminta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mengungkapkan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harus</w:t>
      </w:r>
      <w:proofErr w:type="spellEnd"/>
      <w:r w:rsidRPr="00506E01">
        <w:t xml:space="preserve">, </w:t>
      </w:r>
      <w:proofErr w:type="spellStart"/>
      <w:r w:rsidRPr="00506E01">
        <w:t>sepanjang</w:t>
      </w:r>
      <w:proofErr w:type="spellEnd"/>
      <w:r w:rsidRPr="00506E01">
        <w:t xml:space="preserve"> </w:t>
      </w:r>
      <w:proofErr w:type="spellStart"/>
      <w:r w:rsidRPr="00506E01">
        <w:t>dimungkinkan</w:t>
      </w:r>
      <w:proofErr w:type="spellEnd"/>
      <w:r w:rsidRPr="00506E01">
        <w:t xml:space="preserve"> oleh </w:t>
      </w:r>
      <w:proofErr w:type="spellStart"/>
      <w:r w:rsidRPr="00506E01">
        <w:t>peraturan</w:t>
      </w:r>
      <w:proofErr w:type="spellEnd"/>
      <w:r w:rsidRPr="00506E01">
        <w:t xml:space="preserve"> </w:t>
      </w:r>
      <w:proofErr w:type="spellStart"/>
      <w:r w:rsidRPr="00506E01">
        <w:t>perundang</w:t>
      </w:r>
      <w:proofErr w:type="spellEnd"/>
      <w:r w:rsidRPr="00506E01">
        <w:t>–</w:t>
      </w:r>
      <w:proofErr w:type="spellStart"/>
      <w:r w:rsidRPr="00506E01">
        <w:t>undangan</w:t>
      </w:r>
      <w:proofErr w:type="spellEnd"/>
      <w:r w:rsidRPr="00506E01">
        <w:t xml:space="preserve">: </w:t>
      </w:r>
    </w:p>
    <w:p w14:paraId="7DC4F094" w14:textId="77777777" w:rsidR="007841EB" w:rsidRPr="00506E01" w:rsidRDefault="002E3BA5">
      <w:pPr>
        <w:pStyle w:val="TableParagraph"/>
        <w:numPr>
          <w:ilvl w:val="0"/>
          <w:numId w:val="10"/>
        </w:numPr>
        <w:tabs>
          <w:tab w:val="left" w:pos="1280"/>
        </w:tabs>
        <w:spacing w:before="195" w:line="360" w:lineRule="auto"/>
        <w:ind w:right="201"/>
      </w:pPr>
      <w:proofErr w:type="spellStart"/>
      <w:r w:rsidRPr="00506E01">
        <w:t>memberitahukan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permintaan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sebelum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diungkapkan</w:t>
      </w:r>
      <w:proofErr w:type="spellEnd"/>
      <w:r w:rsidRPr="00506E01">
        <w:t xml:space="preserve"> dan </w:t>
      </w:r>
    </w:p>
    <w:p w14:paraId="62A619CA" w14:textId="1B2954D0" w:rsidR="00616CF0" w:rsidRPr="00506E01" w:rsidRDefault="002E3BA5" w:rsidP="00616CF0">
      <w:pPr>
        <w:pStyle w:val="TableParagraph"/>
        <w:numPr>
          <w:ilvl w:val="0"/>
          <w:numId w:val="10"/>
        </w:numPr>
        <w:tabs>
          <w:tab w:val="left" w:pos="1280"/>
        </w:tabs>
        <w:spacing w:before="195" w:line="360" w:lineRule="auto"/>
        <w:ind w:right="201"/>
      </w:pPr>
      <w:proofErr w:type="spellStart"/>
      <w:r w:rsidRPr="00506E01">
        <w:lastRenderedPageBreak/>
        <w:t>bekerja</w:t>
      </w:r>
      <w:proofErr w:type="spellEnd"/>
      <w:r w:rsidRPr="00506E01">
        <w:t xml:space="preserve">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sehubungan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dan </w:t>
      </w:r>
      <w:proofErr w:type="spellStart"/>
      <w:r w:rsidRPr="00506E01">
        <w:t>isi</w:t>
      </w:r>
      <w:proofErr w:type="spellEnd"/>
      <w:r w:rsidRPr="00506E01">
        <w:t xml:space="preserve"> </w:t>
      </w:r>
      <w:proofErr w:type="spellStart"/>
      <w:r w:rsidRPr="00506E01">
        <w:t>pengumuman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pengungkapan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tindakan</w:t>
      </w:r>
      <w:proofErr w:type="spellEnd"/>
      <w:r w:rsidRPr="00506E01">
        <w:t xml:space="preserve"> </w:t>
      </w:r>
      <w:proofErr w:type="spellStart"/>
      <w:r w:rsidRPr="00506E01">
        <w:t>apa</w:t>
      </w:r>
      <w:proofErr w:type="spellEnd"/>
      <w:r w:rsidRPr="00506E01">
        <w:t xml:space="preserve"> pun yang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dipilih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wajar</w:t>
      </w:r>
      <w:proofErr w:type="spellEnd"/>
      <w:r w:rsidRPr="00506E01">
        <w:t xml:space="preserve"> oleh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membantah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perintah</w:t>
      </w:r>
      <w:proofErr w:type="spellEnd"/>
      <w:r w:rsidRPr="00506E01">
        <w:t xml:space="preserve"> </w:t>
      </w:r>
      <w:proofErr w:type="spellStart"/>
      <w:r w:rsidRPr="00506E01">
        <w:t>pengungkapan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>;</w:t>
      </w:r>
    </w:p>
    <w:p w14:paraId="19384A2E" w14:textId="77777777" w:rsidR="007841EB" w:rsidRPr="00506E01" w:rsidRDefault="002E3BA5">
      <w:pPr>
        <w:pStyle w:val="TableParagraph"/>
        <w:numPr>
          <w:ilvl w:val="0"/>
          <w:numId w:val="9"/>
        </w:numPr>
        <w:spacing w:before="153" w:line="360" w:lineRule="auto"/>
        <w:ind w:right="202"/>
        <w:jc w:val="both"/>
      </w:pP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diungkapkan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dasar</w:t>
      </w:r>
      <w:proofErr w:type="spellEnd"/>
      <w:r w:rsidRPr="00506E01">
        <w:t xml:space="preserve"> </w:t>
      </w:r>
      <w:proofErr w:type="spellStart"/>
      <w:r w:rsidRPr="00506E01">
        <w:t>kerahasiaan</w:t>
      </w:r>
      <w:proofErr w:type="spellEnd"/>
      <w:r w:rsidRPr="00506E01">
        <w:t xml:space="preserve"> </w:t>
      </w:r>
      <w:proofErr w:type="spellStart"/>
      <w:r w:rsidRPr="00506E01">
        <w:t>penuh</w:t>
      </w:r>
      <w:proofErr w:type="spellEnd"/>
      <w:r w:rsidRPr="00506E01">
        <w:t xml:space="preserve"> </w:t>
      </w:r>
      <w:r w:rsidRPr="00506E01">
        <w:rPr>
          <w:spacing w:val="3"/>
        </w:rPr>
        <w:t>(</w:t>
      </w:r>
      <w:r w:rsidRPr="00506E01">
        <w:rPr>
          <w:i/>
          <w:spacing w:val="3"/>
        </w:rPr>
        <w:t xml:space="preserve">on </w:t>
      </w:r>
      <w:r w:rsidRPr="00506E01">
        <w:rPr>
          <w:i/>
        </w:rPr>
        <w:t>a strictly confidential basis</w:t>
      </w:r>
      <w:r w:rsidRPr="00506E01">
        <w:t xml:space="preserve">) oleh </w:t>
      </w:r>
      <w:proofErr w:type="spellStart"/>
      <w:r w:rsidRPr="00506E01">
        <w:t>setiap</w:t>
      </w:r>
      <w:proofErr w:type="spellEnd"/>
      <w:r w:rsidRPr="00506E01">
        <w:t xml:space="preserve"> PIHAK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penasihat</w:t>
      </w:r>
      <w:proofErr w:type="spellEnd"/>
      <w:r w:rsidRPr="00506E01">
        <w:t xml:space="preserve">, auditor, </w:t>
      </w:r>
      <w:proofErr w:type="spellStart"/>
      <w:r w:rsidRPr="00506E01">
        <w:t>konsultan</w:t>
      </w:r>
      <w:proofErr w:type="spellEnd"/>
      <w:r w:rsidRPr="00506E01">
        <w:t xml:space="preserve"> </w:t>
      </w:r>
      <w:proofErr w:type="spellStart"/>
      <w:r w:rsidRPr="00506E01">
        <w:t>profesionalnya</w:t>
      </w:r>
      <w:proofErr w:type="spellEnd"/>
      <w:r w:rsidRPr="00506E01">
        <w:t xml:space="preserve">, </w:t>
      </w:r>
      <w:proofErr w:type="spellStart"/>
      <w:r w:rsidRPr="00506E01">
        <w:t>atau</w:t>
      </w:r>
      <w:proofErr w:type="spellEnd"/>
      <w:r w:rsidRPr="00506E01">
        <w:t xml:space="preserve"> para </w:t>
      </w:r>
      <w:proofErr w:type="spellStart"/>
      <w:r w:rsidRPr="00506E01">
        <w:t>pemegang</w:t>
      </w:r>
      <w:proofErr w:type="spellEnd"/>
      <w:r w:rsidRPr="00506E01">
        <w:t xml:space="preserve"> </w:t>
      </w:r>
      <w:proofErr w:type="spellStart"/>
      <w:r w:rsidRPr="00506E01">
        <w:t>sahamnya</w:t>
      </w:r>
      <w:proofErr w:type="spellEnd"/>
      <w:r w:rsidRPr="00506E01">
        <w:t>; dan/</w:t>
      </w:r>
      <w:proofErr w:type="spellStart"/>
      <w:r w:rsidRPr="00506E01">
        <w:t>atau</w:t>
      </w:r>
      <w:proofErr w:type="spellEnd"/>
    </w:p>
    <w:p w14:paraId="1F827A7D" w14:textId="77777777" w:rsidR="00BA1506" w:rsidRPr="00506E01" w:rsidRDefault="002E3BA5" w:rsidP="00616CF0">
      <w:pPr>
        <w:pStyle w:val="TableParagraph"/>
        <w:numPr>
          <w:ilvl w:val="0"/>
          <w:numId w:val="9"/>
        </w:numPr>
        <w:spacing w:before="153" w:line="360" w:lineRule="auto"/>
        <w:ind w:right="202"/>
        <w:jc w:val="both"/>
      </w:pP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diberikan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lain </w:t>
      </w:r>
      <w:proofErr w:type="spellStart"/>
      <w:r w:rsidRPr="00506E01">
        <w:t>sesuai</w:t>
      </w:r>
      <w:proofErr w:type="spellEnd"/>
      <w:r w:rsidRPr="00506E01">
        <w:t xml:space="preserve"> </w:t>
      </w:r>
      <w:proofErr w:type="spellStart"/>
      <w:r w:rsidRPr="00506E01">
        <w:t>persetujuan</w:t>
      </w:r>
      <w:proofErr w:type="spellEnd"/>
      <w:r w:rsidRPr="00506E01">
        <w:t xml:space="preserve"> PARA PIHAK</w:t>
      </w:r>
    </w:p>
    <w:p w14:paraId="6C619AD4" w14:textId="77777777" w:rsidR="00A438B1" w:rsidRPr="00506E01" w:rsidRDefault="00A438B1" w:rsidP="00135EDC">
      <w:pPr>
        <w:pStyle w:val="TableParagraph"/>
        <w:spacing w:before="153" w:line="360" w:lineRule="auto"/>
        <w:ind w:left="559" w:right="202"/>
        <w:jc w:val="both"/>
      </w:pPr>
    </w:p>
    <w:p w14:paraId="6BA1D497" w14:textId="77777777" w:rsidR="007841EB" w:rsidRPr="00506E01" w:rsidRDefault="002E3BA5">
      <w:pPr>
        <w:pStyle w:val="TableParagraph"/>
        <w:tabs>
          <w:tab w:val="left" w:pos="6946"/>
          <w:tab w:val="left" w:pos="8364"/>
        </w:tabs>
        <w:spacing w:line="360" w:lineRule="auto"/>
        <w:ind w:right="-46"/>
        <w:jc w:val="center"/>
        <w:rPr>
          <w:b/>
        </w:rPr>
      </w:pPr>
      <w:r w:rsidRPr="00506E01">
        <w:rPr>
          <w:b/>
        </w:rPr>
        <w:t>PASAL 6</w:t>
      </w:r>
    </w:p>
    <w:p w14:paraId="3A659420" w14:textId="77777777" w:rsidR="007841EB" w:rsidRPr="00506E01" w:rsidRDefault="002E3BA5">
      <w:pPr>
        <w:pStyle w:val="TableParagraph"/>
        <w:spacing w:before="34"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>HUKUM YANG BERLAKU DAN PENYELESAIAN SENGKETA</w:t>
      </w:r>
    </w:p>
    <w:p w14:paraId="65F05F6C" w14:textId="77777777" w:rsidR="007841EB" w:rsidRPr="00506E01" w:rsidRDefault="007841EB">
      <w:pPr>
        <w:pStyle w:val="TableParagraph"/>
        <w:spacing w:before="34" w:line="360" w:lineRule="auto"/>
        <w:ind w:right="95"/>
        <w:jc w:val="center"/>
        <w:rPr>
          <w:b/>
          <w:lang w:val="id-ID"/>
        </w:rPr>
      </w:pPr>
    </w:p>
    <w:p w14:paraId="51899D3B" w14:textId="77777777" w:rsidR="007841EB" w:rsidRPr="00506E01" w:rsidRDefault="002E3BA5">
      <w:pPr>
        <w:pStyle w:val="TableParagraph"/>
        <w:numPr>
          <w:ilvl w:val="0"/>
          <w:numId w:val="11"/>
        </w:numPr>
        <w:tabs>
          <w:tab w:val="left" w:pos="920"/>
        </w:tabs>
        <w:spacing w:before="34" w:line="360" w:lineRule="auto"/>
      </w:pPr>
      <w:r w:rsidRPr="00506E01">
        <w:t xml:space="preserve">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diatur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hukum</w:t>
      </w:r>
      <w:proofErr w:type="spellEnd"/>
      <w:r w:rsidRPr="00506E01">
        <w:t xml:space="preserve"> dan </w:t>
      </w:r>
      <w:proofErr w:type="spellStart"/>
      <w:r w:rsidRPr="00506E01">
        <w:t>ketentuan</w:t>
      </w:r>
      <w:proofErr w:type="spellEnd"/>
      <w:r w:rsidRPr="00506E01">
        <w:t xml:space="preserve"> Negara </w:t>
      </w:r>
      <w:proofErr w:type="spellStart"/>
      <w:r w:rsidRPr="00506E01">
        <w:t>Republik</w:t>
      </w:r>
      <w:proofErr w:type="spellEnd"/>
      <w:r w:rsidRPr="00506E01">
        <w:t xml:space="preserve"> Indonesia.</w:t>
      </w:r>
    </w:p>
    <w:p w14:paraId="2761C8F6" w14:textId="77777777" w:rsidR="007841EB" w:rsidRPr="00506E01" w:rsidRDefault="002E3BA5">
      <w:pPr>
        <w:pStyle w:val="TableParagraph"/>
        <w:numPr>
          <w:ilvl w:val="0"/>
          <w:numId w:val="11"/>
        </w:numPr>
        <w:tabs>
          <w:tab w:val="left" w:pos="920"/>
        </w:tabs>
        <w:spacing w:line="360" w:lineRule="auto"/>
        <w:ind w:right="198"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terjadi</w:t>
      </w:r>
      <w:proofErr w:type="spellEnd"/>
      <w:r w:rsidRPr="00506E01">
        <w:t xml:space="preserve"> </w:t>
      </w:r>
      <w:proofErr w:type="spellStart"/>
      <w:r w:rsidRPr="00506E01">
        <w:t>perselisihan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perbedaan</w:t>
      </w:r>
      <w:proofErr w:type="spellEnd"/>
      <w:r w:rsidRPr="00506E01">
        <w:t xml:space="preserve"> </w:t>
      </w:r>
      <w:proofErr w:type="spellStart"/>
      <w:r w:rsidRPr="00506E01">
        <w:t>pendapat</w:t>
      </w:r>
      <w:proofErr w:type="spellEnd"/>
      <w:r w:rsidRPr="00506E01">
        <w:t xml:space="preserve"> yang </w:t>
      </w:r>
      <w:proofErr w:type="spellStart"/>
      <w:r w:rsidRPr="00506E01">
        <w:t>disebabkan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yang </w:t>
      </w:r>
      <w:proofErr w:type="spellStart"/>
      <w:r w:rsidRPr="00506E01">
        <w:t>timbul</w:t>
      </w:r>
      <w:proofErr w:type="spellEnd"/>
      <w:r w:rsidRPr="00506E01">
        <w:t xml:space="preserve"> </w:t>
      </w:r>
      <w:proofErr w:type="spellStart"/>
      <w:proofErr w:type="gramStart"/>
      <w:r w:rsidRPr="00506E01">
        <w:t>sehubungan</w:t>
      </w:r>
      <w:proofErr w:type="spellEnd"/>
      <w:r w:rsidRPr="00506E01">
        <w:t xml:space="preserve">  </w:t>
      </w:r>
      <w:proofErr w:type="spellStart"/>
      <w:r w:rsidRPr="00506E01">
        <w:t>dengan</w:t>
      </w:r>
      <w:proofErr w:type="spellEnd"/>
      <w:proofErr w:type="gram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(“</w:t>
      </w:r>
      <w:proofErr w:type="spellStart"/>
      <w:r w:rsidRPr="00506E01">
        <w:rPr>
          <w:b/>
        </w:rPr>
        <w:t>Sengketa</w:t>
      </w:r>
      <w:proofErr w:type="spellEnd"/>
      <w:r w:rsidRPr="00506E01">
        <w:t xml:space="preserve">”), </w:t>
      </w:r>
      <w:proofErr w:type="spellStart"/>
      <w:r w:rsidRPr="00506E01">
        <w:t>maka</w:t>
      </w:r>
      <w:proofErr w:type="spellEnd"/>
      <w:r w:rsidRPr="00506E01">
        <w:t xml:space="preserve"> PARA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menyelesaikan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musyawarah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mufakat</w:t>
      </w:r>
      <w:proofErr w:type="spellEnd"/>
      <w:r w:rsidRPr="00506E01">
        <w:t xml:space="preserve">,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melakukan</w:t>
      </w:r>
      <w:proofErr w:type="spellEnd"/>
      <w:r w:rsidRPr="00506E01">
        <w:t xml:space="preserve"> </w:t>
      </w:r>
      <w:proofErr w:type="spellStart"/>
      <w:r w:rsidRPr="00506E01">
        <w:t>langkah-langkah</w:t>
      </w:r>
      <w:proofErr w:type="spellEnd"/>
      <w:r w:rsidRPr="00506E01">
        <w:t xml:space="preserve"> </w:t>
      </w:r>
      <w:proofErr w:type="spellStart"/>
      <w:r w:rsidRPr="00506E01">
        <w:t>damai</w:t>
      </w:r>
      <w:proofErr w:type="spellEnd"/>
      <w:r w:rsidRPr="00506E01">
        <w:t xml:space="preserve"> </w:t>
      </w:r>
      <w:proofErr w:type="spellStart"/>
      <w:r w:rsidRPr="00506E01">
        <w:t>melalui</w:t>
      </w:r>
      <w:proofErr w:type="spellEnd"/>
      <w:r w:rsidRPr="00506E01">
        <w:t xml:space="preserve"> </w:t>
      </w:r>
      <w:proofErr w:type="spellStart"/>
      <w:r w:rsidRPr="00506E01">
        <w:t>musyawarah</w:t>
      </w:r>
      <w:proofErr w:type="spellEnd"/>
      <w:r w:rsidRPr="00506E01">
        <w:t xml:space="preserve"> </w:t>
      </w:r>
      <w:proofErr w:type="spellStart"/>
      <w:r w:rsidRPr="00506E01">
        <w:t>mufakat</w:t>
      </w:r>
      <w:proofErr w:type="spellEnd"/>
      <w:r w:rsidRPr="00506E01">
        <w:t xml:space="preserve"> </w:t>
      </w:r>
      <w:proofErr w:type="spellStart"/>
      <w:r w:rsidRPr="00506E01">
        <w:t>sejak</w:t>
      </w:r>
      <w:proofErr w:type="spellEnd"/>
      <w:r w:rsidRPr="00506E01">
        <w:t xml:space="preserve"> </w:t>
      </w:r>
      <w:proofErr w:type="spellStart"/>
      <w:r w:rsidRPr="00506E01">
        <w:t>munculnya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</w:p>
    <w:p w14:paraId="6D6747C0" w14:textId="77777777" w:rsidR="007841EB" w:rsidRPr="00506E01" w:rsidRDefault="002E3BA5">
      <w:pPr>
        <w:pStyle w:val="TableParagraph"/>
        <w:numPr>
          <w:ilvl w:val="0"/>
          <w:numId w:val="11"/>
        </w:numPr>
        <w:tabs>
          <w:tab w:val="left" w:pos="920"/>
        </w:tabs>
        <w:spacing w:before="159" w:line="360" w:lineRule="auto"/>
        <w:ind w:right="206"/>
        <w:jc w:val="both"/>
      </w:pPr>
      <w:r w:rsidRPr="00506E01">
        <w:t xml:space="preserve">Masing-masing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mengganti</w:t>
      </w:r>
      <w:proofErr w:type="spellEnd"/>
      <w:r w:rsidRPr="00506E01">
        <w:t xml:space="preserve"> </w:t>
      </w:r>
      <w:proofErr w:type="spellStart"/>
      <w:r w:rsidRPr="00506E01">
        <w:t>segala</w:t>
      </w:r>
      <w:proofErr w:type="spellEnd"/>
      <w:r w:rsidRPr="00506E01">
        <w:t xml:space="preserve"> </w:t>
      </w:r>
      <w:proofErr w:type="spellStart"/>
      <w:r w:rsidRPr="00506E01">
        <w:t>kerugian</w:t>
      </w:r>
      <w:proofErr w:type="spellEnd"/>
      <w:r w:rsidRPr="00506E01">
        <w:t xml:space="preserve"> yang </w:t>
      </w:r>
      <w:proofErr w:type="spellStart"/>
      <w:r w:rsidRPr="00506E01">
        <w:t>diderita</w:t>
      </w:r>
      <w:proofErr w:type="spellEnd"/>
      <w:r w:rsidRPr="00506E01">
        <w:t xml:space="preserve"> oleh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sepanjang</w:t>
      </w:r>
      <w:proofErr w:type="spellEnd"/>
      <w:r w:rsidRPr="00506E01">
        <w:t xml:space="preserve"> </w:t>
      </w:r>
      <w:proofErr w:type="spellStart"/>
      <w:r w:rsidRPr="00506E01">
        <w:t>kerugian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diakibatkan</w:t>
      </w:r>
      <w:proofErr w:type="spellEnd"/>
      <w:r w:rsidRPr="00506E01">
        <w:t xml:space="preserve"> oleh </w:t>
      </w:r>
      <w:proofErr w:type="spellStart"/>
      <w:r w:rsidRPr="00506E01">
        <w:t>kelalaian</w:t>
      </w:r>
      <w:proofErr w:type="spellEnd"/>
      <w:r w:rsidRPr="00506E01">
        <w:t xml:space="preserve">, </w:t>
      </w:r>
      <w:proofErr w:type="spellStart"/>
      <w:r w:rsidRPr="00506E01">
        <w:t>kesalahan</w:t>
      </w:r>
      <w:proofErr w:type="spellEnd"/>
      <w:r w:rsidRPr="00506E01">
        <w:t xml:space="preserve"> yang </w:t>
      </w:r>
      <w:proofErr w:type="spellStart"/>
      <w:r w:rsidRPr="00506E01">
        <w:t>disengaja</w:t>
      </w:r>
      <w:proofErr w:type="spellEnd"/>
      <w:r w:rsidRPr="00506E01">
        <w:t xml:space="preserve">, </w:t>
      </w:r>
      <w:proofErr w:type="spellStart"/>
      <w:r w:rsidRPr="00506E01">
        <w:t>penyimpangan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pelanggaran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-</w:t>
      </w:r>
      <w:proofErr w:type="spellStart"/>
      <w:r w:rsidRPr="00506E01">
        <w:t>kewajiban</w:t>
      </w:r>
      <w:proofErr w:type="spellEnd"/>
      <w:r w:rsidRPr="00506E01">
        <w:t xml:space="preserve"> yang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dilakukan</w:t>
      </w:r>
      <w:proofErr w:type="spellEnd"/>
      <w:r w:rsidRPr="00506E01">
        <w:t xml:space="preserve"> PIHAK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dicantumkan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rPr>
          <w:lang w:val="id-ID"/>
        </w:rPr>
        <w:t xml:space="preserve"> </w:t>
      </w:r>
      <w:r w:rsidRPr="00506E01">
        <w:t>PKS.</w:t>
      </w:r>
    </w:p>
    <w:p w14:paraId="2E388E68" w14:textId="77777777" w:rsidR="007841EB" w:rsidRPr="00506E01" w:rsidRDefault="002E3BA5">
      <w:pPr>
        <w:pStyle w:val="TableParagraph"/>
        <w:numPr>
          <w:ilvl w:val="0"/>
          <w:numId w:val="11"/>
        </w:numPr>
        <w:tabs>
          <w:tab w:val="left" w:pos="920"/>
        </w:tabs>
        <w:spacing w:before="159" w:line="360" w:lineRule="auto"/>
        <w:ind w:right="206"/>
        <w:jc w:val="both"/>
      </w:pPr>
      <w:r w:rsidRPr="00506E01">
        <w:t xml:space="preserve">Masing-masing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mengganti</w:t>
      </w:r>
      <w:proofErr w:type="spellEnd"/>
      <w:r w:rsidRPr="00506E01">
        <w:t xml:space="preserve"> </w:t>
      </w:r>
      <w:proofErr w:type="spellStart"/>
      <w:r w:rsidRPr="00506E01">
        <w:t>segala</w:t>
      </w:r>
      <w:proofErr w:type="spellEnd"/>
      <w:r w:rsidRPr="00506E01">
        <w:t xml:space="preserve"> </w:t>
      </w:r>
      <w:proofErr w:type="spellStart"/>
      <w:r w:rsidRPr="00506E01">
        <w:t>kerugian</w:t>
      </w:r>
      <w:proofErr w:type="spellEnd"/>
      <w:r w:rsidRPr="00506E01">
        <w:t xml:space="preserve"> yang </w:t>
      </w:r>
      <w:proofErr w:type="spellStart"/>
      <w:r w:rsidRPr="00506E01">
        <w:t>diderita</w:t>
      </w:r>
      <w:proofErr w:type="spellEnd"/>
      <w:r w:rsidRPr="00506E01">
        <w:t xml:space="preserve"> oleh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sepanjang</w:t>
      </w:r>
      <w:proofErr w:type="spellEnd"/>
      <w:r w:rsidRPr="00506E01">
        <w:t xml:space="preserve"> </w:t>
      </w:r>
      <w:proofErr w:type="spellStart"/>
      <w:r w:rsidRPr="00506E01">
        <w:t>kerugian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diakibatkan</w:t>
      </w:r>
      <w:proofErr w:type="spellEnd"/>
      <w:r w:rsidRPr="00506E01">
        <w:t xml:space="preserve"> oleh </w:t>
      </w:r>
      <w:proofErr w:type="spellStart"/>
      <w:r w:rsidRPr="00506E01">
        <w:t>kelalaian</w:t>
      </w:r>
      <w:proofErr w:type="spellEnd"/>
      <w:r w:rsidRPr="00506E01">
        <w:t xml:space="preserve">, </w:t>
      </w:r>
      <w:proofErr w:type="spellStart"/>
      <w:r w:rsidRPr="00506E01">
        <w:t>kesalahan</w:t>
      </w:r>
      <w:proofErr w:type="spellEnd"/>
      <w:r w:rsidRPr="00506E01">
        <w:t xml:space="preserve"> yang </w:t>
      </w:r>
      <w:proofErr w:type="spellStart"/>
      <w:r w:rsidRPr="00506E01">
        <w:t>disengaja</w:t>
      </w:r>
      <w:proofErr w:type="spellEnd"/>
      <w:r w:rsidRPr="00506E01">
        <w:t xml:space="preserve">, </w:t>
      </w:r>
      <w:proofErr w:type="spellStart"/>
      <w:r w:rsidRPr="00506E01">
        <w:t>penyimpangan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pelanggaran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-</w:t>
      </w:r>
      <w:proofErr w:type="spellStart"/>
      <w:r w:rsidRPr="00506E01">
        <w:t>kewajiban</w:t>
      </w:r>
      <w:proofErr w:type="spellEnd"/>
      <w:r w:rsidRPr="00506E01">
        <w:t xml:space="preserve"> yang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dilakukan</w:t>
      </w:r>
      <w:proofErr w:type="spellEnd"/>
      <w:r w:rsidRPr="00506E01">
        <w:t xml:space="preserve"> PIHAK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dicantumkan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rPr>
          <w:lang w:val="id-ID"/>
        </w:rPr>
        <w:t xml:space="preserve"> </w:t>
      </w:r>
      <w:r w:rsidRPr="00506E01">
        <w:t>PKS.</w:t>
      </w:r>
    </w:p>
    <w:p w14:paraId="05606D54" w14:textId="1965BF73" w:rsidR="00A438B1" w:rsidRPr="00506E01" w:rsidRDefault="002E3BA5" w:rsidP="00506E01">
      <w:pPr>
        <w:pStyle w:val="TableParagraph"/>
        <w:numPr>
          <w:ilvl w:val="0"/>
          <w:numId w:val="11"/>
        </w:numPr>
        <w:tabs>
          <w:tab w:val="left" w:pos="920"/>
        </w:tabs>
        <w:spacing w:before="161" w:line="360" w:lineRule="auto"/>
        <w:ind w:right="210"/>
        <w:jc w:val="both"/>
        <w:rPr>
          <w:strike/>
        </w:rPr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diselesaikan</w:t>
      </w:r>
      <w:proofErr w:type="spellEnd"/>
      <w:r w:rsidRPr="00506E01">
        <w:t xml:space="preserve"> </w:t>
      </w:r>
      <w:proofErr w:type="spellStart"/>
      <w:r w:rsidRPr="00506E01">
        <w:t>melalui</w:t>
      </w:r>
      <w:proofErr w:type="spellEnd"/>
      <w:r w:rsidRPr="00506E01">
        <w:t xml:space="preserve"> </w:t>
      </w:r>
      <w:proofErr w:type="spellStart"/>
      <w:r w:rsidRPr="00506E01">
        <w:t>musyawarah</w:t>
      </w:r>
      <w:proofErr w:type="spellEnd"/>
      <w:r w:rsidRPr="00506E01">
        <w:t xml:space="preserve"> </w:t>
      </w:r>
      <w:proofErr w:type="spellStart"/>
      <w:r w:rsidRPr="00506E01">
        <w:t>mufakat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kurun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30 (</w:t>
      </w:r>
      <w:proofErr w:type="spellStart"/>
      <w:r w:rsidRPr="00506E01">
        <w:t>tiga</w:t>
      </w:r>
      <w:proofErr w:type="spellEnd"/>
      <w:r w:rsidRPr="00506E01">
        <w:t xml:space="preserve"> </w:t>
      </w:r>
      <w:proofErr w:type="spellStart"/>
      <w:r w:rsidRPr="00506E01">
        <w:t>puluh</w:t>
      </w:r>
      <w:proofErr w:type="spellEnd"/>
      <w:r w:rsidRPr="00506E01">
        <w:t xml:space="preserve">)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r w:rsidRPr="00506E01">
        <w:t>kalender</w:t>
      </w:r>
      <w:proofErr w:type="spellEnd"/>
      <w:r w:rsidRPr="00506E01">
        <w:t xml:space="preserve"> </w:t>
      </w:r>
      <w:proofErr w:type="spellStart"/>
      <w:r w:rsidRPr="00506E01">
        <w:t>sejak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 </w:t>
      </w:r>
      <w:proofErr w:type="spellStart"/>
      <w:r w:rsidRPr="00506E01">
        <w:t>diberitahukan</w:t>
      </w:r>
      <w:proofErr w:type="spellEnd"/>
      <w:r w:rsidRPr="00506E01">
        <w:t xml:space="preserve"> oleh salah </w:t>
      </w:r>
      <w:proofErr w:type="spellStart"/>
      <w:r w:rsidRPr="00506E01">
        <w:t>satu</w:t>
      </w:r>
      <w:proofErr w:type="spellEnd"/>
      <w:r w:rsidRPr="00506E01">
        <w:t xml:space="preserve"> PIHAK </w:t>
      </w:r>
      <w:proofErr w:type="spellStart"/>
      <w:r w:rsidRPr="00506E01">
        <w:t>ke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PARA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menyelesaikan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final </w:t>
      </w:r>
      <w:proofErr w:type="spellStart"/>
      <w:r w:rsidRPr="00506E01">
        <w:t>melalui</w:t>
      </w:r>
      <w:proofErr w:type="spellEnd"/>
      <w:r w:rsidRPr="00506E01">
        <w:t xml:space="preserve"> </w:t>
      </w:r>
      <w:proofErr w:type="spellStart"/>
      <w:r w:rsidRPr="00506E01">
        <w:t>Arbitrase</w:t>
      </w:r>
      <w:proofErr w:type="spellEnd"/>
      <w:r w:rsidRPr="00506E01">
        <w:t xml:space="preserve"> yang </w:t>
      </w:r>
      <w:proofErr w:type="spellStart"/>
      <w:r w:rsidRPr="00506E01">
        <w:t>diselenggarakan</w:t>
      </w:r>
      <w:proofErr w:type="spellEnd"/>
      <w:r w:rsidRPr="00506E01">
        <w:t xml:space="preserve"> oleh Badan </w:t>
      </w:r>
      <w:proofErr w:type="spellStart"/>
      <w:r w:rsidRPr="00506E01">
        <w:t>Arbitrase</w:t>
      </w:r>
      <w:proofErr w:type="spellEnd"/>
      <w:r w:rsidRPr="00506E01">
        <w:t xml:space="preserve"> Nasional Indonesia (BANI)</w:t>
      </w:r>
    </w:p>
    <w:p w14:paraId="15114B73" w14:textId="77777777" w:rsidR="007841EB" w:rsidRPr="00506E01" w:rsidRDefault="002E3BA5">
      <w:pPr>
        <w:pStyle w:val="TableParagraph"/>
        <w:tabs>
          <w:tab w:val="left" w:pos="6946"/>
          <w:tab w:val="left" w:pos="8364"/>
        </w:tabs>
        <w:spacing w:line="360" w:lineRule="auto"/>
        <w:ind w:right="-46"/>
        <w:jc w:val="center"/>
        <w:rPr>
          <w:b/>
        </w:rPr>
      </w:pPr>
      <w:r w:rsidRPr="00506E01">
        <w:rPr>
          <w:b/>
        </w:rPr>
        <w:lastRenderedPageBreak/>
        <w:t>PASAL 7</w:t>
      </w:r>
    </w:p>
    <w:p w14:paraId="53882DBA" w14:textId="77777777" w:rsidR="007841EB" w:rsidRPr="00506E01" w:rsidRDefault="002E3BA5">
      <w:pPr>
        <w:pStyle w:val="TableParagraph"/>
        <w:spacing w:before="34" w:line="360" w:lineRule="auto"/>
        <w:ind w:right="95"/>
        <w:jc w:val="center"/>
        <w:rPr>
          <w:b/>
        </w:rPr>
      </w:pPr>
      <w:r w:rsidRPr="00506E01">
        <w:rPr>
          <w:b/>
        </w:rPr>
        <w:t>PERNYATAAN DAN JAMINAN</w:t>
      </w:r>
    </w:p>
    <w:p w14:paraId="2A4F2631" w14:textId="77777777" w:rsidR="007841EB" w:rsidRPr="00506E01" w:rsidRDefault="007841EB">
      <w:pPr>
        <w:pStyle w:val="TableParagraph"/>
        <w:spacing w:before="34" w:line="360" w:lineRule="auto"/>
        <w:ind w:right="95"/>
        <w:jc w:val="center"/>
        <w:rPr>
          <w:b/>
          <w:lang w:val="id-ID"/>
        </w:rPr>
      </w:pPr>
    </w:p>
    <w:p w14:paraId="3978F5AD" w14:textId="77777777" w:rsidR="007841EB" w:rsidRPr="00506E01" w:rsidRDefault="002E3BA5">
      <w:pPr>
        <w:pStyle w:val="TableParagraph"/>
        <w:spacing w:line="360" w:lineRule="auto"/>
        <w:ind w:left="200"/>
        <w:jc w:val="both"/>
        <w:rPr>
          <w:lang w:val="id-ID"/>
        </w:rPr>
      </w:pPr>
      <w:r w:rsidRPr="00506E01">
        <w:t xml:space="preserve">Masing-masing PIHAK </w:t>
      </w:r>
      <w:proofErr w:type="spellStart"/>
      <w:r w:rsidRPr="00506E01">
        <w:t>menyatakan</w:t>
      </w:r>
      <w:proofErr w:type="spellEnd"/>
      <w:r w:rsidRPr="00506E01">
        <w:t xml:space="preserve"> dan </w:t>
      </w:r>
      <w:proofErr w:type="spellStart"/>
      <w:r w:rsidRPr="00506E01">
        <w:t>menjamin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, </w:t>
      </w:r>
      <w:proofErr w:type="spellStart"/>
      <w:r w:rsidRPr="00506E01">
        <w:t>bahwa</w:t>
      </w:r>
      <w:proofErr w:type="spellEnd"/>
      <w:r w:rsidRPr="00506E01">
        <w:t>:</w:t>
      </w:r>
    </w:p>
    <w:p w14:paraId="7075B973" w14:textId="77777777" w:rsidR="007841EB" w:rsidRPr="00506E01" w:rsidRDefault="002E3BA5">
      <w:pPr>
        <w:pStyle w:val="TableParagraph"/>
        <w:numPr>
          <w:ilvl w:val="0"/>
          <w:numId w:val="12"/>
        </w:numPr>
        <w:tabs>
          <w:tab w:val="left" w:pos="920"/>
        </w:tabs>
        <w:spacing w:before="36" w:line="360" w:lineRule="auto"/>
        <w:ind w:right="203"/>
        <w:jc w:val="both"/>
      </w:pPr>
      <w:r w:rsidRPr="00506E01">
        <w:t xml:space="preserve">Masing-masing PIHAK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terlibat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, </w:t>
      </w:r>
      <w:proofErr w:type="spellStart"/>
      <w:r w:rsidRPr="00506E01">
        <w:t>perkara</w:t>
      </w:r>
      <w:proofErr w:type="spellEnd"/>
      <w:r w:rsidRPr="00506E01">
        <w:t xml:space="preserve">, </w:t>
      </w:r>
      <w:proofErr w:type="spellStart"/>
      <w:r w:rsidRPr="00506E01">
        <w:t>tuntutan</w:t>
      </w:r>
      <w:proofErr w:type="spellEnd"/>
      <w:r w:rsidRPr="00506E01">
        <w:t xml:space="preserve">, </w:t>
      </w:r>
      <w:proofErr w:type="spellStart"/>
      <w:r w:rsidRPr="00506E01">
        <w:t>gugatan</w:t>
      </w:r>
      <w:proofErr w:type="spellEnd"/>
      <w:r w:rsidRPr="00506E01">
        <w:t xml:space="preserve">,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terdapat</w:t>
      </w:r>
      <w:proofErr w:type="spellEnd"/>
      <w:r w:rsidRPr="00506E01">
        <w:t xml:space="preserve"> </w:t>
      </w:r>
      <w:proofErr w:type="gramStart"/>
      <w:r w:rsidRPr="00506E01">
        <w:t xml:space="preserve">proses  </w:t>
      </w:r>
      <w:proofErr w:type="spellStart"/>
      <w:r w:rsidRPr="00506E01">
        <w:t>persidangan</w:t>
      </w:r>
      <w:proofErr w:type="spellEnd"/>
      <w:proofErr w:type="gram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proses </w:t>
      </w:r>
      <w:proofErr w:type="spellStart"/>
      <w:r w:rsidRPr="00506E01">
        <w:t>penyelesaian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, yang </w:t>
      </w:r>
      <w:proofErr w:type="spellStart"/>
      <w:r w:rsidRPr="00506E01">
        <w:t>secara</w:t>
      </w:r>
      <w:proofErr w:type="spellEnd"/>
      <w:r w:rsidRPr="00506E01">
        <w:t xml:space="preserve"> material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mempengaruhi</w:t>
      </w:r>
      <w:proofErr w:type="spellEnd"/>
      <w:r w:rsidRPr="00506E01">
        <w:t xml:space="preserve"> </w:t>
      </w:r>
      <w:proofErr w:type="spellStart"/>
      <w:r w:rsidRPr="00506E01">
        <w:t>kemampuan</w:t>
      </w:r>
      <w:proofErr w:type="spellEnd"/>
      <w:r w:rsidRPr="00506E01">
        <w:t xml:space="preserve"> masing-masing PIHAK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melaksanakan</w:t>
      </w:r>
      <w:proofErr w:type="spellEnd"/>
      <w:r w:rsidRPr="00506E01">
        <w:t xml:space="preserve"> dan </w:t>
      </w:r>
      <w:proofErr w:type="spellStart"/>
      <w:r w:rsidRPr="00506E01">
        <w:t>mematuhi</w:t>
      </w:r>
      <w:proofErr w:type="spellEnd"/>
      <w:r w:rsidRPr="00506E01">
        <w:t xml:space="preserve"> </w:t>
      </w:r>
      <w:proofErr w:type="spellStart"/>
      <w:r w:rsidRPr="00506E01">
        <w:t>kewajibannya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>.</w:t>
      </w:r>
    </w:p>
    <w:p w14:paraId="6F58552E" w14:textId="77777777" w:rsidR="007841EB" w:rsidRPr="00506E01" w:rsidRDefault="002E3BA5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10"/>
        <w:jc w:val="both"/>
      </w:pPr>
      <w:proofErr w:type="spellStart"/>
      <w:r w:rsidRPr="00506E01">
        <w:t>Penandatanganan</w:t>
      </w:r>
      <w:proofErr w:type="spellEnd"/>
      <w:r w:rsidRPr="00506E01">
        <w:t xml:space="preserve">,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hak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melanggar</w:t>
      </w:r>
      <w:proofErr w:type="spellEnd"/>
      <w:r w:rsidRPr="00506E01">
        <w:t xml:space="preserve"> </w:t>
      </w:r>
      <w:proofErr w:type="spellStart"/>
      <w:r w:rsidRPr="00506E01">
        <w:t>perjanjian</w:t>
      </w:r>
      <w:proofErr w:type="spellEnd"/>
      <w:r w:rsidRPr="00506E01">
        <w:t xml:space="preserve"> lain yang </w:t>
      </w:r>
      <w:proofErr w:type="spellStart"/>
      <w:r w:rsidRPr="00506E01">
        <w:t>mengikat</w:t>
      </w:r>
      <w:proofErr w:type="spellEnd"/>
      <w:r w:rsidRPr="00506E01">
        <w:t xml:space="preserve"> masing-masing PIHAK.</w:t>
      </w:r>
    </w:p>
    <w:p w14:paraId="2AC8AED6" w14:textId="77777777" w:rsidR="007841EB" w:rsidRPr="00506E01" w:rsidRDefault="002E3BA5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06"/>
        <w:jc w:val="both"/>
      </w:pPr>
      <w:r w:rsidRPr="00506E01">
        <w:t xml:space="preserve">Masing-masing PIHAK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perusahaan</w:t>
      </w:r>
      <w:proofErr w:type="spellEnd"/>
      <w:r w:rsidRPr="00506E01">
        <w:t xml:space="preserve"> yang </w:t>
      </w:r>
      <w:proofErr w:type="spellStart"/>
      <w:r w:rsidRPr="00506E01">
        <w:t>didirikan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sah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hukum</w:t>
      </w:r>
      <w:proofErr w:type="spellEnd"/>
      <w:r w:rsidRPr="00506E01">
        <w:t xml:space="preserve"> Negara </w:t>
      </w:r>
      <w:proofErr w:type="spellStart"/>
      <w:r w:rsidRPr="00506E01">
        <w:t>Republik</w:t>
      </w:r>
      <w:proofErr w:type="spellEnd"/>
      <w:r w:rsidRPr="00506E01">
        <w:t xml:space="preserve"> Indonesia dan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memiliki</w:t>
      </w:r>
      <w:proofErr w:type="spellEnd"/>
      <w:r w:rsidRPr="00506E01">
        <w:t xml:space="preserve"> </w:t>
      </w:r>
      <w:proofErr w:type="spellStart"/>
      <w:r w:rsidRPr="00506E01">
        <w:t>seluruh</w:t>
      </w:r>
      <w:proofErr w:type="spellEnd"/>
      <w:r w:rsidRPr="00506E01">
        <w:t xml:space="preserve"> </w:t>
      </w:r>
      <w:proofErr w:type="spellStart"/>
      <w:r w:rsidRPr="00506E01">
        <w:t>perizinan</w:t>
      </w:r>
      <w:proofErr w:type="spellEnd"/>
      <w:r w:rsidRPr="00506E01">
        <w:t xml:space="preserve"> yang </w:t>
      </w:r>
      <w:proofErr w:type="spellStart"/>
      <w:r w:rsidRPr="00506E01">
        <w:t>diperlukan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melaksanakan</w:t>
      </w:r>
      <w:proofErr w:type="spellEnd"/>
      <w:r w:rsidRPr="00506E01">
        <w:t xml:space="preserve"> </w:t>
      </w:r>
      <w:proofErr w:type="spellStart"/>
      <w:r w:rsidRPr="00506E01">
        <w:t>kewajibannya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</w:t>
      </w:r>
      <w:r w:rsidRPr="00506E01">
        <w:rPr>
          <w:lang w:val="id-ID"/>
        </w:rPr>
        <w:t xml:space="preserve"> </w:t>
      </w:r>
      <w:proofErr w:type="spellStart"/>
      <w:r w:rsidRPr="00506E01">
        <w:t>ini</w:t>
      </w:r>
      <w:proofErr w:type="spellEnd"/>
      <w:r w:rsidRPr="00506E01">
        <w:t>.</w:t>
      </w:r>
    </w:p>
    <w:p w14:paraId="6FE81B96" w14:textId="77777777" w:rsidR="007841EB" w:rsidRPr="00506E01" w:rsidRDefault="002E3BA5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06"/>
        <w:jc w:val="both"/>
      </w:pPr>
      <w:r w:rsidRPr="00506E01">
        <w:t xml:space="preserve">Wakil </w:t>
      </w:r>
      <w:proofErr w:type="spellStart"/>
      <w:r w:rsidRPr="00506E01">
        <w:t>dari</w:t>
      </w:r>
      <w:proofErr w:type="spellEnd"/>
      <w:r w:rsidRPr="00506E01">
        <w:t xml:space="preserve"> masing - masing PIHAK yang </w:t>
      </w:r>
      <w:proofErr w:type="spellStart"/>
      <w:r w:rsidRPr="00506E01">
        <w:t>menandatangani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yang </w:t>
      </w:r>
      <w:proofErr w:type="spellStart"/>
      <w:r w:rsidRPr="00506E01">
        <w:t>berwenang</w:t>
      </w:r>
      <w:proofErr w:type="spellEnd"/>
    </w:p>
    <w:p w14:paraId="0D89B9B3" w14:textId="77777777" w:rsidR="00135EDC" w:rsidRPr="00506E01" w:rsidRDefault="00135EDC" w:rsidP="00506E01">
      <w:pPr>
        <w:pStyle w:val="TableParagraph"/>
        <w:tabs>
          <w:tab w:val="left" w:pos="920"/>
        </w:tabs>
        <w:spacing w:line="360" w:lineRule="auto"/>
        <w:ind w:right="206"/>
        <w:jc w:val="both"/>
      </w:pPr>
    </w:p>
    <w:p w14:paraId="150BD4C3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 xml:space="preserve">PASAL 8 </w:t>
      </w:r>
    </w:p>
    <w:p w14:paraId="01EDFB09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>LAMPIRAN – LAMPIRAN</w:t>
      </w:r>
    </w:p>
    <w:p w14:paraId="21C4329B" w14:textId="77777777" w:rsidR="007841EB" w:rsidRPr="00506E01" w:rsidRDefault="007841EB">
      <w:pPr>
        <w:pStyle w:val="TableParagraph"/>
        <w:spacing w:line="360" w:lineRule="auto"/>
        <w:ind w:right="95"/>
        <w:jc w:val="both"/>
        <w:rPr>
          <w:bCs/>
          <w:lang w:val="id-ID"/>
        </w:rPr>
      </w:pPr>
    </w:p>
    <w:p w14:paraId="7ED62FD6" w14:textId="77777777" w:rsidR="007841EB" w:rsidRPr="00506E01" w:rsidRDefault="002E3BA5">
      <w:pPr>
        <w:pStyle w:val="TableParagraph"/>
        <w:numPr>
          <w:ilvl w:val="0"/>
          <w:numId w:val="13"/>
        </w:numPr>
        <w:tabs>
          <w:tab w:val="left" w:pos="426"/>
        </w:tabs>
        <w:spacing w:line="360" w:lineRule="auto"/>
        <w:ind w:right="197"/>
        <w:jc w:val="both"/>
      </w:pPr>
      <w:r w:rsidRPr="00506E01">
        <w:t xml:space="preserve">Lampiran-Lampiran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merupakan</w:t>
      </w:r>
      <w:proofErr w:type="spellEnd"/>
      <w:r w:rsidRPr="00506E01">
        <w:t xml:space="preserve"> </w:t>
      </w:r>
      <w:proofErr w:type="spellStart"/>
      <w:r w:rsidRPr="00506E01">
        <w:t>satu</w:t>
      </w:r>
      <w:proofErr w:type="spellEnd"/>
      <w:r w:rsidRPr="00506E01">
        <w:t xml:space="preserve"> </w:t>
      </w:r>
      <w:proofErr w:type="spellStart"/>
      <w:r w:rsidRPr="00506E01">
        <w:t>kesatuan</w:t>
      </w:r>
      <w:proofErr w:type="spellEnd"/>
      <w:r w:rsidRPr="00506E01">
        <w:t xml:space="preserve"> dan </w:t>
      </w:r>
      <w:proofErr w:type="spellStart"/>
      <w:r w:rsidRPr="00506E01">
        <w:t>merupakan</w:t>
      </w:r>
      <w:proofErr w:type="spellEnd"/>
      <w:r w:rsidRPr="00506E01">
        <w:t xml:space="preserve"> </w:t>
      </w:r>
      <w:proofErr w:type="spellStart"/>
      <w:r w:rsidRPr="00506E01">
        <w:t>bagian</w:t>
      </w:r>
      <w:proofErr w:type="spellEnd"/>
      <w:r w:rsidRPr="00506E01">
        <w:t xml:space="preserve"> yang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terpisahkan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PKS,</w:t>
      </w:r>
      <w:r w:rsidRPr="00506E01">
        <w:rPr>
          <w:lang w:val="id-ID"/>
        </w:rPr>
        <w:t xml:space="preserve"> </w:t>
      </w:r>
      <w:proofErr w:type="spellStart"/>
      <w:r w:rsidRPr="00506E01">
        <w:t>yakni</w:t>
      </w:r>
      <w:proofErr w:type="spellEnd"/>
    </w:p>
    <w:p w14:paraId="79F6192D" w14:textId="77777777" w:rsidR="007841EB" w:rsidRPr="00506E01" w:rsidRDefault="002E3BA5">
      <w:pPr>
        <w:pStyle w:val="TableParagraph"/>
        <w:numPr>
          <w:ilvl w:val="2"/>
          <w:numId w:val="14"/>
        </w:numPr>
        <w:tabs>
          <w:tab w:val="left" w:pos="426"/>
        </w:tabs>
        <w:spacing w:line="360" w:lineRule="auto"/>
        <w:ind w:left="709" w:hanging="283"/>
        <w:jc w:val="both"/>
      </w:pPr>
      <w:r w:rsidRPr="00506E01">
        <w:t xml:space="preserve">Lampiran 1: </w:t>
      </w:r>
      <w:proofErr w:type="spellStart"/>
      <w:r w:rsidRPr="00506E01">
        <w:t>Layanan</w:t>
      </w:r>
      <w:proofErr w:type="spellEnd"/>
      <w:r w:rsidRPr="00506E01">
        <w:t xml:space="preserve"> Antar </w:t>
      </w:r>
      <w:proofErr w:type="spellStart"/>
      <w:r w:rsidRPr="00506E01">
        <w:t>obat</w:t>
      </w:r>
      <w:proofErr w:type="spellEnd"/>
      <w:r w:rsidRPr="00506E01">
        <w:t xml:space="preserve"> BEETU </w:t>
      </w:r>
    </w:p>
    <w:p w14:paraId="7130DE0A" w14:textId="77777777" w:rsidR="007841EB" w:rsidRPr="00506E01" w:rsidRDefault="002E3BA5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</w:t>
      </w:r>
      <w:r w:rsidRPr="00506E01">
        <w:rPr>
          <w:lang w:val="id-ID"/>
        </w:rPr>
        <w:t>2</w:t>
      </w:r>
      <w:r w:rsidRPr="00506E01">
        <w:t xml:space="preserve">: </w:t>
      </w:r>
      <w:proofErr w:type="spellStart"/>
      <w:r w:rsidRPr="00506E01">
        <w:t>Biaya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 xml:space="preserve"> Obat</w:t>
      </w:r>
    </w:p>
    <w:p w14:paraId="7AC307DC" w14:textId="77777777" w:rsidR="00471AC8" w:rsidRPr="00506E01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3: Form </w:t>
      </w:r>
      <w:proofErr w:type="spellStart"/>
      <w:r w:rsidRPr="00506E01">
        <w:t>Syarat</w:t>
      </w:r>
      <w:proofErr w:type="spellEnd"/>
      <w:r w:rsidRPr="00506E01">
        <w:t xml:space="preserve"> &amp; </w:t>
      </w:r>
      <w:proofErr w:type="spellStart"/>
      <w:r w:rsidRPr="00506E01">
        <w:t>Ketentuan</w:t>
      </w:r>
      <w:proofErr w:type="spellEnd"/>
    </w:p>
    <w:p w14:paraId="27118839" w14:textId="77777777" w:rsidR="00471AC8" w:rsidRPr="00506E01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4: </w:t>
      </w:r>
      <w:proofErr w:type="spellStart"/>
      <w:r w:rsidRPr="00506E01">
        <w:t>Standar</w:t>
      </w:r>
      <w:proofErr w:type="spellEnd"/>
      <w:r w:rsidRPr="00506E01">
        <w:t xml:space="preserve"> </w:t>
      </w:r>
      <w:proofErr w:type="spellStart"/>
      <w:r w:rsidRPr="00506E01">
        <w:t>Atribut</w:t>
      </w:r>
      <w:proofErr w:type="spellEnd"/>
      <w:r w:rsidRPr="00506E01">
        <w:t xml:space="preserve"> </w:t>
      </w:r>
      <w:proofErr w:type="spellStart"/>
      <w:r w:rsidRPr="00506E01">
        <w:t>Petugas</w:t>
      </w:r>
      <w:proofErr w:type="spellEnd"/>
      <w:r w:rsidRPr="00506E01">
        <w:t xml:space="preserve"> BEETU</w:t>
      </w:r>
    </w:p>
    <w:p w14:paraId="66A3AB93" w14:textId="77777777" w:rsidR="00471AC8" w:rsidRPr="00506E01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5: Flow Chart </w:t>
      </w:r>
      <w:proofErr w:type="spellStart"/>
      <w:r w:rsidRPr="00506E01">
        <w:t>Layanan</w:t>
      </w:r>
      <w:proofErr w:type="spellEnd"/>
      <w:r w:rsidRPr="00506E01">
        <w:t xml:space="preserve"> Antar Obat</w:t>
      </w:r>
    </w:p>
    <w:p w14:paraId="2FFA2170" w14:textId="77777777" w:rsidR="00FD7588" w:rsidRPr="00506E01" w:rsidRDefault="00FD758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6: </w:t>
      </w:r>
      <w:proofErr w:type="spellStart"/>
      <w:r w:rsidRPr="00506E01">
        <w:t>Simulasi</w:t>
      </w:r>
      <w:proofErr w:type="spellEnd"/>
      <w:r w:rsidRPr="00506E01">
        <w:t xml:space="preserve"> </w:t>
      </w:r>
      <w:proofErr w:type="spellStart"/>
      <w:r w:rsidRPr="00506E01">
        <w:t>Perhitungan</w:t>
      </w:r>
      <w:proofErr w:type="spellEnd"/>
      <w:r w:rsidRPr="00506E01">
        <w:t xml:space="preserve"> Fee Sharing</w:t>
      </w:r>
    </w:p>
    <w:p w14:paraId="29E182E8" w14:textId="77777777" w:rsidR="007841EB" w:rsidRPr="00506E01" w:rsidRDefault="002E3BA5">
      <w:pPr>
        <w:pStyle w:val="TableParagraph"/>
        <w:numPr>
          <w:ilvl w:val="0"/>
          <w:numId w:val="13"/>
        </w:numPr>
        <w:tabs>
          <w:tab w:val="left" w:pos="426"/>
        </w:tabs>
        <w:spacing w:before="34" w:line="360" w:lineRule="auto"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terdapat</w:t>
      </w:r>
      <w:proofErr w:type="spellEnd"/>
      <w:r w:rsidRPr="00506E01">
        <w:t xml:space="preserve"> </w:t>
      </w:r>
      <w:proofErr w:type="spellStart"/>
      <w:r w:rsidRPr="00506E01">
        <w:t>perbedaan</w:t>
      </w:r>
      <w:proofErr w:type="spellEnd"/>
      <w:r w:rsidRPr="00506E01">
        <w:t xml:space="preserve"> </w:t>
      </w:r>
      <w:proofErr w:type="spellStart"/>
      <w:r w:rsidRPr="00506E01">
        <w:t>antara</w:t>
      </w:r>
      <w:proofErr w:type="spellEnd"/>
      <w:r w:rsidRPr="00506E01">
        <w:t xml:space="preserve"> </w:t>
      </w:r>
      <w:proofErr w:type="spellStart"/>
      <w:r w:rsidRPr="00506E01">
        <w:t>ketentuan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PKS dan Lampiran-Lampiran,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ketentuan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Lampiran - Lampiran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berlaku</w:t>
      </w:r>
      <w:proofErr w:type="spellEnd"/>
      <w:r w:rsidRPr="00506E01">
        <w:t>.</w:t>
      </w:r>
    </w:p>
    <w:p w14:paraId="4B67C11E" w14:textId="77777777" w:rsidR="007841EB" w:rsidRPr="00506E01" w:rsidRDefault="002E3BA5">
      <w:pPr>
        <w:pStyle w:val="TableParagraph"/>
        <w:numPr>
          <w:ilvl w:val="0"/>
          <w:numId w:val="13"/>
        </w:numPr>
        <w:tabs>
          <w:tab w:val="left" w:pos="426"/>
        </w:tabs>
        <w:spacing w:before="34" w:line="360" w:lineRule="auto"/>
        <w:jc w:val="both"/>
        <w:rPr>
          <w:b/>
          <w:lang w:val="id-ID"/>
        </w:rPr>
      </w:pPr>
      <w:proofErr w:type="spellStart"/>
      <w:r w:rsidRPr="00506E01">
        <w:t>Setiap</w:t>
      </w:r>
      <w:proofErr w:type="spellEnd"/>
      <w:r w:rsidRPr="00506E01">
        <w:t xml:space="preserve"> </w:t>
      </w:r>
      <w:proofErr w:type="spellStart"/>
      <w:r w:rsidRPr="00506E01">
        <w:t>penambahan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kesehatan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biaya-biaya</w:t>
      </w:r>
      <w:proofErr w:type="spellEnd"/>
      <w:r w:rsidRPr="00506E01">
        <w:t xml:space="preserve"> pada </w:t>
      </w:r>
      <w:proofErr w:type="spellStart"/>
      <w:r w:rsidRPr="00506E01">
        <w:t>Aplikasi</w:t>
      </w:r>
      <w:proofErr w:type="spellEnd"/>
      <w:r w:rsidRPr="00506E01">
        <w:t xml:space="preserve"> BEETU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dituangkan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dokumen</w:t>
      </w:r>
      <w:proofErr w:type="spellEnd"/>
      <w:r w:rsidRPr="00506E01">
        <w:t xml:space="preserve"> </w:t>
      </w:r>
      <w:proofErr w:type="spellStart"/>
      <w:r w:rsidRPr="00506E01">
        <w:t>terpisah</w:t>
      </w:r>
      <w:proofErr w:type="spellEnd"/>
      <w:r w:rsidRPr="00506E01">
        <w:t xml:space="preserve"> yang </w:t>
      </w:r>
      <w:proofErr w:type="spellStart"/>
      <w:r w:rsidRPr="00506E01">
        <w:t>ditandatangani</w:t>
      </w:r>
      <w:proofErr w:type="spellEnd"/>
      <w:r w:rsidRPr="00506E01">
        <w:t xml:space="preserve"> oleh PARA PIHAK dan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satu</w:t>
      </w:r>
      <w:proofErr w:type="spellEnd"/>
      <w:r w:rsidRPr="00506E01">
        <w:t xml:space="preserve"> </w:t>
      </w:r>
      <w:proofErr w:type="spellStart"/>
      <w:r w:rsidRPr="00506E01">
        <w:t>kesatuan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PKS</w:t>
      </w:r>
      <w:r w:rsidRPr="00506E01">
        <w:rPr>
          <w:lang w:val="id-ID"/>
        </w:rPr>
        <w:t xml:space="preserve"> </w:t>
      </w:r>
      <w:proofErr w:type="spellStart"/>
      <w:r w:rsidRPr="00506E01">
        <w:t>ini</w:t>
      </w:r>
      <w:proofErr w:type="spellEnd"/>
    </w:p>
    <w:p w14:paraId="666876A2" w14:textId="77777777" w:rsidR="00FA188F" w:rsidRDefault="00FA188F" w:rsidP="00FA188F">
      <w:pPr>
        <w:pStyle w:val="TableParagraph"/>
        <w:spacing w:line="360" w:lineRule="auto"/>
        <w:ind w:right="95"/>
        <w:rPr>
          <w:b/>
        </w:rPr>
      </w:pPr>
    </w:p>
    <w:p w14:paraId="3A7AAAA7" w14:textId="77777777" w:rsidR="00506E01" w:rsidRDefault="00506E01" w:rsidP="00FA188F">
      <w:pPr>
        <w:pStyle w:val="TableParagraph"/>
        <w:spacing w:line="360" w:lineRule="auto"/>
        <w:ind w:right="95"/>
        <w:rPr>
          <w:b/>
        </w:rPr>
      </w:pPr>
    </w:p>
    <w:p w14:paraId="68783570" w14:textId="77777777" w:rsidR="00506E01" w:rsidRDefault="00506E01" w:rsidP="00FA188F">
      <w:pPr>
        <w:pStyle w:val="TableParagraph"/>
        <w:spacing w:line="360" w:lineRule="auto"/>
        <w:ind w:right="95"/>
        <w:rPr>
          <w:b/>
        </w:rPr>
      </w:pPr>
    </w:p>
    <w:p w14:paraId="7A7B0990" w14:textId="77777777" w:rsidR="00506E01" w:rsidRPr="00506E01" w:rsidRDefault="00506E01" w:rsidP="00FA188F">
      <w:pPr>
        <w:pStyle w:val="TableParagraph"/>
        <w:spacing w:line="360" w:lineRule="auto"/>
        <w:ind w:right="95"/>
        <w:rPr>
          <w:b/>
        </w:rPr>
      </w:pPr>
    </w:p>
    <w:p w14:paraId="509C23C8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lastRenderedPageBreak/>
        <w:t>PASAL 9</w:t>
      </w:r>
    </w:p>
    <w:p w14:paraId="11157DF6" w14:textId="77777777" w:rsidR="0078726F" w:rsidRPr="00506E01" w:rsidRDefault="0078726F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PENGALIHAN PEKERJAAN</w:t>
      </w:r>
    </w:p>
    <w:p w14:paraId="008DF2BB" w14:textId="580BFAA0" w:rsidR="0078726F" w:rsidRPr="00506E01" w:rsidRDefault="00A438B1" w:rsidP="0078726F">
      <w:pPr>
        <w:pStyle w:val="TableParagraph"/>
        <w:spacing w:line="360" w:lineRule="auto"/>
        <w:ind w:right="95"/>
        <w:jc w:val="both"/>
        <w:rPr>
          <w:b/>
        </w:rPr>
      </w:pPr>
      <w:r w:rsidRPr="00506E01">
        <w:rPr>
          <w:b/>
        </w:rPr>
        <w:t>PROVIDER</w:t>
      </w:r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tidak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dibenarkan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menunjuk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pihak</w:t>
      </w:r>
      <w:proofErr w:type="spellEnd"/>
      <w:r w:rsidR="0078726F" w:rsidRPr="00506E01">
        <w:rPr>
          <w:b/>
        </w:rPr>
        <w:t xml:space="preserve"> lain </w:t>
      </w:r>
      <w:proofErr w:type="spellStart"/>
      <w:r w:rsidR="0078726F" w:rsidRPr="00506E01">
        <w:rPr>
          <w:b/>
        </w:rPr>
        <w:t>maupun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membuat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secara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mandiri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untuk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melaksanakan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sebagian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atau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seluruh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pekerjaan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sebagaimana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dimaksud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dalam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Perjanjian</w:t>
      </w:r>
      <w:proofErr w:type="spellEnd"/>
      <w:r w:rsidR="0078726F" w:rsidRPr="00506E01">
        <w:rPr>
          <w:b/>
        </w:rPr>
        <w:t xml:space="preserve"> Kerjasama </w:t>
      </w:r>
      <w:proofErr w:type="spellStart"/>
      <w:r w:rsidR="0078726F" w:rsidRPr="00506E01">
        <w:rPr>
          <w:b/>
        </w:rPr>
        <w:t>ini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tanpa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persetujuan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dari</w:t>
      </w:r>
      <w:proofErr w:type="spellEnd"/>
      <w:r w:rsidR="0078726F" w:rsidRPr="00506E01">
        <w:rPr>
          <w:b/>
        </w:rPr>
        <w:t xml:space="preserve"> BEETU.</w:t>
      </w:r>
    </w:p>
    <w:p w14:paraId="60A5916D" w14:textId="77777777" w:rsidR="0078726F" w:rsidRPr="00506E01" w:rsidRDefault="0078726F">
      <w:pPr>
        <w:pStyle w:val="TableParagraph"/>
        <w:spacing w:line="360" w:lineRule="auto"/>
        <w:ind w:right="95"/>
        <w:jc w:val="center"/>
        <w:rPr>
          <w:b/>
        </w:rPr>
      </w:pPr>
    </w:p>
    <w:p w14:paraId="4AC8E3DB" w14:textId="77777777" w:rsidR="0078726F" w:rsidRPr="00506E01" w:rsidRDefault="0078726F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PASAL 10</w:t>
      </w:r>
    </w:p>
    <w:p w14:paraId="17DA2506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>LAIN – LAIN</w:t>
      </w:r>
    </w:p>
    <w:p w14:paraId="26CB1034" w14:textId="77777777" w:rsidR="007841EB" w:rsidRPr="00506E01" w:rsidRDefault="007841EB">
      <w:pPr>
        <w:pStyle w:val="TableParagraph"/>
        <w:spacing w:line="360" w:lineRule="auto"/>
        <w:ind w:right="95"/>
        <w:jc w:val="center"/>
        <w:rPr>
          <w:b/>
          <w:lang w:val="id-ID"/>
        </w:rPr>
      </w:pPr>
    </w:p>
    <w:p w14:paraId="57395722" w14:textId="34905ECA" w:rsidR="007841EB" w:rsidRPr="00506E01" w:rsidRDefault="00A438B1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b/>
          <w:lang w:val="id-ID"/>
        </w:rPr>
      </w:pPr>
      <w:r w:rsidRPr="00506E01">
        <w:rPr>
          <w:b/>
        </w:rPr>
        <w:t>PROVIDER</w:t>
      </w:r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mengalihkan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</w:t>
      </w:r>
      <w:proofErr w:type="spellStart"/>
      <w:r w:rsidRPr="00506E01">
        <w:t>ketiga</w:t>
      </w:r>
      <w:proofErr w:type="spellEnd"/>
      <w:r w:rsidRPr="00506E01">
        <w:t xml:space="preserve"> mana pun, </w:t>
      </w:r>
      <w:proofErr w:type="spellStart"/>
      <w:r w:rsidRPr="00506E01">
        <w:t>setiap</w:t>
      </w:r>
      <w:proofErr w:type="spellEnd"/>
      <w:r w:rsidRPr="00506E01">
        <w:t xml:space="preserve"> dan </w:t>
      </w:r>
      <w:proofErr w:type="spellStart"/>
      <w:r w:rsidRPr="00506E01">
        <w:t>seluruh</w:t>
      </w:r>
      <w:proofErr w:type="spellEnd"/>
      <w:r w:rsidRPr="00506E01">
        <w:t xml:space="preserve"> </w:t>
      </w:r>
      <w:proofErr w:type="spellStart"/>
      <w:r w:rsidRPr="00506E01">
        <w:t>hak</w:t>
      </w:r>
      <w:proofErr w:type="spellEnd"/>
      <w:r w:rsidRPr="00506E01">
        <w:t xml:space="preserve"> dan </w:t>
      </w:r>
      <w:proofErr w:type="spellStart"/>
      <w:r w:rsidRPr="00506E01">
        <w:t>kewajibannya</w:t>
      </w:r>
      <w:proofErr w:type="spellEnd"/>
      <w:r w:rsidRPr="00506E01">
        <w:t xml:space="preserve"> yang </w:t>
      </w:r>
      <w:proofErr w:type="spellStart"/>
      <w:r w:rsidRPr="00506E01">
        <w:t>timbul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tanpa</w:t>
      </w:r>
      <w:proofErr w:type="spellEnd"/>
      <w:r w:rsidRPr="00506E01">
        <w:t xml:space="preserve"> </w:t>
      </w:r>
      <w:proofErr w:type="spellStart"/>
      <w:r w:rsidRPr="00506E01">
        <w:t>persetujuan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 xml:space="preserve"> </w:t>
      </w:r>
      <w:proofErr w:type="spellStart"/>
      <w:r w:rsidRPr="00506E01">
        <w:t>sebelumnya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r w:rsidRPr="00506E01">
        <w:rPr>
          <w:b/>
          <w:bCs/>
        </w:rPr>
        <w:t>BEETU</w:t>
      </w:r>
    </w:p>
    <w:p w14:paraId="4DD08EB0" w14:textId="77777777" w:rsidR="007841EB" w:rsidRPr="00506E01" w:rsidRDefault="002E3BA5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b/>
          <w:lang w:val="id-ID"/>
        </w:rPr>
      </w:pPr>
      <w:r w:rsidRPr="00506E01">
        <w:t xml:space="preserve">Hal - </w:t>
      </w:r>
      <w:proofErr w:type="spellStart"/>
      <w:r w:rsidRPr="00506E01">
        <w:t>hal</w:t>
      </w:r>
      <w:proofErr w:type="spellEnd"/>
      <w:r w:rsidRPr="00506E01">
        <w:t xml:space="preserve"> yang </w:t>
      </w:r>
      <w:proofErr w:type="spellStart"/>
      <w:r w:rsidRPr="00506E01">
        <w:t>belum</w:t>
      </w:r>
      <w:proofErr w:type="spellEnd"/>
      <w:r w:rsidRPr="00506E01">
        <w:t xml:space="preserve"> </w:t>
      </w:r>
      <w:proofErr w:type="spellStart"/>
      <w:r w:rsidRPr="00506E01">
        <w:t>diatur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belum</w:t>
      </w:r>
      <w:proofErr w:type="spellEnd"/>
      <w:r w:rsidRPr="00506E01">
        <w:t xml:space="preserve"> </w:t>
      </w:r>
      <w:proofErr w:type="spellStart"/>
      <w:r w:rsidRPr="00506E01">
        <w:t>cukup</w:t>
      </w:r>
      <w:proofErr w:type="spellEnd"/>
      <w:r w:rsidRPr="00506E01">
        <w:t xml:space="preserve"> </w:t>
      </w:r>
      <w:proofErr w:type="spellStart"/>
      <w:r w:rsidRPr="00506E01">
        <w:t>diatur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diperlukan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terhadap</w:t>
      </w:r>
      <w:proofErr w:type="spellEnd"/>
      <w:r w:rsidRPr="00506E01">
        <w:t xml:space="preserve"> </w:t>
      </w:r>
      <w:proofErr w:type="spellStart"/>
      <w:r w:rsidRPr="00506E01">
        <w:t>syarat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ketentuan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ditetapkan</w:t>
      </w:r>
      <w:proofErr w:type="spellEnd"/>
      <w:r w:rsidRPr="00506E01">
        <w:t xml:space="preserve"> </w:t>
      </w:r>
      <w:proofErr w:type="spellStart"/>
      <w:r w:rsidRPr="00506E01">
        <w:t>kemudian</w:t>
      </w:r>
      <w:proofErr w:type="spellEnd"/>
      <w:r w:rsidRPr="00506E01">
        <w:t xml:space="preserve"> oleh PARA PIHAK </w:t>
      </w:r>
      <w:proofErr w:type="spellStart"/>
      <w:r w:rsidRPr="00506E01">
        <w:t>serta</w:t>
      </w:r>
      <w:proofErr w:type="spellEnd"/>
      <w:r w:rsidRPr="00506E01">
        <w:t xml:space="preserve"> PARA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menuangkannya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bentuk</w:t>
      </w:r>
      <w:proofErr w:type="spellEnd"/>
      <w:r w:rsidRPr="00506E01">
        <w:t xml:space="preserve"> </w:t>
      </w:r>
      <w:r w:rsidRPr="00506E01">
        <w:rPr>
          <w:i/>
        </w:rPr>
        <w:t xml:space="preserve">Addendum </w:t>
      </w:r>
      <w:r w:rsidRPr="00506E01">
        <w:t>(</w:t>
      </w:r>
      <w:proofErr w:type="spellStart"/>
      <w:r w:rsidRPr="00506E01">
        <w:t>Perjanjian</w:t>
      </w:r>
      <w:proofErr w:type="spellEnd"/>
      <w:r w:rsidRPr="00506E01">
        <w:t xml:space="preserve"> </w:t>
      </w:r>
      <w:proofErr w:type="spellStart"/>
      <w:r w:rsidRPr="00506E01">
        <w:t>Tambahan</w:t>
      </w:r>
      <w:proofErr w:type="spellEnd"/>
      <w:r w:rsidRPr="00506E01">
        <w:t>) dan/</w:t>
      </w:r>
      <w:proofErr w:type="spellStart"/>
      <w:r w:rsidRPr="00506E01">
        <w:t>atau</w:t>
      </w:r>
      <w:proofErr w:type="spellEnd"/>
      <w:r w:rsidRPr="00506E01">
        <w:t xml:space="preserve"> </w:t>
      </w:r>
      <w:r w:rsidRPr="00506E01">
        <w:rPr>
          <w:i/>
        </w:rPr>
        <w:t xml:space="preserve">Confirmation Letter (Surat </w:t>
      </w:r>
      <w:proofErr w:type="spellStart"/>
      <w:r w:rsidRPr="00506E01">
        <w:rPr>
          <w:i/>
        </w:rPr>
        <w:t>Konfirmasi</w:t>
      </w:r>
      <w:proofErr w:type="spellEnd"/>
      <w:r w:rsidRPr="00506E01">
        <w:rPr>
          <w:i/>
        </w:rPr>
        <w:t xml:space="preserve">) </w:t>
      </w:r>
      <w:r w:rsidRPr="00506E01">
        <w:t>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dokumen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dibuat</w:t>
      </w:r>
      <w:proofErr w:type="spellEnd"/>
      <w:r w:rsidRPr="00506E01">
        <w:t xml:space="preserve"> oleh </w:t>
      </w:r>
      <w:r w:rsidRPr="00506E01">
        <w:rPr>
          <w:b/>
          <w:bCs/>
        </w:rPr>
        <w:t>BEETU</w:t>
      </w:r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kemudian</w:t>
      </w:r>
      <w:proofErr w:type="spellEnd"/>
      <w:r w:rsidRPr="00506E01">
        <w:t xml:space="preserve"> </w:t>
      </w:r>
      <w:proofErr w:type="spellStart"/>
      <w:r w:rsidRPr="00506E01">
        <w:t>ditandatangani</w:t>
      </w:r>
      <w:proofErr w:type="spellEnd"/>
      <w:r w:rsidRPr="00506E01">
        <w:t xml:space="preserve"> oleh PARA PIHAK yang </w:t>
      </w:r>
      <w:proofErr w:type="spellStart"/>
      <w:r w:rsidRPr="00506E01">
        <w:t>merupakan</w:t>
      </w:r>
      <w:proofErr w:type="spellEnd"/>
      <w:r w:rsidRPr="00506E01">
        <w:t xml:space="preserve"> </w:t>
      </w:r>
      <w:proofErr w:type="spellStart"/>
      <w:r w:rsidRPr="00506E01">
        <w:t>bagian</w:t>
      </w:r>
      <w:proofErr w:type="spellEnd"/>
      <w:r w:rsidRPr="00506E01">
        <w:t xml:space="preserve"> dan </w:t>
      </w:r>
      <w:proofErr w:type="spellStart"/>
      <w:r w:rsidRPr="00506E01">
        <w:t>satu</w:t>
      </w:r>
      <w:proofErr w:type="spellEnd"/>
      <w:r w:rsidRPr="00506E01">
        <w:t xml:space="preserve"> </w:t>
      </w:r>
      <w:proofErr w:type="spellStart"/>
      <w:r w:rsidRPr="00506E01">
        <w:t>kesatuan</w:t>
      </w:r>
      <w:proofErr w:type="spellEnd"/>
      <w:r w:rsidRPr="00506E01">
        <w:t xml:space="preserve"> yang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terpisahkan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</w:p>
    <w:p w14:paraId="54FEDFE3" w14:textId="77777777" w:rsidR="007841EB" w:rsidRPr="00506E01" w:rsidRDefault="002E3BA5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b/>
          <w:lang w:val="id-ID"/>
        </w:rPr>
      </w:pPr>
      <w:r w:rsidRPr="00506E01">
        <w:t xml:space="preserve">Masing-masing PIHAK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menggunakan</w:t>
      </w:r>
      <w:proofErr w:type="spellEnd"/>
      <w:r w:rsidRPr="00506E01">
        <w:t xml:space="preserve"> </w:t>
      </w:r>
      <w:proofErr w:type="spellStart"/>
      <w:r w:rsidRPr="00506E01">
        <w:t>merek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bahan</w:t>
      </w:r>
      <w:proofErr w:type="spellEnd"/>
      <w:r w:rsidRPr="00506E01">
        <w:t xml:space="preserve"> </w:t>
      </w:r>
      <w:proofErr w:type="spellStart"/>
      <w:r w:rsidRPr="00506E01">
        <w:t>pemasaran</w:t>
      </w:r>
      <w:proofErr w:type="spellEnd"/>
      <w:r w:rsidRPr="00506E01">
        <w:t xml:space="preserve">, website </w:t>
      </w:r>
      <w:proofErr w:type="spellStart"/>
      <w:r w:rsidRPr="00506E01">
        <w:t>perusahaan</w:t>
      </w:r>
      <w:proofErr w:type="spellEnd"/>
      <w:r w:rsidRPr="00506E01">
        <w:t xml:space="preserve">, daftar </w:t>
      </w:r>
      <w:proofErr w:type="spellStart"/>
      <w:r w:rsidRPr="00506E01">
        <w:t>klien</w:t>
      </w:r>
      <w:proofErr w:type="spellEnd"/>
      <w:r w:rsidRPr="00506E01">
        <w:t xml:space="preserve"> dan </w:t>
      </w:r>
      <w:proofErr w:type="spellStart"/>
      <w:r w:rsidRPr="00506E01">
        <w:t>penyedia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</w:p>
    <w:p w14:paraId="50DFDB29" w14:textId="77777777" w:rsidR="007841EB" w:rsidRPr="00506E01" w:rsidRDefault="002E3BA5" w:rsidP="008A1FF8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b/>
          <w:lang w:val="id-ID"/>
        </w:rPr>
      </w:pPr>
      <w:proofErr w:type="spellStart"/>
      <w:r w:rsidRPr="00506E01">
        <w:t>Seluruh</w:t>
      </w:r>
      <w:proofErr w:type="spellEnd"/>
      <w:r w:rsidRPr="00506E01">
        <w:t xml:space="preserve"> </w:t>
      </w:r>
      <w:proofErr w:type="spellStart"/>
      <w:r w:rsidRPr="00506E01">
        <w:t>Kekayaan</w:t>
      </w:r>
      <w:proofErr w:type="spellEnd"/>
      <w:r w:rsidRPr="00506E01">
        <w:t xml:space="preserve"> </w:t>
      </w:r>
      <w:proofErr w:type="spellStart"/>
      <w:r w:rsidRPr="00506E01">
        <w:t>Intelektual</w:t>
      </w:r>
      <w:proofErr w:type="spellEnd"/>
      <w:r w:rsidRPr="00506E01">
        <w:t xml:space="preserve"> </w:t>
      </w:r>
      <w:proofErr w:type="spellStart"/>
      <w:r w:rsidRPr="00506E01">
        <w:t>adalah</w:t>
      </w:r>
      <w:proofErr w:type="spellEnd"/>
      <w:r w:rsidRPr="00506E01">
        <w:t xml:space="preserve"> dan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tetap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milik</w:t>
      </w:r>
      <w:proofErr w:type="spellEnd"/>
      <w:r w:rsidRPr="00506E01">
        <w:t xml:space="preserve"> </w:t>
      </w:r>
      <w:proofErr w:type="spellStart"/>
      <w:r w:rsidRPr="00506E01">
        <w:t>eksklusif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r w:rsidRPr="00506E01">
        <w:rPr>
          <w:spacing w:val="2"/>
        </w:rPr>
        <w:t xml:space="preserve">PIHAK </w:t>
      </w:r>
      <w:r w:rsidRPr="00506E01">
        <w:t xml:space="preserve">yang </w:t>
      </w:r>
      <w:proofErr w:type="spellStart"/>
      <w:r w:rsidRPr="00506E01">
        <w:t>memilikinya</w:t>
      </w:r>
      <w:proofErr w:type="spellEnd"/>
      <w:r w:rsidRPr="00506E01">
        <w:t xml:space="preserve"> pada </w:t>
      </w:r>
      <w:proofErr w:type="spellStart"/>
      <w:r w:rsidRPr="00506E01">
        <w:t>saat</w:t>
      </w:r>
      <w:proofErr w:type="spellEnd"/>
      <w:r w:rsidRPr="00506E01">
        <w:t xml:space="preserve"> </w:t>
      </w:r>
      <w:proofErr w:type="spellStart"/>
      <w:r w:rsidRPr="00506E01">
        <w:t>penandatanganan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. Yang </w:t>
      </w:r>
      <w:proofErr w:type="spellStart"/>
      <w:r w:rsidRPr="00506E01">
        <w:t>dimaksud</w:t>
      </w:r>
      <w:proofErr w:type="spellEnd"/>
      <w:r w:rsidRPr="00506E01">
        <w:t xml:space="preserve"> </w:t>
      </w:r>
      <w:proofErr w:type="spellStart"/>
      <w:r w:rsidRPr="00506E01">
        <w:t>Kekayaan</w:t>
      </w:r>
      <w:proofErr w:type="spellEnd"/>
      <w:r w:rsidRPr="00506E01">
        <w:t xml:space="preserve"> </w:t>
      </w:r>
      <w:proofErr w:type="spellStart"/>
      <w:r w:rsidRPr="00506E01">
        <w:t>Intelektual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pasal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setiap</w:t>
      </w:r>
      <w:proofErr w:type="spellEnd"/>
      <w:r w:rsidRPr="00506E01">
        <w:t xml:space="preserve"> paten (</w:t>
      </w:r>
      <w:proofErr w:type="spellStart"/>
      <w:r w:rsidRPr="00506E01">
        <w:t>termasuk</w:t>
      </w:r>
      <w:proofErr w:type="spellEnd"/>
      <w:r w:rsidRPr="00506E01">
        <w:t xml:space="preserve"> </w:t>
      </w:r>
      <w:proofErr w:type="spellStart"/>
      <w:r w:rsidRPr="00506E01">
        <w:t>sertifikat</w:t>
      </w:r>
      <w:proofErr w:type="spellEnd"/>
      <w:r w:rsidRPr="00506E01">
        <w:t xml:space="preserve"> </w:t>
      </w:r>
      <w:proofErr w:type="spellStart"/>
      <w:r w:rsidRPr="00506E01">
        <w:t>perlindungan</w:t>
      </w:r>
      <w:proofErr w:type="spellEnd"/>
      <w:r w:rsidRPr="00506E01">
        <w:t xml:space="preserve"> </w:t>
      </w:r>
      <w:proofErr w:type="spellStart"/>
      <w:r w:rsidRPr="00506E01">
        <w:t>tambahan</w:t>
      </w:r>
      <w:proofErr w:type="spellEnd"/>
      <w:r w:rsidRPr="00506E01">
        <w:t xml:space="preserve">), paten </w:t>
      </w:r>
      <w:proofErr w:type="spellStart"/>
      <w:r w:rsidRPr="00506E01">
        <w:t>sederhana</w:t>
      </w:r>
      <w:proofErr w:type="spellEnd"/>
      <w:r w:rsidRPr="00506E01">
        <w:t xml:space="preserve">, paten </w:t>
      </w:r>
      <w:proofErr w:type="spellStart"/>
      <w:r w:rsidRPr="00506E01">
        <w:t>desain</w:t>
      </w:r>
      <w:proofErr w:type="spellEnd"/>
      <w:r w:rsidRPr="00506E01">
        <w:t xml:space="preserve">, </w:t>
      </w:r>
      <w:proofErr w:type="spellStart"/>
      <w:r w:rsidRPr="00506E01">
        <w:t>merek</w:t>
      </w:r>
      <w:proofErr w:type="spellEnd"/>
      <w:r w:rsidRPr="00506E01">
        <w:t xml:space="preserve"> </w:t>
      </w:r>
      <w:proofErr w:type="spellStart"/>
      <w:r w:rsidRPr="00506E01">
        <w:t>jasa</w:t>
      </w:r>
      <w:proofErr w:type="spellEnd"/>
      <w:r w:rsidRPr="00506E01">
        <w:t xml:space="preserve">, </w:t>
      </w:r>
      <w:proofErr w:type="spellStart"/>
      <w:r w:rsidRPr="00506E01">
        <w:t>merek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, logo, </w:t>
      </w:r>
      <w:proofErr w:type="spellStart"/>
      <w:r w:rsidRPr="00506E01">
        <w:t>nama</w:t>
      </w:r>
      <w:proofErr w:type="spellEnd"/>
      <w:r w:rsidRPr="00506E01">
        <w:t xml:space="preserve"> domain, </w:t>
      </w:r>
      <w:proofErr w:type="spellStart"/>
      <w:r w:rsidRPr="00506E01">
        <w:t>desain</w:t>
      </w:r>
      <w:proofErr w:type="spellEnd"/>
      <w:r w:rsidRPr="00506E01">
        <w:t xml:space="preserve">, model </w:t>
      </w:r>
      <w:proofErr w:type="spellStart"/>
      <w:r w:rsidRPr="00506E01">
        <w:t>utilitas</w:t>
      </w:r>
      <w:proofErr w:type="spellEnd"/>
      <w:r w:rsidRPr="00506E01">
        <w:t xml:space="preserve">,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desain</w:t>
      </w:r>
      <w:proofErr w:type="spellEnd"/>
      <w:r w:rsidRPr="00506E01">
        <w:t xml:space="preserve">, </w:t>
      </w:r>
      <w:proofErr w:type="spellStart"/>
      <w:r w:rsidRPr="00506E01">
        <w:t>hak</w:t>
      </w:r>
      <w:proofErr w:type="spellEnd"/>
      <w:r w:rsidRPr="00506E01">
        <w:t xml:space="preserve"> moral,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sirkuit</w:t>
      </w:r>
      <w:proofErr w:type="spellEnd"/>
      <w:r w:rsidRPr="00506E01">
        <w:t xml:space="preserve"> </w:t>
      </w:r>
      <w:proofErr w:type="spellStart"/>
      <w:r w:rsidRPr="00506E01">
        <w:t>terpadu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karakter</w:t>
      </w:r>
      <w:proofErr w:type="spellEnd"/>
      <w:r w:rsidRPr="00506E01">
        <w:t xml:space="preserve"> </w:t>
      </w:r>
      <w:proofErr w:type="spellStart"/>
      <w:r w:rsidRPr="00506E01">
        <w:t>khas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, </w:t>
      </w:r>
      <w:proofErr w:type="spellStart"/>
      <w:r w:rsidRPr="00506E01">
        <w:t>hak</w:t>
      </w:r>
      <w:proofErr w:type="spellEnd"/>
      <w:r w:rsidRPr="00506E01">
        <w:rPr>
          <w:lang w:val="id-ID"/>
        </w:rPr>
        <w:t xml:space="preserve"> </w:t>
      </w:r>
      <w:proofErr w:type="spellStart"/>
      <w:r w:rsidRPr="00506E01">
        <w:t>topografi</w:t>
      </w:r>
      <w:proofErr w:type="spellEnd"/>
      <w:r w:rsidRPr="00506E01">
        <w:t xml:space="preserve">, </w:t>
      </w:r>
      <w:proofErr w:type="spellStart"/>
      <w:r w:rsidRPr="00506E01">
        <w:t>hak-hak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sumber</w:t>
      </w:r>
      <w:proofErr w:type="spellEnd"/>
      <w:r w:rsidRPr="00506E01">
        <w:t xml:space="preserve"> data, </w:t>
      </w:r>
      <w:proofErr w:type="spellStart"/>
      <w:r w:rsidRPr="00506E01">
        <w:t>karya</w:t>
      </w:r>
      <w:proofErr w:type="spellEnd"/>
      <w:r w:rsidRPr="00506E01">
        <w:t xml:space="preserve"> </w:t>
      </w:r>
      <w:proofErr w:type="spellStart"/>
      <w:r w:rsidRPr="00506E01">
        <w:t>cipta</w:t>
      </w:r>
      <w:proofErr w:type="spellEnd"/>
      <w:r w:rsidRPr="00506E01">
        <w:t xml:space="preserve"> (</w:t>
      </w:r>
      <w:proofErr w:type="spellStart"/>
      <w:r w:rsidRPr="00506E01">
        <w:t>termasuk</w:t>
      </w:r>
      <w:proofErr w:type="spellEnd"/>
      <w:r w:rsidRPr="00506E01">
        <w:t xml:space="preserve"> </w:t>
      </w:r>
      <w:proofErr w:type="spellStart"/>
      <w:r w:rsidRPr="00506E01">
        <w:t>hak-hak</w:t>
      </w:r>
      <w:proofErr w:type="spellEnd"/>
      <w:r w:rsidRPr="00506E01">
        <w:t xml:space="preserve"> </w:t>
      </w:r>
      <w:proofErr w:type="spellStart"/>
      <w:r w:rsidRPr="00506E01">
        <w:t>serupa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moral), </w:t>
      </w:r>
      <w:proofErr w:type="spellStart"/>
      <w:r w:rsidRPr="00506E01">
        <w:t>penemuan</w:t>
      </w:r>
      <w:proofErr w:type="spellEnd"/>
      <w:r w:rsidRPr="00506E01">
        <w:t xml:space="preserve">, </w:t>
      </w:r>
      <w:proofErr w:type="spellStart"/>
      <w:r w:rsidRPr="00506E01">
        <w:t>rahasia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,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pengetahuan</w:t>
      </w:r>
      <w:proofErr w:type="spellEnd"/>
      <w:r w:rsidRPr="00506E01">
        <w:t xml:space="preserve">, </w:t>
      </w:r>
      <w:proofErr w:type="spellStart"/>
      <w:r w:rsidRPr="00506E01">
        <w:t>nama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bisnis</w:t>
      </w:r>
      <w:proofErr w:type="spellEnd"/>
      <w:r w:rsidRPr="00506E01">
        <w:t xml:space="preserve">, </w:t>
      </w:r>
      <w:proofErr w:type="spellStart"/>
      <w:r w:rsidRPr="00506E01">
        <w:t>peralatan</w:t>
      </w:r>
      <w:proofErr w:type="spellEnd"/>
      <w:r w:rsidRPr="00506E01">
        <w:t xml:space="preserve">, dan </w:t>
      </w:r>
      <w:proofErr w:type="spellStart"/>
      <w:r w:rsidRPr="00506E01">
        <w:t>kekayaan</w:t>
      </w:r>
      <w:proofErr w:type="spellEnd"/>
      <w:r w:rsidRPr="00506E01">
        <w:t xml:space="preserve"> </w:t>
      </w:r>
      <w:proofErr w:type="spellStart"/>
      <w:r w:rsidRPr="00506E01">
        <w:t>intelektual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serupa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karakter</w:t>
      </w:r>
      <w:proofErr w:type="spellEnd"/>
      <w:r w:rsidRPr="00506E01">
        <w:t xml:space="preserve"> </w:t>
      </w:r>
      <w:proofErr w:type="spellStart"/>
      <w:r w:rsidRPr="00506E01">
        <w:t>serupa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</w:t>
      </w:r>
      <w:proofErr w:type="spellStart"/>
      <w:r w:rsidRPr="00506E01">
        <w:t>dipenjuru</w:t>
      </w:r>
      <w:proofErr w:type="spellEnd"/>
      <w:r w:rsidRPr="00506E01">
        <w:t xml:space="preserve"> dunia </w:t>
      </w:r>
      <w:proofErr w:type="spellStart"/>
      <w:r w:rsidRPr="00506E01">
        <w:t>manapun</w:t>
      </w:r>
      <w:proofErr w:type="spellEnd"/>
      <w:r w:rsidRPr="00506E01">
        <w:t xml:space="preserve"> (</w:t>
      </w:r>
      <w:proofErr w:type="spellStart"/>
      <w:r w:rsidRPr="00506E01">
        <w:t>baik</w:t>
      </w:r>
      <w:proofErr w:type="spellEnd"/>
      <w:r w:rsidRPr="00506E01">
        <w:rPr>
          <w:lang w:val="id-ID"/>
        </w:rPr>
        <w:t xml:space="preserve"> </w:t>
      </w:r>
      <w:r w:rsidRPr="00506E01">
        <w:t>yang</w:t>
      </w:r>
      <w:r w:rsidRPr="00506E01">
        <w:rPr>
          <w:lang w:val="id-ID"/>
        </w:rPr>
        <w:t xml:space="preserve"> </w:t>
      </w:r>
      <w:proofErr w:type="spellStart"/>
      <w:r w:rsidRPr="00506E01">
        <w:t>terdaftar</w:t>
      </w:r>
      <w:proofErr w:type="spellEnd"/>
      <w:r w:rsidRPr="00506E01">
        <w:rPr>
          <w:lang w:val="id-ID"/>
        </w:rPr>
        <w:t xml:space="preserve"> </w:t>
      </w:r>
      <w:proofErr w:type="spellStart"/>
      <w:r w:rsidRPr="00506E01">
        <w:t>maupun</w:t>
      </w:r>
      <w:proofErr w:type="spellEnd"/>
      <w:r w:rsidRPr="00506E01">
        <w:rPr>
          <w:lang w:val="id-ID"/>
        </w:rPr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terdaftar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bisa</w:t>
      </w:r>
      <w:proofErr w:type="spellEnd"/>
      <w:r w:rsidRPr="00506E01">
        <w:t xml:space="preserve"> </w:t>
      </w:r>
      <w:proofErr w:type="spellStart"/>
      <w:r w:rsidRPr="00506E01">
        <w:t>didaftarkan</w:t>
      </w:r>
      <w:proofErr w:type="spellEnd"/>
      <w:r w:rsidRPr="00506E01">
        <w:t xml:space="preserve">) dan </w:t>
      </w:r>
      <w:proofErr w:type="spellStart"/>
      <w:r w:rsidRPr="00506E01">
        <w:t>semua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yang </w:t>
      </w:r>
      <w:proofErr w:type="spellStart"/>
      <w:r w:rsidRPr="00506E01">
        <w:t>tertunda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menerima</w:t>
      </w:r>
      <w:proofErr w:type="spellEnd"/>
      <w:r w:rsidRPr="00506E01">
        <w:t xml:space="preserve"> </w:t>
      </w:r>
      <w:proofErr w:type="spellStart"/>
      <w:r w:rsidRPr="00506E01">
        <w:t>perlindungan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setiap</w:t>
      </w:r>
      <w:proofErr w:type="spellEnd"/>
      <w:r w:rsidRPr="00506E01">
        <w:t xml:space="preserve"> yang </w:t>
      </w:r>
      <w:proofErr w:type="spellStart"/>
      <w:r w:rsidRPr="00506E01">
        <w:t>tercantum</w:t>
      </w:r>
      <w:proofErr w:type="spellEnd"/>
      <w:r w:rsidRPr="00506E01">
        <w:t xml:space="preserve"> </w:t>
      </w:r>
      <w:proofErr w:type="spellStart"/>
      <w:r w:rsidRPr="00506E01">
        <w:t>diatas</w:t>
      </w:r>
      <w:proofErr w:type="spellEnd"/>
    </w:p>
    <w:p w14:paraId="36E7899D" w14:textId="77777777" w:rsidR="00BA1506" w:rsidRPr="00506E01" w:rsidRDefault="00BA1506" w:rsidP="00BA1506">
      <w:pPr>
        <w:pStyle w:val="TableParagraph"/>
        <w:spacing w:line="360" w:lineRule="auto"/>
        <w:ind w:right="95"/>
        <w:jc w:val="both"/>
      </w:pPr>
    </w:p>
    <w:p w14:paraId="1F69E180" w14:textId="77777777" w:rsidR="00BA1506" w:rsidRDefault="00BA1506" w:rsidP="00BA1506">
      <w:pPr>
        <w:pStyle w:val="TableParagraph"/>
        <w:spacing w:line="360" w:lineRule="auto"/>
        <w:ind w:right="95"/>
        <w:jc w:val="both"/>
      </w:pPr>
    </w:p>
    <w:p w14:paraId="4C2D19A3" w14:textId="77777777" w:rsidR="00506E01" w:rsidRDefault="00506E01" w:rsidP="00BA1506">
      <w:pPr>
        <w:pStyle w:val="TableParagraph"/>
        <w:spacing w:line="360" w:lineRule="auto"/>
        <w:ind w:right="95"/>
        <w:jc w:val="both"/>
      </w:pPr>
    </w:p>
    <w:p w14:paraId="410D01C0" w14:textId="77777777" w:rsidR="00506E01" w:rsidRDefault="00506E01" w:rsidP="00BA1506">
      <w:pPr>
        <w:pStyle w:val="TableParagraph"/>
        <w:spacing w:line="360" w:lineRule="auto"/>
        <w:ind w:right="95"/>
        <w:jc w:val="both"/>
      </w:pPr>
    </w:p>
    <w:p w14:paraId="13813683" w14:textId="77777777" w:rsidR="00506E01" w:rsidRPr="00506E01" w:rsidRDefault="00506E01" w:rsidP="00BA1506">
      <w:pPr>
        <w:pStyle w:val="TableParagraph"/>
        <w:spacing w:line="360" w:lineRule="auto"/>
        <w:ind w:right="95"/>
        <w:jc w:val="both"/>
        <w:rPr>
          <w:b/>
          <w:lang w:val="id-ID"/>
        </w:rPr>
      </w:pPr>
    </w:p>
    <w:p w14:paraId="3BFCA545" w14:textId="77777777" w:rsidR="007841EB" w:rsidRPr="00506E01" w:rsidRDefault="002E3BA5">
      <w:pPr>
        <w:pStyle w:val="TableParagraph"/>
        <w:spacing w:before="172" w:line="360" w:lineRule="auto"/>
        <w:jc w:val="both"/>
      </w:pPr>
      <w:r w:rsidRPr="00506E01">
        <w:lastRenderedPageBreak/>
        <w:t xml:space="preserve">DEMIKIANLAH, PARA PIHAK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menandatangani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pada </w:t>
      </w:r>
      <w:proofErr w:type="spellStart"/>
      <w:r w:rsidRPr="00506E01">
        <w:t>tanggal</w:t>
      </w:r>
      <w:proofErr w:type="spellEnd"/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disebutkan</w:t>
      </w:r>
      <w:proofErr w:type="spellEnd"/>
      <w:r w:rsidRPr="00506E01">
        <w:t xml:space="preserve"> di </w:t>
      </w:r>
      <w:proofErr w:type="spellStart"/>
      <w:r w:rsidRPr="00506E01">
        <w:t>atas</w:t>
      </w:r>
      <w:proofErr w:type="spellEnd"/>
      <w:r w:rsidRPr="00506E01">
        <w:t xml:space="preserve">, </w:t>
      </w:r>
      <w:proofErr w:type="spellStart"/>
      <w:r w:rsidRPr="00506E01">
        <w:t>dibuat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rangkap</w:t>
      </w:r>
      <w:proofErr w:type="spellEnd"/>
      <w:r w:rsidRPr="00506E01">
        <w:t xml:space="preserve"> 2 (dua) yang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bunyinya</w:t>
      </w:r>
      <w:proofErr w:type="spellEnd"/>
      <w:r w:rsidRPr="00506E01">
        <w:t xml:space="preserve"> dan masing-masing </w:t>
      </w:r>
      <w:proofErr w:type="spellStart"/>
      <w:r w:rsidRPr="00506E01">
        <w:t>bermeterai</w:t>
      </w:r>
      <w:proofErr w:type="spellEnd"/>
      <w:r w:rsidRPr="00506E01">
        <w:t xml:space="preserve"> </w:t>
      </w:r>
      <w:proofErr w:type="spellStart"/>
      <w:r w:rsidRPr="00506E01">
        <w:t>cukup</w:t>
      </w:r>
      <w:proofErr w:type="spellEnd"/>
      <w:r w:rsidRPr="00506E01">
        <w:t xml:space="preserve"> </w:t>
      </w:r>
      <w:proofErr w:type="spellStart"/>
      <w:r w:rsidRPr="00506E01">
        <w:t>serta</w:t>
      </w:r>
      <w:proofErr w:type="spellEnd"/>
      <w:r w:rsidRPr="00506E01">
        <w:t xml:space="preserve"> </w:t>
      </w:r>
      <w:proofErr w:type="spellStart"/>
      <w:r w:rsidRPr="00506E01">
        <w:t>mempunyai</w:t>
      </w:r>
      <w:proofErr w:type="spellEnd"/>
      <w:r w:rsidRPr="00506E01">
        <w:t xml:space="preserve"> </w:t>
      </w:r>
      <w:proofErr w:type="spellStart"/>
      <w:r w:rsidRPr="00506E01">
        <w:t>kekuatan</w:t>
      </w:r>
      <w:proofErr w:type="spellEnd"/>
      <w:r w:rsidRPr="00506E01">
        <w:t xml:space="preserve"> </w:t>
      </w:r>
      <w:proofErr w:type="spellStart"/>
      <w:r w:rsidRPr="00506E01">
        <w:t>hukum</w:t>
      </w:r>
      <w:proofErr w:type="spellEnd"/>
      <w:r w:rsidRPr="00506E01">
        <w:t xml:space="preserve"> yang </w:t>
      </w:r>
      <w:proofErr w:type="spellStart"/>
      <w:r w:rsidRPr="00506E01">
        <w:t>sama</w:t>
      </w:r>
      <w:proofErr w:type="spellEnd"/>
    </w:p>
    <w:p w14:paraId="1E2CAFFB" w14:textId="77777777" w:rsidR="008A1FF8" w:rsidRPr="00506E01" w:rsidRDefault="008A1FF8">
      <w:pPr>
        <w:pStyle w:val="TableParagraph"/>
        <w:spacing w:before="172" w:line="360" w:lineRule="auto"/>
        <w:jc w:val="both"/>
        <w:rPr>
          <w:lang w:val="id-ID"/>
        </w:rPr>
      </w:pPr>
    </w:p>
    <w:tbl>
      <w:tblPr>
        <w:tblW w:w="10005" w:type="dxa"/>
        <w:tblInd w:w="-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5610"/>
      </w:tblGrid>
      <w:tr w:rsidR="007841EB" w:rsidRPr="00506E01" w14:paraId="62DD1B74" w14:textId="77777777">
        <w:trPr>
          <w:trHeight w:val="243"/>
        </w:trPr>
        <w:tc>
          <w:tcPr>
            <w:tcW w:w="4395" w:type="dxa"/>
          </w:tcPr>
          <w:p w14:paraId="3367F784" w14:textId="77777777" w:rsidR="007841EB" w:rsidRPr="00506E01" w:rsidRDefault="007841EB">
            <w:pPr>
              <w:pStyle w:val="TableParagraph"/>
              <w:spacing w:line="360" w:lineRule="auto"/>
              <w:rPr>
                <w:lang w:val="id-ID"/>
              </w:rPr>
            </w:pPr>
          </w:p>
          <w:p w14:paraId="368F59CC" w14:textId="77777777" w:rsidR="007841EB" w:rsidRPr="00506E01" w:rsidRDefault="00BA1506">
            <w:pPr>
              <w:pStyle w:val="TableParagraph"/>
              <w:spacing w:line="360" w:lineRule="auto"/>
            </w:pPr>
            <w:r w:rsidRPr="00506E01">
              <w:t>PIHAK PERTAMA</w:t>
            </w:r>
          </w:p>
        </w:tc>
        <w:tc>
          <w:tcPr>
            <w:tcW w:w="5610" w:type="dxa"/>
          </w:tcPr>
          <w:p w14:paraId="3474AE98" w14:textId="77777777" w:rsidR="007841EB" w:rsidRPr="00506E01" w:rsidRDefault="007841EB">
            <w:pPr>
              <w:pStyle w:val="TableParagraph"/>
              <w:spacing w:line="360" w:lineRule="auto"/>
              <w:ind w:left="-1"/>
              <w:rPr>
                <w:lang w:val="id-ID"/>
              </w:rPr>
            </w:pPr>
          </w:p>
          <w:p w14:paraId="7B5ABBA1" w14:textId="77777777" w:rsidR="007841EB" w:rsidRPr="00506E01" w:rsidRDefault="00BA1506">
            <w:pPr>
              <w:pStyle w:val="TableParagraph"/>
              <w:spacing w:line="360" w:lineRule="auto"/>
              <w:ind w:left="-1"/>
            </w:pPr>
            <w:r w:rsidRPr="00506E01">
              <w:t>PIHAK KEDUA</w:t>
            </w:r>
          </w:p>
        </w:tc>
      </w:tr>
      <w:tr w:rsidR="007841EB" w:rsidRPr="00506E01" w14:paraId="3D91600D" w14:textId="77777777">
        <w:trPr>
          <w:trHeight w:val="1058"/>
        </w:trPr>
        <w:tc>
          <w:tcPr>
            <w:tcW w:w="4395" w:type="dxa"/>
          </w:tcPr>
          <w:p w14:paraId="577316AB" w14:textId="77777777" w:rsidR="007841EB" w:rsidRPr="00506E01" w:rsidRDefault="002E3BA5">
            <w:pPr>
              <w:pStyle w:val="TableParagraph"/>
              <w:spacing w:before="13" w:line="360" w:lineRule="auto"/>
              <w:rPr>
                <w:b/>
              </w:rPr>
            </w:pPr>
            <w:r w:rsidRPr="00506E01">
              <w:rPr>
                <w:b/>
              </w:rPr>
              <w:t>PT. DELAPAN BERUANG MADU</w:t>
            </w:r>
          </w:p>
          <w:p w14:paraId="75397CAD" w14:textId="77777777" w:rsidR="007841EB" w:rsidRPr="00506E01" w:rsidRDefault="007841EB">
            <w:pPr>
              <w:pStyle w:val="TableParagraph"/>
              <w:spacing w:before="13" w:line="360" w:lineRule="auto"/>
              <w:rPr>
                <w:b/>
              </w:rPr>
            </w:pPr>
          </w:p>
          <w:p w14:paraId="397101E4" w14:textId="77777777" w:rsidR="007841EB" w:rsidRPr="00506E01" w:rsidRDefault="007841EB">
            <w:pPr>
              <w:pStyle w:val="TableParagraph"/>
              <w:spacing w:before="13" w:line="360" w:lineRule="auto"/>
              <w:rPr>
                <w:b/>
              </w:rPr>
            </w:pPr>
          </w:p>
        </w:tc>
        <w:tc>
          <w:tcPr>
            <w:tcW w:w="5610" w:type="dxa"/>
          </w:tcPr>
          <w:p w14:paraId="3F626A36" w14:textId="77777777" w:rsidR="007841EB" w:rsidRPr="00506E01" w:rsidRDefault="00BA1506">
            <w:pPr>
              <w:pStyle w:val="TableParagraph"/>
              <w:spacing w:before="13" w:line="360" w:lineRule="auto"/>
              <w:ind w:left="-1"/>
              <w:rPr>
                <w:b/>
              </w:rPr>
            </w:pPr>
            <w:r w:rsidRPr="00506E01">
              <w:rPr>
                <w:b/>
              </w:rPr>
              <w:t>PT DISA PRIMA MEDIKA</w:t>
            </w:r>
          </w:p>
        </w:tc>
      </w:tr>
      <w:tr w:rsidR="007841EB" w:rsidRPr="00506E01" w14:paraId="1CE0F380" w14:textId="77777777">
        <w:trPr>
          <w:trHeight w:val="1030"/>
        </w:trPr>
        <w:tc>
          <w:tcPr>
            <w:tcW w:w="4395" w:type="dxa"/>
            <w:tcBorders>
              <w:bottom w:val="single" w:sz="6" w:space="0" w:color="000000"/>
            </w:tcBorders>
          </w:tcPr>
          <w:p w14:paraId="0D1EA2AD" w14:textId="77777777" w:rsidR="007841EB" w:rsidRPr="00506E01" w:rsidRDefault="007841EB">
            <w:pPr>
              <w:pStyle w:val="TableParagraph"/>
              <w:spacing w:line="360" w:lineRule="auto"/>
            </w:pPr>
          </w:p>
          <w:p w14:paraId="6B53730E" w14:textId="77777777" w:rsidR="007841EB" w:rsidRPr="00506E01" w:rsidRDefault="007841EB">
            <w:pPr>
              <w:pStyle w:val="TableParagraph"/>
              <w:spacing w:line="360" w:lineRule="auto"/>
            </w:pPr>
          </w:p>
          <w:p w14:paraId="7B71C05E" w14:textId="77777777" w:rsidR="007841EB" w:rsidRPr="00506E01" w:rsidRDefault="007841EB">
            <w:pPr>
              <w:pStyle w:val="TableParagraph"/>
              <w:spacing w:line="360" w:lineRule="auto"/>
            </w:pPr>
          </w:p>
        </w:tc>
        <w:tc>
          <w:tcPr>
            <w:tcW w:w="5610" w:type="dxa"/>
            <w:tcBorders>
              <w:bottom w:val="single" w:sz="6" w:space="0" w:color="000000"/>
            </w:tcBorders>
          </w:tcPr>
          <w:p w14:paraId="55EDBFB9" w14:textId="77777777" w:rsidR="007841EB" w:rsidRPr="00506E01" w:rsidRDefault="007841EB">
            <w:pPr>
              <w:pStyle w:val="TableParagraph"/>
              <w:spacing w:line="360" w:lineRule="auto"/>
            </w:pPr>
          </w:p>
        </w:tc>
      </w:tr>
      <w:tr w:rsidR="007841EB" w:rsidRPr="00506E01" w14:paraId="672A152F" w14:textId="77777777">
        <w:trPr>
          <w:trHeight w:val="520"/>
        </w:trPr>
        <w:tc>
          <w:tcPr>
            <w:tcW w:w="4395" w:type="dxa"/>
            <w:tcBorders>
              <w:top w:val="single" w:sz="6" w:space="0" w:color="000000"/>
            </w:tcBorders>
          </w:tcPr>
          <w:p w14:paraId="7CEA406D" w14:textId="77777777" w:rsidR="007841EB" w:rsidRPr="00506E01" w:rsidRDefault="002E3BA5">
            <w:pPr>
              <w:pStyle w:val="TableParagraph"/>
              <w:spacing w:before="5" w:line="360" w:lineRule="auto"/>
              <w:ind w:right="2301"/>
              <w:rPr>
                <w:b/>
              </w:rPr>
            </w:pPr>
            <w:proofErr w:type="spellStart"/>
            <w:r w:rsidRPr="00506E01">
              <w:rPr>
                <w:b/>
              </w:rPr>
              <w:t>Gumewa</w:t>
            </w:r>
            <w:proofErr w:type="spellEnd"/>
            <w:r w:rsidRPr="00506E01">
              <w:rPr>
                <w:b/>
              </w:rPr>
              <w:t xml:space="preserve"> </w:t>
            </w:r>
            <w:proofErr w:type="spellStart"/>
            <w:r w:rsidRPr="00506E01">
              <w:rPr>
                <w:b/>
              </w:rPr>
              <w:t>Udiantoro</w:t>
            </w:r>
            <w:proofErr w:type="spellEnd"/>
            <w:r w:rsidRPr="00506E01">
              <w:rPr>
                <w:b/>
              </w:rPr>
              <w:t xml:space="preserve"> </w:t>
            </w:r>
            <w:proofErr w:type="spellStart"/>
            <w:r w:rsidRPr="00506E01">
              <w:rPr>
                <w:b/>
              </w:rPr>
              <w:t>Direktur</w:t>
            </w:r>
            <w:proofErr w:type="spellEnd"/>
          </w:p>
        </w:tc>
        <w:tc>
          <w:tcPr>
            <w:tcW w:w="5610" w:type="dxa"/>
            <w:tcBorders>
              <w:top w:val="single" w:sz="6" w:space="0" w:color="000000"/>
            </w:tcBorders>
          </w:tcPr>
          <w:p w14:paraId="682C623B" w14:textId="77777777" w:rsidR="00A438B1" w:rsidRPr="00506E01" w:rsidRDefault="00A438B1">
            <w:pPr>
              <w:pStyle w:val="TableParagraph"/>
              <w:spacing w:before="35" w:line="360" w:lineRule="auto"/>
              <w:ind w:left="-1" w:right="983"/>
              <w:rPr>
                <w:b/>
              </w:rPr>
            </w:pPr>
            <w:r w:rsidRPr="00506E01">
              <w:rPr>
                <w:b/>
              </w:rPr>
              <w:t xml:space="preserve">dr. </w:t>
            </w:r>
            <w:proofErr w:type="spellStart"/>
            <w:r w:rsidRPr="00506E01">
              <w:rPr>
                <w:b/>
              </w:rPr>
              <w:t>Sefrina</w:t>
            </w:r>
            <w:proofErr w:type="spellEnd"/>
            <w:r w:rsidRPr="00506E01">
              <w:rPr>
                <w:b/>
              </w:rPr>
              <w:t xml:space="preserve"> </w:t>
            </w:r>
            <w:proofErr w:type="spellStart"/>
            <w:r w:rsidRPr="00506E01">
              <w:rPr>
                <w:b/>
              </w:rPr>
              <w:t>Trisadi</w:t>
            </w:r>
            <w:proofErr w:type="spellEnd"/>
            <w:r w:rsidRPr="00506E01">
              <w:rPr>
                <w:b/>
              </w:rPr>
              <w:t xml:space="preserve"> </w:t>
            </w:r>
          </w:p>
          <w:p w14:paraId="3D2247D2" w14:textId="0B4CEECA" w:rsidR="007841EB" w:rsidRPr="00506E01" w:rsidRDefault="00A438B1">
            <w:pPr>
              <w:pStyle w:val="TableParagraph"/>
              <w:spacing w:before="35" w:line="360" w:lineRule="auto"/>
              <w:ind w:left="-1" w:right="983"/>
              <w:rPr>
                <w:b/>
                <w:lang w:val="id-ID"/>
              </w:rPr>
            </w:pPr>
            <w:proofErr w:type="spellStart"/>
            <w:r w:rsidRPr="00506E01">
              <w:rPr>
                <w:b/>
              </w:rPr>
              <w:t>Direktur</w:t>
            </w:r>
            <w:proofErr w:type="spellEnd"/>
            <w:r w:rsidRPr="00506E01">
              <w:rPr>
                <w:b/>
              </w:rPr>
              <w:t xml:space="preserve"> </w:t>
            </w:r>
          </w:p>
        </w:tc>
      </w:tr>
    </w:tbl>
    <w:p w14:paraId="58E7353B" w14:textId="77777777" w:rsidR="00135EDC" w:rsidRDefault="00135EDC" w:rsidP="00A438B1">
      <w:pPr>
        <w:rPr>
          <w:lang w:eastAsia="zh-CN"/>
        </w:rPr>
      </w:pPr>
    </w:p>
    <w:p w14:paraId="43A08F1F" w14:textId="77777777" w:rsidR="00506E01" w:rsidRDefault="00506E01" w:rsidP="00A438B1">
      <w:pPr>
        <w:rPr>
          <w:lang w:eastAsia="zh-CN"/>
        </w:rPr>
      </w:pPr>
    </w:p>
    <w:p w14:paraId="5C92E4FF" w14:textId="77777777" w:rsidR="00506E01" w:rsidRDefault="00506E01" w:rsidP="00A438B1">
      <w:pPr>
        <w:rPr>
          <w:lang w:eastAsia="zh-CN"/>
        </w:rPr>
      </w:pPr>
    </w:p>
    <w:p w14:paraId="4FEB6B7D" w14:textId="77777777" w:rsidR="00506E01" w:rsidRDefault="00506E01" w:rsidP="00A438B1">
      <w:pPr>
        <w:rPr>
          <w:lang w:eastAsia="zh-CN"/>
        </w:rPr>
      </w:pPr>
    </w:p>
    <w:p w14:paraId="09892128" w14:textId="77777777" w:rsidR="00506E01" w:rsidRDefault="00506E01" w:rsidP="00A438B1">
      <w:pPr>
        <w:rPr>
          <w:lang w:eastAsia="zh-CN"/>
        </w:rPr>
      </w:pPr>
    </w:p>
    <w:p w14:paraId="1185034E" w14:textId="77777777" w:rsidR="00506E01" w:rsidRDefault="00506E01" w:rsidP="00A438B1">
      <w:pPr>
        <w:rPr>
          <w:lang w:eastAsia="zh-CN"/>
        </w:rPr>
      </w:pPr>
    </w:p>
    <w:p w14:paraId="44FE3C9D" w14:textId="77777777" w:rsidR="00506E01" w:rsidRDefault="00506E01" w:rsidP="00A438B1">
      <w:pPr>
        <w:rPr>
          <w:lang w:eastAsia="zh-CN"/>
        </w:rPr>
      </w:pPr>
    </w:p>
    <w:p w14:paraId="7CCB3EDC" w14:textId="77777777" w:rsidR="00506E01" w:rsidRDefault="00506E01" w:rsidP="00A438B1">
      <w:pPr>
        <w:rPr>
          <w:lang w:eastAsia="zh-CN"/>
        </w:rPr>
      </w:pPr>
    </w:p>
    <w:p w14:paraId="14900A2C" w14:textId="77777777" w:rsidR="00506E01" w:rsidRDefault="00506E01" w:rsidP="00A438B1">
      <w:pPr>
        <w:rPr>
          <w:lang w:eastAsia="zh-CN"/>
        </w:rPr>
      </w:pPr>
    </w:p>
    <w:p w14:paraId="43041F49" w14:textId="77777777" w:rsidR="00506E01" w:rsidRDefault="00506E01" w:rsidP="00A438B1">
      <w:pPr>
        <w:rPr>
          <w:lang w:eastAsia="zh-CN"/>
        </w:rPr>
      </w:pPr>
    </w:p>
    <w:p w14:paraId="45E887F0" w14:textId="77777777" w:rsidR="00506E01" w:rsidRDefault="00506E01" w:rsidP="00A438B1">
      <w:pPr>
        <w:rPr>
          <w:lang w:eastAsia="zh-CN"/>
        </w:rPr>
      </w:pPr>
    </w:p>
    <w:p w14:paraId="026BD176" w14:textId="77777777" w:rsidR="00506E01" w:rsidRDefault="00506E01" w:rsidP="00A438B1">
      <w:pPr>
        <w:rPr>
          <w:lang w:eastAsia="zh-CN"/>
        </w:rPr>
      </w:pPr>
    </w:p>
    <w:p w14:paraId="66A97462" w14:textId="77777777" w:rsidR="00506E01" w:rsidRDefault="00506E01" w:rsidP="00A438B1">
      <w:pPr>
        <w:rPr>
          <w:lang w:eastAsia="zh-CN"/>
        </w:rPr>
      </w:pPr>
    </w:p>
    <w:p w14:paraId="4E4C80E4" w14:textId="77777777" w:rsidR="00506E01" w:rsidRDefault="00506E01" w:rsidP="00A438B1">
      <w:pPr>
        <w:rPr>
          <w:lang w:eastAsia="zh-CN"/>
        </w:rPr>
      </w:pPr>
    </w:p>
    <w:p w14:paraId="6C7A0DBC" w14:textId="77777777" w:rsidR="00506E01" w:rsidRDefault="00506E01" w:rsidP="00A438B1">
      <w:pPr>
        <w:rPr>
          <w:lang w:eastAsia="zh-CN"/>
        </w:rPr>
      </w:pPr>
    </w:p>
    <w:p w14:paraId="1015B0BC" w14:textId="77777777" w:rsidR="00506E01" w:rsidRDefault="00506E01" w:rsidP="00A438B1">
      <w:pPr>
        <w:rPr>
          <w:lang w:eastAsia="zh-CN"/>
        </w:rPr>
      </w:pPr>
    </w:p>
    <w:p w14:paraId="7C9661CC" w14:textId="77777777" w:rsidR="00506E01" w:rsidRDefault="00506E01" w:rsidP="00A438B1">
      <w:pPr>
        <w:rPr>
          <w:lang w:eastAsia="zh-CN"/>
        </w:rPr>
      </w:pPr>
    </w:p>
    <w:p w14:paraId="29DD4F80" w14:textId="77777777" w:rsidR="00506E01" w:rsidRDefault="00506E01" w:rsidP="00A438B1">
      <w:pPr>
        <w:rPr>
          <w:lang w:eastAsia="zh-CN"/>
        </w:rPr>
      </w:pPr>
    </w:p>
    <w:p w14:paraId="6919F4C0" w14:textId="77777777" w:rsidR="00506E01" w:rsidRDefault="00506E01" w:rsidP="00A438B1">
      <w:pPr>
        <w:rPr>
          <w:lang w:eastAsia="zh-CN"/>
        </w:rPr>
      </w:pPr>
    </w:p>
    <w:p w14:paraId="65577BE0" w14:textId="77777777" w:rsidR="00506E01" w:rsidRDefault="00506E01" w:rsidP="00A438B1">
      <w:pPr>
        <w:rPr>
          <w:lang w:eastAsia="zh-CN"/>
        </w:rPr>
      </w:pPr>
    </w:p>
    <w:p w14:paraId="4BB71D20" w14:textId="77777777" w:rsidR="00506E01" w:rsidRDefault="00506E01" w:rsidP="00A438B1">
      <w:pPr>
        <w:rPr>
          <w:lang w:eastAsia="zh-CN"/>
        </w:rPr>
      </w:pPr>
    </w:p>
    <w:p w14:paraId="5684ADC5" w14:textId="77777777" w:rsidR="00506E01" w:rsidRDefault="00506E01" w:rsidP="00A438B1">
      <w:pPr>
        <w:rPr>
          <w:lang w:eastAsia="zh-CN"/>
        </w:rPr>
      </w:pPr>
    </w:p>
    <w:p w14:paraId="3AE9C3A6" w14:textId="77777777" w:rsidR="00506E01" w:rsidRDefault="00506E01" w:rsidP="00A438B1">
      <w:pPr>
        <w:rPr>
          <w:lang w:eastAsia="zh-CN"/>
        </w:rPr>
      </w:pPr>
    </w:p>
    <w:p w14:paraId="6445F139" w14:textId="77777777" w:rsidR="00506E01" w:rsidRDefault="00506E01" w:rsidP="00A438B1">
      <w:pPr>
        <w:rPr>
          <w:lang w:eastAsia="zh-CN"/>
        </w:rPr>
      </w:pPr>
    </w:p>
    <w:p w14:paraId="50BDBE2C" w14:textId="77777777" w:rsidR="00506E01" w:rsidRDefault="00506E01" w:rsidP="00A438B1">
      <w:pPr>
        <w:rPr>
          <w:lang w:eastAsia="zh-CN"/>
        </w:rPr>
      </w:pPr>
    </w:p>
    <w:p w14:paraId="0E6E2068" w14:textId="77777777" w:rsidR="00506E01" w:rsidRDefault="00506E01" w:rsidP="00A438B1">
      <w:pPr>
        <w:rPr>
          <w:lang w:eastAsia="zh-CN"/>
        </w:rPr>
      </w:pPr>
    </w:p>
    <w:p w14:paraId="2C2759AC" w14:textId="77777777" w:rsidR="00506E01" w:rsidRDefault="00506E01" w:rsidP="00A438B1">
      <w:pPr>
        <w:rPr>
          <w:lang w:eastAsia="zh-CN"/>
        </w:rPr>
      </w:pPr>
    </w:p>
    <w:p w14:paraId="50283D98" w14:textId="77777777" w:rsidR="00506E01" w:rsidRDefault="00506E01" w:rsidP="00A438B1">
      <w:pPr>
        <w:rPr>
          <w:lang w:eastAsia="zh-CN"/>
        </w:rPr>
      </w:pPr>
    </w:p>
    <w:p w14:paraId="69D4E41E" w14:textId="77777777" w:rsidR="00506E01" w:rsidRDefault="00506E01" w:rsidP="00A438B1">
      <w:pPr>
        <w:rPr>
          <w:lang w:eastAsia="zh-CN"/>
        </w:rPr>
      </w:pPr>
    </w:p>
    <w:p w14:paraId="67093D69" w14:textId="77777777" w:rsidR="00506E01" w:rsidRDefault="00506E01" w:rsidP="00A438B1">
      <w:pPr>
        <w:rPr>
          <w:lang w:eastAsia="zh-CN"/>
        </w:rPr>
      </w:pPr>
    </w:p>
    <w:p w14:paraId="73A55A09" w14:textId="77777777" w:rsidR="00506E01" w:rsidRDefault="00506E01" w:rsidP="00A438B1">
      <w:pPr>
        <w:rPr>
          <w:lang w:eastAsia="zh-CN"/>
        </w:rPr>
      </w:pPr>
    </w:p>
    <w:p w14:paraId="15F0BCCB" w14:textId="77777777" w:rsidR="00506E01" w:rsidRDefault="00506E01" w:rsidP="00A438B1">
      <w:pPr>
        <w:rPr>
          <w:lang w:eastAsia="zh-CN"/>
        </w:rPr>
      </w:pPr>
    </w:p>
    <w:p w14:paraId="1C50F70A" w14:textId="77777777" w:rsidR="00506E01" w:rsidRPr="00506E01" w:rsidRDefault="00506E01" w:rsidP="00A438B1">
      <w:pPr>
        <w:rPr>
          <w:lang w:eastAsia="zh-CN"/>
        </w:rPr>
      </w:pPr>
    </w:p>
    <w:p w14:paraId="454D4DD3" w14:textId="77777777" w:rsidR="007841EB" w:rsidRPr="00506E01" w:rsidRDefault="002E3BA5">
      <w:pPr>
        <w:pStyle w:val="Heading1"/>
        <w:tabs>
          <w:tab w:val="left" w:pos="8931"/>
        </w:tabs>
        <w:spacing w:line="360" w:lineRule="auto"/>
        <w:ind w:left="0" w:right="95"/>
        <w:rPr>
          <w:rFonts w:cs="Arial"/>
          <w:sz w:val="22"/>
          <w:szCs w:val="22"/>
        </w:rPr>
      </w:pPr>
      <w:r w:rsidRPr="00506E01">
        <w:rPr>
          <w:rFonts w:cs="Arial"/>
          <w:sz w:val="22"/>
          <w:szCs w:val="22"/>
        </w:rPr>
        <w:lastRenderedPageBreak/>
        <w:t>Lampiran 1</w:t>
      </w:r>
    </w:p>
    <w:p w14:paraId="41AF6F65" w14:textId="77777777" w:rsidR="007841EB" w:rsidRPr="00506E01" w:rsidRDefault="002E3BA5">
      <w:pPr>
        <w:spacing w:before="34" w:line="360" w:lineRule="auto"/>
        <w:ind w:right="-46"/>
        <w:jc w:val="center"/>
        <w:rPr>
          <w:b/>
          <w:lang w:val="id-ID"/>
        </w:rPr>
      </w:pPr>
      <w:proofErr w:type="spellStart"/>
      <w:r w:rsidRPr="00506E01">
        <w:rPr>
          <w:b/>
        </w:rPr>
        <w:t>Layanan</w:t>
      </w:r>
      <w:proofErr w:type="spellEnd"/>
      <w:r w:rsidRPr="00506E01">
        <w:rPr>
          <w:b/>
        </w:rPr>
        <w:t xml:space="preserve"> Antar Obat BEETU </w:t>
      </w:r>
    </w:p>
    <w:p w14:paraId="02514412" w14:textId="77777777" w:rsidR="007841EB" w:rsidRPr="00506E01" w:rsidRDefault="007841EB">
      <w:pPr>
        <w:pStyle w:val="TableParagraph"/>
        <w:spacing w:line="360" w:lineRule="auto"/>
        <w:rPr>
          <w:b/>
          <w:lang w:val="id-ID"/>
        </w:rPr>
      </w:pPr>
    </w:p>
    <w:p w14:paraId="02AD19DE" w14:textId="77777777" w:rsidR="007841EB" w:rsidRPr="00506E01" w:rsidRDefault="002E3BA5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</w:pPr>
      <w:proofErr w:type="spellStart"/>
      <w:r w:rsidRPr="00506E01">
        <w:t>Layanan</w:t>
      </w:r>
      <w:proofErr w:type="spellEnd"/>
      <w:r w:rsidRPr="00506E01">
        <w:t xml:space="preserve"> Antar Obat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sistem</w:t>
      </w:r>
      <w:proofErr w:type="spellEnd"/>
      <w:r w:rsidRPr="00506E01">
        <w:t xml:space="preserve"> </w:t>
      </w:r>
      <w:proofErr w:type="spellStart"/>
      <w:r w:rsidRPr="00506E01">
        <w:t>pengaturan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yang </w:t>
      </w:r>
      <w:proofErr w:type="spellStart"/>
      <w:r w:rsidRPr="00506E01">
        <w:t>disediakan</w:t>
      </w:r>
      <w:proofErr w:type="spellEnd"/>
      <w:r w:rsidRPr="00506E01">
        <w:t xml:space="preserve"> oleh </w:t>
      </w:r>
      <w:r w:rsidRPr="00506E01">
        <w:rPr>
          <w:b/>
          <w:bCs/>
        </w:rPr>
        <w:t>BEETU</w:t>
      </w:r>
      <w:r w:rsidRPr="00506E01">
        <w:t xml:space="preserve"> dan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oleh</w:t>
      </w:r>
      <w:r w:rsidRPr="00506E01">
        <w:rPr>
          <w:b/>
          <w:bCs/>
        </w:rPr>
        <w:t xml:space="preserve"> PENGGUNA</w:t>
      </w:r>
      <w:r w:rsidRPr="00506E01">
        <w:t xml:space="preserve"> </w:t>
      </w:r>
      <w:proofErr w:type="spellStart"/>
      <w:r w:rsidRPr="00506E01">
        <w:t>melalui</w:t>
      </w:r>
      <w:proofErr w:type="spellEnd"/>
      <w:r w:rsidRPr="00506E01">
        <w:t xml:space="preserve"> web </w:t>
      </w:r>
      <w:proofErr w:type="spellStart"/>
      <w:r w:rsidRPr="00506E01">
        <w:t>atau</w:t>
      </w:r>
      <w:proofErr w:type="spellEnd"/>
      <w:r w:rsidRPr="00506E01">
        <w:t xml:space="preserve"> </w:t>
      </w:r>
      <w:r w:rsidRPr="00506E01">
        <w:rPr>
          <w:i/>
          <w:iCs/>
        </w:rPr>
        <w:t>barcode</w:t>
      </w:r>
      <w:r w:rsidRPr="00506E01">
        <w:t xml:space="preserve"> yang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disediakan</w:t>
      </w:r>
      <w:proofErr w:type="spellEnd"/>
      <w:r w:rsidRPr="00506E01">
        <w:t>.</w:t>
      </w:r>
    </w:p>
    <w:p w14:paraId="45C61D63" w14:textId="77777777" w:rsidR="007841EB" w:rsidRPr="00506E01" w:rsidRDefault="002E3BA5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</w:pPr>
      <w:r w:rsidRPr="00506E01">
        <w:t xml:space="preserve">Cover area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rPr>
          <w:lang w:val="id-ID"/>
        </w:rPr>
        <w:t xml:space="preserve"> adalah area dari Rumah Sakit radius </w:t>
      </w:r>
      <w:r w:rsidR="00BA1506" w:rsidRPr="00506E01">
        <w:t>10</w:t>
      </w:r>
      <w:r w:rsidRPr="00506E01">
        <w:rPr>
          <w:lang w:val="id-ID"/>
        </w:rPr>
        <w:t xml:space="preserve"> km</w:t>
      </w:r>
    </w:p>
    <w:p w14:paraId="5C62313B" w14:textId="77777777" w:rsidR="007841EB" w:rsidRPr="00506E01" w:rsidRDefault="002E3BA5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</w:pPr>
      <w:r w:rsidRPr="00506E01">
        <w:rPr>
          <w:lang w:val="id-ID"/>
        </w:rPr>
        <w:t>Jika area dituju &gt;1</w:t>
      </w:r>
      <w:r w:rsidR="00471AC8" w:rsidRPr="00506E01">
        <w:t>0</w:t>
      </w:r>
      <w:r w:rsidRPr="00506E01">
        <w:rPr>
          <w:lang w:val="id-ID"/>
        </w:rPr>
        <w:t>km maka ada penambahan biaya sebesar Rp 2.000/km</w:t>
      </w:r>
    </w:p>
    <w:p w14:paraId="3E078790" w14:textId="77777777" w:rsidR="007841EB" w:rsidRPr="00506E01" w:rsidRDefault="002E3BA5">
      <w:pPr>
        <w:pStyle w:val="TableParagraph"/>
        <w:numPr>
          <w:ilvl w:val="0"/>
          <w:numId w:val="16"/>
        </w:numPr>
        <w:spacing w:line="360" w:lineRule="auto"/>
        <w:ind w:left="560" w:right="207" w:hanging="418"/>
        <w:jc w:val="both"/>
        <w:rPr>
          <w:lang w:val="id-ID"/>
        </w:rPr>
      </w:pPr>
      <w:r w:rsidRPr="00506E01">
        <w:rPr>
          <w:lang w:val="id-ID"/>
        </w:rPr>
        <w:t xml:space="preserve">Pihak </w:t>
      </w:r>
      <w:r w:rsidRPr="00506E01">
        <w:rPr>
          <w:b/>
          <w:lang w:val="id-ID"/>
        </w:rPr>
        <w:t>BEETU</w:t>
      </w:r>
      <w:r w:rsidRPr="00506E01">
        <w:rPr>
          <w:b/>
        </w:rPr>
        <w:t xml:space="preserve"> </w:t>
      </w:r>
      <w:r w:rsidRPr="00506E01">
        <w:rPr>
          <w:lang w:val="id-ID"/>
        </w:rPr>
        <w:t>akan memberi bantuan</w:t>
      </w:r>
      <w:r w:rsidRPr="00506E01">
        <w:t xml:space="preserve"> </w:t>
      </w:r>
      <w:r w:rsidRPr="00506E01">
        <w:rPr>
          <w:lang w:val="id-ID"/>
        </w:rPr>
        <w:t xml:space="preserve">Man Power/Operator di Rumah Sakit </w:t>
      </w:r>
      <w:proofErr w:type="spellStart"/>
      <w:r w:rsidRPr="00506E01">
        <w:t>selama</w:t>
      </w:r>
      <w:proofErr w:type="spellEnd"/>
      <w:r w:rsidRPr="00506E01">
        <w:t xml:space="preserve"> </w:t>
      </w:r>
      <w:r w:rsidR="00FA188F" w:rsidRPr="00506E01">
        <w:t xml:space="preserve">3 </w:t>
      </w:r>
      <w:proofErr w:type="spellStart"/>
      <w:r w:rsidR="00FA188F" w:rsidRPr="00506E01">
        <w:t>bulan</w:t>
      </w:r>
      <w:proofErr w:type="spellEnd"/>
      <w:r w:rsidR="00FA188F" w:rsidRPr="00506E01">
        <w:t xml:space="preserve"> </w:t>
      </w:r>
      <w:proofErr w:type="spellStart"/>
      <w:r w:rsidR="00FA188F" w:rsidRPr="00506E01">
        <w:t>awal</w:t>
      </w:r>
      <w:proofErr w:type="spellEnd"/>
      <w:r w:rsidR="00FA188F" w:rsidRPr="00506E01">
        <w:t xml:space="preserve"> </w:t>
      </w:r>
      <w:proofErr w:type="spellStart"/>
      <w:r w:rsidRPr="00506E01">
        <w:t>perjanjian</w:t>
      </w:r>
      <w:proofErr w:type="spellEnd"/>
      <w:r w:rsidRPr="00506E01">
        <w:t xml:space="preserve"> </w:t>
      </w:r>
      <w:proofErr w:type="spellStart"/>
      <w:r w:rsidR="00FA188F" w:rsidRPr="00506E01">
        <w:t>sembari</w:t>
      </w:r>
      <w:proofErr w:type="spellEnd"/>
      <w:r w:rsidR="00FA188F" w:rsidRPr="00506E01">
        <w:t xml:space="preserve"> </w:t>
      </w:r>
      <w:proofErr w:type="spellStart"/>
      <w:r w:rsidR="00FA188F" w:rsidRPr="00506E01">
        <w:t>dilakukan</w:t>
      </w:r>
      <w:proofErr w:type="spellEnd"/>
      <w:r w:rsidR="00FA188F" w:rsidRPr="00506E01">
        <w:t xml:space="preserve"> </w:t>
      </w:r>
      <w:proofErr w:type="spellStart"/>
      <w:r w:rsidR="00FA188F" w:rsidRPr="00506E01">
        <w:t>evaluasi</w:t>
      </w:r>
      <w:proofErr w:type="spellEnd"/>
      <w:r w:rsidR="00FA188F" w:rsidRPr="00506E01">
        <w:t xml:space="preserve"> </w:t>
      </w:r>
      <w:proofErr w:type="spellStart"/>
      <w:r w:rsidR="00FA188F" w:rsidRPr="00506E01">
        <w:t>bertahap</w:t>
      </w:r>
      <w:proofErr w:type="spellEnd"/>
      <w:r w:rsidR="00FA188F" w:rsidRPr="00506E01">
        <w:t>.</w:t>
      </w:r>
    </w:p>
    <w:p w14:paraId="41E88511" w14:textId="77777777" w:rsidR="007841EB" w:rsidRPr="00506E01" w:rsidRDefault="007841EB">
      <w:pPr>
        <w:spacing w:before="81" w:line="360" w:lineRule="auto"/>
        <w:ind w:left="2601" w:right="2724"/>
        <w:jc w:val="center"/>
        <w:rPr>
          <w:b/>
          <w:lang w:val="id-ID"/>
        </w:rPr>
      </w:pPr>
    </w:p>
    <w:p w14:paraId="1045AA48" w14:textId="77777777" w:rsidR="007841EB" w:rsidRPr="00506E01" w:rsidRDefault="007841EB">
      <w:pPr>
        <w:spacing w:before="81" w:line="360" w:lineRule="auto"/>
        <w:ind w:left="2601" w:right="2724"/>
        <w:jc w:val="center"/>
        <w:rPr>
          <w:b/>
          <w:lang w:val="id-ID"/>
        </w:rPr>
      </w:pPr>
    </w:p>
    <w:p w14:paraId="5BA23C1C" w14:textId="77777777" w:rsidR="007841EB" w:rsidRPr="00506E01" w:rsidRDefault="007841EB">
      <w:pPr>
        <w:spacing w:before="81" w:line="360" w:lineRule="auto"/>
        <w:ind w:left="2601" w:right="2724"/>
        <w:jc w:val="center"/>
        <w:rPr>
          <w:b/>
          <w:lang w:val="id-ID"/>
        </w:rPr>
      </w:pPr>
    </w:p>
    <w:p w14:paraId="79E8E199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623AC34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51925062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522A56D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4D314108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598A240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B9562FD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2D0379EC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9692FDE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535E4F62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641846A1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125A7B23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3432AFBA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178C4D63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C818822" w14:textId="77777777" w:rsidR="00FD7588" w:rsidRPr="00506E01" w:rsidRDefault="00FD7588">
      <w:pPr>
        <w:spacing w:before="81" w:line="360" w:lineRule="auto"/>
        <w:ind w:right="2724"/>
        <w:rPr>
          <w:b/>
          <w:lang w:val="id-ID"/>
        </w:rPr>
      </w:pPr>
    </w:p>
    <w:p w14:paraId="105070E6" w14:textId="77777777" w:rsidR="0078726F" w:rsidRPr="00506E01" w:rsidRDefault="0078726F">
      <w:pPr>
        <w:spacing w:before="81" w:line="360" w:lineRule="auto"/>
        <w:ind w:right="2724"/>
        <w:rPr>
          <w:b/>
          <w:lang w:val="id-ID"/>
        </w:rPr>
      </w:pPr>
    </w:p>
    <w:p w14:paraId="7907D46F" w14:textId="77777777" w:rsidR="0078726F" w:rsidRDefault="0078726F">
      <w:pPr>
        <w:spacing w:before="81" w:line="360" w:lineRule="auto"/>
        <w:ind w:right="2724"/>
        <w:rPr>
          <w:b/>
          <w:lang w:val="id-ID"/>
        </w:rPr>
      </w:pPr>
    </w:p>
    <w:p w14:paraId="5A55E4B1" w14:textId="77777777" w:rsidR="00506E01" w:rsidRDefault="00506E01">
      <w:pPr>
        <w:spacing w:before="81" w:line="360" w:lineRule="auto"/>
        <w:ind w:right="2724"/>
        <w:rPr>
          <w:b/>
          <w:lang w:val="id-ID"/>
        </w:rPr>
      </w:pPr>
    </w:p>
    <w:p w14:paraId="4275857C" w14:textId="77777777" w:rsidR="00506E01" w:rsidRPr="00506E01" w:rsidRDefault="00506E01">
      <w:pPr>
        <w:spacing w:before="81" w:line="360" w:lineRule="auto"/>
        <w:ind w:right="2724"/>
        <w:rPr>
          <w:b/>
          <w:lang w:val="id-ID"/>
        </w:rPr>
      </w:pPr>
    </w:p>
    <w:p w14:paraId="3C6D9EF6" w14:textId="77777777" w:rsidR="007841EB" w:rsidRPr="00506E01" w:rsidRDefault="002E3BA5">
      <w:pPr>
        <w:spacing w:before="81" w:line="360" w:lineRule="auto"/>
        <w:ind w:left="2601" w:right="2724"/>
        <w:jc w:val="center"/>
        <w:rPr>
          <w:b/>
          <w:lang w:val="id-ID"/>
        </w:rPr>
      </w:pPr>
      <w:r w:rsidRPr="00506E01">
        <w:rPr>
          <w:b/>
        </w:rPr>
        <w:lastRenderedPageBreak/>
        <w:t xml:space="preserve">Lampiran </w:t>
      </w:r>
      <w:r w:rsidRPr="00506E01">
        <w:rPr>
          <w:b/>
          <w:lang w:val="id-ID"/>
        </w:rPr>
        <w:t>2</w:t>
      </w:r>
    </w:p>
    <w:p w14:paraId="547807ED" w14:textId="77777777" w:rsidR="007841EB" w:rsidRPr="00506E01" w:rsidRDefault="002E3BA5">
      <w:pPr>
        <w:spacing w:before="34" w:line="360" w:lineRule="auto"/>
        <w:ind w:left="2601" w:right="2222"/>
        <w:jc w:val="center"/>
        <w:rPr>
          <w:b/>
        </w:rPr>
      </w:pPr>
      <w:proofErr w:type="spellStart"/>
      <w:r w:rsidRPr="00506E01">
        <w:rPr>
          <w:b/>
        </w:rPr>
        <w:t>Biaya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Layanan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Pengantaran</w:t>
      </w:r>
      <w:proofErr w:type="spellEnd"/>
      <w:r w:rsidRPr="00506E01">
        <w:rPr>
          <w:b/>
        </w:rPr>
        <w:t xml:space="preserve"> Obat</w:t>
      </w:r>
    </w:p>
    <w:p w14:paraId="1BD4F0A8" w14:textId="77777777" w:rsidR="007841EB" w:rsidRPr="00506E01" w:rsidRDefault="007841EB">
      <w:pPr>
        <w:pStyle w:val="BodyText"/>
        <w:spacing w:before="2"/>
        <w:rPr>
          <w:rFonts w:cs="Arial"/>
          <w:b/>
          <w:sz w:val="22"/>
          <w:szCs w:val="22"/>
        </w:rPr>
      </w:pPr>
    </w:p>
    <w:p w14:paraId="5321238A" w14:textId="77777777" w:rsidR="006B362F" w:rsidRPr="00506E01" w:rsidRDefault="002E3BA5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lang w:val="id-ID"/>
        </w:rPr>
      </w:pPr>
      <w:proofErr w:type="spellStart"/>
      <w:r w:rsidRPr="00506E01">
        <w:t>Biaya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Antar Obat </w:t>
      </w:r>
      <w:proofErr w:type="spellStart"/>
      <w:r w:rsidRPr="00506E01">
        <w:t>dilakukan</w:t>
      </w:r>
      <w:proofErr w:type="spellEnd"/>
      <w:r w:rsidRPr="00506E01">
        <w:t xml:space="preserve"> </w:t>
      </w:r>
      <w:proofErr w:type="spellStart"/>
      <w:r w:rsidRPr="00506E01">
        <w:t>satu</w:t>
      </w:r>
      <w:proofErr w:type="spellEnd"/>
      <w:r w:rsidRPr="00506E01">
        <w:t xml:space="preserve"> </w:t>
      </w:r>
      <w:proofErr w:type="spellStart"/>
      <w:proofErr w:type="gramStart"/>
      <w:r w:rsidRPr="00506E01">
        <w:t>alur</w:t>
      </w:r>
      <w:proofErr w:type="spellEnd"/>
      <w:r w:rsidRPr="00506E01">
        <w:t xml:space="preserve"> :</w:t>
      </w:r>
      <w:proofErr w:type="gramEnd"/>
      <w:r w:rsidRPr="00506E01">
        <w:t xml:space="preserve"> </w:t>
      </w:r>
      <w:proofErr w:type="spellStart"/>
      <w:r w:rsidRPr="00506E01">
        <w:t>Pengguna</w:t>
      </w:r>
      <w:proofErr w:type="spellEnd"/>
      <w:r w:rsidRPr="00506E01">
        <w:t xml:space="preserve"> – </w:t>
      </w:r>
      <w:proofErr w:type="spellStart"/>
      <w:r w:rsidRPr="00506E01">
        <w:t>Beetu</w:t>
      </w:r>
      <w:proofErr w:type="spellEnd"/>
      <w:r w:rsidRPr="00506E01">
        <w:t xml:space="preserve"> </w:t>
      </w:r>
      <w:r w:rsidR="00FA188F" w:rsidRPr="00506E01">
        <w:t>– Rumah Sakit</w:t>
      </w:r>
    </w:p>
    <w:p w14:paraId="395D3C0D" w14:textId="77777777" w:rsidR="006B362F" w:rsidRPr="00506E01" w:rsidRDefault="002E3BA5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lang w:val="id-ID"/>
        </w:rPr>
      </w:pPr>
      <w:r w:rsidRPr="00506E01">
        <w:rPr>
          <w:b/>
          <w:bCs/>
        </w:rPr>
        <w:t>BEETU</w:t>
      </w:r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memberikan</w:t>
      </w:r>
      <w:proofErr w:type="spellEnd"/>
      <w:r w:rsidRPr="00506E01">
        <w:t xml:space="preserve"> </w:t>
      </w:r>
      <w:proofErr w:type="spellStart"/>
      <w:r w:rsidRPr="00506E01">
        <w:t>kompensasi</w:t>
      </w:r>
      <w:proofErr w:type="spellEnd"/>
      <w:r w:rsidRPr="00506E01">
        <w:t xml:space="preserve"> 100% </w:t>
      </w:r>
      <w:proofErr w:type="spellStart"/>
      <w:r w:rsidRPr="00506E01">
        <w:t>penggantian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beserta</w:t>
      </w:r>
      <w:proofErr w:type="spellEnd"/>
      <w:r w:rsidRPr="00506E01">
        <w:t xml:space="preserve"> </w:t>
      </w:r>
      <w:proofErr w:type="spellStart"/>
      <w:r w:rsidRPr="00506E01">
        <w:t>biaya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ada</w:t>
      </w:r>
      <w:proofErr w:type="spellEnd"/>
      <w:r w:rsidRPr="00506E01">
        <w:t xml:space="preserve"> </w:t>
      </w:r>
      <w:proofErr w:type="spellStart"/>
      <w:r w:rsidRPr="00506E01">
        <w:t>kerusakan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kehilangan</w:t>
      </w:r>
      <w:proofErr w:type="spellEnd"/>
      <w:r w:rsidRPr="00506E01">
        <w:t xml:space="preserve"> pada </w:t>
      </w:r>
      <w:proofErr w:type="spellStart"/>
      <w:r w:rsidRPr="00506E01">
        <w:t>saat</w:t>
      </w:r>
      <w:proofErr w:type="spellEnd"/>
      <w:r w:rsidRPr="00506E01">
        <w:t xml:space="preserve"> proses </w:t>
      </w:r>
      <w:proofErr w:type="spellStart"/>
      <w:r w:rsidRPr="00506E01">
        <w:t>pengiriman</w:t>
      </w:r>
      <w:proofErr w:type="spellEnd"/>
      <w:r w:rsidRPr="00506E01">
        <w:t xml:space="preserve">. </w:t>
      </w:r>
      <w:proofErr w:type="spellStart"/>
      <w:r w:rsidRPr="00506E01">
        <w:t>Sesuai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S&amp;K yang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dikomunikasikan</w:t>
      </w:r>
      <w:proofErr w:type="spellEnd"/>
      <w:r w:rsidRPr="00506E01">
        <w:t xml:space="preserve"> dan </w:t>
      </w:r>
      <w:proofErr w:type="spellStart"/>
      <w:r w:rsidRPr="00506E01">
        <w:t>disetujui</w:t>
      </w:r>
      <w:proofErr w:type="spellEnd"/>
      <w:r w:rsidRPr="00506E01">
        <w:t xml:space="preserve"> </w:t>
      </w:r>
      <w:r w:rsidRPr="00506E01">
        <w:rPr>
          <w:b/>
          <w:bCs/>
        </w:rPr>
        <w:t>PENGGUNA</w:t>
      </w:r>
      <w:r w:rsidRPr="00506E01">
        <w:t xml:space="preserve"> pada </w:t>
      </w:r>
      <w:proofErr w:type="spellStart"/>
      <w:r w:rsidRPr="00506E01">
        <w:t>saat</w:t>
      </w:r>
      <w:proofErr w:type="spellEnd"/>
      <w:r w:rsidRPr="00506E01">
        <w:t xml:space="preserve"> </w:t>
      </w:r>
      <w:proofErr w:type="spellStart"/>
      <w:r w:rsidRPr="00506E01">
        <w:t>pendaftaran</w:t>
      </w:r>
      <w:proofErr w:type="spellEnd"/>
      <w:r w:rsidR="00FA188F" w:rsidRPr="00506E01">
        <w:t>.</w:t>
      </w:r>
    </w:p>
    <w:p w14:paraId="48D58D2C" w14:textId="77777777" w:rsidR="006B362F" w:rsidRPr="00506E01" w:rsidRDefault="00FA188F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lang w:val="id-ID"/>
        </w:rPr>
      </w:pPr>
      <w:r w:rsidRPr="00506E01">
        <w:rPr>
          <w:b/>
          <w:lang w:val="id-ID"/>
        </w:rPr>
        <w:t>FASYANKES</w:t>
      </w:r>
      <w:r w:rsidRPr="00506E01">
        <w:rPr>
          <w:lang w:val="id-ID"/>
        </w:rPr>
        <w:t xml:space="preserve"> mendapatkan sharing fee sebesar </w:t>
      </w:r>
      <w:r w:rsidRPr="00506E01">
        <w:t>5</w:t>
      </w:r>
      <w:r w:rsidRPr="00506E01">
        <w:rPr>
          <w:lang w:val="id-ID"/>
        </w:rPr>
        <w:t xml:space="preserve">% dari setiap transaksi yang dibebankan kepada </w:t>
      </w:r>
      <w:r w:rsidRPr="00506E01">
        <w:rPr>
          <w:b/>
          <w:lang w:val="id-ID"/>
        </w:rPr>
        <w:t>PENGGUN</w:t>
      </w:r>
      <w:r w:rsidRPr="00506E01">
        <w:rPr>
          <w:b/>
        </w:rPr>
        <w:t>A.</w:t>
      </w:r>
    </w:p>
    <w:p w14:paraId="4395B1A4" w14:textId="77777777" w:rsidR="00FA188F" w:rsidRPr="00506E01" w:rsidRDefault="00FA188F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lang w:val="id-ID"/>
        </w:rPr>
      </w:pPr>
      <w:r w:rsidRPr="00506E01">
        <w:rPr>
          <w:b/>
        </w:rPr>
        <w:t>BEETU</w:t>
      </w:r>
      <w:r w:rsidRPr="00506E01">
        <w:t xml:space="preserve"> </w:t>
      </w:r>
      <w:proofErr w:type="spellStart"/>
      <w:r w:rsidRPr="00506E01">
        <w:t>menyiapkan</w:t>
      </w:r>
      <w:proofErr w:type="spellEnd"/>
      <w:r w:rsidRPr="00506E01">
        <w:t xml:space="preserve"> </w:t>
      </w:r>
      <w:proofErr w:type="spellStart"/>
      <w:r w:rsidRPr="00506E01">
        <w:t>kebutuhan</w:t>
      </w:r>
      <w:proofErr w:type="spellEnd"/>
      <w:r w:rsidRPr="00506E01">
        <w:t xml:space="preserve"> staff pada </w:t>
      </w:r>
      <w:r w:rsidR="006B362F" w:rsidRPr="00506E01">
        <w:t>2</w:t>
      </w:r>
      <w:r w:rsidRPr="00506E01">
        <w:t xml:space="preserve"> </w:t>
      </w:r>
      <w:proofErr w:type="spellStart"/>
      <w:r w:rsidRPr="00506E01">
        <w:t>bulan</w:t>
      </w:r>
      <w:proofErr w:type="spellEnd"/>
      <w:r w:rsidRPr="00506E01">
        <w:t xml:space="preserve"> </w:t>
      </w:r>
      <w:proofErr w:type="spellStart"/>
      <w:r w:rsidRPr="00506E01">
        <w:t>awal</w:t>
      </w:r>
      <w:proofErr w:type="spellEnd"/>
      <w:r w:rsidRPr="00506E01">
        <w:t xml:space="preserve"> </w:t>
      </w:r>
      <w:proofErr w:type="spellStart"/>
      <w:r w:rsidRPr="00506E01">
        <w:t>sejak</w:t>
      </w:r>
      <w:proofErr w:type="spellEnd"/>
      <w:r w:rsidRPr="00506E01">
        <w:t xml:space="preserve"> </w:t>
      </w:r>
      <w:proofErr w:type="spellStart"/>
      <w:r w:rsidRPr="00506E01">
        <w:t>penandatangan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target </w:t>
      </w:r>
      <w:proofErr w:type="spellStart"/>
      <w:r w:rsidRPr="00506E01">
        <w:t>transaksi</w:t>
      </w:r>
      <w:proofErr w:type="spellEnd"/>
      <w:r w:rsidRPr="00506E01">
        <w:t xml:space="preserve"> </w:t>
      </w:r>
      <w:proofErr w:type="spellStart"/>
      <w:r w:rsidRPr="00506E01">
        <w:t>mencapai</w:t>
      </w:r>
      <w:proofErr w:type="spellEnd"/>
      <w:r w:rsidRPr="00506E01">
        <w:t xml:space="preserve"> </w:t>
      </w:r>
      <w:r w:rsidR="006B362F" w:rsidRPr="00506E01">
        <w:t>75</w:t>
      </w:r>
      <w:r w:rsidRPr="00506E01">
        <w:t>/</w:t>
      </w:r>
      <w:proofErr w:type="spellStart"/>
      <w:r w:rsidRPr="00506E01">
        <w:t>hari</w:t>
      </w:r>
      <w:proofErr w:type="spellEnd"/>
      <w:r w:rsidRPr="00506E01">
        <w:t xml:space="preserve">, </w:t>
      </w:r>
      <w:proofErr w:type="spellStart"/>
      <w:r w:rsidRPr="00506E01">
        <w:t>sembari</w:t>
      </w:r>
      <w:proofErr w:type="spellEnd"/>
      <w:r w:rsidRPr="00506E01">
        <w:t xml:space="preserve"> </w:t>
      </w:r>
      <w:proofErr w:type="spellStart"/>
      <w:r w:rsidRPr="00506E01">
        <w:t>dilakukan</w:t>
      </w:r>
      <w:proofErr w:type="spellEnd"/>
      <w:r w:rsidRPr="00506E01">
        <w:t xml:space="preserve"> review 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transaksi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mencapai</w:t>
      </w:r>
      <w:proofErr w:type="spellEnd"/>
      <w:r w:rsidRPr="00506E01">
        <w:t xml:space="preserve"> </w:t>
      </w:r>
      <w:proofErr w:type="spellStart"/>
      <w:r w:rsidRPr="00506E01">
        <w:t>angka</w:t>
      </w:r>
      <w:proofErr w:type="spellEnd"/>
      <w:r w:rsidRPr="00506E01">
        <w:t xml:space="preserve"> target.</w:t>
      </w:r>
    </w:p>
    <w:p w14:paraId="60CCC68E" w14:textId="77777777" w:rsidR="007841EB" w:rsidRPr="00506E01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lang w:val="id-ID"/>
        </w:rPr>
      </w:pPr>
    </w:p>
    <w:p w14:paraId="2AEA1798" w14:textId="77777777" w:rsidR="007841EB" w:rsidRPr="00506E01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lang w:val="id-ID"/>
        </w:rPr>
      </w:pPr>
    </w:p>
    <w:p w14:paraId="7197EC2C" w14:textId="77777777" w:rsidR="007841EB" w:rsidRPr="00506E01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lang w:val="id-ID"/>
        </w:rPr>
      </w:pPr>
    </w:p>
    <w:p w14:paraId="6C4C3889" w14:textId="77777777" w:rsidR="007841EB" w:rsidRPr="00506E01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lang w:val="id-ID"/>
        </w:rPr>
      </w:pPr>
    </w:p>
    <w:p w14:paraId="4321D6FB" w14:textId="77777777" w:rsidR="008A1FF8" w:rsidRPr="00506E01" w:rsidRDefault="008A1FF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044134BA" w14:textId="77777777" w:rsidR="00D91FA0" w:rsidRPr="00506E01" w:rsidRDefault="00D91FA0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5490795E" w14:textId="77777777" w:rsidR="00471AC8" w:rsidRPr="00506E01" w:rsidRDefault="00471AC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458CF506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4BA0B3E8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6F22A51E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1F2567F0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7911155C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1F6D6CF3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43F969F0" w14:textId="77777777" w:rsidR="00471AC8" w:rsidRPr="00506E01" w:rsidRDefault="00471AC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79DFA419" w14:textId="77777777" w:rsidR="00A438B1" w:rsidRDefault="00A438B1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20768877" w14:textId="77777777" w:rsidR="00506E01" w:rsidRDefault="00506E01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762A12F0" w14:textId="77777777" w:rsidR="00506E01" w:rsidRPr="00506E01" w:rsidRDefault="00506E01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5261F6DA" w14:textId="77777777" w:rsidR="007841EB" w:rsidRPr="00506E01" w:rsidRDefault="002E3BA5">
      <w:pPr>
        <w:tabs>
          <w:tab w:val="left" w:pos="567"/>
          <w:tab w:val="left" w:pos="1640"/>
        </w:tabs>
        <w:spacing w:before="153" w:line="360" w:lineRule="auto"/>
        <w:ind w:right="202"/>
        <w:jc w:val="center"/>
        <w:rPr>
          <w:b/>
          <w:bCs/>
        </w:rPr>
      </w:pPr>
      <w:r w:rsidRPr="00506E01">
        <w:rPr>
          <w:b/>
          <w:bCs/>
        </w:rPr>
        <w:lastRenderedPageBreak/>
        <w:t>Lampiran 3</w:t>
      </w:r>
    </w:p>
    <w:p w14:paraId="46A1702B" w14:textId="318EBC37" w:rsidR="008A1FF8" w:rsidRPr="00506E01" w:rsidRDefault="002E3BA5">
      <w:pPr>
        <w:tabs>
          <w:tab w:val="left" w:pos="567"/>
          <w:tab w:val="left" w:pos="1640"/>
        </w:tabs>
        <w:spacing w:before="153" w:line="360" w:lineRule="auto"/>
        <w:ind w:right="202"/>
        <w:rPr>
          <w:i/>
          <w:iCs/>
        </w:rPr>
      </w:pPr>
      <w:r w:rsidRPr="00506E01">
        <w:rPr>
          <w:i/>
          <w:iCs/>
        </w:rPr>
        <w:t xml:space="preserve">*Format S&amp;K di </w:t>
      </w:r>
      <w:proofErr w:type="spellStart"/>
      <w:r w:rsidRPr="00506E01">
        <w:rPr>
          <w:i/>
          <w:iCs/>
        </w:rPr>
        <w:t>dalam</w:t>
      </w:r>
      <w:proofErr w:type="spellEnd"/>
      <w:r w:rsidRPr="00506E01">
        <w:rPr>
          <w:i/>
          <w:iCs/>
        </w:rPr>
        <w:t xml:space="preserve"> </w:t>
      </w:r>
      <w:proofErr w:type="spellStart"/>
      <w:r w:rsidRPr="00506E01">
        <w:rPr>
          <w:i/>
          <w:iCs/>
        </w:rPr>
        <w:t>aplikasi</w:t>
      </w:r>
      <w:proofErr w:type="spellEnd"/>
      <w:r w:rsidRPr="00506E01">
        <w:rPr>
          <w:i/>
          <w:iCs/>
        </w:rPr>
        <w:t xml:space="preserve"> </w:t>
      </w:r>
      <w:proofErr w:type="spellStart"/>
      <w:r w:rsidRPr="00506E01">
        <w:rPr>
          <w:i/>
          <w:iCs/>
        </w:rPr>
        <w:t>Beetu</w:t>
      </w:r>
      <w:proofErr w:type="spellEnd"/>
      <w:r w:rsidRPr="00506E01">
        <w:rPr>
          <w:i/>
          <w:iCs/>
        </w:rPr>
        <w:t xml:space="preserve"> for Hospital</w:t>
      </w:r>
    </w:p>
    <w:p w14:paraId="3A58F3F8" w14:textId="77777777" w:rsidR="007841EB" w:rsidRPr="00506E01" w:rsidRDefault="002E3BA5">
      <w:pPr>
        <w:jc w:val="center"/>
        <w:rPr>
          <w:b/>
          <w:bCs/>
        </w:rPr>
      </w:pPr>
      <w:r w:rsidRPr="00506E01">
        <w:rPr>
          <w:b/>
          <w:bCs/>
        </w:rPr>
        <w:t>SYARAT DAN KETENTUAN</w:t>
      </w:r>
    </w:p>
    <w:p w14:paraId="01943C7A" w14:textId="77777777" w:rsidR="007841EB" w:rsidRPr="00506E01" w:rsidRDefault="007841EB">
      <w:pPr>
        <w:jc w:val="both"/>
        <w:rPr>
          <w:b/>
          <w:bCs/>
        </w:rPr>
      </w:pPr>
    </w:p>
    <w:p w14:paraId="2EE0BD75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r w:rsidRPr="00506E01">
        <w:t xml:space="preserve">Waktu </w:t>
      </w:r>
      <w:proofErr w:type="spellStart"/>
      <w:r w:rsidRPr="00506E01">
        <w:t>Pengiriman</w:t>
      </w:r>
      <w:proofErr w:type="spellEnd"/>
      <w:r w:rsidRPr="00506E01">
        <w:t xml:space="preserve"> max.150 </w:t>
      </w:r>
      <w:proofErr w:type="spellStart"/>
      <w:r w:rsidRPr="00506E01">
        <w:t>menit</w:t>
      </w:r>
      <w:proofErr w:type="spellEnd"/>
      <w:r w:rsidRPr="00506E01">
        <w:t xml:space="preserve"> </w:t>
      </w:r>
      <w:proofErr w:type="spellStart"/>
      <w:r w:rsidRPr="00506E01">
        <w:t>terhitung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siap</w:t>
      </w:r>
      <w:proofErr w:type="spellEnd"/>
      <w:r w:rsidRPr="00506E01">
        <w:t xml:space="preserve">/ </w:t>
      </w:r>
      <w:proofErr w:type="spellStart"/>
      <w:r w:rsidRPr="00506E01">
        <w:t>selesai</w:t>
      </w:r>
      <w:proofErr w:type="spellEnd"/>
      <w:r w:rsidRPr="00506E01">
        <w:t xml:space="preserve"> </w:t>
      </w:r>
      <w:proofErr w:type="spellStart"/>
      <w:r w:rsidRPr="00506E01">
        <w:t>dibuat</w:t>
      </w:r>
      <w:proofErr w:type="spellEnd"/>
      <w:r w:rsidRPr="00506E01">
        <w:t xml:space="preserve"> oleh </w:t>
      </w:r>
      <w:proofErr w:type="spellStart"/>
      <w:r w:rsidRPr="00506E01">
        <w:t>Pihak</w:t>
      </w:r>
      <w:proofErr w:type="spellEnd"/>
      <w:r w:rsidRPr="00506E01">
        <w:t xml:space="preserve"> Farmasi Rumah Sakit</w:t>
      </w:r>
    </w:p>
    <w:p w14:paraId="7ED100A0" w14:textId="77777777" w:rsidR="007841EB" w:rsidRPr="00506E01" w:rsidRDefault="007841EB">
      <w:pPr>
        <w:jc w:val="both"/>
      </w:pPr>
    </w:p>
    <w:p w14:paraId="3311FEA3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r w:rsidRPr="00506E01">
        <w:t xml:space="preserve">Lokasi yang </w:t>
      </w:r>
      <w:proofErr w:type="spellStart"/>
      <w:r w:rsidRPr="00506E01">
        <w:t>sudah</w:t>
      </w:r>
      <w:proofErr w:type="spellEnd"/>
      <w:r w:rsidRPr="00506E01">
        <w:t xml:space="preserve"> </w:t>
      </w:r>
      <w:proofErr w:type="spellStart"/>
      <w:r w:rsidRPr="00506E01">
        <w:t>terdaftar</w:t>
      </w:r>
      <w:proofErr w:type="spellEnd"/>
      <w:r w:rsidRPr="00506E01">
        <w:t xml:space="preserve"> dan </w:t>
      </w:r>
      <w:proofErr w:type="spellStart"/>
      <w:r w:rsidRPr="00506E01">
        <w:t>diverifikasi</w:t>
      </w:r>
      <w:proofErr w:type="spellEnd"/>
      <w:r w:rsidRPr="00506E01">
        <w:t xml:space="preserve"> </w:t>
      </w:r>
      <w:proofErr w:type="spellStart"/>
      <w:r w:rsidRPr="00506E01">
        <w:t>ulang</w:t>
      </w:r>
      <w:proofErr w:type="spellEnd"/>
      <w:r w:rsidRPr="00506E01">
        <w:t xml:space="preserve"> </w:t>
      </w:r>
      <w:proofErr w:type="spellStart"/>
      <w:r w:rsidRPr="00506E01">
        <w:t>konsumen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acuan</w:t>
      </w:r>
      <w:proofErr w:type="spellEnd"/>
      <w:r w:rsidRPr="00506E01">
        <w:t xml:space="preserve"> </w:t>
      </w:r>
      <w:proofErr w:type="spellStart"/>
      <w:r w:rsidRPr="00506E01">
        <w:t>alamat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yang </w:t>
      </w:r>
      <w:proofErr w:type="spellStart"/>
      <w:r w:rsidRPr="00506E01">
        <w:t>dituju</w:t>
      </w:r>
      <w:proofErr w:type="spellEnd"/>
    </w:p>
    <w:p w14:paraId="546282DD" w14:textId="77777777" w:rsidR="007841EB" w:rsidRPr="00506E01" w:rsidRDefault="007841EB">
      <w:pPr>
        <w:jc w:val="both"/>
      </w:pPr>
    </w:p>
    <w:p w14:paraId="62433558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Kiriman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diserah</w:t>
      </w:r>
      <w:proofErr w:type="spellEnd"/>
      <w:r w:rsidRPr="00506E01">
        <w:t xml:space="preserve"> </w:t>
      </w:r>
      <w:proofErr w:type="spellStart"/>
      <w:r w:rsidRPr="00506E01">
        <w:t>terimakan</w:t>
      </w:r>
      <w:proofErr w:type="spellEnd"/>
      <w:r w:rsidRPr="00506E01">
        <w:t xml:space="preserve"> </w:t>
      </w:r>
      <w:proofErr w:type="spellStart"/>
      <w:r w:rsidRPr="00506E01">
        <w:t>ke</w:t>
      </w:r>
      <w:proofErr w:type="spellEnd"/>
      <w:r w:rsidRPr="00506E01">
        <w:t xml:space="preserve"> lain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nama</w:t>
      </w:r>
      <w:proofErr w:type="spellEnd"/>
      <w:r w:rsidRPr="00506E01">
        <w:t xml:space="preserve"> </w:t>
      </w:r>
      <w:proofErr w:type="spellStart"/>
      <w:r w:rsidRPr="00506E01">
        <w:t>selama</w:t>
      </w:r>
      <w:proofErr w:type="spellEnd"/>
      <w:r w:rsidRPr="00506E01">
        <w:t xml:space="preserve">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mendapatkan</w:t>
      </w:r>
      <w:proofErr w:type="spellEnd"/>
      <w:r w:rsidRPr="00506E01">
        <w:t xml:space="preserve"> </w:t>
      </w:r>
      <w:proofErr w:type="spellStart"/>
      <w:r w:rsidRPr="00506E01">
        <w:t>konfirmasi</w:t>
      </w:r>
      <w:proofErr w:type="spellEnd"/>
      <w:r w:rsidRPr="00506E01">
        <w:t xml:space="preserve"> </w:t>
      </w:r>
      <w:proofErr w:type="spellStart"/>
      <w:r w:rsidRPr="00506E01">
        <w:t>baik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penerima</w:t>
      </w:r>
      <w:proofErr w:type="spellEnd"/>
      <w:r w:rsidRPr="00506E01">
        <w:t xml:space="preserve"> yang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dihubungi</w:t>
      </w:r>
      <w:proofErr w:type="spellEnd"/>
      <w:r w:rsidRPr="00506E01">
        <w:t>.</w:t>
      </w:r>
    </w:p>
    <w:p w14:paraId="476261BC" w14:textId="77777777" w:rsidR="007841EB" w:rsidRPr="00506E01" w:rsidRDefault="007841EB">
      <w:pPr>
        <w:jc w:val="both"/>
      </w:pPr>
    </w:p>
    <w:p w14:paraId="244C514D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terdapat</w:t>
      </w:r>
      <w:proofErr w:type="spellEnd"/>
      <w:r w:rsidRPr="00506E01">
        <w:t xml:space="preserve"> </w:t>
      </w:r>
      <w:proofErr w:type="spellStart"/>
      <w:r w:rsidRPr="00506E01">
        <w:t>kendala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proses </w:t>
      </w:r>
      <w:proofErr w:type="spellStart"/>
      <w:r w:rsidRPr="00506E01">
        <w:t>pengantaran</w:t>
      </w:r>
      <w:proofErr w:type="spellEnd"/>
      <w:r w:rsidRPr="00506E01">
        <w:t xml:space="preserve">, </w:t>
      </w:r>
      <w:proofErr w:type="spellStart"/>
      <w:proofErr w:type="gramStart"/>
      <w:r w:rsidRPr="00506E01">
        <w:t>misal</w:t>
      </w:r>
      <w:proofErr w:type="spellEnd"/>
      <w:r w:rsidRPr="00506E01">
        <w:t xml:space="preserve"> :</w:t>
      </w:r>
      <w:proofErr w:type="gramEnd"/>
      <w:r w:rsidRPr="00506E01">
        <w:t xml:space="preserve"> </w:t>
      </w:r>
      <w:proofErr w:type="spellStart"/>
      <w:r w:rsidRPr="00506E01">
        <w:t>rumah</w:t>
      </w:r>
      <w:proofErr w:type="spellEnd"/>
      <w:r w:rsidRPr="00506E01">
        <w:t xml:space="preserve"> </w:t>
      </w:r>
      <w:proofErr w:type="spellStart"/>
      <w:r w:rsidRPr="00506E01">
        <w:t>kosong</w:t>
      </w:r>
      <w:proofErr w:type="spellEnd"/>
      <w:r w:rsidRPr="00506E01">
        <w:t xml:space="preserve">, </w:t>
      </w:r>
      <w:proofErr w:type="spellStart"/>
      <w:r w:rsidRPr="00506E01">
        <w:t>alamat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ditemukan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kurir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menghubungi</w:t>
      </w:r>
      <w:proofErr w:type="spellEnd"/>
      <w:r w:rsidRPr="00506E01">
        <w:t xml:space="preserve"> no </w:t>
      </w:r>
      <w:proofErr w:type="spellStart"/>
      <w:r w:rsidRPr="00506E01">
        <w:t>tlp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mendapatkan</w:t>
      </w:r>
      <w:proofErr w:type="spellEnd"/>
      <w:r w:rsidRPr="00506E01">
        <w:t xml:space="preserve"> </w:t>
      </w:r>
      <w:proofErr w:type="spellStart"/>
      <w:r w:rsidRPr="00506E01">
        <w:t>intruksi</w:t>
      </w:r>
      <w:proofErr w:type="spellEnd"/>
      <w:r w:rsidRPr="00506E01">
        <w:t xml:space="preserve"> </w:t>
      </w:r>
      <w:proofErr w:type="spellStart"/>
      <w:r w:rsidRPr="00506E01">
        <w:t>lanjutan</w:t>
      </w:r>
      <w:proofErr w:type="spellEnd"/>
      <w:r w:rsidRPr="00506E01">
        <w:t xml:space="preserve"> </w:t>
      </w:r>
      <w:proofErr w:type="spellStart"/>
      <w:r w:rsidRPr="00506E01">
        <w:t>apakah</w:t>
      </w:r>
      <w:proofErr w:type="spellEnd"/>
      <w:r w:rsidRPr="00506E01">
        <w:t xml:space="preserve"> </w:t>
      </w:r>
      <w:proofErr w:type="spellStart"/>
      <w:r w:rsidRPr="00506E01">
        <w:t>paket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diwakilkan</w:t>
      </w:r>
      <w:proofErr w:type="spellEnd"/>
      <w:r w:rsidRPr="00506E01">
        <w:t xml:space="preserve"> oleh </w:t>
      </w:r>
      <w:proofErr w:type="spellStart"/>
      <w:r w:rsidRPr="00506E01">
        <w:t>saudara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tetangga</w:t>
      </w:r>
      <w:proofErr w:type="spellEnd"/>
      <w:r w:rsidRPr="00506E01">
        <w:t xml:space="preserve"> yang </w:t>
      </w:r>
      <w:proofErr w:type="spellStart"/>
      <w:r w:rsidRPr="00506E01">
        <w:t>berdekatan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ada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alamat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>.</w:t>
      </w:r>
    </w:p>
    <w:p w14:paraId="1ED7AEF2" w14:textId="77777777" w:rsidR="007841EB" w:rsidRPr="00506E01" w:rsidRDefault="007841EB">
      <w:pPr>
        <w:pStyle w:val="ListParagraph"/>
        <w:ind w:left="788"/>
        <w:jc w:val="both"/>
      </w:pPr>
    </w:p>
    <w:p w14:paraId="535F47B0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r w:rsidRPr="00506E01">
        <w:t xml:space="preserve">Kurir </w:t>
      </w:r>
      <w:proofErr w:type="spellStart"/>
      <w:r w:rsidRPr="00506E01">
        <w:t>diberikan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</w:t>
      </w:r>
      <w:proofErr w:type="spellStart"/>
      <w:r w:rsidRPr="00506E01">
        <w:t>tunggu</w:t>
      </w:r>
      <w:proofErr w:type="spellEnd"/>
      <w:r w:rsidRPr="00506E01">
        <w:t xml:space="preserve"> </w:t>
      </w:r>
      <w:proofErr w:type="spellStart"/>
      <w:r w:rsidRPr="00506E01">
        <w:t>peralamat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menghubugi</w:t>
      </w:r>
      <w:proofErr w:type="spellEnd"/>
      <w:r w:rsidRPr="00506E01">
        <w:t xml:space="preserve"> Customer max 10 </w:t>
      </w:r>
      <w:proofErr w:type="spellStart"/>
      <w:r w:rsidRPr="00506E01">
        <w:t>menit</w:t>
      </w:r>
      <w:proofErr w:type="spellEnd"/>
      <w:r w:rsidRPr="00506E01">
        <w:t xml:space="preserve">. 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ada</w:t>
      </w:r>
      <w:proofErr w:type="spellEnd"/>
      <w:r w:rsidRPr="00506E01">
        <w:t xml:space="preserve"> </w:t>
      </w:r>
      <w:proofErr w:type="spellStart"/>
      <w:r w:rsidRPr="00506E01">
        <w:t>respon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intruksi</w:t>
      </w:r>
      <w:proofErr w:type="spellEnd"/>
      <w:r w:rsidRPr="00506E01">
        <w:t xml:space="preserve"> </w:t>
      </w:r>
      <w:proofErr w:type="spellStart"/>
      <w:r w:rsidRPr="00506E01">
        <w:t>lanjutan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10 </w:t>
      </w:r>
      <w:proofErr w:type="spellStart"/>
      <w:r w:rsidRPr="00506E01">
        <w:t>menit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kurir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melanjutkan</w:t>
      </w:r>
      <w:proofErr w:type="spellEnd"/>
      <w:r w:rsidRPr="00506E01">
        <w:t xml:space="preserve"> proses delivery </w:t>
      </w:r>
      <w:proofErr w:type="spellStart"/>
      <w:r w:rsidRPr="00506E01">
        <w:t>lanjutan</w:t>
      </w:r>
      <w:proofErr w:type="spellEnd"/>
    </w:p>
    <w:p w14:paraId="094E199C" w14:textId="77777777" w:rsidR="007841EB" w:rsidRPr="00506E01" w:rsidRDefault="007841EB">
      <w:pPr>
        <w:pStyle w:val="ListParagraph"/>
        <w:jc w:val="both"/>
      </w:pPr>
    </w:p>
    <w:p w14:paraId="14393404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ulang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dilakukan</w:t>
      </w:r>
      <w:proofErr w:type="spellEnd"/>
      <w:r w:rsidRPr="00506E01">
        <w:t xml:space="preserve"> </w:t>
      </w:r>
      <w:proofErr w:type="spellStart"/>
      <w:r w:rsidRPr="00506E01">
        <w:t>maksimal</w:t>
      </w:r>
      <w:proofErr w:type="spellEnd"/>
      <w:r w:rsidRPr="00506E01">
        <w:t xml:space="preserve"> 2 kali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dihari</w:t>
      </w:r>
      <w:proofErr w:type="spellEnd"/>
      <w:r w:rsidRPr="00506E01">
        <w:t xml:space="preserve"> yang </w:t>
      </w:r>
      <w:proofErr w:type="spellStart"/>
      <w:r w:rsidRPr="00506E01">
        <w:t>sama</w:t>
      </w:r>
      <w:proofErr w:type="spellEnd"/>
      <w:r w:rsidRPr="00506E01">
        <w:t xml:space="preserve">. Jika </w:t>
      </w:r>
      <w:proofErr w:type="spellStart"/>
      <w:r w:rsidRPr="00506E01">
        <w:t>lebih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otomatis</w:t>
      </w:r>
      <w:proofErr w:type="spellEnd"/>
      <w:r w:rsidRPr="00506E01">
        <w:t xml:space="preserve"> cancel/ </w:t>
      </w:r>
      <w:proofErr w:type="spellStart"/>
      <w:r w:rsidRPr="00506E01">
        <w:t>retur</w:t>
      </w:r>
      <w:proofErr w:type="spellEnd"/>
      <w:r w:rsidRPr="00506E01">
        <w:t xml:space="preserve"> </w:t>
      </w:r>
      <w:proofErr w:type="spellStart"/>
      <w:r w:rsidRPr="00506E01">
        <w:t>Nomor</w:t>
      </w:r>
      <w:proofErr w:type="spellEnd"/>
      <w:r w:rsidRPr="00506E01">
        <w:t xml:space="preserve"> yang di </w:t>
      </w:r>
      <w:proofErr w:type="spellStart"/>
      <w:r w:rsidRPr="00506E01">
        <w:t>daftarkan</w:t>
      </w:r>
      <w:proofErr w:type="spellEnd"/>
      <w:r w:rsidRPr="00506E01">
        <w:t xml:space="preserve"> </w:t>
      </w:r>
      <w:proofErr w:type="spellStart"/>
      <w:r w:rsidRPr="00506E01">
        <w:t>konsumen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acuan</w:t>
      </w:r>
      <w:proofErr w:type="spellEnd"/>
      <w:r w:rsidRPr="00506E01">
        <w:t xml:space="preserve"> </w:t>
      </w:r>
      <w:proofErr w:type="spellStart"/>
      <w:r w:rsidRPr="00506E01">
        <w:t>nomor</w:t>
      </w:r>
      <w:proofErr w:type="spellEnd"/>
      <w:r w:rsidRPr="00506E01">
        <w:t xml:space="preserve">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dihubungi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</w:t>
      </w:r>
      <w:proofErr w:type="spellStart"/>
      <w:r w:rsidRPr="00506E01">
        <w:t>mitra</w:t>
      </w:r>
      <w:proofErr w:type="spellEnd"/>
      <w:r w:rsidRPr="00506E01">
        <w:t xml:space="preserve"> </w:t>
      </w:r>
      <w:proofErr w:type="spellStart"/>
      <w:r w:rsidRPr="00506E01">
        <w:t>kurir</w:t>
      </w:r>
      <w:proofErr w:type="spellEnd"/>
      <w:r w:rsidRPr="00506E01">
        <w:t xml:space="preserve"> </w:t>
      </w:r>
      <w:proofErr w:type="spellStart"/>
      <w:r w:rsidRPr="00506E01">
        <w:t>Beetu</w:t>
      </w:r>
      <w:proofErr w:type="spellEnd"/>
    </w:p>
    <w:p w14:paraId="718D35B9" w14:textId="77777777" w:rsidR="007841EB" w:rsidRPr="00506E01" w:rsidRDefault="007841EB">
      <w:pPr>
        <w:jc w:val="both"/>
      </w:pPr>
    </w:p>
    <w:p w14:paraId="5152E3DB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kiriman</w:t>
      </w:r>
      <w:proofErr w:type="spellEnd"/>
      <w:r w:rsidRPr="00506E01">
        <w:t xml:space="preserve"> yang </w:t>
      </w:r>
      <w:proofErr w:type="spellStart"/>
      <w:r w:rsidRPr="00506E01">
        <w:t>mengalami</w:t>
      </w:r>
      <w:proofErr w:type="spellEnd"/>
      <w:r w:rsidRPr="00506E01">
        <w:t xml:space="preserve"> </w:t>
      </w:r>
      <w:proofErr w:type="spellStart"/>
      <w:r w:rsidRPr="00506E01">
        <w:t>gagal</w:t>
      </w:r>
      <w:proofErr w:type="spellEnd"/>
      <w:r w:rsidRPr="00506E01">
        <w:t xml:space="preserve"> </w:t>
      </w:r>
      <w:proofErr w:type="spellStart"/>
      <w:r w:rsidRPr="00506E01">
        <w:t>kirim</w:t>
      </w:r>
      <w:proofErr w:type="spellEnd"/>
      <w:r w:rsidRPr="00506E01">
        <w:t xml:space="preserve">,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diretur</w:t>
      </w:r>
      <w:proofErr w:type="spellEnd"/>
      <w:r w:rsidRPr="00506E01">
        <w:t xml:space="preserve"> pada </w:t>
      </w:r>
      <w:proofErr w:type="spellStart"/>
      <w:r w:rsidRPr="00506E01">
        <w:t>hari</w:t>
      </w:r>
      <w:proofErr w:type="spellEnd"/>
      <w:r w:rsidRPr="00506E01">
        <w:t xml:space="preserve"> yang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H+1 </w:t>
      </w:r>
      <w:proofErr w:type="spellStart"/>
      <w:r w:rsidRPr="00506E01">
        <w:t>ke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Farmasi Rumah </w:t>
      </w:r>
      <w:proofErr w:type="spellStart"/>
      <w:r w:rsidRPr="00506E01">
        <w:t>sakit</w:t>
      </w:r>
      <w:proofErr w:type="spellEnd"/>
      <w:r w:rsidRPr="00506E01">
        <w:t>.</w:t>
      </w:r>
    </w:p>
    <w:p w14:paraId="73FC26E4" w14:textId="77777777" w:rsidR="007841EB" w:rsidRPr="00506E01" w:rsidRDefault="007841EB">
      <w:pPr>
        <w:pStyle w:val="ListParagraph"/>
        <w:ind w:left="788"/>
        <w:jc w:val="both"/>
      </w:pPr>
    </w:p>
    <w:p w14:paraId="2B6CECF8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kiriman</w:t>
      </w:r>
      <w:proofErr w:type="spellEnd"/>
      <w:r w:rsidRPr="00506E01">
        <w:t xml:space="preserve"> yang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sukses</w:t>
      </w:r>
      <w:proofErr w:type="spellEnd"/>
      <w:r w:rsidRPr="00506E01">
        <w:t xml:space="preserve"> </w:t>
      </w:r>
      <w:proofErr w:type="spellStart"/>
      <w:r w:rsidRPr="00506E01">
        <w:t>diretur</w:t>
      </w:r>
      <w:proofErr w:type="spellEnd"/>
      <w:r w:rsidRPr="00506E01">
        <w:t xml:space="preserve"> </w:t>
      </w:r>
      <w:proofErr w:type="spellStart"/>
      <w:r w:rsidRPr="00506E01">
        <w:t>ke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Rumah </w:t>
      </w:r>
      <w:proofErr w:type="spellStart"/>
      <w:r w:rsidRPr="00506E01">
        <w:t>sakit</w:t>
      </w:r>
      <w:proofErr w:type="spellEnd"/>
      <w:r w:rsidRPr="00506E01">
        <w:t xml:space="preserve"> dan </w:t>
      </w:r>
      <w:proofErr w:type="spellStart"/>
      <w:r w:rsidRPr="00506E01">
        <w:t>ingin</w:t>
      </w:r>
      <w:proofErr w:type="spellEnd"/>
      <w:r w:rsidRPr="00506E01">
        <w:t xml:space="preserve"> </w:t>
      </w:r>
      <w:proofErr w:type="spellStart"/>
      <w:r w:rsidRPr="00506E01">
        <w:t>dikirimkan</w:t>
      </w:r>
      <w:proofErr w:type="spellEnd"/>
      <w:r w:rsidRPr="00506E01">
        <w:t xml:space="preserve"> </w:t>
      </w:r>
      <w:proofErr w:type="spellStart"/>
      <w:r w:rsidRPr="00506E01">
        <w:t>ulang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diterbitkan</w:t>
      </w:r>
      <w:proofErr w:type="spellEnd"/>
      <w:r w:rsidRPr="00506E01">
        <w:t xml:space="preserve"> </w:t>
      </w:r>
      <w:proofErr w:type="spellStart"/>
      <w:r w:rsidRPr="00506E01">
        <w:t>resi</w:t>
      </w:r>
      <w:proofErr w:type="spellEnd"/>
      <w:r w:rsidRPr="00506E01">
        <w:t xml:space="preserve"> </w:t>
      </w:r>
      <w:proofErr w:type="spellStart"/>
      <w:r w:rsidRPr="00506E01">
        <w:t>baru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terhitung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</w:t>
      </w:r>
      <w:proofErr w:type="spellStart"/>
      <w:r w:rsidRPr="00506E01">
        <w:t>baru</w:t>
      </w:r>
      <w:proofErr w:type="spellEnd"/>
      <w:r w:rsidRPr="00506E01">
        <w:t xml:space="preserve"> </w:t>
      </w:r>
    </w:p>
    <w:p w14:paraId="0CCBAE8E" w14:textId="77777777" w:rsidR="007841EB" w:rsidRPr="00506E01" w:rsidRDefault="007841EB">
      <w:pPr>
        <w:pStyle w:val="ListParagraph"/>
        <w:jc w:val="both"/>
      </w:pPr>
    </w:p>
    <w:p w14:paraId="7CF4237F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saat</w:t>
      </w:r>
      <w:proofErr w:type="spellEnd"/>
      <w:r w:rsidRPr="00506E01">
        <w:t xml:space="preserve"> proses </w:t>
      </w:r>
      <w:proofErr w:type="spellStart"/>
      <w:r w:rsidRPr="00506E01">
        <w:t>Pengiriman</w:t>
      </w:r>
      <w:proofErr w:type="spellEnd"/>
      <w:r w:rsidRPr="00506E01">
        <w:t xml:space="preserve"> </w:t>
      </w:r>
      <w:proofErr w:type="spellStart"/>
      <w:r w:rsidRPr="00506E01">
        <w:t>Terjadi</w:t>
      </w:r>
      <w:proofErr w:type="spellEnd"/>
      <w:r w:rsidRPr="00506E01">
        <w:t xml:space="preserve"> </w:t>
      </w:r>
      <w:proofErr w:type="spellStart"/>
      <w:r w:rsidRPr="00506E01">
        <w:t>kerusakan</w:t>
      </w:r>
      <w:proofErr w:type="spellEnd"/>
      <w:r w:rsidRPr="00506E01">
        <w:t xml:space="preserve"> </w:t>
      </w:r>
      <w:proofErr w:type="spellStart"/>
      <w:r w:rsidRPr="00506E01">
        <w:t>maka</w:t>
      </w:r>
      <w:proofErr w:type="spellEnd"/>
      <w:r w:rsidRPr="00506E01">
        <w:t xml:space="preserve"> BEETU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mengganti</w:t>
      </w:r>
      <w:proofErr w:type="spellEnd"/>
      <w:r w:rsidRPr="00506E01">
        <w:t xml:space="preserve"> 100% </w:t>
      </w:r>
      <w:proofErr w:type="spellStart"/>
      <w:r w:rsidRPr="00506E01">
        <w:t>sesuai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yang </w:t>
      </w:r>
      <w:proofErr w:type="spellStart"/>
      <w:r w:rsidRPr="00506E01">
        <w:t>dikirimkan</w:t>
      </w:r>
      <w:proofErr w:type="spellEnd"/>
      <w:r w:rsidRPr="00506E01">
        <w:t>.</w:t>
      </w:r>
    </w:p>
    <w:p w14:paraId="3D02BBE5" w14:textId="77777777" w:rsidR="007841EB" w:rsidRPr="00506E01" w:rsidRDefault="007841EB">
      <w:pPr>
        <w:ind w:left="428"/>
        <w:jc w:val="both"/>
      </w:pPr>
    </w:p>
    <w:p w14:paraId="2CEF044D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Pengajuan</w:t>
      </w:r>
      <w:proofErr w:type="spellEnd"/>
      <w:r w:rsidRPr="00506E01">
        <w:t xml:space="preserve"> </w:t>
      </w:r>
      <w:proofErr w:type="spellStart"/>
      <w:r w:rsidRPr="00506E01">
        <w:t>klaim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proofErr w:type="gramStart"/>
      <w:r w:rsidRPr="00506E01">
        <w:t>syarat</w:t>
      </w:r>
      <w:proofErr w:type="spellEnd"/>
      <w:r w:rsidRPr="00506E01">
        <w:t xml:space="preserve"> :</w:t>
      </w:r>
      <w:proofErr w:type="gramEnd"/>
    </w:p>
    <w:p w14:paraId="6884DC15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Laporan</w:t>
      </w:r>
      <w:proofErr w:type="spellEnd"/>
      <w:r w:rsidRPr="00506E01">
        <w:t xml:space="preserve"> </w:t>
      </w:r>
      <w:proofErr w:type="spellStart"/>
      <w:r w:rsidRPr="00506E01">
        <w:t>maksimal</w:t>
      </w:r>
      <w:proofErr w:type="spellEnd"/>
      <w:r w:rsidRPr="00506E01">
        <w:t xml:space="preserve"> 24 jam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paket</w:t>
      </w:r>
      <w:proofErr w:type="spellEnd"/>
      <w:r w:rsidRPr="00506E01">
        <w:t xml:space="preserve"> </w:t>
      </w:r>
      <w:proofErr w:type="spellStart"/>
      <w:r w:rsidRPr="00506E01">
        <w:t>diterima</w:t>
      </w:r>
      <w:proofErr w:type="spellEnd"/>
      <w:r w:rsidRPr="00506E01">
        <w:t>.</w:t>
      </w:r>
    </w:p>
    <w:p w14:paraId="4BFBF0DD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Melampirkan</w:t>
      </w:r>
      <w:proofErr w:type="spellEnd"/>
      <w:r w:rsidRPr="00506E01">
        <w:t xml:space="preserve"> </w:t>
      </w:r>
      <w:proofErr w:type="spellStart"/>
      <w:r w:rsidRPr="00506E01">
        <w:t>bukti</w:t>
      </w:r>
      <w:proofErr w:type="spellEnd"/>
      <w:r w:rsidRPr="00506E01">
        <w:t xml:space="preserve"> </w:t>
      </w:r>
      <w:proofErr w:type="spellStart"/>
      <w:r w:rsidRPr="00506E01">
        <w:t>foto</w:t>
      </w:r>
      <w:proofErr w:type="spellEnd"/>
      <w:r w:rsidRPr="00506E01">
        <w:t xml:space="preserve">/video </w:t>
      </w:r>
      <w:proofErr w:type="spellStart"/>
      <w:r w:rsidRPr="00506E01">
        <w:t>kerusakan</w:t>
      </w:r>
      <w:proofErr w:type="spellEnd"/>
      <w:r w:rsidRPr="00506E01">
        <w:t xml:space="preserve"> </w:t>
      </w:r>
      <w:proofErr w:type="spellStart"/>
      <w:r w:rsidRPr="00506E01">
        <w:t>saat</w:t>
      </w:r>
      <w:proofErr w:type="spellEnd"/>
      <w:r w:rsidRPr="00506E01">
        <w:t xml:space="preserve"> unboxing.</w:t>
      </w:r>
    </w:p>
    <w:p w14:paraId="1B5422F5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Mengisi</w:t>
      </w:r>
      <w:proofErr w:type="spellEnd"/>
      <w:r w:rsidRPr="00506E01">
        <w:t xml:space="preserve"> form E-claim</w:t>
      </w:r>
    </w:p>
    <w:p w14:paraId="05CDCE39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Melampirkan</w:t>
      </w:r>
      <w:proofErr w:type="spellEnd"/>
      <w:r w:rsidRPr="00506E01">
        <w:t xml:space="preserve"> </w:t>
      </w:r>
      <w:proofErr w:type="spellStart"/>
      <w:r w:rsidRPr="00506E01">
        <w:t>fotocopy</w:t>
      </w:r>
      <w:proofErr w:type="spellEnd"/>
      <w:r w:rsidRPr="00506E01">
        <w:t xml:space="preserve"> KTP</w:t>
      </w:r>
    </w:p>
    <w:p w14:paraId="436D238B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Melampirkan</w:t>
      </w:r>
      <w:proofErr w:type="spellEnd"/>
      <w:r w:rsidRPr="00506E01">
        <w:t xml:space="preserve"> </w:t>
      </w:r>
      <w:proofErr w:type="spellStart"/>
      <w:r w:rsidRPr="00506E01">
        <w:t>buti</w:t>
      </w:r>
      <w:proofErr w:type="spellEnd"/>
      <w:r w:rsidRPr="00506E01">
        <w:t xml:space="preserve"> </w:t>
      </w:r>
      <w:proofErr w:type="spellStart"/>
      <w:r w:rsidRPr="00506E01">
        <w:t>resi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</w:p>
    <w:p w14:paraId="4CF9663C" w14:textId="77777777" w:rsidR="007841EB" w:rsidRPr="00506E01" w:rsidRDefault="007841EB">
      <w:pPr>
        <w:jc w:val="both"/>
      </w:pPr>
    </w:p>
    <w:p w14:paraId="16D3E45D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keluar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farmasi</w:t>
      </w:r>
      <w:proofErr w:type="spellEnd"/>
      <w:r w:rsidRPr="00506E01">
        <w:t xml:space="preserve">, </w:t>
      </w:r>
      <w:proofErr w:type="spellStart"/>
      <w:r w:rsidRPr="00506E01">
        <w:t>lalu</w:t>
      </w:r>
      <w:proofErr w:type="spellEnd"/>
      <w:r w:rsidRPr="00506E01">
        <w:t xml:space="preserve"> customer </w:t>
      </w:r>
      <w:proofErr w:type="spellStart"/>
      <w:r w:rsidRPr="00506E01">
        <w:t>membatalkan</w:t>
      </w:r>
      <w:proofErr w:type="spellEnd"/>
      <w:r w:rsidRPr="00506E01">
        <w:t xml:space="preserve"> </w:t>
      </w:r>
      <w:proofErr w:type="spellStart"/>
      <w:r w:rsidRPr="00506E01">
        <w:t>pesanan</w:t>
      </w:r>
      <w:proofErr w:type="spellEnd"/>
      <w:r w:rsidRPr="00506E01">
        <w:t xml:space="preserve">, </w:t>
      </w:r>
      <w:proofErr w:type="spellStart"/>
      <w:r w:rsidRPr="00506E01">
        <w:t>Beetu</w:t>
      </w:r>
      <w:proofErr w:type="spellEnd"/>
      <w:r w:rsidRPr="00506E01">
        <w:t xml:space="preserve"> </w:t>
      </w:r>
      <w:proofErr w:type="spellStart"/>
      <w:r w:rsidRPr="00506E01">
        <w:t>berhak</w:t>
      </w:r>
      <w:proofErr w:type="spellEnd"/>
      <w:r w:rsidRPr="00506E01">
        <w:t xml:space="preserve"> </w:t>
      </w:r>
      <w:proofErr w:type="spellStart"/>
      <w:r w:rsidRPr="00506E01">
        <w:t>mendapatkan</w:t>
      </w:r>
      <w:proofErr w:type="spellEnd"/>
      <w:r w:rsidRPr="00506E01">
        <w:t xml:space="preserve"> fee </w:t>
      </w:r>
      <w:proofErr w:type="spellStart"/>
      <w:r w:rsidRPr="00506E01">
        <w:t>pembatalan</w:t>
      </w:r>
      <w:proofErr w:type="spellEnd"/>
      <w:r w:rsidRPr="00506E01">
        <w:t xml:space="preserve"> </w:t>
      </w:r>
      <w:proofErr w:type="spellStart"/>
      <w:r w:rsidRPr="00506E01">
        <w:t>sebesar</w:t>
      </w:r>
      <w:proofErr w:type="spellEnd"/>
      <w:r w:rsidRPr="00506E01">
        <w:t xml:space="preserve"> 30% </w:t>
      </w:r>
      <w:proofErr w:type="spellStart"/>
      <w:r w:rsidRPr="00506E01">
        <w:t>dari</w:t>
      </w:r>
      <w:proofErr w:type="spellEnd"/>
      <w:r w:rsidRPr="00506E01">
        <w:t xml:space="preserve"> total </w:t>
      </w:r>
      <w:proofErr w:type="spellStart"/>
      <w:r w:rsidRPr="00506E01">
        <w:t>ongkos</w:t>
      </w:r>
      <w:proofErr w:type="spellEnd"/>
      <w:r w:rsidRPr="00506E01">
        <w:t xml:space="preserve"> </w:t>
      </w:r>
      <w:proofErr w:type="spellStart"/>
      <w:r w:rsidRPr="00506E01">
        <w:t>kirim</w:t>
      </w:r>
      <w:proofErr w:type="spellEnd"/>
      <w:r w:rsidRPr="00506E01">
        <w:t>.</w:t>
      </w:r>
    </w:p>
    <w:p w14:paraId="59EC9215" w14:textId="77777777" w:rsidR="00FA188F" w:rsidRPr="00506E01" w:rsidRDefault="00FA188F" w:rsidP="00FA188F">
      <w:pPr>
        <w:widowControl/>
        <w:autoSpaceDE/>
        <w:autoSpaceDN/>
        <w:contextualSpacing/>
        <w:jc w:val="both"/>
      </w:pPr>
    </w:p>
    <w:p w14:paraId="63AD28B6" w14:textId="77777777" w:rsidR="00FA188F" w:rsidRPr="00506E01" w:rsidRDefault="00FA188F" w:rsidP="00FA188F">
      <w:pPr>
        <w:widowControl/>
        <w:autoSpaceDE/>
        <w:autoSpaceDN/>
        <w:contextualSpacing/>
        <w:jc w:val="both"/>
      </w:pPr>
    </w:p>
    <w:p w14:paraId="04FFBC57" w14:textId="77777777" w:rsidR="00FA188F" w:rsidRDefault="00FA188F" w:rsidP="00FA188F">
      <w:pPr>
        <w:widowControl/>
        <w:autoSpaceDE/>
        <w:autoSpaceDN/>
        <w:contextualSpacing/>
        <w:jc w:val="both"/>
      </w:pPr>
    </w:p>
    <w:p w14:paraId="04A82DAA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08BB0864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7AB5CBD2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16CCE474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364BA293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7B186033" w14:textId="77777777" w:rsidR="00506E01" w:rsidRPr="00506E01" w:rsidRDefault="00506E01" w:rsidP="00FA188F">
      <w:pPr>
        <w:widowControl/>
        <w:autoSpaceDE/>
        <w:autoSpaceDN/>
        <w:contextualSpacing/>
        <w:jc w:val="both"/>
      </w:pPr>
    </w:p>
    <w:p w14:paraId="61E9107F" w14:textId="77777777" w:rsidR="00FA188F" w:rsidRPr="00506E01" w:rsidRDefault="00FA188F" w:rsidP="00FA188F">
      <w:pPr>
        <w:widowControl/>
        <w:autoSpaceDE/>
        <w:autoSpaceDN/>
        <w:contextualSpacing/>
        <w:jc w:val="center"/>
        <w:rPr>
          <w:b/>
          <w:bCs/>
        </w:rPr>
      </w:pPr>
      <w:r w:rsidRPr="00506E01">
        <w:rPr>
          <w:b/>
          <w:bCs/>
        </w:rPr>
        <w:lastRenderedPageBreak/>
        <w:t>Lampiran 4</w:t>
      </w:r>
    </w:p>
    <w:p w14:paraId="452ACF7F" w14:textId="77777777" w:rsidR="00FA188F" w:rsidRPr="00506E01" w:rsidRDefault="00FA188F" w:rsidP="00FA188F">
      <w:pPr>
        <w:widowControl/>
        <w:autoSpaceDE/>
        <w:autoSpaceDN/>
        <w:contextualSpacing/>
        <w:jc w:val="center"/>
        <w:rPr>
          <w:b/>
          <w:bCs/>
        </w:rPr>
      </w:pPr>
      <w:proofErr w:type="spellStart"/>
      <w:r w:rsidRPr="00506E01">
        <w:rPr>
          <w:b/>
          <w:bCs/>
        </w:rPr>
        <w:t>Standar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Atribut</w:t>
      </w:r>
      <w:proofErr w:type="spellEnd"/>
      <w:r w:rsidRPr="00506E01">
        <w:rPr>
          <w:b/>
          <w:bCs/>
        </w:rPr>
        <w:t xml:space="preserve"> </w:t>
      </w:r>
      <w:proofErr w:type="spellStart"/>
      <w:r w:rsidR="00AC1064" w:rsidRPr="00506E01">
        <w:rPr>
          <w:b/>
          <w:bCs/>
        </w:rPr>
        <w:t>Petugas</w:t>
      </w:r>
      <w:proofErr w:type="spellEnd"/>
      <w:r w:rsidR="00AC1064" w:rsidRPr="00506E01">
        <w:rPr>
          <w:b/>
          <w:bCs/>
        </w:rPr>
        <w:t xml:space="preserve"> BEETU</w:t>
      </w:r>
    </w:p>
    <w:p w14:paraId="1667228A" w14:textId="77777777" w:rsidR="00AC1064" w:rsidRPr="00506E01" w:rsidRDefault="00AC1064" w:rsidP="00FA188F">
      <w:pPr>
        <w:widowControl/>
        <w:autoSpaceDE/>
        <w:autoSpaceDN/>
        <w:contextualSpacing/>
        <w:jc w:val="center"/>
        <w:rPr>
          <w:b/>
          <w:bCs/>
        </w:rPr>
      </w:pPr>
    </w:p>
    <w:p w14:paraId="0DA4D516" w14:textId="77777777" w:rsidR="00AC1064" w:rsidRPr="00506E01" w:rsidRDefault="00AC1064" w:rsidP="00AC1064">
      <w:pPr>
        <w:pStyle w:val="ListParagraph"/>
        <w:numPr>
          <w:ilvl w:val="0"/>
          <w:numId w:val="19"/>
        </w:numPr>
        <w:tabs>
          <w:tab w:val="left" w:pos="567"/>
          <w:tab w:val="left" w:pos="5220"/>
        </w:tabs>
        <w:spacing w:before="153" w:line="360" w:lineRule="auto"/>
        <w:ind w:right="202"/>
        <w:jc w:val="center"/>
        <w:rPr>
          <w:b/>
          <w:bCs/>
        </w:rPr>
      </w:pPr>
      <w:r w:rsidRPr="00506E01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7592C51D" wp14:editId="79FC2820">
            <wp:simplePos x="0" y="0"/>
            <wp:positionH relativeFrom="column">
              <wp:posOffset>0</wp:posOffset>
            </wp:positionH>
            <wp:positionV relativeFrom="paragraph">
              <wp:posOffset>129540</wp:posOffset>
            </wp:positionV>
            <wp:extent cx="1623060" cy="2446020"/>
            <wp:effectExtent l="0" t="0" r="2540" b="5080"/>
            <wp:wrapNone/>
            <wp:docPr id="6" name="Gambar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40" t="5634"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E01">
        <w:rPr>
          <w:b/>
          <w:bCs/>
        </w:rPr>
        <w:t xml:space="preserve">Kartu Tanda </w:t>
      </w:r>
      <w:proofErr w:type="spellStart"/>
      <w:r w:rsidRPr="00506E01">
        <w:rPr>
          <w:b/>
          <w:bCs/>
        </w:rPr>
        <w:t>Petugas</w:t>
      </w:r>
      <w:proofErr w:type="spellEnd"/>
    </w:p>
    <w:p w14:paraId="078F7560" w14:textId="77777777" w:rsidR="00AC1064" w:rsidRPr="00506E01" w:rsidRDefault="00AC1064" w:rsidP="00FA188F">
      <w:pPr>
        <w:widowControl/>
        <w:autoSpaceDE/>
        <w:autoSpaceDN/>
        <w:contextualSpacing/>
        <w:jc w:val="center"/>
        <w:rPr>
          <w:b/>
          <w:bCs/>
        </w:rPr>
      </w:pPr>
    </w:p>
    <w:p w14:paraId="2596A930" w14:textId="77777777" w:rsidR="00AC1064" w:rsidRPr="00506E01" w:rsidRDefault="00AC1064" w:rsidP="00AC1064"/>
    <w:p w14:paraId="1FE54A97" w14:textId="77777777" w:rsidR="00AC1064" w:rsidRPr="00506E01" w:rsidRDefault="00AC1064" w:rsidP="00AC1064"/>
    <w:p w14:paraId="3A6B4684" w14:textId="77777777" w:rsidR="00AC1064" w:rsidRPr="00506E01" w:rsidRDefault="00AC1064" w:rsidP="00AC1064"/>
    <w:p w14:paraId="407D109E" w14:textId="77777777" w:rsidR="00AC1064" w:rsidRPr="00506E01" w:rsidRDefault="00AC1064" w:rsidP="00AC1064"/>
    <w:p w14:paraId="18F34F00" w14:textId="77777777" w:rsidR="00AC1064" w:rsidRPr="00506E01" w:rsidRDefault="00AC1064" w:rsidP="00AC1064"/>
    <w:p w14:paraId="492A5F0F" w14:textId="77777777" w:rsidR="00AC1064" w:rsidRPr="00506E01" w:rsidRDefault="00AC1064" w:rsidP="00AC1064"/>
    <w:p w14:paraId="798D94CB" w14:textId="77777777" w:rsidR="00AC1064" w:rsidRPr="00506E01" w:rsidRDefault="00AC1064" w:rsidP="00AC1064"/>
    <w:p w14:paraId="4792217D" w14:textId="77777777" w:rsidR="00AC1064" w:rsidRPr="00506E01" w:rsidRDefault="00AC1064" w:rsidP="00AC1064"/>
    <w:p w14:paraId="4C1B880F" w14:textId="77777777" w:rsidR="00AC1064" w:rsidRPr="00506E01" w:rsidRDefault="00AC1064" w:rsidP="00AC1064"/>
    <w:p w14:paraId="573F8482" w14:textId="77777777" w:rsidR="00AC1064" w:rsidRPr="00506E01" w:rsidRDefault="00AC1064" w:rsidP="00AC1064"/>
    <w:p w14:paraId="3ACB5FFF" w14:textId="77777777" w:rsidR="00AC1064" w:rsidRPr="00506E01" w:rsidRDefault="00AC1064" w:rsidP="00AC1064"/>
    <w:p w14:paraId="272E7B47" w14:textId="77777777" w:rsidR="00AC1064" w:rsidRPr="00506E01" w:rsidRDefault="00AC1064" w:rsidP="00AC1064"/>
    <w:p w14:paraId="3D3C0AC4" w14:textId="77777777" w:rsidR="00AC1064" w:rsidRPr="00506E01" w:rsidRDefault="00AC1064" w:rsidP="00AC1064"/>
    <w:p w14:paraId="4375CEFB" w14:textId="77777777" w:rsidR="00AC1064" w:rsidRPr="00506E01" w:rsidRDefault="00AC1064" w:rsidP="00AC1064">
      <w:pPr>
        <w:rPr>
          <w:b/>
          <w:bCs/>
        </w:rPr>
      </w:pPr>
    </w:p>
    <w:p w14:paraId="19923B7E" w14:textId="77777777" w:rsidR="00AC1064" w:rsidRPr="00506E01" w:rsidRDefault="00AC1064" w:rsidP="00AC1064">
      <w:r w:rsidRPr="00506E01">
        <w:rPr>
          <w:noProof/>
        </w:rPr>
        <w:drawing>
          <wp:anchor distT="0" distB="0" distL="114300" distR="114300" simplePos="0" relativeHeight="251661312" behindDoc="1" locked="0" layoutInCell="1" allowOverlap="1" wp14:anchorId="27A18719" wp14:editId="12CDBDE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743200" cy="2711450"/>
            <wp:effectExtent l="0" t="0" r="0" b="0"/>
            <wp:wrapNone/>
            <wp:docPr id="1" name="Gambar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3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49" r="34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010F1E" w14:textId="77777777" w:rsidR="00AC1064" w:rsidRPr="00506E01" w:rsidRDefault="00AC1064" w:rsidP="00AC1064"/>
    <w:p w14:paraId="35ADAA2C" w14:textId="77777777" w:rsidR="00AC1064" w:rsidRPr="00506E01" w:rsidRDefault="00AC1064" w:rsidP="00AC1064">
      <w:pPr>
        <w:pStyle w:val="ListParagraph"/>
        <w:numPr>
          <w:ilvl w:val="0"/>
          <w:numId w:val="20"/>
        </w:numPr>
        <w:ind w:left="5245" w:right="95" w:hanging="283"/>
        <w:rPr>
          <w:b/>
          <w:bCs/>
        </w:rPr>
      </w:pPr>
      <w:r w:rsidRPr="00506E01">
        <w:rPr>
          <w:b/>
          <w:bCs/>
        </w:rPr>
        <w:t>T-Shirt BEETU</w:t>
      </w:r>
    </w:p>
    <w:p w14:paraId="62661D45" w14:textId="77777777" w:rsidR="00AC1064" w:rsidRPr="00506E01" w:rsidRDefault="00AC1064" w:rsidP="00AC1064">
      <w:pPr>
        <w:pStyle w:val="ListParagraph"/>
        <w:numPr>
          <w:ilvl w:val="0"/>
          <w:numId w:val="20"/>
        </w:numPr>
        <w:ind w:left="5245" w:hanging="283"/>
        <w:rPr>
          <w:b/>
          <w:bCs/>
        </w:rPr>
      </w:pPr>
      <w:r w:rsidRPr="00506E01">
        <w:rPr>
          <w:b/>
          <w:bCs/>
        </w:rPr>
        <w:t>Celana Panjang Hitam</w:t>
      </w:r>
    </w:p>
    <w:p w14:paraId="027DBE41" w14:textId="77777777" w:rsidR="00AC1064" w:rsidRPr="00506E01" w:rsidRDefault="00AC1064" w:rsidP="00AC1064">
      <w:pPr>
        <w:pStyle w:val="ListParagraph"/>
        <w:numPr>
          <w:ilvl w:val="0"/>
          <w:numId w:val="20"/>
        </w:numPr>
        <w:ind w:left="5245" w:hanging="283"/>
        <w:rPr>
          <w:b/>
          <w:bCs/>
        </w:rPr>
      </w:pPr>
      <w:proofErr w:type="spellStart"/>
      <w:r w:rsidRPr="00506E01">
        <w:rPr>
          <w:b/>
          <w:bCs/>
        </w:rPr>
        <w:t>Bersepatu</w:t>
      </w:r>
      <w:proofErr w:type="spellEnd"/>
      <w:r w:rsidRPr="00506E01">
        <w:rPr>
          <w:b/>
          <w:bCs/>
        </w:rPr>
        <w:t xml:space="preserve"> </w:t>
      </w:r>
    </w:p>
    <w:p w14:paraId="2CF88374" w14:textId="77777777" w:rsidR="00AC1064" w:rsidRPr="00506E01" w:rsidRDefault="00AC1064" w:rsidP="00AC1064">
      <w:pPr>
        <w:tabs>
          <w:tab w:val="left" w:pos="5598"/>
        </w:tabs>
      </w:pPr>
    </w:p>
    <w:p w14:paraId="54D7C9B1" w14:textId="77777777" w:rsidR="00AC1064" w:rsidRPr="00506E01" w:rsidRDefault="00AC1064" w:rsidP="00AC1064"/>
    <w:p w14:paraId="75615FE4" w14:textId="77777777" w:rsidR="00AC1064" w:rsidRPr="00506E01" w:rsidRDefault="00AC1064" w:rsidP="00AC1064"/>
    <w:p w14:paraId="33A8B0CE" w14:textId="77777777" w:rsidR="00AC1064" w:rsidRPr="00506E01" w:rsidRDefault="00AC1064" w:rsidP="00AC1064"/>
    <w:p w14:paraId="699395CA" w14:textId="77777777" w:rsidR="00AC1064" w:rsidRPr="00506E01" w:rsidRDefault="00AC1064" w:rsidP="00AC1064"/>
    <w:p w14:paraId="5DE6671C" w14:textId="77777777" w:rsidR="00AC1064" w:rsidRPr="00506E01" w:rsidRDefault="00AC1064" w:rsidP="00AC1064"/>
    <w:p w14:paraId="6B0E7942" w14:textId="77777777" w:rsidR="00AC1064" w:rsidRPr="00506E01" w:rsidRDefault="00AC1064" w:rsidP="00AC1064"/>
    <w:p w14:paraId="254EBBE2" w14:textId="77777777" w:rsidR="00AC1064" w:rsidRPr="00506E01" w:rsidRDefault="00AC1064" w:rsidP="00AC1064"/>
    <w:p w14:paraId="588A9DF3" w14:textId="77777777" w:rsidR="00AC1064" w:rsidRPr="00506E01" w:rsidRDefault="00AC1064" w:rsidP="00AC1064"/>
    <w:p w14:paraId="58DA4CBE" w14:textId="77777777" w:rsidR="00AC1064" w:rsidRPr="00506E01" w:rsidRDefault="00AC1064" w:rsidP="00AC1064"/>
    <w:p w14:paraId="49BEEA37" w14:textId="77777777" w:rsidR="00AC1064" w:rsidRPr="00506E01" w:rsidRDefault="00AC1064" w:rsidP="00AC1064"/>
    <w:p w14:paraId="3C2C2DFA" w14:textId="77777777" w:rsidR="00AC1064" w:rsidRPr="00506E01" w:rsidRDefault="00AC1064" w:rsidP="00AC1064"/>
    <w:p w14:paraId="05EC9C2D" w14:textId="77777777" w:rsidR="00AC1064" w:rsidRPr="00506E01" w:rsidRDefault="00AC1064" w:rsidP="00AC1064"/>
    <w:p w14:paraId="61302158" w14:textId="77777777" w:rsidR="00AC1064" w:rsidRPr="00506E01" w:rsidRDefault="00AC1064" w:rsidP="00AC1064"/>
    <w:p w14:paraId="0E7C1340" w14:textId="77777777" w:rsidR="00AC1064" w:rsidRPr="00506E01" w:rsidRDefault="00AC1064" w:rsidP="00AC1064"/>
    <w:p w14:paraId="48FB2F67" w14:textId="77777777" w:rsidR="00AC1064" w:rsidRPr="00506E01" w:rsidRDefault="00AC1064" w:rsidP="00AC1064"/>
    <w:p w14:paraId="67566240" w14:textId="77777777" w:rsidR="00AC1064" w:rsidRPr="00506E01" w:rsidRDefault="00AC1064" w:rsidP="00AC1064"/>
    <w:p w14:paraId="7804174D" w14:textId="77777777" w:rsidR="00AC1064" w:rsidRPr="00506E01" w:rsidRDefault="00AC1064" w:rsidP="00AC1064"/>
    <w:p w14:paraId="4FFECDF2" w14:textId="77777777" w:rsidR="00AC1064" w:rsidRPr="00506E01" w:rsidRDefault="00AC1064" w:rsidP="00AC1064"/>
    <w:p w14:paraId="7D2FA92F" w14:textId="77777777" w:rsidR="00AC1064" w:rsidRPr="00506E01" w:rsidRDefault="00AC1064" w:rsidP="00AC1064"/>
    <w:p w14:paraId="287A5BF9" w14:textId="77777777" w:rsidR="00AC1064" w:rsidRPr="00506E01" w:rsidRDefault="00AC1064" w:rsidP="00AC1064"/>
    <w:p w14:paraId="79272882" w14:textId="77777777" w:rsidR="00AC1064" w:rsidRPr="00506E01" w:rsidRDefault="00AC1064" w:rsidP="00AC1064">
      <w:pPr>
        <w:tabs>
          <w:tab w:val="left" w:pos="5526"/>
        </w:tabs>
      </w:pPr>
      <w:r w:rsidRPr="00506E01">
        <w:tab/>
      </w:r>
    </w:p>
    <w:p w14:paraId="6E4A073F" w14:textId="77777777" w:rsidR="00AC1064" w:rsidRPr="00506E01" w:rsidRDefault="00AC1064" w:rsidP="00AC1064">
      <w:pPr>
        <w:tabs>
          <w:tab w:val="left" w:pos="5526"/>
        </w:tabs>
      </w:pPr>
    </w:p>
    <w:p w14:paraId="2904FE30" w14:textId="77777777" w:rsidR="00AC1064" w:rsidRPr="00506E01" w:rsidRDefault="00AC1064" w:rsidP="00AC1064">
      <w:pPr>
        <w:tabs>
          <w:tab w:val="left" w:pos="5526"/>
        </w:tabs>
      </w:pPr>
    </w:p>
    <w:p w14:paraId="3F984C7B" w14:textId="77777777" w:rsidR="00AC1064" w:rsidRPr="00506E01" w:rsidRDefault="00AC1064" w:rsidP="00AC1064">
      <w:pPr>
        <w:tabs>
          <w:tab w:val="left" w:pos="5526"/>
        </w:tabs>
      </w:pPr>
    </w:p>
    <w:p w14:paraId="50BAEABE" w14:textId="77777777" w:rsidR="00AC1064" w:rsidRDefault="00AC1064" w:rsidP="00AC1064">
      <w:pPr>
        <w:tabs>
          <w:tab w:val="left" w:pos="5526"/>
        </w:tabs>
      </w:pPr>
    </w:p>
    <w:p w14:paraId="4631F532" w14:textId="77777777" w:rsidR="00506E01" w:rsidRDefault="00506E01" w:rsidP="00AC1064">
      <w:pPr>
        <w:tabs>
          <w:tab w:val="left" w:pos="5526"/>
        </w:tabs>
      </w:pPr>
    </w:p>
    <w:p w14:paraId="41BAC01A" w14:textId="77777777" w:rsidR="00506E01" w:rsidRDefault="00506E01" w:rsidP="00AC1064">
      <w:pPr>
        <w:tabs>
          <w:tab w:val="left" w:pos="5526"/>
        </w:tabs>
      </w:pPr>
    </w:p>
    <w:p w14:paraId="295214E6" w14:textId="77777777" w:rsidR="00506E01" w:rsidRPr="00506E01" w:rsidRDefault="00506E01" w:rsidP="00AC1064">
      <w:pPr>
        <w:tabs>
          <w:tab w:val="left" w:pos="5526"/>
        </w:tabs>
      </w:pPr>
    </w:p>
    <w:p w14:paraId="2DCC4F9E" w14:textId="77777777" w:rsidR="00AC1064" w:rsidRPr="00506E01" w:rsidRDefault="00AC1064" w:rsidP="00AC1064">
      <w:pPr>
        <w:tabs>
          <w:tab w:val="left" w:pos="5526"/>
        </w:tabs>
      </w:pPr>
    </w:p>
    <w:p w14:paraId="12173D03" w14:textId="4CF8806A" w:rsidR="00AC1064" w:rsidRPr="00506E01" w:rsidRDefault="00AC1064" w:rsidP="00AC1064">
      <w:pPr>
        <w:tabs>
          <w:tab w:val="left" w:pos="5526"/>
        </w:tabs>
        <w:jc w:val="center"/>
        <w:rPr>
          <w:b/>
          <w:bCs/>
        </w:rPr>
      </w:pPr>
      <w:r w:rsidRPr="00506E01">
        <w:rPr>
          <w:b/>
          <w:bCs/>
        </w:rPr>
        <w:lastRenderedPageBreak/>
        <w:t>Lampiran 5</w:t>
      </w:r>
    </w:p>
    <w:p w14:paraId="208C630D" w14:textId="77777777" w:rsidR="00AC1064" w:rsidRPr="00506E01" w:rsidRDefault="00AC1064" w:rsidP="00AC1064">
      <w:pPr>
        <w:tabs>
          <w:tab w:val="left" w:pos="5526"/>
        </w:tabs>
        <w:jc w:val="center"/>
        <w:rPr>
          <w:b/>
          <w:bCs/>
        </w:rPr>
      </w:pPr>
      <w:r w:rsidRPr="00506E01">
        <w:rPr>
          <w:b/>
          <w:bCs/>
        </w:rPr>
        <w:t xml:space="preserve">Flow Chart </w:t>
      </w:r>
      <w:proofErr w:type="spellStart"/>
      <w:r w:rsidRPr="00506E01">
        <w:rPr>
          <w:b/>
          <w:bCs/>
        </w:rPr>
        <w:t>Layanan</w:t>
      </w:r>
      <w:proofErr w:type="spellEnd"/>
      <w:r w:rsidRPr="00506E01">
        <w:rPr>
          <w:b/>
          <w:bCs/>
        </w:rPr>
        <w:t xml:space="preserve"> Antar Obat BEETU</w:t>
      </w:r>
    </w:p>
    <w:p w14:paraId="44C09DB9" w14:textId="77777777" w:rsidR="00AC1064" w:rsidRPr="00506E01" w:rsidRDefault="00AC1064" w:rsidP="00AC1064">
      <w:pPr>
        <w:tabs>
          <w:tab w:val="left" w:pos="5526"/>
        </w:tabs>
        <w:jc w:val="center"/>
        <w:rPr>
          <w:b/>
          <w:bCs/>
        </w:rPr>
      </w:pPr>
      <w:r w:rsidRPr="00506E01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7DFD89A3" wp14:editId="029625FC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692140" cy="8149590"/>
            <wp:effectExtent l="0" t="0" r="0" b="3810"/>
            <wp:wrapNone/>
            <wp:docPr id="2" name="Gambar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2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17" t="2872" r="29204" b="18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814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F9E4C" w14:textId="77777777" w:rsidR="00AC1064" w:rsidRPr="00506E01" w:rsidRDefault="00AC1064" w:rsidP="00AC1064">
      <w:pPr>
        <w:tabs>
          <w:tab w:val="left" w:pos="5526"/>
        </w:tabs>
        <w:jc w:val="center"/>
        <w:rPr>
          <w:b/>
          <w:bCs/>
        </w:rPr>
      </w:pPr>
    </w:p>
    <w:p w14:paraId="51188627" w14:textId="77777777" w:rsidR="00AC1064" w:rsidRPr="00506E01" w:rsidRDefault="00AC1064" w:rsidP="00AC1064"/>
    <w:p w14:paraId="34DF5704" w14:textId="77777777" w:rsidR="00AC1064" w:rsidRPr="00506E01" w:rsidRDefault="00AC1064" w:rsidP="00AC1064"/>
    <w:p w14:paraId="771A0DEA" w14:textId="77777777" w:rsidR="00AC1064" w:rsidRPr="00506E01" w:rsidRDefault="00AC1064" w:rsidP="00AC1064"/>
    <w:p w14:paraId="3D94C591" w14:textId="77777777" w:rsidR="00AC1064" w:rsidRPr="00506E01" w:rsidRDefault="00AC1064" w:rsidP="00AC1064"/>
    <w:p w14:paraId="0F6C1363" w14:textId="77777777" w:rsidR="00AC1064" w:rsidRPr="00506E01" w:rsidRDefault="00AC1064" w:rsidP="00AC1064"/>
    <w:p w14:paraId="403069EC" w14:textId="77777777" w:rsidR="00AC1064" w:rsidRPr="00506E01" w:rsidRDefault="00AC1064" w:rsidP="00AC1064"/>
    <w:p w14:paraId="1C5C5BFA" w14:textId="77777777" w:rsidR="00AC1064" w:rsidRPr="00506E01" w:rsidRDefault="00AC1064" w:rsidP="00AC1064"/>
    <w:p w14:paraId="1E41461C" w14:textId="77777777" w:rsidR="00AC1064" w:rsidRPr="00506E01" w:rsidRDefault="00AC1064" w:rsidP="00AC1064"/>
    <w:p w14:paraId="492B742B" w14:textId="77777777" w:rsidR="00AC1064" w:rsidRPr="00506E01" w:rsidRDefault="00AC1064" w:rsidP="00AC1064"/>
    <w:p w14:paraId="231460DA" w14:textId="77777777" w:rsidR="00AC1064" w:rsidRPr="00506E01" w:rsidRDefault="00AC1064" w:rsidP="00AC1064"/>
    <w:p w14:paraId="5FD44CC2" w14:textId="77777777" w:rsidR="00AC1064" w:rsidRPr="00506E01" w:rsidRDefault="00AC1064" w:rsidP="00AC1064"/>
    <w:p w14:paraId="6E9185D7" w14:textId="77777777" w:rsidR="00AC1064" w:rsidRPr="00506E01" w:rsidRDefault="00AC1064" w:rsidP="00AC1064"/>
    <w:p w14:paraId="5FC8815D" w14:textId="77777777" w:rsidR="00AC1064" w:rsidRPr="00506E01" w:rsidRDefault="00AC1064" w:rsidP="00AC1064"/>
    <w:p w14:paraId="2A17BB28" w14:textId="77777777" w:rsidR="00AC1064" w:rsidRPr="00506E01" w:rsidRDefault="00AC1064" w:rsidP="00AC1064"/>
    <w:p w14:paraId="6B73B65C" w14:textId="77777777" w:rsidR="00AC1064" w:rsidRPr="00506E01" w:rsidRDefault="00AC1064" w:rsidP="00AC1064"/>
    <w:p w14:paraId="5127D68A" w14:textId="77777777" w:rsidR="00AC1064" w:rsidRPr="00506E01" w:rsidRDefault="00AC1064" w:rsidP="00AC1064"/>
    <w:p w14:paraId="005E545D" w14:textId="77777777" w:rsidR="00AC1064" w:rsidRPr="00506E01" w:rsidRDefault="00AC1064" w:rsidP="00AC1064"/>
    <w:p w14:paraId="3DD71A4C" w14:textId="77777777" w:rsidR="00AC1064" w:rsidRPr="00506E01" w:rsidRDefault="00AC1064" w:rsidP="00AC1064"/>
    <w:p w14:paraId="0018BD64" w14:textId="77777777" w:rsidR="00AC1064" w:rsidRPr="00506E01" w:rsidRDefault="00AC1064" w:rsidP="00AC1064"/>
    <w:p w14:paraId="502656C8" w14:textId="77777777" w:rsidR="00AC1064" w:rsidRPr="00506E01" w:rsidRDefault="00AC1064" w:rsidP="00AC1064"/>
    <w:p w14:paraId="69DC0C00" w14:textId="77777777" w:rsidR="00AC1064" w:rsidRPr="00506E01" w:rsidRDefault="00AC1064" w:rsidP="00AC1064"/>
    <w:p w14:paraId="39C53F35" w14:textId="77777777" w:rsidR="00AC1064" w:rsidRPr="00506E01" w:rsidRDefault="00AC1064" w:rsidP="00AC1064"/>
    <w:p w14:paraId="5F169A9C" w14:textId="77777777" w:rsidR="00AC1064" w:rsidRPr="00506E01" w:rsidRDefault="00AC1064" w:rsidP="00AC1064"/>
    <w:p w14:paraId="01364205" w14:textId="77777777" w:rsidR="00AC1064" w:rsidRPr="00506E01" w:rsidRDefault="00AC1064" w:rsidP="00AC1064"/>
    <w:p w14:paraId="198F6A26" w14:textId="77777777" w:rsidR="00AC1064" w:rsidRPr="00506E01" w:rsidRDefault="00AC1064" w:rsidP="00AC1064"/>
    <w:p w14:paraId="2DE7ED5A" w14:textId="77777777" w:rsidR="00AC1064" w:rsidRPr="00506E01" w:rsidRDefault="00AC1064" w:rsidP="00AC1064"/>
    <w:p w14:paraId="358967DB" w14:textId="77777777" w:rsidR="00AC1064" w:rsidRPr="00506E01" w:rsidRDefault="00AC1064" w:rsidP="00AC1064"/>
    <w:p w14:paraId="736209B2" w14:textId="77777777" w:rsidR="00AC1064" w:rsidRPr="00506E01" w:rsidRDefault="00AC1064" w:rsidP="00AC1064"/>
    <w:p w14:paraId="131ADE9D" w14:textId="77777777" w:rsidR="00AC1064" w:rsidRPr="00506E01" w:rsidRDefault="00AC1064" w:rsidP="00AC1064"/>
    <w:p w14:paraId="08DAE4B6" w14:textId="77777777" w:rsidR="00AC1064" w:rsidRPr="00506E01" w:rsidRDefault="00AC1064" w:rsidP="00AC1064"/>
    <w:p w14:paraId="5084CC05" w14:textId="77777777" w:rsidR="00AC1064" w:rsidRPr="00506E01" w:rsidRDefault="00AC1064" w:rsidP="00AC1064"/>
    <w:p w14:paraId="1193B49C" w14:textId="77777777" w:rsidR="00AC1064" w:rsidRPr="00506E01" w:rsidRDefault="00AC1064" w:rsidP="00AC1064"/>
    <w:p w14:paraId="6A848183" w14:textId="77777777" w:rsidR="00AC1064" w:rsidRPr="00506E01" w:rsidRDefault="00AC1064" w:rsidP="00AC1064"/>
    <w:p w14:paraId="78696B4F" w14:textId="77777777" w:rsidR="00AC1064" w:rsidRPr="00506E01" w:rsidRDefault="00AC1064" w:rsidP="00AC1064"/>
    <w:p w14:paraId="7F46A50A" w14:textId="77777777" w:rsidR="00AC1064" w:rsidRPr="00506E01" w:rsidRDefault="00AC1064" w:rsidP="00AC1064"/>
    <w:p w14:paraId="54366DD6" w14:textId="77777777" w:rsidR="00AC1064" w:rsidRPr="00506E01" w:rsidRDefault="00AC1064" w:rsidP="00AC1064"/>
    <w:p w14:paraId="472098A9" w14:textId="77777777" w:rsidR="00AC1064" w:rsidRPr="00506E01" w:rsidRDefault="00AC1064" w:rsidP="00AC1064">
      <w:pPr>
        <w:tabs>
          <w:tab w:val="left" w:pos="3420"/>
        </w:tabs>
      </w:pPr>
      <w:r w:rsidRPr="00506E01">
        <w:tab/>
      </w:r>
    </w:p>
    <w:p w14:paraId="488D7724" w14:textId="77777777" w:rsidR="00AC1064" w:rsidRPr="00506E01" w:rsidRDefault="00AC1064" w:rsidP="00AC1064">
      <w:pPr>
        <w:tabs>
          <w:tab w:val="left" w:pos="3420"/>
        </w:tabs>
      </w:pPr>
    </w:p>
    <w:p w14:paraId="7620818F" w14:textId="77777777" w:rsidR="00AC1064" w:rsidRPr="00506E01" w:rsidRDefault="00AC1064" w:rsidP="00AC1064">
      <w:pPr>
        <w:tabs>
          <w:tab w:val="left" w:pos="3420"/>
        </w:tabs>
      </w:pPr>
    </w:p>
    <w:p w14:paraId="581730DA" w14:textId="77777777" w:rsidR="00AC1064" w:rsidRPr="00506E01" w:rsidRDefault="00AC1064" w:rsidP="00AC1064">
      <w:pPr>
        <w:tabs>
          <w:tab w:val="left" w:pos="3420"/>
        </w:tabs>
      </w:pPr>
    </w:p>
    <w:p w14:paraId="0CB9F63D" w14:textId="77777777" w:rsidR="00AC1064" w:rsidRPr="00506E01" w:rsidRDefault="00AC1064" w:rsidP="00AC1064">
      <w:pPr>
        <w:tabs>
          <w:tab w:val="left" w:pos="3420"/>
        </w:tabs>
      </w:pPr>
    </w:p>
    <w:p w14:paraId="552829DF" w14:textId="77777777" w:rsidR="00AC1064" w:rsidRPr="00506E01" w:rsidRDefault="00AC1064" w:rsidP="00AC1064">
      <w:pPr>
        <w:tabs>
          <w:tab w:val="left" w:pos="3420"/>
        </w:tabs>
      </w:pPr>
    </w:p>
    <w:p w14:paraId="00DB3432" w14:textId="77777777" w:rsidR="00AC1064" w:rsidRPr="00506E01" w:rsidRDefault="00AC1064" w:rsidP="00AC1064">
      <w:pPr>
        <w:tabs>
          <w:tab w:val="left" w:pos="3420"/>
        </w:tabs>
      </w:pPr>
    </w:p>
    <w:p w14:paraId="746E1004" w14:textId="77777777" w:rsidR="00AC1064" w:rsidRPr="00506E01" w:rsidRDefault="00AC1064" w:rsidP="00AC1064">
      <w:pPr>
        <w:tabs>
          <w:tab w:val="left" w:pos="3420"/>
        </w:tabs>
      </w:pPr>
    </w:p>
    <w:p w14:paraId="3D696FF3" w14:textId="77777777" w:rsidR="00AC1064" w:rsidRPr="00506E01" w:rsidRDefault="00AC1064" w:rsidP="00AC1064">
      <w:pPr>
        <w:tabs>
          <w:tab w:val="left" w:pos="3420"/>
        </w:tabs>
      </w:pPr>
    </w:p>
    <w:p w14:paraId="10F8A475" w14:textId="77777777" w:rsidR="00AC1064" w:rsidRPr="00506E01" w:rsidRDefault="00AC1064" w:rsidP="00AC1064">
      <w:pPr>
        <w:tabs>
          <w:tab w:val="left" w:pos="3420"/>
        </w:tabs>
      </w:pPr>
    </w:p>
    <w:p w14:paraId="2DC9D48D" w14:textId="77777777" w:rsidR="00AC1064" w:rsidRPr="00506E01" w:rsidRDefault="00AC1064" w:rsidP="00AC1064">
      <w:pPr>
        <w:tabs>
          <w:tab w:val="left" w:pos="3420"/>
        </w:tabs>
      </w:pPr>
    </w:p>
    <w:p w14:paraId="32EBF9F8" w14:textId="77777777" w:rsidR="00471AC8" w:rsidRPr="00506E01" w:rsidRDefault="00471AC8" w:rsidP="00471AC8"/>
    <w:p w14:paraId="21E16348" w14:textId="278ED411" w:rsidR="00471AC8" w:rsidRPr="00506E01" w:rsidRDefault="00471AC8" w:rsidP="00471AC8"/>
    <w:p w14:paraId="5EAA7FDF" w14:textId="77777777" w:rsidR="00471AC8" w:rsidRPr="00506E01" w:rsidRDefault="00471AC8" w:rsidP="00471AC8"/>
    <w:p w14:paraId="4DF86920" w14:textId="77777777" w:rsidR="00471AC8" w:rsidRPr="00506E01" w:rsidRDefault="00471AC8" w:rsidP="00471AC8"/>
    <w:p w14:paraId="4DE5C5AB" w14:textId="77777777" w:rsidR="00471AC8" w:rsidRPr="00506E01" w:rsidRDefault="00471AC8" w:rsidP="00471AC8"/>
    <w:p w14:paraId="02DD112F" w14:textId="43182D8A" w:rsidR="00471AC8" w:rsidRPr="00506E01" w:rsidRDefault="00471AC8" w:rsidP="00471AC8"/>
    <w:p w14:paraId="75E8E64D" w14:textId="1197ED0A" w:rsidR="00471AC8" w:rsidRPr="00506E01" w:rsidRDefault="00506E01" w:rsidP="00471AC8">
      <w:r w:rsidRPr="00506E01">
        <w:rPr>
          <w:noProof/>
        </w:rPr>
        <w:drawing>
          <wp:anchor distT="0" distB="0" distL="114300" distR="114300" simplePos="0" relativeHeight="251669504" behindDoc="1" locked="0" layoutInCell="1" allowOverlap="1" wp14:anchorId="6255DC75" wp14:editId="136A846A">
            <wp:simplePos x="0" y="0"/>
            <wp:positionH relativeFrom="margin">
              <wp:posOffset>-57150</wp:posOffset>
            </wp:positionH>
            <wp:positionV relativeFrom="paragraph">
              <wp:posOffset>186055</wp:posOffset>
            </wp:positionV>
            <wp:extent cx="6080760" cy="7029450"/>
            <wp:effectExtent l="0" t="0" r="0" b="0"/>
            <wp:wrapNone/>
            <wp:docPr id="3" name="Gambar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7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19" t="1915" r="29802" b="36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D81AF4" w14:textId="350E6E46" w:rsidR="00471AC8" w:rsidRPr="00506E01" w:rsidRDefault="00471AC8" w:rsidP="00471AC8"/>
    <w:p w14:paraId="378EBA50" w14:textId="77777777" w:rsidR="00471AC8" w:rsidRPr="00506E01" w:rsidRDefault="00471AC8" w:rsidP="00471AC8"/>
    <w:p w14:paraId="798E6754" w14:textId="013BB88E" w:rsidR="00471AC8" w:rsidRPr="00506E01" w:rsidRDefault="00471AC8" w:rsidP="00471AC8"/>
    <w:p w14:paraId="671EF14E" w14:textId="77777777" w:rsidR="00471AC8" w:rsidRPr="00506E01" w:rsidRDefault="00471AC8" w:rsidP="00471AC8"/>
    <w:p w14:paraId="291C3DD7" w14:textId="77777777" w:rsidR="00471AC8" w:rsidRPr="00506E01" w:rsidRDefault="00471AC8" w:rsidP="00471AC8"/>
    <w:p w14:paraId="3B7D284A" w14:textId="77777777" w:rsidR="00471AC8" w:rsidRPr="00506E01" w:rsidRDefault="00471AC8" w:rsidP="00471AC8"/>
    <w:p w14:paraId="4B7F67CA" w14:textId="77777777" w:rsidR="00471AC8" w:rsidRPr="00506E01" w:rsidRDefault="00471AC8" w:rsidP="00471AC8"/>
    <w:p w14:paraId="71BD801B" w14:textId="77777777" w:rsidR="00471AC8" w:rsidRPr="00506E01" w:rsidRDefault="00471AC8" w:rsidP="00471AC8"/>
    <w:p w14:paraId="0DE86FD7" w14:textId="77777777" w:rsidR="00471AC8" w:rsidRPr="00506E01" w:rsidRDefault="00471AC8" w:rsidP="00471AC8"/>
    <w:p w14:paraId="29175177" w14:textId="77777777" w:rsidR="00471AC8" w:rsidRPr="00506E01" w:rsidRDefault="00471AC8" w:rsidP="00471AC8"/>
    <w:p w14:paraId="7E9D0B35" w14:textId="77777777" w:rsidR="00471AC8" w:rsidRPr="00506E01" w:rsidRDefault="00471AC8" w:rsidP="00471AC8"/>
    <w:p w14:paraId="69C3ED4F" w14:textId="77777777" w:rsidR="00471AC8" w:rsidRPr="00506E01" w:rsidRDefault="00471AC8" w:rsidP="00471AC8"/>
    <w:p w14:paraId="1C73CFAF" w14:textId="77777777" w:rsidR="00471AC8" w:rsidRPr="00506E01" w:rsidRDefault="00471AC8" w:rsidP="00471AC8"/>
    <w:p w14:paraId="21F33A34" w14:textId="77777777" w:rsidR="00471AC8" w:rsidRPr="00506E01" w:rsidRDefault="00471AC8" w:rsidP="00471AC8"/>
    <w:p w14:paraId="0B0C9743" w14:textId="77777777" w:rsidR="00471AC8" w:rsidRPr="00506E01" w:rsidRDefault="00471AC8" w:rsidP="00471AC8"/>
    <w:p w14:paraId="7D13ABEB" w14:textId="77777777" w:rsidR="00471AC8" w:rsidRPr="00506E01" w:rsidRDefault="00471AC8" w:rsidP="00471AC8"/>
    <w:p w14:paraId="76B75A9E" w14:textId="77777777" w:rsidR="00471AC8" w:rsidRPr="00506E01" w:rsidRDefault="00471AC8" w:rsidP="00471AC8"/>
    <w:p w14:paraId="731C502A" w14:textId="77777777" w:rsidR="00471AC8" w:rsidRPr="00506E01" w:rsidRDefault="00471AC8" w:rsidP="00471AC8"/>
    <w:p w14:paraId="203C4356" w14:textId="77777777" w:rsidR="00471AC8" w:rsidRPr="00506E01" w:rsidRDefault="00471AC8" w:rsidP="00471AC8"/>
    <w:p w14:paraId="42EFF942" w14:textId="77777777" w:rsidR="00471AC8" w:rsidRPr="00506E01" w:rsidRDefault="00471AC8" w:rsidP="00471AC8"/>
    <w:p w14:paraId="0B3A299A" w14:textId="77777777" w:rsidR="00471AC8" w:rsidRPr="00506E01" w:rsidRDefault="00471AC8" w:rsidP="00471AC8"/>
    <w:p w14:paraId="515ABD81" w14:textId="77777777" w:rsidR="00471AC8" w:rsidRPr="00506E01" w:rsidRDefault="00471AC8" w:rsidP="00471AC8"/>
    <w:p w14:paraId="2124DF6C" w14:textId="77777777" w:rsidR="00471AC8" w:rsidRPr="00506E01" w:rsidRDefault="00471AC8" w:rsidP="00471AC8"/>
    <w:p w14:paraId="1E9BF8BF" w14:textId="77777777" w:rsidR="00471AC8" w:rsidRPr="00506E01" w:rsidRDefault="00471AC8" w:rsidP="00471AC8"/>
    <w:p w14:paraId="60A267F0" w14:textId="77777777" w:rsidR="00471AC8" w:rsidRPr="00506E01" w:rsidRDefault="00471AC8" w:rsidP="00471AC8"/>
    <w:p w14:paraId="517A5700" w14:textId="77777777" w:rsidR="00471AC8" w:rsidRPr="00506E01" w:rsidRDefault="00471AC8" w:rsidP="00471AC8"/>
    <w:p w14:paraId="5D687BA8" w14:textId="77777777" w:rsidR="00471AC8" w:rsidRPr="00506E01" w:rsidRDefault="00471AC8" w:rsidP="00471AC8"/>
    <w:p w14:paraId="0C5CC203" w14:textId="77777777" w:rsidR="00471AC8" w:rsidRPr="00506E01" w:rsidRDefault="00471AC8" w:rsidP="00471AC8"/>
    <w:p w14:paraId="5D8BA8BB" w14:textId="77777777" w:rsidR="00471AC8" w:rsidRPr="00506E01" w:rsidRDefault="00471AC8" w:rsidP="00471AC8"/>
    <w:p w14:paraId="51D4FE40" w14:textId="77777777" w:rsidR="00471AC8" w:rsidRPr="00506E01" w:rsidRDefault="00471AC8" w:rsidP="00471AC8"/>
    <w:p w14:paraId="732AC1CD" w14:textId="77777777" w:rsidR="00471AC8" w:rsidRPr="00506E01" w:rsidRDefault="00471AC8" w:rsidP="00471AC8"/>
    <w:p w14:paraId="4A59CC89" w14:textId="77777777" w:rsidR="00471AC8" w:rsidRPr="00506E01" w:rsidRDefault="00471AC8" w:rsidP="00471AC8"/>
    <w:p w14:paraId="72086F5F" w14:textId="77777777" w:rsidR="00471AC8" w:rsidRPr="00506E01" w:rsidRDefault="00471AC8" w:rsidP="00471AC8"/>
    <w:p w14:paraId="48A573EA" w14:textId="77777777" w:rsidR="00471AC8" w:rsidRPr="00506E01" w:rsidRDefault="00471AC8" w:rsidP="00471AC8"/>
    <w:p w14:paraId="0E5CC123" w14:textId="77777777" w:rsidR="00471AC8" w:rsidRPr="00506E01" w:rsidRDefault="00471AC8" w:rsidP="00471AC8"/>
    <w:p w14:paraId="176A0920" w14:textId="77777777" w:rsidR="00471AC8" w:rsidRPr="00506E01" w:rsidRDefault="00471AC8" w:rsidP="00471AC8"/>
    <w:p w14:paraId="59ECC6F2" w14:textId="77777777" w:rsidR="00471AC8" w:rsidRPr="00506E01" w:rsidRDefault="00471AC8" w:rsidP="00471AC8"/>
    <w:p w14:paraId="6B992633" w14:textId="77777777" w:rsidR="00471AC8" w:rsidRPr="00506E01" w:rsidRDefault="00471AC8" w:rsidP="00471AC8"/>
    <w:p w14:paraId="6D5B6F21" w14:textId="77777777" w:rsidR="00471AC8" w:rsidRPr="00506E01" w:rsidRDefault="00471AC8" w:rsidP="00471AC8"/>
    <w:p w14:paraId="67C347E3" w14:textId="77777777" w:rsidR="00471AC8" w:rsidRDefault="00471AC8" w:rsidP="00471AC8"/>
    <w:p w14:paraId="501BBF71" w14:textId="77777777" w:rsidR="00506E01" w:rsidRDefault="00506E01" w:rsidP="00471AC8"/>
    <w:p w14:paraId="7E60AF25" w14:textId="77777777" w:rsidR="00506E01" w:rsidRDefault="00506E01" w:rsidP="00471AC8"/>
    <w:p w14:paraId="5D47559F" w14:textId="77777777" w:rsidR="00506E01" w:rsidRDefault="00506E01" w:rsidP="00471AC8"/>
    <w:p w14:paraId="3CBC068A" w14:textId="77777777" w:rsidR="00506E01" w:rsidRDefault="00506E01" w:rsidP="00471AC8"/>
    <w:p w14:paraId="677965A8" w14:textId="77777777" w:rsidR="00506E01" w:rsidRDefault="00506E01" w:rsidP="00471AC8"/>
    <w:p w14:paraId="599DAB53" w14:textId="77777777" w:rsidR="00506E01" w:rsidRDefault="00506E01" w:rsidP="00471AC8"/>
    <w:p w14:paraId="0E148082" w14:textId="77777777" w:rsidR="00506E01" w:rsidRDefault="00506E01" w:rsidP="00471AC8"/>
    <w:p w14:paraId="6E1C975C" w14:textId="77777777" w:rsidR="00506E01" w:rsidRDefault="00506E01" w:rsidP="00471AC8"/>
    <w:p w14:paraId="263EC453" w14:textId="77777777" w:rsidR="00506E01" w:rsidRDefault="00506E01" w:rsidP="00471AC8"/>
    <w:p w14:paraId="4CC17BA1" w14:textId="77777777" w:rsidR="00506E01" w:rsidRDefault="00506E01" w:rsidP="00471AC8"/>
    <w:p w14:paraId="5479B767" w14:textId="77777777" w:rsidR="00506E01" w:rsidRDefault="00506E01" w:rsidP="00471AC8"/>
    <w:p w14:paraId="49A9B5E4" w14:textId="77777777" w:rsidR="00E76A2D" w:rsidRPr="00506E01" w:rsidRDefault="00E76A2D" w:rsidP="00471AC8">
      <w:pPr>
        <w:jc w:val="center"/>
      </w:pPr>
    </w:p>
    <w:p w14:paraId="0EB3D149" w14:textId="77777777" w:rsidR="00471AC8" w:rsidRPr="00506E01" w:rsidRDefault="00471AC8" w:rsidP="00471AC8">
      <w:pPr>
        <w:jc w:val="center"/>
        <w:rPr>
          <w:b/>
          <w:bCs/>
        </w:rPr>
      </w:pPr>
      <w:r w:rsidRPr="00506E01">
        <w:rPr>
          <w:b/>
          <w:bCs/>
        </w:rPr>
        <w:lastRenderedPageBreak/>
        <w:t>Lampiran 6</w:t>
      </w:r>
    </w:p>
    <w:p w14:paraId="23708EC0" w14:textId="77777777" w:rsidR="00471AC8" w:rsidRPr="00506E01" w:rsidRDefault="00FD7588" w:rsidP="00471AC8">
      <w:pPr>
        <w:jc w:val="center"/>
        <w:rPr>
          <w:b/>
          <w:bCs/>
        </w:rPr>
      </w:pPr>
      <w:proofErr w:type="spellStart"/>
      <w:r w:rsidRPr="00506E01">
        <w:rPr>
          <w:b/>
          <w:bCs/>
        </w:rPr>
        <w:t>Simulasi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Perhitungan</w:t>
      </w:r>
      <w:proofErr w:type="spellEnd"/>
      <w:r w:rsidRPr="00506E01">
        <w:rPr>
          <w:b/>
          <w:bCs/>
        </w:rPr>
        <w:t xml:space="preserve"> Fee Sharing</w:t>
      </w:r>
    </w:p>
    <w:p w14:paraId="30211C31" w14:textId="77777777" w:rsidR="00FD7588" w:rsidRPr="00506E01" w:rsidRDefault="00FD7588" w:rsidP="00471AC8">
      <w:pPr>
        <w:jc w:val="center"/>
      </w:pPr>
    </w:p>
    <w:p w14:paraId="01433F5F" w14:textId="77777777" w:rsidR="00FD7588" w:rsidRPr="00506E01" w:rsidRDefault="00FD7588" w:rsidP="00FD7588">
      <w:pPr>
        <w:jc w:val="both"/>
      </w:pPr>
      <w:proofErr w:type="spellStart"/>
      <w:proofErr w:type="gramStart"/>
      <w:r w:rsidRPr="00506E01">
        <w:t>Diketahui</w:t>
      </w:r>
      <w:proofErr w:type="spellEnd"/>
      <w:r w:rsidRPr="00506E01">
        <w:t xml:space="preserve"> :</w:t>
      </w:r>
      <w:proofErr w:type="gramEnd"/>
    </w:p>
    <w:p w14:paraId="0BE2E280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 w:rsidRPr="00506E01">
        <w:t xml:space="preserve">Total </w:t>
      </w:r>
      <w:r w:rsidR="006B362F" w:rsidRPr="00506E01">
        <w:t>2.000</w:t>
      </w:r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di </w:t>
      </w:r>
      <w:proofErr w:type="spellStart"/>
      <w:r w:rsidRPr="00506E01">
        <w:t>bulan</w:t>
      </w:r>
      <w:proofErr w:type="spellEnd"/>
      <w:r w:rsidRPr="00506E01">
        <w:t xml:space="preserve"> </w:t>
      </w:r>
      <w:proofErr w:type="spellStart"/>
      <w:r w:rsidRPr="00506E01">
        <w:t>maret</w:t>
      </w:r>
      <w:proofErr w:type="spellEnd"/>
    </w:p>
    <w:p w14:paraId="1A180AD1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 w:rsidRPr="00506E01">
        <w:t xml:space="preserve">Harga Rp </w:t>
      </w:r>
      <w:r w:rsidR="00616CF0" w:rsidRPr="00506E01">
        <w:t>15</w:t>
      </w:r>
      <w:r w:rsidRPr="00506E01">
        <w:t>.000/</w:t>
      </w:r>
      <w:proofErr w:type="spellStart"/>
      <w:r w:rsidRPr="00506E01">
        <w:t>pengiriman</w:t>
      </w:r>
      <w:proofErr w:type="spellEnd"/>
    </w:p>
    <w:p w14:paraId="2763A964" w14:textId="77777777" w:rsidR="00616CF0" w:rsidRPr="00506E01" w:rsidRDefault="00616CF0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 w:rsidRPr="00506E01">
        <w:t>Subsidi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RS </w:t>
      </w:r>
      <w:proofErr w:type="spellStart"/>
      <w:r w:rsidRPr="00506E01">
        <w:t>sebanyak</w:t>
      </w:r>
      <w:proofErr w:type="spellEnd"/>
      <w:r w:rsidRPr="00506E01">
        <w:t xml:space="preserve"> 750 </w:t>
      </w:r>
      <w:proofErr w:type="spellStart"/>
      <w:r w:rsidRPr="00506E01">
        <w:t>pengiriman</w:t>
      </w:r>
      <w:proofErr w:type="spellEnd"/>
      <w:r w:rsidRPr="00506E01">
        <w:t xml:space="preserve"> (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ada</w:t>
      </w:r>
      <w:proofErr w:type="spellEnd"/>
      <w:r w:rsidRPr="00506E01">
        <w:t>)</w:t>
      </w:r>
    </w:p>
    <w:p w14:paraId="356618AA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 w:rsidRPr="00506E01">
        <w:t>Sharing fee 5%</w:t>
      </w:r>
    </w:p>
    <w:p w14:paraId="28CCFDD9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 w:rsidRPr="00506E01">
        <w:t>PPh</w:t>
      </w:r>
      <w:proofErr w:type="spellEnd"/>
      <w:r w:rsidRPr="00506E01">
        <w:t xml:space="preserve"> final 1%</w:t>
      </w:r>
    </w:p>
    <w:p w14:paraId="5B3345F2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 w:rsidRPr="00506E01">
        <w:t>PPn</w:t>
      </w:r>
      <w:proofErr w:type="spellEnd"/>
      <w:r w:rsidRPr="00506E01">
        <w:t xml:space="preserve"> 1,1%</w:t>
      </w:r>
    </w:p>
    <w:p w14:paraId="590F4621" w14:textId="77777777" w:rsidR="00FD7588" w:rsidRPr="00506E01" w:rsidRDefault="00FD7588" w:rsidP="00FD7588">
      <w:pPr>
        <w:jc w:val="both"/>
      </w:pPr>
    </w:p>
    <w:p w14:paraId="3A024B70" w14:textId="77777777" w:rsidR="00FD7588" w:rsidRPr="00506E01" w:rsidRDefault="00FD7588" w:rsidP="00FD7588">
      <w:pPr>
        <w:jc w:val="both"/>
      </w:pPr>
      <w:proofErr w:type="spellStart"/>
      <w:proofErr w:type="gramStart"/>
      <w:r w:rsidRPr="00506E01">
        <w:t>Perhitungan</w:t>
      </w:r>
      <w:proofErr w:type="spellEnd"/>
      <w:r w:rsidRPr="00506E01">
        <w:t xml:space="preserve"> :</w:t>
      </w:r>
      <w:proofErr w:type="gramEnd"/>
    </w:p>
    <w:p w14:paraId="0514CD4D" w14:textId="77777777" w:rsidR="00FD7588" w:rsidRPr="00506E01" w:rsidRDefault="00FD7588" w:rsidP="00FD7588">
      <w:pPr>
        <w:jc w:val="both"/>
      </w:pPr>
    </w:p>
    <w:p w14:paraId="0A14ACA3" w14:textId="77777777" w:rsidR="00FD7588" w:rsidRPr="00506E01" w:rsidRDefault="00FD7588" w:rsidP="00FD7588">
      <w:pPr>
        <w:jc w:val="both"/>
        <w:rPr>
          <w:b/>
          <w:bCs/>
        </w:rPr>
      </w:pPr>
      <w:r w:rsidRPr="00506E01">
        <w:rPr>
          <w:b/>
          <w:bCs/>
        </w:rPr>
        <w:t xml:space="preserve">Total </w:t>
      </w:r>
      <w:proofErr w:type="spellStart"/>
      <w:r w:rsidRPr="00506E01">
        <w:rPr>
          <w:b/>
          <w:bCs/>
        </w:rPr>
        <w:t>pengiriman</w:t>
      </w:r>
      <w:proofErr w:type="spellEnd"/>
      <w:r w:rsidRPr="00506E01">
        <w:rPr>
          <w:b/>
          <w:bCs/>
        </w:rPr>
        <w:t xml:space="preserve"> X </w:t>
      </w:r>
      <w:proofErr w:type="spellStart"/>
      <w:r w:rsidRPr="00506E01">
        <w:rPr>
          <w:b/>
          <w:bCs/>
        </w:rPr>
        <w:t>harga</w:t>
      </w:r>
      <w:proofErr w:type="spellEnd"/>
      <w:r w:rsidRPr="00506E01">
        <w:rPr>
          <w:b/>
          <w:bCs/>
        </w:rPr>
        <w:t xml:space="preserve"> /</w:t>
      </w:r>
      <w:proofErr w:type="spellStart"/>
      <w:r w:rsidRPr="00506E01">
        <w:rPr>
          <w:b/>
          <w:bCs/>
        </w:rPr>
        <w:t>pengiriman</w:t>
      </w:r>
      <w:proofErr w:type="spellEnd"/>
      <w:r w:rsidRPr="00506E01">
        <w:rPr>
          <w:b/>
          <w:bCs/>
        </w:rPr>
        <w:t xml:space="preserve"> = total </w:t>
      </w:r>
      <w:proofErr w:type="spellStart"/>
      <w:r w:rsidRPr="00506E01">
        <w:rPr>
          <w:b/>
          <w:bCs/>
        </w:rPr>
        <w:t>pendapatan</w:t>
      </w:r>
      <w:proofErr w:type="spellEnd"/>
    </w:p>
    <w:p w14:paraId="562F9C64" w14:textId="77777777" w:rsidR="00FD7588" w:rsidRPr="00506E01" w:rsidRDefault="00616CF0" w:rsidP="00FD7588">
      <w:pPr>
        <w:jc w:val="both"/>
      </w:pPr>
      <w:r w:rsidRPr="00506E01">
        <w:t>1.250</w:t>
      </w:r>
      <w:r w:rsidR="00FD7588" w:rsidRPr="00506E01">
        <w:t xml:space="preserve"> </w:t>
      </w:r>
      <w:proofErr w:type="spellStart"/>
      <w:r w:rsidR="00FD7588" w:rsidRPr="00506E01">
        <w:t>pengiriman</w:t>
      </w:r>
      <w:proofErr w:type="spellEnd"/>
      <w:r w:rsidR="00FD7588" w:rsidRPr="00506E01">
        <w:t xml:space="preserve"> X Rp </w:t>
      </w:r>
      <w:r w:rsidRPr="00506E01">
        <w:t>1</w:t>
      </w:r>
      <w:r w:rsidR="006B362F" w:rsidRPr="00506E01">
        <w:t>5</w:t>
      </w:r>
      <w:r w:rsidR="00FD7588" w:rsidRPr="00506E01">
        <w:t xml:space="preserve">.000 = Rp </w:t>
      </w:r>
      <w:proofErr w:type="gramStart"/>
      <w:r w:rsidRPr="00506E01">
        <w:t>18</w:t>
      </w:r>
      <w:r w:rsidR="00FD7588" w:rsidRPr="00506E01">
        <w:t>.</w:t>
      </w:r>
      <w:r w:rsidRPr="00506E01">
        <w:t>75</w:t>
      </w:r>
      <w:r w:rsidR="00FD7588" w:rsidRPr="00506E01">
        <w:t>0.000,-</w:t>
      </w:r>
      <w:proofErr w:type="gramEnd"/>
    </w:p>
    <w:p w14:paraId="7B8F847D" w14:textId="77777777" w:rsidR="00616CF0" w:rsidRPr="00506E01" w:rsidRDefault="00616CF0" w:rsidP="00FD7588">
      <w:pPr>
        <w:jc w:val="both"/>
      </w:pPr>
    </w:p>
    <w:p w14:paraId="4BDA9949" w14:textId="77777777" w:rsidR="00FD7588" w:rsidRPr="00506E01" w:rsidRDefault="00FD7588" w:rsidP="00FD7588">
      <w:pPr>
        <w:jc w:val="both"/>
      </w:pPr>
      <w:proofErr w:type="spellStart"/>
      <w:r w:rsidRPr="00506E01">
        <w:t>Pengurang</w:t>
      </w:r>
      <w:proofErr w:type="spellEnd"/>
    </w:p>
    <w:p w14:paraId="1C375253" w14:textId="77777777" w:rsidR="00FD7588" w:rsidRPr="00506E01" w:rsidRDefault="00FD7588" w:rsidP="00FD7588">
      <w:pPr>
        <w:jc w:val="both"/>
        <w:rPr>
          <w:b/>
          <w:bCs/>
        </w:rPr>
      </w:pPr>
      <w:proofErr w:type="spellStart"/>
      <w:r w:rsidRPr="00506E01">
        <w:rPr>
          <w:b/>
          <w:bCs/>
        </w:rPr>
        <w:t>PPh</w:t>
      </w:r>
      <w:proofErr w:type="spellEnd"/>
      <w:r w:rsidRPr="00506E01">
        <w:rPr>
          <w:b/>
          <w:bCs/>
        </w:rPr>
        <w:t xml:space="preserve"> final</w:t>
      </w:r>
      <w:r w:rsidRPr="00506E01">
        <w:rPr>
          <w:b/>
          <w:bCs/>
        </w:rPr>
        <w:tab/>
        <w:t xml:space="preserve">= Total </w:t>
      </w:r>
      <w:proofErr w:type="spellStart"/>
      <w:r w:rsidRPr="00506E01">
        <w:rPr>
          <w:b/>
          <w:bCs/>
        </w:rPr>
        <w:t>pendapatan</w:t>
      </w:r>
      <w:proofErr w:type="spellEnd"/>
      <w:r w:rsidRPr="00506E01">
        <w:rPr>
          <w:b/>
          <w:bCs/>
        </w:rPr>
        <w:t xml:space="preserve"> X </w:t>
      </w:r>
      <w:proofErr w:type="spellStart"/>
      <w:r w:rsidRPr="00506E01">
        <w:rPr>
          <w:b/>
          <w:bCs/>
        </w:rPr>
        <w:t>tarif</w:t>
      </w:r>
      <w:proofErr w:type="spellEnd"/>
    </w:p>
    <w:p w14:paraId="115DF499" w14:textId="77777777" w:rsidR="00FD7588" w:rsidRPr="00506E01" w:rsidRDefault="00FD7588" w:rsidP="00FD7588">
      <w:pPr>
        <w:jc w:val="both"/>
      </w:pPr>
      <w:r w:rsidRPr="00506E01">
        <w:tab/>
      </w:r>
      <w:r w:rsidRPr="00506E01">
        <w:tab/>
        <w:t xml:space="preserve">   Rp </w:t>
      </w:r>
      <w:r w:rsidR="00616CF0" w:rsidRPr="00506E01">
        <w:t>18</w:t>
      </w:r>
      <w:r w:rsidRPr="00506E01">
        <w:t>.</w:t>
      </w:r>
      <w:r w:rsidR="00616CF0" w:rsidRPr="00506E01">
        <w:t>75</w:t>
      </w:r>
      <w:r w:rsidRPr="00506E01">
        <w:t>0.000 X 1</w:t>
      </w:r>
      <w:proofErr w:type="gramStart"/>
      <w:r w:rsidRPr="00506E01">
        <w:t>%  =</w:t>
      </w:r>
      <w:proofErr w:type="gramEnd"/>
      <w:r w:rsidRPr="00506E01">
        <w:t xml:space="preserve"> Rp </w:t>
      </w:r>
      <w:r w:rsidR="00616CF0" w:rsidRPr="00506E01">
        <w:t>187</w:t>
      </w:r>
      <w:r w:rsidRPr="00506E01">
        <w:t>.</w:t>
      </w:r>
      <w:r w:rsidR="00616CF0" w:rsidRPr="00506E01">
        <w:t>5</w:t>
      </w:r>
      <w:r w:rsidRPr="00506E01">
        <w:t xml:space="preserve">00,- </w:t>
      </w:r>
    </w:p>
    <w:p w14:paraId="5C7D5F22" w14:textId="77777777" w:rsidR="00FD7588" w:rsidRPr="00506E01" w:rsidRDefault="00FD7588" w:rsidP="00FD7588">
      <w:pPr>
        <w:jc w:val="both"/>
        <w:rPr>
          <w:b/>
          <w:bCs/>
        </w:rPr>
      </w:pPr>
      <w:proofErr w:type="spellStart"/>
      <w:r w:rsidRPr="00506E01">
        <w:rPr>
          <w:b/>
          <w:bCs/>
        </w:rPr>
        <w:t>PPn</w:t>
      </w:r>
      <w:proofErr w:type="spellEnd"/>
      <w:r w:rsidRPr="00506E01">
        <w:rPr>
          <w:b/>
          <w:bCs/>
        </w:rPr>
        <w:tab/>
      </w:r>
      <w:r w:rsidRPr="00506E01">
        <w:rPr>
          <w:b/>
          <w:bCs/>
        </w:rPr>
        <w:tab/>
        <w:t xml:space="preserve">= Total </w:t>
      </w:r>
      <w:proofErr w:type="spellStart"/>
      <w:r w:rsidRPr="00506E01">
        <w:rPr>
          <w:b/>
          <w:bCs/>
        </w:rPr>
        <w:t>pendapatan</w:t>
      </w:r>
      <w:proofErr w:type="spellEnd"/>
      <w:r w:rsidRPr="00506E01">
        <w:rPr>
          <w:b/>
          <w:bCs/>
        </w:rPr>
        <w:t xml:space="preserve"> X </w:t>
      </w:r>
      <w:proofErr w:type="spellStart"/>
      <w:r w:rsidRPr="00506E01">
        <w:rPr>
          <w:b/>
          <w:bCs/>
        </w:rPr>
        <w:t>tarif</w:t>
      </w:r>
      <w:proofErr w:type="spellEnd"/>
    </w:p>
    <w:p w14:paraId="50B7751D" w14:textId="77777777" w:rsidR="00FD7588" w:rsidRPr="00506E01" w:rsidRDefault="00FD7588" w:rsidP="00FD7588">
      <w:pPr>
        <w:jc w:val="both"/>
      </w:pPr>
      <w:r w:rsidRPr="00506E01">
        <w:tab/>
      </w:r>
      <w:r w:rsidRPr="00506E01">
        <w:tab/>
        <w:t xml:space="preserve">   Rp </w:t>
      </w:r>
      <w:r w:rsidR="00616CF0" w:rsidRPr="00506E01">
        <w:t>18.750</w:t>
      </w:r>
      <w:r w:rsidRPr="00506E01">
        <w:t xml:space="preserve">.000 X 1,1% = </w:t>
      </w:r>
      <w:proofErr w:type="gramStart"/>
      <w:r w:rsidR="00616CF0" w:rsidRPr="00506E01">
        <w:t>206.25</w:t>
      </w:r>
      <w:r w:rsidRPr="00506E01">
        <w:t>0,-</w:t>
      </w:r>
      <w:proofErr w:type="gramEnd"/>
    </w:p>
    <w:p w14:paraId="2914CA9B" w14:textId="77777777" w:rsidR="00FD7588" w:rsidRPr="00506E01" w:rsidRDefault="00FD7588" w:rsidP="00FD7588">
      <w:pPr>
        <w:jc w:val="both"/>
      </w:pPr>
    </w:p>
    <w:p w14:paraId="1DAD5375" w14:textId="77777777" w:rsidR="00FD7588" w:rsidRPr="00506E01" w:rsidRDefault="00FD7588" w:rsidP="00FD7588">
      <w:pPr>
        <w:jc w:val="both"/>
      </w:pPr>
      <w:r w:rsidRPr="00506E01">
        <w:tab/>
      </w:r>
      <w:proofErr w:type="spellStart"/>
      <w:r w:rsidRPr="00506E01">
        <w:t>PPh</w:t>
      </w:r>
      <w:proofErr w:type="spellEnd"/>
      <w:r w:rsidRPr="00506E01">
        <w:tab/>
      </w:r>
      <w:r w:rsidRPr="00506E01">
        <w:tab/>
      </w:r>
      <w:r w:rsidRPr="00506E01">
        <w:tab/>
        <w:t xml:space="preserve">Rp      </w:t>
      </w:r>
      <w:proofErr w:type="gramStart"/>
      <w:r w:rsidR="00616CF0" w:rsidRPr="00506E01">
        <w:t>187</w:t>
      </w:r>
      <w:r w:rsidRPr="00506E01">
        <w:t>.</w:t>
      </w:r>
      <w:r w:rsidR="00616CF0" w:rsidRPr="00506E01">
        <w:t>5</w:t>
      </w:r>
      <w:r w:rsidRPr="00506E01">
        <w:t>00,-</w:t>
      </w:r>
      <w:proofErr w:type="gramEnd"/>
    </w:p>
    <w:p w14:paraId="1D677D5B" w14:textId="77777777" w:rsidR="00FD7588" w:rsidRPr="00506E01" w:rsidRDefault="00FD7588" w:rsidP="00FD7588">
      <w:pPr>
        <w:jc w:val="both"/>
        <w:rPr>
          <w:b/>
          <w:bCs/>
        </w:rPr>
      </w:pPr>
      <w:r w:rsidRPr="00506E01">
        <w:tab/>
      </w:r>
      <w:proofErr w:type="spellStart"/>
      <w:r w:rsidRPr="00506E01">
        <w:t>PPn</w:t>
      </w:r>
      <w:proofErr w:type="spellEnd"/>
      <w:r w:rsidRPr="00506E01">
        <w:tab/>
      </w:r>
      <w:r w:rsidRPr="00506E01">
        <w:tab/>
      </w:r>
      <w:r w:rsidRPr="00506E01">
        <w:tab/>
        <w:t xml:space="preserve">Rp      </w:t>
      </w:r>
      <w:proofErr w:type="gramStart"/>
      <w:r w:rsidR="00616CF0" w:rsidRPr="00506E01">
        <w:t>206</w:t>
      </w:r>
      <w:r w:rsidRPr="00506E01">
        <w:t>.</w:t>
      </w:r>
      <w:r w:rsidR="00616CF0" w:rsidRPr="00506E01">
        <w:t>25</w:t>
      </w:r>
      <w:r w:rsidRPr="00506E01">
        <w:t>0,-</w:t>
      </w:r>
      <w:proofErr w:type="gramEnd"/>
      <w:r w:rsidRPr="00506E01">
        <w:t xml:space="preserve">     </w:t>
      </w:r>
      <w:r w:rsidRPr="00506E0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7B4EED" wp14:editId="708FA672">
                <wp:simplePos x="0" y="0"/>
                <wp:positionH relativeFrom="column">
                  <wp:posOffset>1781092</wp:posOffset>
                </wp:positionH>
                <wp:positionV relativeFrom="paragraph">
                  <wp:posOffset>14191</wp:posOffset>
                </wp:positionV>
                <wp:extent cx="1049572" cy="0"/>
                <wp:effectExtent l="0" t="0" r="17780" b="12700"/>
                <wp:wrapNone/>
                <wp:docPr id="7" name="Konektor Luru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AAAAF2" id="Konektor Lurus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25pt,1.1pt" to="222.9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" strokecolor="#5b9bd5 [3204]" strokeweight=".5pt">
                <v:stroke joinstyle="miter"/>
              </v:line>
            </w:pict>
          </mc:Fallback>
        </mc:AlternateContent>
      </w:r>
    </w:p>
    <w:p w14:paraId="2640DB56" w14:textId="77777777" w:rsidR="00FD7588" w:rsidRPr="00506E01" w:rsidRDefault="00616CF0" w:rsidP="00FD7588">
      <w:pPr>
        <w:jc w:val="both"/>
      </w:pPr>
      <w:r w:rsidRPr="00506E01">
        <w:rPr>
          <w:b/>
          <w:bCs/>
        </w:rPr>
        <w:tab/>
      </w:r>
      <w:r w:rsidRPr="00506E01">
        <w:t xml:space="preserve">Beban </w:t>
      </w:r>
      <w:proofErr w:type="spellStart"/>
      <w:r w:rsidRPr="00506E01">
        <w:t>Perpajakan</w:t>
      </w:r>
      <w:proofErr w:type="spellEnd"/>
      <w:r w:rsidRPr="00506E01">
        <w:tab/>
        <w:t xml:space="preserve">Rp      </w:t>
      </w:r>
      <w:proofErr w:type="gramStart"/>
      <w:r w:rsidRPr="00506E01">
        <w:t>393.750,-</w:t>
      </w:r>
      <w:proofErr w:type="gramEnd"/>
    </w:p>
    <w:p w14:paraId="212B2C77" w14:textId="77777777" w:rsidR="00616CF0" w:rsidRPr="00506E01" w:rsidRDefault="00616CF0" w:rsidP="00FD7588">
      <w:pPr>
        <w:jc w:val="both"/>
      </w:pPr>
    </w:p>
    <w:p w14:paraId="105589E1" w14:textId="77777777" w:rsidR="00FD7588" w:rsidRPr="00506E01" w:rsidRDefault="00FD7588" w:rsidP="00FD7588">
      <w:pPr>
        <w:jc w:val="both"/>
      </w:pPr>
      <w:r w:rsidRPr="00506E01">
        <w:t>Jadi</w:t>
      </w:r>
      <w:r w:rsidR="00616CF0" w:rsidRPr="00506E01">
        <w:t xml:space="preserve"> </w:t>
      </w:r>
      <w:proofErr w:type="spellStart"/>
      <w:r w:rsidR="00616CF0" w:rsidRPr="00506E01">
        <w:t>perhitungan</w:t>
      </w:r>
      <w:proofErr w:type="spellEnd"/>
      <w:r w:rsidRPr="00506E01">
        <w:t xml:space="preserve"> sharing fee yang BEETU </w:t>
      </w:r>
      <w:proofErr w:type="spellStart"/>
      <w:r w:rsidRPr="00506E01">
        <w:t>berikan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RS </w:t>
      </w:r>
      <w:proofErr w:type="spellStart"/>
      <w:proofErr w:type="gramStart"/>
      <w:r w:rsidRPr="00506E01">
        <w:t>sebesar</w:t>
      </w:r>
      <w:proofErr w:type="spellEnd"/>
      <w:r w:rsidR="00616CF0" w:rsidRPr="00506E01">
        <w:t xml:space="preserve"> :</w:t>
      </w:r>
      <w:proofErr w:type="gramEnd"/>
    </w:p>
    <w:p w14:paraId="3C973C81" w14:textId="77777777" w:rsidR="00616CF0" w:rsidRPr="00506E01" w:rsidRDefault="00616CF0" w:rsidP="00616CF0">
      <w:pPr>
        <w:rPr>
          <w:b/>
          <w:bCs/>
        </w:rPr>
      </w:pPr>
      <w:r w:rsidRPr="00506E01">
        <w:rPr>
          <w:b/>
          <w:bCs/>
        </w:rPr>
        <w:br/>
        <w:t xml:space="preserve">(Total </w:t>
      </w:r>
      <w:proofErr w:type="spellStart"/>
      <w:r w:rsidRPr="00506E01">
        <w:rPr>
          <w:b/>
          <w:bCs/>
        </w:rPr>
        <w:t>transaksi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diluar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subsidi</w:t>
      </w:r>
      <w:proofErr w:type="spellEnd"/>
      <w:r w:rsidRPr="00506E01">
        <w:rPr>
          <w:b/>
          <w:bCs/>
        </w:rPr>
        <w:t xml:space="preserve"> x </w:t>
      </w:r>
      <w:proofErr w:type="spellStart"/>
      <w:r w:rsidRPr="00506E01">
        <w:rPr>
          <w:b/>
          <w:bCs/>
        </w:rPr>
        <w:t>harga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pengiriman</w:t>
      </w:r>
      <w:proofErr w:type="spellEnd"/>
      <w:r w:rsidRPr="00506E01">
        <w:rPr>
          <w:b/>
          <w:bCs/>
        </w:rPr>
        <w:t xml:space="preserve"> x sharing </w:t>
      </w:r>
      <w:proofErr w:type="gramStart"/>
      <w:r w:rsidRPr="00506E01">
        <w:rPr>
          <w:b/>
          <w:bCs/>
        </w:rPr>
        <w:t>fee )</w:t>
      </w:r>
      <w:proofErr w:type="gramEnd"/>
      <w:r w:rsidRPr="00506E01">
        <w:rPr>
          <w:b/>
          <w:bCs/>
        </w:rPr>
        <w:t xml:space="preserve"> – Beban </w:t>
      </w:r>
      <w:proofErr w:type="spellStart"/>
      <w:r w:rsidRPr="00506E01">
        <w:rPr>
          <w:b/>
          <w:bCs/>
        </w:rPr>
        <w:t>Perpajakan</w:t>
      </w:r>
      <w:proofErr w:type="spellEnd"/>
    </w:p>
    <w:p w14:paraId="10F8EA72" w14:textId="77777777" w:rsidR="00FD7588" w:rsidRPr="00506E01" w:rsidRDefault="00616CF0" w:rsidP="00616CF0">
      <w:pPr>
        <w:ind w:left="720" w:firstLine="720"/>
        <w:rPr>
          <w:b/>
          <w:bCs/>
        </w:rPr>
      </w:pPr>
      <w:r w:rsidRPr="00506E01">
        <w:rPr>
          <w:b/>
          <w:bCs/>
        </w:rPr>
        <w:t>(1.250 x 15.000 x 5%) – 393.750</w:t>
      </w:r>
    </w:p>
    <w:p w14:paraId="3846D921" w14:textId="77777777" w:rsidR="00616CF0" w:rsidRPr="00506E01" w:rsidRDefault="00616CF0" w:rsidP="00616CF0">
      <w:pPr>
        <w:ind w:left="720" w:firstLine="720"/>
        <w:rPr>
          <w:b/>
          <w:bCs/>
        </w:rPr>
      </w:pPr>
      <w:r w:rsidRPr="00506E01">
        <w:rPr>
          <w:b/>
          <w:bCs/>
        </w:rPr>
        <w:t>937.500 – 393.750</w:t>
      </w:r>
    </w:p>
    <w:p w14:paraId="110485EE" w14:textId="77777777" w:rsidR="00616CF0" w:rsidRPr="00506E01" w:rsidRDefault="00616CF0" w:rsidP="00616CF0">
      <w:pPr>
        <w:ind w:left="720" w:firstLine="720"/>
      </w:pPr>
      <w:r w:rsidRPr="00506E01">
        <w:rPr>
          <w:b/>
          <w:bCs/>
        </w:rPr>
        <w:t xml:space="preserve">Rp </w:t>
      </w:r>
      <w:proofErr w:type="gramStart"/>
      <w:r w:rsidRPr="00506E01">
        <w:rPr>
          <w:b/>
          <w:bCs/>
        </w:rPr>
        <w:t>543.750,-</w:t>
      </w:r>
      <w:proofErr w:type="gramEnd"/>
    </w:p>
    <w:sectPr w:rsidR="00616CF0" w:rsidRPr="00506E01" w:rsidSect="00506E01">
      <w:headerReference w:type="default" r:id="rId12"/>
      <w:footerReference w:type="default" r:id="rId13"/>
      <w:pgSz w:w="11906" w:h="16838" w:code="9"/>
      <w:pgMar w:top="550" w:right="1440" w:bottom="1440" w:left="1440" w:header="1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6DFDFE" w14:textId="77777777" w:rsidR="006B356D" w:rsidRDefault="006B356D">
      <w:r>
        <w:separator/>
      </w:r>
    </w:p>
  </w:endnote>
  <w:endnote w:type="continuationSeparator" w:id="0">
    <w:p w14:paraId="756D6ECE" w14:textId="77777777" w:rsidR="006B356D" w:rsidRDefault="006B3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C32FEA" w14:textId="77777777" w:rsidR="007841EB" w:rsidRDefault="002E3BA5">
    <w:pPr>
      <w:pStyle w:val="Footer"/>
      <w:tabs>
        <w:tab w:val="clear" w:pos="4513"/>
        <w:tab w:val="clear" w:pos="9026"/>
        <w:tab w:val="left" w:pos="8164"/>
      </w:tabs>
      <w:rPr>
        <w:sz w:val="16"/>
        <w:szCs w:val="16"/>
      </w:rPr>
    </w:pPr>
    <w:r>
      <w:tab/>
    </w:r>
  </w:p>
  <w:tbl>
    <w:tblPr>
      <w:tblW w:w="2616" w:type="dxa"/>
      <w:tblInd w:w="73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308"/>
      <w:gridCol w:w="1308"/>
    </w:tblGrid>
    <w:tr w:rsidR="007841EB" w14:paraId="45030460" w14:textId="77777777">
      <w:trPr>
        <w:trHeight w:val="123"/>
      </w:trPr>
      <w:tc>
        <w:tcPr>
          <w:tcW w:w="1308" w:type="dxa"/>
          <w:shd w:val="clear" w:color="auto" w:fill="auto"/>
        </w:tcPr>
        <w:p w14:paraId="251215C0" w14:textId="77777777" w:rsidR="007841EB" w:rsidRDefault="002E3BA5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16"/>
              <w:szCs w:val="16"/>
              <w:lang w:eastAsia="en-US"/>
            </w:rPr>
          </w:pPr>
          <w:proofErr w:type="spellStart"/>
          <w:r>
            <w:rPr>
              <w:rFonts w:cs="Arial"/>
              <w:sz w:val="16"/>
              <w:szCs w:val="16"/>
              <w:lang w:eastAsia="en-US"/>
            </w:rPr>
            <w:t>Pihak</w:t>
          </w:r>
          <w:proofErr w:type="spellEnd"/>
          <w:r>
            <w:rPr>
              <w:rFonts w:cs="Arial"/>
              <w:sz w:val="16"/>
              <w:szCs w:val="16"/>
              <w:lang w:eastAsia="en-US"/>
            </w:rPr>
            <w:t xml:space="preserve"> </w:t>
          </w:r>
          <w:proofErr w:type="spellStart"/>
          <w:r>
            <w:rPr>
              <w:rFonts w:cs="Arial"/>
              <w:sz w:val="16"/>
              <w:szCs w:val="16"/>
              <w:lang w:eastAsia="en-US"/>
            </w:rPr>
            <w:t>Pertama</w:t>
          </w:r>
          <w:proofErr w:type="spellEnd"/>
        </w:p>
      </w:tc>
      <w:tc>
        <w:tcPr>
          <w:tcW w:w="1308" w:type="dxa"/>
          <w:shd w:val="clear" w:color="auto" w:fill="auto"/>
        </w:tcPr>
        <w:p w14:paraId="41D93640" w14:textId="77777777" w:rsidR="007841EB" w:rsidRDefault="002E3BA5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16"/>
              <w:szCs w:val="16"/>
              <w:lang w:eastAsia="en-US"/>
            </w:rPr>
          </w:pPr>
          <w:proofErr w:type="spellStart"/>
          <w:r>
            <w:rPr>
              <w:rFonts w:cs="Arial"/>
              <w:sz w:val="16"/>
              <w:szCs w:val="16"/>
              <w:lang w:eastAsia="en-US"/>
            </w:rPr>
            <w:t>Pihak</w:t>
          </w:r>
          <w:proofErr w:type="spellEnd"/>
          <w:r>
            <w:rPr>
              <w:rFonts w:cs="Arial"/>
              <w:sz w:val="16"/>
              <w:szCs w:val="16"/>
              <w:lang w:eastAsia="en-US"/>
            </w:rPr>
            <w:t xml:space="preserve"> kedua</w:t>
          </w:r>
        </w:p>
      </w:tc>
    </w:tr>
    <w:tr w:rsidR="007841EB" w14:paraId="3F5AB20E" w14:textId="77777777">
      <w:trPr>
        <w:trHeight w:val="315"/>
      </w:trPr>
      <w:tc>
        <w:tcPr>
          <w:tcW w:w="1308" w:type="dxa"/>
          <w:shd w:val="clear" w:color="auto" w:fill="auto"/>
        </w:tcPr>
        <w:p w14:paraId="1FCBA986" w14:textId="77777777" w:rsidR="007841EB" w:rsidRDefault="007841EB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22"/>
              <w:szCs w:val="22"/>
              <w:lang w:eastAsia="en-US"/>
            </w:rPr>
          </w:pPr>
        </w:p>
      </w:tc>
      <w:tc>
        <w:tcPr>
          <w:tcW w:w="1308" w:type="dxa"/>
          <w:shd w:val="clear" w:color="auto" w:fill="auto"/>
        </w:tcPr>
        <w:p w14:paraId="63333A91" w14:textId="77777777" w:rsidR="007841EB" w:rsidRDefault="007841EB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22"/>
              <w:szCs w:val="22"/>
              <w:lang w:eastAsia="en-US"/>
            </w:rPr>
          </w:pPr>
        </w:p>
      </w:tc>
    </w:tr>
  </w:tbl>
  <w:p w14:paraId="156D93B6" w14:textId="77777777" w:rsidR="007841EB" w:rsidRDefault="007841EB">
    <w:pPr>
      <w:pStyle w:val="Footer"/>
      <w:tabs>
        <w:tab w:val="clear" w:pos="4513"/>
        <w:tab w:val="clear" w:pos="9026"/>
        <w:tab w:val="left" w:pos="816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2632B7" w14:textId="77777777" w:rsidR="006B356D" w:rsidRDefault="006B356D">
      <w:r>
        <w:separator/>
      </w:r>
    </w:p>
  </w:footnote>
  <w:footnote w:type="continuationSeparator" w:id="0">
    <w:p w14:paraId="632E3529" w14:textId="77777777" w:rsidR="006B356D" w:rsidRDefault="006B35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B4AE44" w14:textId="77777777" w:rsidR="009956C4" w:rsidRDefault="009956C4" w:rsidP="009956C4">
    <w:pPr>
      <w:spacing w:line="251" w:lineRule="exact"/>
      <w:ind w:left="3398"/>
      <w:jc w:val="right"/>
      <w:rPr>
        <w:b/>
        <w:sz w:val="15"/>
        <w:szCs w:val="15"/>
      </w:rPr>
    </w:pPr>
    <w:r w:rsidRPr="009956C4">
      <w:rPr>
        <w:noProof/>
        <w:sz w:val="15"/>
        <w:szCs w:val="15"/>
      </w:rPr>
      <w:drawing>
        <wp:anchor distT="0" distB="0" distL="0" distR="0" simplePos="0" relativeHeight="251659264" behindDoc="0" locked="0" layoutInCell="1" allowOverlap="1" wp14:anchorId="4196EB4A" wp14:editId="55CD4CCC">
          <wp:simplePos x="0" y="0"/>
          <wp:positionH relativeFrom="page">
            <wp:posOffset>702310</wp:posOffset>
          </wp:positionH>
          <wp:positionV relativeFrom="paragraph">
            <wp:posOffset>24765</wp:posOffset>
          </wp:positionV>
          <wp:extent cx="683941" cy="507882"/>
          <wp:effectExtent l="0" t="0" r="1905" b="635"/>
          <wp:wrapThrough wrapText="bothSides">
            <wp:wrapPolygon edited="0">
              <wp:start x="0" y="0"/>
              <wp:lineTo x="0" y="21086"/>
              <wp:lineTo x="21259" y="21086"/>
              <wp:lineTo x="21259" y="0"/>
              <wp:lineTo x="0" y="0"/>
            </wp:wrapPolygon>
          </wp:wrapThrough>
          <wp:docPr id="4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3941" cy="5078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956C4">
      <w:rPr>
        <w:sz w:val="15"/>
        <w:szCs w:val="15"/>
      </w:rPr>
      <w:tab/>
    </w:r>
    <w:r w:rsidRPr="009956C4">
      <w:rPr>
        <w:b/>
        <w:sz w:val="15"/>
        <w:szCs w:val="15"/>
      </w:rPr>
      <w:t>JL</w:t>
    </w:r>
    <w:r w:rsidRPr="009956C4">
      <w:rPr>
        <w:b/>
        <w:spacing w:val="-3"/>
        <w:sz w:val="15"/>
        <w:szCs w:val="15"/>
      </w:rPr>
      <w:t xml:space="preserve"> </w:t>
    </w:r>
    <w:proofErr w:type="spellStart"/>
    <w:r w:rsidRPr="009956C4">
      <w:rPr>
        <w:b/>
        <w:sz w:val="15"/>
        <w:szCs w:val="15"/>
      </w:rPr>
      <w:t>Gunung</w:t>
    </w:r>
    <w:proofErr w:type="spellEnd"/>
    <w:r w:rsidRPr="009956C4">
      <w:rPr>
        <w:b/>
        <w:spacing w:val="-3"/>
        <w:sz w:val="15"/>
        <w:szCs w:val="15"/>
      </w:rPr>
      <w:t xml:space="preserve"> </w:t>
    </w:r>
    <w:proofErr w:type="spellStart"/>
    <w:r w:rsidRPr="009956C4">
      <w:rPr>
        <w:b/>
        <w:sz w:val="15"/>
        <w:szCs w:val="15"/>
      </w:rPr>
      <w:t>Anyar</w:t>
    </w:r>
    <w:proofErr w:type="spellEnd"/>
    <w:r w:rsidRPr="009956C4">
      <w:rPr>
        <w:b/>
        <w:spacing w:val="-2"/>
        <w:sz w:val="15"/>
        <w:szCs w:val="15"/>
      </w:rPr>
      <w:t xml:space="preserve"> </w:t>
    </w:r>
    <w:r w:rsidRPr="009956C4">
      <w:rPr>
        <w:b/>
        <w:sz w:val="15"/>
        <w:szCs w:val="15"/>
      </w:rPr>
      <w:t>Harapan</w:t>
    </w:r>
    <w:r w:rsidRPr="009956C4">
      <w:rPr>
        <w:b/>
        <w:spacing w:val="-3"/>
        <w:sz w:val="15"/>
        <w:szCs w:val="15"/>
      </w:rPr>
      <w:t xml:space="preserve"> </w:t>
    </w:r>
    <w:r w:rsidRPr="009956C4">
      <w:rPr>
        <w:b/>
        <w:sz w:val="15"/>
        <w:szCs w:val="15"/>
      </w:rPr>
      <w:t>Blok</w:t>
    </w:r>
    <w:r w:rsidRPr="009956C4">
      <w:rPr>
        <w:b/>
        <w:spacing w:val="-2"/>
        <w:sz w:val="15"/>
        <w:szCs w:val="15"/>
      </w:rPr>
      <w:t xml:space="preserve"> </w:t>
    </w:r>
    <w:r w:rsidRPr="009956C4">
      <w:rPr>
        <w:b/>
        <w:sz w:val="15"/>
        <w:szCs w:val="15"/>
      </w:rPr>
      <w:t>Z</w:t>
    </w:r>
    <w:r>
      <w:rPr>
        <w:b/>
        <w:sz w:val="15"/>
        <w:szCs w:val="15"/>
      </w:rPr>
      <w:t>D</w:t>
    </w:r>
    <w:r w:rsidRPr="009956C4">
      <w:rPr>
        <w:b/>
        <w:spacing w:val="-3"/>
        <w:sz w:val="15"/>
        <w:szCs w:val="15"/>
      </w:rPr>
      <w:t xml:space="preserve"> </w:t>
    </w:r>
    <w:r w:rsidRPr="009956C4">
      <w:rPr>
        <w:b/>
        <w:sz w:val="15"/>
        <w:szCs w:val="15"/>
      </w:rPr>
      <w:t xml:space="preserve">No.31 </w:t>
    </w:r>
  </w:p>
  <w:p w14:paraId="2F8E56F2" w14:textId="77777777" w:rsidR="009956C4" w:rsidRDefault="009956C4" w:rsidP="009956C4">
    <w:pPr>
      <w:spacing w:line="251" w:lineRule="exact"/>
      <w:ind w:left="3398"/>
      <w:jc w:val="right"/>
      <w:rPr>
        <w:b/>
        <w:sz w:val="15"/>
        <w:szCs w:val="15"/>
      </w:rPr>
    </w:pPr>
    <w:r>
      <w:rPr>
        <w:b/>
        <w:sz w:val="15"/>
        <w:szCs w:val="15"/>
      </w:rPr>
      <w:t>Surabaya – Jawa Timur</w:t>
    </w:r>
  </w:p>
  <w:p w14:paraId="02AA5FA7" w14:textId="77777777" w:rsidR="009956C4" w:rsidRPr="008A1FF8" w:rsidRDefault="00506E01" w:rsidP="009956C4">
    <w:pPr>
      <w:spacing w:line="251" w:lineRule="exact"/>
      <w:ind w:left="3398"/>
      <w:jc w:val="right"/>
      <w:rPr>
        <w:b/>
        <w:color w:val="000000" w:themeColor="text1"/>
        <w:sz w:val="15"/>
        <w:szCs w:val="15"/>
      </w:rPr>
    </w:pPr>
    <w:hyperlink r:id="rId2" w:history="1">
      <w:r w:rsidR="008A1FF8" w:rsidRPr="002C745D">
        <w:rPr>
          <w:rStyle w:val="Hyperlink"/>
          <w:b/>
          <w:sz w:val="15"/>
          <w:szCs w:val="15"/>
        </w:rPr>
        <w:t>delapanberuangmadu@gmail.com</w:t>
      </w:r>
    </w:hyperlink>
    <w:r w:rsidR="009956C4" w:rsidRPr="008A1FF8">
      <w:rPr>
        <w:b/>
        <w:color w:val="000000" w:themeColor="text1"/>
        <w:sz w:val="15"/>
        <w:szCs w:val="15"/>
      </w:rPr>
      <w:t xml:space="preserve">; official@beetu.id </w:t>
    </w:r>
  </w:p>
  <w:p w14:paraId="5D24460F" w14:textId="77777777" w:rsidR="009956C4" w:rsidRDefault="008A1FF8" w:rsidP="009956C4">
    <w:pPr>
      <w:pStyle w:val="Header"/>
      <w:tabs>
        <w:tab w:val="clear" w:pos="4513"/>
        <w:tab w:val="clear" w:pos="9026"/>
        <w:tab w:val="right" w:pos="8467"/>
      </w:tabs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0822EC" wp14:editId="13309865">
              <wp:simplePos x="0" y="0"/>
              <wp:positionH relativeFrom="column">
                <wp:posOffset>-180976</wp:posOffset>
              </wp:positionH>
              <wp:positionV relativeFrom="paragraph">
                <wp:posOffset>80645</wp:posOffset>
              </wp:positionV>
              <wp:extent cx="5972175" cy="0"/>
              <wp:effectExtent l="0" t="0" r="9525" b="12700"/>
              <wp:wrapNone/>
              <wp:docPr id="5" name="Konektor Luru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21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F14F82" id="Konektor Lurus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5pt,6.35pt" to="456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920" w:hanging="360"/>
      </w:pPr>
    </w:lvl>
    <w:lvl w:ilvl="1">
      <w:start w:val="1"/>
      <w:numFmt w:val="lowerLetter"/>
      <w:lvlText w:val="%2."/>
      <w:lvlJc w:val="left"/>
      <w:pPr>
        <w:ind w:left="1640" w:hanging="360"/>
      </w:pPr>
    </w:lvl>
    <w:lvl w:ilvl="2">
      <w:start w:val="1"/>
      <w:numFmt w:val="lowerRoman"/>
      <w:lvlText w:val="%3."/>
      <w:lvlJc w:val="right"/>
      <w:pPr>
        <w:ind w:left="2360" w:hanging="180"/>
      </w:pPr>
    </w:lvl>
    <w:lvl w:ilvl="3">
      <w:start w:val="1"/>
      <w:numFmt w:val="decimal"/>
      <w:lvlText w:val="%4."/>
      <w:lvlJc w:val="left"/>
      <w:pPr>
        <w:ind w:left="3080" w:hanging="360"/>
      </w:pPr>
    </w:lvl>
    <w:lvl w:ilvl="4">
      <w:start w:val="1"/>
      <w:numFmt w:val="lowerLetter"/>
      <w:lvlText w:val="%5."/>
      <w:lvlJc w:val="left"/>
      <w:pPr>
        <w:ind w:left="3800" w:hanging="360"/>
      </w:pPr>
    </w:lvl>
    <w:lvl w:ilvl="5">
      <w:start w:val="1"/>
      <w:numFmt w:val="lowerRoman"/>
      <w:lvlText w:val="%6."/>
      <w:lvlJc w:val="right"/>
      <w:pPr>
        <w:ind w:left="4520" w:hanging="180"/>
      </w:pPr>
    </w:lvl>
    <w:lvl w:ilvl="6">
      <w:start w:val="1"/>
      <w:numFmt w:val="decimal"/>
      <w:lvlText w:val="%7."/>
      <w:lvlJc w:val="left"/>
      <w:pPr>
        <w:ind w:left="5240" w:hanging="360"/>
      </w:pPr>
    </w:lvl>
    <w:lvl w:ilvl="7">
      <w:start w:val="1"/>
      <w:numFmt w:val="lowerLetter"/>
      <w:lvlText w:val="%8."/>
      <w:lvlJc w:val="left"/>
      <w:pPr>
        <w:ind w:left="5960" w:hanging="360"/>
      </w:pPr>
    </w:lvl>
    <w:lvl w:ilvl="8">
      <w:start w:val="1"/>
      <w:numFmt w:val="lowerRoman"/>
      <w:lvlText w:val="%9."/>
      <w:lvlJc w:val="right"/>
      <w:pPr>
        <w:ind w:left="66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919" w:hanging="360"/>
      </w:pPr>
      <w:rPr>
        <w:rFonts w:ascii="Times New Roman" w:hAnsi="Times New Roman" w:cs="Times New Roman" w:hint="default"/>
        <w:spacing w:val="-1"/>
        <w:w w:val="99"/>
        <w:sz w:val="24"/>
        <w:szCs w:val="24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64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577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515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453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391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29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67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05" w:hanging="360"/>
      </w:pPr>
      <w:rPr>
        <w:rFonts w:hint="default"/>
        <w:lang w:eastAsia="en-US" w:bidi="ar-SA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36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52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68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84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50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416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332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48" w:hanging="360"/>
      </w:pPr>
      <w:rPr>
        <w:rFonts w:hint="default"/>
        <w:lang w:eastAsia="en-US" w:bidi="ar-SA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ind w:left="91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600" w:hanging="361"/>
        <w:jc w:val="right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051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091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123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155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187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219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50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82" w:hanging="360"/>
      </w:pPr>
      <w:rPr>
        <w:rFonts w:hint="default"/>
        <w:lang w:eastAsia="en-US" w:bidi="ar-SA"/>
      </w:rPr>
    </w:lvl>
  </w:abstractNum>
  <w:abstractNum w:abstractNumId="6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55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27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208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136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065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4993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5922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6850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779" w:hanging="360"/>
      </w:pPr>
      <w:rPr>
        <w:rFonts w:hint="default"/>
        <w:lang w:eastAsia="en-US" w:bidi="ar-SA"/>
      </w:rPr>
    </w:lvl>
  </w:abstractNum>
  <w:abstractNum w:abstractNumId="7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ind w:left="922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8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6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4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6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8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6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4" w:hanging="360"/>
      </w:pPr>
      <w:rPr>
        <w:rFonts w:hint="default"/>
        <w:lang w:eastAsia="en-US" w:bidi="ar-SA"/>
      </w:rPr>
    </w:lvl>
  </w:abstractNum>
  <w:abstractNum w:abstractNumId="8" w15:restartNumberingAfterBreak="0">
    <w:nsid w:val="0000000A"/>
    <w:multiLevelType w:val="multilevel"/>
    <w:tmpl w:val="0000000A"/>
    <w:lvl w:ilvl="0">
      <w:start w:val="1"/>
      <w:numFmt w:val="lowerLetter"/>
      <w:lvlText w:val="%1."/>
      <w:lvlJc w:val="left"/>
      <w:pPr>
        <w:ind w:left="127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2115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951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786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62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293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129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964" w:hanging="360"/>
      </w:pPr>
      <w:rPr>
        <w:rFonts w:hint="default"/>
        <w:lang w:eastAsia="en-US" w:bidi="ar-SA"/>
      </w:rPr>
    </w:lvl>
  </w:abstractNum>
  <w:abstractNum w:abstractNumId="9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36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52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68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84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50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416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332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48" w:hanging="360"/>
      </w:pPr>
      <w:rPr>
        <w:rFonts w:hint="default"/>
        <w:lang w:eastAsia="en-US" w:bidi="ar-SA"/>
      </w:rPr>
    </w:lvl>
  </w:abstractNum>
  <w:abstractNum w:abstractNumId="10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ind w:left="919" w:hanging="360"/>
      </w:pPr>
      <w:rPr>
        <w:rFonts w:ascii="Times New Roman" w:eastAsia="Arial" w:hAnsi="Times New Roman" w:cs="Times New Roman" w:hint="default"/>
        <w:strike w:val="0"/>
        <w:dstrike w:val="0"/>
        <w:spacing w:val="-1"/>
        <w:w w:val="99"/>
        <w:sz w:val="24"/>
        <w:szCs w:val="24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11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919" w:hanging="360"/>
      </w:pPr>
      <w:rPr>
        <w:rFonts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12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0B779D9"/>
    <w:multiLevelType w:val="multilevel"/>
    <w:tmpl w:val="10B779D9"/>
    <w:lvl w:ilvl="0">
      <w:start w:val="1"/>
      <w:numFmt w:val="lowerRoman"/>
      <w:lvlText w:val="(%1)"/>
      <w:lvlJc w:val="left"/>
      <w:pPr>
        <w:ind w:left="1999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59" w:hanging="360"/>
      </w:pPr>
    </w:lvl>
    <w:lvl w:ilvl="2">
      <w:start w:val="1"/>
      <w:numFmt w:val="lowerRoman"/>
      <w:lvlText w:val="%3."/>
      <w:lvlJc w:val="right"/>
      <w:pPr>
        <w:ind w:left="3079" w:hanging="180"/>
      </w:pPr>
    </w:lvl>
    <w:lvl w:ilvl="3">
      <w:start w:val="1"/>
      <w:numFmt w:val="decimal"/>
      <w:lvlText w:val="%4."/>
      <w:lvlJc w:val="left"/>
      <w:pPr>
        <w:ind w:left="3799" w:hanging="360"/>
      </w:pPr>
    </w:lvl>
    <w:lvl w:ilvl="4">
      <w:start w:val="1"/>
      <w:numFmt w:val="lowerLetter"/>
      <w:lvlText w:val="%5."/>
      <w:lvlJc w:val="left"/>
      <w:pPr>
        <w:ind w:left="4519" w:hanging="360"/>
      </w:pPr>
    </w:lvl>
    <w:lvl w:ilvl="5">
      <w:start w:val="1"/>
      <w:numFmt w:val="lowerRoman"/>
      <w:lvlText w:val="%6."/>
      <w:lvlJc w:val="right"/>
      <w:pPr>
        <w:ind w:left="5239" w:hanging="180"/>
      </w:pPr>
    </w:lvl>
    <w:lvl w:ilvl="6">
      <w:start w:val="1"/>
      <w:numFmt w:val="decimal"/>
      <w:lvlText w:val="%7."/>
      <w:lvlJc w:val="left"/>
      <w:pPr>
        <w:ind w:left="5959" w:hanging="360"/>
      </w:pPr>
    </w:lvl>
    <w:lvl w:ilvl="7">
      <w:start w:val="1"/>
      <w:numFmt w:val="lowerLetter"/>
      <w:lvlText w:val="%8."/>
      <w:lvlJc w:val="left"/>
      <w:pPr>
        <w:ind w:left="6679" w:hanging="360"/>
      </w:pPr>
    </w:lvl>
    <w:lvl w:ilvl="8">
      <w:start w:val="1"/>
      <w:numFmt w:val="lowerRoman"/>
      <w:lvlText w:val="%9."/>
      <w:lvlJc w:val="right"/>
      <w:pPr>
        <w:ind w:left="7399" w:hanging="180"/>
      </w:pPr>
    </w:lvl>
  </w:abstractNum>
  <w:abstractNum w:abstractNumId="16" w15:restartNumberingAfterBreak="0">
    <w:nsid w:val="175F3C30"/>
    <w:multiLevelType w:val="hybridMultilevel"/>
    <w:tmpl w:val="D61C85F0"/>
    <w:lvl w:ilvl="0" w:tplc="4200633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DE1B78"/>
    <w:multiLevelType w:val="hybridMultilevel"/>
    <w:tmpl w:val="AAC24BBE"/>
    <w:lvl w:ilvl="0" w:tplc="600E6F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8358D"/>
    <w:multiLevelType w:val="multilevel"/>
    <w:tmpl w:val="4C48358D"/>
    <w:lvl w:ilvl="0">
      <w:start w:val="1"/>
      <w:numFmt w:val="decimal"/>
      <w:lvlText w:val="%1."/>
      <w:lvlJc w:val="left"/>
      <w:pPr>
        <w:ind w:left="922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8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6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4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6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8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6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4" w:hanging="360"/>
      </w:pPr>
      <w:rPr>
        <w:rFonts w:hint="default"/>
        <w:lang w:eastAsia="en-US" w:bidi="ar-SA"/>
      </w:rPr>
    </w:lvl>
  </w:abstractNum>
  <w:abstractNum w:abstractNumId="19" w15:restartNumberingAfterBreak="0">
    <w:nsid w:val="567E76ED"/>
    <w:multiLevelType w:val="hybridMultilevel"/>
    <w:tmpl w:val="43E6418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7568F2"/>
    <w:multiLevelType w:val="multilevel"/>
    <w:tmpl w:val="577568F2"/>
    <w:lvl w:ilvl="0">
      <w:start w:val="1"/>
      <w:numFmt w:val="decimal"/>
      <w:lvlText w:val="%1."/>
      <w:lvlJc w:val="left"/>
      <w:pPr>
        <w:ind w:left="788" w:hanging="360"/>
      </w:pPr>
    </w:lvl>
    <w:lvl w:ilvl="1">
      <w:start w:val="1"/>
      <w:numFmt w:val="lowerLetter"/>
      <w:lvlText w:val="%2."/>
      <w:lvlJc w:val="left"/>
      <w:pPr>
        <w:ind w:left="1508" w:hanging="360"/>
      </w:pPr>
    </w:lvl>
    <w:lvl w:ilvl="2">
      <w:start w:val="1"/>
      <w:numFmt w:val="lowerRoman"/>
      <w:lvlText w:val="%3."/>
      <w:lvlJc w:val="right"/>
      <w:pPr>
        <w:ind w:left="2228" w:hanging="180"/>
      </w:pPr>
    </w:lvl>
    <w:lvl w:ilvl="3">
      <w:start w:val="1"/>
      <w:numFmt w:val="decimal"/>
      <w:lvlText w:val="%4."/>
      <w:lvlJc w:val="left"/>
      <w:pPr>
        <w:ind w:left="2948" w:hanging="360"/>
      </w:pPr>
    </w:lvl>
    <w:lvl w:ilvl="4">
      <w:start w:val="1"/>
      <w:numFmt w:val="lowerLetter"/>
      <w:lvlText w:val="%5."/>
      <w:lvlJc w:val="left"/>
      <w:pPr>
        <w:ind w:left="3668" w:hanging="360"/>
      </w:pPr>
    </w:lvl>
    <w:lvl w:ilvl="5">
      <w:start w:val="1"/>
      <w:numFmt w:val="lowerRoman"/>
      <w:lvlText w:val="%6."/>
      <w:lvlJc w:val="right"/>
      <w:pPr>
        <w:ind w:left="4388" w:hanging="180"/>
      </w:pPr>
    </w:lvl>
    <w:lvl w:ilvl="6">
      <w:start w:val="1"/>
      <w:numFmt w:val="decimal"/>
      <w:lvlText w:val="%7."/>
      <w:lvlJc w:val="left"/>
      <w:pPr>
        <w:ind w:left="5108" w:hanging="360"/>
      </w:pPr>
    </w:lvl>
    <w:lvl w:ilvl="7">
      <w:start w:val="1"/>
      <w:numFmt w:val="lowerLetter"/>
      <w:lvlText w:val="%8."/>
      <w:lvlJc w:val="left"/>
      <w:pPr>
        <w:ind w:left="5828" w:hanging="360"/>
      </w:pPr>
    </w:lvl>
    <w:lvl w:ilvl="8">
      <w:start w:val="1"/>
      <w:numFmt w:val="lowerRoman"/>
      <w:lvlText w:val="%9."/>
      <w:lvlJc w:val="right"/>
      <w:pPr>
        <w:ind w:left="6548" w:hanging="180"/>
      </w:pPr>
    </w:lvl>
  </w:abstractNum>
  <w:abstractNum w:abstractNumId="21" w15:restartNumberingAfterBreak="0">
    <w:nsid w:val="64A54BF1"/>
    <w:multiLevelType w:val="hybridMultilevel"/>
    <w:tmpl w:val="C212B4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5B4DB1"/>
    <w:multiLevelType w:val="hybridMultilevel"/>
    <w:tmpl w:val="C212B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486364">
    <w:abstractNumId w:val="18"/>
  </w:num>
  <w:num w:numId="2" w16cid:durableId="1018889327">
    <w:abstractNumId w:val="7"/>
  </w:num>
  <w:num w:numId="3" w16cid:durableId="508834749">
    <w:abstractNumId w:val="3"/>
  </w:num>
  <w:num w:numId="4" w16cid:durableId="1741174479">
    <w:abstractNumId w:val="9"/>
  </w:num>
  <w:num w:numId="5" w16cid:durableId="1687634968">
    <w:abstractNumId w:val="2"/>
  </w:num>
  <w:num w:numId="6" w16cid:durableId="891309959">
    <w:abstractNumId w:val="13"/>
  </w:num>
  <w:num w:numId="7" w16cid:durableId="322128953">
    <w:abstractNumId w:val="4"/>
  </w:num>
  <w:num w:numId="8" w16cid:durableId="761954212">
    <w:abstractNumId w:val="8"/>
  </w:num>
  <w:num w:numId="9" w16cid:durableId="852959522">
    <w:abstractNumId w:val="6"/>
  </w:num>
  <w:num w:numId="10" w16cid:durableId="1881698530">
    <w:abstractNumId w:val="15"/>
  </w:num>
  <w:num w:numId="11" w16cid:durableId="137457786">
    <w:abstractNumId w:val="10"/>
  </w:num>
  <w:num w:numId="12" w16cid:durableId="1149588553">
    <w:abstractNumId w:val="1"/>
  </w:num>
  <w:num w:numId="13" w16cid:durableId="1073771675">
    <w:abstractNumId w:val="12"/>
  </w:num>
  <w:num w:numId="14" w16cid:durableId="1723753137">
    <w:abstractNumId w:val="11"/>
  </w:num>
  <w:num w:numId="15" w16cid:durableId="190001189">
    <w:abstractNumId w:val="14"/>
  </w:num>
  <w:num w:numId="16" w16cid:durableId="1902133216">
    <w:abstractNumId w:val="0"/>
  </w:num>
  <w:num w:numId="17" w16cid:durableId="731394610">
    <w:abstractNumId w:val="5"/>
  </w:num>
  <w:num w:numId="18" w16cid:durableId="921717080">
    <w:abstractNumId w:val="20"/>
  </w:num>
  <w:num w:numId="19" w16cid:durableId="367264528">
    <w:abstractNumId w:val="21"/>
  </w:num>
  <w:num w:numId="20" w16cid:durableId="1123309846">
    <w:abstractNumId w:val="22"/>
  </w:num>
  <w:num w:numId="21" w16cid:durableId="14158496">
    <w:abstractNumId w:val="19"/>
  </w:num>
  <w:num w:numId="22" w16cid:durableId="1512185234">
    <w:abstractNumId w:val="17"/>
  </w:num>
  <w:num w:numId="23" w16cid:durableId="18741453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4BC7F5D"/>
    <w:rsid w:val="00007EE8"/>
    <w:rsid w:val="00135EDC"/>
    <w:rsid w:val="001560D7"/>
    <w:rsid w:val="00206DBC"/>
    <w:rsid w:val="00236BA6"/>
    <w:rsid w:val="002E3BA5"/>
    <w:rsid w:val="00306385"/>
    <w:rsid w:val="00363CF1"/>
    <w:rsid w:val="00407CEA"/>
    <w:rsid w:val="00471AC8"/>
    <w:rsid w:val="004A6727"/>
    <w:rsid w:val="004B668A"/>
    <w:rsid w:val="00506E01"/>
    <w:rsid w:val="00523DD9"/>
    <w:rsid w:val="00616CF0"/>
    <w:rsid w:val="00687A41"/>
    <w:rsid w:val="006B356D"/>
    <w:rsid w:val="006B362F"/>
    <w:rsid w:val="006C526D"/>
    <w:rsid w:val="007731C0"/>
    <w:rsid w:val="007841EB"/>
    <w:rsid w:val="0078726F"/>
    <w:rsid w:val="007C43E6"/>
    <w:rsid w:val="00845795"/>
    <w:rsid w:val="008A1FF8"/>
    <w:rsid w:val="008D6F6C"/>
    <w:rsid w:val="00960264"/>
    <w:rsid w:val="009956C4"/>
    <w:rsid w:val="009B6068"/>
    <w:rsid w:val="00A4388C"/>
    <w:rsid w:val="00A438B1"/>
    <w:rsid w:val="00A93909"/>
    <w:rsid w:val="00AC1064"/>
    <w:rsid w:val="00AF63BB"/>
    <w:rsid w:val="00B37E17"/>
    <w:rsid w:val="00BA1506"/>
    <w:rsid w:val="00BF6F75"/>
    <w:rsid w:val="00C70E36"/>
    <w:rsid w:val="00CD76AC"/>
    <w:rsid w:val="00D536BE"/>
    <w:rsid w:val="00D64BA9"/>
    <w:rsid w:val="00D91FA0"/>
    <w:rsid w:val="00DE549A"/>
    <w:rsid w:val="00E0008B"/>
    <w:rsid w:val="00E76A2D"/>
    <w:rsid w:val="00EB1EDA"/>
    <w:rsid w:val="00EC5E2B"/>
    <w:rsid w:val="00F80CED"/>
    <w:rsid w:val="00F8196C"/>
    <w:rsid w:val="00F846D0"/>
    <w:rsid w:val="00FA188F"/>
    <w:rsid w:val="00FB0D7C"/>
    <w:rsid w:val="00FB3964"/>
    <w:rsid w:val="00FD7588"/>
    <w:rsid w:val="01777DE1"/>
    <w:rsid w:val="0382393F"/>
    <w:rsid w:val="0D775DD3"/>
    <w:rsid w:val="12C12504"/>
    <w:rsid w:val="12C80001"/>
    <w:rsid w:val="12DD1C00"/>
    <w:rsid w:val="159A38B8"/>
    <w:rsid w:val="1702746D"/>
    <w:rsid w:val="18015497"/>
    <w:rsid w:val="1AD47792"/>
    <w:rsid w:val="200E2A1B"/>
    <w:rsid w:val="262A584E"/>
    <w:rsid w:val="2E2323B9"/>
    <w:rsid w:val="2F3C5D36"/>
    <w:rsid w:val="35BB59F5"/>
    <w:rsid w:val="382B76E5"/>
    <w:rsid w:val="38DD531A"/>
    <w:rsid w:val="41440092"/>
    <w:rsid w:val="42287301"/>
    <w:rsid w:val="42526D26"/>
    <w:rsid w:val="44E82C6A"/>
    <w:rsid w:val="4BDF69E8"/>
    <w:rsid w:val="4CF5694E"/>
    <w:rsid w:val="4E7B1FDA"/>
    <w:rsid w:val="50034A4B"/>
    <w:rsid w:val="520D4567"/>
    <w:rsid w:val="565C0927"/>
    <w:rsid w:val="6079166E"/>
    <w:rsid w:val="60B37BB5"/>
    <w:rsid w:val="625B0AB2"/>
    <w:rsid w:val="64BC7F5D"/>
    <w:rsid w:val="65AC1268"/>
    <w:rsid w:val="75784A7B"/>
    <w:rsid w:val="77513EB7"/>
    <w:rsid w:val="787D16C6"/>
    <w:rsid w:val="7C786215"/>
    <w:rsid w:val="7EF55206"/>
    <w:rsid w:val="7FA0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250457"/>
  <w15:docId w15:val="{DCE0BF8F-D35E-EA46-BF42-24E4E870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spacing w:before="81"/>
      <w:ind w:left="2601" w:right="2723"/>
      <w:jc w:val="center"/>
      <w:outlineLvl w:val="0"/>
    </w:pPr>
    <w:rPr>
      <w:rFonts w:cs="Times New Roman"/>
      <w:b/>
      <w:bCs/>
      <w:sz w:val="20"/>
      <w:szCs w:val="20"/>
      <w:lang w:eastAsia="zh-CN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cs="Times New Roman"/>
      <w:sz w:val="20"/>
      <w:szCs w:val="20"/>
      <w:lang w:eastAsia="zh-CN"/>
    </w:rPr>
  </w:style>
  <w:style w:type="paragraph" w:styleId="Footer">
    <w:name w:val="footer"/>
    <w:basedOn w:val="Normal"/>
    <w:uiPriority w:val="99"/>
    <w:unhideWhenUsed/>
    <w:qFormat/>
    <w:pPr>
      <w:tabs>
        <w:tab w:val="center" w:pos="4513"/>
        <w:tab w:val="right" w:pos="9026"/>
      </w:tabs>
    </w:pPr>
    <w:rPr>
      <w:rFonts w:cs="Times New Roman"/>
      <w:sz w:val="20"/>
      <w:szCs w:val="20"/>
      <w:lang w:eastAsia="zh-CN"/>
    </w:rPr>
  </w:style>
  <w:style w:type="paragraph" w:customStyle="1" w:styleId="TableParagraph">
    <w:name w:val="Table Paragraph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1051" w:hanging="361"/>
    </w:pPr>
  </w:style>
  <w:style w:type="paragraph" w:styleId="Header">
    <w:name w:val="header"/>
    <w:basedOn w:val="Normal"/>
    <w:link w:val="HeaderChar"/>
    <w:rsid w:val="009956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956C4"/>
    <w:rPr>
      <w:rFonts w:ascii="Arial" w:eastAsia="Arial" w:hAnsi="Arial" w:cs="Arial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9956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6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A1F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halodoc.com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lapanberuangmadu@gmail.com" TargetMode="External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16</Pages>
  <Words>2863</Words>
  <Characters>16324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Antrian Pendaftaran</dc:creator>
  <cp:keywords/>
  <dc:description/>
  <cp:lastModifiedBy>HUMAS MARKETING</cp:lastModifiedBy>
  <cp:revision>10</cp:revision>
  <cp:lastPrinted>2023-07-06T06:29:00Z</cp:lastPrinted>
  <dcterms:created xsi:type="dcterms:W3CDTF">2024-06-04T04:25:00Z</dcterms:created>
  <dcterms:modified xsi:type="dcterms:W3CDTF">2024-06-21T08:02:00Z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73418D2179CB4A9498516AF0BC3AD5E3</vt:lpwstr>
  </property>
</Properties>
</file>