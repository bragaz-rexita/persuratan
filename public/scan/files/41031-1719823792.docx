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51137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PERJANJIAN KERJASAMA</w:t>
      </w:r>
    </w:p>
    <w:p w14:paraId="54024A37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ANTARA</w:t>
      </w:r>
    </w:p>
    <w:p w14:paraId="76E5F4A5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DELAPAN BERUANG MADU</w:t>
      </w:r>
    </w:p>
    <w:p w14:paraId="6EE767E2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DENGAN</w:t>
      </w:r>
    </w:p>
    <w:p w14:paraId="3E893260" w14:textId="77777777" w:rsidR="007841EB" w:rsidRDefault="00BF6F75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PT DISA PRIMA MEDIKA</w:t>
      </w:r>
    </w:p>
    <w:p w14:paraId="305E6EA8" w14:textId="77777777" w:rsidR="007841EB" w:rsidRDefault="00935844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1C7FE72" w14:textId="77777777" w:rsidR="007841EB" w:rsidRDefault="00935844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PELAYANAN ANTAR OBAT</w:t>
      </w:r>
    </w:p>
    <w:p w14:paraId="607925F7" w14:textId="77777777" w:rsidR="008A1FF8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22B26AAB" w14:textId="77777777" w:rsidR="007841EB" w:rsidRDefault="00935844">
      <w:pPr>
        <w:pStyle w:val="TableParagraph"/>
        <w:spacing w:line="360" w:lineRule="auto"/>
        <w:ind w:left="1440" w:right="-46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 00</w:t>
      </w:r>
      <w:r w:rsidR="006B362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/P</w:t>
      </w:r>
      <w:r w:rsidR="00BF6F75">
        <w:rPr>
          <w:rFonts w:ascii="Times New Roman" w:hAnsi="Times New Roman" w:cs="Times New Roman"/>
          <w:sz w:val="24"/>
          <w:szCs w:val="24"/>
        </w:rPr>
        <w:t>KS</w:t>
      </w:r>
      <w:r>
        <w:rPr>
          <w:rFonts w:ascii="Times New Roman" w:hAnsi="Times New Roman" w:cs="Times New Roman"/>
          <w:sz w:val="24"/>
          <w:szCs w:val="24"/>
        </w:rPr>
        <w:t>/</w:t>
      </w:r>
      <w:r w:rsidR="006B362F"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RS/PTDPM</w:t>
      </w:r>
      <w:r>
        <w:rPr>
          <w:rFonts w:ascii="Times New Roman" w:hAnsi="Times New Roman" w:cs="Times New Roman"/>
          <w:sz w:val="24"/>
          <w:szCs w:val="24"/>
        </w:rPr>
        <w:t>/</w:t>
      </w:r>
      <w:r w:rsidR="00BF6F75">
        <w:rPr>
          <w:rFonts w:ascii="Times New Roman" w:hAnsi="Times New Roman" w:cs="Times New Roman"/>
          <w:sz w:val="24"/>
          <w:szCs w:val="24"/>
        </w:rPr>
        <w:t>MLG</w:t>
      </w:r>
      <w:r>
        <w:rPr>
          <w:rFonts w:ascii="Times New Roman" w:hAnsi="Times New Roman" w:cs="Times New Roman"/>
          <w:sz w:val="24"/>
          <w:szCs w:val="24"/>
        </w:rPr>
        <w:t>/2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-2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</w:p>
    <w:p w14:paraId="31B2F837" w14:textId="04CC22A1" w:rsidR="007841EB" w:rsidRDefault="00935844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</w:t>
      </w:r>
      <w:r w:rsidR="00407CEA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RS</w:t>
      </w:r>
      <w:r w:rsidR="00407CE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5F2364" w:rsidRPr="005F2364">
        <w:rPr>
          <w:rFonts w:ascii="Times New Roman" w:hAnsi="Times New Roman" w:cs="Times New Roman"/>
          <w:sz w:val="24"/>
          <w:szCs w:val="24"/>
        </w:rPr>
        <w:t>197/DPM/E-PKS/DIR/VII/2024</w:t>
      </w:r>
    </w:p>
    <w:p w14:paraId="39E92482" w14:textId="77777777" w:rsidR="007841EB" w:rsidRDefault="007841E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02A507D" w14:textId="0E95A383" w:rsidR="007841EB" w:rsidRDefault="00935844" w:rsidP="00EB1E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407CEA">
        <w:rPr>
          <w:rFonts w:ascii="Times New Roman" w:hAnsi="Times New Roman" w:cs="Times New Roman"/>
          <w:sz w:val="24"/>
          <w:szCs w:val="24"/>
        </w:rPr>
        <w:t xml:space="preserve">Jumat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7CEA">
        <w:rPr>
          <w:rFonts w:ascii="Times New Roman" w:hAnsi="Times New Roman" w:cs="Times New Roman"/>
          <w:sz w:val="24"/>
          <w:szCs w:val="24"/>
        </w:rPr>
        <w:t xml:space="preserve">Dua Belas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Juni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C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407CEA">
        <w:rPr>
          <w:rFonts w:ascii="Times New Roman" w:hAnsi="Times New Roman" w:cs="Times New Roman"/>
          <w:sz w:val="24"/>
          <w:szCs w:val="24"/>
        </w:rPr>
        <w:t xml:space="preserve"> (12/06/2024)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oleh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29768DC" w14:textId="77777777" w:rsidR="00337658" w:rsidRDefault="00935844" w:rsidP="00337658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Madu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perseroan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</w:t>
      </w:r>
      <w:r w:rsidR="00BA1506">
        <w:rPr>
          <w:rFonts w:ascii="Times New Roman" w:hAnsi="Times New Roman" w:cs="Times New Roman"/>
          <w:sz w:val="24"/>
          <w:szCs w:val="24"/>
        </w:rPr>
        <w:t xml:space="preserve"> No PB - UMKU : 250122005849600020001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Blok ZD no.31,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Surabaya,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Gumewa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Udiantoro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Direktur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PT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Madu,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”;dan</w:t>
      </w:r>
      <w:bookmarkStart w:id="0" w:name="_Hlk129767777"/>
      <w:proofErr w:type="spellEnd"/>
    </w:p>
    <w:p w14:paraId="57CBEEFC" w14:textId="3E2CB852" w:rsidR="00337658" w:rsidRPr="00337658" w:rsidRDefault="00AD2832" w:rsidP="00337658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  <w:rPr>
          <w:rFonts w:ascii="Times New Roman" w:hAnsi="Times New Roman" w:cs="Times New Roman"/>
          <w:sz w:val="24"/>
          <w:szCs w:val="24"/>
        </w:rPr>
      </w:pPr>
      <w:r w:rsidRPr="00AD2832">
        <w:rPr>
          <w:rFonts w:ascii="Times New Roman" w:hAnsi="Times New Roman" w:cs="Times New Roman"/>
          <w:b/>
          <w:bCs/>
        </w:rPr>
        <w:t xml:space="preserve">ENDANG SUSILOWATI </w:t>
      </w:r>
      <w:proofErr w:type="spellStart"/>
      <w:r w:rsidR="00337658" w:rsidRPr="00337658">
        <w:rPr>
          <w:rFonts w:ascii="Times New Roman" w:hAnsi="Times New Roman" w:cs="Times New Roman"/>
          <w:bCs/>
        </w:rPr>
        <w:t>sebagai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  <w:bCs/>
        </w:rPr>
        <w:t>Direktur</w:t>
      </w:r>
      <w:proofErr w:type="spellEnd"/>
      <w:r>
        <w:rPr>
          <w:rFonts w:ascii="Times New Roman" w:hAnsi="Times New Roman" w:cs="Times New Roman"/>
          <w:bCs/>
        </w:rPr>
        <w:t xml:space="preserve"> Utama</w:t>
      </w:r>
      <w:r w:rsidR="00337658" w:rsidRPr="00337658">
        <w:rPr>
          <w:rFonts w:ascii="Times New Roman" w:hAnsi="Times New Roman" w:cs="Times New Roman"/>
          <w:bCs/>
        </w:rPr>
        <w:t xml:space="preserve"> </w:t>
      </w:r>
      <w:r w:rsidR="00337658" w:rsidRPr="00337658">
        <w:rPr>
          <w:rFonts w:ascii="Times New Roman" w:hAnsi="Times New Roman" w:cs="Times New Roman"/>
          <w:b/>
        </w:rPr>
        <w:t>PT. DISA PRIMA MEDIKA</w:t>
      </w:r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didirikan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berdasarkan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Akta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nomor</w:t>
      </w:r>
      <w:proofErr w:type="spellEnd"/>
      <w:r w:rsidR="00337658" w:rsidRPr="00337658">
        <w:rPr>
          <w:rFonts w:ascii="Times New Roman" w:hAnsi="Times New Roman" w:cs="Times New Roman"/>
        </w:rPr>
        <w:t xml:space="preserve"> 26, </w:t>
      </w:r>
      <w:proofErr w:type="spellStart"/>
      <w:r w:rsidR="00337658" w:rsidRPr="00337658">
        <w:rPr>
          <w:rFonts w:ascii="Times New Roman" w:hAnsi="Times New Roman" w:cs="Times New Roman"/>
        </w:rPr>
        <w:t>tanggal</w:t>
      </w:r>
      <w:proofErr w:type="spellEnd"/>
      <w:r w:rsidR="00337658" w:rsidRPr="00337658">
        <w:rPr>
          <w:rFonts w:ascii="Times New Roman" w:hAnsi="Times New Roman" w:cs="Times New Roman"/>
        </w:rPr>
        <w:t xml:space="preserve"> 28 (Dua </w:t>
      </w:r>
      <w:proofErr w:type="spellStart"/>
      <w:r w:rsidR="00337658" w:rsidRPr="00337658">
        <w:rPr>
          <w:rFonts w:ascii="Times New Roman" w:hAnsi="Times New Roman" w:cs="Times New Roman"/>
        </w:rPr>
        <w:t>Puluh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Delapan</w:t>
      </w:r>
      <w:proofErr w:type="spellEnd"/>
      <w:r w:rsidR="00337658" w:rsidRPr="00337658">
        <w:rPr>
          <w:rFonts w:ascii="Times New Roman" w:hAnsi="Times New Roman" w:cs="Times New Roman"/>
        </w:rPr>
        <w:t xml:space="preserve">) 11 (November) 2009 (Dua </w:t>
      </w:r>
      <w:proofErr w:type="spellStart"/>
      <w:r w:rsidR="00337658" w:rsidRPr="00337658">
        <w:rPr>
          <w:rFonts w:ascii="Times New Roman" w:hAnsi="Times New Roman" w:cs="Times New Roman"/>
        </w:rPr>
        <w:t>Ribu</w:t>
      </w:r>
      <w:proofErr w:type="spellEnd"/>
      <w:r w:rsidR="00337658" w:rsidRPr="00337658">
        <w:rPr>
          <w:rFonts w:ascii="Times New Roman" w:hAnsi="Times New Roman" w:cs="Times New Roman"/>
        </w:rPr>
        <w:t xml:space="preserve"> Sembilan), </w:t>
      </w:r>
      <w:proofErr w:type="spellStart"/>
      <w:r w:rsidR="00337658" w:rsidRPr="00337658">
        <w:rPr>
          <w:rFonts w:ascii="Times New Roman" w:hAnsi="Times New Roman" w:cs="Times New Roman"/>
        </w:rPr>
        <w:t>dibuat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dihadapan</w:t>
      </w:r>
      <w:proofErr w:type="spellEnd"/>
      <w:r w:rsidR="00337658" w:rsidRPr="00337658">
        <w:rPr>
          <w:rFonts w:ascii="Times New Roman" w:hAnsi="Times New Roman" w:cs="Times New Roman"/>
        </w:rPr>
        <w:t xml:space="preserve"> Endang </w:t>
      </w:r>
      <w:proofErr w:type="spellStart"/>
      <w:r w:rsidR="00337658" w:rsidRPr="00337658">
        <w:rPr>
          <w:rFonts w:ascii="Times New Roman" w:hAnsi="Times New Roman" w:cs="Times New Roman"/>
        </w:rPr>
        <w:t>Merduwati</w:t>
      </w:r>
      <w:proofErr w:type="spellEnd"/>
      <w:r w:rsidR="00337658" w:rsidRPr="00337658">
        <w:rPr>
          <w:rFonts w:ascii="Times New Roman" w:hAnsi="Times New Roman" w:cs="Times New Roman"/>
        </w:rPr>
        <w:t xml:space="preserve">, S.H , Sarjana Hukum, Notaris di Kota Malang, yang </w:t>
      </w:r>
      <w:proofErr w:type="spellStart"/>
      <w:r w:rsidR="00337658" w:rsidRPr="00337658">
        <w:rPr>
          <w:rFonts w:ascii="Times New Roman" w:hAnsi="Times New Roman" w:cs="Times New Roman"/>
        </w:rPr>
        <w:t>telah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mendapatkan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pengesahan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dari</w:t>
      </w:r>
      <w:proofErr w:type="spellEnd"/>
      <w:r w:rsidR="00337658" w:rsidRPr="00337658">
        <w:rPr>
          <w:rFonts w:ascii="Times New Roman" w:hAnsi="Times New Roman" w:cs="Times New Roman"/>
        </w:rPr>
        <w:t xml:space="preserve"> Menteri Hukum dan Hak </w:t>
      </w:r>
      <w:proofErr w:type="spellStart"/>
      <w:r w:rsidR="00337658" w:rsidRPr="00337658">
        <w:rPr>
          <w:rFonts w:ascii="Times New Roman" w:hAnsi="Times New Roman" w:cs="Times New Roman"/>
        </w:rPr>
        <w:t>Asasi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Manusia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Republik</w:t>
      </w:r>
      <w:proofErr w:type="spellEnd"/>
      <w:r w:rsidR="00337658" w:rsidRPr="00337658">
        <w:rPr>
          <w:rFonts w:ascii="Times New Roman" w:hAnsi="Times New Roman" w:cs="Times New Roman"/>
        </w:rPr>
        <w:t xml:space="preserve"> Indonesia </w:t>
      </w:r>
      <w:proofErr w:type="spellStart"/>
      <w:r w:rsidR="00337658" w:rsidRPr="00337658">
        <w:rPr>
          <w:rFonts w:ascii="Times New Roman" w:hAnsi="Times New Roman" w:cs="Times New Roman"/>
        </w:rPr>
        <w:t>dengan</w:t>
      </w:r>
      <w:proofErr w:type="spellEnd"/>
      <w:r w:rsidR="00337658" w:rsidRPr="00337658">
        <w:rPr>
          <w:rFonts w:ascii="Times New Roman" w:hAnsi="Times New Roman" w:cs="Times New Roman"/>
        </w:rPr>
        <w:t xml:space="preserve"> Surat </w:t>
      </w:r>
      <w:proofErr w:type="spellStart"/>
      <w:r w:rsidR="00337658" w:rsidRPr="00337658">
        <w:rPr>
          <w:rFonts w:ascii="Times New Roman" w:hAnsi="Times New Roman" w:cs="Times New Roman"/>
        </w:rPr>
        <w:t>Keputusannya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Nomor</w:t>
      </w:r>
      <w:proofErr w:type="spellEnd"/>
      <w:r w:rsidR="00337658" w:rsidRPr="00337658">
        <w:rPr>
          <w:rFonts w:ascii="Times New Roman" w:hAnsi="Times New Roman" w:cs="Times New Roman"/>
        </w:rPr>
        <w:t xml:space="preserve"> AHU-63604.AH.01.01.Tahun 2009 </w:t>
      </w:r>
      <w:proofErr w:type="spellStart"/>
      <w:r w:rsidR="00337658" w:rsidRPr="00337658">
        <w:rPr>
          <w:rFonts w:ascii="Times New Roman" w:hAnsi="Times New Roman" w:cs="Times New Roman"/>
        </w:rPr>
        <w:t>tertanggal</w:t>
      </w:r>
      <w:proofErr w:type="spellEnd"/>
      <w:r w:rsidR="00337658" w:rsidRPr="00337658">
        <w:rPr>
          <w:rFonts w:ascii="Times New Roman" w:hAnsi="Times New Roman" w:cs="Times New Roman"/>
        </w:rPr>
        <w:t xml:space="preserve"> 31 (</w:t>
      </w:r>
      <w:proofErr w:type="spellStart"/>
      <w:r w:rsidR="00337658" w:rsidRPr="00337658">
        <w:rPr>
          <w:rFonts w:ascii="Times New Roman" w:hAnsi="Times New Roman" w:cs="Times New Roman"/>
        </w:rPr>
        <w:t>T</w:t>
      </w:r>
      <w:r w:rsidR="00337658">
        <w:rPr>
          <w:rFonts w:ascii="Times New Roman" w:hAnsi="Times New Roman" w:cs="Times New Roman"/>
        </w:rPr>
        <w:t>i</w:t>
      </w:r>
      <w:r w:rsidR="00337658" w:rsidRPr="00337658">
        <w:rPr>
          <w:rFonts w:ascii="Times New Roman" w:hAnsi="Times New Roman" w:cs="Times New Roman"/>
        </w:rPr>
        <w:t>ga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Puluh</w:t>
      </w:r>
      <w:proofErr w:type="spellEnd"/>
      <w:r w:rsidR="00337658" w:rsidRPr="00337658">
        <w:rPr>
          <w:rFonts w:ascii="Times New Roman" w:hAnsi="Times New Roman" w:cs="Times New Roman"/>
        </w:rPr>
        <w:t xml:space="preserve"> Satu) 12 (</w:t>
      </w:r>
      <w:proofErr w:type="spellStart"/>
      <w:r w:rsidR="00337658" w:rsidRPr="00337658">
        <w:rPr>
          <w:rFonts w:ascii="Times New Roman" w:hAnsi="Times New Roman" w:cs="Times New Roman"/>
        </w:rPr>
        <w:t>Desember</w:t>
      </w:r>
      <w:proofErr w:type="spellEnd"/>
      <w:r w:rsidR="00337658" w:rsidRPr="00337658">
        <w:rPr>
          <w:rFonts w:ascii="Times New Roman" w:hAnsi="Times New Roman" w:cs="Times New Roman"/>
        </w:rPr>
        <w:t xml:space="preserve">) 2009 (Dua </w:t>
      </w:r>
      <w:proofErr w:type="spellStart"/>
      <w:r w:rsidR="00337658" w:rsidRPr="00337658">
        <w:rPr>
          <w:rFonts w:ascii="Times New Roman" w:hAnsi="Times New Roman" w:cs="Times New Roman"/>
        </w:rPr>
        <w:t>Ribu</w:t>
      </w:r>
      <w:proofErr w:type="spellEnd"/>
      <w:r w:rsidR="00337658" w:rsidRPr="00337658">
        <w:rPr>
          <w:rFonts w:ascii="Times New Roman" w:hAnsi="Times New Roman" w:cs="Times New Roman"/>
        </w:rPr>
        <w:t xml:space="preserve"> Sembilan) 2016 </w:t>
      </w:r>
      <w:proofErr w:type="spellStart"/>
      <w:r w:rsidR="00337658" w:rsidRPr="00337658">
        <w:rPr>
          <w:rFonts w:ascii="Times New Roman" w:hAnsi="Times New Roman" w:cs="Times New Roman"/>
        </w:rPr>
        <w:t>serta</w:t>
      </w:r>
      <w:proofErr w:type="spellEnd"/>
      <w:r w:rsidR="00337658" w:rsidRPr="00337658">
        <w:rPr>
          <w:rFonts w:ascii="Times New Roman" w:hAnsi="Times New Roman" w:cs="Times New Roman"/>
        </w:rPr>
        <w:t xml:space="preserve"> yang </w:t>
      </w:r>
      <w:proofErr w:type="spellStart"/>
      <w:r w:rsidR="00337658" w:rsidRPr="00337658">
        <w:rPr>
          <w:rFonts w:ascii="Times New Roman" w:hAnsi="Times New Roman" w:cs="Times New Roman"/>
        </w:rPr>
        <w:t>telah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diumumkan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dalam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</w:rPr>
        <w:t>Akta</w:t>
      </w:r>
      <w:proofErr w:type="spellEnd"/>
      <w:r w:rsidR="00337658" w:rsidRPr="00337658">
        <w:rPr>
          <w:rFonts w:ascii="Times New Roman" w:hAnsi="Times New Roman" w:cs="Times New Roman"/>
        </w:rPr>
        <w:t xml:space="preserve"> Berita Acara </w:t>
      </w:r>
      <w:proofErr w:type="spellStart"/>
      <w:r w:rsidR="00337658" w:rsidRPr="00337658">
        <w:rPr>
          <w:rFonts w:ascii="Times New Roman" w:hAnsi="Times New Roman" w:cs="Times New Roman"/>
        </w:rPr>
        <w:t>Rapat</w:t>
      </w:r>
      <w:proofErr w:type="spellEnd"/>
      <w:r w:rsidR="00337658" w:rsidRPr="00337658">
        <w:rPr>
          <w:rFonts w:ascii="Times New Roman" w:hAnsi="Times New Roman" w:cs="Times New Roman"/>
        </w:rPr>
        <w:t xml:space="preserve"> Umum </w:t>
      </w:r>
      <w:proofErr w:type="spellStart"/>
      <w:r w:rsidR="00337658" w:rsidRPr="00337658">
        <w:rPr>
          <w:rFonts w:ascii="Times New Roman" w:hAnsi="Times New Roman" w:cs="Times New Roman"/>
        </w:rPr>
        <w:t>Pemegang</w:t>
      </w:r>
      <w:proofErr w:type="spellEnd"/>
      <w:r w:rsidR="00337658" w:rsidRPr="00337658">
        <w:rPr>
          <w:rFonts w:ascii="Times New Roman" w:hAnsi="Times New Roman" w:cs="Times New Roman"/>
        </w:rPr>
        <w:t xml:space="preserve"> Saham Luar </w:t>
      </w:r>
      <w:proofErr w:type="spellStart"/>
      <w:r w:rsidR="00337658" w:rsidRPr="00337658">
        <w:rPr>
          <w:rFonts w:ascii="Times New Roman" w:hAnsi="Times New Roman" w:cs="Times New Roman"/>
        </w:rPr>
        <w:t>Biasa</w:t>
      </w:r>
      <w:proofErr w:type="spellEnd"/>
      <w:r w:rsidR="00337658" w:rsidRPr="00337658">
        <w:rPr>
          <w:rFonts w:ascii="Times New Roman" w:hAnsi="Times New Roman" w:cs="Times New Roman"/>
        </w:rPr>
        <w:t xml:space="preserve"> (RUPS) Perseroan </w:t>
      </w:r>
      <w:proofErr w:type="spellStart"/>
      <w:r w:rsidR="00337658" w:rsidRPr="00337658">
        <w:rPr>
          <w:rFonts w:ascii="Times New Roman" w:hAnsi="Times New Roman" w:cs="Times New Roman"/>
        </w:rPr>
        <w:t>Terbatas</w:t>
      </w:r>
      <w:proofErr w:type="spellEnd"/>
      <w:r w:rsidR="00337658" w:rsidRPr="00337658">
        <w:rPr>
          <w:rFonts w:ascii="Times New Roman" w:hAnsi="Times New Roman" w:cs="Times New Roman"/>
        </w:rPr>
        <w:t xml:space="preserve"> </w:t>
      </w:r>
      <w:r w:rsidR="00337658" w:rsidRPr="00337658">
        <w:rPr>
          <w:rFonts w:ascii="Times New Roman" w:hAnsi="Times New Roman" w:cs="Times New Roman"/>
          <w:bCs/>
        </w:rPr>
        <w:t xml:space="preserve">PT. </w:t>
      </w:r>
      <w:proofErr w:type="spellStart"/>
      <w:r w:rsidR="00337658" w:rsidRPr="00337658">
        <w:rPr>
          <w:rFonts w:ascii="Times New Roman" w:hAnsi="Times New Roman" w:cs="Times New Roman"/>
          <w:bCs/>
        </w:rPr>
        <w:t>Disa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Prima Medika No. 10 </w:t>
      </w:r>
      <w:proofErr w:type="spellStart"/>
      <w:r w:rsidR="00337658" w:rsidRPr="00337658">
        <w:rPr>
          <w:rFonts w:ascii="Times New Roman" w:hAnsi="Times New Roman" w:cs="Times New Roman"/>
          <w:bCs/>
        </w:rPr>
        <w:t>tanggal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16 (Enam Belas) 10 (Oktober) 2018 (Dua </w:t>
      </w:r>
      <w:proofErr w:type="spellStart"/>
      <w:r w:rsidR="00337658" w:rsidRPr="00337658">
        <w:rPr>
          <w:rFonts w:ascii="Times New Roman" w:hAnsi="Times New Roman" w:cs="Times New Roman"/>
          <w:bCs/>
        </w:rPr>
        <w:t>Ribu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  <w:bCs/>
        </w:rPr>
        <w:t>Delapan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Belas) yang </w:t>
      </w:r>
      <w:proofErr w:type="spellStart"/>
      <w:r w:rsidR="00337658" w:rsidRPr="00337658">
        <w:rPr>
          <w:rFonts w:ascii="Times New Roman" w:hAnsi="Times New Roman" w:cs="Times New Roman"/>
          <w:bCs/>
        </w:rPr>
        <w:t>dibuat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di </w:t>
      </w:r>
      <w:proofErr w:type="spellStart"/>
      <w:r w:rsidR="00337658" w:rsidRPr="00337658">
        <w:rPr>
          <w:rFonts w:ascii="Times New Roman" w:hAnsi="Times New Roman" w:cs="Times New Roman"/>
          <w:bCs/>
        </w:rPr>
        <w:t>hadapan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  <w:bCs/>
        </w:rPr>
        <w:t>Yudo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  <w:bCs/>
        </w:rPr>
        <w:t>Sigit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</w:t>
      </w:r>
      <w:proofErr w:type="spellStart"/>
      <w:r w:rsidR="00337658" w:rsidRPr="00337658">
        <w:rPr>
          <w:rFonts w:ascii="Times New Roman" w:hAnsi="Times New Roman" w:cs="Times New Roman"/>
          <w:bCs/>
        </w:rPr>
        <w:t>Riswanto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, SH., Sarjana Hukum, Notaris di Kota Malang, </w:t>
      </w:r>
      <w:proofErr w:type="spellStart"/>
      <w:r w:rsidR="00337658" w:rsidRPr="00337658">
        <w:rPr>
          <w:rFonts w:ascii="Times New Roman" w:hAnsi="Times New Roman" w:cs="Times New Roman"/>
          <w:bCs/>
        </w:rPr>
        <w:t>selaku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Badan Usaha </w:t>
      </w:r>
      <w:proofErr w:type="spellStart"/>
      <w:r w:rsidR="00337658" w:rsidRPr="00337658">
        <w:rPr>
          <w:rFonts w:ascii="Times New Roman" w:hAnsi="Times New Roman" w:cs="Times New Roman"/>
          <w:bCs/>
        </w:rPr>
        <w:t>pengelola</w:t>
      </w:r>
      <w:proofErr w:type="spellEnd"/>
      <w:r w:rsidR="00337658" w:rsidRPr="00337658">
        <w:rPr>
          <w:rFonts w:ascii="Times New Roman" w:hAnsi="Times New Roman" w:cs="Times New Roman"/>
          <w:bCs/>
        </w:rPr>
        <w:t xml:space="preserve"> Rumah Sakit </w:t>
      </w:r>
      <w:r w:rsidR="00337658" w:rsidRPr="00337658">
        <w:rPr>
          <w:rFonts w:ascii="Times New Roman" w:hAnsi="Times New Roman" w:cs="Times New Roman"/>
        </w:rPr>
        <w:t xml:space="preserve">: </w:t>
      </w:r>
    </w:p>
    <w:bookmarkEnd w:id="0"/>
    <w:p w14:paraId="5493E83E" w14:textId="0EBBE639" w:rsidR="00BF6F75" w:rsidRDefault="00BF6F75" w:rsidP="00EB1EDA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07CEA">
        <w:rPr>
          <w:rFonts w:ascii="Times New Roman" w:hAnsi="Times New Roman" w:cs="Times New Roman"/>
          <w:b/>
          <w:sz w:val="24"/>
          <w:szCs w:val="24"/>
        </w:rPr>
        <w:t xml:space="preserve">Rumah Sakit Prima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Pr="00407C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07CEA">
        <w:rPr>
          <w:rFonts w:ascii="Times New Roman" w:hAnsi="Times New Roman" w:cs="Times New Roman"/>
          <w:b/>
          <w:sz w:val="24"/>
          <w:szCs w:val="24"/>
        </w:rPr>
        <w:t>Sukorejo</w:t>
      </w:r>
      <w:proofErr w:type="spellEnd"/>
      <w:r w:rsidRPr="00407C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Operasional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Rumah Sakit No 81201150810004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tertanggal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20 September 2023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diwakili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r w:rsidR="00935844" w:rsidRPr="0067107A">
        <w:rPr>
          <w:rFonts w:ascii="Times New Roman" w:hAnsi="Times New Roman" w:cs="Times New Roman"/>
          <w:bCs/>
          <w:sz w:val="24"/>
          <w:szCs w:val="24"/>
        </w:rPr>
        <w:t xml:space="preserve">dr. </w:t>
      </w:r>
      <w:proofErr w:type="spellStart"/>
      <w:r w:rsidR="00935844" w:rsidRPr="0067107A">
        <w:rPr>
          <w:rFonts w:ascii="Times New Roman" w:hAnsi="Times New Roman" w:cs="Times New Roman"/>
          <w:bCs/>
          <w:sz w:val="24"/>
          <w:szCs w:val="24"/>
        </w:rPr>
        <w:t>Ifit</w:t>
      </w:r>
      <w:proofErr w:type="spellEnd"/>
      <w:r w:rsidR="00935844" w:rsidRPr="0067107A">
        <w:rPr>
          <w:rFonts w:ascii="Times New Roman" w:hAnsi="Times New Roman" w:cs="Times New Roman"/>
          <w:bCs/>
          <w:sz w:val="24"/>
          <w:szCs w:val="24"/>
        </w:rPr>
        <w:t xml:space="preserve"> Bagus </w:t>
      </w:r>
      <w:proofErr w:type="spellStart"/>
      <w:r w:rsidR="00935844" w:rsidRPr="0067107A">
        <w:rPr>
          <w:rFonts w:ascii="Times New Roman" w:hAnsi="Times New Roman" w:cs="Times New Roman"/>
          <w:bCs/>
          <w:sz w:val="24"/>
          <w:szCs w:val="24"/>
        </w:rPr>
        <w:t>Apriantono</w:t>
      </w:r>
      <w:proofErr w:type="spellEnd"/>
      <w:r w:rsidR="00935844" w:rsidRPr="0067107A">
        <w:rPr>
          <w:rFonts w:ascii="Times New Roman" w:hAnsi="Times New Roman" w:cs="Times New Roman"/>
          <w:bCs/>
          <w:sz w:val="24"/>
          <w:szCs w:val="24"/>
        </w:rPr>
        <w:t>, MMRS.</w:t>
      </w:r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Direktur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Rumah Sakit Prima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Husada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beralamat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di Jl. Raya Surabaya –Malang Km 54, Desa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Lemahbang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Kecamatan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Sukorejo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proofErr w:type="spellStart"/>
      <w:r w:rsidR="00935844" w:rsidRPr="00935844">
        <w:rPr>
          <w:rFonts w:ascii="Times New Roman" w:hAnsi="Times New Roman" w:cs="Times New Roman"/>
          <w:bCs/>
          <w:sz w:val="24"/>
          <w:szCs w:val="24"/>
        </w:rPr>
        <w:t>Pasuruan</w:t>
      </w:r>
      <w:proofErr w:type="spellEnd"/>
      <w:r w:rsidR="00935844" w:rsidRPr="00935844">
        <w:rPr>
          <w:rFonts w:ascii="Times New Roman" w:hAnsi="Times New Roman" w:cs="Times New Roman"/>
          <w:bCs/>
          <w:sz w:val="24"/>
          <w:szCs w:val="24"/>
        </w:rPr>
        <w:t>.</w:t>
      </w:r>
      <w:r w:rsidR="003376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7658">
        <w:rPr>
          <w:rFonts w:ascii="Times New Roman" w:hAnsi="Times New Roman" w:cs="Times New Roman"/>
          <w:bCs/>
          <w:sz w:val="24"/>
          <w:szCs w:val="24"/>
        </w:rPr>
        <w:t>Selanjutnya</w:t>
      </w:r>
      <w:proofErr w:type="spellEnd"/>
      <w:r w:rsidR="003376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37658">
        <w:rPr>
          <w:rFonts w:ascii="Times New Roman" w:hAnsi="Times New Roman" w:cs="Times New Roman"/>
          <w:bCs/>
          <w:sz w:val="24"/>
          <w:szCs w:val="24"/>
        </w:rPr>
        <w:t>disebut</w:t>
      </w:r>
      <w:proofErr w:type="spellEnd"/>
      <w:r w:rsidR="00337658">
        <w:rPr>
          <w:rFonts w:ascii="Times New Roman" w:hAnsi="Times New Roman" w:cs="Times New Roman"/>
          <w:bCs/>
          <w:sz w:val="24"/>
          <w:szCs w:val="24"/>
        </w:rPr>
        <w:t xml:space="preserve"> “ </w:t>
      </w:r>
      <w:r w:rsidR="00337658" w:rsidRPr="00337658">
        <w:rPr>
          <w:rFonts w:ascii="Times New Roman" w:hAnsi="Times New Roman" w:cs="Times New Roman"/>
          <w:b/>
          <w:sz w:val="24"/>
          <w:szCs w:val="24"/>
        </w:rPr>
        <w:t>FASYANKES</w:t>
      </w:r>
      <w:r w:rsidR="00337658">
        <w:rPr>
          <w:rFonts w:ascii="Times New Roman" w:hAnsi="Times New Roman" w:cs="Times New Roman"/>
          <w:bCs/>
          <w:sz w:val="24"/>
          <w:szCs w:val="24"/>
        </w:rPr>
        <w:t>”.</w:t>
      </w:r>
    </w:p>
    <w:p w14:paraId="2A932567" w14:textId="77777777" w:rsidR="00135EDC" w:rsidRPr="00135EDC" w:rsidRDefault="00135EDC" w:rsidP="00135EDC">
      <w:pPr>
        <w:pStyle w:val="TableParagraph"/>
        <w:spacing w:before="146" w:line="360" w:lineRule="auto"/>
        <w:ind w:left="567" w:right="20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417C06" w14:textId="1A14F777" w:rsidR="007841EB" w:rsidRPr="00EB1EDA" w:rsidRDefault="00935844" w:rsidP="00EB1EDA">
      <w:pPr>
        <w:pStyle w:val="TableParagraph"/>
        <w:spacing w:before="146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r>
        <w:rPr>
          <w:rFonts w:ascii="Times New Roman" w:hAnsi="Times New Roman" w:cs="Times New Roman"/>
          <w:sz w:val="24"/>
          <w:szCs w:val="24"/>
        </w:rPr>
        <w:t xml:space="preserve">dan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PIHAK.</w:t>
      </w:r>
    </w:p>
    <w:p w14:paraId="703FC26D" w14:textId="77777777" w:rsidR="007841EB" w:rsidRDefault="00935844" w:rsidP="00EB1EDA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912BE0A" w14:textId="77777777" w:rsidR="006C526D" w:rsidRPr="00BF6F75" w:rsidRDefault="00935844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produk layanan dari PT Delapan Beruang Madu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situs </w:t>
      </w:r>
      <w:hyperlink r:id="rId7" w:history="1">
        <w:r>
          <w:rPr>
            <w:rFonts w:ascii="Times New Roman" w:hAnsi="Times New Roman" w:cs="Times New Roman"/>
            <w:sz w:val="24"/>
            <w:szCs w:val="24"/>
          </w:rPr>
          <w:t xml:space="preserve">beetu.id </w:t>
        </w:r>
      </w:hyperlink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(Android)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 Hospital</w:t>
      </w:r>
      <w:r>
        <w:rPr>
          <w:rFonts w:ascii="Times New Roman" w:hAnsi="Times New Roman" w:cs="Times New Roman"/>
          <w:sz w:val="24"/>
          <w:szCs w:val="24"/>
        </w:rPr>
        <w:t>” ) yang</w:t>
      </w:r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-12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”.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(daring) </w:t>
      </w:r>
    </w:p>
    <w:p w14:paraId="3F117BF2" w14:textId="74911F2E" w:rsidR="007841EB" w:rsidRDefault="00935844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Indonesia</w:t>
      </w:r>
    </w:p>
    <w:p w14:paraId="1CCCC57D" w14:textId="77777777" w:rsidR="007841EB" w:rsidRDefault="00935844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C10654" w14:textId="77777777" w:rsidR="007841EB" w:rsidRDefault="007841EB">
      <w:pPr>
        <w:pStyle w:val="TableParagraph"/>
        <w:tabs>
          <w:tab w:val="left" w:pos="923"/>
        </w:tabs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1CAE03" w14:textId="77777777" w:rsidR="007841EB" w:rsidRPr="008A1FF8" w:rsidRDefault="00935844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A1FF8">
        <w:rPr>
          <w:rFonts w:ascii="Times New Roman" w:hAnsi="Times New Roman" w:cs="Times New Roman"/>
          <w:sz w:val="24"/>
          <w:szCs w:val="24"/>
        </w:rPr>
        <w:t>:</w:t>
      </w:r>
    </w:p>
    <w:p w14:paraId="754C9FB3" w14:textId="77777777" w:rsidR="007841EB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7978479" w14:textId="77777777" w:rsidR="007841EB" w:rsidRDefault="00935844">
      <w:pPr>
        <w:pStyle w:val="TableParagraph"/>
        <w:spacing w:before="13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</w:t>
      </w:r>
    </w:p>
    <w:p w14:paraId="6B9DC7DA" w14:textId="704400D5" w:rsidR="007841EB" w:rsidRDefault="00935844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DEFINISI DAN INTERPRETASI</w:t>
      </w:r>
    </w:p>
    <w:p w14:paraId="7C33C20C" w14:textId="77777777" w:rsidR="00407CEA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F08D67B" w14:textId="77777777" w:rsidR="007841EB" w:rsidRDefault="00935844">
      <w:pPr>
        <w:pStyle w:val="TableParagraph"/>
        <w:spacing w:line="360" w:lineRule="auto"/>
        <w:ind w:left="202"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118EFE5" w14:textId="55A759CB" w:rsidR="007841EB" w:rsidRDefault="00935844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orang/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B7FB69" w14:textId="2CE87430" w:rsidR="007841EB" w:rsidRDefault="00935844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self 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BEETU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3B86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47D7C1" w14:textId="77777777" w:rsidR="00BA1506" w:rsidRDefault="00BA1506" w:rsidP="00135EDC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CDC88" w14:textId="77777777" w:rsidR="007841EB" w:rsidRDefault="00935844">
      <w:pPr>
        <w:pStyle w:val="TableParagraph"/>
        <w:spacing w:line="360" w:lineRule="auto"/>
        <w:ind w:left="18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PASAL 2</w:t>
      </w:r>
    </w:p>
    <w:p w14:paraId="2C1529F2" w14:textId="77777777" w:rsidR="007841EB" w:rsidRDefault="00935844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DAN KEWAJIBAN</w:t>
      </w:r>
    </w:p>
    <w:p w14:paraId="42F6E8E7" w14:textId="77777777" w:rsidR="007841EB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551C468" w14:textId="77777777" w:rsidR="007841EB" w:rsidRDefault="00935844">
      <w:pPr>
        <w:pStyle w:val="Table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KEWAJIBAN BEETU</w:t>
      </w:r>
    </w:p>
    <w:p w14:paraId="7CE87F20" w14:textId="77777777" w:rsidR="007841EB" w:rsidRDefault="00935844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Hospital.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Hospital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platform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61FB69" w14:textId="77777777" w:rsidR="007841EB" w:rsidRDefault="00935844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F6F70A" w14:textId="77777777" w:rsidR="007841EB" w:rsidRDefault="00935844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Meja Booth, </w:t>
      </w:r>
      <w:r>
        <w:rPr>
          <w:rFonts w:ascii="Times New Roman" w:hAnsi="Times New Roman" w:cs="Times New Roman"/>
          <w:sz w:val="24"/>
          <w:szCs w:val="24"/>
        </w:rPr>
        <w:t xml:space="preserve">Print Thermal,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dan Packaging Obat. </w:t>
      </w:r>
    </w:p>
    <w:p w14:paraId="106FF2E8" w14:textId="5C7EF72B" w:rsidR="00BA1506" w:rsidRPr="00A438B1" w:rsidRDefault="00935844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staf</w:t>
      </w:r>
      <w:r w:rsidR="00DE549A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="007C5444" w:rsidRPr="007C5444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31C67191" w14:textId="68745E8B" w:rsidR="008A1FF8" w:rsidRPr="006C526D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Membayarkan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sharing fee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(7)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24FFA5DD" w14:textId="77777777" w:rsidR="007841EB" w:rsidRDefault="00935844">
      <w:pPr>
        <w:pStyle w:val="TableParagraph"/>
        <w:tabs>
          <w:tab w:val="left" w:pos="921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HAK BEETU</w:t>
      </w:r>
    </w:p>
    <w:p w14:paraId="7E8ACF1F" w14:textId="06DF028B" w:rsidR="007841EB" w:rsidRDefault="00935844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banner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38CF2D" w14:textId="7A4FC45B" w:rsidR="007841EB" w:rsidRDefault="00935844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BEETU </w:t>
      </w:r>
      <w:proofErr w:type="spellStart"/>
      <w:r>
        <w:rPr>
          <w:rFonts w:ascii="Times New Roman" w:hAnsi="Times New Roman" w:cs="Times New Roman"/>
          <w:sz w:val="24"/>
          <w:szCs w:val="24"/>
        </w:rPr>
        <w:t>dilokasi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PIHAK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lambat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1AC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71AC8"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addendum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70AF03" w14:textId="77777777" w:rsidR="007841EB" w:rsidRDefault="00935844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Lampiran PKS.</w:t>
      </w:r>
    </w:p>
    <w:p w14:paraId="01F6F2BD" w14:textId="77777777" w:rsidR="007841EB" w:rsidRDefault="007841EB">
      <w:pPr>
        <w:pStyle w:val="TableParagraph"/>
        <w:tabs>
          <w:tab w:val="left" w:pos="921"/>
        </w:tabs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9CAFEAB" w14:textId="0EDDE770" w:rsidR="007841EB" w:rsidRDefault="00935844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KEWAJIBAN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56E263DD" w14:textId="3196FE29" w:rsidR="00616CF0" w:rsidRPr="00407CEA" w:rsidRDefault="00935844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461DEC0D" w14:textId="77777777" w:rsidR="007841EB" w:rsidRDefault="00935844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4F5959A" w14:textId="29C620C9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Loket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PENGGUNA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BEETU;</w:t>
      </w:r>
    </w:p>
    <w:p w14:paraId="5C78F77B" w14:textId="77777777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Fasilitas free parking untuk personel </w:t>
      </w:r>
      <w:r w:rsidRPr="007C5444">
        <w:rPr>
          <w:rFonts w:ascii="Times New Roman" w:hAnsi="Times New Roman" w:cs="Times New Roman"/>
          <w:b/>
          <w:bCs/>
          <w:sz w:val="24"/>
          <w:szCs w:val="24"/>
          <w:lang w:val="id-ID"/>
        </w:rPr>
        <w:t>B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EETU</w:t>
      </w:r>
    </w:p>
    <w:p w14:paraId="27BB0EEA" w14:textId="77777777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37E9B2" w14:textId="77777777" w:rsidR="007841EB" w:rsidRPr="006B362F" w:rsidRDefault="00935844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Menginformasikan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>,terkait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20D1E77" w14:textId="77777777" w:rsidR="007841EB" w:rsidRDefault="00935844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="00BA1506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rakt</w:t>
      </w:r>
      <w:r w:rsidR="006B362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6B362F">
        <w:rPr>
          <w:rFonts w:ascii="Times New Roman" w:hAnsi="Times New Roman" w:cs="Times New Roman"/>
          <w:sz w:val="24"/>
          <w:szCs w:val="24"/>
        </w:rPr>
        <w:t xml:space="preserve"> Rawat Jalan</w:t>
      </w:r>
    </w:p>
    <w:p w14:paraId="5C569C09" w14:textId="77777777" w:rsidR="006B362F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Rawat Jalam/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farmasi</w:t>
      </w:r>
      <w:proofErr w:type="spellEnd"/>
    </w:p>
    <w:p w14:paraId="01ACF930" w14:textId="77777777" w:rsidR="007841EB" w:rsidRDefault="007841EB">
      <w:pPr>
        <w:pStyle w:val="TableParagraph"/>
        <w:tabs>
          <w:tab w:val="left" w:pos="1641"/>
        </w:tabs>
        <w:spacing w:before="37"/>
        <w:ind w:right="198"/>
        <w:rPr>
          <w:rFonts w:ascii="Times New Roman" w:hAnsi="Times New Roman" w:cs="Times New Roman"/>
          <w:sz w:val="24"/>
          <w:szCs w:val="24"/>
          <w:lang w:val="id-ID"/>
        </w:rPr>
      </w:pPr>
    </w:p>
    <w:p w14:paraId="63E059D6" w14:textId="4C1109DF" w:rsidR="007841EB" w:rsidRDefault="00935844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HAK </w:t>
      </w:r>
      <w:r w:rsidR="00A5362F">
        <w:rPr>
          <w:rFonts w:ascii="Times New Roman" w:hAnsi="Times New Roman" w:cs="Times New Roman"/>
          <w:b/>
          <w:sz w:val="24"/>
          <w:szCs w:val="24"/>
        </w:rPr>
        <w:t>FASYANKES</w:t>
      </w:r>
    </w:p>
    <w:p w14:paraId="30E357D0" w14:textId="77777777" w:rsidR="007841EB" w:rsidRDefault="00935844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PIHAK BEETU</w:t>
      </w:r>
    </w:p>
    <w:p w14:paraId="1CAC94B7" w14:textId="77777777" w:rsidR="007841EB" w:rsidRDefault="00935844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14:paraId="5C500AEB" w14:textId="77777777" w:rsidR="00A5362F" w:rsidRDefault="00A5362F" w:rsidP="006C526D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48BB01CD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3</w:t>
      </w:r>
    </w:p>
    <w:p w14:paraId="4940F5FB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JANGKA WAKTU DAN PENGAKHIRAN</w:t>
      </w:r>
    </w:p>
    <w:p w14:paraId="5C297639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DA952F5" w14:textId="21962AE0" w:rsidR="007841EB" w:rsidRDefault="00935844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sz w:val="24"/>
          <w:szCs w:val="24"/>
        </w:rPr>
        <w:t>12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sz w:val="24"/>
          <w:szCs w:val="24"/>
        </w:rPr>
        <w:t>Juni</w:t>
      </w:r>
      <w:r w:rsidR="006C52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526D">
        <w:rPr>
          <w:rFonts w:ascii="Times New Roman" w:hAnsi="Times New Roman" w:cs="Times New Roman"/>
          <w:sz w:val="24"/>
          <w:szCs w:val="24"/>
        </w:rPr>
        <w:t xml:space="preserve">  </w:t>
      </w:r>
      <w:r w:rsidR="00A438B1">
        <w:rPr>
          <w:rFonts w:ascii="Times New Roman" w:hAnsi="Times New Roman" w:cs="Times New Roman"/>
          <w:sz w:val="24"/>
          <w:szCs w:val="24"/>
        </w:rPr>
        <w:t xml:space="preserve">12 Juni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6B362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23E04A36" w14:textId="77777777" w:rsidR="007841EB" w:rsidRDefault="00935844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Belah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mengakhiri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pemutusan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berlaku</w:t>
      </w:r>
      <w:proofErr w:type="spellEnd"/>
    </w:p>
    <w:p w14:paraId="6E8BBED9" w14:textId="77777777" w:rsidR="007841EB" w:rsidRDefault="00935844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Mengesampingkan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1266 dan 1267 KUHPER</w:t>
      </w:r>
    </w:p>
    <w:p w14:paraId="022584BF" w14:textId="77777777" w:rsidR="007841EB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6234E0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 4</w:t>
      </w:r>
    </w:p>
    <w:p w14:paraId="76937CFF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KEADAAN KAHAR</w:t>
      </w:r>
    </w:p>
    <w:p w14:paraId="132F2AB7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866D80" w14:textId="77777777" w:rsidR="007841EB" w:rsidRDefault="00935844">
      <w:pPr>
        <w:pStyle w:val="TableParagraph"/>
        <w:spacing w:line="360" w:lineRule="auto"/>
        <w:ind w:left="851" w:right="201" w:hanging="2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72371C3" w14:textId="77777777" w:rsidR="007841EB" w:rsidRDefault="00935844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</w:t>
      </w:r>
      <w:proofErr w:type="spellStart"/>
      <w:r>
        <w:rPr>
          <w:rFonts w:ascii="Times New Roman" w:hAnsi="Times New Roman" w:cs="Times New Roman"/>
          <w:sz w:val="24"/>
          <w:szCs w:val="24"/>
        </w:rPr>
        <w:t>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lock-out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gangguan-gangguan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keributan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blokade,embargo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00A67" w14:textId="77777777" w:rsidR="007841EB" w:rsidRDefault="00935844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</w:t>
      </w:r>
      <w:proofErr w:type="spellStart"/>
      <w:r>
        <w:rPr>
          <w:rFonts w:ascii="Times New Roman" w:hAnsi="Times New Roman" w:cs="Times New Roman"/>
          <w:sz w:val="24"/>
          <w:szCs w:val="24"/>
        </w:rPr>
        <w:t>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PIHAK.</w:t>
      </w:r>
    </w:p>
    <w:p w14:paraId="692BCC9C" w14:textId="77777777" w:rsidR="007841EB" w:rsidRPr="007C5444" w:rsidRDefault="00935844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</w:rPr>
        <w:t>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kejadian-kejadian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</w:p>
    <w:p w14:paraId="5055698B" w14:textId="77777777" w:rsidR="007841EB" w:rsidRDefault="00935844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bertanggung.jawab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</w:p>
    <w:p w14:paraId="77BED069" w14:textId="77777777" w:rsidR="007841EB" w:rsidRDefault="00935844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(</w:t>
      </w:r>
      <w:proofErr w:type="spellStart"/>
      <w:r>
        <w:rPr>
          <w:rFonts w:ascii="Times New Roman" w:hAnsi="Times New Roman" w:cs="Times New Roman"/>
          <w:sz w:val="24"/>
          <w:szCs w:val="24"/>
        </w:rPr>
        <w:t>tujuh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4E40F5" w14:textId="77777777" w:rsidR="007841EB" w:rsidRDefault="00935844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4.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menyepakati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1ED7BC" w14:textId="77777777" w:rsidR="007841EB" w:rsidRDefault="00935844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Kahar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40AB4C84" w14:textId="77777777" w:rsidR="00616CF0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6A32CF0" w14:textId="77777777" w:rsidR="007841EB" w:rsidRDefault="00935844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PASAL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14:paraId="3CFFA384" w14:textId="77777777" w:rsidR="007841EB" w:rsidRDefault="00935844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KERAHASIAAN</w:t>
      </w:r>
    </w:p>
    <w:p w14:paraId="3630DEDD" w14:textId="77777777" w:rsidR="007841EB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BE28AF2" w14:textId="77777777" w:rsidR="007841EB" w:rsidRDefault="00935844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b/>
          <w:bCs/>
          <w:sz w:val="24"/>
          <w:szCs w:val="24"/>
        </w:rPr>
        <w:t>PENGGUNA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afiliasinya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Rahasia</w:t>
      </w:r>
      <w:r>
        <w:rPr>
          <w:rFonts w:ascii="Times New Roman" w:hAnsi="Times New Roman" w:cs="Times New Roman"/>
          <w:sz w:val="24"/>
          <w:szCs w:val="24"/>
        </w:rPr>
        <w:t xml:space="preserve">”). </w:t>
      </w:r>
      <w:r w:rsidRPr="007C5444">
        <w:rPr>
          <w:rFonts w:ascii="Times New Roman" w:hAnsi="Times New Roman" w:cs="Times New Roman"/>
          <w:b/>
          <w:bCs/>
          <w:sz w:val="24"/>
          <w:szCs w:val="24"/>
        </w:rPr>
        <w:t>PARA PIHAK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PIHAK.</w:t>
      </w:r>
    </w:p>
    <w:p w14:paraId="0CF92468" w14:textId="77777777" w:rsidR="00EB1EDA" w:rsidRPr="00BA1506" w:rsidRDefault="00935844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F66FFD" w14:textId="77777777" w:rsidR="007841EB" w:rsidRDefault="00935844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merahasiakan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berlaku,apabila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331E52" w14:textId="77777777" w:rsidR="007841EB" w:rsidRDefault="00935844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kewajiban-kewajiban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Pasal 6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PIHAK;</w:t>
      </w:r>
    </w:p>
    <w:p w14:paraId="351EE85C" w14:textId="77777777" w:rsidR="007841EB" w:rsidRDefault="00935844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perundang</w:t>
      </w:r>
      <w:proofErr w:type="spellEnd"/>
      <w:r>
        <w:rPr>
          <w:rFonts w:ascii="Times New Roman" w:hAnsi="Times New Roman" w:cs="Times New Roman"/>
          <w:sz w:val="24"/>
          <w:szCs w:val="24"/>
        </w:rPr>
        <w:t>–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DC4F094" w14:textId="77777777" w:rsidR="007841EB" w:rsidRDefault="00935844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</w:p>
    <w:p w14:paraId="074E51D5" w14:textId="77777777" w:rsidR="007841EB" w:rsidRDefault="00935844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9384A2E" w14:textId="77777777" w:rsidR="007841EB" w:rsidRDefault="00935844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diungkapkan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hAnsi="Times New Roman" w:cs="Times New Roman"/>
          <w:i/>
          <w:spacing w:val="3"/>
          <w:sz w:val="24"/>
          <w:szCs w:val="24"/>
        </w:rPr>
        <w:t xml:space="preserve">on </w:t>
      </w:r>
      <w:r>
        <w:rPr>
          <w:rFonts w:ascii="Times New Roman" w:hAnsi="Times New Roman" w:cs="Times New Roman"/>
          <w:i/>
          <w:sz w:val="24"/>
          <w:szCs w:val="24"/>
        </w:rPr>
        <w:t>a strictly confidential basis</w:t>
      </w:r>
      <w:r>
        <w:rPr>
          <w:rFonts w:ascii="Times New Roman" w:hAnsi="Times New Roman" w:cs="Times New Roman"/>
          <w:sz w:val="24"/>
          <w:szCs w:val="24"/>
        </w:rPr>
        <w:t xml:space="preserve">)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auditor,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profesionalnya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sahamnya</w:t>
      </w:r>
      <w:proofErr w:type="spellEnd"/>
      <w:r>
        <w:rPr>
          <w:rFonts w:ascii="Times New Roman" w:hAnsi="Times New Roman" w:cs="Times New Roman"/>
          <w:sz w:val="24"/>
          <w:szCs w:val="24"/>
        </w:rPr>
        <w:t>;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1F827A7D" w14:textId="77777777" w:rsidR="00BA1506" w:rsidRDefault="00935844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Rahasia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</w:t>
      </w:r>
    </w:p>
    <w:p w14:paraId="0ECC55AD" w14:textId="77777777" w:rsidR="003D68F5" w:rsidRDefault="003D68F5" w:rsidP="003D68F5">
      <w:pPr>
        <w:pStyle w:val="TableParagraph"/>
        <w:spacing w:before="153" w:line="360" w:lineRule="auto"/>
        <w:ind w:left="559" w:right="202"/>
        <w:jc w:val="both"/>
        <w:rPr>
          <w:rFonts w:ascii="Times New Roman" w:hAnsi="Times New Roman" w:cs="Times New Roman"/>
          <w:sz w:val="24"/>
          <w:szCs w:val="24"/>
        </w:rPr>
      </w:pPr>
    </w:p>
    <w:p w14:paraId="6BA1D497" w14:textId="77777777" w:rsidR="007841EB" w:rsidRDefault="00935844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6</w:t>
      </w:r>
    </w:p>
    <w:p w14:paraId="3A659420" w14:textId="77777777" w:rsidR="007841EB" w:rsidRDefault="00935844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HUKUM YANG BERLAKU DAN PENYELESAIAN SENGKETA</w:t>
      </w:r>
    </w:p>
    <w:p w14:paraId="65F05F6C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899D3B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2761C8F6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(“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</w:p>
    <w:p w14:paraId="6D6747C0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2E388E68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PKS.</w:t>
      </w:r>
    </w:p>
    <w:p w14:paraId="4ABBF6C9" w14:textId="77777777" w:rsidR="007841EB" w:rsidRDefault="00935844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musyawarah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mufakat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puluh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diberitahukan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Arbitrase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Nasional Indonesia (BANI)</w:t>
      </w:r>
    </w:p>
    <w:p w14:paraId="05606D54" w14:textId="77777777" w:rsidR="00A438B1" w:rsidRDefault="00A438B1">
      <w:pPr>
        <w:pStyle w:val="TableParagraph"/>
        <w:tabs>
          <w:tab w:val="left" w:pos="920"/>
        </w:tabs>
        <w:spacing w:before="161" w:line="360" w:lineRule="auto"/>
        <w:ind w:right="210"/>
        <w:jc w:val="both"/>
        <w:rPr>
          <w:rFonts w:ascii="Times New Roman" w:hAnsi="Times New Roman" w:cs="Times New Roman"/>
          <w:strike/>
          <w:sz w:val="24"/>
          <w:szCs w:val="24"/>
          <w:lang w:val="id-ID"/>
        </w:rPr>
      </w:pPr>
    </w:p>
    <w:p w14:paraId="15114B73" w14:textId="77777777" w:rsidR="007841EB" w:rsidRDefault="00935844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7</w:t>
      </w:r>
    </w:p>
    <w:p w14:paraId="53882DBA" w14:textId="77777777" w:rsidR="007841EB" w:rsidRDefault="00935844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PERNYATAAN DAN JAMINAN</w:t>
      </w:r>
    </w:p>
    <w:p w14:paraId="2A4F2631" w14:textId="77777777" w:rsidR="007841EB" w:rsidRDefault="007841EB">
      <w:pPr>
        <w:pStyle w:val="TableParagraph"/>
        <w:spacing w:before="34"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978F5AD" w14:textId="77777777" w:rsidR="007841EB" w:rsidRDefault="00935844">
      <w:pPr>
        <w:pStyle w:val="TableParagraph"/>
        <w:spacing w:line="360" w:lineRule="auto"/>
        <w:ind w:left="20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075B973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persidangan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58552E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PIHAK.</w:t>
      </w:r>
    </w:p>
    <w:p w14:paraId="2AC8AED6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perizinan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E81B96" w14:textId="77777777" w:rsidR="007841EB" w:rsidRDefault="00935844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 - masing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</w:p>
    <w:p w14:paraId="0D89B9B3" w14:textId="77777777" w:rsidR="00135EDC" w:rsidRDefault="00135EDC">
      <w:pPr>
        <w:pStyle w:val="TableParagraph"/>
        <w:tabs>
          <w:tab w:val="left" w:pos="920"/>
        </w:tabs>
        <w:spacing w:line="360" w:lineRule="auto"/>
        <w:ind w:left="559" w:right="206"/>
        <w:jc w:val="both"/>
        <w:rPr>
          <w:rFonts w:ascii="Times New Roman" w:hAnsi="Times New Roman" w:cs="Times New Roman"/>
          <w:sz w:val="24"/>
          <w:szCs w:val="24"/>
        </w:rPr>
      </w:pPr>
    </w:p>
    <w:p w14:paraId="150BD4C3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PASAL 8 </w:t>
      </w:r>
    </w:p>
    <w:p w14:paraId="01EDFB09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LAMPIRAN – LAMPIRAN</w:t>
      </w:r>
    </w:p>
    <w:p w14:paraId="21C4329B" w14:textId="77777777" w:rsidR="007841EB" w:rsidRDefault="007841EB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7ED62FD6" w14:textId="77777777" w:rsidR="007841EB" w:rsidRDefault="00935844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Lampiran-Lampiran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</w:p>
    <w:p w14:paraId="79F6192D" w14:textId="77777777" w:rsidR="007841EB" w:rsidRDefault="00935844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1: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</w:t>
      </w:r>
    </w:p>
    <w:p w14:paraId="7130DE0A" w14:textId="77777777" w:rsidR="007841EB" w:rsidRDefault="00935844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Obat</w:t>
      </w:r>
    </w:p>
    <w:p w14:paraId="7AC307DC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3: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</w:p>
    <w:p w14:paraId="27118839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4: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</w:t>
      </w:r>
    </w:p>
    <w:p w14:paraId="66A3AB93" w14:textId="77777777" w:rsidR="00471AC8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5: Flow Chart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</w:t>
      </w:r>
    </w:p>
    <w:p w14:paraId="2FFA2170" w14:textId="77777777" w:rsidR="00FD7588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6: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29E182E8" w14:textId="77777777" w:rsidR="007841EB" w:rsidRDefault="00935844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dan Lampiran-Lampiran,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Lampiran - Lampiran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67C11E" w14:textId="77777777" w:rsidR="007841EB" w:rsidRDefault="00935844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biaya-biaya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BEETU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666876A2" w14:textId="77777777" w:rsidR="00FA188F" w:rsidRPr="00FA188F" w:rsidRDefault="00FA188F" w:rsidP="00FA188F">
      <w:pPr>
        <w:pStyle w:val="TableParagraph"/>
        <w:spacing w:line="360" w:lineRule="auto"/>
        <w:ind w:right="95"/>
        <w:rPr>
          <w:rFonts w:ascii="Times New Roman" w:hAnsi="Times New Roman" w:cs="Times New Roman"/>
          <w:b/>
          <w:sz w:val="24"/>
          <w:szCs w:val="24"/>
        </w:rPr>
      </w:pPr>
    </w:p>
    <w:p w14:paraId="509C23C8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9</w:t>
      </w:r>
    </w:p>
    <w:p w14:paraId="11157DF6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PENGALIHAN PEKERJAAN</w:t>
      </w:r>
    </w:p>
    <w:p w14:paraId="008DF2BB" w14:textId="6255FB76" w:rsidR="0078726F" w:rsidRDefault="007C5444" w:rsidP="0078726F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FASYANKES</w:t>
      </w:r>
      <w:r w:rsidR="007872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dibenarkan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menunjuk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mandiri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sebagian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sebagaimana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dimaksud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Perjanjian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Kerjasama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persetujuan</w:t>
      </w:r>
      <w:proofErr w:type="spellEnd"/>
      <w:r w:rsidR="0078726F" w:rsidRPr="007C544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8726F" w:rsidRPr="007C544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78726F">
        <w:rPr>
          <w:rFonts w:ascii="Times New Roman" w:hAnsi="Times New Roman" w:cs="Times New Roman"/>
          <w:b/>
          <w:sz w:val="24"/>
          <w:szCs w:val="24"/>
        </w:rPr>
        <w:t xml:space="preserve"> BEETU.</w:t>
      </w:r>
    </w:p>
    <w:p w14:paraId="60A5916D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C8E3DB" w14:textId="77777777" w:rsidR="0078726F" w:rsidRDefault="0078726F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PASAL 10</w:t>
      </w:r>
    </w:p>
    <w:p w14:paraId="17DA2506" w14:textId="77777777" w:rsidR="007841EB" w:rsidRDefault="00935844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LAIN – LAIN</w:t>
      </w:r>
    </w:p>
    <w:p w14:paraId="26CB1034" w14:textId="77777777" w:rsidR="007841EB" w:rsidRDefault="007841EB">
      <w:pPr>
        <w:pStyle w:val="TableParagraph"/>
        <w:spacing w:line="360" w:lineRule="auto"/>
        <w:ind w:right="95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7395722" w14:textId="29364EAB" w:rsidR="007841EB" w:rsidRDefault="00A5362F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FASYANKES</w:t>
      </w:r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mana pun,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kewajibannya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8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438B1">
        <w:rPr>
          <w:rFonts w:ascii="Times New Roman" w:hAnsi="Times New Roman" w:cs="Times New Roman"/>
          <w:sz w:val="24"/>
          <w:szCs w:val="24"/>
        </w:rPr>
        <w:t xml:space="preserve"> </w:t>
      </w:r>
      <w:r w:rsidR="00A438B1">
        <w:rPr>
          <w:rFonts w:ascii="Times New Roman" w:hAnsi="Times New Roman" w:cs="Times New Roman"/>
          <w:b/>
          <w:bCs/>
          <w:sz w:val="24"/>
          <w:szCs w:val="24"/>
        </w:rPr>
        <w:t>BEETU</w:t>
      </w:r>
    </w:p>
    <w:p w14:paraId="4DD08EB0" w14:textId="77777777" w:rsidR="007841EB" w:rsidRDefault="00935844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Hal -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menuangkannya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Addendum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>)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Confirmation Letter (Surat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Konfirmasi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PARA PIHAK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54FEDFE3" w14:textId="77777777" w:rsidR="007841EB" w:rsidRDefault="00935844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Masing-masing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</w:p>
    <w:p w14:paraId="50DFDB29" w14:textId="77777777" w:rsidR="007841EB" w:rsidRPr="00BA1506" w:rsidRDefault="00935844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PIHAK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paten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paten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logo,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domain,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sirkuit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hak-hak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moral),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dipenjuru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1F69E180" w14:textId="77777777" w:rsidR="00BA1506" w:rsidRPr="008A1FF8" w:rsidRDefault="00BA1506" w:rsidP="00BA1506">
      <w:pPr>
        <w:pStyle w:val="TableParagraph"/>
        <w:spacing w:line="360" w:lineRule="auto"/>
        <w:ind w:right="95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FCA545" w14:textId="77777777" w:rsidR="007841EB" w:rsidRDefault="00935844">
      <w:pPr>
        <w:pStyle w:val="TableParagraph"/>
        <w:spacing w:before="172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DEMIKIANLAH, PARA PIHAK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bunyinya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bermeterai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68F59CC" w14:textId="77777777" w:rsidR="007841EB" w:rsidRDefault="00BA150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PERTAMA</w:t>
            </w:r>
          </w:p>
        </w:tc>
        <w:tc>
          <w:tcPr>
            <w:tcW w:w="5610" w:type="dxa"/>
          </w:tcPr>
          <w:p w14:paraId="3474AE98" w14:textId="77777777" w:rsidR="007841EB" w:rsidRDefault="007841EB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B5ABBA1" w14:textId="77777777" w:rsidR="007841EB" w:rsidRDefault="00BA1506">
            <w:pPr>
              <w:pStyle w:val="TableParagraph"/>
              <w:spacing w:line="360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KEDUA</w:t>
            </w:r>
          </w:p>
        </w:tc>
      </w:tr>
      <w:tr w:rsidR="007841EB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Default="00935844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PT. DELAPAN BERUANG MADU</w:t>
            </w:r>
          </w:p>
          <w:p w14:paraId="75397CAD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7101E4" w14:textId="77777777" w:rsidR="007841EB" w:rsidRDefault="007841EB">
            <w:pPr>
              <w:pStyle w:val="TableParagraph"/>
              <w:spacing w:before="13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10" w:type="dxa"/>
          </w:tcPr>
          <w:p w14:paraId="3F626A36" w14:textId="77777777" w:rsidR="007841EB" w:rsidRDefault="00BA1506">
            <w:pPr>
              <w:pStyle w:val="TableParagraph"/>
              <w:spacing w:before="13" w:line="360" w:lineRule="auto"/>
              <w:ind w:left="-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PT DISA PRIMA MEDIKA</w:t>
            </w:r>
          </w:p>
        </w:tc>
      </w:tr>
      <w:tr w:rsidR="007841EB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3730E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1C05E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Default="007841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1EB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Default="00935844">
            <w:pPr>
              <w:pStyle w:val="TableParagraph"/>
              <w:spacing w:before="5" w:line="360" w:lineRule="auto"/>
              <w:ind w:right="230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Gumewa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Udiantoro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0FC8AD09" w:rsidR="00A438B1" w:rsidRDefault="00AD2832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2832">
              <w:rPr>
                <w:rFonts w:ascii="Times New Roman" w:hAnsi="Times New Roman" w:cs="Times New Roman"/>
                <w:b/>
                <w:sz w:val="24"/>
                <w:szCs w:val="24"/>
              </w:rPr>
              <w:t>Endang Susilowati</w:t>
            </w:r>
          </w:p>
          <w:p w14:paraId="3D2247D2" w14:textId="4B5DEC32" w:rsidR="007841EB" w:rsidRDefault="00A438B1">
            <w:pPr>
              <w:pStyle w:val="TableParagraph"/>
              <w:spacing w:before="35" w:line="360" w:lineRule="auto"/>
              <w:ind w:left="-1" w:right="983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>Direktur</w:t>
            </w:r>
            <w:proofErr w:type="spellEnd"/>
            <w:r w:rsidR="00AD28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Utama</w:t>
            </w:r>
            <w:r w:rsidRPr="00A438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547B9A5E" w14:textId="77777777" w:rsidR="007841EB" w:rsidRDefault="007841EB">
      <w:pPr>
        <w:pStyle w:val="TableParagraph"/>
        <w:spacing w:before="172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4DDF060" w14:textId="77777777" w:rsidR="007841EB" w:rsidRDefault="007841EB">
      <w:pPr>
        <w:rPr>
          <w:lang w:eastAsia="zh-CN"/>
        </w:rPr>
      </w:pPr>
    </w:p>
    <w:p w14:paraId="454D4DD3" w14:textId="16AF4E91" w:rsidR="007841EB" w:rsidRDefault="00F3156A">
      <w:pPr>
        <w:pStyle w:val="Heading1"/>
        <w:tabs>
          <w:tab w:val="left" w:pos="8931"/>
        </w:tabs>
        <w:spacing w:line="360" w:lineRule="auto"/>
        <w:ind w:left="0" w:right="95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PLampiran</w:t>
      </w:r>
      <w:proofErr w:type="spellEnd"/>
      <w:r>
        <w:rPr>
          <w:rFonts w:ascii="Times New Roman" w:hAnsi="Times New Roman"/>
          <w:sz w:val="24"/>
          <w:szCs w:val="24"/>
        </w:rPr>
        <w:t xml:space="preserve"> 1</w:t>
      </w:r>
    </w:p>
    <w:p w14:paraId="41AF6F65" w14:textId="77777777" w:rsidR="007841EB" w:rsidRDefault="00935844">
      <w:pPr>
        <w:spacing w:before="34" w:line="360" w:lineRule="auto"/>
        <w:ind w:right="-46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Antar Obat BEETU </w:t>
      </w:r>
    </w:p>
    <w:p w14:paraId="02514412" w14:textId="77777777" w:rsidR="007841EB" w:rsidRDefault="007841EB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2AD19DE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b/>
          <w:bCs/>
          <w:sz w:val="24"/>
          <w:szCs w:val="24"/>
        </w:rPr>
        <w:t>BEETU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PENGGUNA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barcode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C61D63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Cover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adalah area dari Rumah Sakit radius </w:t>
      </w:r>
      <w:r w:rsidR="00BA1506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km</w:t>
      </w:r>
    </w:p>
    <w:p w14:paraId="5C62313B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area dituju &gt;1</w:t>
      </w:r>
      <w:r w:rsidR="00471AC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id-ID"/>
        </w:rPr>
        <w:t>km maka ada penambahan biaya sebesar Rp 2.000/km</w:t>
      </w:r>
    </w:p>
    <w:p w14:paraId="3E078790" w14:textId="77777777" w:rsidR="007841EB" w:rsidRDefault="00935844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Pihak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BEETU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akan memberi bantuan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Man Power/Operator di Rumah Sakit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88F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="00FA188F">
        <w:rPr>
          <w:rFonts w:ascii="Times New Roman" w:hAnsi="Times New Roman" w:cs="Times New Roman"/>
          <w:sz w:val="24"/>
          <w:szCs w:val="24"/>
        </w:rPr>
        <w:t>.</w:t>
      </w:r>
    </w:p>
    <w:p w14:paraId="41E88511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045AA48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BA23C1C" w14:textId="77777777" w:rsidR="007841EB" w:rsidRDefault="007841EB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E8E199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623AC34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92506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522A56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D314108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598A240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B9562FD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D0379EC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692FDE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35E4F62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41846A1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25A7B23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432AFBA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78C4D63" w14:textId="77777777" w:rsidR="007841EB" w:rsidRDefault="007841EB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C818822" w14:textId="77777777" w:rsidR="00FD7588" w:rsidRDefault="00FD7588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05070E6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C6D9EF6" w14:textId="77777777" w:rsidR="007841EB" w:rsidRDefault="00935844">
      <w:pPr>
        <w:spacing w:before="81" w:line="360" w:lineRule="auto"/>
        <w:ind w:left="2601" w:right="2724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2</w:t>
      </w:r>
    </w:p>
    <w:p w14:paraId="547807ED" w14:textId="77777777" w:rsidR="007841EB" w:rsidRDefault="00935844">
      <w:pPr>
        <w:spacing w:before="34" w:line="360" w:lineRule="auto"/>
        <w:ind w:left="2601" w:right="222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Pengantaran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Obat</w:t>
      </w:r>
    </w:p>
    <w:p w14:paraId="1BD4F0A8" w14:textId="77777777" w:rsidR="007841EB" w:rsidRDefault="007841EB">
      <w:pPr>
        <w:pStyle w:val="BodyText"/>
        <w:spacing w:before="2"/>
        <w:rPr>
          <w:rFonts w:ascii="Times New Roman" w:hAnsi="Times New Roman"/>
          <w:b/>
          <w:sz w:val="24"/>
          <w:szCs w:val="24"/>
        </w:rPr>
      </w:pPr>
    </w:p>
    <w:p w14:paraId="5321238A" w14:textId="77777777" w:rsidR="006B362F" w:rsidRDefault="00935844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Antar Obat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188F">
        <w:rPr>
          <w:rFonts w:ascii="Times New Roman" w:hAnsi="Times New Roman" w:cs="Times New Roman"/>
          <w:sz w:val="24"/>
          <w:szCs w:val="24"/>
        </w:rPr>
        <w:t>– Rumah Sakit</w:t>
      </w:r>
    </w:p>
    <w:p w14:paraId="395D3C0D" w14:textId="77777777" w:rsidR="006B362F" w:rsidRDefault="00935844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bCs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kompensasi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S&amp;K yang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dikomunikasikan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Pr="006B362F">
        <w:rPr>
          <w:rFonts w:ascii="Times New Roman" w:hAnsi="Times New Roman" w:cs="Times New Roman"/>
          <w:b/>
          <w:bCs/>
          <w:sz w:val="24"/>
          <w:szCs w:val="24"/>
        </w:rPr>
        <w:t>PENGGUNA</w:t>
      </w:r>
      <w:r w:rsidRPr="006B362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="00FA188F" w:rsidRPr="006B362F">
        <w:rPr>
          <w:rFonts w:ascii="Times New Roman" w:hAnsi="Times New Roman" w:cs="Times New Roman"/>
          <w:sz w:val="24"/>
          <w:szCs w:val="24"/>
        </w:rPr>
        <w:t>.</w:t>
      </w:r>
    </w:p>
    <w:p w14:paraId="48D58D2C" w14:textId="77777777" w:rsid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FASYANKES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 mendapatkan sharing fee sebesar </w:t>
      </w:r>
      <w:r w:rsidRPr="006B362F">
        <w:rPr>
          <w:rFonts w:ascii="Times New Roman" w:hAnsi="Times New Roman" w:cs="Times New Roman"/>
          <w:sz w:val="24"/>
          <w:szCs w:val="24"/>
        </w:rPr>
        <w:t>5</w:t>
      </w:r>
      <w:r w:rsidRPr="006B362F">
        <w:rPr>
          <w:rFonts w:ascii="Times New Roman" w:hAnsi="Times New Roman" w:cs="Times New Roman"/>
          <w:sz w:val="24"/>
          <w:szCs w:val="24"/>
          <w:lang w:val="id-ID"/>
        </w:rPr>
        <w:t xml:space="preserve">% dari setiap transaksi yang dibebankan kepada </w:t>
      </w:r>
      <w:r w:rsidRPr="006B362F">
        <w:rPr>
          <w:rFonts w:ascii="Times New Roman" w:hAnsi="Times New Roman" w:cs="Times New Roman"/>
          <w:b/>
          <w:sz w:val="24"/>
          <w:szCs w:val="24"/>
          <w:lang w:val="id-ID"/>
        </w:rPr>
        <w:t>PENGGUN</w:t>
      </w:r>
      <w:r w:rsidRPr="006B362F">
        <w:rPr>
          <w:rFonts w:ascii="Times New Roman" w:hAnsi="Times New Roman" w:cs="Times New Roman"/>
          <w:b/>
          <w:sz w:val="24"/>
          <w:szCs w:val="24"/>
        </w:rPr>
        <w:t>A.</w:t>
      </w:r>
    </w:p>
    <w:p w14:paraId="4395B1A4" w14:textId="77777777" w:rsidR="00FA188F" w:rsidRPr="006B362F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B362F">
        <w:rPr>
          <w:rFonts w:ascii="Times New Roman" w:hAnsi="Times New Roman" w:cs="Times New Roman"/>
          <w:b/>
          <w:sz w:val="24"/>
          <w:szCs w:val="24"/>
        </w:rPr>
        <w:t>BEETU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staff pada </w:t>
      </w:r>
      <w:r w:rsidR="006B362F">
        <w:rPr>
          <w:rFonts w:ascii="Times New Roman" w:hAnsi="Times New Roman" w:cs="Times New Roman"/>
          <w:sz w:val="24"/>
          <w:szCs w:val="24"/>
        </w:rPr>
        <w:t>2</w:t>
      </w:r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penandatangan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r w:rsidR="006B362F">
        <w:rPr>
          <w:rFonts w:ascii="Times New Roman" w:hAnsi="Times New Roman" w:cs="Times New Roman"/>
          <w:sz w:val="24"/>
          <w:szCs w:val="24"/>
        </w:rPr>
        <w:t>75</w:t>
      </w:r>
      <w:r w:rsidRPr="006B36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sembari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62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B362F">
        <w:rPr>
          <w:rFonts w:ascii="Times New Roman" w:hAnsi="Times New Roman" w:cs="Times New Roman"/>
          <w:sz w:val="24"/>
          <w:szCs w:val="24"/>
        </w:rPr>
        <w:t xml:space="preserve"> target.</w:t>
      </w:r>
    </w:p>
    <w:p w14:paraId="60CCC68E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AEA1798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197EC2C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C4C3889" w14:textId="77777777" w:rsidR="007841EB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321D6FB" w14:textId="77777777" w:rsidR="008A1FF8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134BA" w14:textId="77777777" w:rsidR="00D91FA0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0795E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F506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0B3E8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2A51E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567F0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155C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D6CF3" w14:textId="77777777" w:rsidR="006B362F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969F0" w14:textId="77777777" w:rsidR="00471AC8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1F6DA" w14:textId="77777777" w:rsidR="007841EB" w:rsidRDefault="00935844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3</w:t>
      </w:r>
    </w:p>
    <w:p w14:paraId="1347DACC" w14:textId="77777777" w:rsidR="007841EB" w:rsidRDefault="00935844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*Format S&amp;K di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Beetu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for Hospital</w:t>
      </w:r>
    </w:p>
    <w:p w14:paraId="46A1702B" w14:textId="77777777" w:rsidR="008A1FF8" w:rsidRDefault="008A1FF8">
      <w:pPr>
        <w:tabs>
          <w:tab w:val="left" w:pos="567"/>
          <w:tab w:val="left" w:pos="1640"/>
        </w:tabs>
        <w:spacing w:before="153" w:line="360" w:lineRule="auto"/>
        <w:ind w:right="202"/>
        <w:rPr>
          <w:rFonts w:ascii="Times New Roman" w:hAnsi="Times New Roman" w:cs="Times New Roman"/>
          <w:i/>
          <w:iCs/>
          <w:sz w:val="24"/>
          <w:szCs w:val="24"/>
        </w:rPr>
      </w:pPr>
    </w:p>
    <w:p w14:paraId="3A58F3F8" w14:textId="77777777" w:rsidR="007841EB" w:rsidRDefault="009358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SYARAT DAN KETENTUAN</w:t>
      </w:r>
    </w:p>
    <w:p w14:paraId="01943C7A" w14:textId="77777777" w:rsidR="007841EB" w:rsidRDefault="007841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0BD75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max.150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Sakit</w:t>
      </w:r>
    </w:p>
    <w:p w14:paraId="7ED100A0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1FEA3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Lokasi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dituju</w:t>
      </w:r>
      <w:proofErr w:type="spellEnd"/>
    </w:p>
    <w:p w14:paraId="546282DD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433558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diserah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terimakan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476261BC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4C514D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tlp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diwakilkan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1ED7AEF2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535F47B0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FF8">
        <w:rPr>
          <w:rFonts w:ascii="Times New Roman" w:hAnsi="Times New Roman" w:cs="Times New Roman"/>
          <w:sz w:val="24"/>
          <w:szCs w:val="24"/>
        </w:rPr>
        <w:t xml:space="preserve">Kurir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peralamat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menghubugi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max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intruksi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delivery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094E199C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4393404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pengantaran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cancel/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daftarkan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kurir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</w:p>
    <w:p w14:paraId="718D35B9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2E3DB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H+1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Farmasi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73FC26E4" w14:textId="77777777" w:rsidR="007841EB" w:rsidRPr="008A1FF8" w:rsidRDefault="007841EB">
      <w:pPr>
        <w:pStyle w:val="ListParagraph"/>
        <w:ind w:left="788"/>
        <w:jc w:val="both"/>
        <w:rPr>
          <w:rFonts w:ascii="Times New Roman" w:hAnsi="Times New Roman" w:cs="Times New Roman"/>
          <w:sz w:val="24"/>
          <w:szCs w:val="24"/>
        </w:rPr>
      </w:pPr>
    </w:p>
    <w:p w14:paraId="2B6CECF8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diretur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CBAE8E" w14:textId="77777777" w:rsidR="007841EB" w:rsidRPr="008A1FF8" w:rsidRDefault="007841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F4237F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BEETU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3D02BBE5" w14:textId="77777777" w:rsidR="007841EB" w:rsidRPr="008A1FF8" w:rsidRDefault="007841EB">
      <w:pPr>
        <w:ind w:left="428"/>
        <w:jc w:val="both"/>
        <w:rPr>
          <w:rFonts w:ascii="Times New Roman" w:hAnsi="Times New Roman" w:cs="Times New Roman"/>
          <w:sz w:val="24"/>
          <w:szCs w:val="24"/>
        </w:rPr>
      </w:pPr>
    </w:p>
    <w:p w14:paraId="2CEF044D" w14:textId="77777777" w:rsidR="007841EB" w:rsidRPr="008A1FF8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klaim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884DC15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24 jam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4BFBF0DD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/video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unboxing.</w:t>
      </w:r>
    </w:p>
    <w:p w14:paraId="1B5422F5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form E-claim</w:t>
      </w:r>
    </w:p>
    <w:p w14:paraId="05CDCE39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fotocopy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KTP</w:t>
      </w:r>
    </w:p>
    <w:p w14:paraId="436D238B" w14:textId="77777777" w:rsidR="007841EB" w:rsidRPr="008A1FF8" w:rsidRDefault="00935844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buti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resi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pengiriman</w:t>
      </w:r>
      <w:proofErr w:type="spellEnd"/>
    </w:p>
    <w:p w14:paraId="4CF9663C" w14:textId="77777777" w:rsidR="007841EB" w:rsidRPr="008A1FF8" w:rsidRDefault="007841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D3E45D" w14:textId="77777777" w:rsidR="007841EB" w:rsidRDefault="00935844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F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Beetu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fee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FF8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8A1FF8">
        <w:rPr>
          <w:rFonts w:ascii="Times New Roman" w:hAnsi="Times New Roman" w:cs="Times New Roman"/>
          <w:sz w:val="24"/>
          <w:szCs w:val="24"/>
        </w:rPr>
        <w:t>.</w:t>
      </w:r>
    </w:p>
    <w:p w14:paraId="59EC9215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3AD28B6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E9107F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4</w:t>
      </w:r>
    </w:p>
    <w:p w14:paraId="452ACF7F" w14:textId="77777777" w:rsidR="00FA188F" w:rsidRDefault="00FA188F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1064"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  <w:r w:rsidR="00AC1064">
        <w:rPr>
          <w:rFonts w:ascii="Times New Roman" w:hAnsi="Times New Roman" w:cs="Times New Roman"/>
          <w:b/>
          <w:bCs/>
          <w:sz w:val="24"/>
          <w:szCs w:val="24"/>
        </w:rPr>
        <w:t xml:space="preserve"> BEETU</w:t>
      </w:r>
    </w:p>
    <w:p w14:paraId="1667228A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4D516" w14:textId="77777777" w:rsidR="00AC1064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92C51D" wp14:editId="43F5090B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Kartu Tanda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078F7560" w14:textId="77777777" w:rsidR="00AC1064" w:rsidRDefault="00AC1064" w:rsidP="00FA188F">
      <w:pPr>
        <w:widowControl/>
        <w:autoSpaceDE/>
        <w:autoSpaceDN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A93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FE54A9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A6B468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07D109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8F34F0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2A5F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8D94C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792217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C1B880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73F848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ACB5FF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72E7B4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3C0AC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375CEFB" w14:textId="77777777" w:rsidR="00AC1064" w:rsidRDefault="00AC1064" w:rsidP="00AC10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23B7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26591E8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ADAA2C" w14:textId="77777777" w:rsidR="00AC1064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>
        <w:rPr>
          <w:b/>
          <w:bCs/>
        </w:rPr>
        <w:t>T-Shirt BEETU</w:t>
      </w:r>
    </w:p>
    <w:p w14:paraId="62661D45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>
        <w:rPr>
          <w:b/>
          <w:bCs/>
        </w:rPr>
        <w:t>Celana Panjang Hitam</w:t>
      </w:r>
    </w:p>
    <w:p w14:paraId="027DBE41" w14:textId="77777777" w:rsidR="00AC1064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>
        <w:rPr>
          <w:b/>
          <w:bCs/>
        </w:rPr>
        <w:t>Bersepatu</w:t>
      </w:r>
      <w:proofErr w:type="spellEnd"/>
      <w:r>
        <w:rPr>
          <w:b/>
          <w:bCs/>
        </w:rPr>
        <w:t xml:space="preserve"> </w:t>
      </w:r>
    </w:p>
    <w:p w14:paraId="2CF88374" w14:textId="77777777" w:rsidR="00AC1064" w:rsidRDefault="00AC1064" w:rsidP="00AC1064">
      <w:pPr>
        <w:tabs>
          <w:tab w:val="left" w:pos="5598"/>
        </w:tabs>
        <w:rPr>
          <w:rFonts w:ascii="Times New Roman" w:hAnsi="Times New Roman" w:cs="Times New Roman"/>
          <w:sz w:val="24"/>
          <w:szCs w:val="24"/>
        </w:rPr>
      </w:pPr>
    </w:p>
    <w:p w14:paraId="54D7C9B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5615FE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3A8B0C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99395C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DE6671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0E794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54EBBE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88A9DF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8DA4CBE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BEEA3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C2C2DF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5EC9C2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130215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E7C134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8FB2F6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756624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804174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FFECDF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D2FA92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87A5BF9" w14:textId="77777777" w:rsid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9272882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E4A073F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2904FE30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3F984C7B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50BAEABE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2DCC4F9E" w14:textId="77777777" w:rsidR="00AC1064" w:rsidRDefault="00AC1064" w:rsidP="00AC1064">
      <w:pPr>
        <w:tabs>
          <w:tab w:val="left" w:pos="5526"/>
        </w:tabs>
        <w:rPr>
          <w:rFonts w:ascii="Times New Roman" w:hAnsi="Times New Roman" w:cs="Times New Roman"/>
          <w:sz w:val="24"/>
          <w:szCs w:val="24"/>
        </w:rPr>
      </w:pPr>
    </w:p>
    <w:p w14:paraId="12173D03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 5</w:t>
      </w:r>
    </w:p>
    <w:p w14:paraId="208C630D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Flow Chart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Antar Obat BEETU</w:t>
      </w:r>
    </w:p>
    <w:p w14:paraId="44C09DB9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Default="00AC1064" w:rsidP="00AC1064">
      <w:pPr>
        <w:tabs>
          <w:tab w:val="left" w:pos="552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8862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4DF570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71A0DE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94C591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F6C136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03069E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C5C5BF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E41461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92B742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31460D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D44CC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E9185D7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C8815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A17BB2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B73B65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127D68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05E545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DD71A4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018BD64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2656C8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9DC0C00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9C53F3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F169A9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136420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98F6A2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2DE7ED5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358967DB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36209B2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31ADE9D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08DAE4B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084CC05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1193B49C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6A848183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8696B4F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7F46A50A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54366DD6" w14:textId="77777777" w:rsidR="00AC1064" w:rsidRPr="00AC1064" w:rsidRDefault="00AC1064" w:rsidP="00AC1064">
      <w:pPr>
        <w:rPr>
          <w:rFonts w:ascii="Times New Roman" w:hAnsi="Times New Roman" w:cs="Times New Roman"/>
          <w:sz w:val="24"/>
          <w:szCs w:val="24"/>
        </w:rPr>
      </w:pPr>
    </w:p>
    <w:p w14:paraId="472098A9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88D7724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620818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81730DA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CB9F63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552829DF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00DB3432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746E1004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3D696FF3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10F8A475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2DC9D48D" w14:textId="77777777" w:rsidR="00AC1064" w:rsidRDefault="00AC1064" w:rsidP="00AC1064">
      <w:pPr>
        <w:tabs>
          <w:tab w:val="left" w:pos="3420"/>
        </w:tabs>
        <w:rPr>
          <w:rFonts w:ascii="Times New Roman" w:hAnsi="Times New Roman" w:cs="Times New Roman"/>
          <w:sz w:val="24"/>
          <w:szCs w:val="24"/>
        </w:rPr>
      </w:pPr>
    </w:p>
    <w:p w14:paraId="32EBF9F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E16348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53BDA16" wp14:editId="742A57E8">
            <wp:simplePos x="0" y="0"/>
            <wp:positionH relativeFrom="column">
              <wp:posOffset>-182880</wp:posOffset>
            </wp:positionH>
            <wp:positionV relativeFrom="paragraph">
              <wp:posOffset>170815</wp:posOffset>
            </wp:positionV>
            <wp:extent cx="6080760" cy="7703820"/>
            <wp:effectExtent l="0" t="0" r="2540" b="508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A7FDF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DF8692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DE5C5A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2DD112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5E8E64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2D81AF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78EBA5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98E675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1EF14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91C3DD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3B7D284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B7F67C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1BD801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DE86FD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9175177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E9D0B35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9C3ED4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C73CFA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F33A34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0C974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D13ABE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6B75A9E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31C502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03C4356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2EFF94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B3A299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5ABD81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2124DF6C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E9BF8B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0A267F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7A570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D687BA8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C5CC20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D8BA8BB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1D4FE4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32AC1CD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A59CC89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72086F5F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8A573EA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0E5CC12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176A0920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59ECC6F2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B992633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D5B6F21" w14:textId="77777777" w:rsidR="00471AC8" w:rsidRP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67C347E3" w14:textId="77777777" w:rsidR="00471AC8" w:rsidRDefault="00471AC8" w:rsidP="00471AC8">
      <w:pPr>
        <w:rPr>
          <w:rFonts w:ascii="Times New Roman" w:hAnsi="Times New Roman" w:cs="Times New Roman"/>
          <w:sz w:val="24"/>
          <w:szCs w:val="24"/>
        </w:rPr>
      </w:pPr>
    </w:p>
    <w:p w14:paraId="49A9B5E4" w14:textId="77777777" w:rsidR="00E76A2D" w:rsidRDefault="00E76A2D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B3D149" w14:textId="77777777" w:rsidR="00471AC8" w:rsidRDefault="00471AC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Lampiran 6</w:t>
      </w:r>
    </w:p>
    <w:p w14:paraId="23708EC0" w14:textId="77777777" w:rsidR="00471AC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Fee Sharing</w:t>
      </w:r>
    </w:p>
    <w:p w14:paraId="30211C31" w14:textId="77777777" w:rsidR="00FD7588" w:rsidRDefault="00FD7588" w:rsidP="0047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433F5F" w14:textId="77777777" w:rsidR="00FD7588" w:rsidRDefault="00FD7588" w:rsidP="00FD7588">
      <w:pPr>
        <w:jc w:val="both"/>
      </w:pPr>
      <w:proofErr w:type="spellStart"/>
      <w:r>
        <w:t>Diketahui</w:t>
      </w:r>
      <w:proofErr w:type="spellEnd"/>
      <w:r>
        <w:t xml:space="preserve"> :</w:t>
      </w:r>
    </w:p>
    <w:p w14:paraId="0BE2E280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Total </w:t>
      </w:r>
      <w:r w:rsidR="006B362F">
        <w:t>2.000</w:t>
      </w:r>
      <w:r>
        <w:t xml:space="preserve"> </w:t>
      </w:r>
      <w:proofErr w:type="spellStart"/>
      <w:r>
        <w:t>pengiriman</w:t>
      </w:r>
      <w:proofErr w:type="spellEnd"/>
      <w:r>
        <w:t xml:space="preserve"> di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maret</w:t>
      </w:r>
      <w:proofErr w:type="spellEnd"/>
    </w:p>
    <w:p w14:paraId="1A180AD1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 xml:space="preserve">Harga Rp </w:t>
      </w:r>
      <w:r w:rsidR="00616CF0">
        <w:t>15</w:t>
      </w:r>
      <w:r>
        <w:t>.000/</w:t>
      </w:r>
      <w:proofErr w:type="spellStart"/>
      <w:r>
        <w:t>pengiriman</w:t>
      </w:r>
      <w:proofErr w:type="spellEnd"/>
    </w:p>
    <w:p w14:paraId="2763A964" w14:textId="77777777" w:rsidR="00616CF0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Subsidi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RS </w:t>
      </w:r>
      <w:proofErr w:type="spellStart"/>
      <w:r>
        <w:t>sebanyak</w:t>
      </w:r>
      <w:proofErr w:type="spellEnd"/>
      <w:r>
        <w:t xml:space="preserve"> 750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356618AA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>
        <w:t>Sharing fee 5%</w:t>
      </w:r>
    </w:p>
    <w:p w14:paraId="28CCFDD9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PPh</w:t>
      </w:r>
      <w:proofErr w:type="spellEnd"/>
      <w:r>
        <w:t xml:space="preserve"> final 1%</w:t>
      </w:r>
    </w:p>
    <w:p w14:paraId="5B3345F2" w14:textId="77777777" w:rsidR="00FD7588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>
        <w:t>PPn</w:t>
      </w:r>
      <w:proofErr w:type="spellEnd"/>
      <w:r>
        <w:t xml:space="preserve"> 1,1%</w:t>
      </w:r>
    </w:p>
    <w:p w14:paraId="590F4621" w14:textId="77777777" w:rsidR="00FD7588" w:rsidRDefault="00FD7588" w:rsidP="00FD7588">
      <w:pPr>
        <w:jc w:val="both"/>
      </w:pPr>
    </w:p>
    <w:p w14:paraId="3A024B70" w14:textId="77777777" w:rsidR="00FD7588" w:rsidRDefault="00FD7588" w:rsidP="00FD7588">
      <w:pPr>
        <w:jc w:val="both"/>
      </w:pPr>
      <w:proofErr w:type="spellStart"/>
      <w:r>
        <w:t>Perhitungan</w:t>
      </w:r>
      <w:proofErr w:type="spellEnd"/>
      <w:r>
        <w:t xml:space="preserve"> :</w:t>
      </w:r>
    </w:p>
    <w:p w14:paraId="0514CD4D" w14:textId="77777777" w:rsidR="00FD7588" w:rsidRDefault="00FD7588" w:rsidP="00FD7588">
      <w:pPr>
        <w:jc w:val="both"/>
      </w:pPr>
    </w:p>
    <w:p w14:paraId="0A14ACA3" w14:textId="77777777" w:rsidR="00FD7588" w:rsidRPr="00077166" w:rsidRDefault="00FD7588" w:rsidP="00FD7588">
      <w:pPr>
        <w:jc w:val="both"/>
        <w:rPr>
          <w:b/>
          <w:bCs/>
        </w:rPr>
      </w:pPr>
      <w:r w:rsidRPr="00077166">
        <w:rPr>
          <w:b/>
          <w:bCs/>
        </w:rPr>
        <w:t xml:space="preserve">Total 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harga</w:t>
      </w:r>
      <w:proofErr w:type="spellEnd"/>
      <w:r w:rsidRPr="00077166">
        <w:rPr>
          <w:b/>
          <w:bCs/>
        </w:rPr>
        <w:t xml:space="preserve"> /</w:t>
      </w:r>
      <w:proofErr w:type="spellStart"/>
      <w:r w:rsidRPr="00077166">
        <w:rPr>
          <w:b/>
          <w:bCs/>
        </w:rPr>
        <w:t>pengiriman</w:t>
      </w:r>
      <w:proofErr w:type="spellEnd"/>
      <w:r w:rsidRPr="00077166">
        <w:rPr>
          <w:b/>
          <w:bCs/>
        </w:rPr>
        <w:t xml:space="preserve"> = total </w:t>
      </w:r>
      <w:proofErr w:type="spellStart"/>
      <w:r w:rsidRPr="00077166">
        <w:rPr>
          <w:b/>
          <w:bCs/>
        </w:rPr>
        <w:t>pendapatan</w:t>
      </w:r>
      <w:proofErr w:type="spellEnd"/>
    </w:p>
    <w:p w14:paraId="562F9C64" w14:textId="77777777" w:rsidR="00FD7588" w:rsidRDefault="00616CF0" w:rsidP="00FD7588">
      <w:pPr>
        <w:jc w:val="both"/>
      </w:pPr>
      <w:r>
        <w:t>1.250</w:t>
      </w:r>
      <w:r w:rsidR="00FD7588">
        <w:t xml:space="preserve"> </w:t>
      </w:r>
      <w:proofErr w:type="spellStart"/>
      <w:r w:rsidR="00FD7588">
        <w:t>pengiriman</w:t>
      </w:r>
      <w:proofErr w:type="spellEnd"/>
      <w:r w:rsidR="00FD7588">
        <w:t xml:space="preserve"> X Rp </w:t>
      </w:r>
      <w:r>
        <w:t>1</w:t>
      </w:r>
      <w:r w:rsidR="006B362F">
        <w:t>5</w:t>
      </w:r>
      <w:r w:rsidR="00FD7588">
        <w:t xml:space="preserve">.000 = Rp </w:t>
      </w:r>
      <w:r>
        <w:t>18</w:t>
      </w:r>
      <w:r w:rsidR="00FD7588">
        <w:t>.</w:t>
      </w:r>
      <w:r>
        <w:t>75</w:t>
      </w:r>
      <w:r w:rsidR="00FD7588">
        <w:t>0.000,-</w:t>
      </w:r>
    </w:p>
    <w:p w14:paraId="7B8F847D" w14:textId="77777777" w:rsidR="00616CF0" w:rsidRDefault="00616CF0" w:rsidP="00FD7588">
      <w:pPr>
        <w:jc w:val="both"/>
      </w:pPr>
    </w:p>
    <w:p w14:paraId="4BDA9949" w14:textId="77777777" w:rsidR="00FD7588" w:rsidRPr="00077166" w:rsidRDefault="00FD7588" w:rsidP="00FD7588">
      <w:pPr>
        <w:jc w:val="both"/>
      </w:pPr>
      <w:proofErr w:type="spellStart"/>
      <w:r w:rsidRPr="00077166">
        <w:t>Pengurang</w:t>
      </w:r>
      <w:proofErr w:type="spellEnd"/>
    </w:p>
    <w:p w14:paraId="1C375253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PPh</w:t>
      </w:r>
      <w:proofErr w:type="spellEnd"/>
      <w:r w:rsidRPr="00077166">
        <w:rPr>
          <w:b/>
          <w:bCs/>
        </w:rPr>
        <w:t xml:space="preserve"> final</w:t>
      </w:r>
      <w:r w:rsidRPr="00077166">
        <w:rPr>
          <w:b/>
          <w:bCs/>
        </w:rPr>
        <w:tab/>
        <w:t xml:space="preserve">= </w:t>
      </w:r>
      <w:r>
        <w:rPr>
          <w:b/>
          <w:bCs/>
        </w:rPr>
        <w:t>T</w:t>
      </w:r>
      <w:r w:rsidRPr="00077166">
        <w:rPr>
          <w:b/>
          <w:bCs/>
        </w:rPr>
        <w:t xml:space="preserve">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115DF499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</w:t>
      </w:r>
      <w:r>
        <w:t>.</w:t>
      </w:r>
      <w:r w:rsidR="00616CF0">
        <w:t>75</w:t>
      </w:r>
      <w:r>
        <w:t xml:space="preserve">0.000 X 1%  = Rp </w:t>
      </w:r>
      <w:r w:rsidR="00616CF0">
        <w:t>187</w:t>
      </w:r>
      <w:r>
        <w:t>.</w:t>
      </w:r>
      <w:r w:rsidR="00616CF0">
        <w:t>5</w:t>
      </w:r>
      <w:r>
        <w:t xml:space="preserve">00,- </w:t>
      </w:r>
    </w:p>
    <w:p w14:paraId="5C7D5F22" w14:textId="77777777" w:rsidR="00FD7588" w:rsidRPr="00077166" w:rsidRDefault="00FD7588" w:rsidP="00FD7588">
      <w:pPr>
        <w:jc w:val="both"/>
        <w:rPr>
          <w:b/>
          <w:bCs/>
        </w:rPr>
      </w:pPr>
      <w:proofErr w:type="spellStart"/>
      <w:r w:rsidRPr="00077166">
        <w:rPr>
          <w:b/>
          <w:bCs/>
        </w:rPr>
        <w:t>PPn</w:t>
      </w:r>
      <w:proofErr w:type="spellEnd"/>
      <w:r w:rsidRPr="00077166">
        <w:rPr>
          <w:b/>
          <w:bCs/>
        </w:rPr>
        <w:tab/>
      </w:r>
      <w:r w:rsidRPr="00077166">
        <w:rPr>
          <w:b/>
          <w:bCs/>
        </w:rPr>
        <w:tab/>
        <w:t xml:space="preserve">= Total </w:t>
      </w:r>
      <w:proofErr w:type="spellStart"/>
      <w:r w:rsidRPr="00077166">
        <w:rPr>
          <w:b/>
          <w:bCs/>
        </w:rPr>
        <w:t>pendapatan</w:t>
      </w:r>
      <w:proofErr w:type="spellEnd"/>
      <w:r w:rsidRPr="00077166">
        <w:rPr>
          <w:b/>
          <w:bCs/>
        </w:rPr>
        <w:t xml:space="preserve"> X </w:t>
      </w:r>
      <w:proofErr w:type="spellStart"/>
      <w:r w:rsidRPr="00077166">
        <w:rPr>
          <w:b/>
          <w:bCs/>
        </w:rPr>
        <w:t>tarif</w:t>
      </w:r>
      <w:proofErr w:type="spellEnd"/>
    </w:p>
    <w:p w14:paraId="50B7751D" w14:textId="77777777" w:rsidR="00FD7588" w:rsidRDefault="00FD7588" w:rsidP="00FD7588">
      <w:pPr>
        <w:jc w:val="both"/>
      </w:pPr>
      <w:r>
        <w:tab/>
      </w:r>
      <w:r>
        <w:tab/>
        <w:t xml:space="preserve">   Rp </w:t>
      </w:r>
      <w:r w:rsidR="00616CF0">
        <w:t>18.750</w:t>
      </w:r>
      <w:r>
        <w:t xml:space="preserve">.000 X 1,1% = </w:t>
      </w:r>
      <w:r w:rsidR="00616CF0">
        <w:t>206.25</w:t>
      </w:r>
      <w:r>
        <w:t>0,-</w:t>
      </w:r>
    </w:p>
    <w:p w14:paraId="2914CA9B" w14:textId="77777777" w:rsidR="00FD7588" w:rsidRDefault="00FD7588" w:rsidP="00FD7588">
      <w:pPr>
        <w:jc w:val="both"/>
      </w:pPr>
    </w:p>
    <w:p w14:paraId="1DAD5375" w14:textId="77777777" w:rsidR="00FD7588" w:rsidRDefault="00FD7588" w:rsidP="00FD7588">
      <w:pPr>
        <w:jc w:val="both"/>
      </w:pPr>
      <w:r>
        <w:tab/>
      </w:r>
      <w:proofErr w:type="spellStart"/>
      <w:r>
        <w:t>PPh</w:t>
      </w:r>
      <w:proofErr w:type="spellEnd"/>
      <w:r>
        <w:tab/>
      </w:r>
      <w:r>
        <w:tab/>
      </w:r>
      <w:r>
        <w:tab/>
        <w:t xml:space="preserve">Rp      </w:t>
      </w:r>
      <w:r w:rsidR="00616CF0">
        <w:t>187</w:t>
      </w:r>
      <w:r>
        <w:t>.</w:t>
      </w:r>
      <w:r w:rsidR="00616CF0">
        <w:t>5</w:t>
      </w:r>
      <w:r>
        <w:t>00,-</w:t>
      </w:r>
    </w:p>
    <w:p w14:paraId="1D677D5B" w14:textId="77777777" w:rsidR="00FD7588" w:rsidRDefault="00FD7588" w:rsidP="00FD7588">
      <w:pPr>
        <w:jc w:val="both"/>
        <w:rPr>
          <w:b/>
          <w:bCs/>
        </w:rPr>
      </w:pPr>
      <w:r>
        <w:tab/>
      </w:r>
      <w:proofErr w:type="spellStart"/>
      <w:r>
        <w:t>PPn</w:t>
      </w:r>
      <w:proofErr w:type="spellEnd"/>
      <w:r>
        <w:tab/>
      </w:r>
      <w:r>
        <w:tab/>
      </w:r>
      <w:r>
        <w:tab/>
        <w:t xml:space="preserve">Rp      </w:t>
      </w:r>
      <w:r w:rsidR="00616CF0">
        <w:t>206</w:t>
      </w:r>
      <w:r>
        <w:t>.</w:t>
      </w:r>
      <w:r w:rsidR="00616CF0">
        <w:t>25</w:t>
      </w:r>
      <w:r>
        <w:t xml:space="preserve">0,-     </w: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Default="00616CF0" w:rsidP="00FD7588">
      <w:pPr>
        <w:jc w:val="both"/>
      </w:pPr>
      <w:r>
        <w:rPr>
          <w:b/>
          <w:bCs/>
        </w:rPr>
        <w:tab/>
      </w:r>
      <w:r w:rsidRPr="00616CF0">
        <w:t xml:space="preserve">Beban </w:t>
      </w:r>
      <w:proofErr w:type="spellStart"/>
      <w:r w:rsidRPr="00616CF0">
        <w:t>Perpajakan</w:t>
      </w:r>
      <w:proofErr w:type="spellEnd"/>
      <w:r w:rsidRPr="00616CF0">
        <w:tab/>
        <w:t xml:space="preserve">Rp     </w:t>
      </w:r>
      <w:r>
        <w:t xml:space="preserve"> 393</w:t>
      </w:r>
      <w:r w:rsidRPr="00616CF0">
        <w:t>.</w:t>
      </w:r>
      <w:r>
        <w:t>75</w:t>
      </w:r>
      <w:r w:rsidRPr="00616CF0">
        <w:t>0,-</w:t>
      </w:r>
    </w:p>
    <w:p w14:paraId="212B2C77" w14:textId="77777777" w:rsidR="00616CF0" w:rsidRPr="00616CF0" w:rsidRDefault="00616CF0" w:rsidP="00FD7588">
      <w:pPr>
        <w:jc w:val="both"/>
      </w:pPr>
    </w:p>
    <w:p w14:paraId="105589E1" w14:textId="77777777" w:rsidR="00FD7588" w:rsidRDefault="00FD7588" w:rsidP="00FD7588">
      <w:pPr>
        <w:jc w:val="both"/>
      </w:pPr>
      <w:r>
        <w:t>Jadi</w:t>
      </w:r>
      <w:r w:rsidR="00616CF0">
        <w:t xml:space="preserve"> </w:t>
      </w:r>
      <w:proofErr w:type="spellStart"/>
      <w:r w:rsidR="00616CF0">
        <w:t>perhitungan</w:t>
      </w:r>
      <w:proofErr w:type="spellEnd"/>
      <w:r>
        <w:t xml:space="preserve"> sharing fee yang BEETU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RS </w:t>
      </w:r>
      <w:proofErr w:type="spellStart"/>
      <w:r>
        <w:t>sebesar</w:t>
      </w:r>
      <w:proofErr w:type="spellEnd"/>
      <w:r w:rsidR="00616CF0">
        <w:t xml:space="preserve"> :</w:t>
      </w:r>
    </w:p>
    <w:p w14:paraId="3C973C81" w14:textId="77777777" w:rsidR="00616CF0" w:rsidRDefault="00616CF0" w:rsidP="00616CF0">
      <w:pPr>
        <w:rPr>
          <w:b/>
          <w:bCs/>
        </w:rPr>
      </w:pPr>
      <w:r>
        <w:rPr>
          <w:b/>
          <w:bCs/>
        </w:rPr>
        <w:br/>
        <w:t xml:space="preserve">(Total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subsidi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harga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 xml:space="preserve"> x sharing fee ) – Beban </w:t>
      </w:r>
      <w:proofErr w:type="spellStart"/>
      <w:r>
        <w:rPr>
          <w:b/>
          <w:bCs/>
        </w:rPr>
        <w:t>Perpajakan</w:t>
      </w:r>
      <w:proofErr w:type="spellEnd"/>
    </w:p>
    <w:p w14:paraId="10F8EA72" w14:textId="77777777" w:rsidR="00FD7588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(1.250 x 15.000 x 5%) – 393.750</w:t>
      </w:r>
    </w:p>
    <w:p w14:paraId="3846D921" w14:textId="77777777" w:rsidR="00616CF0" w:rsidRDefault="00616CF0" w:rsidP="00616CF0">
      <w:pPr>
        <w:ind w:left="720" w:firstLine="720"/>
        <w:rPr>
          <w:b/>
          <w:bCs/>
        </w:rPr>
      </w:pPr>
      <w:r>
        <w:rPr>
          <w:b/>
          <w:bCs/>
        </w:rPr>
        <w:t>937.500 – 393.750</w:t>
      </w:r>
    </w:p>
    <w:p w14:paraId="110485EE" w14:textId="77777777" w:rsidR="00616CF0" w:rsidRPr="00471AC8" w:rsidRDefault="00616CF0" w:rsidP="00616CF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Rp 543.750,-</w:t>
      </w:r>
    </w:p>
    <w:sectPr w:rsidR="00616CF0" w:rsidRPr="00471AC8" w:rsidSect="009956C4">
      <w:headerReference w:type="default" r:id="rId12"/>
      <w:footerReference w:type="default" r:id="rId13"/>
      <w:pgSz w:w="11906" w:h="16838"/>
      <w:pgMar w:top="550" w:right="1440" w:bottom="1440" w:left="144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FD138" w14:textId="77777777" w:rsidR="001746E5" w:rsidRDefault="001746E5">
      <w:r>
        <w:separator/>
      </w:r>
    </w:p>
  </w:endnote>
  <w:endnote w:type="continuationSeparator" w:id="0">
    <w:p w14:paraId="3E6D0FFA" w14:textId="77777777" w:rsidR="001746E5" w:rsidRDefault="00174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C32FEA" w14:textId="77777777" w:rsidR="007841EB" w:rsidRDefault="00935844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935844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935844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kedua</w:t>
          </w:r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BF3AB" w14:textId="77777777" w:rsidR="001746E5" w:rsidRDefault="001746E5">
      <w:r>
        <w:separator/>
      </w:r>
    </w:p>
  </w:footnote>
  <w:footnote w:type="continuationSeparator" w:id="0">
    <w:p w14:paraId="77FA7B57" w14:textId="77777777" w:rsidR="001746E5" w:rsidRDefault="00174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5F2364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8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20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2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86364">
    <w:abstractNumId w:val="19"/>
  </w:num>
  <w:num w:numId="2" w16cid:durableId="1018889327">
    <w:abstractNumId w:val="7"/>
  </w:num>
  <w:num w:numId="3" w16cid:durableId="508834749">
    <w:abstractNumId w:val="3"/>
  </w:num>
  <w:num w:numId="4" w16cid:durableId="1741174479">
    <w:abstractNumId w:val="9"/>
  </w:num>
  <w:num w:numId="5" w16cid:durableId="1687634968">
    <w:abstractNumId w:val="2"/>
  </w:num>
  <w:num w:numId="6" w16cid:durableId="891309959">
    <w:abstractNumId w:val="13"/>
  </w:num>
  <w:num w:numId="7" w16cid:durableId="322128953">
    <w:abstractNumId w:val="4"/>
  </w:num>
  <w:num w:numId="8" w16cid:durableId="761954212">
    <w:abstractNumId w:val="8"/>
  </w:num>
  <w:num w:numId="9" w16cid:durableId="852959522">
    <w:abstractNumId w:val="6"/>
  </w:num>
  <w:num w:numId="10" w16cid:durableId="1881698530">
    <w:abstractNumId w:val="15"/>
  </w:num>
  <w:num w:numId="11" w16cid:durableId="137457786">
    <w:abstractNumId w:val="10"/>
  </w:num>
  <w:num w:numId="12" w16cid:durableId="1149588553">
    <w:abstractNumId w:val="1"/>
  </w:num>
  <w:num w:numId="13" w16cid:durableId="1073771675">
    <w:abstractNumId w:val="12"/>
  </w:num>
  <w:num w:numId="14" w16cid:durableId="1723753137">
    <w:abstractNumId w:val="11"/>
  </w:num>
  <w:num w:numId="15" w16cid:durableId="190001189">
    <w:abstractNumId w:val="14"/>
  </w:num>
  <w:num w:numId="16" w16cid:durableId="1902133216">
    <w:abstractNumId w:val="0"/>
  </w:num>
  <w:num w:numId="17" w16cid:durableId="731394610">
    <w:abstractNumId w:val="5"/>
  </w:num>
  <w:num w:numId="18" w16cid:durableId="921717080">
    <w:abstractNumId w:val="21"/>
  </w:num>
  <w:num w:numId="19" w16cid:durableId="367264528">
    <w:abstractNumId w:val="22"/>
  </w:num>
  <w:num w:numId="20" w16cid:durableId="1123309846">
    <w:abstractNumId w:val="23"/>
  </w:num>
  <w:num w:numId="21" w16cid:durableId="14158496">
    <w:abstractNumId w:val="20"/>
  </w:num>
  <w:num w:numId="22" w16cid:durableId="1512185234">
    <w:abstractNumId w:val="18"/>
  </w:num>
  <w:num w:numId="23" w16cid:durableId="1874145363">
    <w:abstractNumId w:val="16"/>
  </w:num>
  <w:num w:numId="24" w16cid:durableId="1088311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0966DC"/>
    <w:rsid w:val="00135EDC"/>
    <w:rsid w:val="001560D7"/>
    <w:rsid w:val="001746E5"/>
    <w:rsid w:val="0019369C"/>
    <w:rsid w:val="00206DBC"/>
    <w:rsid w:val="00236BA6"/>
    <w:rsid w:val="00315A52"/>
    <w:rsid w:val="00337658"/>
    <w:rsid w:val="00363CF1"/>
    <w:rsid w:val="003D68F5"/>
    <w:rsid w:val="00407CEA"/>
    <w:rsid w:val="00471AC8"/>
    <w:rsid w:val="004A6727"/>
    <w:rsid w:val="004B668A"/>
    <w:rsid w:val="004C0106"/>
    <w:rsid w:val="00523DD9"/>
    <w:rsid w:val="00561B66"/>
    <w:rsid w:val="005959B3"/>
    <w:rsid w:val="005F2364"/>
    <w:rsid w:val="00613B86"/>
    <w:rsid w:val="00616CF0"/>
    <w:rsid w:val="00665284"/>
    <w:rsid w:val="0067107A"/>
    <w:rsid w:val="006B356D"/>
    <w:rsid w:val="006B362F"/>
    <w:rsid w:val="006C526D"/>
    <w:rsid w:val="006D774A"/>
    <w:rsid w:val="007731C0"/>
    <w:rsid w:val="007841EB"/>
    <w:rsid w:val="0078726F"/>
    <w:rsid w:val="007A222B"/>
    <w:rsid w:val="007C43E6"/>
    <w:rsid w:val="007C5444"/>
    <w:rsid w:val="00845795"/>
    <w:rsid w:val="008702C6"/>
    <w:rsid w:val="008A1FF8"/>
    <w:rsid w:val="008F1ACF"/>
    <w:rsid w:val="00920737"/>
    <w:rsid w:val="00935844"/>
    <w:rsid w:val="00960264"/>
    <w:rsid w:val="00960A9D"/>
    <w:rsid w:val="00986B4D"/>
    <w:rsid w:val="009956C4"/>
    <w:rsid w:val="00A31318"/>
    <w:rsid w:val="00A4388C"/>
    <w:rsid w:val="00A438B1"/>
    <w:rsid w:val="00A5362F"/>
    <w:rsid w:val="00A96D90"/>
    <w:rsid w:val="00AC1064"/>
    <w:rsid w:val="00AD2832"/>
    <w:rsid w:val="00AF63BB"/>
    <w:rsid w:val="00B61E7F"/>
    <w:rsid w:val="00BA1506"/>
    <w:rsid w:val="00BF6F75"/>
    <w:rsid w:val="00C10C61"/>
    <w:rsid w:val="00C4563A"/>
    <w:rsid w:val="00C70E36"/>
    <w:rsid w:val="00CD76AC"/>
    <w:rsid w:val="00D81AE7"/>
    <w:rsid w:val="00D91FA0"/>
    <w:rsid w:val="00DE549A"/>
    <w:rsid w:val="00E4101F"/>
    <w:rsid w:val="00E76A2D"/>
    <w:rsid w:val="00EB1EDA"/>
    <w:rsid w:val="00F3156A"/>
    <w:rsid w:val="00F67DA6"/>
    <w:rsid w:val="00F80CED"/>
    <w:rsid w:val="00F846D0"/>
    <w:rsid w:val="00FA188F"/>
    <w:rsid w:val="00FB0D7C"/>
    <w:rsid w:val="00FB3964"/>
    <w:rsid w:val="00FD7588"/>
    <w:rsid w:val="00FE40F3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2955</Words>
  <Characters>16848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CSO</cp:lastModifiedBy>
  <cp:revision>4</cp:revision>
  <cp:lastPrinted>2024-06-21T02:56:00Z</cp:lastPrinted>
  <dcterms:created xsi:type="dcterms:W3CDTF">2024-06-29T08:39:00Z</dcterms:created>
  <dcterms:modified xsi:type="dcterms:W3CDTF">2024-07-01T08:48:00Z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