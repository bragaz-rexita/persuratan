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2EFA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252A005E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575CDDEE" w14:textId="59B2F709" w:rsidR="00016BFA" w:rsidRPr="00F75729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</w:rPr>
      </w:pP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HARI INI </w:t>
      </w:r>
      <w:r w:rsidR="005B4418">
        <w:rPr>
          <w:rFonts w:ascii="Century Gothic" w:hAnsi="Century Gothic"/>
          <w:b/>
          <w:bCs/>
          <w:sz w:val="32"/>
          <w:szCs w:val="32"/>
        </w:rPr>
        <w:t>RABU</w:t>
      </w: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 TANGGAL</w:t>
      </w:r>
      <w:r w:rsidR="00D01A8B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21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FEBRUARI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202</w:t>
      </w:r>
      <w:r w:rsidR="000A16A1">
        <w:rPr>
          <w:rFonts w:ascii="Century Gothic" w:hAnsi="Century Gothic"/>
          <w:b/>
          <w:bCs/>
          <w:sz w:val="32"/>
          <w:szCs w:val="32"/>
        </w:rPr>
        <w:t>4</w:t>
      </w:r>
    </w:p>
    <w:p w14:paraId="20BACDC0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397413DF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2B12AD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50784752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154F1C7" w14:textId="61930563" w:rsidR="00016BFA" w:rsidRPr="003F0B1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  <w:lang w:val="it-IT"/>
        </w:rPr>
      </w:pPr>
      <w:r>
        <w:rPr>
          <w:rFonts w:ascii="Century Gothic" w:hAnsi="Century Gothic"/>
          <w:b/>
          <w:bCs/>
          <w:sz w:val="32"/>
          <w:szCs w:val="32"/>
          <w:lang w:val="it-IT"/>
        </w:rPr>
        <w:t>PT. DISA PRIMA MEDIKA</w:t>
      </w:r>
    </w:p>
    <w:p w14:paraId="22CC22BB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C5D25B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6C7BD54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65B13CA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5B70163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6108C5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3E43845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154FB37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2DA4B49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22B024CD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808531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0F8295E6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1FBD5E04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ECC818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46926CE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7A69286B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2F4081C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8BFF20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56B4F9F7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77E669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5D6A1523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49B9BE0D" w14:textId="77777777" w:rsidR="005755F0" w:rsidRPr="00DC56FA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75BCC6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617E4CE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DB1979D" w14:textId="77777777" w:rsidR="00016BFA" w:rsidRPr="00F75729" w:rsidRDefault="00016BFA" w:rsidP="00016BFA">
      <w:pPr>
        <w:pStyle w:val="Title"/>
        <w:rPr>
          <w:rFonts w:asciiTheme="majorBidi" w:hAnsiTheme="majorBidi"/>
          <w:b/>
          <w:bCs/>
          <w:szCs w:val="22"/>
        </w:rPr>
      </w:pPr>
    </w:p>
    <w:p w14:paraId="611247A3" w14:textId="77777777" w:rsidR="00956EBF" w:rsidRDefault="00956EBF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15531DBF" w14:textId="1B78407B" w:rsidR="005755F0" w:rsidRDefault="00271731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30A8E096" w14:textId="77777777" w:rsidR="00F75729" w:rsidRPr="005755F0" w:rsidRDefault="00875919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lastRenderedPageBreak/>
        <w:t>PERJANJIAN KERJASAMA</w:t>
      </w:r>
    </w:p>
    <w:p w14:paraId="59BC96CF" w14:textId="77777777" w:rsidR="00875919" w:rsidRPr="005755F0" w:rsidRDefault="00875919" w:rsidP="00E05853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="00F75729"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04A87A52" w14:textId="32A986FD" w:rsidR="00B62D1F" w:rsidRDefault="00243AB5" w:rsidP="00875919">
      <w:pPr>
        <w:spacing w:line="360" w:lineRule="auto"/>
        <w:ind w:left="2880"/>
        <w:rPr>
          <w:b/>
          <w:bCs/>
          <w:sz w:val="22"/>
          <w:szCs w:val="22"/>
          <w:u w:val="single"/>
        </w:rPr>
      </w:pPr>
      <w:r w:rsidRPr="00243AB5">
        <w:rPr>
          <w:b/>
          <w:bCs/>
          <w:sz w:val="22"/>
          <w:szCs w:val="22"/>
          <w:highlight w:val="yellow"/>
          <w:u w:val="single"/>
        </w:rPr>
        <w:t>……………………………………</w:t>
      </w:r>
    </w:p>
    <w:p w14:paraId="0E5AB960" w14:textId="4144BA36" w:rsidR="00875919" w:rsidRPr="005755F0" w:rsidRDefault="00875919" w:rsidP="00875919">
      <w:pPr>
        <w:spacing w:line="360" w:lineRule="auto"/>
        <w:ind w:left="2880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 xml:space="preserve">No: </w:t>
      </w:r>
    </w:p>
    <w:p w14:paraId="498643B5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5755F0" w:rsidRDefault="00875919" w:rsidP="005755F0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 xml:space="preserve">No: </w:t>
      </w:r>
      <w:r w:rsidR="005755F0">
        <w:rPr>
          <w:b/>
          <w:bCs/>
          <w:sz w:val="22"/>
          <w:szCs w:val="22"/>
        </w:rPr>
        <w:t xml:space="preserve">       /TSA-MOU/MD/</w:t>
      </w:r>
      <w:r w:rsidR="003F0B17">
        <w:rPr>
          <w:b/>
          <w:bCs/>
          <w:sz w:val="22"/>
          <w:szCs w:val="22"/>
        </w:rPr>
        <w:t xml:space="preserve">      /</w:t>
      </w:r>
      <w:r w:rsidR="00EE16C8">
        <w:rPr>
          <w:b/>
          <w:bCs/>
          <w:sz w:val="22"/>
          <w:szCs w:val="22"/>
        </w:rPr>
        <w:t>202</w:t>
      </w:r>
      <w:r w:rsidR="000A16A1">
        <w:rPr>
          <w:b/>
          <w:bCs/>
          <w:sz w:val="22"/>
          <w:szCs w:val="22"/>
        </w:rPr>
        <w:t>4</w:t>
      </w:r>
    </w:p>
    <w:p w14:paraId="33710FAD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 w:rsidR="00B62D1F"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5755F0" w:rsidRDefault="00875919" w:rsidP="00875919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>No:</w:t>
      </w:r>
    </w:p>
    <w:p w14:paraId="4AA6F448" w14:textId="77777777" w:rsidR="005755F0" w:rsidRDefault="005755F0" w:rsidP="00F75729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3F0B17" w:rsidRDefault="00875919" w:rsidP="003F0B17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Rabu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 w:rsidR="00BC375F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21</w:t>
      </w:r>
      <w:r w:rsidR="00B62D1F"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proofErr w:type="spellStart"/>
      <w:r w:rsidR="0015252B">
        <w:rPr>
          <w:b/>
          <w:sz w:val="22"/>
          <w:szCs w:val="22"/>
        </w:rPr>
        <w:t>Februari</w:t>
      </w:r>
      <w:proofErr w:type="spellEnd"/>
      <w:r w:rsidR="00B62D1F">
        <w:rPr>
          <w:b/>
          <w:sz w:val="22"/>
          <w:szCs w:val="22"/>
        </w:rPr>
        <w:t xml:space="preserve"> </w:t>
      </w:r>
      <w:r w:rsidR="003F0B17">
        <w:rPr>
          <w:b/>
          <w:sz w:val="22"/>
          <w:szCs w:val="22"/>
          <w:lang w:val="id-ID"/>
        </w:rPr>
        <w:t>Tahu</w:t>
      </w:r>
      <w:r w:rsidR="003F0B17">
        <w:rPr>
          <w:b/>
          <w:sz w:val="22"/>
          <w:szCs w:val="22"/>
        </w:rPr>
        <w:t xml:space="preserve">n </w:t>
      </w:r>
      <w:r w:rsidR="00EE16C8" w:rsidRPr="00B62D1F">
        <w:rPr>
          <w:b/>
          <w:sz w:val="22"/>
          <w:szCs w:val="22"/>
        </w:rPr>
        <w:t>202</w:t>
      </w:r>
      <w:r w:rsidR="000A16A1">
        <w:rPr>
          <w:b/>
          <w:sz w:val="22"/>
          <w:szCs w:val="22"/>
        </w:rPr>
        <w:t>4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5755F0" w:rsidRDefault="00F75729" w:rsidP="00F75729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8038E6F" w14:textId="763D1FDC" w:rsidR="0015252B" w:rsidRPr="0015252B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PT. DISA PRIMA MEDIKA,</w:t>
      </w:r>
      <w:r w:rsidR="00B62D1F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berkedudukan</w:t>
      </w:r>
      <w:proofErr w:type="spellEnd"/>
      <w:r w:rsidRPr="0015252B">
        <w:rPr>
          <w:sz w:val="22"/>
          <w:szCs w:val="22"/>
          <w:lang w:val="es-ES_tradnl"/>
        </w:rPr>
        <w:t xml:space="preserve"> di </w:t>
      </w:r>
      <w:proofErr w:type="spellStart"/>
      <w:r w:rsidRPr="0015252B">
        <w:rPr>
          <w:sz w:val="22"/>
          <w:szCs w:val="22"/>
          <w:lang w:val="es-ES_tradnl"/>
        </w:rPr>
        <w:t>Jl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Banjararum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Selatan</w:t>
      </w:r>
      <w:proofErr w:type="spellEnd"/>
      <w:r w:rsidRPr="0015252B">
        <w:rPr>
          <w:sz w:val="22"/>
          <w:szCs w:val="22"/>
          <w:lang w:val="es-ES_tradnl"/>
        </w:rPr>
        <w:t xml:space="preserve"> No.3, </w:t>
      </w:r>
      <w:proofErr w:type="spellStart"/>
      <w:r w:rsidRPr="0015252B">
        <w:rPr>
          <w:sz w:val="22"/>
          <w:szCs w:val="22"/>
          <w:lang w:val="es-ES_tradnl"/>
        </w:rPr>
        <w:t>Kel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Mondoroko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Kec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Singosari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Malang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diwakilo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Oleh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ENDANG SUSILOWATI</w:t>
      </w:r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DIREKTUR UTAMA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adalah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perusahaan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proofErr w:type="gramStart"/>
      <w:r w:rsidRPr="0015252B">
        <w:rPr>
          <w:sz w:val="22"/>
          <w:szCs w:val="22"/>
          <w:lang w:val="es-ES_tradnl"/>
        </w:rPr>
        <w:t>menaungi</w:t>
      </w:r>
      <w:proofErr w:type="spellEnd"/>
      <w:r w:rsidRPr="0015252B">
        <w:rPr>
          <w:sz w:val="22"/>
          <w:szCs w:val="22"/>
          <w:lang w:val="es-ES_tradnl"/>
        </w:rPr>
        <w:t xml:space="preserve"> :</w:t>
      </w:r>
      <w:proofErr w:type="gramEnd"/>
    </w:p>
    <w:p w14:paraId="52391721" w14:textId="5F36A5C0" w:rsidR="00875919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 w:rsidRPr="0015252B">
        <w:rPr>
          <w:b/>
          <w:sz w:val="22"/>
          <w:szCs w:val="22"/>
        </w:rPr>
        <w:t xml:space="preserve">SUKOREJO </w:t>
      </w:r>
      <w:r w:rsidR="00875919"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="00875919" w:rsidRPr="0015252B">
        <w:rPr>
          <w:bCs/>
          <w:sz w:val="22"/>
          <w:szCs w:val="22"/>
          <w:lang w:val="es-ES_tradnl"/>
        </w:rPr>
        <w:t>h</w:t>
      </w:r>
      <w:r w:rsidR="00875919"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875919" w:rsidRPr="0015252B">
        <w:rPr>
          <w:bCs/>
          <w:sz w:val="22"/>
          <w:szCs w:val="22"/>
          <w:lang w:val="es-ES_tradnl"/>
        </w:rPr>
        <w:t>berkedudukan</w:t>
      </w:r>
      <w:proofErr w:type="spellEnd"/>
      <w:r w:rsidR="00227774" w:rsidRPr="0015252B">
        <w:rPr>
          <w:bCs/>
          <w:sz w:val="22"/>
          <w:szCs w:val="22"/>
          <w:lang w:val="es-ES_tradnl"/>
        </w:rPr>
        <w:t xml:space="preserve"> di</w:t>
      </w:r>
      <w:r w:rsidR="00BC375F"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Jl</w:t>
      </w:r>
      <w:proofErr w:type="spellEnd"/>
      <w:r>
        <w:rPr>
          <w:rStyle w:val="lrzxr"/>
          <w:sz w:val="22"/>
          <w:szCs w:val="22"/>
          <w:lang w:val="es-ES_tradnl"/>
        </w:rPr>
        <w:t xml:space="preserve">. Raya Surabaya –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>
        <w:rPr>
          <w:rStyle w:val="lrzxr"/>
          <w:sz w:val="22"/>
          <w:szCs w:val="22"/>
          <w:lang w:val="es-ES_tradnl"/>
        </w:rPr>
        <w:t xml:space="preserve"> KM-54 RW.54, </w:t>
      </w:r>
      <w:proofErr w:type="spellStart"/>
      <w:r>
        <w:rPr>
          <w:rStyle w:val="lrzxr"/>
          <w:sz w:val="22"/>
          <w:szCs w:val="22"/>
          <w:lang w:val="es-ES_tradnl"/>
        </w:rPr>
        <w:t>Palang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Lemahbang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Kec</w:t>
      </w:r>
      <w:proofErr w:type="spellEnd"/>
      <w:r>
        <w:rPr>
          <w:rStyle w:val="lrzxr"/>
          <w:sz w:val="22"/>
          <w:szCs w:val="22"/>
          <w:lang w:val="es-ES_tradnl"/>
        </w:rPr>
        <w:t xml:space="preserve">. </w:t>
      </w:r>
      <w:proofErr w:type="spellStart"/>
      <w:r>
        <w:rPr>
          <w:rStyle w:val="lrzxr"/>
          <w:sz w:val="22"/>
          <w:szCs w:val="22"/>
          <w:lang w:val="es-ES_tradnl"/>
        </w:rPr>
        <w:t>Sukorejo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Pasuruan</w:t>
      </w:r>
      <w:proofErr w:type="spellEnd"/>
      <w:r w:rsidR="00A0216F" w:rsidRPr="0015252B">
        <w:rPr>
          <w:bCs/>
          <w:sz w:val="22"/>
          <w:szCs w:val="22"/>
          <w:lang w:val="es-ES_tradnl"/>
        </w:rPr>
        <w:t>,</w:t>
      </w:r>
      <w:r w:rsidR="00C87DD2" w:rsidRPr="0015252B">
        <w:rPr>
          <w:bCs/>
          <w:sz w:val="22"/>
          <w:szCs w:val="22"/>
          <w:lang w:val="es-ES_tradnl"/>
        </w:rPr>
        <w:t xml:space="preserve"> </w:t>
      </w:r>
      <w:proofErr w:type="spellStart"/>
      <w:r w:rsidR="005755F0" w:rsidRPr="0015252B">
        <w:rPr>
          <w:sz w:val="22"/>
          <w:szCs w:val="22"/>
          <w:lang w:val="es-ES_tradnl"/>
        </w:rPr>
        <w:t>d</w:t>
      </w:r>
      <w:r w:rsidR="00875919" w:rsidRPr="0015252B">
        <w:rPr>
          <w:sz w:val="22"/>
          <w:szCs w:val="22"/>
          <w:lang w:val="es-ES_tradnl"/>
        </w:rPr>
        <w:t>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hal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ini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diwakili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ole</w:t>
      </w:r>
      <w:r w:rsidR="00875919"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IFIT BAGUS APRIANTON</w:t>
      </w:r>
      <w:r w:rsidR="00627033">
        <w:rPr>
          <w:b/>
          <w:sz w:val="22"/>
          <w:szCs w:val="22"/>
          <w:lang w:val="es-ES_tradnl"/>
        </w:rPr>
        <w:t xml:space="preserve">O </w:t>
      </w:r>
      <w:r w:rsidR="00875919" w:rsidRPr="0015252B">
        <w:rPr>
          <w:sz w:val="22"/>
          <w:szCs w:val="22"/>
          <w:lang w:val="es-ES_tradnl"/>
        </w:rPr>
        <w:t xml:space="preserve">yang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jabatannya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selaku</w:t>
      </w:r>
      <w:proofErr w:type="spellEnd"/>
      <w:r w:rsidR="00875919"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SUKOREJO</w:t>
      </w:r>
      <w:r w:rsidR="00875919" w:rsidRPr="0015252B">
        <w:rPr>
          <w:sz w:val="22"/>
          <w:szCs w:val="22"/>
          <w:lang w:val="es-ES_tradnl"/>
        </w:rPr>
        <w:t>,</w:t>
      </w:r>
      <w:r w:rsidR="00F7572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dengan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demikian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sah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untuk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dan atas</w:t>
      </w:r>
      <w:r w:rsidR="00875919" w:rsidRPr="0015252B">
        <w:rPr>
          <w:sz w:val="22"/>
          <w:szCs w:val="22"/>
          <w:lang w:val="id-ID"/>
        </w:rPr>
        <w:t xml:space="preserve"> nama</w:t>
      </w:r>
      <w:r w:rsidR="00875919"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SUKOREJO</w:t>
      </w:r>
      <w:r w:rsidR="004F1A06"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dengan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Izin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Operasional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Rumah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Sakit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Nomor</w:t>
      </w:r>
      <w:proofErr w:type="spellEnd"/>
      <w:r w:rsidR="00627033" w:rsidRPr="00627033">
        <w:rPr>
          <w:sz w:val="22"/>
          <w:szCs w:val="22"/>
          <w:lang w:val="es-ES_tradnl"/>
        </w:rPr>
        <w:t xml:space="preserve"> 81201150815810004 </w:t>
      </w:r>
      <w:proofErr w:type="spellStart"/>
      <w:r w:rsidR="00627033" w:rsidRPr="00627033">
        <w:rPr>
          <w:sz w:val="22"/>
          <w:szCs w:val="22"/>
          <w:lang w:val="es-ES_tradnl"/>
        </w:rPr>
        <w:t>tertanggal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23 </w:t>
      </w:r>
      <w:proofErr w:type="spellStart"/>
      <w:r w:rsidR="00627033" w:rsidRPr="00627033">
        <w:rPr>
          <w:sz w:val="22"/>
          <w:szCs w:val="22"/>
          <w:lang w:val="es-ES_tradnl"/>
        </w:rPr>
        <w:t>Agustus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2023</w:t>
      </w:r>
      <w:r w:rsidR="00627033">
        <w:rPr>
          <w:b/>
          <w:bCs/>
          <w:sz w:val="22"/>
          <w:szCs w:val="22"/>
          <w:lang w:val="es-ES_tradnl"/>
        </w:rPr>
        <w:t xml:space="preserve">, </w:t>
      </w:r>
      <w:proofErr w:type="spellStart"/>
      <w:r w:rsidR="00875919" w:rsidRPr="0015252B">
        <w:rPr>
          <w:sz w:val="22"/>
          <w:szCs w:val="22"/>
          <w:lang w:val="es-ES_tradnl"/>
        </w:rPr>
        <w:t>selanjutnya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disebut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sebagai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r w:rsidR="00875919" w:rsidRPr="0015252B">
        <w:rPr>
          <w:b/>
          <w:sz w:val="22"/>
          <w:szCs w:val="22"/>
          <w:lang w:val="id-ID"/>
        </w:rPr>
        <w:t>PIHAK PERTAMA</w:t>
      </w:r>
      <w:r w:rsidR="00875919" w:rsidRPr="0015252B">
        <w:rPr>
          <w:sz w:val="22"/>
          <w:szCs w:val="22"/>
          <w:lang w:val="es-ES_tradnl"/>
        </w:rPr>
        <w:t>;</w:t>
      </w:r>
    </w:p>
    <w:p w14:paraId="45BD6C3F" w14:textId="5AFF1622" w:rsidR="0015252B" w:rsidRPr="0015252B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commentRangeStart w:id="0"/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MALANG</w:t>
      </w:r>
      <w:r w:rsidRPr="0015252B">
        <w:rPr>
          <w:b/>
          <w:sz w:val="22"/>
          <w:szCs w:val="22"/>
        </w:rPr>
        <w:t xml:space="preserve"> </w:t>
      </w:r>
      <w:commentRangeEnd w:id="0"/>
      <w:r w:rsidR="004D2534">
        <w:rPr>
          <w:rStyle w:val="CommentReference"/>
        </w:rPr>
        <w:commentReference w:id="0"/>
      </w:r>
      <w:r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Pr="0015252B">
        <w:rPr>
          <w:bCs/>
          <w:sz w:val="22"/>
          <w:szCs w:val="22"/>
          <w:lang w:val="es-ES_tradnl"/>
        </w:rPr>
        <w:t>h</w:t>
      </w:r>
      <w:r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15252B">
        <w:rPr>
          <w:bCs/>
          <w:sz w:val="22"/>
          <w:szCs w:val="22"/>
          <w:lang w:val="es-ES_tradnl"/>
        </w:rPr>
        <w:t>berkedudukan</w:t>
      </w:r>
      <w:proofErr w:type="spellEnd"/>
      <w:r w:rsidRPr="0015252B">
        <w:rPr>
          <w:bCs/>
          <w:sz w:val="22"/>
          <w:szCs w:val="22"/>
          <w:lang w:val="es-ES_tradnl"/>
        </w:rPr>
        <w:t xml:space="preserve"> di</w:t>
      </w:r>
      <w:r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Banjararum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Selatan</w:t>
      </w:r>
      <w:proofErr w:type="spellEnd"/>
      <w:r>
        <w:rPr>
          <w:rStyle w:val="lrzxr"/>
          <w:sz w:val="22"/>
          <w:szCs w:val="22"/>
          <w:lang w:val="es-ES_tradnl"/>
        </w:rPr>
        <w:t xml:space="preserve"> No.3-7 </w:t>
      </w:r>
      <w:proofErr w:type="spellStart"/>
      <w:r>
        <w:rPr>
          <w:rStyle w:val="lrzxr"/>
          <w:sz w:val="22"/>
          <w:szCs w:val="22"/>
          <w:lang w:val="es-ES_tradnl"/>
        </w:rPr>
        <w:t>Mondoroko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Kecamatan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Singosari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Kabupaten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 w:rsidRPr="0015252B">
        <w:rPr>
          <w:bCs/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hal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ini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diwakili</w:t>
      </w:r>
      <w:proofErr w:type="spellEnd"/>
      <w:r w:rsidRPr="0015252B">
        <w:rPr>
          <w:sz w:val="22"/>
          <w:szCs w:val="22"/>
          <w:lang w:val="es-ES_tradnl"/>
        </w:rPr>
        <w:t xml:space="preserve"> ole</w:t>
      </w:r>
      <w:r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EKOWATI SUPARTINAH KAMANDAKA PUTRI, MMRS</w:t>
      </w:r>
      <w:r w:rsidRPr="0015252B">
        <w:rPr>
          <w:b/>
          <w:sz w:val="22"/>
          <w:szCs w:val="22"/>
          <w:lang w:val="es-ES_tradnl"/>
        </w:rPr>
        <w:t xml:space="preserve"> </w:t>
      </w:r>
      <w:r w:rsidRPr="0015252B">
        <w:rPr>
          <w:sz w:val="22"/>
          <w:szCs w:val="22"/>
          <w:lang w:val="es-ES_tradnl"/>
        </w:rPr>
        <w:t xml:space="preserve">yang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jabatannya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MALANG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dengan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demikian</w:t>
      </w:r>
      <w:proofErr w:type="spellEnd"/>
      <w:r w:rsidRPr="0015252B">
        <w:rPr>
          <w:sz w:val="22"/>
          <w:szCs w:val="22"/>
          <w:lang w:val="es-ES_tradnl"/>
        </w:rPr>
        <w:t xml:space="preserve"> sah </w:t>
      </w:r>
      <w:proofErr w:type="spellStart"/>
      <w:r w:rsidRPr="0015252B">
        <w:rPr>
          <w:sz w:val="22"/>
          <w:szCs w:val="22"/>
          <w:lang w:val="es-ES_tradnl"/>
        </w:rPr>
        <w:lastRenderedPageBreak/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untuk</w:t>
      </w:r>
      <w:proofErr w:type="spellEnd"/>
      <w:r w:rsidRPr="0015252B">
        <w:rPr>
          <w:sz w:val="22"/>
          <w:szCs w:val="22"/>
          <w:lang w:val="es-ES_tradnl"/>
        </w:rPr>
        <w:t xml:space="preserve"> dan atas</w:t>
      </w:r>
      <w:r w:rsidRPr="0015252B">
        <w:rPr>
          <w:sz w:val="22"/>
          <w:szCs w:val="22"/>
          <w:lang w:val="id-ID"/>
        </w:rPr>
        <w:t xml:space="preserve"> nama</w:t>
      </w:r>
      <w:r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MALANG</w:t>
      </w:r>
      <w:r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selanjutnya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disebut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sebagai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sz w:val="22"/>
          <w:szCs w:val="22"/>
          <w:lang w:val="id-ID"/>
        </w:rPr>
        <w:t>PIHAK PERTAMA</w:t>
      </w:r>
      <w:r w:rsidRPr="0015252B">
        <w:rPr>
          <w:sz w:val="22"/>
          <w:szCs w:val="22"/>
          <w:lang w:val="es-ES_tradnl"/>
        </w:rPr>
        <w:t>;</w:t>
      </w:r>
    </w:p>
    <w:p w14:paraId="73394120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7684574B" w14:textId="3594654C" w:rsidR="00875919" w:rsidRPr="005755F0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 w:rsidR="005755F0"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="00B261A8"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4E15BD06" w14:textId="77777777" w:rsidR="00F75729" w:rsidRPr="005755F0" w:rsidRDefault="00F75729" w:rsidP="00F75729">
      <w:pPr>
        <w:pStyle w:val="ListParagraph"/>
        <w:rPr>
          <w:sz w:val="22"/>
          <w:szCs w:val="22"/>
          <w:lang w:val="id-ID"/>
        </w:rPr>
      </w:pPr>
    </w:p>
    <w:p w14:paraId="330174DC" w14:textId="62D137A2" w:rsidR="00F75729" w:rsidRPr="005755F0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="00843D4B" w:rsidRPr="005755F0">
        <w:rPr>
          <w:bCs/>
          <w:sz w:val="22"/>
          <w:szCs w:val="22"/>
          <w:lang w:val="id-ID"/>
        </w:rPr>
        <w:t>di</w:t>
      </w:r>
      <w:r w:rsidR="00843D4B" w:rsidRPr="005755F0">
        <w:rPr>
          <w:bCs/>
          <w:sz w:val="22"/>
          <w:szCs w:val="22"/>
        </w:rPr>
        <w:t xml:space="preserve">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="000E4592"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="000E4592" w:rsidRPr="005755F0">
        <w:rPr>
          <w:sz w:val="22"/>
          <w:szCs w:val="22"/>
          <w:lang w:val="es-ES_tradnl"/>
        </w:rPr>
        <w:t xml:space="preserve"> </w:t>
      </w:r>
      <w:r w:rsidR="000E4592"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 w:rsidR="004F1A06"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nama </w:t>
      </w:r>
      <w:r w:rsidR="004E6E3B">
        <w:rPr>
          <w:sz w:val="22"/>
          <w:szCs w:val="22"/>
        </w:rPr>
        <w:t xml:space="preserve">         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id-ID"/>
        </w:rPr>
        <w:t xml:space="preserve"> PT.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59ECE20E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6FA90D86" w14:textId="44324D0A" w:rsidR="005A0949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4378B0BC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</w:p>
    <w:p w14:paraId="522090F6" w14:textId="77777777" w:rsidR="00E05853" w:rsidRDefault="00E05853" w:rsidP="00E05853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7452E597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id-ID"/>
        </w:rPr>
      </w:pPr>
    </w:p>
    <w:p w14:paraId="2B3EC5EC" w14:textId="77777777" w:rsidR="00333902" w:rsidRPr="00460436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15252B">
        <w:rPr>
          <w:color w:val="000000"/>
          <w:sz w:val="22"/>
          <w:szCs w:val="22"/>
          <w:lang w:val="id-ID"/>
        </w:rPr>
        <w:t>bidang 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5755F0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5755F0" w14:paraId="60DF69F0" w14:textId="77777777" w:rsidTr="005A0949">
        <w:tc>
          <w:tcPr>
            <w:tcW w:w="643" w:type="dxa"/>
          </w:tcPr>
          <w:p w14:paraId="53E3F191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5755F0">
              <w:rPr>
                <w:sz w:val="22"/>
                <w:szCs w:val="22"/>
              </w:rPr>
              <w:t>Limbah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klinis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memiliki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karakteristik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infeksius</w:t>
            </w:r>
            <w:proofErr w:type="spellEnd"/>
            <w:r w:rsidR="00FB2A3E" w:rsidRPr="005755F0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A337-1</w:t>
            </w:r>
          </w:p>
        </w:tc>
      </w:tr>
      <w:tr w:rsidR="00FB2A3E" w:rsidRPr="005755F0" w14:paraId="01AC95C2" w14:textId="77777777" w:rsidTr="005A0949">
        <w:tc>
          <w:tcPr>
            <w:tcW w:w="643" w:type="dxa"/>
          </w:tcPr>
          <w:p w14:paraId="75EFFD84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A337-2</w:t>
            </w:r>
          </w:p>
        </w:tc>
      </w:tr>
      <w:tr w:rsidR="00FB2A3E" w:rsidRPr="005755F0" w14:paraId="1C6A0F67" w14:textId="77777777" w:rsidTr="005A0949">
        <w:tc>
          <w:tcPr>
            <w:tcW w:w="643" w:type="dxa"/>
          </w:tcPr>
          <w:p w14:paraId="54F9F018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Bahan </w:t>
            </w:r>
            <w:proofErr w:type="spellStart"/>
            <w:r>
              <w:rPr>
                <w:sz w:val="22"/>
                <w:szCs w:val="22"/>
              </w:rPr>
              <w:t>kimia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A337-3</w:t>
            </w:r>
          </w:p>
        </w:tc>
      </w:tr>
      <w:tr w:rsidR="0015252B" w:rsidRPr="005755F0" w14:paraId="48553694" w14:textId="77777777" w:rsidTr="005A0949">
        <w:tc>
          <w:tcPr>
            <w:tcW w:w="643" w:type="dxa"/>
          </w:tcPr>
          <w:p w14:paraId="706B7B19" w14:textId="461ED6A2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terkontaminasi</w:t>
            </w:r>
            <w:proofErr w:type="spellEnd"/>
            <w:r>
              <w:rPr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A337-4</w:t>
            </w:r>
          </w:p>
        </w:tc>
      </w:tr>
      <w:tr w:rsidR="0015252B" w:rsidRPr="005755F0" w14:paraId="16D01078" w14:textId="77777777" w:rsidTr="005A0949">
        <w:tc>
          <w:tcPr>
            <w:tcW w:w="643" w:type="dxa"/>
          </w:tcPr>
          <w:p w14:paraId="2BDDA75B" w14:textId="411625AE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5755F0">
              <w:rPr>
                <w:sz w:val="22"/>
                <w:szCs w:val="22"/>
              </w:rPr>
              <w:t>.</w:t>
            </w:r>
          </w:p>
        </w:tc>
        <w:tc>
          <w:tcPr>
            <w:tcW w:w="6290" w:type="dxa"/>
          </w:tcPr>
          <w:p w14:paraId="716A05BA" w14:textId="5885741A" w:rsidR="0015252B" w:rsidRPr="005755F0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t>ludge IPAL</w:t>
            </w:r>
          </w:p>
        </w:tc>
        <w:tc>
          <w:tcPr>
            <w:tcW w:w="1657" w:type="dxa"/>
          </w:tcPr>
          <w:p w14:paraId="0B6AAF34" w14:textId="25256F20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t>337-2</w:t>
            </w:r>
          </w:p>
        </w:tc>
      </w:tr>
      <w:tr w:rsidR="008C3C45" w:rsidRPr="005755F0" w14:paraId="138834AF" w14:textId="77777777" w:rsidTr="005A0949">
        <w:tc>
          <w:tcPr>
            <w:tcW w:w="643" w:type="dxa"/>
          </w:tcPr>
          <w:p w14:paraId="68134EB9" w14:textId="6B59E19B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Filter Oli</w:t>
            </w:r>
          </w:p>
        </w:tc>
        <w:tc>
          <w:tcPr>
            <w:tcW w:w="1657" w:type="dxa"/>
          </w:tcPr>
          <w:p w14:paraId="2B811ED2" w14:textId="5BEF20DB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B105d</w:t>
            </w:r>
          </w:p>
        </w:tc>
      </w:tr>
      <w:tr w:rsidR="008C3C45" w:rsidRPr="005755F0" w14:paraId="0B1EB19C" w14:textId="77777777" w:rsidTr="005A0949">
        <w:tc>
          <w:tcPr>
            <w:tcW w:w="643" w:type="dxa"/>
          </w:tcPr>
          <w:p w14:paraId="5EF88A87" w14:textId="33905349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commentRangeStart w:id="1"/>
            <w:commentRangeStart w:id="2"/>
            <w:r w:rsidRPr="008C3C45">
              <w:rPr>
                <w:sz w:val="22"/>
                <w:szCs w:val="22"/>
                <w:highlight w:val="yellow"/>
              </w:rPr>
              <w:t xml:space="preserve">Majun </w:t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 w:rsidR="00366372">
              <w:rPr>
                <w:rStyle w:val="CommentReference"/>
              </w:rPr>
              <w:commentReference w:id="2"/>
            </w:r>
          </w:p>
        </w:tc>
        <w:tc>
          <w:tcPr>
            <w:tcW w:w="1657" w:type="dxa"/>
          </w:tcPr>
          <w:p w14:paraId="67282BA1" w14:textId="22159ECC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B110d</w:t>
            </w:r>
          </w:p>
        </w:tc>
      </w:tr>
      <w:tr w:rsidR="0054676E" w:rsidRPr="005755F0" w14:paraId="24A684BB" w14:textId="77777777" w:rsidTr="005A0949">
        <w:tc>
          <w:tcPr>
            <w:tcW w:w="643" w:type="dxa"/>
          </w:tcPr>
          <w:p w14:paraId="335C68FB" w14:textId="7A8DE1F0" w:rsidR="0054676E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lastRenderedPageBreak/>
              <w:t>h</w:t>
            </w:r>
          </w:p>
        </w:tc>
        <w:tc>
          <w:tcPr>
            <w:tcW w:w="6290" w:type="dxa"/>
          </w:tcPr>
          <w:p w14:paraId="7B34356E" w14:textId="57262AE4" w:rsidR="0054676E" w:rsidRPr="008C3C45" w:rsidRDefault="0054676E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Aki / </w:t>
            </w:r>
            <w:proofErr w:type="spellStart"/>
            <w:r>
              <w:rPr>
                <w:sz w:val="22"/>
                <w:szCs w:val="22"/>
                <w:highlight w:val="yellow"/>
              </w:rPr>
              <w:t>Baterai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sz w:val="22"/>
                <w:szCs w:val="22"/>
                <w:highlight w:val="yellow"/>
              </w:rPr>
              <w:t>bekas</w:t>
            </w:r>
            <w:proofErr w:type="spellEnd"/>
          </w:p>
        </w:tc>
        <w:tc>
          <w:tcPr>
            <w:tcW w:w="1657" w:type="dxa"/>
          </w:tcPr>
          <w:p w14:paraId="1CF2AB68" w14:textId="0EFE0BC2" w:rsidR="0054676E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A102d</w:t>
            </w:r>
          </w:p>
        </w:tc>
      </w:tr>
    </w:tbl>
    <w:p w14:paraId="614309DE" w14:textId="77777777" w:rsidR="005A0949" w:rsidRDefault="005A0949" w:rsidP="005A0949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63DE7851" w14:textId="77777777" w:rsidR="005A0949" w:rsidRPr="005A0949" w:rsidRDefault="005A0949" w:rsidP="005A0949">
      <w:pPr>
        <w:spacing w:line="360" w:lineRule="auto"/>
        <w:jc w:val="both"/>
        <w:rPr>
          <w:color w:val="000000"/>
          <w:sz w:val="22"/>
          <w:szCs w:val="22"/>
          <w:lang w:val="id-ID"/>
        </w:rPr>
      </w:pPr>
    </w:p>
    <w:p w14:paraId="68BAA021" w14:textId="77777777" w:rsidR="00F75729" w:rsidRPr="005755F0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5A9DF09F" w14:textId="725A8535" w:rsidR="00333902" w:rsidRPr="005755F0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="007674BA">
        <w:rPr>
          <w:sz w:val="22"/>
          <w:szCs w:val="22"/>
        </w:rPr>
        <w:t>elaksanaan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Penyelenggaraan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Angkutan</w:t>
      </w:r>
      <w:proofErr w:type="spellEnd"/>
      <w:r w:rsidR="00B34BEB">
        <w:rPr>
          <w:sz w:val="22"/>
          <w:szCs w:val="22"/>
        </w:rPr>
        <w:t xml:space="preserve"> Barang </w:t>
      </w:r>
      <w:proofErr w:type="spellStart"/>
      <w:r w:rsidR="00B34BEB">
        <w:rPr>
          <w:sz w:val="22"/>
          <w:szCs w:val="22"/>
        </w:rPr>
        <w:t>Khusus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Untuk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Mengangkut</w:t>
      </w:r>
      <w:proofErr w:type="spellEnd"/>
      <w:r w:rsidR="007674BA">
        <w:rPr>
          <w:sz w:val="22"/>
          <w:szCs w:val="22"/>
        </w:rPr>
        <w:t xml:space="preserve"> Barang </w:t>
      </w:r>
      <w:proofErr w:type="spellStart"/>
      <w:r w:rsidR="007674BA">
        <w:rPr>
          <w:sz w:val="22"/>
          <w:szCs w:val="22"/>
        </w:rPr>
        <w:t>Berbahaya</w:t>
      </w:r>
      <w:proofErr w:type="spellEnd"/>
      <w:r w:rsidR="007674BA">
        <w:rPr>
          <w:sz w:val="22"/>
          <w:szCs w:val="22"/>
        </w:rPr>
        <w:t xml:space="preserve"> (B3) </w:t>
      </w:r>
      <w:proofErr w:type="spellStart"/>
      <w:r w:rsidR="007674BA">
        <w:rPr>
          <w:sz w:val="22"/>
          <w:szCs w:val="22"/>
        </w:rPr>
        <w:t>dari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Direktur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Jendral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Perhubungan</w:t>
      </w:r>
      <w:proofErr w:type="spellEnd"/>
      <w:r w:rsidR="007674BA">
        <w:rPr>
          <w:sz w:val="22"/>
          <w:szCs w:val="22"/>
        </w:rPr>
        <w:t xml:space="preserve"> Darat </w:t>
      </w:r>
      <w:proofErr w:type="spellStart"/>
      <w:proofErr w:type="gramStart"/>
      <w:r w:rsidR="007674BA">
        <w:rPr>
          <w:sz w:val="22"/>
          <w:szCs w:val="22"/>
        </w:rPr>
        <w:t>Nomor</w:t>
      </w:r>
      <w:proofErr w:type="spellEnd"/>
      <w:r w:rsidR="007674BA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 w:rsidR="00EE7C02">
        <w:rPr>
          <w:sz w:val="22"/>
          <w:szCs w:val="22"/>
        </w:rPr>
        <w:t>.</w:t>
      </w:r>
    </w:p>
    <w:p w14:paraId="1E5083CC" w14:textId="3758B74C" w:rsidR="00460436" w:rsidRPr="007069C8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Pr="00460436">
        <w:rPr>
          <w:b/>
          <w:sz w:val="22"/>
          <w:szCs w:val="22"/>
          <w:lang w:val="id-ID"/>
        </w:rPr>
        <w:t>S.16/VPLB3/PPLB3/PLB.3/1/</w:t>
      </w:r>
      <w:r w:rsidR="00EE16C8"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460436">
        <w:rPr>
          <w:b/>
          <w:sz w:val="22"/>
          <w:szCs w:val="22"/>
          <w:lang w:val="id-ID"/>
        </w:rPr>
        <w:t xml:space="preserve">8 Januari </w:t>
      </w:r>
      <w:r w:rsidR="00EE16C8">
        <w:rPr>
          <w:b/>
          <w:sz w:val="22"/>
          <w:szCs w:val="22"/>
          <w:lang w:val="id-ID"/>
        </w:rPr>
        <w:t>202</w:t>
      </w:r>
      <w:r w:rsidR="007069C8">
        <w:rPr>
          <w:b/>
          <w:sz w:val="22"/>
          <w:szCs w:val="22"/>
        </w:rPr>
        <w:t>0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>dan berakhir tanggal</w:t>
      </w:r>
      <w:r w:rsidR="00463D82">
        <w:rPr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8 Januari 202</w:t>
      </w:r>
      <w:r w:rsidRPr="00460436">
        <w:rPr>
          <w:b/>
          <w:sz w:val="22"/>
          <w:szCs w:val="22"/>
          <w:lang w:val="id-ID"/>
        </w:rPr>
        <w:t>5.</w:t>
      </w:r>
    </w:p>
    <w:p w14:paraId="79329AEA" w14:textId="401DCFEB" w:rsidR="007069C8" w:rsidRPr="00D41A0F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="0092240C"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 w:rsidR="009715D5"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0D3873">
        <w:rPr>
          <w:b/>
          <w:sz w:val="22"/>
          <w:szCs w:val="22"/>
        </w:rPr>
        <w:t xml:space="preserve">23 </w:t>
      </w:r>
      <w:proofErr w:type="spellStart"/>
      <w:r w:rsidR="000D3873">
        <w:rPr>
          <w:b/>
          <w:sz w:val="22"/>
          <w:szCs w:val="22"/>
        </w:rPr>
        <w:t>Februari</w:t>
      </w:r>
      <w:proofErr w:type="spellEnd"/>
      <w:r w:rsidR="000D387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 w:rsidR="000D3873"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5684B13E" w14:textId="17269785" w:rsidR="00D41A0F" w:rsidRPr="003E558F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 w:rsidR="001A577C"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4B204A06" w14:textId="691DBE34" w:rsidR="003E558F" w:rsidRPr="00D41A0F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>dan berakhir tanggal</w:t>
      </w:r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 w:rsidR="00EE7C02">
        <w:rPr>
          <w:sz w:val="22"/>
          <w:szCs w:val="22"/>
        </w:rPr>
        <w:t>.</w:t>
      </w:r>
    </w:p>
    <w:p w14:paraId="11DCDA44" w14:textId="77777777" w:rsidR="00F75729" w:rsidRPr="005755F0" w:rsidRDefault="00F75729" w:rsidP="00333902">
      <w:pPr>
        <w:pStyle w:val="ListParagraph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60AE1C2C" w14:textId="190A35C8" w:rsidR="00333902" w:rsidRPr="005755F0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pengumpul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 w:rsidR="004C6E4B">
        <w:rPr>
          <w:sz w:val="22"/>
          <w:szCs w:val="22"/>
        </w:rPr>
        <w:t>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sehingga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dapat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mengumpul</w:t>
      </w:r>
      <w:proofErr w:type="spellEnd"/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mengolah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memanfaatkan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B3, </w:t>
      </w:r>
      <w:proofErr w:type="spellStart"/>
      <w:r w:rsidR="004C6E4B">
        <w:rPr>
          <w:sz w:val="22"/>
          <w:szCs w:val="22"/>
        </w:rPr>
        <w:t>baik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cair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maupun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padat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127BAA0A" w14:textId="62CB9029" w:rsidR="00333902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</w:t>
      </w:r>
      <w:r w:rsidR="00333902" w:rsidRPr="00DB5A85">
        <w:rPr>
          <w:b/>
          <w:bCs/>
          <w:sz w:val="22"/>
          <w:szCs w:val="22"/>
        </w:rPr>
        <w:t>.</w:t>
      </w:r>
    </w:p>
    <w:p w14:paraId="5EDF004D" w14:textId="688D6A7C" w:rsidR="004C6E4B" w:rsidRPr="00E05853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 w:rsidR="008F02E2"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gramStart"/>
      <w:r w:rsidRPr="00DB5A85">
        <w:rPr>
          <w:b/>
          <w:bCs/>
          <w:sz w:val="22"/>
          <w:szCs w:val="22"/>
        </w:rPr>
        <w:t>No.S</w:t>
      </w:r>
      <w:proofErr w:type="gramEnd"/>
      <w:r w:rsidRPr="00DB5A85">
        <w:rPr>
          <w:b/>
          <w:bCs/>
          <w:sz w:val="22"/>
          <w:szCs w:val="22"/>
        </w:rPr>
        <w:t>568/PSLB3/PLB3/PLB.3/9/2022.</w:t>
      </w:r>
    </w:p>
    <w:p w14:paraId="351E0E37" w14:textId="6B986E99" w:rsidR="004C6E4B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E3F54"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</w:t>
      </w:r>
      <w:r w:rsidR="00744CD9" w:rsidRPr="00744CD9">
        <w:rPr>
          <w:b/>
          <w:bCs/>
          <w:sz w:val="22"/>
          <w:szCs w:val="22"/>
        </w:rPr>
        <w:t>.</w:t>
      </w:r>
      <w:r w:rsidRPr="00744CD9">
        <w:rPr>
          <w:b/>
          <w:bCs/>
          <w:sz w:val="22"/>
          <w:szCs w:val="22"/>
        </w:rPr>
        <w:t>459/PSLB3/PLB3/PLB.3/7/2022</w:t>
      </w:r>
      <w:r>
        <w:rPr>
          <w:sz w:val="22"/>
          <w:szCs w:val="22"/>
        </w:rPr>
        <w:t>.</w:t>
      </w:r>
    </w:p>
    <w:p w14:paraId="38AEF224" w14:textId="1AEAC7E0" w:rsidR="00C9106C" w:rsidRPr="00E05853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 w:rsidR="00331119"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2D37043F" w14:textId="2C1B79D8" w:rsidR="00333902" w:rsidRPr="00E05853" w:rsidRDefault="00333902" w:rsidP="004C6E4B">
      <w:pPr>
        <w:pStyle w:val="ListParagraph"/>
        <w:spacing w:line="360" w:lineRule="auto"/>
        <w:ind w:left="851"/>
        <w:jc w:val="both"/>
        <w:rPr>
          <w:sz w:val="22"/>
          <w:szCs w:val="22"/>
        </w:rPr>
      </w:pPr>
    </w:p>
    <w:p w14:paraId="32AAAAB9" w14:textId="77777777" w:rsidR="00333902" w:rsidRPr="005755F0" w:rsidRDefault="00333902" w:rsidP="00333902">
      <w:pPr>
        <w:spacing w:line="360" w:lineRule="auto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47DFD42D" w14:textId="77777777" w:rsidR="00E05853" w:rsidRPr="005755F0" w:rsidRDefault="00E05853" w:rsidP="0033390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333A9F18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2940E2" w:rsidRDefault="005A0949" w:rsidP="005A0949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6A41FB94" w14:textId="77777777" w:rsidR="00E05853" w:rsidRDefault="00E05853" w:rsidP="00311DA9">
      <w:pPr>
        <w:autoSpaceDE/>
        <w:autoSpaceDN/>
        <w:jc w:val="center"/>
        <w:rPr>
          <w:b/>
          <w:bCs/>
          <w:sz w:val="22"/>
          <w:szCs w:val="22"/>
          <w:lang w:val="es-ES_tradnl"/>
        </w:rPr>
      </w:pPr>
    </w:p>
    <w:p w14:paraId="36667C46" w14:textId="278D13EC" w:rsidR="007F06A3" w:rsidRPr="005755F0" w:rsidRDefault="007F06A3" w:rsidP="00311DA9">
      <w:pPr>
        <w:autoSpaceDE/>
        <w:autoSpaceDN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5755F0" w:rsidRDefault="007F06A3" w:rsidP="007F06A3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4EAA124A" w14:textId="77777777" w:rsidR="007F06A3" w:rsidRPr="005755F0" w:rsidRDefault="007F06A3" w:rsidP="007F06A3">
      <w:pPr>
        <w:spacing w:line="360" w:lineRule="auto"/>
        <w:jc w:val="both"/>
        <w:rPr>
          <w:sz w:val="22"/>
          <w:szCs w:val="22"/>
          <w:lang w:val="id-ID"/>
        </w:rPr>
      </w:pPr>
    </w:p>
    <w:p w14:paraId="6D8C73AD" w14:textId="77777777" w:rsidR="005A0949" w:rsidRPr="00AA4341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Cs/>
          <w:sz w:val="22"/>
          <w:szCs w:val="22"/>
          <w:lang w:val="id-ID"/>
        </w:rPr>
        <w:t>P</w:t>
      </w:r>
      <w:r w:rsidR="005A0949"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="005A0949" w:rsidRPr="00AA4341">
        <w:rPr>
          <w:bCs/>
          <w:i/>
          <w:sz w:val="22"/>
          <w:szCs w:val="22"/>
          <w:lang w:val="id-ID"/>
        </w:rPr>
        <w:t>Service Agreement</w:t>
      </w:r>
      <w:r w:rsidR="005A0949" w:rsidRPr="00AA4341">
        <w:rPr>
          <w:bCs/>
          <w:sz w:val="22"/>
          <w:szCs w:val="22"/>
          <w:lang w:val="id-ID"/>
        </w:rPr>
        <w:t xml:space="preserve"> yang dikeluarkan oleh </w:t>
      </w:r>
      <w:r w:rsidR="005A0949" w:rsidRPr="002940E2">
        <w:rPr>
          <w:b/>
          <w:bCs/>
          <w:sz w:val="22"/>
          <w:szCs w:val="22"/>
          <w:lang w:val="id-ID"/>
        </w:rPr>
        <w:t xml:space="preserve">PIHAK PERTAMA </w:t>
      </w:r>
      <w:r w:rsidR="005A0949" w:rsidRPr="00AA4341">
        <w:rPr>
          <w:bCs/>
          <w:sz w:val="22"/>
          <w:szCs w:val="22"/>
          <w:lang w:val="id-ID"/>
        </w:rPr>
        <w:t xml:space="preserve">kepada </w:t>
      </w:r>
      <w:r w:rsidR="005A0949" w:rsidRPr="00AA4341">
        <w:rPr>
          <w:b/>
          <w:bCs/>
          <w:sz w:val="22"/>
          <w:szCs w:val="22"/>
          <w:lang w:val="id-ID"/>
        </w:rPr>
        <w:t>PIHAK</w:t>
      </w:r>
      <w:r w:rsidR="005A0949" w:rsidRPr="002940E2">
        <w:rPr>
          <w:b/>
          <w:bCs/>
          <w:sz w:val="22"/>
          <w:szCs w:val="22"/>
          <w:lang w:val="id-ID"/>
        </w:rPr>
        <w:t xml:space="preserve"> KEDUA </w:t>
      </w:r>
      <w:r w:rsidR="005A0949" w:rsidRPr="002940E2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/>
          <w:bCs/>
          <w:sz w:val="22"/>
          <w:szCs w:val="22"/>
          <w:lang w:val="id-ID"/>
        </w:rPr>
        <w:t>PIHAK KETIGA</w:t>
      </w:r>
      <w:r w:rsidR="005A0949" w:rsidRPr="00AA4341">
        <w:rPr>
          <w:b/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2940E2">
        <w:rPr>
          <w:b/>
          <w:bCs/>
          <w:sz w:val="22"/>
          <w:szCs w:val="22"/>
          <w:lang w:val="id-ID"/>
        </w:rPr>
        <w:t>PIHAK PERTAMA</w:t>
      </w:r>
      <w:r w:rsidR="005A0949" w:rsidRPr="002940E2">
        <w:rPr>
          <w:bCs/>
          <w:sz w:val="22"/>
          <w:szCs w:val="22"/>
          <w:lang w:val="id-ID"/>
        </w:rPr>
        <w:t>.</w:t>
      </w:r>
    </w:p>
    <w:p w14:paraId="403EA909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lastRenderedPageBreak/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EE79B68" w14:textId="77777777" w:rsidR="005A0949" w:rsidRPr="002940E2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5641B627" w14:textId="77777777" w:rsidR="005A0949" w:rsidRPr="002940E2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0642C1AC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="00027C3A">
        <w:rPr>
          <w:b/>
          <w:bCs/>
          <w:sz w:val="22"/>
          <w:szCs w:val="22"/>
          <w:lang w:val="id-ID"/>
        </w:rPr>
        <w:t xml:space="preserve"> 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1E13D6D0" w14:textId="77777777" w:rsidR="005A0949" w:rsidRPr="005A0949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7A24A9EC" w14:textId="77777777" w:rsidR="005A0949" w:rsidRPr="00E05853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</w:p>
    <w:p w14:paraId="7A47F0FA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34F4AD9E" w14:textId="77777777" w:rsidR="005A0949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29B5578C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2CEC64D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03E52A75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099A6D4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045ED4B3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lastRenderedPageBreak/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45128855" w14:textId="77777777" w:rsidR="005A0949" w:rsidRPr="00E05853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006CA23E" w14:textId="77777777" w:rsidR="00333902" w:rsidRPr="005755F0" w:rsidRDefault="005A0949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6298E350" w14:textId="77777777" w:rsidR="00333902" w:rsidRDefault="00333902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1E555626" w14:textId="77777777" w:rsidR="00670E60" w:rsidRPr="005755F0" w:rsidRDefault="00670E60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4AD6A5D4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7A48E6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EF8F8A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606952E6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439E2F2D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684A139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929D34F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r w:rsidRPr="002940E2">
        <w:rPr>
          <w:bCs/>
          <w:sz w:val="22"/>
          <w:szCs w:val="22"/>
        </w:rPr>
        <w:t xml:space="preserve">Mengurus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649C621A" w14:textId="77777777" w:rsidR="00670E60" w:rsidRPr="00CE6D3D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CE6D3D">
        <w:rPr>
          <w:sz w:val="22"/>
          <w:szCs w:val="22"/>
        </w:rPr>
        <w:t>Menerbitkan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menyerahkan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i/>
          <w:sz w:val="22"/>
          <w:szCs w:val="22"/>
        </w:rPr>
        <w:t>manifest</w:t>
      </w:r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memberikan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PERTAMA</w:t>
      </w:r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yaitu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asli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lembaran</w:t>
      </w:r>
      <w:proofErr w:type="spellEnd"/>
      <w:r w:rsidRPr="00CE6D3D">
        <w:rPr>
          <w:sz w:val="22"/>
          <w:szCs w:val="22"/>
        </w:rPr>
        <w:t xml:space="preserve"> ke-2, 3 dan 7 yang </w:t>
      </w:r>
      <w:proofErr w:type="spellStart"/>
      <w:r w:rsidRPr="00CE6D3D">
        <w:rPr>
          <w:sz w:val="22"/>
          <w:szCs w:val="22"/>
        </w:rPr>
        <w:t>telah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ditandatangani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diberi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stempel</w:t>
      </w:r>
      <w:proofErr w:type="spellEnd"/>
      <w:r w:rsidRPr="00CE6D3D">
        <w:rPr>
          <w:sz w:val="22"/>
          <w:szCs w:val="22"/>
        </w:rPr>
        <w:t xml:space="preserve"> oleh </w:t>
      </w:r>
      <w:r w:rsidRPr="00CE6D3D">
        <w:rPr>
          <w:b/>
          <w:bCs/>
          <w:sz w:val="22"/>
          <w:szCs w:val="22"/>
        </w:rPr>
        <w:t>PIHAK KEDUA</w:t>
      </w:r>
      <w:r w:rsidRPr="00CE6D3D">
        <w:rPr>
          <w:b/>
          <w:sz w:val="22"/>
          <w:szCs w:val="22"/>
          <w:lang w:val="id-ID"/>
        </w:rPr>
        <w:t xml:space="preserve"> </w:t>
      </w:r>
      <w:r w:rsidRPr="00CE6D3D">
        <w:rPr>
          <w:sz w:val="22"/>
          <w:szCs w:val="22"/>
        </w:rPr>
        <w:t>dan</w:t>
      </w:r>
      <w:r w:rsidRPr="00CE6D3D">
        <w:rPr>
          <w:sz w:val="22"/>
          <w:szCs w:val="22"/>
          <w:lang w:val="id-ID"/>
        </w:rPr>
        <w:t xml:space="preserve"> </w:t>
      </w:r>
      <w:r w:rsidRPr="00CE6D3D">
        <w:rPr>
          <w:b/>
          <w:bCs/>
          <w:sz w:val="22"/>
          <w:szCs w:val="22"/>
        </w:rPr>
        <w:t>PIHAK KETIGA</w:t>
      </w:r>
      <w:r w:rsidRPr="00CE6D3D">
        <w:rPr>
          <w:b/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sebagai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bukti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pengangkutan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penyerahan</w:t>
      </w:r>
      <w:proofErr w:type="spellEnd"/>
      <w:r w:rsidRPr="00CE6D3D">
        <w:rPr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Limbah</w:t>
      </w:r>
      <w:proofErr w:type="spellEnd"/>
      <w:r w:rsidRPr="00CE6D3D">
        <w:rPr>
          <w:sz w:val="22"/>
          <w:szCs w:val="22"/>
        </w:rPr>
        <w:t xml:space="preserve"> B3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KETIGA.</w:t>
      </w:r>
    </w:p>
    <w:p w14:paraId="5E6C6891" w14:textId="77777777" w:rsidR="00670E60" w:rsidRPr="002940E2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7FF47CCE" w14:textId="2A84D19C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r w:rsidR="00D14E76" w:rsidRPr="00D14E76">
        <w:rPr>
          <w:sz w:val="22"/>
          <w:szCs w:val="22"/>
          <w:highlight w:val="yellow"/>
        </w:rPr>
        <w:t xml:space="preserve">Alat </w:t>
      </w:r>
      <w:proofErr w:type="spellStart"/>
      <w:r w:rsidR="00D14E76" w:rsidRPr="00D14E76">
        <w:rPr>
          <w:sz w:val="22"/>
          <w:szCs w:val="22"/>
          <w:highlight w:val="yellow"/>
        </w:rPr>
        <w:t>Pelindung</w:t>
      </w:r>
      <w:proofErr w:type="spellEnd"/>
      <w:r w:rsidR="00D14E76" w:rsidRPr="00D14E76">
        <w:rPr>
          <w:sz w:val="22"/>
          <w:szCs w:val="22"/>
          <w:highlight w:val="yellow"/>
        </w:rPr>
        <w:t xml:space="preserve"> Diri (APD) </w:t>
      </w:r>
      <w:proofErr w:type="spellStart"/>
      <w:r w:rsidR="00D14E76" w:rsidRPr="00D14E76">
        <w:rPr>
          <w:sz w:val="22"/>
          <w:szCs w:val="22"/>
          <w:highlight w:val="yellow"/>
        </w:rPr>
        <w:t>petugas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pengambil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limbah</w:t>
      </w:r>
      <w:proofErr w:type="spellEnd"/>
      <w:r w:rsidR="00D14E76">
        <w:rPr>
          <w:sz w:val="22"/>
          <w:szCs w:val="22"/>
        </w:rPr>
        <w:t xml:space="preserve">, </w:t>
      </w:r>
      <w:proofErr w:type="spellStart"/>
      <w:r w:rsidR="00D14E76">
        <w:rPr>
          <w:sz w:val="22"/>
          <w:szCs w:val="22"/>
        </w:rPr>
        <w:t>serta</w:t>
      </w:r>
      <w:proofErr w:type="spellEnd"/>
      <w:r w:rsidR="00D14E76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bCs/>
          <w:sz w:val="22"/>
          <w:szCs w:val="22"/>
        </w:rPr>
        <w:t xml:space="preserve"> </w:t>
      </w:r>
    </w:p>
    <w:p w14:paraId="6164EDE2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lastRenderedPageBreak/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7806EB76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</w:rPr>
      </w:pPr>
      <w:bookmarkStart w:id="3" w:name="_Hlk1136214"/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3C841171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bookmarkEnd w:id="3"/>
      <w:r w:rsidRPr="002940E2">
        <w:rPr>
          <w:b/>
          <w:bCs/>
          <w:sz w:val="22"/>
          <w:szCs w:val="22"/>
        </w:rPr>
        <w:t>PIHAK KEDUA.</w:t>
      </w:r>
    </w:p>
    <w:p w14:paraId="34FFAB1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E03B4C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523045FF" w14:textId="77777777" w:rsidR="00E03B4C" w:rsidRDefault="00E03B4C" w:rsidP="00E03B4C">
      <w:pPr>
        <w:pStyle w:val="ListParagraph"/>
        <w:spacing w:line="360" w:lineRule="auto"/>
        <w:ind w:left="426"/>
        <w:jc w:val="both"/>
        <w:rPr>
          <w:b/>
          <w:bCs/>
          <w:sz w:val="22"/>
          <w:szCs w:val="22"/>
          <w:lang w:val="id-ID"/>
        </w:rPr>
      </w:pPr>
    </w:p>
    <w:p w14:paraId="0D664EB5" w14:textId="77777777" w:rsidR="00E03B4C" w:rsidRPr="00670E60" w:rsidRDefault="00E03B4C" w:rsidP="00E03B4C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28E62483" w14:textId="33D422E2" w:rsidR="00E03B4C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5755F0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3A27F676" w14:textId="7CF4B851" w:rsidR="00460436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E03B4C">
        <w:rPr>
          <w:b/>
          <w:bCs/>
          <w:sz w:val="22"/>
          <w:szCs w:val="22"/>
          <w:lang w:val="id-ID"/>
        </w:rPr>
        <w:t xml:space="preserve">PARA PIHAK </w:t>
      </w:r>
      <w:r w:rsidRPr="00E03B4C">
        <w:rPr>
          <w:sz w:val="22"/>
          <w:szCs w:val="22"/>
          <w:lang w:val="id-ID"/>
        </w:rPr>
        <w:t xml:space="preserve">masing-masing diwajibkan memiliki akun </w:t>
      </w:r>
      <w:r w:rsidRPr="00E03B4C">
        <w:rPr>
          <w:b/>
          <w:bCs/>
          <w:sz w:val="22"/>
          <w:szCs w:val="22"/>
          <w:lang w:val="id-ID"/>
        </w:rPr>
        <w:t>“SIMPEL”</w:t>
      </w:r>
      <w:r w:rsidRPr="00E03B4C">
        <w:rPr>
          <w:sz w:val="22"/>
          <w:szCs w:val="22"/>
          <w:lang w:val="id-ID"/>
        </w:rPr>
        <w:t xml:space="preserve"> (Sistem Infor</w:t>
      </w:r>
      <w:r w:rsidR="00B234E4" w:rsidRPr="00E03B4C">
        <w:rPr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E03B4C">
        <w:rPr>
          <w:b/>
          <w:bCs/>
          <w:sz w:val="22"/>
          <w:szCs w:val="22"/>
          <w:lang w:val="id-ID"/>
        </w:rPr>
        <w:t>PIHAK</w:t>
      </w:r>
      <w:r w:rsidR="00B234E4" w:rsidRPr="00E03B4C">
        <w:rPr>
          <w:sz w:val="22"/>
          <w:szCs w:val="22"/>
          <w:lang w:val="id-ID"/>
        </w:rPr>
        <w:t xml:space="preserve"> untuk mempermudah jalanya kegiatan pengelolaan limbah B3.</w:t>
      </w:r>
    </w:p>
    <w:p w14:paraId="14FF531E" w14:textId="4A0C965D" w:rsidR="00E03B4C" w:rsidRPr="005B4926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B4926">
        <w:rPr>
          <w:b/>
          <w:bCs/>
          <w:sz w:val="22"/>
          <w:szCs w:val="22"/>
        </w:rPr>
        <w:t xml:space="preserve">PIHAK KEDUA </w:t>
      </w:r>
      <w:proofErr w:type="spellStart"/>
      <w:r w:rsidR="00D14E76" w:rsidRPr="005B4926">
        <w:rPr>
          <w:sz w:val="22"/>
          <w:szCs w:val="22"/>
        </w:rPr>
        <w:t>m</w:t>
      </w:r>
      <w:r w:rsidRPr="005B4926">
        <w:rPr>
          <w:sz w:val="22"/>
          <w:szCs w:val="22"/>
        </w:rPr>
        <w:t>enyediakan</w:t>
      </w:r>
      <w:proofErr w:type="spellEnd"/>
      <w:r w:rsidRPr="005B4926">
        <w:rPr>
          <w:sz w:val="22"/>
          <w:szCs w:val="22"/>
        </w:rPr>
        <w:t xml:space="preserve"> Safety Box dan Kantong </w:t>
      </w:r>
      <w:proofErr w:type="spellStart"/>
      <w:r w:rsidR="00D14E76" w:rsidRPr="005B4926">
        <w:rPr>
          <w:sz w:val="22"/>
          <w:szCs w:val="22"/>
        </w:rPr>
        <w:t>P</w:t>
      </w:r>
      <w:r w:rsidRPr="005B4926">
        <w:rPr>
          <w:sz w:val="22"/>
          <w:szCs w:val="22"/>
        </w:rPr>
        <w:t>lasti</w:t>
      </w:r>
      <w:r w:rsidR="00D14E76" w:rsidRPr="005B4926">
        <w:rPr>
          <w:sz w:val="22"/>
          <w:szCs w:val="22"/>
        </w:rPr>
        <w:t>k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berwarna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kuning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standar</w:t>
      </w:r>
      <w:proofErr w:type="spellEnd"/>
      <w:r w:rsidRPr="005B4926">
        <w:rPr>
          <w:sz w:val="22"/>
          <w:szCs w:val="22"/>
        </w:rPr>
        <w:t xml:space="preserve"> dan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dengan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kebutuhan</w:t>
      </w:r>
      <w:proofErr w:type="spellEnd"/>
      <w:r w:rsidR="00D14E76" w:rsidRPr="005B4926">
        <w:rPr>
          <w:sz w:val="22"/>
          <w:szCs w:val="22"/>
        </w:rPr>
        <w:t xml:space="preserve"> </w:t>
      </w:r>
      <w:r w:rsidR="00D14E76" w:rsidRPr="005B4926">
        <w:rPr>
          <w:sz w:val="22"/>
          <w:szCs w:val="22"/>
          <w:highlight w:val="yellow"/>
        </w:rPr>
        <w:t>(</w:t>
      </w:r>
      <w:proofErr w:type="spellStart"/>
      <w:r w:rsidR="00D14E76" w:rsidRPr="005B4926">
        <w:rPr>
          <w:sz w:val="22"/>
          <w:szCs w:val="22"/>
          <w:highlight w:val="yellow"/>
        </w:rPr>
        <w:t>jumlah</w:t>
      </w:r>
      <w:proofErr w:type="spellEnd"/>
      <w:r w:rsidR="00D14E76" w:rsidRPr="005B4926">
        <w:rPr>
          <w:sz w:val="22"/>
          <w:szCs w:val="22"/>
          <w:highlight w:val="yellow"/>
        </w:rPr>
        <w:t xml:space="preserve"> dan </w:t>
      </w:r>
      <w:proofErr w:type="spellStart"/>
      <w:r w:rsidR="00D14E76" w:rsidRPr="005B4926">
        <w:rPr>
          <w:sz w:val="22"/>
          <w:szCs w:val="22"/>
          <w:highlight w:val="yellow"/>
        </w:rPr>
        <w:t>ja</w:t>
      </w:r>
      <w:r w:rsidR="005B4926">
        <w:rPr>
          <w:sz w:val="22"/>
          <w:szCs w:val="22"/>
          <w:highlight w:val="yellow"/>
        </w:rPr>
        <w:t>dwal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waktu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pemberian</w:t>
      </w:r>
      <w:proofErr w:type="spellEnd"/>
      <w:r w:rsidR="005B4926">
        <w:rPr>
          <w:sz w:val="22"/>
          <w:szCs w:val="22"/>
          <w:highlight w:val="yellow"/>
        </w:rPr>
        <w:t xml:space="preserve"> safety box dan </w:t>
      </w:r>
      <w:proofErr w:type="spellStart"/>
      <w:r w:rsidR="005B4926">
        <w:rPr>
          <w:sz w:val="22"/>
          <w:szCs w:val="22"/>
          <w:highlight w:val="yellow"/>
        </w:rPr>
        <w:t>kanton</w:t>
      </w:r>
      <w:r w:rsidR="00027C3A">
        <w:rPr>
          <w:sz w:val="22"/>
          <w:szCs w:val="22"/>
          <w:highlight w:val="yellow"/>
        </w:rPr>
        <w:t>g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plastik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kuning</w:t>
      </w:r>
      <w:proofErr w:type="spellEnd"/>
      <w:r w:rsidR="00D14E76" w:rsidRPr="005B4926">
        <w:rPr>
          <w:sz w:val="22"/>
          <w:szCs w:val="22"/>
          <w:highlight w:val="yellow"/>
        </w:rPr>
        <w:t>).</w:t>
      </w:r>
      <w:r w:rsidR="00D14E76" w:rsidRPr="005B4926">
        <w:rPr>
          <w:sz w:val="22"/>
          <w:szCs w:val="22"/>
        </w:rPr>
        <w:t xml:space="preserve"> </w:t>
      </w:r>
    </w:p>
    <w:p w14:paraId="6F1F2DCE" w14:textId="64F6D76A" w:rsidR="005B4926" w:rsidRPr="00CF7631" w:rsidRDefault="005B492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t xml:space="preserve">PIHAK KEDUA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mengambil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limbah</w:t>
      </w:r>
      <w:proofErr w:type="spellEnd"/>
      <w:r w:rsidRPr="00267C23">
        <w:rPr>
          <w:sz w:val="22"/>
          <w:szCs w:val="22"/>
          <w:highlight w:val="yellow"/>
        </w:rPr>
        <w:t xml:space="preserve"> yang </w:t>
      </w:r>
      <w:proofErr w:type="spellStart"/>
      <w:r w:rsidRPr="00267C23">
        <w:rPr>
          <w:sz w:val="22"/>
          <w:szCs w:val="22"/>
          <w:highlight w:val="yellow"/>
        </w:rPr>
        <w:t>telah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disepakati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dari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</w:t>
      </w:r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setiap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dengan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jadwal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pengambilan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proofErr w:type="gramStart"/>
      <w:r w:rsidR="00146AAC" w:rsidRPr="00267C23">
        <w:rPr>
          <w:sz w:val="22"/>
          <w:szCs w:val="22"/>
          <w:highlight w:val="yellow"/>
        </w:rPr>
        <w:t>yaitu</w:t>
      </w:r>
      <w:proofErr w:type="spellEnd"/>
      <w:r w:rsidR="00146AAC" w:rsidRPr="00267C23">
        <w:rPr>
          <w:sz w:val="22"/>
          <w:szCs w:val="22"/>
          <w:highlight w:val="yellow"/>
        </w:rPr>
        <w:t xml:space="preserve">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709"/>
        <w:gridCol w:w="3960"/>
      </w:tblGrid>
      <w:tr w:rsidR="00CF7631" w14:paraId="1B43173D" w14:textId="77777777" w:rsidTr="00CF7631">
        <w:tc>
          <w:tcPr>
            <w:tcW w:w="3709" w:type="dxa"/>
          </w:tcPr>
          <w:p w14:paraId="2D219EBB" w14:textId="66461C28" w:rsidR="00CF7631" w:rsidRP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  <w:highlight w:val="yellow"/>
              </w:rPr>
              <w:t>Tempat</w:t>
            </w:r>
            <w:proofErr w:type="spellEnd"/>
          </w:p>
        </w:tc>
        <w:tc>
          <w:tcPr>
            <w:tcW w:w="3960" w:type="dxa"/>
          </w:tcPr>
          <w:p w14:paraId="7DD33788" w14:textId="2C00317B" w:rsidR="00CF7631" w:rsidRP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Waktu </w:t>
            </w:r>
            <w:proofErr w:type="spellStart"/>
            <w:r>
              <w:rPr>
                <w:sz w:val="22"/>
                <w:szCs w:val="22"/>
                <w:highlight w:val="yellow"/>
              </w:rPr>
              <w:t>Pengambilan</w:t>
            </w:r>
            <w:proofErr w:type="spellEnd"/>
          </w:p>
        </w:tc>
      </w:tr>
      <w:tr w:rsidR="00CF7631" w14:paraId="2D855407" w14:textId="77777777" w:rsidTr="00CF7631">
        <w:tc>
          <w:tcPr>
            <w:tcW w:w="3709" w:type="dxa"/>
          </w:tcPr>
          <w:p w14:paraId="3C9CB2D4" w14:textId="535A37D9" w:rsid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Rumah Sakit Prima </w:t>
            </w:r>
            <w:proofErr w:type="spellStart"/>
            <w:r>
              <w:rPr>
                <w:sz w:val="22"/>
                <w:szCs w:val="22"/>
                <w:highlight w:val="yellow"/>
              </w:rPr>
              <w:t>Husada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sz w:val="22"/>
                <w:szCs w:val="22"/>
                <w:highlight w:val="yellow"/>
              </w:rPr>
              <w:t>Sukorejo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3960" w:type="dxa"/>
          </w:tcPr>
          <w:p w14:paraId="6C4E12C3" w14:textId="77777777" w:rsidR="00CF7631" w:rsidRPr="00CF7631" w:rsidRDefault="00CF7631" w:rsidP="00CF7631">
            <w:pPr>
              <w:pStyle w:val="ListParagraph"/>
              <w:numPr>
                <w:ilvl w:val="1"/>
                <w:numId w:val="29"/>
              </w:numPr>
              <w:spacing w:line="360" w:lineRule="auto"/>
              <w:ind w:left="709" w:hanging="283"/>
              <w:jc w:val="both"/>
              <w:rPr>
                <w:sz w:val="22"/>
                <w:szCs w:val="22"/>
                <w:highlight w:val="yellow"/>
                <w:lang w:val="id-ID"/>
              </w:rPr>
            </w:pPr>
            <w:r w:rsidRPr="00267C23">
              <w:rPr>
                <w:sz w:val="22"/>
                <w:szCs w:val="22"/>
                <w:highlight w:val="yellow"/>
              </w:rPr>
              <w:t xml:space="preserve">Hari </w:t>
            </w:r>
            <w:proofErr w:type="gramStart"/>
            <w:r w:rsidRPr="00267C23">
              <w:rPr>
                <w:sz w:val="22"/>
                <w:szCs w:val="22"/>
                <w:highlight w:val="yellow"/>
              </w:rPr>
              <w:t>Senin  :</w:t>
            </w:r>
            <w:proofErr w:type="gramEnd"/>
            <w:r w:rsidRPr="00267C23">
              <w:rPr>
                <w:sz w:val="22"/>
                <w:szCs w:val="22"/>
                <w:highlight w:val="yellow"/>
              </w:rPr>
              <w:t xml:space="preserve"> 13.00 -14.00 WIB</w:t>
            </w:r>
          </w:p>
          <w:p w14:paraId="628543C2" w14:textId="23938DAE" w:rsidR="00CF7631" w:rsidRPr="00CF7631" w:rsidRDefault="00CF7631" w:rsidP="00CF7631">
            <w:pPr>
              <w:pStyle w:val="ListParagraph"/>
              <w:numPr>
                <w:ilvl w:val="1"/>
                <w:numId w:val="29"/>
              </w:numPr>
              <w:spacing w:line="360" w:lineRule="auto"/>
              <w:ind w:left="709" w:hanging="283"/>
              <w:jc w:val="both"/>
              <w:rPr>
                <w:sz w:val="22"/>
                <w:szCs w:val="22"/>
                <w:highlight w:val="yellow"/>
                <w:lang w:val="id-ID"/>
              </w:rPr>
            </w:pPr>
            <w:r w:rsidRPr="00267C23">
              <w:rPr>
                <w:sz w:val="22"/>
                <w:szCs w:val="22"/>
                <w:highlight w:val="yellow"/>
              </w:rPr>
              <w:t xml:space="preserve">Hari </w:t>
            </w:r>
            <w:proofErr w:type="gramStart"/>
            <w:r w:rsidRPr="00267C23">
              <w:rPr>
                <w:sz w:val="22"/>
                <w:szCs w:val="22"/>
                <w:highlight w:val="yellow"/>
              </w:rPr>
              <w:t>Jumat :</w:t>
            </w:r>
            <w:proofErr w:type="gramEnd"/>
            <w:r w:rsidRPr="00267C23">
              <w:rPr>
                <w:sz w:val="22"/>
                <w:szCs w:val="22"/>
                <w:highlight w:val="yellow"/>
              </w:rPr>
              <w:t xml:space="preserve"> 13.00 -14.00 W</w:t>
            </w:r>
            <w:r>
              <w:rPr>
                <w:sz w:val="22"/>
                <w:szCs w:val="22"/>
                <w:highlight w:val="yellow"/>
              </w:rPr>
              <w:t xml:space="preserve">IB </w:t>
            </w:r>
          </w:p>
        </w:tc>
      </w:tr>
      <w:tr w:rsidR="00CF7631" w14:paraId="424D0B47" w14:textId="77777777" w:rsidTr="00CF7631">
        <w:tc>
          <w:tcPr>
            <w:tcW w:w="3709" w:type="dxa"/>
          </w:tcPr>
          <w:p w14:paraId="7D9BB165" w14:textId="33023F75" w:rsid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Rumah Sakit Prima </w:t>
            </w:r>
            <w:proofErr w:type="spellStart"/>
            <w:r>
              <w:rPr>
                <w:sz w:val="22"/>
                <w:szCs w:val="22"/>
                <w:highlight w:val="yellow"/>
              </w:rPr>
              <w:t>Husada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Malang</w:t>
            </w:r>
          </w:p>
        </w:tc>
        <w:tc>
          <w:tcPr>
            <w:tcW w:w="3960" w:type="dxa"/>
          </w:tcPr>
          <w:p w14:paraId="58F1761D" w14:textId="77777777" w:rsid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</w:p>
        </w:tc>
      </w:tr>
    </w:tbl>
    <w:p w14:paraId="1F35D11C" w14:textId="77777777" w:rsidR="00CF7631" w:rsidRPr="00267C23" w:rsidRDefault="00CF7631" w:rsidP="00CF7631">
      <w:pPr>
        <w:pStyle w:val="ListParagraph"/>
        <w:spacing w:line="360" w:lineRule="auto"/>
        <w:ind w:left="426"/>
        <w:jc w:val="both"/>
        <w:rPr>
          <w:sz w:val="22"/>
          <w:szCs w:val="22"/>
          <w:highlight w:val="yellow"/>
          <w:lang w:val="id-ID"/>
        </w:rPr>
      </w:pPr>
    </w:p>
    <w:p w14:paraId="33776DA1" w14:textId="7DDDC954" w:rsidR="00267C23" w:rsidRPr="00267C23" w:rsidRDefault="00267C23" w:rsidP="00267C23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lastRenderedPageBreak/>
        <w:t xml:space="preserve">PIHAK KEDUA </w:t>
      </w:r>
      <w:r w:rsidR="004E2B71" w:rsidRPr="004E2B71">
        <w:rPr>
          <w:sz w:val="22"/>
          <w:szCs w:val="22"/>
          <w:highlight w:val="yellow"/>
        </w:rPr>
        <w:t>dan</w:t>
      </w:r>
      <w:r w:rsidR="004E2B71">
        <w:rPr>
          <w:b/>
          <w:bCs/>
          <w:sz w:val="22"/>
          <w:szCs w:val="22"/>
          <w:highlight w:val="yellow"/>
        </w:rPr>
        <w:t xml:space="preserve"> PIHAK KETIGA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menerbitkan</w:t>
      </w:r>
      <w:proofErr w:type="spellEnd"/>
      <w:r>
        <w:rPr>
          <w:sz w:val="22"/>
          <w:szCs w:val="22"/>
          <w:highlight w:val="yellow"/>
        </w:rPr>
        <w:t xml:space="preserve"> manifest </w:t>
      </w:r>
      <w:proofErr w:type="spellStart"/>
      <w:r>
        <w:rPr>
          <w:sz w:val="22"/>
          <w:szCs w:val="22"/>
          <w:highlight w:val="yellow"/>
        </w:rPr>
        <w:t>elektronik</w:t>
      </w:r>
      <w:proofErr w:type="spellEnd"/>
      <w:r>
        <w:rPr>
          <w:sz w:val="22"/>
          <w:szCs w:val="22"/>
          <w:highlight w:val="yellow"/>
        </w:rPr>
        <w:t xml:space="preserve"> (</w:t>
      </w:r>
      <w:proofErr w:type="spellStart"/>
      <w:r>
        <w:rPr>
          <w:sz w:val="22"/>
          <w:szCs w:val="22"/>
          <w:highlight w:val="yellow"/>
        </w:rPr>
        <w:t>festronik</w:t>
      </w:r>
      <w:proofErr w:type="spellEnd"/>
      <w:r>
        <w:rPr>
          <w:sz w:val="22"/>
          <w:szCs w:val="22"/>
          <w:highlight w:val="yellow"/>
        </w:rPr>
        <w:t xml:space="preserve">) </w:t>
      </w:r>
      <w:r w:rsidR="00723C84">
        <w:rPr>
          <w:sz w:val="22"/>
          <w:szCs w:val="22"/>
          <w:highlight w:val="yellow"/>
        </w:rPr>
        <w:t xml:space="preserve">pada </w:t>
      </w:r>
      <w:proofErr w:type="spellStart"/>
      <w:r>
        <w:rPr>
          <w:sz w:val="22"/>
          <w:szCs w:val="22"/>
          <w:highlight w:val="yellow"/>
        </w:rPr>
        <w:t>akun</w:t>
      </w:r>
      <w:proofErr w:type="spellEnd"/>
      <w:r>
        <w:rPr>
          <w:sz w:val="22"/>
          <w:szCs w:val="22"/>
          <w:highlight w:val="yellow"/>
        </w:rPr>
        <w:t xml:space="preserve"> SIRAJA </w:t>
      </w:r>
      <w:proofErr w:type="spellStart"/>
      <w:r>
        <w:rPr>
          <w:sz w:val="22"/>
          <w:szCs w:val="22"/>
          <w:highlight w:val="yellow"/>
        </w:rPr>
        <w:t>untuk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yang </w:t>
      </w:r>
      <w:proofErr w:type="spellStart"/>
      <w:r>
        <w:rPr>
          <w:sz w:val="22"/>
          <w:szCs w:val="22"/>
          <w:highlight w:val="yellow"/>
        </w:rPr>
        <w:t>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dikelola</w:t>
      </w:r>
      <w:proofErr w:type="spellEnd"/>
      <w:r>
        <w:rPr>
          <w:sz w:val="22"/>
          <w:szCs w:val="22"/>
          <w:highlight w:val="yellow"/>
        </w:rPr>
        <w:t xml:space="preserve"> oleh </w:t>
      </w:r>
      <w:r w:rsidRPr="00267C23">
        <w:rPr>
          <w:b/>
          <w:bCs/>
          <w:sz w:val="22"/>
          <w:szCs w:val="22"/>
          <w:highlight w:val="yellow"/>
        </w:rPr>
        <w:t xml:space="preserve">PIHAK KETIGA </w:t>
      </w:r>
      <w:proofErr w:type="spellStart"/>
      <w:r>
        <w:rPr>
          <w:sz w:val="22"/>
          <w:szCs w:val="22"/>
          <w:highlight w:val="yellow"/>
        </w:rPr>
        <w:t>maksimal</w:t>
      </w:r>
      <w:proofErr w:type="spellEnd"/>
      <w:r>
        <w:rPr>
          <w:sz w:val="22"/>
          <w:szCs w:val="22"/>
          <w:highlight w:val="yellow"/>
        </w:rPr>
        <w:t xml:space="preserve"> 1 (</w:t>
      </w:r>
      <w:proofErr w:type="spellStart"/>
      <w:r>
        <w:rPr>
          <w:sz w:val="22"/>
          <w:szCs w:val="22"/>
          <w:highlight w:val="yellow"/>
        </w:rPr>
        <w:t>satu</w:t>
      </w:r>
      <w:proofErr w:type="spellEnd"/>
      <w:r>
        <w:rPr>
          <w:sz w:val="22"/>
          <w:szCs w:val="22"/>
          <w:highlight w:val="yellow"/>
        </w:rPr>
        <w:t xml:space="preserve">) </w:t>
      </w:r>
      <w:proofErr w:type="spellStart"/>
      <w:r>
        <w:rPr>
          <w:sz w:val="22"/>
          <w:szCs w:val="22"/>
          <w:highlight w:val="yellow"/>
        </w:rPr>
        <w:t>minggu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setelah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pengambilan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dari</w:t>
      </w:r>
      <w:proofErr w:type="spellEnd"/>
      <w:r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PERTAMA.</w:t>
      </w:r>
    </w:p>
    <w:p w14:paraId="48AA9F26" w14:textId="77777777" w:rsidR="004E2B71" w:rsidRDefault="004E2B71" w:rsidP="008D0359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2DDE486C" w14:textId="55459D3E" w:rsidR="008D0359" w:rsidRPr="00670E60" w:rsidRDefault="008D0359" w:rsidP="008D035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 w:rsidR="00E03B4C">
        <w:rPr>
          <w:b/>
          <w:bCs/>
          <w:sz w:val="22"/>
          <w:szCs w:val="22"/>
        </w:rPr>
        <w:t>6</w:t>
      </w:r>
    </w:p>
    <w:p w14:paraId="438D32A6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4DECB7F" w14:textId="4E6A7CD6" w:rsidR="008D0359" w:rsidRPr="005755F0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ini</w:t>
      </w:r>
      <w:proofErr w:type="spellEnd"/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="009C367F">
        <w:rPr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CF7631">
        <w:rPr>
          <w:b/>
          <w:color w:val="000000"/>
          <w:sz w:val="22"/>
          <w:szCs w:val="22"/>
        </w:rPr>
        <w:t>24</w:t>
      </w:r>
      <w:r w:rsidR="004F1A06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EE16C8">
        <w:rPr>
          <w:b/>
          <w:color w:val="000000"/>
          <w:sz w:val="22"/>
          <w:szCs w:val="22"/>
          <w:lang w:val="id-ID"/>
        </w:rPr>
        <w:t>202</w:t>
      </w:r>
      <w:r w:rsidR="00340B26">
        <w:rPr>
          <w:b/>
          <w:color w:val="000000"/>
          <w:sz w:val="22"/>
          <w:szCs w:val="22"/>
        </w:rPr>
        <w:t>4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</w:t>
      </w:r>
      <w:r w:rsidR="00CF7631">
        <w:rPr>
          <w:b/>
          <w:color w:val="000000"/>
          <w:sz w:val="22"/>
          <w:szCs w:val="22"/>
        </w:rPr>
        <w:t>4</w:t>
      </w:r>
      <w:r w:rsidR="00103E04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</w:rPr>
        <w:t>Februari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3F0B17">
        <w:rPr>
          <w:b/>
          <w:color w:val="000000"/>
          <w:sz w:val="22"/>
          <w:szCs w:val="22"/>
          <w:lang w:val="id-ID"/>
        </w:rPr>
        <w:t>2</w:t>
      </w:r>
      <w:r w:rsidR="003F0B17">
        <w:rPr>
          <w:b/>
          <w:color w:val="000000"/>
          <w:sz w:val="22"/>
          <w:szCs w:val="22"/>
          <w:lang w:val="id-ID"/>
        </w:rPr>
        <w:t>0</w:t>
      </w:r>
      <w:r w:rsidR="003F0B17">
        <w:rPr>
          <w:b/>
          <w:color w:val="000000"/>
          <w:sz w:val="22"/>
          <w:szCs w:val="22"/>
        </w:rPr>
        <w:t>2</w:t>
      </w:r>
      <w:r w:rsidR="00CF7631">
        <w:rPr>
          <w:b/>
          <w:color w:val="000000"/>
          <w:sz w:val="22"/>
          <w:szCs w:val="22"/>
        </w:rPr>
        <w:t>5</w:t>
      </w:r>
      <w:r w:rsidR="003F0B17" w:rsidRPr="003F0B17">
        <w:rPr>
          <w:bCs/>
          <w:color w:val="000000"/>
          <w:sz w:val="22"/>
          <w:szCs w:val="22"/>
        </w:rPr>
        <w:t>.</w:t>
      </w:r>
    </w:p>
    <w:p w14:paraId="12319D3C" w14:textId="77777777" w:rsidR="008D0359" w:rsidRPr="005755F0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1469AEF6" w14:textId="77777777" w:rsidR="008D0359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3569D4A1" w14:textId="77777777" w:rsidR="00670E60" w:rsidRPr="002940E2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</w:p>
    <w:p w14:paraId="67788320" w14:textId="38794A2A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PASAL </w:t>
      </w:r>
      <w:r w:rsidR="00E03B4C">
        <w:rPr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670E60" w:rsidRDefault="008D0359" w:rsidP="00670E60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2940E2" w:rsidRDefault="00670E60" w:rsidP="00670E60">
      <w:pPr>
        <w:spacing w:line="360" w:lineRule="auto"/>
        <w:jc w:val="both"/>
        <w:rPr>
          <w:sz w:val="22"/>
          <w:szCs w:val="22"/>
          <w:lang w:val="id-ID"/>
        </w:rPr>
      </w:pPr>
    </w:p>
    <w:p w14:paraId="5FAFD493" w14:textId="66D32E96" w:rsidR="00046D7D" w:rsidRPr="00046D7D" w:rsidRDefault="00046D7D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Cs/>
          <w:sz w:val="22"/>
          <w:szCs w:val="22"/>
          <w:highlight w:val="yellow"/>
        </w:rPr>
      </w:pPr>
      <w:commentRangeStart w:id="4"/>
      <w:r w:rsidRPr="00046D7D">
        <w:rPr>
          <w:bCs/>
          <w:sz w:val="22"/>
          <w:szCs w:val="22"/>
          <w:highlight w:val="yellow"/>
        </w:rPr>
        <w:t xml:space="preserve">Biaya dan Tarif </w:t>
      </w:r>
      <w:r w:rsidR="00FE70AF">
        <w:rPr>
          <w:bCs/>
          <w:sz w:val="22"/>
          <w:szCs w:val="22"/>
          <w:highlight w:val="yellow"/>
        </w:rPr>
        <w:t xml:space="preserve">yang </w:t>
      </w:r>
      <w:proofErr w:type="spellStart"/>
      <w:r w:rsidR="00FE70AF">
        <w:rPr>
          <w:bCs/>
          <w:sz w:val="22"/>
          <w:szCs w:val="22"/>
          <w:highlight w:val="yellow"/>
        </w:rPr>
        <w:t>disepakati</w:t>
      </w:r>
      <w:proofErr w:type="spellEnd"/>
      <w:r w:rsidR="00FE70AF">
        <w:rPr>
          <w:bCs/>
          <w:sz w:val="22"/>
          <w:szCs w:val="22"/>
          <w:highlight w:val="yellow"/>
        </w:rPr>
        <w:t xml:space="preserve"> oleh PARA PIHAK </w:t>
      </w:r>
      <w:proofErr w:type="spellStart"/>
      <w:r w:rsidRPr="00046D7D">
        <w:rPr>
          <w:bCs/>
          <w:sz w:val="22"/>
          <w:szCs w:val="22"/>
          <w:highlight w:val="yellow"/>
        </w:rPr>
        <w:t>untuk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pengangkutan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limbah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yaitu</w:t>
      </w:r>
      <w:proofErr w:type="spellEnd"/>
      <w:r w:rsidRPr="00046D7D">
        <w:rPr>
          <w:bCs/>
          <w:sz w:val="22"/>
          <w:szCs w:val="22"/>
          <w:highlight w:val="yellow"/>
        </w:rPr>
        <w:t xml:space="preserve"> Rp </w:t>
      </w:r>
      <w:proofErr w:type="gramStart"/>
      <w:r w:rsidRPr="00046D7D">
        <w:rPr>
          <w:bCs/>
          <w:sz w:val="22"/>
          <w:szCs w:val="22"/>
          <w:highlight w:val="yellow"/>
        </w:rPr>
        <w:t>…..</w:t>
      </w:r>
      <w:proofErr w:type="gramEnd"/>
      <w:r w:rsidRPr="00046D7D">
        <w:rPr>
          <w:bCs/>
          <w:sz w:val="22"/>
          <w:szCs w:val="22"/>
          <w:highlight w:val="yellow"/>
        </w:rPr>
        <w:t>/ kg</w:t>
      </w:r>
      <w:commentRangeEnd w:id="4"/>
      <w:r w:rsidR="00366372">
        <w:rPr>
          <w:rStyle w:val="CommentReference"/>
        </w:rPr>
        <w:commentReference w:id="4"/>
      </w:r>
      <w:r w:rsidRPr="00046D7D">
        <w:rPr>
          <w:bCs/>
          <w:sz w:val="22"/>
          <w:szCs w:val="22"/>
          <w:highlight w:val="yellow"/>
        </w:rPr>
        <w:t>.</w:t>
      </w:r>
    </w:p>
    <w:p w14:paraId="39D90FC3" w14:textId="627FE638" w:rsidR="00670E60" w:rsidRPr="002940E2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/>
          <w:sz w:val="22"/>
          <w:szCs w:val="22"/>
        </w:rPr>
      </w:pPr>
      <w:r w:rsidRPr="002940E2">
        <w:rPr>
          <w:sz w:val="22"/>
          <w:szCs w:val="22"/>
        </w:rPr>
        <w:t xml:space="preserve">Biaya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r w:rsidR="00267C23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573E6EF9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11343D12" w14:textId="77777777" w:rsidR="00670E60" w:rsidRPr="00670E60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1C17A39F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proofErr w:type="gram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  <w:proofErr w:type="gramEnd"/>
    </w:p>
    <w:p w14:paraId="51ECDA8F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06898AF3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65A44E70" w14:textId="77777777" w:rsidR="008D0359" w:rsidRPr="00670E60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lastRenderedPageBreak/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6B62076F" w14:textId="17C071D0" w:rsidR="008D0359" w:rsidRPr="005755F0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</w:t>
      </w:r>
      <w:r w:rsidR="00D01A8B" w:rsidRPr="005755F0">
        <w:rPr>
          <w:color w:val="000000"/>
          <w:sz w:val="22"/>
          <w:szCs w:val="22"/>
          <w:lang w:val="id-ID"/>
        </w:rPr>
        <w:t>imbah</w:t>
      </w:r>
      <w:r w:rsidRPr="005755F0">
        <w:rPr>
          <w:color w:val="000000"/>
          <w:sz w:val="22"/>
          <w:szCs w:val="22"/>
          <w:lang w:val="id-ID"/>
        </w:rPr>
        <w:t xml:space="preserve">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="00761E61">
        <w:rPr>
          <w:color w:val="000000"/>
          <w:sz w:val="22"/>
          <w:szCs w:val="22"/>
          <w:lang w:val="id-ID"/>
        </w:rPr>
        <w:t xml:space="preserve">.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="00D01A8B" w:rsidRPr="005755F0">
        <w:rPr>
          <w:color w:val="000000"/>
          <w:sz w:val="22"/>
          <w:szCs w:val="22"/>
          <w:lang w:val="id-ID"/>
        </w:rPr>
        <w:t xml:space="preserve">  membuat tagihan berdasarkan SPK </w:t>
      </w:r>
      <w:r w:rsidRPr="005755F0">
        <w:rPr>
          <w:color w:val="000000"/>
          <w:sz w:val="22"/>
          <w:szCs w:val="22"/>
          <w:lang w:val="id-ID"/>
        </w:rPr>
        <w:t xml:space="preserve">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5755F0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</w:rPr>
        <w:t xml:space="preserve">Minimal </w:t>
      </w:r>
      <w:proofErr w:type="spellStart"/>
      <w:r w:rsidRPr="005755F0">
        <w:rPr>
          <w:color w:val="000000"/>
          <w:sz w:val="22"/>
          <w:szCs w:val="22"/>
        </w:rPr>
        <w:t>penga</w:t>
      </w:r>
      <w:r w:rsidR="00D01A8B" w:rsidRPr="005755F0">
        <w:rPr>
          <w:color w:val="000000"/>
          <w:sz w:val="22"/>
          <w:szCs w:val="22"/>
        </w:rPr>
        <w:t>mbilan</w:t>
      </w:r>
      <w:proofErr w:type="spellEnd"/>
      <w:r w:rsidR="00D01A8B" w:rsidRPr="005755F0">
        <w:rPr>
          <w:color w:val="000000"/>
          <w:sz w:val="22"/>
          <w:szCs w:val="22"/>
        </w:rPr>
        <w:t xml:space="preserve"> dan </w:t>
      </w:r>
      <w:proofErr w:type="spellStart"/>
      <w:r w:rsidR="00D01A8B" w:rsidRPr="005755F0">
        <w:rPr>
          <w:color w:val="000000"/>
          <w:sz w:val="22"/>
          <w:szCs w:val="22"/>
        </w:rPr>
        <w:t>pengangkutan</w:t>
      </w:r>
      <w:proofErr w:type="spellEnd"/>
      <w:r w:rsidR="00D01A8B"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limbah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adalah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sebanyak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="00E03B4C" w:rsidRPr="00E03B4C">
        <w:rPr>
          <w:b/>
          <w:bCs/>
          <w:color w:val="000000"/>
          <w:sz w:val="22"/>
          <w:szCs w:val="22"/>
        </w:rPr>
        <w:t xml:space="preserve">50 </w:t>
      </w:r>
      <w:r w:rsidRPr="00E03B4C">
        <w:rPr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670E60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1E772E51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371E8092" w14:textId="5E3B3FF7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t xml:space="preserve">PASAL  </w:t>
      </w:r>
      <w:r w:rsidR="00E03B4C">
        <w:rPr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5755F0" w:rsidRDefault="008D0359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5755F0" w:rsidRDefault="008D0359" w:rsidP="00670E60">
      <w:pPr>
        <w:spacing w:line="360" w:lineRule="auto"/>
        <w:jc w:val="both"/>
        <w:rPr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2940E2" w:rsidRDefault="00670E60" w:rsidP="00670E60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157D7620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1683167A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361DABBE" w14:textId="77777777" w:rsidR="00B66AB7" w:rsidRDefault="00B66AB7" w:rsidP="00B66AB7">
      <w:pPr>
        <w:spacing w:line="360" w:lineRule="auto"/>
        <w:rPr>
          <w:b/>
          <w:bCs/>
          <w:sz w:val="22"/>
          <w:szCs w:val="22"/>
        </w:rPr>
      </w:pPr>
    </w:p>
    <w:p w14:paraId="2B526606" w14:textId="5F70B558" w:rsidR="00670E60" w:rsidRPr="00670E60" w:rsidRDefault="00670E60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</w:t>
      </w:r>
      <w:r w:rsidR="00E03B4C">
        <w:rPr>
          <w:b/>
          <w:bCs/>
          <w:sz w:val="22"/>
          <w:szCs w:val="22"/>
        </w:rPr>
        <w:t>9</w:t>
      </w:r>
    </w:p>
    <w:p w14:paraId="1320D165" w14:textId="77777777" w:rsidR="00980F48" w:rsidRDefault="00980F48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2940E2" w:rsidRDefault="00980F48" w:rsidP="00980F48">
      <w:pPr>
        <w:spacing w:line="276" w:lineRule="auto"/>
        <w:jc w:val="center"/>
        <w:rPr>
          <w:b/>
          <w:bCs/>
          <w:sz w:val="22"/>
          <w:szCs w:val="22"/>
        </w:rPr>
      </w:pPr>
    </w:p>
    <w:p w14:paraId="43CB9CE1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754E42F8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lastRenderedPageBreak/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6DF0197A" w14:textId="77777777" w:rsidR="00DD2DA6" w:rsidRDefault="00DD2DA6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5F485DD4" w14:textId="631313EB" w:rsidR="008D0359" w:rsidRPr="00980F48" w:rsidRDefault="008D0359" w:rsidP="00B66AB7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670E60" w:rsidRPr="00980F48">
        <w:rPr>
          <w:b/>
          <w:bCs/>
          <w:sz w:val="22"/>
          <w:szCs w:val="22"/>
          <w:lang w:val="id-ID"/>
        </w:rPr>
        <w:t xml:space="preserve"> </w:t>
      </w:r>
      <w:r w:rsidR="00980F48" w:rsidRPr="00980F48">
        <w:rPr>
          <w:b/>
          <w:bCs/>
          <w:sz w:val="22"/>
          <w:szCs w:val="22"/>
          <w:lang w:val="id-ID"/>
        </w:rPr>
        <w:t>9</w:t>
      </w:r>
    </w:p>
    <w:p w14:paraId="764486DF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B7B058F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5755F0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5755F0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5E2F2204" w14:textId="77777777" w:rsidR="005A1DE3" w:rsidRPr="00E60479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5138DC94" w14:textId="77777777" w:rsidR="005A1DE3" w:rsidRPr="005755F0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 w:rsidR="00980F48">
        <w:rPr>
          <w:rFonts w:eastAsia="Calibri"/>
          <w:sz w:val="22"/>
          <w:szCs w:val="22"/>
        </w:rPr>
        <w:t>rti</w:t>
      </w:r>
      <w:proofErr w:type="spellEnd"/>
      <w:r w:rsidR="00980F48">
        <w:rPr>
          <w:rFonts w:eastAsia="Calibri"/>
          <w:sz w:val="22"/>
          <w:szCs w:val="22"/>
        </w:rPr>
        <w:t xml:space="preserve"> yang </w:t>
      </w:r>
      <w:proofErr w:type="spellStart"/>
      <w:r w:rsidR="00980F48">
        <w:rPr>
          <w:rFonts w:eastAsia="Calibri"/>
          <w:sz w:val="22"/>
          <w:szCs w:val="22"/>
        </w:rPr>
        <w:t>disebutkan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dalam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ayat</w:t>
      </w:r>
      <w:proofErr w:type="spellEnd"/>
      <w:r w:rsidR="00980F48"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Pasal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  <w:proofErr w:type="gramEnd"/>
    </w:p>
    <w:p w14:paraId="0D72ED8A" w14:textId="77777777" w:rsidR="005A1DE3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="00E60479">
        <w:rPr>
          <w:rFonts w:eastAsia="Calibri"/>
          <w:sz w:val="22"/>
          <w:szCs w:val="22"/>
        </w:rPr>
        <w:t>.</w:t>
      </w:r>
    </w:p>
    <w:p w14:paraId="0D0F7D76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Pasal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264CBF6E" w14:textId="77777777" w:rsidR="005A1DE3" w:rsidRPr="005755F0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proofErr w:type="gram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</w:t>
      </w:r>
      <w:proofErr w:type="gramEnd"/>
      <w:r w:rsidRPr="005755F0">
        <w:rPr>
          <w:sz w:val="22"/>
          <w:szCs w:val="22"/>
        </w:rPr>
        <w:t xml:space="preserve"> </w:t>
      </w:r>
    </w:p>
    <w:p w14:paraId="6958B534" w14:textId="77777777" w:rsidR="005A1DE3" w:rsidRPr="005755F0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41AC2414" w14:textId="72447488" w:rsidR="005A1DE3" w:rsidRPr="002C6DAE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03F0F5E0" w14:textId="77777777" w:rsidR="003F0B17" w:rsidRPr="00ED069D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lain :</w:t>
      </w:r>
      <w:proofErr w:type="gramEnd"/>
    </w:p>
    <w:p w14:paraId="4E154759" w14:textId="77777777" w:rsidR="00ED069D" w:rsidRPr="00C66E5C" w:rsidRDefault="00ED069D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lastRenderedPageBreak/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="00C66E5C"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</w:t>
      </w:r>
      <w:r w:rsidR="00C66E5C">
        <w:rPr>
          <w:rFonts w:eastAsia="Calibri"/>
          <w:sz w:val="22"/>
          <w:szCs w:val="22"/>
          <w:lang w:val="pt-BR"/>
        </w:rPr>
        <w:t xml:space="preserve">pekerjaan pengangkutan sesuai dengan SOP, peraturan-peraturan yang berlaku, dan izin yang dimiliki dan </w:t>
      </w:r>
      <w:r w:rsidR="00C66E5C"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 w:rsidR="00C66E5C"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Default="00C66E5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</w:t>
      </w:r>
      <w:r w:rsidR="000D11DC">
        <w:rPr>
          <w:rFonts w:eastAsia="Calibri"/>
          <w:sz w:val="22"/>
          <w:szCs w:val="22"/>
          <w:lang w:val="pt-BR"/>
        </w:rPr>
        <w:t xml:space="preserve">uang limbah kepada </w:t>
      </w:r>
      <w:r w:rsidR="000D11DC"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 w:rsidR="000D11DC">
        <w:rPr>
          <w:rFonts w:eastAsia="Calibri"/>
          <w:sz w:val="22"/>
          <w:szCs w:val="22"/>
          <w:lang w:val="pt-BR"/>
        </w:rPr>
        <w:t>.</w:t>
      </w:r>
    </w:p>
    <w:p w14:paraId="56409CDA" w14:textId="77777777" w:rsidR="00ED069D" w:rsidRPr="00980F48" w:rsidRDefault="000D11D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ini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akan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berakhir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dengan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sendirinya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jika</w:t>
      </w:r>
      <w:proofErr w:type="spellEnd"/>
      <w:r w:rsidR="009F29D4">
        <w:rPr>
          <w:bCs/>
          <w:sz w:val="22"/>
          <w:szCs w:val="22"/>
        </w:rPr>
        <w:t xml:space="preserve"> masing-masing </w:t>
      </w:r>
      <w:r w:rsidR="009F29D4" w:rsidRPr="009F29D4">
        <w:rPr>
          <w:b/>
          <w:sz w:val="22"/>
          <w:szCs w:val="22"/>
        </w:rPr>
        <w:t>PIHAK</w:t>
      </w:r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tidak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melakukan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kewajiban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sesuai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dengan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ayat</w:t>
      </w:r>
      <w:proofErr w:type="spellEnd"/>
      <w:r w:rsidR="009F29D4">
        <w:rPr>
          <w:bCs/>
          <w:sz w:val="22"/>
          <w:szCs w:val="22"/>
        </w:rPr>
        <w:t xml:space="preserve"> 4 point a dan b </w:t>
      </w:r>
      <w:r w:rsidR="00B77D8D">
        <w:rPr>
          <w:bCs/>
          <w:sz w:val="22"/>
          <w:szCs w:val="22"/>
        </w:rPr>
        <w:t xml:space="preserve">pada Pasal </w:t>
      </w:r>
      <w:proofErr w:type="spellStart"/>
      <w:r w:rsidR="00B77D8D">
        <w:rPr>
          <w:bCs/>
          <w:sz w:val="22"/>
          <w:szCs w:val="22"/>
        </w:rPr>
        <w:t>ini</w:t>
      </w:r>
      <w:proofErr w:type="spellEnd"/>
      <w:r w:rsidR="00B77D8D">
        <w:rPr>
          <w:bCs/>
          <w:sz w:val="22"/>
          <w:szCs w:val="22"/>
        </w:rPr>
        <w:t>.</w:t>
      </w:r>
    </w:p>
    <w:p w14:paraId="07CE2CEB" w14:textId="77777777" w:rsidR="00980F48" w:rsidRPr="002940E2" w:rsidRDefault="00980F48" w:rsidP="00761E61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0B9DDF0F" w14:textId="77777777" w:rsidR="00980F48" w:rsidRDefault="00980F48" w:rsidP="00E60479">
      <w:pPr>
        <w:pStyle w:val="NoSpacing"/>
        <w:spacing w:line="360" w:lineRule="auto"/>
        <w:rPr>
          <w:sz w:val="22"/>
          <w:szCs w:val="22"/>
          <w:lang w:val="id-ID"/>
        </w:rPr>
      </w:pPr>
    </w:p>
    <w:p w14:paraId="3488FDA0" w14:textId="137D956A" w:rsidR="000E4592" w:rsidRPr="004D1F48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980F48" w:rsidRPr="00B66AB7">
        <w:rPr>
          <w:b/>
          <w:bCs/>
          <w:sz w:val="22"/>
          <w:szCs w:val="22"/>
          <w:lang w:val="id-ID"/>
        </w:rPr>
        <w:t xml:space="preserve"> 1</w:t>
      </w:r>
      <w:r w:rsidR="004D1F48">
        <w:rPr>
          <w:b/>
          <w:bCs/>
          <w:sz w:val="22"/>
          <w:szCs w:val="22"/>
        </w:rPr>
        <w:t>1</w:t>
      </w:r>
    </w:p>
    <w:p w14:paraId="0676B0C1" w14:textId="7777777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B66AB7" w:rsidRDefault="000E4592" w:rsidP="000E4592">
      <w:pPr>
        <w:spacing w:line="360" w:lineRule="auto"/>
        <w:jc w:val="center"/>
        <w:rPr>
          <w:sz w:val="22"/>
          <w:szCs w:val="22"/>
          <w:lang w:val="id-ID"/>
        </w:rPr>
      </w:pPr>
    </w:p>
    <w:p w14:paraId="2B04D9A2" w14:textId="77777777" w:rsid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Default="00286DD6" w:rsidP="000E4592">
      <w:pPr>
        <w:spacing w:line="360" w:lineRule="auto"/>
        <w:jc w:val="center"/>
        <w:rPr>
          <w:b/>
          <w:bCs/>
          <w:sz w:val="22"/>
          <w:szCs w:val="22"/>
        </w:rPr>
      </w:pPr>
    </w:p>
    <w:p w14:paraId="45E0B2B8" w14:textId="612B604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="00843D4B" w:rsidRPr="005755F0">
        <w:rPr>
          <w:b/>
          <w:bCs/>
          <w:sz w:val="22"/>
          <w:szCs w:val="22"/>
        </w:rPr>
        <w:t xml:space="preserve"> </w:t>
      </w:r>
      <w:r w:rsidR="00B66AB7">
        <w:rPr>
          <w:b/>
          <w:bCs/>
          <w:sz w:val="22"/>
          <w:szCs w:val="22"/>
        </w:rPr>
        <w:t>1</w:t>
      </w:r>
      <w:r w:rsidR="004D1F48">
        <w:rPr>
          <w:b/>
          <w:bCs/>
          <w:sz w:val="22"/>
          <w:szCs w:val="22"/>
        </w:rPr>
        <w:t>2</w:t>
      </w:r>
    </w:p>
    <w:p w14:paraId="58350FCA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7F858155" w14:textId="77777777" w:rsidR="00BC7EA8" w:rsidRPr="00286DD6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335ED69F" w14:textId="77777777" w:rsidR="000E4592" w:rsidRPr="005755F0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PERTAMA</w:t>
      </w:r>
    </w:p>
    <w:p w14:paraId="585C6D9F" w14:textId="3D69AC85" w:rsidR="000E4592" w:rsidRPr="00C87DD2" w:rsidRDefault="004D1F48" w:rsidP="0025553F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PT. DISA PRIMA MEDIKA</w:t>
      </w:r>
    </w:p>
    <w:p w14:paraId="05061B16" w14:textId="684D7A60" w:rsidR="000E4592" w:rsidRPr="005755F0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lastRenderedPageBreak/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 w:rsidR="004D1F48">
        <w:rPr>
          <w:bCs/>
          <w:sz w:val="22"/>
          <w:szCs w:val="22"/>
        </w:rPr>
        <w:t>Banjararum</w:t>
      </w:r>
      <w:proofErr w:type="spellEnd"/>
      <w:r w:rsidR="004D1F48">
        <w:rPr>
          <w:bCs/>
          <w:sz w:val="22"/>
          <w:szCs w:val="22"/>
        </w:rPr>
        <w:t xml:space="preserve"> Selatan No.3 Kel. </w:t>
      </w:r>
      <w:proofErr w:type="spellStart"/>
      <w:r w:rsidR="004D1F48">
        <w:rPr>
          <w:bCs/>
          <w:sz w:val="22"/>
          <w:szCs w:val="22"/>
        </w:rPr>
        <w:t>Mondoroko</w:t>
      </w:r>
      <w:proofErr w:type="spellEnd"/>
      <w:r w:rsidR="004D1F48">
        <w:rPr>
          <w:bCs/>
          <w:sz w:val="22"/>
          <w:szCs w:val="22"/>
        </w:rPr>
        <w:t xml:space="preserve">, </w:t>
      </w:r>
      <w:proofErr w:type="spellStart"/>
      <w:r w:rsidR="004D1F48">
        <w:rPr>
          <w:bCs/>
          <w:sz w:val="22"/>
          <w:szCs w:val="22"/>
        </w:rPr>
        <w:t>Kec</w:t>
      </w:r>
      <w:proofErr w:type="spellEnd"/>
      <w:r w:rsidR="004D1F48">
        <w:rPr>
          <w:bCs/>
          <w:sz w:val="22"/>
          <w:szCs w:val="22"/>
        </w:rPr>
        <w:t xml:space="preserve">. </w:t>
      </w:r>
      <w:proofErr w:type="spellStart"/>
      <w:r w:rsidR="004D1F48">
        <w:rPr>
          <w:bCs/>
          <w:sz w:val="22"/>
          <w:szCs w:val="22"/>
        </w:rPr>
        <w:t>Singosari</w:t>
      </w:r>
      <w:proofErr w:type="spellEnd"/>
      <w:r w:rsidR="004D1F48">
        <w:rPr>
          <w:bCs/>
          <w:sz w:val="22"/>
          <w:szCs w:val="22"/>
        </w:rPr>
        <w:t>, Malang</w:t>
      </w:r>
    </w:p>
    <w:p w14:paraId="59215AA6" w14:textId="13FE8D5B" w:rsidR="00286DD6" w:rsidRDefault="000E459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Ibu Endang Susilowati</w:t>
      </w:r>
    </w:p>
    <w:p w14:paraId="22A55AD5" w14:textId="403C6FF6" w:rsidR="00286DD6" w:rsidRDefault="00C87DD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 w:rsidR="00BC375F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(+62) 812-5299-885</w:t>
      </w:r>
    </w:p>
    <w:p w14:paraId="7E78EE74" w14:textId="5B648246" w:rsidR="000E4592" w:rsidRDefault="000E4592" w:rsidP="00BC375F">
      <w:pPr>
        <w:spacing w:line="360" w:lineRule="auto"/>
        <w:ind w:firstLine="720"/>
        <w:jc w:val="both"/>
        <w:rPr>
          <w:bCs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4" w:history="1">
        <w:r w:rsidR="004D1F48" w:rsidRPr="00611B97">
          <w:rPr>
            <w:rStyle w:val="Hyperlink"/>
            <w:bCs/>
            <w:sz w:val="22"/>
            <w:szCs w:val="22"/>
          </w:rPr>
          <w:t>disaprimamedika@gmail.com</w:t>
        </w:r>
      </w:hyperlink>
      <w:r w:rsidR="004D1F48">
        <w:rPr>
          <w:bCs/>
          <w:sz w:val="22"/>
          <w:szCs w:val="22"/>
        </w:rPr>
        <w:t xml:space="preserve"> </w:t>
      </w:r>
    </w:p>
    <w:p w14:paraId="166460CB" w14:textId="77777777" w:rsidR="00E82316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</w:p>
    <w:p w14:paraId="144FA5FD" w14:textId="12E612BF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SUKOREJO</w:t>
      </w:r>
    </w:p>
    <w:p w14:paraId="4E9F8578" w14:textId="6EBD2CDD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r>
        <w:rPr>
          <w:bCs/>
          <w:sz w:val="22"/>
          <w:szCs w:val="22"/>
        </w:rPr>
        <w:t xml:space="preserve">Jl. Raya Surabaya – Malang No. Km.54 Rw.54 </w:t>
      </w:r>
      <w:proofErr w:type="spellStart"/>
      <w:r>
        <w:rPr>
          <w:bCs/>
          <w:sz w:val="22"/>
          <w:szCs w:val="22"/>
        </w:rPr>
        <w:t>Palang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Lemahbang</w:t>
      </w:r>
      <w:proofErr w:type="spellEnd"/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br/>
        <w:t xml:space="preserve">  </w:t>
      </w:r>
      <w:proofErr w:type="spellStart"/>
      <w:r>
        <w:rPr>
          <w:bCs/>
          <w:sz w:val="22"/>
          <w:szCs w:val="22"/>
        </w:rPr>
        <w:t>Kec</w:t>
      </w:r>
      <w:proofErr w:type="spellEnd"/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Sukorejo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Pasuruan</w:t>
      </w:r>
      <w:proofErr w:type="spellEnd"/>
    </w:p>
    <w:p w14:paraId="58D02D06" w14:textId="304F55BE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Ifit</w:t>
      </w:r>
      <w:proofErr w:type="spellEnd"/>
      <w:r>
        <w:rPr>
          <w:bCs/>
          <w:sz w:val="22"/>
          <w:szCs w:val="22"/>
        </w:rPr>
        <w:t xml:space="preserve"> Bagus </w:t>
      </w:r>
      <w:proofErr w:type="spellStart"/>
      <w:r>
        <w:rPr>
          <w:bCs/>
          <w:sz w:val="22"/>
          <w:szCs w:val="22"/>
        </w:rPr>
        <w:t>Apriantono</w:t>
      </w:r>
      <w:proofErr w:type="spellEnd"/>
    </w:p>
    <w:p w14:paraId="455C369E" w14:textId="3D8C176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812-5277-5789</w:t>
      </w:r>
    </w:p>
    <w:p w14:paraId="7DA81367" w14:textId="5A66BB5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5" w:history="1">
        <w:r w:rsidRPr="00611B97">
          <w:rPr>
            <w:rStyle w:val="Hyperlink"/>
            <w:bCs/>
            <w:sz w:val="22"/>
            <w:szCs w:val="22"/>
          </w:rPr>
          <w:t>sekretariat@sukorejo.rs-primahusada.com</w:t>
        </w:r>
      </w:hyperlink>
      <w:r>
        <w:rPr>
          <w:bCs/>
          <w:sz w:val="22"/>
          <w:szCs w:val="22"/>
        </w:rPr>
        <w:t xml:space="preserve"> </w:t>
      </w:r>
    </w:p>
    <w:p w14:paraId="150FA98C" w14:textId="4990C137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MALANG</w:t>
      </w:r>
    </w:p>
    <w:p w14:paraId="14E816B6" w14:textId="04B2E66E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>
        <w:rPr>
          <w:bCs/>
          <w:sz w:val="22"/>
          <w:szCs w:val="22"/>
        </w:rPr>
        <w:t>Banjararum</w:t>
      </w:r>
      <w:proofErr w:type="spellEnd"/>
      <w:r>
        <w:rPr>
          <w:bCs/>
          <w:sz w:val="22"/>
          <w:szCs w:val="22"/>
        </w:rPr>
        <w:t xml:space="preserve"> Selatan No. 3-7 </w:t>
      </w:r>
      <w:proofErr w:type="spellStart"/>
      <w:r>
        <w:rPr>
          <w:bCs/>
          <w:sz w:val="22"/>
          <w:szCs w:val="22"/>
        </w:rPr>
        <w:t>Mondoroko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Singosari</w:t>
      </w:r>
      <w:proofErr w:type="spellEnd"/>
      <w:r>
        <w:rPr>
          <w:bCs/>
          <w:sz w:val="22"/>
          <w:szCs w:val="22"/>
        </w:rPr>
        <w:t xml:space="preserve"> – </w:t>
      </w:r>
      <w:proofErr w:type="spellStart"/>
      <w:r>
        <w:rPr>
          <w:bCs/>
          <w:sz w:val="22"/>
          <w:szCs w:val="22"/>
        </w:rPr>
        <w:t>Kabupaten</w:t>
      </w:r>
      <w:proofErr w:type="spellEnd"/>
      <w:r>
        <w:rPr>
          <w:bCs/>
          <w:sz w:val="22"/>
          <w:szCs w:val="22"/>
        </w:rPr>
        <w:t xml:space="preserve"> Malang</w:t>
      </w:r>
    </w:p>
    <w:p w14:paraId="26BBF619" w14:textId="52CBFE4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Ekowati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</w:t>
      </w:r>
      <w:r w:rsidR="003264BD">
        <w:rPr>
          <w:bCs/>
          <w:sz w:val="22"/>
          <w:szCs w:val="22"/>
        </w:rPr>
        <w:t>u</w:t>
      </w:r>
      <w:r>
        <w:rPr>
          <w:bCs/>
          <w:sz w:val="22"/>
          <w:szCs w:val="22"/>
        </w:rPr>
        <w:t>partinah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Kamandaka</w:t>
      </w:r>
      <w:proofErr w:type="spellEnd"/>
      <w:r>
        <w:rPr>
          <w:bCs/>
          <w:sz w:val="22"/>
          <w:szCs w:val="22"/>
        </w:rPr>
        <w:t xml:space="preserve"> Putri, MMRS</w:t>
      </w:r>
    </w:p>
    <w:p w14:paraId="13DCD67B" w14:textId="099B2831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823-3344-1978</w:t>
      </w:r>
    </w:p>
    <w:p w14:paraId="1A1CE568" w14:textId="536748BB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6" w:history="1">
        <w:r w:rsidR="003B561C" w:rsidRPr="00611B97">
          <w:rPr>
            <w:rStyle w:val="Hyperlink"/>
            <w:bCs/>
            <w:sz w:val="22"/>
            <w:szCs w:val="22"/>
          </w:rPr>
          <w:t>sekretariat@malang.rs-primahusada.com</w:t>
        </w:r>
      </w:hyperlink>
      <w:r>
        <w:rPr>
          <w:bCs/>
          <w:sz w:val="22"/>
          <w:szCs w:val="22"/>
        </w:rPr>
        <w:t xml:space="preserve"> </w:t>
      </w:r>
    </w:p>
    <w:p w14:paraId="17BEF87E" w14:textId="77777777" w:rsidR="00E82316" w:rsidRDefault="00E82316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</w:p>
    <w:p w14:paraId="1B4A9CE5" w14:textId="77777777" w:rsidR="000E4592" w:rsidRPr="005755F0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1871BF95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5ECF7671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57FFB98C" w14:textId="77777777" w:rsidR="000E4592" w:rsidRPr="005755F0" w:rsidRDefault="000E4592" w:rsidP="000E459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665DE8AA" w14:textId="2E31138C" w:rsidR="000E4592" w:rsidRPr="005755F0" w:rsidRDefault="000E4592" w:rsidP="00E05853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3BB3A08B" w14:textId="31C13CB8" w:rsidR="000E4592" w:rsidRPr="005755F0" w:rsidRDefault="000E4592" w:rsidP="000E459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7AA8">
        <w:rPr>
          <w:bCs/>
          <w:sz w:val="22"/>
          <w:szCs w:val="22"/>
        </w:rPr>
        <w:t>Efendi</w:t>
      </w:r>
    </w:p>
    <w:p w14:paraId="7522C5B7" w14:textId="77777777" w:rsidR="000E4592" w:rsidRDefault="000E4592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7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E60479" w:rsidRDefault="00E60479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5755F0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 w:rsidR="00C87DD2">
        <w:rPr>
          <w:b/>
          <w:sz w:val="22"/>
          <w:szCs w:val="22"/>
          <w:u w:val="single"/>
        </w:rPr>
        <w:t>KETIGA</w:t>
      </w:r>
    </w:p>
    <w:p w14:paraId="6EAB4BD4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3C89075E" w14:textId="77777777" w:rsidR="000E4592" w:rsidRPr="005755F0" w:rsidRDefault="000E4592" w:rsidP="00843D4B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Pr="005755F0">
        <w:rPr>
          <w:sz w:val="22"/>
          <w:szCs w:val="22"/>
        </w:rPr>
        <w:t xml:space="preserve"> </w:t>
      </w:r>
    </w:p>
    <w:p w14:paraId="6FEC64A8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bCs/>
          <w:sz w:val="22"/>
          <w:szCs w:val="22"/>
        </w:rPr>
        <w:t>(0267) 413311, 9117620</w:t>
      </w:r>
    </w:p>
    <w:p w14:paraId="5ADE741F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 w:rsidR="00C87DD2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 xml:space="preserve">: </w:t>
      </w:r>
      <w:r w:rsidR="00843D4B" w:rsidRPr="005755F0">
        <w:rPr>
          <w:bCs/>
          <w:sz w:val="22"/>
          <w:szCs w:val="22"/>
        </w:rPr>
        <w:t>(0267) 413336</w:t>
      </w:r>
    </w:p>
    <w:p w14:paraId="2319A31A" w14:textId="77777777" w:rsidR="000E4592" w:rsidRPr="005755F0" w:rsidRDefault="000E4592" w:rsidP="00C87DD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>S. Bambang Guritno</w:t>
      </w:r>
    </w:p>
    <w:p w14:paraId="2992EE1E" w14:textId="77777777" w:rsidR="009F29D4" w:rsidRPr="00B66AB7" w:rsidRDefault="000E4592" w:rsidP="00B66AB7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8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DB6A21" w14:textId="77777777" w:rsidR="003B561C" w:rsidRDefault="003B561C" w:rsidP="00267C23">
      <w:pPr>
        <w:autoSpaceDE/>
        <w:autoSpaceDN/>
        <w:rPr>
          <w:b/>
          <w:bCs/>
          <w:color w:val="000000"/>
          <w:sz w:val="22"/>
          <w:szCs w:val="22"/>
        </w:rPr>
      </w:pPr>
    </w:p>
    <w:p w14:paraId="0C468D0D" w14:textId="77777777" w:rsidR="00257F6C" w:rsidRDefault="00257F6C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70BD807D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160A7B21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611D333C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3387BB1C" w14:textId="1FAB5E1F" w:rsidR="00843D4B" w:rsidRPr="005755F0" w:rsidRDefault="00843D4B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PASAL </w:t>
      </w:r>
      <w:r w:rsidR="00B66AB7">
        <w:rPr>
          <w:b/>
          <w:bCs/>
          <w:color w:val="000000"/>
          <w:sz w:val="22"/>
          <w:szCs w:val="22"/>
        </w:rPr>
        <w:t>1</w:t>
      </w:r>
      <w:r w:rsidR="003B561C">
        <w:rPr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258B0C14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</w:p>
    <w:p w14:paraId="625B15EF" w14:textId="7FF0C08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 w:rsidR="005635AA"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5B655447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30B108C7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B66AB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66C385FE" w14:textId="77777777" w:rsidR="003B561C" w:rsidRDefault="003B561C" w:rsidP="00D17C22">
      <w:pPr>
        <w:spacing w:line="360" w:lineRule="auto"/>
        <w:rPr>
          <w:b/>
          <w:bCs/>
          <w:sz w:val="22"/>
          <w:szCs w:val="22"/>
        </w:rPr>
      </w:pPr>
    </w:p>
    <w:p w14:paraId="3FF634E9" w14:textId="6B5032B5" w:rsidR="00843D4B" w:rsidRPr="005755F0" w:rsidRDefault="00B66AB7" w:rsidP="00843D4B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1</w:t>
      </w:r>
      <w:r w:rsidR="003B561C">
        <w:rPr>
          <w:b/>
          <w:bCs/>
          <w:sz w:val="22"/>
          <w:szCs w:val="22"/>
        </w:rPr>
        <w:t>4</w:t>
      </w:r>
    </w:p>
    <w:p w14:paraId="63589932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58FA091A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B3C008B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17ED7CA9" w14:textId="77777777" w:rsidR="00460436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lastRenderedPageBreak/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 w:rsidR="009F29D4">
        <w:rPr>
          <w:sz w:val="22"/>
          <w:szCs w:val="22"/>
          <w:lang w:val="sv-SE"/>
        </w:rPr>
        <w:t xml:space="preserve"> ini;</w:t>
      </w:r>
    </w:p>
    <w:p w14:paraId="0CD420A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2C431CD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640A3BA6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34A32C72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3B24FEA3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10556013" w14:textId="1DC37FD2" w:rsidR="003B561C" w:rsidRPr="00D17C22" w:rsidRDefault="00843D4B" w:rsidP="00D17C2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74D61F61" w14:textId="1463DD22" w:rsidR="00843D4B" w:rsidRPr="00E05853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t xml:space="preserve">Penamaan dan Penjudulan </w:t>
      </w:r>
    </w:p>
    <w:p w14:paraId="0260AFFE" w14:textId="4AA56B84" w:rsidR="00843D4B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471A7DA5" w14:textId="77777777" w:rsidR="00E05853" w:rsidRDefault="00E05853" w:rsidP="008D0359">
      <w:pPr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2"/>
      </w:tblGrid>
      <w:tr w:rsidR="00FB2A3E" w:rsidRPr="001562F4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lastRenderedPageBreak/>
              <w:t>PIHAK PERTAMA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5EEB2D19" w14:textId="68A4E9B9" w:rsidR="00FB2A3E" w:rsidRDefault="003B561C" w:rsidP="0025553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1562F4" w:rsidRDefault="00657FE2" w:rsidP="0025553F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4BA2D77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1A12BDB" w14:textId="77777777" w:rsidR="00E05853" w:rsidRPr="00E05853" w:rsidRDefault="00E05853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904913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F436BBA" w14:textId="77777777" w:rsidR="00FB2A3E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888B7BB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6FFD4FC1" w14:textId="185651CC" w:rsidR="00FB2A3E" w:rsidRPr="001562F4" w:rsidRDefault="003B561C" w:rsidP="00A03011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2AE4DA7F" w:rsidR="00FB2A3E" w:rsidRPr="00093D83" w:rsidRDefault="003B561C" w:rsidP="0053681F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b/>
                <w:i/>
                <w:iCs/>
                <w:sz w:val="22"/>
                <w:szCs w:val="22"/>
              </w:rPr>
              <w:t>Direktur</w:t>
            </w:r>
            <w:proofErr w:type="spellEnd"/>
            <w:r w:rsidR="00CF7631">
              <w:rPr>
                <w:b/>
                <w:i/>
                <w:iCs/>
                <w:sz w:val="22"/>
                <w:szCs w:val="22"/>
              </w:rPr>
              <w:t xml:space="preserve"> Utama </w:t>
            </w:r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96D8388" w14:textId="77777777" w:rsidR="00FB2A3E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1562F4" w:rsidRDefault="00FB2A3E" w:rsidP="00CA5C1E">
            <w:pPr>
              <w:spacing w:line="276" w:lineRule="auto"/>
              <w:rPr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1562F4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344C15" w:rsidRDefault="00344C15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1562F4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ED9075C" w14:textId="77777777" w:rsidR="00FB2A3E" w:rsidRPr="00344C15" w:rsidRDefault="00FB2A3E" w:rsidP="00344C1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 w:rsidR="00344C15">
              <w:rPr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15CCAF9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FE38194" w14:textId="77777777" w:rsidR="00FB2A3E" w:rsidRDefault="00FB2A3E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4745CBEE" w14:textId="77777777" w:rsidR="00E05853" w:rsidRDefault="00E05853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55EF03C6" w14:textId="77777777" w:rsidR="00FB2A3E" w:rsidRPr="001562F4" w:rsidRDefault="00FB2A3E" w:rsidP="00460436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  <w:p w14:paraId="4D70AA41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6406BF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07A88DF" w14:textId="77777777" w:rsidR="00FB2A3E" w:rsidRPr="00320410" w:rsidRDefault="00320410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320410" w:rsidRDefault="00FB2A3E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  <w:lang w:val="id-ID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333902" w:rsidRDefault="003E24DF" w:rsidP="00E60479">
      <w:pPr>
        <w:pStyle w:val="Heading1"/>
        <w:rPr>
          <w:color w:val="000000" w:themeColor="text1"/>
          <w:sz w:val="22"/>
          <w:szCs w:val="22"/>
          <w:lang w:val="id-ID"/>
        </w:rPr>
      </w:pPr>
    </w:p>
    <w:sectPr w:rsidR="003E24DF" w:rsidRPr="00333902" w:rsidSect="008D4761">
      <w:headerReference w:type="default" r:id="rId19"/>
      <w:footerReference w:type="default" r:id="rId20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38595DEC" w14:textId="7C577711" w:rsidR="004D2534" w:rsidRDefault="004D2534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ditambhakan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RS </w:t>
      </w:r>
    </w:p>
  </w:comment>
  <w:comment w:id="1" w:author="Author" w:initials="A">
    <w:p w14:paraId="4224B823" w14:textId="2F6946CF" w:rsidR="008C3C45" w:rsidRDefault="008C3C45">
      <w:pPr>
        <w:pStyle w:val="CommentText"/>
      </w:pPr>
      <w:r>
        <w:rPr>
          <w:rStyle w:val="CommentReference"/>
        </w:rPr>
        <w:annotationRef/>
      </w:r>
      <w:proofErr w:type="spellStart"/>
      <w:r>
        <w:t>Tambahan</w:t>
      </w:r>
      <w:proofErr w:type="spellEnd"/>
      <w:r>
        <w:t xml:space="preserve"> Kode</w:t>
      </w:r>
    </w:p>
  </w:comment>
  <w:comment w:id="2" w:author="Author" w:initials="A">
    <w:p w14:paraId="4250DFDA" w14:textId="59B85BDC" w:rsidR="00366372" w:rsidRDefault="00366372">
      <w:pPr>
        <w:pStyle w:val="CommentText"/>
      </w:pPr>
      <w:r>
        <w:rPr>
          <w:rStyle w:val="CommentReference"/>
        </w:rPr>
        <w:annotationRef/>
      </w:r>
      <w:proofErr w:type="spellStart"/>
      <w:r>
        <w:t>Sudah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terlampir</w:t>
      </w:r>
      <w:proofErr w:type="spellEnd"/>
    </w:p>
  </w:comment>
  <w:comment w:id="4" w:author="Author" w:initials="A">
    <w:p w14:paraId="10A8F48C" w14:textId="05B99415" w:rsidR="00366372" w:rsidRDefault="00366372">
      <w:pPr>
        <w:pStyle w:val="CommentText"/>
      </w:pPr>
      <w:r>
        <w:rPr>
          <w:rStyle w:val="CommentReference"/>
        </w:rPr>
        <w:annotationRef/>
      </w:r>
      <w:proofErr w:type="spellStart"/>
      <w:r>
        <w:t>Terkait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tarif</w:t>
      </w:r>
      <w:proofErr w:type="spellEnd"/>
      <w:r>
        <w:t xml:space="preserve"> kami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PT DPM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595DEC" w15:done="0"/>
  <w15:commentEx w15:paraId="4224B823" w15:done="0"/>
  <w15:commentEx w15:paraId="4250DFDA" w15:paraIdParent="4224B823" w15:done="0"/>
  <w15:commentEx w15:paraId="10A8F4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595DEC" w16cid:durableId="3F55ED15"/>
  <w16cid:commentId w16cid:paraId="4224B823" w16cid:durableId="1A82E336"/>
  <w16cid:commentId w16cid:paraId="4250DFDA" w16cid:durableId="78926189"/>
  <w16cid:commentId w16cid:paraId="10A8F48C" w16cid:durableId="60F49A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86E6C" w14:textId="77777777" w:rsidR="008D4761" w:rsidRDefault="008D4761" w:rsidP="00D45945">
      <w:r>
        <w:separator/>
      </w:r>
    </w:p>
  </w:endnote>
  <w:endnote w:type="continuationSeparator" w:id="0">
    <w:p w14:paraId="0042E0C6" w14:textId="77777777" w:rsidR="008D4761" w:rsidRDefault="008D4761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E7272" w14:textId="77777777" w:rsidR="008D4761" w:rsidRDefault="008D4761" w:rsidP="00D45945">
      <w:r>
        <w:separator/>
      </w:r>
    </w:p>
  </w:footnote>
  <w:footnote w:type="continuationSeparator" w:id="0">
    <w:p w14:paraId="40D1067C" w14:textId="77777777" w:rsidR="008D4761" w:rsidRDefault="008D4761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CD29" w14:textId="2CFD70BC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19364">
    <w:abstractNumId w:val="12"/>
  </w:num>
  <w:num w:numId="2" w16cid:durableId="889272166">
    <w:abstractNumId w:val="31"/>
  </w:num>
  <w:num w:numId="3" w16cid:durableId="1664746635">
    <w:abstractNumId w:val="23"/>
  </w:num>
  <w:num w:numId="4" w16cid:durableId="9450477">
    <w:abstractNumId w:val="9"/>
  </w:num>
  <w:num w:numId="5" w16cid:durableId="1109816604">
    <w:abstractNumId w:val="35"/>
  </w:num>
  <w:num w:numId="6" w16cid:durableId="1576934928">
    <w:abstractNumId w:val="10"/>
  </w:num>
  <w:num w:numId="7" w16cid:durableId="1843811249">
    <w:abstractNumId w:val="1"/>
  </w:num>
  <w:num w:numId="8" w16cid:durableId="95251931">
    <w:abstractNumId w:val="33"/>
  </w:num>
  <w:num w:numId="9" w16cid:durableId="1654874933">
    <w:abstractNumId w:val="29"/>
  </w:num>
  <w:num w:numId="10" w16cid:durableId="1938974306">
    <w:abstractNumId w:val="5"/>
  </w:num>
  <w:num w:numId="11" w16cid:durableId="1438676859">
    <w:abstractNumId w:val="3"/>
  </w:num>
  <w:num w:numId="12" w16cid:durableId="1255436077">
    <w:abstractNumId w:val="24"/>
  </w:num>
  <w:num w:numId="13" w16cid:durableId="523323398">
    <w:abstractNumId w:val="15"/>
  </w:num>
  <w:num w:numId="14" w16cid:durableId="814107921">
    <w:abstractNumId w:val="18"/>
  </w:num>
  <w:num w:numId="15" w16cid:durableId="903880516">
    <w:abstractNumId w:val="25"/>
  </w:num>
  <w:num w:numId="16" w16cid:durableId="358702971">
    <w:abstractNumId w:val="32"/>
  </w:num>
  <w:num w:numId="17" w16cid:durableId="489715400">
    <w:abstractNumId w:val="4"/>
  </w:num>
  <w:num w:numId="18" w16cid:durableId="1019618987">
    <w:abstractNumId w:val="17"/>
  </w:num>
  <w:num w:numId="19" w16cid:durableId="787235036">
    <w:abstractNumId w:val="28"/>
  </w:num>
  <w:num w:numId="20" w16cid:durableId="1115490658">
    <w:abstractNumId w:val="34"/>
  </w:num>
  <w:num w:numId="21" w16cid:durableId="639655927">
    <w:abstractNumId w:val="27"/>
  </w:num>
  <w:num w:numId="22" w16cid:durableId="1042557909">
    <w:abstractNumId w:val="13"/>
  </w:num>
  <w:num w:numId="23" w16cid:durableId="1088189231">
    <w:abstractNumId w:val="16"/>
  </w:num>
  <w:num w:numId="24" w16cid:durableId="1926840986">
    <w:abstractNumId w:val="7"/>
  </w:num>
  <w:num w:numId="25" w16cid:durableId="533345831">
    <w:abstractNumId w:val="30"/>
  </w:num>
  <w:num w:numId="26" w16cid:durableId="180513196">
    <w:abstractNumId w:val="14"/>
  </w:num>
  <w:num w:numId="27" w16cid:durableId="2046565397">
    <w:abstractNumId w:val="8"/>
  </w:num>
  <w:num w:numId="28" w16cid:durableId="95558832">
    <w:abstractNumId w:val="22"/>
  </w:num>
  <w:num w:numId="29" w16cid:durableId="689650011">
    <w:abstractNumId w:val="6"/>
  </w:num>
  <w:num w:numId="30" w16cid:durableId="2142333867">
    <w:abstractNumId w:val="19"/>
  </w:num>
  <w:num w:numId="31" w16cid:durableId="1004017955">
    <w:abstractNumId w:val="0"/>
  </w:num>
  <w:num w:numId="32" w16cid:durableId="1713339763">
    <w:abstractNumId w:val="2"/>
  </w:num>
  <w:num w:numId="33" w16cid:durableId="1254363131">
    <w:abstractNumId w:val="21"/>
  </w:num>
  <w:num w:numId="34" w16cid:durableId="224030960">
    <w:abstractNumId w:val="20"/>
  </w:num>
  <w:num w:numId="35" w16cid:durableId="925307883">
    <w:abstractNumId w:val="11"/>
  </w:num>
  <w:num w:numId="36" w16cid:durableId="10590169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27C3A"/>
    <w:rsid w:val="00046D7D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46AAC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57F6C"/>
    <w:rsid w:val="00260E53"/>
    <w:rsid w:val="00267C23"/>
    <w:rsid w:val="002708D6"/>
    <w:rsid w:val="00271731"/>
    <w:rsid w:val="00281CA1"/>
    <w:rsid w:val="002836E8"/>
    <w:rsid w:val="00286DD6"/>
    <w:rsid w:val="00290002"/>
    <w:rsid w:val="002A68F8"/>
    <w:rsid w:val="002B1775"/>
    <w:rsid w:val="002C6DAE"/>
    <w:rsid w:val="002E2970"/>
    <w:rsid w:val="002F30EF"/>
    <w:rsid w:val="002F63F5"/>
    <w:rsid w:val="00311DA9"/>
    <w:rsid w:val="00320410"/>
    <w:rsid w:val="003264BD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66372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3D82"/>
    <w:rsid w:val="004650CC"/>
    <w:rsid w:val="0046748F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2B71"/>
    <w:rsid w:val="004E6E3B"/>
    <w:rsid w:val="004F1A06"/>
    <w:rsid w:val="00510A9F"/>
    <w:rsid w:val="005234D0"/>
    <w:rsid w:val="0053681F"/>
    <w:rsid w:val="0054676E"/>
    <w:rsid w:val="0055383D"/>
    <w:rsid w:val="005563BA"/>
    <w:rsid w:val="00562404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B4926"/>
    <w:rsid w:val="005C2210"/>
    <w:rsid w:val="00606B47"/>
    <w:rsid w:val="00606B52"/>
    <w:rsid w:val="00615018"/>
    <w:rsid w:val="0062123A"/>
    <w:rsid w:val="00627033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96621"/>
    <w:rsid w:val="006B40B7"/>
    <w:rsid w:val="006B6A0B"/>
    <w:rsid w:val="006E3951"/>
    <w:rsid w:val="006F6F10"/>
    <w:rsid w:val="00704A3D"/>
    <w:rsid w:val="00705FB8"/>
    <w:rsid w:val="007069C8"/>
    <w:rsid w:val="00716290"/>
    <w:rsid w:val="00723C84"/>
    <w:rsid w:val="00727349"/>
    <w:rsid w:val="007416B7"/>
    <w:rsid w:val="00744CD9"/>
    <w:rsid w:val="00747B26"/>
    <w:rsid w:val="0075273C"/>
    <w:rsid w:val="00761E61"/>
    <w:rsid w:val="007674BA"/>
    <w:rsid w:val="00783E79"/>
    <w:rsid w:val="0079649D"/>
    <w:rsid w:val="007B1A20"/>
    <w:rsid w:val="007B5AE8"/>
    <w:rsid w:val="007C4087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D4761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2FD3"/>
    <w:rsid w:val="00A83B1A"/>
    <w:rsid w:val="00A96CF8"/>
    <w:rsid w:val="00AA04A4"/>
    <w:rsid w:val="00AB4269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877E7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CE6D3D"/>
    <w:rsid w:val="00CF7631"/>
    <w:rsid w:val="00D01A8B"/>
    <w:rsid w:val="00D14E76"/>
    <w:rsid w:val="00D17C22"/>
    <w:rsid w:val="00D27629"/>
    <w:rsid w:val="00D41A0F"/>
    <w:rsid w:val="00D42807"/>
    <w:rsid w:val="00D45945"/>
    <w:rsid w:val="00D469FD"/>
    <w:rsid w:val="00D56E49"/>
    <w:rsid w:val="00D66593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E70A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mailto:tenangjayagroup@gmail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mailto:tsa43b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malang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sekretariat@sukorejo.rs-primahusada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letterhead.dotx</Template>
  <TotalTime>0</TotalTime>
  <Pages>16</Pages>
  <Words>4394</Words>
  <Characters>25051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2024-01-29T23:01:00Z</dcterms:created>
  <dcterms:modified xsi:type="dcterms:W3CDTF">2024-02-02T06:36:00Z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