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CCA71" w14:textId="77777777" w:rsidR="007841EB" w:rsidRDefault="00D04872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PERJANJIAN KERJASAMA</w:t>
      </w:r>
    </w:p>
    <w:p w14:paraId="4D6EFFBB" w14:textId="77777777" w:rsidR="007841EB" w:rsidRDefault="00D04872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ANTARA</w:t>
      </w:r>
    </w:p>
    <w:p w14:paraId="365588FE" w14:textId="77777777" w:rsidR="007841EB" w:rsidRDefault="00D04872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PT DELAPAN BERUANG MADU</w:t>
      </w:r>
    </w:p>
    <w:p w14:paraId="0A754CDF" w14:textId="77777777" w:rsidR="007841EB" w:rsidRDefault="00D04872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DENGAN</w:t>
      </w:r>
    </w:p>
    <w:p w14:paraId="5112BD42" w14:textId="77777777" w:rsidR="007841EB" w:rsidRDefault="00BF6F75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PT DISA PRIMA MEDIKA</w:t>
      </w:r>
    </w:p>
    <w:p w14:paraId="56F37A4C" w14:textId="77777777" w:rsidR="007841EB" w:rsidRDefault="00D04872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55A78FF9" w14:textId="77777777" w:rsidR="007841EB" w:rsidRDefault="00D04872">
      <w:pPr>
        <w:pStyle w:val="TableParagraph"/>
        <w:pBdr>
          <w:bottom w:val="single" w:sz="6" w:space="1" w:color="auto"/>
        </w:pBdr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PELAYANAN ANTAR OBAT</w:t>
      </w:r>
    </w:p>
    <w:p w14:paraId="184B1F8C" w14:textId="77777777" w:rsidR="008A1FF8" w:rsidRDefault="008A1FF8">
      <w:pPr>
        <w:pStyle w:val="TableParagraph"/>
        <w:tabs>
          <w:tab w:val="left" w:pos="8931"/>
        </w:tabs>
        <w:spacing w:before="34"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1505FA68" w14:textId="77777777" w:rsidR="007841EB" w:rsidRDefault="00D04872">
      <w:pPr>
        <w:pStyle w:val="TableParagraph"/>
        <w:spacing w:line="360" w:lineRule="auto"/>
        <w:ind w:left="1440" w:right="-46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No.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00</w:t>
      </w:r>
      <w:r w:rsidR="006B362F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/P</w:t>
      </w:r>
      <w:r w:rsidR="00BF6F75">
        <w:rPr>
          <w:rFonts w:ascii="Times New Roman" w:hAnsi="Times New Roman" w:cs="Times New Roman"/>
          <w:sz w:val="24"/>
          <w:szCs w:val="24"/>
        </w:rPr>
        <w:t>KS</w:t>
      </w:r>
      <w:r>
        <w:rPr>
          <w:rFonts w:ascii="Times New Roman" w:hAnsi="Times New Roman" w:cs="Times New Roman"/>
          <w:sz w:val="24"/>
          <w:szCs w:val="24"/>
        </w:rPr>
        <w:t>/</w:t>
      </w:r>
      <w:r w:rsidR="006B362F"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z w:val="24"/>
          <w:szCs w:val="24"/>
        </w:rPr>
        <w:t>/</w:t>
      </w:r>
      <w:r w:rsidR="00BF6F75">
        <w:rPr>
          <w:rFonts w:ascii="Times New Roman" w:hAnsi="Times New Roman" w:cs="Times New Roman"/>
          <w:sz w:val="24"/>
          <w:szCs w:val="24"/>
        </w:rPr>
        <w:t>RS/PTDPM</w:t>
      </w:r>
      <w:r>
        <w:rPr>
          <w:rFonts w:ascii="Times New Roman" w:hAnsi="Times New Roman" w:cs="Times New Roman"/>
          <w:sz w:val="24"/>
          <w:szCs w:val="24"/>
        </w:rPr>
        <w:t>/</w:t>
      </w:r>
      <w:r w:rsidR="00BF6F75">
        <w:rPr>
          <w:rFonts w:ascii="Times New Roman" w:hAnsi="Times New Roman" w:cs="Times New Roman"/>
          <w:sz w:val="24"/>
          <w:szCs w:val="24"/>
        </w:rPr>
        <w:t>MLG</w:t>
      </w:r>
      <w:r>
        <w:rPr>
          <w:rFonts w:ascii="Times New Roman" w:hAnsi="Times New Roman" w:cs="Times New Roman"/>
          <w:sz w:val="24"/>
          <w:szCs w:val="24"/>
        </w:rPr>
        <w:t>/2</w:t>
      </w:r>
      <w:r w:rsidR="006B362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-2</w:t>
      </w:r>
      <w:r w:rsidR="006B362F">
        <w:rPr>
          <w:rFonts w:ascii="Times New Roman" w:hAnsi="Times New Roman" w:cs="Times New Roman"/>
          <w:sz w:val="24"/>
          <w:szCs w:val="24"/>
        </w:rPr>
        <w:t>5</w:t>
      </w:r>
    </w:p>
    <w:p w14:paraId="21641245" w14:textId="77777777" w:rsidR="007841EB" w:rsidRDefault="00D04872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No. </w:t>
      </w:r>
      <w:proofErr w:type="spellStart"/>
      <w:r>
        <w:rPr>
          <w:rFonts w:ascii="Times New Roman" w:hAnsi="Times New Roman" w:cs="Times New Roman"/>
          <w:sz w:val="24"/>
          <w:szCs w:val="24"/>
        </w:rPr>
        <w:t>Fasyankes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ab/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1D942C" w14:textId="77777777" w:rsidR="007841EB" w:rsidRDefault="007841E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4CA0AD0" w14:textId="77777777" w:rsidR="007841EB" w:rsidRDefault="00D04872" w:rsidP="00EB1E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="006C526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Kerjasama oleh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60DBB8F" w14:textId="77777777" w:rsidR="00EB1EDA" w:rsidRDefault="00D04872" w:rsidP="00EB1EDA">
      <w:pPr>
        <w:pStyle w:val="TableParagraph"/>
        <w:spacing w:before="146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Delapan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Beruang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Madu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perseroan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</w:t>
      </w:r>
      <w:r w:rsidR="00BA1506">
        <w:rPr>
          <w:rFonts w:ascii="Times New Roman" w:hAnsi="Times New Roman" w:cs="Times New Roman"/>
          <w:sz w:val="24"/>
          <w:szCs w:val="24"/>
        </w:rPr>
        <w:t xml:space="preserve"> No PB - </w:t>
      </w:r>
      <w:proofErr w:type="gramStart"/>
      <w:r w:rsidR="00BA1506">
        <w:rPr>
          <w:rFonts w:ascii="Times New Roman" w:hAnsi="Times New Roman" w:cs="Times New Roman"/>
          <w:sz w:val="24"/>
          <w:szCs w:val="24"/>
        </w:rPr>
        <w:t>UMKU :</w:t>
      </w:r>
      <w:proofErr w:type="gramEnd"/>
      <w:r w:rsidR="00BA1506">
        <w:rPr>
          <w:rFonts w:ascii="Times New Roman" w:hAnsi="Times New Roman" w:cs="Times New Roman"/>
          <w:sz w:val="24"/>
          <w:szCs w:val="24"/>
        </w:rPr>
        <w:t xml:space="preserve"> 250122005849600020001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Jl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Blok ZD no.31,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Surabaya,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Gumewa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Udiantoro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Madu,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</w:t>
      </w:r>
      <w:r>
        <w:rPr>
          <w:rFonts w:ascii="Times New Roman" w:hAnsi="Times New Roman" w:cs="Times New Roman"/>
          <w:b/>
          <w:sz w:val="24"/>
          <w:szCs w:val="24"/>
        </w:rPr>
        <w:t>ETU</w:t>
      </w:r>
      <w:r>
        <w:rPr>
          <w:rFonts w:ascii="Times New Roman" w:hAnsi="Times New Roman" w:cs="Times New Roman"/>
          <w:sz w:val="24"/>
          <w:szCs w:val="24"/>
        </w:rPr>
        <w:t>”;dan</w:t>
      </w:r>
      <w:proofErr w:type="spellEnd"/>
    </w:p>
    <w:p w14:paraId="47E1294D" w14:textId="77777777" w:rsidR="00BF6F75" w:rsidRDefault="00D04872" w:rsidP="00EB1EDA">
      <w:pPr>
        <w:pStyle w:val="TableParagraph"/>
        <w:spacing w:before="146" w:line="360" w:lineRule="auto"/>
        <w:ind w:right="202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Fasyankes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F6F75">
        <w:rPr>
          <w:rFonts w:ascii="Times New Roman" w:hAnsi="Times New Roman" w:cs="Times New Roman"/>
          <w:b/>
          <w:sz w:val="24"/>
          <w:szCs w:val="24"/>
        </w:rPr>
        <w:t xml:space="preserve">PT DISA PRIMA MEDIKA,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badan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usaha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didirikan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badan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hukum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No 10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Notaris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Yudo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Sigit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berkedudukan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Banjararum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Selatan No. 3B –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Mondoroko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Kab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. Malang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hal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diwakili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oleh Endang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Susilowati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bertindak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jabatannya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 w:rsidRPr="00BF6F75">
        <w:rPr>
          <w:rFonts w:ascii="Times New Roman" w:hAnsi="Times New Roman" w:cs="Times New Roman"/>
          <w:b/>
          <w:sz w:val="24"/>
          <w:szCs w:val="24"/>
        </w:rPr>
        <w:t>Direktur</w:t>
      </w:r>
      <w:proofErr w:type="spellEnd"/>
      <w:r w:rsidR="00BF6F75" w:rsidRPr="00BF6F75">
        <w:rPr>
          <w:rFonts w:ascii="Times New Roman" w:hAnsi="Times New Roman" w:cs="Times New Roman"/>
          <w:b/>
          <w:sz w:val="24"/>
          <w:szCs w:val="24"/>
        </w:rPr>
        <w:t xml:space="preserve"> Utama</w:t>
      </w:r>
      <w:r w:rsidR="00BF6F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demikian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sah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bertindak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BF6F75">
        <w:rPr>
          <w:rFonts w:ascii="Times New Roman" w:hAnsi="Times New Roman" w:cs="Times New Roman"/>
          <w:bCs/>
          <w:sz w:val="24"/>
          <w:szCs w:val="24"/>
        </w:rPr>
        <w:t>nama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3FA4C56" w14:textId="77777777" w:rsidR="00BF6F75" w:rsidRPr="00BF6F75" w:rsidRDefault="00BF6F75" w:rsidP="00EB1EDA">
      <w:pPr>
        <w:pStyle w:val="TableParagraph"/>
        <w:spacing w:before="146" w:line="360" w:lineRule="auto"/>
        <w:ind w:right="20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6F75">
        <w:rPr>
          <w:rFonts w:ascii="Times New Roman" w:hAnsi="Times New Roman" w:cs="Times New Roman"/>
          <w:b/>
          <w:sz w:val="24"/>
          <w:szCs w:val="24"/>
        </w:rPr>
        <w:t xml:space="preserve">Rumah Sakit Prima </w:t>
      </w:r>
      <w:proofErr w:type="spellStart"/>
      <w:r w:rsidRPr="00BF6F75">
        <w:rPr>
          <w:rFonts w:ascii="Times New Roman" w:hAnsi="Times New Roman" w:cs="Times New Roman"/>
          <w:b/>
          <w:sz w:val="24"/>
          <w:szCs w:val="24"/>
        </w:rPr>
        <w:t>Husada</w:t>
      </w:r>
      <w:proofErr w:type="spellEnd"/>
      <w:r w:rsidRPr="00BF6F75">
        <w:rPr>
          <w:rFonts w:ascii="Times New Roman" w:hAnsi="Times New Roman" w:cs="Times New Roman"/>
          <w:b/>
          <w:sz w:val="24"/>
          <w:szCs w:val="24"/>
        </w:rPr>
        <w:t xml:space="preserve"> Malang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izin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Rumah Sakit No. 81201150815810001 yang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beralamat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Jl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Banjararum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Selatan No 3-7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Kec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Singosari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Kab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 Malang</w:t>
      </w:r>
    </w:p>
    <w:p w14:paraId="544F3F28" w14:textId="77777777" w:rsidR="00EB1EDA" w:rsidRDefault="006C526D" w:rsidP="00EB1EDA">
      <w:pPr>
        <w:pStyle w:val="TableParagraph"/>
        <w:spacing w:before="146" w:line="360" w:lineRule="auto"/>
        <w:ind w:right="202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F6F75" w:rsidRPr="00BF6F75">
        <w:rPr>
          <w:rFonts w:ascii="Times New Roman" w:hAnsi="Times New Roman" w:cs="Times New Roman"/>
          <w:b/>
          <w:sz w:val="24"/>
          <w:szCs w:val="24"/>
        </w:rPr>
        <w:t xml:space="preserve">Rumah Sakit Prima </w:t>
      </w:r>
      <w:proofErr w:type="spellStart"/>
      <w:r w:rsidR="00BF6F75" w:rsidRPr="00BF6F75">
        <w:rPr>
          <w:rFonts w:ascii="Times New Roman" w:hAnsi="Times New Roman" w:cs="Times New Roman"/>
          <w:b/>
          <w:sz w:val="24"/>
          <w:szCs w:val="24"/>
        </w:rPr>
        <w:t>Husada</w:t>
      </w:r>
      <w:proofErr w:type="spellEnd"/>
      <w:r w:rsidR="00BF6F75" w:rsidRPr="00BF6F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/>
          <w:sz w:val="24"/>
          <w:szCs w:val="24"/>
        </w:rPr>
        <w:t>Sukorejo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izin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operasional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Rumah Sakit No. 503/IORS-C/UPJ/001/424.086/2019 yang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beralamat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Jl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Raya Surabaya – Malang Km 54, Desa Lemahbang,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Kec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Sukorejo</w:t>
      </w:r>
      <w:proofErr w:type="spellEnd"/>
      <w:r w:rsidR="00BF6F75">
        <w:rPr>
          <w:rFonts w:ascii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="00BF6F75">
        <w:rPr>
          <w:rFonts w:ascii="Times New Roman" w:hAnsi="Times New Roman" w:cs="Times New Roman"/>
          <w:bCs/>
          <w:sz w:val="24"/>
          <w:szCs w:val="24"/>
        </w:rPr>
        <w:t>Pasuruan</w:t>
      </w:r>
      <w:proofErr w:type="spellEnd"/>
    </w:p>
    <w:p w14:paraId="7F36B90B" w14:textId="77777777" w:rsidR="00BF6F75" w:rsidRDefault="00BF6F75" w:rsidP="00EB1EDA">
      <w:pPr>
        <w:pStyle w:val="TableParagraph"/>
        <w:spacing w:before="146" w:line="360" w:lineRule="auto"/>
        <w:ind w:right="202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65E131" w14:textId="77777777" w:rsidR="00BF6F75" w:rsidRDefault="00BF6F75" w:rsidP="00EB1EDA">
      <w:pPr>
        <w:pStyle w:val="TableParagraph"/>
        <w:spacing w:before="146" w:line="360" w:lineRule="auto"/>
        <w:ind w:right="2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7CFAED" w14:textId="77777777" w:rsidR="007841EB" w:rsidRPr="00EB1EDA" w:rsidRDefault="00D04872" w:rsidP="00EB1EDA">
      <w:pPr>
        <w:pStyle w:val="TableParagraph"/>
        <w:spacing w:before="146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cs="Times New Roman"/>
          <w:b/>
          <w:sz w:val="24"/>
          <w:szCs w:val="24"/>
        </w:rPr>
        <w:t xml:space="preserve">FASYANKES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bersama-sama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</w:t>
      </w:r>
      <w:r>
        <w:rPr>
          <w:rFonts w:ascii="Times New Roman" w:hAnsi="Times New Roman" w:cs="Times New Roman"/>
          <w:sz w:val="24"/>
          <w:szCs w:val="24"/>
        </w:rPr>
        <w:t>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r>
        <w:rPr>
          <w:rFonts w:ascii="Times New Roman" w:hAnsi="Times New Roman" w:cs="Times New Roman"/>
          <w:sz w:val="24"/>
          <w:szCs w:val="24"/>
        </w:rPr>
        <w:t xml:space="preserve">dan masing-masing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PIHAK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11B3461E" w14:textId="77777777" w:rsidR="007841EB" w:rsidRDefault="00D04872" w:rsidP="00EB1EDA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95B5A8" w14:textId="77777777" w:rsidR="006C526D" w:rsidRPr="00BF6F75" w:rsidRDefault="00D04872" w:rsidP="008A1FF8">
      <w:pPr>
        <w:pStyle w:val="TableParagraph"/>
        <w:numPr>
          <w:ilvl w:val="0"/>
          <w:numId w:val="1"/>
        </w:numPr>
        <w:tabs>
          <w:tab w:val="left" w:pos="923"/>
        </w:tabs>
        <w:spacing w:before="146"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produk layanan dari PT Delapan Beruang Madu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situs </w:t>
      </w:r>
      <w:hyperlink r:id="rId7" w:history="1">
        <w:r>
          <w:rPr>
            <w:rFonts w:ascii="Times New Roman" w:hAnsi="Times New Roman" w:cs="Times New Roman"/>
            <w:sz w:val="24"/>
            <w:szCs w:val="24"/>
          </w:rPr>
          <w:t xml:space="preserve">beetu.id </w:t>
        </w:r>
      </w:hyperlink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(Android) (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 Hospital</w:t>
      </w:r>
      <w:proofErr w:type="gramStart"/>
      <w:r>
        <w:rPr>
          <w:rFonts w:ascii="Times New Roman" w:hAnsi="Times New Roman" w:cs="Times New Roman"/>
          <w:sz w:val="24"/>
          <w:szCs w:val="24"/>
        </w:rPr>
        <w:t>” 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2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2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”.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</w:t>
      </w:r>
      <w:r>
        <w:rPr>
          <w:rFonts w:ascii="Times New Roman" w:hAnsi="Times New Roman" w:cs="Times New Roman"/>
          <w:sz w:val="24"/>
          <w:szCs w:val="24"/>
        </w:rPr>
        <w:t xml:space="preserve"> (daring) </w:t>
      </w:r>
    </w:p>
    <w:p w14:paraId="7B66AFD1" w14:textId="77777777" w:rsidR="007841EB" w:rsidRDefault="00D04872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FASYANKES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Indonesia</w:t>
      </w:r>
    </w:p>
    <w:p w14:paraId="2D73D133" w14:textId="77777777" w:rsidR="007841EB" w:rsidRDefault="00D04872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r>
        <w:rPr>
          <w:rFonts w:ascii="Times New Roman" w:hAnsi="Times New Roman" w:cs="Times New Roman"/>
          <w:sz w:val="24"/>
          <w:szCs w:val="24"/>
        </w:rPr>
        <w:t>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F2D5723" w14:textId="77777777" w:rsidR="007841EB" w:rsidRDefault="007841EB">
      <w:pPr>
        <w:pStyle w:val="TableParagraph"/>
        <w:tabs>
          <w:tab w:val="left" w:pos="923"/>
        </w:tabs>
        <w:ind w:right="19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974A9BE" w14:textId="77777777" w:rsidR="007841EB" w:rsidRPr="008A1FF8" w:rsidRDefault="00D04872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8A1FF8">
        <w:rPr>
          <w:rFonts w:ascii="Times New Roman" w:hAnsi="Times New Roman" w:cs="Times New Roman"/>
          <w:sz w:val="24"/>
          <w:szCs w:val="24"/>
        </w:rPr>
        <w:t>:</w:t>
      </w:r>
    </w:p>
    <w:p w14:paraId="2BA09133" w14:textId="77777777" w:rsidR="007841EB" w:rsidRDefault="007841EB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9EF2DB0" w14:textId="77777777" w:rsidR="007841EB" w:rsidRDefault="00D04872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1</w:t>
      </w:r>
    </w:p>
    <w:p w14:paraId="77B8A2CF" w14:textId="77777777" w:rsidR="007841EB" w:rsidRDefault="00D04872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DEFINISI DAN INTERPRETASI</w:t>
      </w:r>
    </w:p>
    <w:p w14:paraId="014AD24B" w14:textId="77777777" w:rsidR="007841EB" w:rsidRDefault="007841EB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E723AB9" w14:textId="77777777" w:rsidR="007841EB" w:rsidRDefault="00D04872">
      <w:pPr>
        <w:pStyle w:val="TableParagraph"/>
        <w:spacing w:line="360" w:lineRule="auto"/>
        <w:ind w:left="202" w:right="20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Dalam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F439CE1" w14:textId="77777777" w:rsidR="007841EB" w:rsidRDefault="00D04872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orang/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FASYANKES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E648A2" w14:textId="77777777" w:rsidR="007841EB" w:rsidRDefault="00D04872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FASYANKES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self 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7D257A" w14:textId="77777777" w:rsidR="007841EB" w:rsidRDefault="007841EB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C137CC2" w14:textId="77777777" w:rsidR="00BA1506" w:rsidRDefault="00BA1506">
      <w:pPr>
        <w:pStyle w:val="TableParagraph"/>
        <w:spacing w:line="360" w:lineRule="auto"/>
        <w:ind w:left="18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5E43D" w14:textId="77777777" w:rsidR="00BA1506" w:rsidRDefault="00BA1506">
      <w:pPr>
        <w:pStyle w:val="TableParagraph"/>
        <w:spacing w:line="360" w:lineRule="auto"/>
        <w:ind w:left="18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31AFC2" w14:textId="77777777" w:rsidR="00BA1506" w:rsidRDefault="00BA1506">
      <w:pPr>
        <w:pStyle w:val="TableParagraph"/>
        <w:spacing w:line="360" w:lineRule="auto"/>
        <w:ind w:left="18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3076C6" w14:textId="77777777" w:rsidR="00BA1506" w:rsidRDefault="00BA1506">
      <w:pPr>
        <w:pStyle w:val="TableParagraph"/>
        <w:spacing w:line="360" w:lineRule="auto"/>
        <w:ind w:left="18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97DD9" w14:textId="77777777" w:rsidR="00BA1506" w:rsidRDefault="00BA1506">
      <w:pPr>
        <w:pStyle w:val="TableParagraph"/>
        <w:spacing w:line="360" w:lineRule="auto"/>
        <w:ind w:left="18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DA13B" w14:textId="77777777" w:rsidR="00BA1506" w:rsidRDefault="00BA1506">
      <w:pPr>
        <w:pStyle w:val="TableParagraph"/>
        <w:spacing w:line="360" w:lineRule="auto"/>
        <w:ind w:left="18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F457F" w14:textId="77777777" w:rsidR="007841EB" w:rsidRDefault="00D04872">
      <w:pPr>
        <w:pStyle w:val="TableParagraph"/>
        <w:spacing w:line="360" w:lineRule="auto"/>
        <w:ind w:left="18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PASAL 2</w:t>
      </w:r>
    </w:p>
    <w:p w14:paraId="70AA1D15" w14:textId="77777777" w:rsidR="007841EB" w:rsidRDefault="00D04872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HAK DAN KEWAJIBAN</w:t>
      </w:r>
    </w:p>
    <w:p w14:paraId="492AA9E3" w14:textId="77777777" w:rsidR="007841EB" w:rsidRDefault="007841EB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4C43BAA" w14:textId="77777777" w:rsidR="007841EB" w:rsidRDefault="00D04872">
      <w:pPr>
        <w:pStyle w:val="Table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KEWAJIBAN BEETU</w:t>
      </w:r>
    </w:p>
    <w:p w14:paraId="7731A632" w14:textId="77777777" w:rsidR="007841EB" w:rsidRDefault="00D04872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right="2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Hospital.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Hospital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platform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6C1CA45" w14:textId="77777777" w:rsidR="007841EB" w:rsidRDefault="00D04872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for Hospital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798785" w14:textId="77777777" w:rsidR="007841EB" w:rsidRDefault="00D04872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Meja Booth, </w:t>
      </w:r>
      <w:r>
        <w:rPr>
          <w:rFonts w:ascii="Times New Roman" w:hAnsi="Times New Roman" w:cs="Times New Roman"/>
          <w:sz w:val="24"/>
          <w:szCs w:val="24"/>
        </w:rPr>
        <w:t xml:space="preserve">Print Thermal, </w:t>
      </w:r>
      <w:proofErr w:type="spellStart"/>
      <w:r>
        <w:rPr>
          <w:rFonts w:ascii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 dan Packaging Obat. </w:t>
      </w:r>
    </w:p>
    <w:p w14:paraId="3850B39D" w14:textId="77777777" w:rsidR="00BA1506" w:rsidRPr="00BA1506" w:rsidRDefault="00D04872" w:rsidP="00BA1506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staf</w:t>
      </w:r>
      <w:r w:rsidR="00DE549A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FASYANKES</w:t>
      </w:r>
    </w:p>
    <w:p w14:paraId="0B074DA7" w14:textId="77777777" w:rsidR="008A1FF8" w:rsidRPr="006C526D" w:rsidRDefault="006C526D" w:rsidP="008A1FF8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Membayarkan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sharing fee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FASYANKES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(7)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526D">
        <w:rPr>
          <w:rFonts w:ascii="Times New Roman" w:hAnsi="Times New Roman" w:cs="Times New Roman"/>
          <w:b/>
          <w:bCs/>
          <w:sz w:val="24"/>
          <w:szCs w:val="24"/>
        </w:rPr>
        <w:t>FASYANKES</w:t>
      </w:r>
    </w:p>
    <w:p w14:paraId="323ABB50" w14:textId="77777777" w:rsidR="007841EB" w:rsidRDefault="00D04872">
      <w:pPr>
        <w:pStyle w:val="TableParagraph"/>
        <w:tabs>
          <w:tab w:val="left" w:pos="92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HAK BEETU</w:t>
      </w:r>
    </w:p>
    <w:p w14:paraId="1230B605" w14:textId="77777777" w:rsidR="007841EB" w:rsidRDefault="00D04872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banner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ijin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C39C01" w14:textId="77777777" w:rsidR="007841EB" w:rsidRDefault="00D04872">
      <w:pPr>
        <w:pStyle w:val="TableParagraph"/>
        <w:numPr>
          <w:ilvl w:val="0"/>
          <w:numId w:val="4"/>
        </w:numPr>
        <w:tabs>
          <w:tab w:val="left" w:pos="921"/>
        </w:tabs>
        <w:spacing w:before="36" w:line="360" w:lineRule="auto"/>
        <w:ind w:righ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>–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BEETU </w:t>
      </w:r>
      <w:proofErr w:type="spellStart"/>
      <w:r>
        <w:rPr>
          <w:rFonts w:ascii="Times New Roman" w:hAnsi="Times New Roman" w:cs="Times New Roman"/>
          <w:sz w:val="24"/>
          <w:szCs w:val="24"/>
        </w:rPr>
        <w:t>dilokasi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PIHAK FASYANKES</w:t>
      </w:r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1AC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71AC8"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addendum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44C96C" w14:textId="77777777" w:rsidR="007841EB" w:rsidRDefault="00D04872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right="2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Lampiran PKS.</w:t>
      </w:r>
    </w:p>
    <w:p w14:paraId="01F02634" w14:textId="77777777" w:rsidR="007841EB" w:rsidRDefault="007841EB">
      <w:pPr>
        <w:pStyle w:val="TableParagraph"/>
        <w:tabs>
          <w:tab w:val="left" w:pos="921"/>
        </w:tabs>
        <w:ind w:right="204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4F65701" w14:textId="77777777" w:rsidR="007841EB" w:rsidRDefault="00D04872">
      <w:pPr>
        <w:pStyle w:val="TableParagraph"/>
        <w:tabs>
          <w:tab w:val="left" w:pos="921"/>
        </w:tabs>
        <w:spacing w:line="360" w:lineRule="auto"/>
        <w:ind w:right="204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KEWAJIBAN FASYANKE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2974B176" w14:textId="77777777" w:rsidR="007841EB" w:rsidRPr="00616CF0" w:rsidRDefault="00D04872">
      <w:pPr>
        <w:pStyle w:val="TableParagraph"/>
        <w:numPr>
          <w:ilvl w:val="0"/>
          <w:numId w:val="5"/>
        </w:numPr>
        <w:tabs>
          <w:tab w:val="left" w:pos="921"/>
        </w:tabs>
        <w:spacing w:line="360" w:lineRule="auto"/>
        <w:ind w:right="1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BEETU,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FASYANKES</w:t>
      </w:r>
    </w:p>
    <w:p w14:paraId="7CC8BC3A" w14:textId="77777777" w:rsidR="00616CF0" w:rsidRDefault="00616CF0" w:rsidP="00616CF0">
      <w:pPr>
        <w:pStyle w:val="TableParagraph"/>
        <w:tabs>
          <w:tab w:val="left" w:pos="921"/>
        </w:tabs>
        <w:spacing w:line="360" w:lineRule="auto"/>
        <w:ind w:right="19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9FE66" w14:textId="77777777" w:rsidR="00616CF0" w:rsidRDefault="00616CF0" w:rsidP="00616CF0">
      <w:pPr>
        <w:pStyle w:val="TableParagraph"/>
        <w:tabs>
          <w:tab w:val="left" w:pos="921"/>
        </w:tabs>
        <w:spacing w:line="360" w:lineRule="auto"/>
        <w:ind w:right="198"/>
        <w:jc w:val="both"/>
        <w:rPr>
          <w:rFonts w:ascii="Times New Roman" w:hAnsi="Times New Roman" w:cs="Times New Roman"/>
          <w:sz w:val="24"/>
          <w:szCs w:val="24"/>
        </w:rPr>
      </w:pPr>
    </w:p>
    <w:p w14:paraId="1AD15650" w14:textId="77777777" w:rsidR="007841EB" w:rsidRDefault="00D04872">
      <w:pPr>
        <w:pStyle w:val="TableParagraph"/>
        <w:numPr>
          <w:ilvl w:val="0"/>
          <w:numId w:val="5"/>
        </w:numPr>
        <w:tabs>
          <w:tab w:val="left" w:pos="921"/>
        </w:tabs>
        <w:spacing w:before="36"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BE90AEF" w14:textId="77777777" w:rsidR="007841EB" w:rsidRDefault="00D04872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Loket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BEETU;</w:t>
      </w:r>
    </w:p>
    <w:p w14:paraId="665564CA" w14:textId="77777777" w:rsidR="007841EB" w:rsidRDefault="00D04872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Fasilitas free parking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untuk personel B</w:t>
      </w:r>
      <w:r>
        <w:rPr>
          <w:rFonts w:ascii="Times New Roman" w:hAnsi="Times New Roman" w:cs="Times New Roman"/>
          <w:sz w:val="24"/>
          <w:szCs w:val="24"/>
        </w:rPr>
        <w:t>EETU</w:t>
      </w:r>
    </w:p>
    <w:p w14:paraId="75087DDC" w14:textId="77777777" w:rsidR="007841EB" w:rsidRDefault="00D04872">
      <w:pPr>
        <w:pStyle w:val="TableParagraph"/>
        <w:numPr>
          <w:ilvl w:val="1"/>
          <w:numId w:val="5"/>
        </w:numPr>
        <w:tabs>
          <w:tab w:val="left" w:pos="1641"/>
        </w:tabs>
        <w:spacing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D15103" w14:textId="77777777" w:rsidR="007841EB" w:rsidRPr="006B362F" w:rsidRDefault="00D04872" w:rsidP="006B362F">
      <w:pPr>
        <w:pStyle w:val="TableParagraph"/>
        <w:numPr>
          <w:ilvl w:val="0"/>
          <w:numId w:val="5"/>
        </w:numPr>
        <w:tabs>
          <w:tab w:val="left" w:pos="921"/>
        </w:tabs>
        <w:spacing w:before="34"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Menginformasikan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,terkait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361DD61A" w14:textId="77777777" w:rsidR="007841EB" w:rsidRDefault="00D04872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="00BA1506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rakt</w:t>
      </w:r>
      <w:r w:rsidR="006B362F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6B362F">
        <w:rPr>
          <w:rFonts w:ascii="Times New Roman" w:hAnsi="Times New Roman" w:cs="Times New Roman"/>
          <w:sz w:val="24"/>
          <w:szCs w:val="24"/>
        </w:rPr>
        <w:t xml:space="preserve"> Rawat Jalan</w:t>
      </w:r>
    </w:p>
    <w:p w14:paraId="31AB8082" w14:textId="77777777" w:rsidR="006B362F" w:rsidRDefault="006B362F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Rawat Jalam/ </w:t>
      </w:r>
      <w:proofErr w:type="spellStart"/>
      <w:r>
        <w:rPr>
          <w:rFonts w:ascii="Times New Roman" w:hAnsi="Times New Roman" w:cs="Times New Roman"/>
          <w:sz w:val="24"/>
          <w:szCs w:val="24"/>
        </w:rPr>
        <w:t>Resep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farmasi</w:t>
      </w:r>
      <w:proofErr w:type="spellEnd"/>
    </w:p>
    <w:p w14:paraId="1B6DC5A2" w14:textId="77777777" w:rsidR="007841EB" w:rsidRDefault="007841EB">
      <w:pPr>
        <w:pStyle w:val="TableParagraph"/>
        <w:tabs>
          <w:tab w:val="left" w:pos="1641"/>
        </w:tabs>
        <w:spacing w:before="37"/>
        <w:ind w:right="198"/>
        <w:rPr>
          <w:rFonts w:ascii="Times New Roman" w:hAnsi="Times New Roman" w:cs="Times New Roman"/>
          <w:sz w:val="24"/>
          <w:szCs w:val="24"/>
          <w:lang w:val="id-ID"/>
        </w:rPr>
      </w:pPr>
    </w:p>
    <w:p w14:paraId="5D43997D" w14:textId="77777777" w:rsidR="007841EB" w:rsidRDefault="00D04872">
      <w:pPr>
        <w:pStyle w:val="TableParagraph"/>
        <w:tabs>
          <w:tab w:val="left" w:pos="1641"/>
        </w:tabs>
        <w:spacing w:before="37" w:line="360" w:lineRule="auto"/>
        <w:ind w:right="198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HAK FASYANKES</w:t>
      </w:r>
    </w:p>
    <w:p w14:paraId="05642EC0" w14:textId="77777777" w:rsidR="007841EB" w:rsidRDefault="00D04872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PIHAK BEETU</w:t>
      </w:r>
    </w:p>
    <w:p w14:paraId="6F622329" w14:textId="77777777" w:rsidR="007841EB" w:rsidRDefault="00D04872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</w:p>
    <w:p w14:paraId="22EBCA91" w14:textId="77777777" w:rsidR="006C526D" w:rsidRDefault="006C526D" w:rsidP="006C526D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4AC6DB17" w14:textId="77777777" w:rsidR="007841EB" w:rsidRDefault="00D04872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3</w:t>
      </w:r>
    </w:p>
    <w:p w14:paraId="49CFE6F5" w14:textId="77777777" w:rsidR="007841EB" w:rsidRDefault="00D04872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JANGKA WAKTU DAN PENGAKHIRAN</w:t>
      </w:r>
    </w:p>
    <w:p w14:paraId="47DC2A88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45881F7" w14:textId="77777777" w:rsidR="007841EB" w:rsidRDefault="00D04872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Kerjasama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6C526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-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6B362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-</w:t>
      </w:r>
      <w:r w:rsidR="006C526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-</w:t>
      </w:r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6B362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327EC36A" w14:textId="77777777" w:rsidR="007841EB" w:rsidRDefault="00D04872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Belah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mengakhiri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Kerjasama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</w:t>
      </w:r>
      <w:r>
        <w:rPr>
          <w:rFonts w:ascii="Times New Roman" w:hAnsi="Times New Roman" w:cs="Times New Roman"/>
          <w:bCs/>
          <w:sz w:val="24"/>
          <w:szCs w:val="24"/>
        </w:rPr>
        <w:t>epada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30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puluh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pemutusan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berlaku</w:t>
      </w:r>
      <w:proofErr w:type="spellEnd"/>
    </w:p>
    <w:p w14:paraId="441B7573" w14:textId="77777777" w:rsidR="007841EB" w:rsidRDefault="00D04872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Mengesampingkan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1266 dan 1267 KUHPER</w:t>
      </w:r>
    </w:p>
    <w:p w14:paraId="6C75A29A" w14:textId="77777777" w:rsidR="007841EB" w:rsidRDefault="007841EB">
      <w:pPr>
        <w:pStyle w:val="TableParagraph"/>
        <w:tabs>
          <w:tab w:val="left" w:pos="920"/>
        </w:tabs>
        <w:spacing w:line="360" w:lineRule="auto"/>
        <w:ind w:left="559" w:right="20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EBE860" w14:textId="77777777" w:rsidR="007841EB" w:rsidRDefault="00D04872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 4</w:t>
      </w:r>
    </w:p>
    <w:p w14:paraId="303EA396" w14:textId="77777777" w:rsidR="007841EB" w:rsidRDefault="00D04872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KEADAAN KAHAR</w:t>
      </w:r>
    </w:p>
    <w:p w14:paraId="6E167CF1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FC42661" w14:textId="77777777" w:rsidR="007841EB" w:rsidRDefault="00D04872">
      <w:pPr>
        <w:pStyle w:val="TableParagraph"/>
        <w:spacing w:line="360" w:lineRule="auto"/>
        <w:ind w:left="851" w:right="201" w:hanging="2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</w:t>
      </w:r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30148C1" w14:textId="77777777" w:rsidR="007841EB" w:rsidRDefault="00D04872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</w:t>
      </w:r>
      <w:proofErr w:type="spellStart"/>
      <w:r>
        <w:rPr>
          <w:rFonts w:ascii="Times New Roman" w:hAnsi="Times New Roman" w:cs="Times New Roman"/>
          <w:sz w:val="24"/>
          <w:szCs w:val="24"/>
        </w:rPr>
        <w:t>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kerusuhan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pemogokan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lock-out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gangguan-gangguan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keributan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blokade,embargo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50F525" w14:textId="77777777" w:rsidR="007841EB" w:rsidRDefault="00D04872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</w:t>
      </w:r>
      <w:proofErr w:type="spellStart"/>
      <w:r>
        <w:rPr>
          <w:rFonts w:ascii="Times New Roman" w:hAnsi="Times New Roman" w:cs="Times New Roman"/>
          <w:sz w:val="24"/>
          <w:szCs w:val="24"/>
        </w:rPr>
        <w:t>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gempa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PIHAK.</w:t>
      </w:r>
    </w:p>
    <w:p w14:paraId="03D96EE7" w14:textId="77777777" w:rsidR="007841EB" w:rsidRDefault="00D04872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</w:t>
      </w:r>
      <w:proofErr w:type="spellStart"/>
      <w:r>
        <w:rPr>
          <w:rFonts w:ascii="Times New Roman" w:hAnsi="Times New Roman" w:cs="Times New Roman"/>
          <w:sz w:val="24"/>
          <w:szCs w:val="24"/>
        </w:rPr>
        <w:t>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kejadian-kejadian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</w:t>
      </w:r>
    </w:p>
    <w:p w14:paraId="47803B1B" w14:textId="77777777" w:rsidR="007841EB" w:rsidRDefault="00D04872">
      <w:pPr>
        <w:pStyle w:val="TableParagraph"/>
        <w:tabs>
          <w:tab w:val="left" w:pos="560"/>
        </w:tabs>
        <w:spacing w:line="360" w:lineRule="auto"/>
        <w:ind w:left="851" w:right="202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bertanggung.jawab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</w:t>
      </w:r>
    </w:p>
    <w:p w14:paraId="1D685493" w14:textId="77777777" w:rsidR="007841EB" w:rsidRDefault="00D04872">
      <w:pPr>
        <w:pStyle w:val="TableParagraph"/>
        <w:tabs>
          <w:tab w:val="left" w:pos="560"/>
        </w:tabs>
        <w:spacing w:line="360" w:lineRule="auto"/>
        <w:ind w:left="851" w:right="203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3.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(</w:t>
      </w:r>
      <w:proofErr w:type="spellStart"/>
      <w:r>
        <w:rPr>
          <w:rFonts w:ascii="Times New Roman" w:hAnsi="Times New Roman" w:cs="Times New Roman"/>
          <w:sz w:val="24"/>
          <w:szCs w:val="24"/>
        </w:rPr>
        <w:t>tujuh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681561B" w14:textId="77777777" w:rsidR="007841EB" w:rsidRDefault="00D04872">
      <w:pPr>
        <w:pStyle w:val="TableParagraph"/>
        <w:tabs>
          <w:tab w:val="left" w:pos="560"/>
        </w:tabs>
        <w:spacing w:line="360" w:lineRule="auto"/>
        <w:ind w:left="851" w:right="199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4. </w:t>
      </w:r>
      <w:r>
        <w:rPr>
          <w:rFonts w:ascii="Times New Roman" w:hAnsi="Times New Roman" w:cs="Times New Roman"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menyepakati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mender</w:t>
      </w:r>
      <w:r>
        <w:rPr>
          <w:rFonts w:ascii="Times New Roman" w:hAnsi="Times New Roman" w:cs="Times New Roman"/>
          <w:sz w:val="24"/>
          <w:szCs w:val="24"/>
        </w:rPr>
        <w:t>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D12751" w14:textId="77777777" w:rsidR="007841EB" w:rsidRDefault="00D04872">
      <w:pPr>
        <w:pStyle w:val="TableParagraph"/>
        <w:tabs>
          <w:tab w:val="left" w:pos="567"/>
        </w:tabs>
        <w:spacing w:line="360" w:lineRule="auto"/>
        <w:ind w:left="851" w:right="202" w:hanging="851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PKS. 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74DE42A3" w14:textId="77777777" w:rsidR="007841EB" w:rsidRDefault="007841EB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DAF5CEE" w14:textId="77777777" w:rsidR="00616CF0" w:rsidRDefault="00616CF0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B8CD7BA" w14:textId="77777777" w:rsidR="00616CF0" w:rsidRDefault="00616CF0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53CB611" w14:textId="77777777" w:rsidR="007841EB" w:rsidRDefault="00D04872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PASAL 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p w14:paraId="05216632" w14:textId="77777777" w:rsidR="007841EB" w:rsidRDefault="00D04872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KERAHASIAA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N</w:t>
      </w:r>
    </w:p>
    <w:p w14:paraId="6D5A5298" w14:textId="77777777" w:rsidR="007841EB" w:rsidRDefault="007841EB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D1F8788" w14:textId="77777777" w:rsidR="007841EB" w:rsidRDefault="00D04872">
      <w:pPr>
        <w:pStyle w:val="TableParagraph"/>
        <w:numPr>
          <w:ilvl w:val="0"/>
          <w:numId w:val="9"/>
        </w:numPr>
        <w:tabs>
          <w:tab w:val="left" w:pos="560"/>
        </w:tabs>
        <w:spacing w:line="360" w:lineRule="auto"/>
        <w:ind w:righ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hAnsi="Times New Roman" w:cs="Times New Roman"/>
          <w:b/>
          <w:bCs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penasihat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afiliasinya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merahasiakan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</w:t>
      </w:r>
      <w:r>
        <w:rPr>
          <w:rFonts w:ascii="Times New Roman" w:hAnsi="Times New Roman" w:cs="Times New Roman"/>
          <w:sz w:val="24"/>
          <w:szCs w:val="24"/>
        </w:rPr>
        <w:t>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Rahasia</w:t>
      </w:r>
      <w:r>
        <w:rPr>
          <w:rFonts w:ascii="Times New Roman" w:hAnsi="Times New Roman" w:cs="Times New Roman"/>
          <w:sz w:val="24"/>
          <w:szCs w:val="24"/>
        </w:rPr>
        <w:t xml:space="preserve">”).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</w:t>
      </w:r>
      <w:r>
        <w:rPr>
          <w:rFonts w:ascii="Times New Roman" w:hAnsi="Times New Roman" w:cs="Times New Roman"/>
          <w:sz w:val="24"/>
          <w:szCs w:val="24"/>
        </w:rPr>
        <w:t>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PIHAK.</w:t>
      </w:r>
    </w:p>
    <w:p w14:paraId="7D9F3F0C" w14:textId="77777777" w:rsidR="00EB1EDA" w:rsidRPr="00BA1506" w:rsidRDefault="00D04872" w:rsidP="00EB1EDA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ind w:right="2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Waktu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42BCF9" w14:textId="77777777" w:rsidR="007841EB" w:rsidRDefault="00D04872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merahasiakan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berlaku,apabila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585881FC" w14:textId="77777777" w:rsidR="007841EB" w:rsidRDefault="00D04872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kewajiban-kewajiban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PIHAK;</w:t>
      </w:r>
    </w:p>
    <w:p w14:paraId="567F7F1B" w14:textId="77777777" w:rsidR="007841EB" w:rsidRDefault="00D04872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diperintahkan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r>
        <w:rPr>
          <w:rFonts w:ascii="Times New Roman" w:hAnsi="Times New Roman" w:cs="Times New Roman"/>
          <w:sz w:val="24"/>
          <w:szCs w:val="24"/>
        </w:rPr>
        <w:t>merintahan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</w:t>
      </w:r>
      <w:proofErr w:type="spellEnd"/>
      <w:r>
        <w:rPr>
          <w:rFonts w:ascii="Times New Roman" w:hAnsi="Times New Roman" w:cs="Times New Roman"/>
          <w:sz w:val="24"/>
          <w:szCs w:val="24"/>
        </w:rPr>
        <w:t>–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43C117C" w14:textId="77777777" w:rsidR="007841EB" w:rsidRDefault="00D04872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 xml:space="preserve">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</w:p>
    <w:p w14:paraId="3F77CAB7" w14:textId="77777777" w:rsidR="007841EB" w:rsidRDefault="00D04872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</w:t>
      </w:r>
      <w:r>
        <w:rPr>
          <w:rFonts w:ascii="Times New Roman" w:hAnsi="Times New Roman" w:cs="Times New Roman"/>
          <w:sz w:val="24"/>
          <w:szCs w:val="24"/>
        </w:rPr>
        <w:t xml:space="preserve">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1A8B44E" w14:textId="77777777" w:rsidR="00616CF0" w:rsidRDefault="00616CF0" w:rsidP="00616CF0">
      <w:pPr>
        <w:pStyle w:val="TableParagraph"/>
        <w:tabs>
          <w:tab w:val="left" w:pos="1280"/>
        </w:tabs>
        <w:spacing w:before="195" w:line="360" w:lineRule="auto"/>
        <w:ind w:right="201"/>
        <w:rPr>
          <w:rFonts w:ascii="Times New Roman" w:hAnsi="Times New Roman" w:cs="Times New Roman"/>
          <w:sz w:val="24"/>
          <w:szCs w:val="24"/>
        </w:rPr>
      </w:pPr>
    </w:p>
    <w:p w14:paraId="701A0EC4" w14:textId="77777777" w:rsidR="007841EB" w:rsidRDefault="00D04872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hAnsi="Times New Roman" w:cs="Times New Roman"/>
          <w:i/>
          <w:spacing w:val="3"/>
          <w:sz w:val="24"/>
          <w:szCs w:val="24"/>
        </w:rPr>
        <w:t xml:space="preserve">on </w:t>
      </w:r>
      <w:r>
        <w:rPr>
          <w:rFonts w:ascii="Times New Roman" w:hAnsi="Times New Roman" w:cs="Times New Roman"/>
          <w:i/>
          <w:sz w:val="24"/>
          <w:szCs w:val="24"/>
        </w:rPr>
        <w:t>a strictly confidential basis</w:t>
      </w:r>
      <w:r>
        <w:rPr>
          <w:rFonts w:ascii="Times New Roman" w:hAnsi="Times New Roman" w:cs="Times New Roman"/>
          <w:sz w:val="24"/>
          <w:szCs w:val="24"/>
        </w:rPr>
        <w:t xml:space="preserve">)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penasihat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auditor,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konsultan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profesionalnya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pemegan</w:t>
      </w:r>
      <w:r>
        <w:rPr>
          <w:rFonts w:ascii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sahamnya</w:t>
      </w:r>
      <w:proofErr w:type="spellEnd"/>
      <w:r>
        <w:rPr>
          <w:rFonts w:ascii="Times New Roman" w:hAnsi="Times New Roman" w:cs="Times New Roman"/>
          <w:sz w:val="24"/>
          <w:szCs w:val="24"/>
        </w:rPr>
        <w:t>;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</w:p>
    <w:p w14:paraId="32B56DEA" w14:textId="77777777" w:rsidR="00BA1506" w:rsidRPr="00616CF0" w:rsidRDefault="00D04872" w:rsidP="00616CF0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</w:t>
      </w:r>
    </w:p>
    <w:p w14:paraId="75467575" w14:textId="77777777" w:rsidR="007841EB" w:rsidRDefault="00D04872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6</w:t>
      </w:r>
    </w:p>
    <w:p w14:paraId="2B150656" w14:textId="77777777" w:rsidR="007841EB" w:rsidRDefault="00D04872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HUKUM YANG BERLAKU DAN PENYELESAIAN SENGKETA</w:t>
      </w:r>
    </w:p>
    <w:p w14:paraId="60A0DC65" w14:textId="77777777" w:rsidR="007841EB" w:rsidRDefault="007841EB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633EFA7" w14:textId="77777777" w:rsidR="007841EB" w:rsidRDefault="00D04872">
      <w:pPr>
        <w:pStyle w:val="TableParagraph"/>
        <w:numPr>
          <w:ilvl w:val="0"/>
          <w:numId w:val="11"/>
        </w:numPr>
        <w:tabs>
          <w:tab w:val="left" w:pos="920"/>
        </w:tabs>
        <w:spacing w:before="34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617D8ECA" w14:textId="77777777" w:rsidR="007841EB" w:rsidRDefault="00D04872">
      <w:pPr>
        <w:pStyle w:val="TableParagraph"/>
        <w:numPr>
          <w:ilvl w:val="0"/>
          <w:numId w:val="11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</w:p>
    <w:p w14:paraId="28DBD345" w14:textId="77777777" w:rsidR="007841EB" w:rsidRDefault="00D04872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kew</w:t>
      </w:r>
      <w:r>
        <w:rPr>
          <w:rFonts w:ascii="Times New Roman" w:hAnsi="Times New Roman" w:cs="Times New Roman"/>
          <w:sz w:val="24"/>
          <w:szCs w:val="24"/>
        </w:rPr>
        <w:t>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PKS.</w:t>
      </w:r>
    </w:p>
    <w:p w14:paraId="1444C986" w14:textId="77777777" w:rsidR="007841EB" w:rsidRDefault="00D04872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</w:t>
      </w:r>
      <w:r>
        <w:rPr>
          <w:rFonts w:ascii="Times New Roman" w:hAnsi="Times New Roman" w:cs="Times New Roman"/>
          <w:sz w:val="24"/>
          <w:szCs w:val="24"/>
        </w:rPr>
        <w:t>yimpangan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PKS.</w:t>
      </w:r>
    </w:p>
    <w:p w14:paraId="2DF3C9C9" w14:textId="77777777" w:rsidR="007841EB" w:rsidRDefault="00D04872">
      <w:pPr>
        <w:pStyle w:val="TableParagraph"/>
        <w:numPr>
          <w:ilvl w:val="0"/>
          <w:numId w:val="11"/>
        </w:numPr>
        <w:tabs>
          <w:tab w:val="left" w:pos="920"/>
        </w:tabs>
        <w:spacing w:before="161" w:line="360" w:lineRule="auto"/>
        <w:ind w:right="210"/>
        <w:jc w:val="both"/>
        <w:rPr>
          <w:rFonts w:ascii="Times New Roman" w:hAnsi="Times New Roman" w:cs="Times New Roman"/>
          <w:strike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puluh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Arbitrase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Arbitrase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Nasional Indonesia (BANI)</w:t>
      </w:r>
    </w:p>
    <w:p w14:paraId="7C90EF05" w14:textId="77777777" w:rsidR="007841EB" w:rsidRDefault="007841EB">
      <w:pPr>
        <w:pStyle w:val="TableParagraph"/>
        <w:tabs>
          <w:tab w:val="left" w:pos="920"/>
        </w:tabs>
        <w:spacing w:before="161" w:line="360" w:lineRule="auto"/>
        <w:ind w:right="210"/>
        <w:jc w:val="both"/>
        <w:rPr>
          <w:rFonts w:ascii="Times New Roman" w:hAnsi="Times New Roman" w:cs="Times New Roman"/>
          <w:strike/>
          <w:sz w:val="24"/>
          <w:szCs w:val="24"/>
          <w:lang w:val="id-ID"/>
        </w:rPr>
      </w:pPr>
    </w:p>
    <w:p w14:paraId="5F2E8C33" w14:textId="77777777" w:rsidR="00BA1506" w:rsidRDefault="00BA1506">
      <w:pPr>
        <w:pStyle w:val="TableParagraph"/>
        <w:tabs>
          <w:tab w:val="left" w:pos="920"/>
        </w:tabs>
        <w:spacing w:before="161" w:line="360" w:lineRule="auto"/>
        <w:ind w:right="210"/>
        <w:jc w:val="both"/>
        <w:rPr>
          <w:rFonts w:ascii="Times New Roman" w:hAnsi="Times New Roman" w:cs="Times New Roman"/>
          <w:strike/>
          <w:sz w:val="24"/>
          <w:szCs w:val="24"/>
          <w:lang w:val="id-ID"/>
        </w:rPr>
      </w:pPr>
    </w:p>
    <w:p w14:paraId="17C56442" w14:textId="77777777" w:rsidR="00BA1506" w:rsidRDefault="00BA1506">
      <w:pPr>
        <w:pStyle w:val="TableParagraph"/>
        <w:tabs>
          <w:tab w:val="left" w:pos="920"/>
        </w:tabs>
        <w:spacing w:before="161" w:line="360" w:lineRule="auto"/>
        <w:ind w:right="210"/>
        <w:jc w:val="both"/>
        <w:rPr>
          <w:rFonts w:ascii="Times New Roman" w:hAnsi="Times New Roman" w:cs="Times New Roman"/>
          <w:strike/>
          <w:sz w:val="24"/>
          <w:szCs w:val="24"/>
          <w:lang w:val="id-ID"/>
        </w:rPr>
      </w:pPr>
    </w:p>
    <w:p w14:paraId="0AA408C1" w14:textId="77777777" w:rsidR="007841EB" w:rsidRDefault="00D04872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7</w:t>
      </w:r>
    </w:p>
    <w:p w14:paraId="51F0803F" w14:textId="77777777" w:rsidR="007841EB" w:rsidRDefault="00D04872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PERNYATAAN DAN JAMINAN</w:t>
      </w:r>
    </w:p>
    <w:p w14:paraId="1274CA34" w14:textId="77777777" w:rsidR="007841EB" w:rsidRDefault="007841EB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57DF426" w14:textId="77777777" w:rsidR="007841EB" w:rsidRDefault="00D04872">
      <w:pPr>
        <w:pStyle w:val="TableParagraph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C0C25AD" w14:textId="77777777" w:rsidR="007841EB" w:rsidRDefault="00D04872">
      <w:pPr>
        <w:pStyle w:val="TableParagraph"/>
        <w:numPr>
          <w:ilvl w:val="0"/>
          <w:numId w:val="12"/>
        </w:numPr>
        <w:tabs>
          <w:tab w:val="left" w:pos="920"/>
        </w:tabs>
        <w:spacing w:before="36" w:line="360" w:lineRule="auto"/>
        <w:ind w:right="2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gugatan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proses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persidangan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0E4FD1" w14:textId="77777777" w:rsidR="007841EB" w:rsidRDefault="00D04872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Penandatanganan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PIHAK.</w:t>
      </w:r>
    </w:p>
    <w:p w14:paraId="2518C30B" w14:textId="77777777" w:rsidR="007841EB" w:rsidRDefault="00D04872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Masing-m</w:t>
      </w:r>
      <w:r>
        <w:rPr>
          <w:rFonts w:ascii="Times New Roman" w:hAnsi="Times New Roman" w:cs="Times New Roman"/>
          <w:sz w:val="24"/>
          <w:szCs w:val="24"/>
        </w:rPr>
        <w:t xml:space="preserve">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1FF46BA" w14:textId="77777777" w:rsidR="007841EB" w:rsidRDefault="00D04872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 - masing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menandatanga</w:t>
      </w:r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</w:p>
    <w:p w14:paraId="79491D37" w14:textId="77777777" w:rsidR="007841EB" w:rsidRDefault="007841EB">
      <w:pPr>
        <w:pStyle w:val="TableParagraph"/>
        <w:tabs>
          <w:tab w:val="left" w:pos="920"/>
        </w:tabs>
        <w:spacing w:line="360" w:lineRule="auto"/>
        <w:ind w:left="559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04F2CA69" w14:textId="77777777" w:rsidR="007841EB" w:rsidRDefault="00D04872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PASAL 8 </w:t>
      </w:r>
    </w:p>
    <w:p w14:paraId="714BC255" w14:textId="77777777" w:rsidR="007841EB" w:rsidRDefault="00D04872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LAMPIRAN – LAMPIRAN</w:t>
      </w:r>
    </w:p>
    <w:p w14:paraId="026B2CD2" w14:textId="77777777" w:rsidR="007841EB" w:rsidRDefault="007841EB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64A3242B" w14:textId="77777777" w:rsidR="007841EB" w:rsidRDefault="00D04872">
      <w:pPr>
        <w:pStyle w:val="TableParagraph"/>
        <w:numPr>
          <w:ilvl w:val="0"/>
          <w:numId w:val="13"/>
        </w:numPr>
        <w:tabs>
          <w:tab w:val="left" w:pos="426"/>
        </w:tabs>
        <w:spacing w:line="360" w:lineRule="auto"/>
        <w:ind w:right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Lampiran-Lampiran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PKS,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</w:p>
    <w:p w14:paraId="61AF6215" w14:textId="77777777" w:rsidR="007841EB" w:rsidRDefault="00D04872">
      <w:pPr>
        <w:pStyle w:val="TableParagraph"/>
        <w:numPr>
          <w:ilvl w:val="2"/>
          <w:numId w:val="14"/>
        </w:numPr>
        <w:tabs>
          <w:tab w:val="left" w:pos="426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1: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 </w:t>
      </w:r>
    </w:p>
    <w:p w14:paraId="2052B605" w14:textId="77777777" w:rsidR="007841EB" w:rsidRDefault="00D04872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</w:t>
      </w:r>
      <w:r>
        <w:rPr>
          <w:rFonts w:ascii="Times New Roman" w:hAnsi="Times New Roman" w:cs="Times New Roman"/>
          <w:sz w:val="24"/>
          <w:szCs w:val="24"/>
          <w:lang w:val="id-ID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Obat</w:t>
      </w:r>
    </w:p>
    <w:p w14:paraId="201D90FF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3: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</w:p>
    <w:p w14:paraId="29503C70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4: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</w:t>
      </w:r>
    </w:p>
    <w:p w14:paraId="062B5834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5: Flow Chart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</w:t>
      </w:r>
    </w:p>
    <w:p w14:paraId="47E36941" w14:textId="77777777" w:rsidR="00FD7588" w:rsidRDefault="00FD758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6: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Fee Sharing</w:t>
      </w:r>
    </w:p>
    <w:p w14:paraId="7A49BC73" w14:textId="77777777" w:rsidR="007841EB" w:rsidRDefault="00D04872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dan Lampiran-Lampira</w:t>
      </w:r>
      <w:r>
        <w:rPr>
          <w:rFonts w:ascii="Times New Roman" w:hAnsi="Times New Roman" w:cs="Times New Roman"/>
          <w:sz w:val="24"/>
          <w:szCs w:val="24"/>
        </w:rPr>
        <w:t xml:space="preserve">n,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Lampiran - Lampiran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CF7FCF" w14:textId="77777777" w:rsidR="007841EB" w:rsidRDefault="00D04872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biaya-biaya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2867281B" w14:textId="77777777" w:rsidR="00FA188F" w:rsidRPr="00FA188F" w:rsidRDefault="00FA188F" w:rsidP="00FA188F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187A49AF" w14:textId="77777777" w:rsidR="007841EB" w:rsidRDefault="00D04872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9</w:t>
      </w:r>
    </w:p>
    <w:p w14:paraId="2669890E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PENGALIHAN PEKERJAAN</w:t>
      </w:r>
    </w:p>
    <w:p w14:paraId="39BBA6B1" w14:textId="77777777" w:rsidR="0078726F" w:rsidRDefault="0078726F" w:rsidP="0078726F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FASYANKES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dibenarkan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menunjuk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mandiri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sebagian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Kerjasama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BEETU.</w:t>
      </w:r>
    </w:p>
    <w:p w14:paraId="6EF6AE83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91CC1B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10</w:t>
      </w:r>
    </w:p>
    <w:p w14:paraId="5C4FECAB" w14:textId="77777777" w:rsidR="007841EB" w:rsidRDefault="00D04872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LAIN – LAIN</w:t>
      </w:r>
    </w:p>
    <w:p w14:paraId="01373331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DB394D3" w14:textId="77777777" w:rsidR="007841EB" w:rsidRDefault="00D04872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pun,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</w:p>
    <w:p w14:paraId="2D613B12" w14:textId="77777777" w:rsidR="007841EB" w:rsidRDefault="00D04872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Hal -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menuangkannya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Addendum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>)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Confirmation Letter (Surat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Konfirmasi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0623ED5F" w14:textId="77777777" w:rsidR="007841EB" w:rsidRDefault="00D04872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</w:t>
      </w:r>
      <w:r>
        <w:rPr>
          <w:rFonts w:ascii="Times New Roman" w:hAnsi="Times New Roman" w:cs="Times New Roman"/>
          <w:sz w:val="24"/>
          <w:szCs w:val="24"/>
        </w:rPr>
        <w:t>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klien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</w:p>
    <w:p w14:paraId="2B560218" w14:textId="77777777" w:rsidR="007841EB" w:rsidRPr="00BA1506" w:rsidRDefault="00D04872" w:rsidP="008A1FF8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PIHAK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penandatanganan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paten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paten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paten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logo,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domain,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sirkuit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hak-hak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hak-hak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moral),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dipenjuru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yang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</w:p>
    <w:p w14:paraId="1D9B2F7B" w14:textId="77777777" w:rsidR="00BA1506" w:rsidRDefault="00BA1506" w:rsidP="00BA1506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sz w:val="24"/>
          <w:szCs w:val="24"/>
        </w:rPr>
      </w:pPr>
    </w:p>
    <w:p w14:paraId="65795693" w14:textId="77777777" w:rsidR="00BA1506" w:rsidRDefault="00BA1506" w:rsidP="00BA1506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sz w:val="24"/>
          <w:szCs w:val="24"/>
        </w:rPr>
      </w:pPr>
    </w:p>
    <w:p w14:paraId="7AFB3DE2" w14:textId="77777777" w:rsidR="00BA1506" w:rsidRPr="008A1FF8" w:rsidRDefault="00BA1506" w:rsidP="00BA1506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820A4E" w14:textId="77777777" w:rsidR="007841EB" w:rsidRDefault="00D04872">
      <w:pPr>
        <w:pStyle w:val="TableParagraph"/>
        <w:spacing w:before="172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DEMIKIANLAH, PARA P</w:t>
      </w:r>
      <w:r>
        <w:rPr>
          <w:rFonts w:ascii="Times New Roman" w:hAnsi="Times New Roman" w:cs="Times New Roman"/>
          <w:sz w:val="24"/>
          <w:szCs w:val="24"/>
        </w:rPr>
        <w:t xml:space="preserve">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disebutkan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bunyinya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bermeterai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</w:p>
    <w:p w14:paraId="7ED207E8" w14:textId="77777777" w:rsidR="007841EB" w:rsidRDefault="007841EB">
      <w:pPr>
        <w:pStyle w:val="TableParagraph"/>
        <w:spacing w:before="172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A864A9D" w14:textId="77777777" w:rsidR="008A1FF8" w:rsidRDefault="008A1FF8">
      <w:pPr>
        <w:pStyle w:val="TableParagraph"/>
        <w:spacing w:before="172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W w:w="10005" w:type="dxa"/>
        <w:tblInd w:w="-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5610"/>
      </w:tblGrid>
      <w:tr w:rsidR="007841EB" w14:paraId="58322067" w14:textId="77777777">
        <w:trPr>
          <w:trHeight w:val="243"/>
        </w:trPr>
        <w:tc>
          <w:tcPr>
            <w:tcW w:w="4395" w:type="dxa"/>
          </w:tcPr>
          <w:p w14:paraId="6CE94246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BA05E15" w14:textId="77777777" w:rsidR="007841EB" w:rsidRDefault="00BA150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PIHAK PERTAMA</w:t>
            </w:r>
          </w:p>
        </w:tc>
        <w:tc>
          <w:tcPr>
            <w:tcW w:w="5610" w:type="dxa"/>
          </w:tcPr>
          <w:p w14:paraId="62461FC6" w14:textId="77777777" w:rsidR="007841EB" w:rsidRDefault="007841EB">
            <w:pPr>
              <w:pStyle w:val="TableParagraph"/>
              <w:spacing w:line="360" w:lineRule="auto"/>
              <w:ind w:left="-1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73DC818" w14:textId="77777777" w:rsidR="007841EB" w:rsidRDefault="00BA1506">
            <w:pPr>
              <w:pStyle w:val="TableParagraph"/>
              <w:spacing w:line="360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PIHAK KEDUA</w:t>
            </w:r>
          </w:p>
        </w:tc>
      </w:tr>
      <w:tr w:rsidR="007841EB" w14:paraId="3A99F218" w14:textId="77777777">
        <w:trPr>
          <w:trHeight w:val="1058"/>
        </w:trPr>
        <w:tc>
          <w:tcPr>
            <w:tcW w:w="4395" w:type="dxa"/>
          </w:tcPr>
          <w:p w14:paraId="1611E789" w14:textId="77777777" w:rsidR="007841EB" w:rsidRDefault="00D04872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PT. DELAPAN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BERUANG MADU</w:t>
            </w:r>
          </w:p>
          <w:p w14:paraId="47EC3D9F" w14:textId="77777777" w:rsidR="007841EB" w:rsidRDefault="007841EB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04E835" w14:textId="77777777" w:rsidR="007841EB" w:rsidRDefault="007841EB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10" w:type="dxa"/>
          </w:tcPr>
          <w:p w14:paraId="504D253A" w14:textId="77777777" w:rsidR="007841EB" w:rsidRDefault="00BA1506">
            <w:pPr>
              <w:pStyle w:val="TableParagraph"/>
              <w:spacing w:before="13" w:line="360" w:lineRule="auto"/>
              <w:ind w:left="-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PT DISA PRIMA MEDIKA</w:t>
            </w:r>
          </w:p>
        </w:tc>
      </w:tr>
      <w:tr w:rsidR="007841EB" w14:paraId="07F30AF9" w14:textId="77777777">
        <w:trPr>
          <w:trHeight w:val="1030"/>
        </w:trPr>
        <w:tc>
          <w:tcPr>
            <w:tcW w:w="4395" w:type="dxa"/>
            <w:tcBorders>
              <w:bottom w:val="single" w:sz="6" w:space="0" w:color="000000"/>
            </w:tcBorders>
          </w:tcPr>
          <w:p w14:paraId="3EE95C42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52C24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B2497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0" w:type="dxa"/>
            <w:tcBorders>
              <w:bottom w:val="single" w:sz="6" w:space="0" w:color="000000"/>
            </w:tcBorders>
          </w:tcPr>
          <w:p w14:paraId="51B78195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1EB" w14:paraId="21FB3C9A" w14:textId="77777777">
        <w:trPr>
          <w:trHeight w:val="520"/>
        </w:trPr>
        <w:tc>
          <w:tcPr>
            <w:tcW w:w="4395" w:type="dxa"/>
            <w:tcBorders>
              <w:top w:val="single" w:sz="6" w:space="0" w:color="000000"/>
            </w:tcBorders>
          </w:tcPr>
          <w:p w14:paraId="11F89DC5" w14:textId="77777777" w:rsidR="007841EB" w:rsidRDefault="00D04872">
            <w:pPr>
              <w:pStyle w:val="TableParagraph"/>
              <w:spacing w:before="5" w:line="360" w:lineRule="auto"/>
              <w:ind w:right="230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Gumewa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Udiantoro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Direktur</w:t>
            </w:r>
            <w:proofErr w:type="spellEnd"/>
          </w:p>
        </w:tc>
        <w:tc>
          <w:tcPr>
            <w:tcW w:w="5610" w:type="dxa"/>
            <w:tcBorders>
              <w:top w:val="single" w:sz="6" w:space="0" w:color="000000"/>
            </w:tcBorders>
          </w:tcPr>
          <w:p w14:paraId="09C94199" w14:textId="77777777" w:rsidR="007841EB" w:rsidRDefault="00BA1506">
            <w:pPr>
              <w:pStyle w:val="TableParagraph"/>
              <w:spacing w:before="35" w:line="360" w:lineRule="auto"/>
              <w:ind w:left="-1" w:right="98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Endang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Susilowati</w:t>
            </w:r>
            <w:proofErr w:type="spellEnd"/>
          </w:p>
          <w:p w14:paraId="08E63273" w14:textId="77777777" w:rsidR="007841EB" w:rsidRDefault="00D04872">
            <w:pPr>
              <w:pStyle w:val="TableParagraph"/>
              <w:spacing w:before="35" w:line="360" w:lineRule="auto"/>
              <w:ind w:left="-1" w:right="98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A1506">
              <w:rPr>
                <w:rFonts w:ascii="Times New Roman" w:hAnsi="Times New Roman" w:cs="Times New Roman"/>
                <w:b/>
                <w:sz w:val="24"/>
                <w:szCs w:val="24"/>
              </w:rPr>
              <w:t>Direktur</w:t>
            </w:r>
            <w:proofErr w:type="spellEnd"/>
            <w:r w:rsidR="00BA15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Utama</w:t>
            </w:r>
          </w:p>
          <w:p w14:paraId="022A0B2C" w14:textId="77777777" w:rsidR="007841EB" w:rsidRDefault="007841EB">
            <w:pPr>
              <w:pStyle w:val="TableParagraph"/>
              <w:spacing w:before="35" w:line="360" w:lineRule="auto"/>
              <w:ind w:left="-1" w:right="983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</w:p>
        </w:tc>
      </w:tr>
    </w:tbl>
    <w:p w14:paraId="3E509A78" w14:textId="77777777" w:rsidR="007841EB" w:rsidRDefault="007841EB">
      <w:pPr>
        <w:pStyle w:val="TableParagraph"/>
        <w:spacing w:before="172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542B2C1" w14:textId="77777777" w:rsidR="007841EB" w:rsidRDefault="007841EB">
      <w:pPr>
        <w:rPr>
          <w:lang w:eastAsia="zh-CN"/>
        </w:rPr>
      </w:pPr>
    </w:p>
    <w:p w14:paraId="5AD062B0" w14:textId="77777777" w:rsidR="00BA1506" w:rsidRDefault="00BA1506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</w:p>
    <w:p w14:paraId="0766EC35" w14:textId="77777777" w:rsidR="00BA1506" w:rsidRDefault="00BA1506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</w:p>
    <w:p w14:paraId="128060CF" w14:textId="77777777" w:rsidR="00BA1506" w:rsidRDefault="00BA1506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</w:p>
    <w:p w14:paraId="620E9779" w14:textId="77777777" w:rsidR="00BA1506" w:rsidRDefault="00BA1506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</w:p>
    <w:p w14:paraId="64D5F896" w14:textId="77777777" w:rsidR="00BA1506" w:rsidRDefault="00BA1506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</w:p>
    <w:p w14:paraId="7FAE8774" w14:textId="77777777" w:rsidR="00BA1506" w:rsidRDefault="00BA1506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</w:p>
    <w:p w14:paraId="658F5BBC" w14:textId="77777777" w:rsidR="00BA1506" w:rsidRDefault="00BA1506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</w:p>
    <w:p w14:paraId="47BF1908" w14:textId="77777777" w:rsidR="00BA1506" w:rsidRDefault="00BA1506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</w:p>
    <w:p w14:paraId="09302AAA" w14:textId="77777777" w:rsidR="00BA1506" w:rsidRDefault="00BA1506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</w:p>
    <w:p w14:paraId="17E17EAC" w14:textId="77777777" w:rsidR="00BA1506" w:rsidRDefault="00BA1506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</w:p>
    <w:p w14:paraId="40C547D4" w14:textId="77777777" w:rsidR="00BA1506" w:rsidRDefault="00BA1506" w:rsidP="00616CF0">
      <w:pPr>
        <w:pStyle w:val="Heading1"/>
        <w:tabs>
          <w:tab w:val="left" w:pos="8931"/>
        </w:tabs>
        <w:spacing w:line="360" w:lineRule="auto"/>
        <w:ind w:left="0" w:right="95"/>
        <w:jc w:val="left"/>
        <w:rPr>
          <w:rFonts w:ascii="Times New Roman" w:hAnsi="Times New Roman"/>
          <w:sz w:val="24"/>
          <w:szCs w:val="24"/>
        </w:rPr>
      </w:pPr>
    </w:p>
    <w:p w14:paraId="6B616475" w14:textId="77777777" w:rsidR="007841EB" w:rsidRDefault="00D04872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 1</w:t>
      </w:r>
    </w:p>
    <w:p w14:paraId="1257D18C" w14:textId="77777777" w:rsidR="007841EB" w:rsidRDefault="00D04872">
      <w:pPr>
        <w:spacing w:before="34"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Antar Obat BEETU </w:t>
      </w:r>
    </w:p>
    <w:p w14:paraId="4E0E90D8" w14:textId="77777777" w:rsidR="007841EB" w:rsidRDefault="007841EB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FD79606" w14:textId="77777777" w:rsidR="007841EB" w:rsidRDefault="00D04872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barcode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CA318B5" w14:textId="77777777" w:rsidR="007841EB" w:rsidRDefault="00D04872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Cover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adalah area dari Rumah Sakit radius </w:t>
      </w:r>
      <w:r w:rsidR="00BA1506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km</w:t>
      </w:r>
    </w:p>
    <w:p w14:paraId="07F797E5" w14:textId="77777777" w:rsidR="007841EB" w:rsidRDefault="00D04872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Jika area dituju &gt;1</w:t>
      </w:r>
      <w:r w:rsidR="00471AC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id-ID"/>
        </w:rPr>
        <w:t>km maka ada penambahan biaya sebesar Rp 2.000/km</w:t>
      </w:r>
    </w:p>
    <w:p w14:paraId="408AF240" w14:textId="77777777" w:rsidR="007841EB" w:rsidRDefault="00D04872">
      <w:pPr>
        <w:pStyle w:val="TableParagraph"/>
        <w:numPr>
          <w:ilvl w:val="0"/>
          <w:numId w:val="16"/>
        </w:numPr>
        <w:spacing w:line="360" w:lineRule="auto"/>
        <w:ind w:left="560" w:right="207" w:hanging="41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Pihak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BEETU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akan memberi bantuan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M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an Power/Operator di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188F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sembari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>.</w:t>
      </w:r>
    </w:p>
    <w:p w14:paraId="2D7C54B9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5CAFE06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77FE43A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06359D0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E796B1D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30EF667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00F901A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018289D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9DAE07B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CE2B988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0F470FE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C9FB145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560543F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B8CC6DC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2B5B4D2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FE6C065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26FAFF2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1BD94CE" w14:textId="77777777" w:rsidR="00FD7588" w:rsidRDefault="00FD7588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1027E06" w14:textId="77777777" w:rsidR="0078726F" w:rsidRDefault="0078726F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7A98832" w14:textId="77777777" w:rsidR="0078726F" w:rsidRDefault="0078726F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DDA9BBC" w14:textId="77777777" w:rsidR="007841EB" w:rsidRDefault="00D04872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Lampiran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2</w:t>
      </w:r>
    </w:p>
    <w:p w14:paraId="269576A1" w14:textId="77777777" w:rsidR="007841EB" w:rsidRDefault="00D04872">
      <w:pPr>
        <w:spacing w:before="34" w:line="360" w:lineRule="auto"/>
        <w:ind w:left="2601" w:right="2222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Obat</w:t>
      </w:r>
    </w:p>
    <w:p w14:paraId="4EF4D794" w14:textId="77777777" w:rsidR="007841EB" w:rsidRDefault="007841EB">
      <w:pPr>
        <w:pStyle w:val="BodyText"/>
        <w:spacing w:before="2"/>
        <w:rPr>
          <w:rFonts w:ascii="Times New Roman" w:hAnsi="Times New Roman"/>
          <w:b/>
          <w:sz w:val="24"/>
          <w:szCs w:val="24"/>
        </w:rPr>
      </w:pPr>
    </w:p>
    <w:p w14:paraId="21FF217C" w14:textId="77777777" w:rsidR="006B362F" w:rsidRDefault="00D04872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188F">
        <w:rPr>
          <w:rFonts w:ascii="Times New Roman" w:hAnsi="Times New Roman" w:cs="Times New Roman"/>
          <w:sz w:val="24"/>
          <w:szCs w:val="24"/>
        </w:rPr>
        <w:t>– Rumah Sakit</w:t>
      </w:r>
    </w:p>
    <w:p w14:paraId="53B447EB" w14:textId="77777777" w:rsidR="006B362F" w:rsidRDefault="00D04872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bCs/>
          <w:sz w:val="24"/>
          <w:szCs w:val="24"/>
        </w:rPr>
        <w:t>BEETU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kompensasi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S&amp;K yang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dikomunikasikan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r w:rsidRPr="006B362F">
        <w:rPr>
          <w:rFonts w:ascii="Times New Roman" w:hAnsi="Times New Roman" w:cs="Times New Roman"/>
          <w:b/>
          <w:bCs/>
          <w:sz w:val="24"/>
          <w:szCs w:val="24"/>
        </w:rPr>
        <w:t>PENGGUNA</w:t>
      </w:r>
      <w:r w:rsidRPr="006B36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="00FA188F" w:rsidRPr="006B362F">
        <w:rPr>
          <w:rFonts w:ascii="Times New Roman" w:hAnsi="Times New Roman" w:cs="Times New Roman"/>
          <w:sz w:val="24"/>
          <w:szCs w:val="24"/>
        </w:rPr>
        <w:t>.</w:t>
      </w:r>
    </w:p>
    <w:p w14:paraId="4637F337" w14:textId="77777777" w:rsidR="006B362F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sz w:val="24"/>
          <w:szCs w:val="24"/>
          <w:lang w:val="id-ID"/>
        </w:rPr>
        <w:t>FASYANKES</w:t>
      </w:r>
      <w:r w:rsidRPr="006B362F">
        <w:rPr>
          <w:rFonts w:ascii="Times New Roman" w:hAnsi="Times New Roman" w:cs="Times New Roman"/>
          <w:sz w:val="24"/>
          <w:szCs w:val="24"/>
          <w:lang w:val="id-ID"/>
        </w:rPr>
        <w:t xml:space="preserve"> mendapatkan sharing fee sebesar </w:t>
      </w:r>
      <w:r w:rsidRPr="006B362F">
        <w:rPr>
          <w:rFonts w:ascii="Times New Roman" w:hAnsi="Times New Roman" w:cs="Times New Roman"/>
          <w:sz w:val="24"/>
          <w:szCs w:val="24"/>
        </w:rPr>
        <w:t>5</w:t>
      </w:r>
      <w:r w:rsidRPr="006B362F">
        <w:rPr>
          <w:rFonts w:ascii="Times New Roman" w:hAnsi="Times New Roman" w:cs="Times New Roman"/>
          <w:sz w:val="24"/>
          <w:szCs w:val="24"/>
          <w:lang w:val="id-ID"/>
        </w:rPr>
        <w:t xml:space="preserve">% dari setiap transaksi yang dibebankan kepada </w:t>
      </w:r>
      <w:r w:rsidRPr="006B362F">
        <w:rPr>
          <w:rFonts w:ascii="Times New Roman" w:hAnsi="Times New Roman" w:cs="Times New Roman"/>
          <w:b/>
          <w:sz w:val="24"/>
          <w:szCs w:val="24"/>
          <w:lang w:val="id-ID"/>
        </w:rPr>
        <w:t>PENGGUN</w:t>
      </w:r>
      <w:r w:rsidRPr="006B362F">
        <w:rPr>
          <w:rFonts w:ascii="Times New Roman" w:hAnsi="Times New Roman" w:cs="Times New Roman"/>
          <w:b/>
          <w:sz w:val="24"/>
          <w:szCs w:val="24"/>
        </w:rPr>
        <w:t>A.</w:t>
      </w:r>
    </w:p>
    <w:p w14:paraId="6B7A4D95" w14:textId="77777777" w:rsidR="00FA188F" w:rsidRPr="006B362F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sz w:val="24"/>
          <w:szCs w:val="24"/>
        </w:rPr>
        <w:t>BEETU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staff pada </w:t>
      </w:r>
      <w:r w:rsidR="006B362F">
        <w:rPr>
          <w:rFonts w:ascii="Times New Roman" w:hAnsi="Times New Roman" w:cs="Times New Roman"/>
          <w:sz w:val="24"/>
          <w:szCs w:val="24"/>
        </w:rPr>
        <w:t>2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penandatangan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r w:rsidR="006B362F">
        <w:rPr>
          <w:rFonts w:ascii="Times New Roman" w:hAnsi="Times New Roman" w:cs="Times New Roman"/>
          <w:sz w:val="24"/>
          <w:szCs w:val="24"/>
        </w:rPr>
        <w:t>75</w:t>
      </w:r>
      <w:r w:rsidRPr="006B362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sembari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target.</w:t>
      </w:r>
    </w:p>
    <w:p w14:paraId="4DFF4DB5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654E6E7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22B1712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A20B747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423D8EF" w14:textId="77777777" w:rsidR="008A1FF8" w:rsidRDefault="008A1FF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6473B" w14:textId="77777777" w:rsidR="00D91FA0" w:rsidRDefault="00D91FA0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76666" w14:textId="77777777" w:rsidR="00471AC8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79000DD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E05C2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FDDC2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B461A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D1920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9DDFC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04A5BBAE" w14:textId="77777777" w:rsidR="00471AC8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651DBF5A" w14:textId="77777777" w:rsidR="007841EB" w:rsidRDefault="00D04872">
      <w:pPr>
        <w:tabs>
          <w:tab w:val="left" w:pos="567"/>
          <w:tab w:val="left" w:pos="1640"/>
        </w:tabs>
        <w:spacing w:before="153" w:line="360" w:lineRule="auto"/>
        <w:ind w:right="20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3</w:t>
      </w:r>
    </w:p>
    <w:p w14:paraId="4142C1ED" w14:textId="77777777" w:rsidR="007841EB" w:rsidRDefault="00D04872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*Format S&amp;K di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for Hospital</w:t>
      </w:r>
    </w:p>
    <w:p w14:paraId="39167FF5" w14:textId="77777777" w:rsidR="008A1FF8" w:rsidRDefault="008A1FF8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i/>
          <w:iCs/>
          <w:sz w:val="24"/>
          <w:szCs w:val="24"/>
        </w:rPr>
      </w:pPr>
    </w:p>
    <w:p w14:paraId="2F37B232" w14:textId="77777777" w:rsidR="007841EB" w:rsidRDefault="00D04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SYARAT DAN KETENTUAN</w:t>
      </w:r>
    </w:p>
    <w:p w14:paraId="06BBF9FD" w14:textId="77777777" w:rsidR="007841EB" w:rsidRDefault="007841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721FDF" w14:textId="77777777" w:rsidR="007841EB" w:rsidRPr="008A1FF8" w:rsidRDefault="00D04872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FF8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max.150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Farmasi Rumah Sakit</w:t>
      </w:r>
    </w:p>
    <w:p w14:paraId="593D9A5B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578813" w14:textId="77777777" w:rsidR="007841EB" w:rsidRPr="008A1FF8" w:rsidRDefault="00D04872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FF8">
        <w:rPr>
          <w:rFonts w:ascii="Times New Roman" w:hAnsi="Times New Roman" w:cs="Times New Roman"/>
          <w:sz w:val="24"/>
          <w:szCs w:val="24"/>
        </w:rPr>
        <w:t xml:space="preserve">Lokasi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dituju</w:t>
      </w:r>
      <w:proofErr w:type="spellEnd"/>
    </w:p>
    <w:p w14:paraId="580C13C6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5F68B9" w14:textId="77777777" w:rsidR="007841EB" w:rsidRPr="008A1FF8" w:rsidRDefault="00D04872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diserah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terimakan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01415A3A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2F0E74" w14:textId="77777777" w:rsidR="007841EB" w:rsidRPr="008A1FF8" w:rsidRDefault="00D04872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A1FF8">
        <w:rPr>
          <w:rFonts w:ascii="Times New Roman" w:hAnsi="Times New Roman" w:cs="Times New Roman"/>
          <w:sz w:val="24"/>
          <w:szCs w:val="24"/>
        </w:rPr>
        <w:t>misa</w:t>
      </w:r>
      <w:r w:rsidRPr="008A1FF8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tlp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diwakilkan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7F4A587F" w14:textId="77777777" w:rsidR="007841EB" w:rsidRPr="008A1FF8" w:rsidRDefault="007841EB">
      <w:pPr>
        <w:pStyle w:val="ListParagraph"/>
        <w:ind w:left="788"/>
        <w:jc w:val="both"/>
        <w:rPr>
          <w:rFonts w:ascii="Times New Roman" w:hAnsi="Times New Roman" w:cs="Times New Roman"/>
          <w:sz w:val="24"/>
          <w:szCs w:val="24"/>
        </w:rPr>
      </w:pPr>
    </w:p>
    <w:p w14:paraId="6231FC11" w14:textId="77777777" w:rsidR="007841EB" w:rsidRPr="008A1FF8" w:rsidRDefault="00D04872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wakt</w:t>
      </w:r>
      <w:r w:rsidRPr="008A1FF8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peralamat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menghubugi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Customer max 10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delivery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</w:p>
    <w:p w14:paraId="32A002CD" w14:textId="77777777" w:rsidR="007841EB" w:rsidRPr="008A1FF8" w:rsidRDefault="007841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983828" w14:textId="77777777" w:rsidR="007841EB" w:rsidRPr="008A1FF8" w:rsidRDefault="00D04872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2 kali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</w:t>
      </w:r>
      <w:r w:rsidRPr="008A1FF8">
        <w:rPr>
          <w:rFonts w:ascii="Times New Roman" w:hAnsi="Times New Roman" w:cs="Times New Roman"/>
          <w:sz w:val="24"/>
          <w:szCs w:val="24"/>
        </w:rPr>
        <w:t>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cancel/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daftarkan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Beetu</w:t>
      </w:r>
      <w:proofErr w:type="spellEnd"/>
    </w:p>
    <w:p w14:paraId="4DAF2D86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724319" w14:textId="77777777" w:rsidR="007841EB" w:rsidRPr="008A1FF8" w:rsidRDefault="00D04872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H+1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Farmasi Rumah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3E84F29E" w14:textId="77777777" w:rsidR="007841EB" w:rsidRPr="008A1FF8" w:rsidRDefault="007841EB">
      <w:pPr>
        <w:pStyle w:val="ListParagraph"/>
        <w:ind w:left="788"/>
        <w:jc w:val="both"/>
        <w:rPr>
          <w:rFonts w:ascii="Times New Roman" w:hAnsi="Times New Roman" w:cs="Times New Roman"/>
          <w:sz w:val="24"/>
          <w:szCs w:val="24"/>
        </w:rPr>
      </w:pPr>
    </w:p>
    <w:p w14:paraId="0D5C7DC1" w14:textId="77777777" w:rsidR="007841EB" w:rsidRPr="008A1FF8" w:rsidRDefault="00D04872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Rumah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510D3C" w14:textId="77777777" w:rsidR="007841EB" w:rsidRPr="008A1FF8" w:rsidRDefault="007841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0759283" w14:textId="77777777" w:rsidR="007841EB" w:rsidRPr="008A1FF8" w:rsidRDefault="00D04872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BEETU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mengga</w:t>
      </w:r>
      <w:r w:rsidRPr="008A1FF8">
        <w:rPr>
          <w:rFonts w:ascii="Times New Roman" w:hAnsi="Times New Roman" w:cs="Times New Roman"/>
          <w:sz w:val="24"/>
          <w:szCs w:val="24"/>
        </w:rPr>
        <w:t>nti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29826BA8" w14:textId="77777777" w:rsidR="007841EB" w:rsidRPr="008A1FF8" w:rsidRDefault="007841EB">
      <w:pPr>
        <w:ind w:left="428"/>
        <w:jc w:val="both"/>
        <w:rPr>
          <w:rFonts w:ascii="Times New Roman" w:hAnsi="Times New Roman" w:cs="Times New Roman"/>
          <w:sz w:val="24"/>
          <w:szCs w:val="24"/>
        </w:rPr>
      </w:pPr>
    </w:p>
    <w:p w14:paraId="0B68CB20" w14:textId="77777777" w:rsidR="007841EB" w:rsidRPr="008A1FF8" w:rsidRDefault="00D04872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klaim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1FF8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E453BDA" w14:textId="77777777" w:rsidR="007841EB" w:rsidRPr="008A1FF8" w:rsidRDefault="00D04872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24 jam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511600FF" w14:textId="77777777" w:rsidR="007841EB" w:rsidRPr="008A1FF8" w:rsidRDefault="00D04872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/video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unboxing.</w:t>
      </w:r>
    </w:p>
    <w:p w14:paraId="54311891" w14:textId="77777777" w:rsidR="007841EB" w:rsidRPr="008A1FF8" w:rsidRDefault="00D04872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form E-claim</w:t>
      </w:r>
    </w:p>
    <w:p w14:paraId="7A885C06" w14:textId="77777777" w:rsidR="007841EB" w:rsidRPr="008A1FF8" w:rsidRDefault="00D04872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fotocopy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KTP</w:t>
      </w:r>
    </w:p>
    <w:p w14:paraId="5C3F3ADA" w14:textId="77777777" w:rsidR="007841EB" w:rsidRPr="008A1FF8" w:rsidRDefault="00D04872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buti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</w:p>
    <w:p w14:paraId="00C1B3F6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219406" w14:textId="77777777" w:rsidR="007841EB" w:rsidRDefault="00D04872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farmasi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Beetu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fee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pembatalan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30%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ongkos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7D3871BC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970308B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00334AA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6083472" w14:textId="77777777" w:rsidR="00FA188F" w:rsidRDefault="00FA188F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4</w:t>
      </w:r>
    </w:p>
    <w:p w14:paraId="33D0FFB0" w14:textId="77777777" w:rsidR="00FA188F" w:rsidRDefault="00FA188F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C1064">
        <w:rPr>
          <w:rFonts w:ascii="Times New Roman" w:hAnsi="Times New Roman" w:cs="Times New Roman"/>
          <w:b/>
          <w:bCs/>
          <w:sz w:val="24"/>
          <w:szCs w:val="24"/>
        </w:rPr>
        <w:t>Petugas</w:t>
      </w:r>
      <w:proofErr w:type="spellEnd"/>
      <w:r w:rsidR="00AC1064">
        <w:rPr>
          <w:rFonts w:ascii="Times New Roman" w:hAnsi="Times New Roman" w:cs="Times New Roman"/>
          <w:b/>
          <w:bCs/>
          <w:sz w:val="24"/>
          <w:szCs w:val="24"/>
        </w:rPr>
        <w:t xml:space="preserve"> BEETU</w:t>
      </w:r>
    </w:p>
    <w:p w14:paraId="73EDC998" w14:textId="77777777" w:rsidR="00AC1064" w:rsidRDefault="00AC1064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5BB114" w14:textId="77777777" w:rsidR="00AC1064" w:rsidRDefault="00AC1064" w:rsidP="00AC1064">
      <w:pPr>
        <w:pStyle w:val="ListParagraph"/>
        <w:numPr>
          <w:ilvl w:val="0"/>
          <w:numId w:val="19"/>
        </w:numPr>
        <w:tabs>
          <w:tab w:val="left" w:pos="567"/>
          <w:tab w:val="left" w:pos="5220"/>
        </w:tabs>
        <w:spacing w:before="153" w:line="360" w:lineRule="auto"/>
        <w:ind w:right="20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41453BF" wp14:editId="0ADD9A76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1623060" cy="2446020"/>
            <wp:effectExtent l="0" t="0" r="2540" b="5080"/>
            <wp:wrapNone/>
            <wp:docPr id="6" name="Gambar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40" t="5634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Tanda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Petugas</w:t>
      </w:r>
      <w:proofErr w:type="spellEnd"/>
    </w:p>
    <w:p w14:paraId="4CA4EC42" w14:textId="77777777" w:rsidR="00AC1064" w:rsidRDefault="00AC1064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88F51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96F137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54B35A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156AEC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57AB61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FA989D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61A0CE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06D768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269AC0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AF97A3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FD2322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DDAAF0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97A57F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58E960C" w14:textId="77777777" w:rsidR="00AC1064" w:rsidRDefault="00AC1064" w:rsidP="00AC10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F1DFC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27B4CB3" wp14:editId="7F3A52D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43200" cy="2711450"/>
            <wp:effectExtent l="0" t="0" r="0" b="0"/>
            <wp:wrapNone/>
            <wp:docPr id="1" name="Gambar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3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9" r="3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DF4EE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63A4AFF" w14:textId="77777777" w:rsidR="00AC1064" w:rsidRDefault="00AC1064" w:rsidP="00AC1064">
      <w:pPr>
        <w:pStyle w:val="ListParagraph"/>
        <w:numPr>
          <w:ilvl w:val="0"/>
          <w:numId w:val="20"/>
        </w:numPr>
        <w:ind w:left="5245" w:right="95" w:hanging="283"/>
        <w:rPr>
          <w:b/>
          <w:bCs/>
        </w:rPr>
      </w:pPr>
      <w:r>
        <w:rPr>
          <w:b/>
          <w:bCs/>
        </w:rPr>
        <w:t>T-Shirt BEETU</w:t>
      </w:r>
    </w:p>
    <w:p w14:paraId="055BC7C5" w14:textId="77777777" w:rsidR="00AC1064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r>
        <w:rPr>
          <w:b/>
          <w:bCs/>
        </w:rPr>
        <w:t>Celana Panjang Hitam</w:t>
      </w:r>
    </w:p>
    <w:p w14:paraId="2D0B8DB6" w14:textId="77777777" w:rsidR="00AC1064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proofErr w:type="spellStart"/>
      <w:r>
        <w:rPr>
          <w:b/>
          <w:bCs/>
        </w:rPr>
        <w:t>Bersepatu</w:t>
      </w:r>
      <w:proofErr w:type="spellEnd"/>
      <w:r>
        <w:rPr>
          <w:b/>
          <w:bCs/>
        </w:rPr>
        <w:t xml:space="preserve"> </w:t>
      </w:r>
    </w:p>
    <w:p w14:paraId="2F483AFC" w14:textId="77777777" w:rsidR="00AC1064" w:rsidRDefault="00AC1064" w:rsidP="00AC1064">
      <w:pPr>
        <w:tabs>
          <w:tab w:val="left" w:pos="5598"/>
        </w:tabs>
        <w:rPr>
          <w:rFonts w:ascii="Times New Roman" w:hAnsi="Times New Roman" w:cs="Times New Roman"/>
          <w:sz w:val="24"/>
          <w:szCs w:val="24"/>
        </w:rPr>
      </w:pPr>
    </w:p>
    <w:p w14:paraId="010BB469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914D1F9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EC80F4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BFF099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21F7D7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D1CD3A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5F0D24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2C016D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E38BAD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1641B8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87FD81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B91B4F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FD8FE1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2988A53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0FF879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600916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ED7F4F1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DDC7C11" w14:textId="62B85998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551FF7F" w14:textId="45C39ED3" w:rsidR="00087054" w:rsidRDefault="00087054" w:rsidP="00AC1064">
      <w:pPr>
        <w:rPr>
          <w:rFonts w:ascii="Times New Roman" w:hAnsi="Times New Roman" w:cs="Times New Roman"/>
          <w:sz w:val="24"/>
          <w:szCs w:val="24"/>
        </w:rPr>
      </w:pPr>
    </w:p>
    <w:p w14:paraId="7CB0EFDF" w14:textId="2AEF3B71" w:rsidR="00087054" w:rsidRDefault="00087054" w:rsidP="00AC1064">
      <w:pPr>
        <w:rPr>
          <w:rFonts w:ascii="Times New Roman" w:hAnsi="Times New Roman" w:cs="Times New Roman"/>
          <w:sz w:val="24"/>
          <w:szCs w:val="24"/>
        </w:rPr>
      </w:pPr>
    </w:p>
    <w:p w14:paraId="36C83A97" w14:textId="3A7C72D8" w:rsidR="00087054" w:rsidRDefault="00087054" w:rsidP="00AC1064">
      <w:pPr>
        <w:rPr>
          <w:rFonts w:ascii="Times New Roman" w:hAnsi="Times New Roman" w:cs="Times New Roman"/>
          <w:sz w:val="24"/>
          <w:szCs w:val="24"/>
        </w:rPr>
      </w:pPr>
    </w:p>
    <w:p w14:paraId="534EA6F4" w14:textId="77777777" w:rsidR="00087054" w:rsidRPr="00AC1064" w:rsidRDefault="00087054" w:rsidP="00AC1064">
      <w:pPr>
        <w:rPr>
          <w:rFonts w:ascii="Times New Roman" w:hAnsi="Times New Roman" w:cs="Times New Roman"/>
          <w:sz w:val="24"/>
          <w:szCs w:val="24"/>
        </w:rPr>
      </w:pPr>
    </w:p>
    <w:p w14:paraId="6E90930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B667C18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5B36FDF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FD79EF8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7DFA6B94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0AFE04A8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4E05461F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3B5FE9BB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699675EF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Lampiran 5</w:t>
      </w:r>
    </w:p>
    <w:p w14:paraId="4C374B35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Flow Chart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Antar Obat BEETU</w:t>
      </w:r>
    </w:p>
    <w:p w14:paraId="004D13FD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7B888D1E" wp14:editId="409AACB6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692140" cy="8149590"/>
            <wp:effectExtent l="0" t="0" r="0" b="3810"/>
            <wp:wrapNone/>
            <wp:docPr id="2" name="Gambar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7" t="2872" r="29204"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14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47B52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FBCB49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CB29739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A60282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5F1D7E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9F3BFE9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7161A1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5F308D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7A80EC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54CCCB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E56D7E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4A4CA8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0FB47B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2FAC55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9718B9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4054321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8ECF4A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573405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1789CA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B1F8CD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46ACE7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07FE4E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57D4FC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36B5C2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8BB984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FCE315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447A40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B6BACA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CCA766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E2D260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519E2B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D1B7B7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25B8CA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D2F73A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07596A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A225B1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30D5EF1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300185F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5B3BFAA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6BCCBDB6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2896F0F8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41A72BB1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4543F7B9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5B83468D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563680F6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03FE533C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4ECBCD8F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7B99B998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5371E378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330581F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8E0A2DA" wp14:editId="2CD44BC7">
            <wp:simplePos x="0" y="0"/>
            <wp:positionH relativeFrom="column">
              <wp:posOffset>-182880</wp:posOffset>
            </wp:positionH>
            <wp:positionV relativeFrom="paragraph">
              <wp:posOffset>170815</wp:posOffset>
            </wp:positionV>
            <wp:extent cx="6080760" cy="7703820"/>
            <wp:effectExtent l="0" t="0" r="2540" b="5080"/>
            <wp:wrapNone/>
            <wp:docPr id="3" name="Gambar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7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19" t="1915" r="29802" b="3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B17BD3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3E809F8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7D35166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0E6A76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BB03D5C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32EB555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1EF5F96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732D1F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3ACB2DE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356977C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BFE49A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55CBB8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192E96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C12146D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CA66FE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820477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9616EF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9EA434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B2312C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B94CB1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64006F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159561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B48174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7B0F84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B3253B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4C2D16D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0E907AE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6D88A2E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C39FD1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7AF819E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30C8CED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38723C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273A42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96CCAAE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DA82145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611266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AFB7BE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CCC82F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CC90CED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801E01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AFE1C0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18644BD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707B47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DA22C38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187252A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8A9A305" w14:textId="77777777" w:rsidR="00E76A2D" w:rsidRDefault="00E76A2D" w:rsidP="00471A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DFE87B" w14:textId="77777777" w:rsidR="00471AC8" w:rsidRDefault="00471AC8" w:rsidP="00471AC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Lampiran 6</w:t>
      </w:r>
    </w:p>
    <w:p w14:paraId="7EE6A593" w14:textId="77777777" w:rsidR="00471AC8" w:rsidRDefault="00FD7588" w:rsidP="00471AC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Fee Sharing</w:t>
      </w:r>
    </w:p>
    <w:p w14:paraId="716AF202" w14:textId="77777777" w:rsidR="00FD7588" w:rsidRDefault="00FD7588" w:rsidP="00471A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D32F70" w14:textId="77777777" w:rsidR="00FD7588" w:rsidRDefault="00FD7588" w:rsidP="00FD7588">
      <w:pPr>
        <w:jc w:val="both"/>
      </w:pPr>
      <w:proofErr w:type="spellStart"/>
      <w:proofErr w:type="gramStart"/>
      <w:r>
        <w:t>Diketahui</w:t>
      </w:r>
      <w:proofErr w:type="spellEnd"/>
      <w:r>
        <w:t xml:space="preserve"> :</w:t>
      </w:r>
      <w:proofErr w:type="gramEnd"/>
    </w:p>
    <w:p w14:paraId="76CFA723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 xml:space="preserve">Total </w:t>
      </w:r>
      <w:r w:rsidR="006B362F">
        <w:t>2.000</w:t>
      </w:r>
      <w:r>
        <w:t xml:space="preserve"> </w:t>
      </w:r>
      <w:proofErr w:type="spellStart"/>
      <w:r>
        <w:t>pengiriman</w:t>
      </w:r>
      <w:proofErr w:type="spellEnd"/>
      <w:r>
        <w:t xml:space="preserve"> di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maret</w:t>
      </w:r>
      <w:proofErr w:type="spellEnd"/>
    </w:p>
    <w:p w14:paraId="174BE68C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 xml:space="preserve">Harga Rp </w:t>
      </w:r>
      <w:r w:rsidR="00616CF0">
        <w:t>15</w:t>
      </w:r>
      <w:r>
        <w:t>.000/</w:t>
      </w:r>
      <w:proofErr w:type="spellStart"/>
      <w:r>
        <w:t>pengiriman</w:t>
      </w:r>
      <w:proofErr w:type="spellEnd"/>
    </w:p>
    <w:p w14:paraId="55D85403" w14:textId="77777777" w:rsidR="00616CF0" w:rsidRDefault="00616CF0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Subsidi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RS </w:t>
      </w:r>
      <w:proofErr w:type="spellStart"/>
      <w:r>
        <w:t>sebanyak</w:t>
      </w:r>
      <w:proofErr w:type="spellEnd"/>
      <w:r>
        <w:t xml:space="preserve"> 750 </w:t>
      </w:r>
      <w:proofErr w:type="spellStart"/>
      <w:r>
        <w:t>pengiriman</w:t>
      </w:r>
      <w:proofErr w:type="spellEnd"/>
      <w:r>
        <w:t xml:space="preserve"> (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671BD80C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>Sharing fee 5%</w:t>
      </w:r>
    </w:p>
    <w:p w14:paraId="323C1FD9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PPh</w:t>
      </w:r>
      <w:proofErr w:type="spellEnd"/>
      <w:r>
        <w:t xml:space="preserve"> final 1%</w:t>
      </w:r>
    </w:p>
    <w:p w14:paraId="479E995B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PPn</w:t>
      </w:r>
      <w:proofErr w:type="spellEnd"/>
      <w:r>
        <w:t xml:space="preserve"> 1,1%</w:t>
      </w:r>
    </w:p>
    <w:p w14:paraId="2A6E0383" w14:textId="77777777" w:rsidR="00FD7588" w:rsidRDefault="00FD7588" w:rsidP="00FD7588">
      <w:pPr>
        <w:jc w:val="both"/>
      </w:pPr>
    </w:p>
    <w:p w14:paraId="59898F0E" w14:textId="77777777" w:rsidR="00FD7588" w:rsidRDefault="00FD7588" w:rsidP="00FD7588">
      <w:pPr>
        <w:jc w:val="both"/>
      </w:pPr>
      <w:proofErr w:type="spellStart"/>
      <w:proofErr w:type="gramStart"/>
      <w:r>
        <w:t>Perhitungan</w:t>
      </w:r>
      <w:proofErr w:type="spellEnd"/>
      <w:r>
        <w:t xml:space="preserve"> :</w:t>
      </w:r>
      <w:proofErr w:type="gramEnd"/>
    </w:p>
    <w:p w14:paraId="0D41FD75" w14:textId="77777777" w:rsidR="00FD7588" w:rsidRDefault="00FD7588" w:rsidP="00FD7588">
      <w:pPr>
        <w:jc w:val="both"/>
      </w:pPr>
    </w:p>
    <w:p w14:paraId="37A51E29" w14:textId="77777777" w:rsidR="00FD7588" w:rsidRPr="00077166" w:rsidRDefault="00FD7588" w:rsidP="00FD7588">
      <w:pPr>
        <w:jc w:val="both"/>
        <w:rPr>
          <w:b/>
          <w:bCs/>
        </w:rPr>
      </w:pPr>
      <w:r w:rsidRPr="00077166">
        <w:rPr>
          <w:b/>
          <w:bCs/>
        </w:rPr>
        <w:t xml:space="preserve">Total </w:t>
      </w:r>
      <w:proofErr w:type="spellStart"/>
      <w:r w:rsidRPr="00077166">
        <w:rPr>
          <w:b/>
          <w:bCs/>
        </w:rPr>
        <w:t>pengiriman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harga</w:t>
      </w:r>
      <w:proofErr w:type="spellEnd"/>
      <w:r w:rsidRPr="00077166">
        <w:rPr>
          <w:b/>
          <w:bCs/>
        </w:rPr>
        <w:t xml:space="preserve"> /</w:t>
      </w:r>
      <w:proofErr w:type="spellStart"/>
      <w:r w:rsidRPr="00077166">
        <w:rPr>
          <w:b/>
          <w:bCs/>
        </w:rPr>
        <w:t>pengiriman</w:t>
      </w:r>
      <w:proofErr w:type="spellEnd"/>
      <w:r w:rsidRPr="00077166">
        <w:rPr>
          <w:b/>
          <w:bCs/>
        </w:rPr>
        <w:t xml:space="preserve"> = total </w:t>
      </w:r>
      <w:proofErr w:type="spellStart"/>
      <w:r w:rsidRPr="00077166">
        <w:rPr>
          <w:b/>
          <w:bCs/>
        </w:rPr>
        <w:t>pendapatan</w:t>
      </w:r>
      <w:proofErr w:type="spellEnd"/>
    </w:p>
    <w:p w14:paraId="5482EEA0" w14:textId="77777777" w:rsidR="00FD7588" w:rsidRDefault="00616CF0" w:rsidP="00FD7588">
      <w:pPr>
        <w:jc w:val="both"/>
      </w:pPr>
      <w:r>
        <w:t>1.250</w:t>
      </w:r>
      <w:r w:rsidR="00FD7588">
        <w:t xml:space="preserve"> </w:t>
      </w:r>
      <w:proofErr w:type="spellStart"/>
      <w:r w:rsidR="00FD7588">
        <w:t>pengiriman</w:t>
      </w:r>
      <w:proofErr w:type="spellEnd"/>
      <w:r w:rsidR="00FD7588">
        <w:t xml:space="preserve"> X Rp </w:t>
      </w:r>
      <w:r>
        <w:t>1</w:t>
      </w:r>
      <w:r w:rsidR="006B362F">
        <w:t>5</w:t>
      </w:r>
      <w:r w:rsidR="00FD7588">
        <w:t xml:space="preserve">.000 = Rp </w:t>
      </w:r>
      <w:proofErr w:type="gramStart"/>
      <w:r>
        <w:t>18</w:t>
      </w:r>
      <w:r w:rsidR="00FD7588">
        <w:t>.</w:t>
      </w:r>
      <w:r>
        <w:t>75</w:t>
      </w:r>
      <w:r w:rsidR="00FD7588">
        <w:t>0.000,-</w:t>
      </w:r>
      <w:proofErr w:type="gramEnd"/>
    </w:p>
    <w:p w14:paraId="3E0940E6" w14:textId="77777777" w:rsidR="00616CF0" w:rsidRDefault="00616CF0" w:rsidP="00FD7588">
      <w:pPr>
        <w:jc w:val="both"/>
      </w:pPr>
    </w:p>
    <w:p w14:paraId="040B8A0E" w14:textId="77777777" w:rsidR="00FD7588" w:rsidRPr="00077166" w:rsidRDefault="00FD7588" w:rsidP="00FD7588">
      <w:pPr>
        <w:jc w:val="both"/>
      </w:pPr>
      <w:proofErr w:type="spellStart"/>
      <w:r w:rsidRPr="00077166">
        <w:t>Pengurang</w:t>
      </w:r>
      <w:proofErr w:type="spellEnd"/>
    </w:p>
    <w:p w14:paraId="49BBEE09" w14:textId="77777777" w:rsidR="00FD7588" w:rsidRPr="00077166" w:rsidRDefault="00FD7588" w:rsidP="00FD7588">
      <w:pPr>
        <w:jc w:val="both"/>
        <w:rPr>
          <w:b/>
          <w:bCs/>
        </w:rPr>
      </w:pPr>
      <w:proofErr w:type="spellStart"/>
      <w:r w:rsidRPr="00077166">
        <w:rPr>
          <w:b/>
          <w:bCs/>
        </w:rPr>
        <w:t>PPh</w:t>
      </w:r>
      <w:proofErr w:type="spellEnd"/>
      <w:r w:rsidRPr="00077166">
        <w:rPr>
          <w:b/>
          <w:bCs/>
        </w:rPr>
        <w:t xml:space="preserve"> final</w:t>
      </w:r>
      <w:r w:rsidRPr="00077166">
        <w:rPr>
          <w:b/>
          <w:bCs/>
        </w:rPr>
        <w:tab/>
        <w:t xml:space="preserve">= </w:t>
      </w:r>
      <w:r>
        <w:rPr>
          <w:b/>
          <w:bCs/>
        </w:rPr>
        <w:t>T</w:t>
      </w:r>
      <w:r w:rsidRPr="00077166">
        <w:rPr>
          <w:b/>
          <w:bCs/>
        </w:rPr>
        <w:t xml:space="preserve">otal </w:t>
      </w:r>
      <w:proofErr w:type="spellStart"/>
      <w:r w:rsidRPr="00077166">
        <w:rPr>
          <w:b/>
          <w:bCs/>
        </w:rPr>
        <w:t>pendapatan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tarif</w:t>
      </w:r>
      <w:proofErr w:type="spellEnd"/>
    </w:p>
    <w:p w14:paraId="49A7BCE4" w14:textId="77777777" w:rsidR="00FD7588" w:rsidRDefault="00FD7588" w:rsidP="00FD7588">
      <w:pPr>
        <w:jc w:val="both"/>
      </w:pPr>
      <w:r>
        <w:tab/>
      </w:r>
      <w:r>
        <w:tab/>
        <w:t xml:space="preserve">   Rp </w:t>
      </w:r>
      <w:r w:rsidR="00616CF0">
        <w:t>18</w:t>
      </w:r>
      <w:r>
        <w:t>.</w:t>
      </w:r>
      <w:r w:rsidR="00616CF0">
        <w:t>75</w:t>
      </w:r>
      <w:r>
        <w:t>0.000 X 1</w:t>
      </w:r>
      <w:proofErr w:type="gramStart"/>
      <w:r>
        <w:t>%  =</w:t>
      </w:r>
      <w:proofErr w:type="gramEnd"/>
      <w:r>
        <w:t xml:space="preserve"> Rp </w:t>
      </w:r>
      <w:r w:rsidR="00616CF0">
        <w:t>187</w:t>
      </w:r>
      <w:r>
        <w:t>.</w:t>
      </w:r>
      <w:r w:rsidR="00616CF0">
        <w:t>5</w:t>
      </w:r>
      <w:r>
        <w:t xml:space="preserve">00,- </w:t>
      </w:r>
    </w:p>
    <w:p w14:paraId="430646B4" w14:textId="77777777" w:rsidR="00FD7588" w:rsidRPr="00077166" w:rsidRDefault="00FD7588" w:rsidP="00FD7588">
      <w:pPr>
        <w:jc w:val="both"/>
        <w:rPr>
          <w:b/>
          <w:bCs/>
        </w:rPr>
      </w:pPr>
      <w:proofErr w:type="spellStart"/>
      <w:r w:rsidRPr="00077166">
        <w:rPr>
          <w:b/>
          <w:bCs/>
        </w:rPr>
        <w:t>PPn</w:t>
      </w:r>
      <w:proofErr w:type="spellEnd"/>
      <w:r w:rsidRPr="00077166">
        <w:rPr>
          <w:b/>
          <w:bCs/>
        </w:rPr>
        <w:tab/>
      </w:r>
      <w:r w:rsidRPr="00077166">
        <w:rPr>
          <w:b/>
          <w:bCs/>
        </w:rPr>
        <w:tab/>
        <w:t xml:space="preserve">= Total </w:t>
      </w:r>
      <w:proofErr w:type="spellStart"/>
      <w:r w:rsidRPr="00077166">
        <w:rPr>
          <w:b/>
          <w:bCs/>
        </w:rPr>
        <w:t>pendapatan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tarif</w:t>
      </w:r>
      <w:proofErr w:type="spellEnd"/>
    </w:p>
    <w:p w14:paraId="62D332FE" w14:textId="77777777" w:rsidR="00FD7588" w:rsidRDefault="00FD7588" w:rsidP="00FD7588">
      <w:pPr>
        <w:jc w:val="both"/>
      </w:pPr>
      <w:r>
        <w:tab/>
      </w:r>
      <w:r>
        <w:tab/>
        <w:t xml:space="preserve">   Rp </w:t>
      </w:r>
      <w:r w:rsidR="00616CF0">
        <w:t>18.750</w:t>
      </w:r>
      <w:r>
        <w:t xml:space="preserve">.000 X 1,1% = </w:t>
      </w:r>
      <w:proofErr w:type="gramStart"/>
      <w:r w:rsidR="00616CF0">
        <w:t>206.25</w:t>
      </w:r>
      <w:r>
        <w:t>0,-</w:t>
      </w:r>
      <w:proofErr w:type="gramEnd"/>
    </w:p>
    <w:p w14:paraId="5B581EAD" w14:textId="77777777" w:rsidR="00FD7588" w:rsidRDefault="00FD7588" w:rsidP="00FD7588">
      <w:pPr>
        <w:jc w:val="both"/>
      </w:pPr>
    </w:p>
    <w:p w14:paraId="5E9DBBF8" w14:textId="77777777" w:rsidR="00FD7588" w:rsidRDefault="00FD7588" w:rsidP="00FD7588">
      <w:pPr>
        <w:jc w:val="both"/>
      </w:pPr>
      <w:r>
        <w:tab/>
      </w:r>
      <w:proofErr w:type="spellStart"/>
      <w:r>
        <w:t>PPh</w:t>
      </w:r>
      <w:proofErr w:type="spellEnd"/>
      <w:r>
        <w:tab/>
      </w:r>
      <w:r>
        <w:tab/>
      </w:r>
      <w:r>
        <w:tab/>
        <w:t xml:space="preserve">Rp      </w:t>
      </w:r>
      <w:proofErr w:type="gramStart"/>
      <w:r w:rsidR="00616CF0">
        <w:t>187</w:t>
      </w:r>
      <w:r>
        <w:t>.</w:t>
      </w:r>
      <w:r w:rsidR="00616CF0">
        <w:t>5</w:t>
      </w:r>
      <w:r>
        <w:t>00,-</w:t>
      </w:r>
      <w:proofErr w:type="gramEnd"/>
    </w:p>
    <w:p w14:paraId="6441133A" w14:textId="77777777" w:rsidR="00FD7588" w:rsidRDefault="00FD7588" w:rsidP="00FD7588">
      <w:pPr>
        <w:jc w:val="both"/>
        <w:rPr>
          <w:b/>
          <w:bCs/>
        </w:rPr>
      </w:pPr>
      <w:r>
        <w:tab/>
      </w:r>
      <w:proofErr w:type="spellStart"/>
      <w:r>
        <w:t>PPn</w:t>
      </w:r>
      <w:proofErr w:type="spellEnd"/>
      <w:r>
        <w:tab/>
      </w:r>
      <w:r>
        <w:tab/>
      </w:r>
      <w:r>
        <w:tab/>
        <w:t xml:space="preserve">Rp      </w:t>
      </w:r>
      <w:proofErr w:type="gramStart"/>
      <w:r w:rsidR="00616CF0">
        <w:t>206</w:t>
      </w:r>
      <w:r>
        <w:t>.</w:t>
      </w:r>
      <w:r w:rsidR="00616CF0">
        <w:t>25</w:t>
      </w:r>
      <w:r>
        <w:t>0,-</w:t>
      </w:r>
      <w:proofErr w:type="gramEnd"/>
      <w:r>
        <w:t xml:space="preserve">     </w: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6BEF2D" wp14:editId="32C3820A">
                <wp:simplePos x="0" y="0"/>
                <wp:positionH relativeFrom="column">
                  <wp:posOffset>1781092</wp:posOffset>
                </wp:positionH>
                <wp:positionV relativeFrom="paragraph">
                  <wp:posOffset>14191</wp:posOffset>
                </wp:positionV>
                <wp:extent cx="1049572" cy="0"/>
                <wp:effectExtent l="0" t="0" r="17780" b="12700"/>
                <wp:wrapNone/>
                <wp:docPr id="7" name="Konektor Lur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66AAAAF2" id="Konektor Lurus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25pt,1.1pt" to="222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bemwEAAJQDAAAOAAAAZHJzL2Uyb0RvYy54bWysU9uO0zAQfUfiHyy/06TVco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p w14:paraId="2F8B74C2" w14:textId="77777777" w:rsidR="00FD7588" w:rsidRDefault="00616CF0" w:rsidP="00FD7588">
      <w:pPr>
        <w:jc w:val="both"/>
      </w:pPr>
      <w:r>
        <w:rPr>
          <w:b/>
          <w:bCs/>
        </w:rPr>
        <w:tab/>
      </w:r>
      <w:r w:rsidRPr="00616CF0">
        <w:t xml:space="preserve">Beban </w:t>
      </w:r>
      <w:proofErr w:type="spellStart"/>
      <w:r w:rsidRPr="00616CF0">
        <w:t>Perpajakan</w:t>
      </w:r>
      <w:proofErr w:type="spellEnd"/>
      <w:r w:rsidRPr="00616CF0">
        <w:tab/>
        <w:t xml:space="preserve">Rp     </w:t>
      </w:r>
      <w:r>
        <w:t xml:space="preserve"> </w:t>
      </w:r>
      <w:proofErr w:type="gramStart"/>
      <w:r>
        <w:t>393</w:t>
      </w:r>
      <w:r w:rsidRPr="00616CF0">
        <w:t>.</w:t>
      </w:r>
      <w:r>
        <w:t>75</w:t>
      </w:r>
      <w:r w:rsidRPr="00616CF0">
        <w:t>0,-</w:t>
      </w:r>
      <w:proofErr w:type="gramEnd"/>
    </w:p>
    <w:p w14:paraId="140B0468" w14:textId="77777777" w:rsidR="00616CF0" w:rsidRPr="00616CF0" w:rsidRDefault="00616CF0" w:rsidP="00FD7588">
      <w:pPr>
        <w:jc w:val="both"/>
      </w:pPr>
    </w:p>
    <w:p w14:paraId="05B4B9AA" w14:textId="77777777" w:rsidR="00FD7588" w:rsidRDefault="00FD7588" w:rsidP="00FD7588">
      <w:pPr>
        <w:jc w:val="both"/>
      </w:pPr>
      <w:r>
        <w:t>Jadi</w:t>
      </w:r>
      <w:r w:rsidR="00616CF0">
        <w:t xml:space="preserve"> </w:t>
      </w:r>
      <w:proofErr w:type="spellStart"/>
      <w:r w:rsidR="00616CF0">
        <w:t>perhitungan</w:t>
      </w:r>
      <w:proofErr w:type="spellEnd"/>
      <w:r>
        <w:t xml:space="preserve"> sharing fee yang BEETU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RS </w:t>
      </w:r>
      <w:proofErr w:type="spellStart"/>
      <w:proofErr w:type="gramStart"/>
      <w:r>
        <w:t>sebesar</w:t>
      </w:r>
      <w:proofErr w:type="spellEnd"/>
      <w:r w:rsidR="00616CF0">
        <w:t xml:space="preserve"> :</w:t>
      </w:r>
      <w:proofErr w:type="gramEnd"/>
    </w:p>
    <w:p w14:paraId="014364DC" w14:textId="77777777" w:rsidR="00616CF0" w:rsidRDefault="00616CF0" w:rsidP="00616CF0">
      <w:pPr>
        <w:rPr>
          <w:b/>
          <w:bCs/>
        </w:rPr>
      </w:pPr>
      <w:r>
        <w:rPr>
          <w:b/>
          <w:bCs/>
        </w:rPr>
        <w:br/>
        <w:t xml:space="preserve">(Total </w:t>
      </w: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diluar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subsidi</w:t>
      </w:r>
      <w:proofErr w:type="spellEnd"/>
      <w:r>
        <w:rPr>
          <w:b/>
          <w:bCs/>
        </w:rPr>
        <w:t xml:space="preserve"> x </w:t>
      </w:r>
      <w:proofErr w:type="spellStart"/>
      <w:r>
        <w:rPr>
          <w:b/>
          <w:bCs/>
        </w:rPr>
        <w:t>harga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pengiriman</w:t>
      </w:r>
      <w:proofErr w:type="spellEnd"/>
      <w:r>
        <w:rPr>
          <w:b/>
          <w:bCs/>
        </w:rPr>
        <w:t xml:space="preserve"> x sharing </w:t>
      </w:r>
      <w:proofErr w:type="gramStart"/>
      <w:r>
        <w:rPr>
          <w:b/>
          <w:bCs/>
        </w:rPr>
        <w:t>fee )</w:t>
      </w:r>
      <w:proofErr w:type="gramEnd"/>
      <w:r>
        <w:rPr>
          <w:b/>
          <w:bCs/>
        </w:rPr>
        <w:t xml:space="preserve"> – Beban </w:t>
      </w:r>
      <w:proofErr w:type="spellStart"/>
      <w:r>
        <w:rPr>
          <w:b/>
          <w:bCs/>
        </w:rPr>
        <w:t>Perpajakan</w:t>
      </w:r>
      <w:proofErr w:type="spellEnd"/>
    </w:p>
    <w:p w14:paraId="118104F2" w14:textId="77777777" w:rsidR="00FD7588" w:rsidRDefault="00616CF0" w:rsidP="00616CF0">
      <w:pPr>
        <w:ind w:left="720" w:firstLine="720"/>
        <w:rPr>
          <w:b/>
          <w:bCs/>
        </w:rPr>
      </w:pPr>
      <w:r>
        <w:rPr>
          <w:b/>
          <w:bCs/>
        </w:rPr>
        <w:t>(1.250 x 15.000 x 5%) – 393.750</w:t>
      </w:r>
    </w:p>
    <w:p w14:paraId="1DA77429" w14:textId="77777777" w:rsidR="00616CF0" w:rsidRDefault="00616CF0" w:rsidP="00616CF0">
      <w:pPr>
        <w:ind w:left="720" w:firstLine="720"/>
        <w:rPr>
          <w:b/>
          <w:bCs/>
        </w:rPr>
      </w:pPr>
      <w:r>
        <w:rPr>
          <w:b/>
          <w:bCs/>
        </w:rPr>
        <w:t>937.500 – 393.750</w:t>
      </w:r>
    </w:p>
    <w:p w14:paraId="3C20095F" w14:textId="77777777" w:rsidR="00616CF0" w:rsidRPr="00471AC8" w:rsidRDefault="00616CF0" w:rsidP="00616CF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 xml:space="preserve">Rp </w:t>
      </w:r>
      <w:proofErr w:type="gramStart"/>
      <w:r>
        <w:rPr>
          <w:b/>
          <w:bCs/>
        </w:rPr>
        <w:t>543.750,-</w:t>
      </w:r>
      <w:proofErr w:type="gramEnd"/>
    </w:p>
    <w:sectPr w:rsidR="00616CF0" w:rsidRPr="00471AC8" w:rsidSect="009956C4">
      <w:headerReference w:type="default" r:id="rId12"/>
      <w:footerReference w:type="default" r:id="rId13"/>
      <w:pgSz w:w="11906" w:h="16838"/>
      <w:pgMar w:top="550" w:right="1440" w:bottom="1440" w:left="1440" w:header="1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CD155" w14:textId="77777777" w:rsidR="00D04872" w:rsidRDefault="00D04872">
      <w:r>
        <w:separator/>
      </w:r>
    </w:p>
  </w:endnote>
  <w:endnote w:type="continuationSeparator" w:id="0">
    <w:p w14:paraId="531455D3" w14:textId="77777777" w:rsidR="00D04872" w:rsidRDefault="00D04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68E0F" w14:textId="77777777" w:rsidR="007841EB" w:rsidRDefault="00D04872">
    <w:pPr>
      <w:pStyle w:val="Footer"/>
      <w:tabs>
        <w:tab w:val="clear" w:pos="4513"/>
        <w:tab w:val="clear" w:pos="9026"/>
        <w:tab w:val="left" w:pos="8164"/>
      </w:tabs>
      <w:rPr>
        <w:sz w:val="16"/>
        <w:szCs w:val="16"/>
      </w:rPr>
    </w:pPr>
    <w:r>
      <w:tab/>
    </w:r>
  </w:p>
  <w:tbl>
    <w:tblPr>
      <w:tblW w:w="2616" w:type="dxa"/>
      <w:tblInd w:w="73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308"/>
      <w:gridCol w:w="1308"/>
    </w:tblGrid>
    <w:tr w:rsidR="007841EB" w14:paraId="2FE2980D" w14:textId="77777777">
      <w:trPr>
        <w:trHeight w:val="123"/>
      </w:trPr>
      <w:tc>
        <w:tcPr>
          <w:tcW w:w="1308" w:type="dxa"/>
          <w:shd w:val="clear" w:color="auto" w:fill="auto"/>
        </w:tcPr>
        <w:p w14:paraId="62F4C52A" w14:textId="77777777" w:rsidR="007841EB" w:rsidRDefault="00D04872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Pertama</w:t>
          </w:r>
          <w:proofErr w:type="spellEnd"/>
        </w:p>
      </w:tc>
      <w:tc>
        <w:tcPr>
          <w:tcW w:w="1308" w:type="dxa"/>
          <w:shd w:val="clear" w:color="auto" w:fill="auto"/>
        </w:tcPr>
        <w:p w14:paraId="633CD5CA" w14:textId="77777777" w:rsidR="007841EB" w:rsidRDefault="00D04872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kedua</w:t>
          </w:r>
          <w:proofErr w:type="spellEnd"/>
        </w:p>
      </w:tc>
    </w:tr>
    <w:tr w:rsidR="007841EB" w14:paraId="2D8CE532" w14:textId="77777777">
      <w:trPr>
        <w:trHeight w:val="315"/>
      </w:trPr>
      <w:tc>
        <w:tcPr>
          <w:tcW w:w="1308" w:type="dxa"/>
          <w:shd w:val="clear" w:color="auto" w:fill="auto"/>
        </w:tcPr>
        <w:p w14:paraId="22EFF341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  <w:tc>
        <w:tcPr>
          <w:tcW w:w="1308" w:type="dxa"/>
          <w:shd w:val="clear" w:color="auto" w:fill="auto"/>
        </w:tcPr>
        <w:p w14:paraId="6A53D7DB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</w:tr>
  </w:tbl>
  <w:p w14:paraId="11417394" w14:textId="77777777" w:rsidR="007841EB" w:rsidRDefault="007841EB">
    <w:pPr>
      <w:pStyle w:val="Footer"/>
      <w:tabs>
        <w:tab w:val="clear" w:pos="4513"/>
        <w:tab w:val="clear" w:pos="9026"/>
        <w:tab w:val="left" w:pos="816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5C01E" w14:textId="77777777" w:rsidR="00D04872" w:rsidRDefault="00D04872">
      <w:r>
        <w:separator/>
      </w:r>
    </w:p>
  </w:footnote>
  <w:footnote w:type="continuationSeparator" w:id="0">
    <w:p w14:paraId="06C302CE" w14:textId="77777777" w:rsidR="00D04872" w:rsidRDefault="00D04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FA7FB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 w:rsidRPr="009956C4">
      <w:rPr>
        <w:noProof/>
        <w:sz w:val="15"/>
        <w:szCs w:val="15"/>
      </w:rPr>
      <w:drawing>
        <wp:anchor distT="0" distB="0" distL="0" distR="0" simplePos="0" relativeHeight="251659264" behindDoc="0" locked="0" layoutInCell="1" allowOverlap="1" wp14:anchorId="280F16A1" wp14:editId="65E3F3FB">
          <wp:simplePos x="0" y="0"/>
          <wp:positionH relativeFrom="page">
            <wp:posOffset>702310</wp:posOffset>
          </wp:positionH>
          <wp:positionV relativeFrom="paragraph">
            <wp:posOffset>24765</wp:posOffset>
          </wp:positionV>
          <wp:extent cx="683941" cy="507882"/>
          <wp:effectExtent l="0" t="0" r="1905" b="635"/>
          <wp:wrapThrough wrapText="bothSides">
            <wp:wrapPolygon edited="0">
              <wp:start x="0" y="0"/>
              <wp:lineTo x="0" y="21086"/>
              <wp:lineTo x="21259" y="21086"/>
              <wp:lineTo x="21259" y="0"/>
              <wp:lineTo x="0" y="0"/>
            </wp:wrapPolygon>
          </wp:wrapThrough>
          <wp:docPr id="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941" cy="507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56C4">
      <w:rPr>
        <w:sz w:val="15"/>
        <w:szCs w:val="15"/>
      </w:rPr>
      <w:tab/>
    </w:r>
    <w:r w:rsidRPr="009956C4">
      <w:rPr>
        <w:b/>
        <w:sz w:val="15"/>
        <w:szCs w:val="15"/>
      </w:rPr>
      <w:t>JL</w:t>
    </w:r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Gunung</w:t>
    </w:r>
    <w:proofErr w:type="spellEnd"/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Anyar</w:t>
    </w:r>
    <w:proofErr w:type="spellEnd"/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Harapan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>Blok</w:t>
    </w:r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Z</w:t>
    </w:r>
    <w:r>
      <w:rPr>
        <w:b/>
        <w:sz w:val="15"/>
        <w:szCs w:val="15"/>
      </w:rPr>
      <w:t>D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 xml:space="preserve">No.31 </w:t>
    </w:r>
  </w:p>
  <w:p w14:paraId="447C464A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>
      <w:rPr>
        <w:b/>
        <w:sz w:val="15"/>
        <w:szCs w:val="15"/>
      </w:rPr>
      <w:t>Surabaya – Jawa Timur</w:t>
    </w:r>
  </w:p>
  <w:p w14:paraId="6EA15341" w14:textId="77777777" w:rsidR="009956C4" w:rsidRPr="008A1FF8" w:rsidRDefault="00D04872" w:rsidP="009956C4">
    <w:pPr>
      <w:spacing w:line="251" w:lineRule="exact"/>
      <w:ind w:left="3398"/>
      <w:jc w:val="right"/>
      <w:rPr>
        <w:b/>
        <w:color w:val="000000" w:themeColor="text1"/>
        <w:sz w:val="15"/>
        <w:szCs w:val="15"/>
      </w:rPr>
    </w:pPr>
    <w:hyperlink r:id="rId2" w:history="1">
      <w:r w:rsidR="008A1FF8" w:rsidRPr="002C745D">
        <w:rPr>
          <w:rStyle w:val="Hyperlink"/>
          <w:b/>
          <w:sz w:val="15"/>
          <w:szCs w:val="15"/>
        </w:rPr>
        <w:t>delapanberuangmadu@gmail.com</w:t>
      </w:r>
    </w:hyperlink>
    <w:r w:rsidR="009956C4" w:rsidRPr="008A1FF8">
      <w:rPr>
        <w:b/>
        <w:color w:val="000000" w:themeColor="text1"/>
        <w:sz w:val="15"/>
        <w:szCs w:val="15"/>
      </w:rPr>
      <w:t xml:space="preserve">; official@beetu.id </w:t>
    </w:r>
  </w:p>
  <w:p w14:paraId="3E03E4AB" w14:textId="77777777" w:rsidR="009956C4" w:rsidRDefault="008A1FF8" w:rsidP="009956C4">
    <w:pPr>
      <w:pStyle w:val="Header"/>
      <w:tabs>
        <w:tab w:val="clear" w:pos="4513"/>
        <w:tab w:val="clear" w:pos="9026"/>
        <w:tab w:val="right" w:pos="8467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13C7AF" wp14:editId="12E08D2C">
              <wp:simplePos x="0" y="0"/>
              <wp:positionH relativeFrom="column">
                <wp:posOffset>-180976</wp:posOffset>
              </wp:positionH>
              <wp:positionV relativeFrom="paragraph">
                <wp:posOffset>80645</wp:posOffset>
              </wp:positionV>
              <wp:extent cx="5972175" cy="0"/>
              <wp:effectExtent l="0" t="0" r="9525" b="12700"/>
              <wp:wrapNone/>
              <wp:docPr id="5" name="Konektor Luru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2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>
          <w:pict>
            <v:line w14:anchorId="4DF14F82" id="Konektor Lurus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5pt,6.35pt" to="456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920" w:hanging="360"/>
      </w:pPr>
    </w:lvl>
    <w:lvl w:ilvl="1">
      <w:start w:val="1"/>
      <w:numFmt w:val="lowerLetter"/>
      <w:lvlText w:val="%2."/>
      <w:lvlJc w:val="left"/>
      <w:pPr>
        <w:ind w:left="1640" w:hanging="360"/>
      </w:pPr>
    </w:lvl>
    <w:lvl w:ilvl="2">
      <w:start w:val="1"/>
      <w:numFmt w:val="lowerRoman"/>
      <w:lvlText w:val="%3."/>
      <w:lvlJc w:val="right"/>
      <w:pPr>
        <w:ind w:left="2360" w:hanging="180"/>
      </w:pPr>
    </w:lvl>
    <w:lvl w:ilvl="3">
      <w:start w:val="1"/>
      <w:numFmt w:val="decimal"/>
      <w:lvlText w:val="%4."/>
      <w:lvlJc w:val="left"/>
      <w:pPr>
        <w:ind w:left="3080" w:hanging="360"/>
      </w:pPr>
    </w:lvl>
    <w:lvl w:ilvl="4">
      <w:start w:val="1"/>
      <w:numFmt w:val="lowerLetter"/>
      <w:lvlText w:val="%5."/>
      <w:lvlJc w:val="left"/>
      <w:pPr>
        <w:ind w:left="3800" w:hanging="360"/>
      </w:pPr>
    </w:lvl>
    <w:lvl w:ilvl="5">
      <w:start w:val="1"/>
      <w:numFmt w:val="lowerRoman"/>
      <w:lvlText w:val="%6."/>
      <w:lvlJc w:val="right"/>
      <w:pPr>
        <w:ind w:left="4520" w:hanging="180"/>
      </w:pPr>
    </w:lvl>
    <w:lvl w:ilvl="6">
      <w:start w:val="1"/>
      <w:numFmt w:val="decimal"/>
      <w:lvlText w:val="%7."/>
      <w:lvlJc w:val="left"/>
      <w:pPr>
        <w:ind w:left="5240" w:hanging="360"/>
      </w:pPr>
    </w:lvl>
    <w:lvl w:ilvl="7">
      <w:start w:val="1"/>
      <w:numFmt w:val="lowerLetter"/>
      <w:lvlText w:val="%8."/>
      <w:lvlJc w:val="left"/>
      <w:pPr>
        <w:ind w:left="5960" w:hanging="360"/>
      </w:pPr>
    </w:lvl>
    <w:lvl w:ilvl="8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64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577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515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453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391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2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67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05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91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600" w:hanging="361"/>
        <w:jc w:val="right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051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09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23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15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187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1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82" w:hanging="360"/>
      </w:pPr>
      <w:rPr>
        <w:rFonts w:hint="default"/>
        <w:lang w:eastAsia="en-US" w:bidi="ar-SA"/>
      </w:rPr>
    </w:lvl>
  </w:abstractNum>
  <w:abstractNum w:abstractNumId="6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55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208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3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06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993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2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8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779" w:hanging="360"/>
      </w:pPr>
      <w:rPr>
        <w:rFonts w:hint="default"/>
        <w:lang w:eastAsia="en-US" w:bidi="ar-SA"/>
      </w:rPr>
    </w:lvl>
  </w:abstractNum>
  <w:abstractNum w:abstractNumId="7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8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2115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95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78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62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93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12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964" w:hanging="360"/>
      </w:pPr>
      <w:rPr>
        <w:rFonts w:hint="default"/>
        <w:lang w:eastAsia="en-US" w:bidi="ar-SA"/>
      </w:rPr>
    </w:lvl>
  </w:abstractNum>
  <w:abstractNum w:abstractNumId="9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1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eastAsia="Arial" w:hAnsi="Times New Roman" w:cs="Times New Roman" w:hint="default"/>
        <w:strike w:val="0"/>
        <w:dstrike w:val="0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1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919" w:hanging="360"/>
      </w:pPr>
      <w:rPr>
        <w:rFonts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2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0B779D9"/>
    <w:multiLevelType w:val="multilevel"/>
    <w:tmpl w:val="10B779D9"/>
    <w:lvl w:ilvl="0">
      <w:start w:val="1"/>
      <w:numFmt w:val="lowerRoman"/>
      <w:lvlText w:val="(%1)"/>
      <w:lvlJc w:val="left"/>
      <w:pPr>
        <w:ind w:left="199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59" w:hanging="360"/>
      </w:pPr>
    </w:lvl>
    <w:lvl w:ilvl="2">
      <w:start w:val="1"/>
      <w:numFmt w:val="lowerRoman"/>
      <w:lvlText w:val="%3."/>
      <w:lvlJc w:val="right"/>
      <w:pPr>
        <w:ind w:left="3079" w:hanging="180"/>
      </w:pPr>
    </w:lvl>
    <w:lvl w:ilvl="3">
      <w:start w:val="1"/>
      <w:numFmt w:val="decimal"/>
      <w:lvlText w:val="%4."/>
      <w:lvlJc w:val="left"/>
      <w:pPr>
        <w:ind w:left="3799" w:hanging="360"/>
      </w:pPr>
    </w:lvl>
    <w:lvl w:ilvl="4">
      <w:start w:val="1"/>
      <w:numFmt w:val="lowerLetter"/>
      <w:lvlText w:val="%5."/>
      <w:lvlJc w:val="left"/>
      <w:pPr>
        <w:ind w:left="4519" w:hanging="360"/>
      </w:pPr>
    </w:lvl>
    <w:lvl w:ilvl="5">
      <w:start w:val="1"/>
      <w:numFmt w:val="lowerRoman"/>
      <w:lvlText w:val="%6."/>
      <w:lvlJc w:val="right"/>
      <w:pPr>
        <w:ind w:left="5239" w:hanging="180"/>
      </w:pPr>
    </w:lvl>
    <w:lvl w:ilvl="6">
      <w:start w:val="1"/>
      <w:numFmt w:val="decimal"/>
      <w:lvlText w:val="%7."/>
      <w:lvlJc w:val="left"/>
      <w:pPr>
        <w:ind w:left="5959" w:hanging="360"/>
      </w:pPr>
    </w:lvl>
    <w:lvl w:ilvl="7">
      <w:start w:val="1"/>
      <w:numFmt w:val="lowerLetter"/>
      <w:lvlText w:val="%8."/>
      <w:lvlJc w:val="left"/>
      <w:pPr>
        <w:ind w:left="6679" w:hanging="360"/>
      </w:pPr>
    </w:lvl>
    <w:lvl w:ilvl="8">
      <w:start w:val="1"/>
      <w:numFmt w:val="lowerRoman"/>
      <w:lvlText w:val="%9."/>
      <w:lvlJc w:val="right"/>
      <w:pPr>
        <w:ind w:left="7399" w:hanging="180"/>
      </w:pPr>
    </w:lvl>
  </w:abstractNum>
  <w:abstractNum w:abstractNumId="16" w15:restartNumberingAfterBreak="0">
    <w:nsid w:val="4C48358D"/>
    <w:multiLevelType w:val="multilevel"/>
    <w:tmpl w:val="4C48358D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17" w15:restartNumberingAfterBreak="0">
    <w:nsid w:val="567E76ED"/>
    <w:multiLevelType w:val="hybridMultilevel"/>
    <w:tmpl w:val="43E641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568F2"/>
    <w:multiLevelType w:val="multilevel"/>
    <w:tmpl w:val="577568F2"/>
    <w:lvl w:ilvl="0">
      <w:start w:val="1"/>
      <w:numFmt w:val="decimal"/>
      <w:lvlText w:val="%1."/>
      <w:lvlJc w:val="left"/>
      <w:pPr>
        <w:ind w:left="788" w:hanging="360"/>
      </w:pPr>
    </w:lvl>
    <w:lvl w:ilvl="1">
      <w:start w:val="1"/>
      <w:numFmt w:val="lowerLetter"/>
      <w:lvlText w:val="%2."/>
      <w:lvlJc w:val="left"/>
      <w:pPr>
        <w:ind w:left="1508" w:hanging="360"/>
      </w:pPr>
    </w:lvl>
    <w:lvl w:ilvl="2">
      <w:start w:val="1"/>
      <w:numFmt w:val="lowerRoman"/>
      <w:lvlText w:val="%3."/>
      <w:lvlJc w:val="right"/>
      <w:pPr>
        <w:ind w:left="2228" w:hanging="180"/>
      </w:pPr>
    </w:lvl>
    <w:lvl w:ilvl="3">
      <w:start w:val="1"/>
      <w:numFmt w:val="decimal"/>
      <w:lvlText w:val="%4."/>
      <w:lvlJc w:val="left"/>
      <w:pPr>
        <w:ind w:left="2948" w:hanging="360"/>
      </w:pPr>
    </w:lvl>
    <w:lvl w:ilvl="4">
      <w:start w:val="1"/>
      <w:numFmt w:val="lowerLetter"/>
      <w:lvlText w:val="%5."/>
      <w:lvlJc w:val="left"/>
      <w:pPr>
        <w:ind w:left="3668" w:hanging="360"/>
      </w:pPr>
    </w:lvl>
    <w:lvl w:ilvl="5">
      <w:start w:val="1"/>
      <w:numFmt w:val="lowerRoman"/>
      <w:lvlText w:val="%6."/>
      <w:lvlJc w:val="right"/>
      <w:pPr>
        <w:ind w:left="4388" w:hanging="180"/>
      </w:pPr>
    </w:lvl>
    <w:lvl w:ilvl="6">
      <w:start w:val="1"/>
      <w:numFmt w:val="decimal"/>
      <w:lvlText w:val="%7."/>
      <w:lvlJc w:val="left"/>
      <w:pPr>
        <w:ind w:left="5108" w:hanging="360"/>
      </w:pPr>
    </w:lvl>
    <w:lvl w:ilvl="7">
      <w:start w:val="1"/>
      <w:numFmt w:val="lowerLetter"/>
      <w:lvlText w:val="%8."/>
      <w:lvlJc w:val="left"/>
      <w:pPr>
        <w:ind w:left="5828" w:hanging="360"/>
      </w:pPr>
    </w:lvl>
    <w:lvl w:ilvl="8">
      <w:start w:val="1"/>
      <w:numFmt w:val="lowerRoman"/>
      <w:lvlText w:val="%9."/>
      <w:lvlJc w:val="right"/>
      <w:pPr>
        <w:ind w:left="6548" w:hanging="180"/>
      </w:pPr>
    </w:lvl>
  </w:abstractNum>
  <w:abstractNum w:abstractNumId="19" w15:restartNumberingAfterBreak="0">
    <w:nsid w:val="64A54BF1"/>
    <w:multiLevelType w:val="hybridMultilevel"/>
    <w:tmpl w:val="C212B4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5B4DB1"/>
    <w:multiLevelType w:val="hybridMultilevel"/>
    <w:tmpl w:val="C212B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7"/>
  </w:num>
  <w:num w:numId="3">
    <w:abstractNumId w:val="3"/>
  </w:num>
  <w:num w:numId="4">
    <w:abstractNumId w:val="9"/>
  </w:num>
  <w:num w:numId="5">
    <w:abstractNumId w:val="2"/>
  </w:num>
  <w:num w:numId="6">
    <w:abstractNumId w:val="13"/>
  </w:num>
  <w:num w:numId="7">
    <w:abstractNumId w:val="4"/>
  </w:num>
  <w:num w:numId="8">
    <w:abstractNumId w:val="8"/>
  </w:num>
  <w:num w:numId="9">
    <w:abstractNumId w:val="6"/>
  </w:num>
  <w:num w:numId="10">
    <w:abstractNumId w:val="15"/>
  </w:num>
  <w:num w:numId="11">
    <w:abstractNumId w:val="10"/>
  </w:num>
  <w:num w:numId="12">
    <w:abstractNumId w:val="1"/>
  </w:num>
  <w:num w:numId="13">
    <w:abstractNumId w:val="12"/>
  </w:num>
  <w:num w:numId="14">
    <w:abstractNumId w:val="11"/>
  </w:num>
  <w:num w:numId="15">
    <w:abstractNumId w:val="14"/>
  </w:num>
  <w:num w:numId="16">
    <w:abstractNumId w:val="0"/>
  </w:num>
  <w:num w:numId="17">
    <w:abstractNumId w:val="5"/>
  </w:num>
  <w:num w:numId="18">
    <w:abstractNumId w:val="18"/>
  </w:num>
  <w:num w:numId="19">
    <w:abstractNumId w:val="19"/>
  </w:num>
  <w:num w:numId="20">
    <w:abstractNumId w:val="2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BC7F5D"/>
    <w:rsid w:val="00087054"/>
    <w:rsid w:val="001560D7"/>
    <w:rsid w:val="00236BA6"/>
    <w:rsid w:val="00363CF1"/>
    <w:rsid w:val="00471AC8"/>
    <w:rsid w:val="004A6727"/>
    <w:rsid w:val="00523DD9"/>
    <w:rsid w:val="00616CF0"/>
    <w:rsid w:val="006B362F"/>
    <w:rsid w:val="006C526D"/>
    <w:rsid w:val="007731C0"/>
    <w:rsid w:val="007841EB"/>
    <w:rsid w:val="0078726F"/>
    <w:rsid w:val="00845795"/>
    <w:rsid w:val="008A1FF8"/>
    <w:rsid w:val="009956C4"/>
    <w:rsid w:val="00A4388C"/>
    <w:rsid w:val="00AC1064"/>
    <w:rsid w:val="00AF63BB"/>
    <w:rsid w:val="00BA1506"/>
    <w:rsid w:val="00BF6F75"/>
    <w:rsid w:val="00C70E36"/>
    <w:rsid w:val="00CD76AC"/>
    <w:rsid w:val="00D04872"/>
    <w:rsid w:val="00D91FA0"/>
    <w:rsid w:val="00DE549A"/>
    <w:rsid w:val="00E76A2D"/>
    <w:rsid w:val="00EB1EDA"/>
    <w:rsid w:val="00F846D0"/>
    <w:rsid w:val="00FA188F"/>
    <w:rsid w:val="00FB0D7C"/>
    <w:rsid w:val="00FB3964"/>
    <w:rsid w:val="00FD7588"/>
    <w:rsid w:val="01777DE1"/>
    <w:rsid w:val="0382393F"/>
    <w:rsid w:val="0D775DD3"/>
    <w:rsid w:val="12C12504"/>
    <w:rsid w:val="12C80001"/>
    <w:rsid w:val="12DD1C00"/>
    <w:rsid w:val="159A38B8"/>
    <w:rsid w:val="1702746D"/>
    <w:rsid w:val="18015497"/>
    <w:rsid w:val="1AD47792"/>
    <w:rsid w:val="200E2A1B"/>
    <w:rsid w:val="262A584E"/>
    <w:rsid w:val="2E2323B9"/>
    <w:rsid w:val="2F3C5D36"/>
    <w:rsid w:val="35BB59F5"/>
    <w:rsid w:val="382B76E5"/>
    <w:rsid w:val="38DD531A"/>
    <w:rsid w:val="41440092"/>
    <w:rsid w:val="42287301"/>
    <w:rsid w:val="42526D26"/>
    <w:rsid w:val="44E82C6A"/>
    <w:rsid w:val="4BDF69E8"/>
    <w:rsid w:val="4CF5694E"/>
    <w:rsid w:val="4E7B1FDA"/>
    <w:rsid w:val="50034A4B"/>
    <w:rsid w:val="520D4567"/>
    <w:rsid w:val="565C0927"/>
    <w:rsid w:val="6079166E"/>
    <w:rsid w:val="60B37BB5"/>
    <w:rsid w:val="625B0AB2"/>
    <w:rsid w:val="64BC7F5D"/>
    <w:rsid w:val="65AC1268"/>
    <w:rsid w:val="75784A7B"/>
    <w:rsid w:val="77513EB7"/>
    <w:rsid w:val="787D16C6"/>
    <w:rsid w:val="7C786215"/>
    <w:rsid w:val="7EF55206"/>
    <w:rsid w:val="7FA0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6DEBBF"/>
  <w15:docId w15:val="{DCE0BF8F-D35E-EA46-BF42-24E4E870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spacing w:before="81"/>
      <w:ind w:left="2601" w:right="2723"/>
      <w:jc w:val="center"/>
      <w:outlineLvl w:val="0"/>
    </w:pPr>
    <w:rPr>
      <w:rFonts w:cs="Times New Roman"/>
      <w:b/>
      <w:bCs/>
      <w:sz w:val="20"/>
      <w:szCs w:val="20"/>
      <w:lang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cs="Times New Roman"/>
      <w:sz w:val="20"/>
      <w:szCs w:val="20"/>
      <w:lang w:eastAsia="zh-CN"/>
    </w:rPr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</w:pPr>
    <w:rPr>
      <w:rFonts w:cs="Times New Roman"/>
      <w:sz w:val="20"/>
      <w:szCs w:val="20"/>
      <w:lang w:eastAsia="zh-CN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1051" w:hanging="361"/>
    </w:pPr>
  </w:style>
  <w:style w:type="paragraph" w:styleId="Header">
    <w:name w:val="header"/>
    <w:basedOn w:val="Normal"/>
    <w:link w:val="HeaderChar"/>
    <w:rsid w:val="009956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956C4"/>
    <w:rPr>
      <w:rFonts w:ascii="Arial" w:eastAsia="Arial" w:hAnsi="Arial" w:cs="Arial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995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A1F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halodoc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lapanberuangmadu@gmail.com" TargetMode="External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2888</Words>
  <Characters>16463</Characters>
  <Application>Microsoft Office Word</Application>
  <DocSecurity>0</DocSecurity>
  <Lines>137</Lines>
  <Paragraphs>38</Paragraphs>
  <ScaleCrop>false</ScaleCrop>
  <Company/>
  <LinksUpToDate>false</LinksUpToDate>
  <CharactersWithSpaces>19313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Antrian Pendaftaran</dc:creator>
  <cp:keywords/>
  <dc:description/>
  <cp:lastModifiedBy>ADMIN</cp:lastModifiedBy>
  <cp:revision>2</cp:revision>
  <cp:lastPrinted>2023-07-06T06:29:00Z</cp:lastPrinted>
  <dcterms:created xsi:type="dcterms:W3CDTF">2024-06-18T02:41:00Z</dcterms:created>
  <dcterms:modified xsi:type="dcterms:W3CDTF">2024-06-18T02:41:00Z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73418D2179CB4A9498516AF0BC3AD5E3</vt:lpwstr>
  </property>
</Properties>
</file>