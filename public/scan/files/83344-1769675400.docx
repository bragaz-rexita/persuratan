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402D83" w14:textId="0D638A10" w:rsidR="00B14F42" w:rsidRPr="00220501" w:rsidRDefault="00E079ED">
      <w:pPr>
        <w:jc w:val="center"/>
        <w:rPr>
          <w:b/>
          <w:bCs/>
          <w:sz w:val="24"/>
          <w:szCs w:val="24"/>
          <w:lang w:val="fi-FI"/>
        </w:rPr>
      </w:pPr>
      <w:r w:rsidRPr="00220501">
        <w:rPr>
          <w:b/>
          <w:bCs/>
          <w:sz w:val="24"/>
          <w:szCs w:val="24"/>
          <w:lang w:val="fi-FI"/>
        </w:rPr>
        <w:t xml:space="preserve"> </w:t>
      </w:r>
      <w:r w:rsidR="00390F96" w:rsidRPr="00220501">
        <w:rPr>
          <w:b/>
          <w:bCs/>
          <w:sz w:val="24"/>
          <w:szCs w:val="24"/>
          <w:lang w:val="fi-FI"/>
        </w:rPr>
        <w:t>PERJANJIAN KERJA SAMA</w:t>
      </w:r>
    </w:p>
    <w:p w14:paraId="3B1EE1B1" w14:textId="77777777" w:rsidR="00B14F42" w:rsidRPr="00220501" w:rsidRDefault="00390F96">
      <w:pPr>
        <w:pStyle w:val="Heading2"/>
        <w:rPr>
          <w:szCs w:val="24"/>
          <w:lang w:val="fi-FI"/>
        </w:rPr>
      </w:pPr>
      <w:r w:rsidRPr="00220501">
        <w:rPr>
          <w:szCs w:val="24"/>
          <w:lang w:val="fi-FI"/>
        </w:rPr>
        <w:t>ANTARA</w:t>
      </w:r>
    </w:p>
    <w:p w14:paraId="5FD61725" w14:textId="2A01F1BD" w:rsidR="00897E90" w:rsidRPr="00220501" w:rsidRDefault="007536B2" w:rsidP="00220501">
      <w:pPr>
        <w:jc w:val="center"/>
        <w:rPr>
          <w:b/>
          <w:sz w:val="24"/>
          <w:szCs w:val="24"/>
          <w:lang w:val="id-ID"/>
        </w:rPr>
      </w:pPr>
      <w:r>
        <w:rPr>
          <w:b/>
          <w:sz w:val="24"/>
          <w:szCs w:val="24"/>
          <w:lang w:val="id-ID"/>
        </w:rPr>
        <w:t xml:space="preserve">RUMAH SAKIT </w:t>
      </w:r>
      <w:r w:rsidR="00B35452">
        <w:rPr>
          <w:b/>
          <w:sz w:val="24"/>
          <w:szCs w:val="24"/>
          <w:lang w:val="id-ID"/>
        </w:rPr>
        <w:t>PRIMA HUSADA SUKOREJO</w:t>
      </w:r>
      <w:r w:rsidR="001F717F" w:rsidRPr="00220501">
        <w:rPr>
          <w:b/>
          <w:sz w:val="24"/>
          <w:szCs w:val="24"/>
          <w:lang w:val="id-ID"/>
        </w:rPr>
        <w:t xml:space="preserve"> </w:t>
      </w:r>
    </w:p>
    <w:p w14:paraId="669FC3E3" w14:textId="3E23007A" w:rsidR="00B14F42" w:rsidRPr="00220501" w:rsidRDefault="00390F96">
      <w:pPr>
        <w:jc w:val="center"/>
        <w:rPr>
          <w:b/>
          <w:bCs/>
          <w:sz w:val="24"/>
          <w:szCs w:val="24"/>
          <w:lang w:val="sv-SE"/>
        </w:rPr>
      </w:pPr>
      <w:r w:rsidRPr="00220501">
        <w:rPr>
          <w:b/>
          <w:bCs/>
          <w:sz w:val="24"/>
          <w:szCs w:val="24"/>
          <w:lang w:val="sv-SE"/>
        </w:rPr>
        <w:t>DENGAN</w:t>
      </w:r>
    </w:p>
    <w:p w14:paraId="1A2AC5A4" w14:textId="77777777" w:rsidR="00B14F42" w:rsidRPr="00220501" w:rsidRDefault="00390F96">
      <w:pPr>
        <w:jc w:val="center"/>
        <w:rPr>
          <w:b/>
          <w:bCs/>
          <w:sz w:val="24"/>
          <w:szCs w:val="24"/>
        </w:rPr>
      </w:pPr>
      <w:r w:rsidRPr="00220501">
        <w:rPr>
          <w:b/>
          <w:bCs/>
          <w:sz w:val="24"/>
          <w:szCs w:val="24"/>
          <w:lang w:val="sv-SE"/>
        </w:rPr>
        <w:t xml:space="preserve">PT. </w:t>
      </w:r>
      <w:r w:rsidRPr="00220501">
        <w:rPr>
          <w:b/>
          <w:bCs/>
          <w:sz w:val="24"/>
          <w:szCs w:val="24"/>
          <w:lang w:val="zh-CN"/>
        </w:rPr>
        <w:t>PRIMA HOLISTIC CARE</w:t>
      </w:r>
      <w:r w:rsidRPr="00220501">
        <w:rPr>
          <w:b/>
          <w:bCs/>
          <w:sz w:val="24"/>
          <w:szCs w:val="24"/>
          <w:lang w:val="sv-SE"/>
        </w:rPr>
        <w:t xml:space="preserve"> </w:t>
      </w:r>
    </w:p>
    <w:p w14:paraId="75ECE6D0" w14:textId="77777777" w:rsidR="00B14F42" w:rsidRPr="00220501" w:rsidRDefault="00390F96">
      <w:pPr>
        <w:jc w:val="center"/>
        <w:rPr>
          <w:b/>
          <w:bCs/>
          <w:sz w:val="24"/>
          <w:szCs w:val="24"/>
          <w:lang w:val="sv-SE"/>
        </w:rPr>
      </w:pPr>
      <w:r w:rsidRPr="00220501">
        <w:rPr>
          <w:b/>
          <w:bCs/>
          <w:sz w:val="24"/>
          <w:szCs w:val="24"/>
          <w:lang w:val="sv-SE"/>
        </w:rPr>
        <w:t>TENTANG</w:t>
      </w:r>
    </w:p>
    <w:p w14:paraId="1C5FA948" w14:textId="1BC296EC" w:rsidR="00B14F42" w:rsidRPr="00220501" w:rsidRDefault="00A5588B">
      <w:pPr>
        <w:pStyle w:val="Heading4"/>
        <w:rPr>
          <w:rFonts w:eastAsiaTheme="minorEastAsia"/>
          <w:sz w:val="24"/>
          <w:szCs w:val="24"/>
          <w:lang w:val="id-ID" w:eastAsia="zh-CN"/>
        </w:rPr>
      </w:pPr>
      <w:r w:rsidRPr="00220501">
        <w:rPr>
          <w:sz w:val="24"/>
          <w:szCs w:val="24"/>
          <w:lang w:val="zh-CN"/>
        </w:rPr>
        <w:t xml:space="preserve">PEMBELIAN CVC </w:t>
      </w:r>
      <w:r w:rsidR="001B0AC9" w:rsidRPr="00220501">
        <w:rPr>
          <w:sz w:val="24"/>
          <w:szCs w:val="24"/>
          <w:lang w:val="id-ID"/>
        </w:rPr>
        <w:t xml:space="preserve">MERK </w:t>
      </w:r>
      <w:r w:rsidR="00FE065F" w:rsidRPr="00220501">
        <w:rPr>
          <w:sz w:val="24"/>
          <w:szCs w:val="24"/>
          <w:lang w:val="id-ID"/>
        </w:rPr>
        <w:t xml:space="preserve">PHOBOS KIT </w:t>
      </w:r>
    </w:p>
    <w:p w14:paraId="1CEE0267" w14:textId="77777777" w:rsidR="00B14F42" w:rsidRPr="00220501" w:rsidRDefault="00B14F42">
      <w:pPr>
        <w:rPr>
          <w:sz w:val="24"/>
          <w:szCs w:val="24"/>
          <w:lang w:val="id-ID"/>
        </w:rPr>
      </w:pPr>
    </w:p>
    <w:p w14:paraId="3243FB32" w14:textId="77777777" w:rsidR="00897E90" w:rsidRPr="00220501" w:rsidRDefault="0071299E" w:rsidP="00897E90">
      <w:pPr>
        <w:jc w:val="center"/>
        <w:rPr>
          <w:sz w:val="24"/>
          <w:szCs w:val="24"/>
          <w:lang w:val="sv-SE"/>
        </w:rPr>
      </w:pPr>
      <w:r w:rsidRPr="00220501">
        <w:rPr>
          <w:sz w:val="24"/>
          <w:szCs w:val="24"/>
          <w:lang w:val="sv-SE"/>
        </w:rPr>
        <w:t xml:space="preserve">NOMOR  :  </w:t>
      </w:r>
      <w:r w:rsidR="00897E90" w:rsidRPr="00220501">
        <w:rPr>
          <w:sz w:val="24"/>
          <w:szCs w:val="24"/>
          <w:highlight w:val="yellow"/>
        </w:rPr>
        <w:t>……………...</w:t>
      </w:r>
    </w:p>
    <w:p w14:paraId="126A79B7" w14:textId="2284A8F2" w:rsidR="00B14F42" w:rsidRPr="00220501" w:rsidRDefault="00B35452" w:rsidP="00B35452">
      <w:pPr>
        <w:rPr>
          <w:sz w:val="24"/>
          <w:szCs w:val="24"/>
          <w:lang w:val="id-ID"/>
        </w:rPr>
      </w:pPr>
      <w:r>
        <w:rPr>
          <w:sz w:val="24"/>
          <w:szCs w:val="24"/>
          <w:lang w:val="sv-SE"/>
        </w:rPr>
        <w:t xml:space="preserve">                                                      </w:t>
      </w:r>
      <w:r w:rsidR="00390F96" w:rsidRPr="00220501">
        <w:rPr>
          <w:sz w:val="24"/>
          <w:szCs w:val="24"/>
          <w:lang w:val="sv-SE"/>
        </w:rPr>
        <w:t xml:space="preserve">NOMOR </w:t>
      </w:r>
      <w:r w:rsidR="00D47F8E" w:rsidRPr="00220501">
        <w:rPr>
          <w:sz w:val="24"/>
          <w:szCs w:val="24"/>
          <w:lang w:val="sv-SE"/>
        </w:rPr>
        <w:t xml:space="preserve"> :</w:t>
      </w:r>
      <w:r w:rsidR="00390F96" w:rsidRPr="00220501">
        <w:rPr>
          <w:sz w:val="24"/>
          <w:szCs w:val="24"/>
          <w:lang w:val="sv-SE"/>
        </w:rPr>
        <w:t xml:space="preserve"> </w:t>
      </w:r>
      <w:r w:rsidR="009E4950">
        <w:rPr>
          <w:sz w:val="24"/>
          <w:szCs w:val="24"/>
          <w:lang w:val="id-ID"/>
        </w:rPr>
        <w:t>E005</w:t>
      </w:r>
      <w:r w:rsidR="009E4950" w:rsidRPr="00220501">
        <w:rPr>
          <w:sz w:val="24"/>
          <w:szCs w:val="24"/>
          <w:lang w:val="id-ID"/>
        </w:rPr>
        <w:t>/PKS-PHC/CVC/IX/2025</w:t>
      </w:r>
    </w:p>
    <w:p w14:paraId="19CC0ED1" w14:textId="77777777" w:rsidR="00B14F42" w:rsidRPr="00220501" w:rsidRDefault="00B14F42">
      <w:pPr>
        <w:ind w:left="1440" w:firstLine="720"/>
        <w:rPr>
          <w:sz w:val="24"/>
          <w:szCs w:val="24"/>
          <w:lang w:val="sv-SE"/>
        </w:rPr>
      </w:pPr>
    </w:p>
    <w:p w14:paraId="7890B8ED" w14:textId="3E899E7F" w:rsidR="001F717F" w:rsidRPr="00220501" w:rsidRDefault="00390F96">
      <w:pPr>
        <w:pStyle w:val="BodyText3"/>
        <w:spacing w:line="240" w:lineRule="auto"/>
        <w:rPr>
          <w:rFonts w:ascii="Times New Roman" w:hAnsi="Times New Roman" w:cs="Times New Roman"/>
          <w:b/>
          <w:szCs w:val="24"/>
          <w:lang w:val="id-ID"/>
        </w:rPr>
      </w:pPr>
      <w:r w:rsidRPr="00220501">
        <w:rPr>
          <w:rFonts w:ascii="Times New Roman" w:hAnsi="Times New Roman" w:cs="Times New Roman"/>
          <w:szCs w:val="24"/>
          <w:lang w:val="sv-SE"/>
        </w:rPr>
        <w:t>Pada hari ini</w:t>
      </w:r>
      <w:r w:rsidR="00ED618B">
        <w:rPr>
          <w:rFonts w:ascii="Times New Roman" w:hAnsi="Times New Roman" w:cs="Times New Roman"/>
          <w:szCs w:val="24"/>
          <w:lang w:val="id-ID"/>
        </w:rPr>
        <w:t xml:space="preserve"> T</w:t>
      </w:r>
      <w:r w:rsidR="00F673B6">
        <w:rPr>
          <w:rFonts w:ascii="Times New Roman" w:hAnsi="Times New Roman" w:cs="Times New Roman"/>
          <w:szCs w:val="24"/>
          <w:lang w:val="id-ID"/>
        </w:rPr>
        <w:t>anggal S</w:t>
      </w:r>
      <w:proofErr w:type="spellStart"/>
      <w:r w:rsidR="00F673B6">
        <w:rPr>
          <w:rFonts w:ascii="Times New Roman" w:hAnsi="Times New Roman" w:cs="Times New Roman"/>
          <w:szCs w:val="24"/>
        </w:rPr>
        <w:t>embilan</w:t>
      </w:r>
      <w:proofErr w:type="spellEnd"/>
      <w:r w:rsidR="001F717F" w:rsidRPr="00220501">
        <w:rPr>
          <w:rFonts w:ascii="Times New Roman" w:hAnsi="Times New Roman" w:cs="Times New Roman"/>
          <w:szCs w:val="24"/>
          <w:lang w:val="id-ID"/>
        </w:rPr>
        <w:t xml:space="preserve"> Belas </w:t>
      </w:r>
      <w:r w:rsidR="00ED618B">
        <w:rPr>
          <w:rFonts w:ascii="Times New Roman" w:hAnsi="Times New Roman" w:cs="Times New Roman"/>
          <w:szCs w:val="24"/>
          <w:lang w:val="sv-SE"/>
        </w:rPr>
        <w:t>B</w:t>
      </w:r>
      <w:r w:rsidR="001F717F" w:rsidRPr="00220501">
        <w:rPr>
          <w:rFonts w:ascii="Times New Roman" w:hAnsi="Times New Roman" w:cs="Times New Roman"/>
          <w:szCs w:val="24"/>
          <w:lang w:val="sv-SE"/>
        </w:rPr>
        <w:t>ul</w:t>
      </w:r>
      <w:r w:rsidR="001F717F" w:rsidRPr="00220501">
        <w:rPr>
          <w:rFonts w:ascii="Times New Roman" w:hAnsi="Times New Roman" w:cs="Times New Roman"/>
          <w:szCs w:val="24"/>
          <w:lang w:val="id-ID"/>
        </w:rPr>
        <w:t>an September</w:t>
      </w:r>
      <w:r w:rsidR="00402F7F" w:rsidRPr="00220501">
        <w:rPr>
          <w:rFonts w:ascii="Times New Roman" w:hAnsi="Times New Roman" w:cs="Times New Roman"/>
          <w:szCs w:val="24"/>
          <w:lang w:val="en-ID"/>
        </w:rPr>
        <w:t xml:space="preserve"> </w:t>
      </w:r>
      <w:r w:rsidR="00ED618B">
        <w:rPr>
          <w:rFonts w:ascii="Times New Roman" w:hAnsi="Times New Roman" w:cs="Times New Roman"/>
          <w:szCs w:val="24"/>
          <w:lang w:val="zh-CN"/>
        </w:rPr>
        <w:t>T</w:t>
      </w:r>
      <w:r w:rsidRPr="00220501">
        <w:rPr>
          <w:rFonts w:ascii="Times New Roman" w:hAnsi="Times New Roman" w:cs="Times New Roman"/>
          <w:szCs w:val="24"/>
          <w:lang w:val="sv-SE"/>
        </w:rPr>
        <w:t xml:space="preserve">ahun </w:t>
      </w:r>
      <w:r w:rsidRPr="00220501">
        <w:rPr>
          <w:rFonts w:ascii="Times New Roman" w:hAnsi="Times New Roman" w:cs="Times New Roman"/>
          <w:b/>
          <w:bCs/>
          <w:szCs w:val="24"/>
          <w:lang w:val="zh-CN"/>
        </w:rPr>
        <w:t>D</w:t>
      </w:r>
      <w:r w:rsidRPr="00220501">
        <w:rPr>
          <w:rFonts w:ascii="Times New Roman" w:hAnsi="Times New Roman" w:cs="Times New Roman"/>
          <w:b/>
          <w:szCs w:val="24"/>
          <w:lang w:val="sv-SE"/>
        </w:rPr>
        <w:t xml:space="preserve">ua </w:t>
      </w:r>
      <w:r w:rsidRPr="00220501">
        <w:rPr>
          <w:rFonts w:ascii="Times New Roman" w:hAnsi="Times New Roman" w:cs="Times New Roman"/>
          <w:b/>
          <w:szCs w:val="24"/>
          <w:lang w:val="zh-CN"/>
        </w:rPr>
        <w:t>R</w:t>
      </w:r>
      <w:r w:rsidRPr="00220501">
        <w:rPr>
          <w:rFonts w:ascii="Times New Roman" w:hAnsi="Times New Roman" w:cs="Times New Roman"/>
          <w:b/>
          <w:szCs w:val="24"/>
          <w:lang w:val="sv-SE"/>
        </w:rPr>
        <w:t xml:space="preserve">ibu </w:t>
      </w:r>
      <w:r w:rsidR="00A5588B" w:rsidRPr="00220501">
        <w:rPr>
          <w:rFonts w:ascii="Times New Roman" w:hAnsi="Times New Roman" w:cs="Times New Roman"/>
          <w:b/>
          <w:szCs w:val="24"/>
          <w:lang w:val="zh-CN"/>
        </w:rPr>
        <w:t xml:space="preserve">Dua Puluh </w:t>
      </w:r>
      <w:r w:rsidR="00A5588B" w:rsidRPr="00220501">
        <w:rPr>
          <w:rFonts w:ascii="Times New Roman" w:hAnsi="Times New Roman" w:cs="Times New Roman"/>
          <w:b/>
          <w:szCs w:val="24"/>
        </w:rPr>
        <w:t>Lima</w:t>
      </w:r>
      <w:r w:rsidRPr="00220501">
        <w:rPr>
          <w:rFonts w:ascii="Times New Roman" w:hAnsi="Times New Roman" w:cs="Times New Roman"/>
          <w:b/>
          <w:szCs w:val="24"/>
          <w:lang w:val="sv-SE"/>
        </w:rPr>
        <w:t xml:space="preserve"> </w:t>
      </w:r>
    </w:p>
    <w:p w14:paraId="44611748" w14:textId="248EABE4" w:rsidR="00B14F42" w:rsidRPr="00220501" w:rsidRDefault="00390F96">
      <w:pPr>
        <w:pStyle w:val="BodyText3"/>
        <w:spacing w:line="240" w:lineRule="auto"/>
        <w:rPr>
          <w:rFonts w:ascii="Times New Roman" w:hAnsi="Times New Roman" w:cs="Times New Roman"/>
          <w:szCs w:val="24"/>
          <w:lang w:val="sv-SE"/>
        </w:rPr>
      </w:pPr>
      <w:r w:rsidRPr="00220501">
        <w:rPr>
          <w:rFonts w:ascii="Times New Roman" w:hAnsi="Times New Roman" w:cs="Times New Roman"/>
          <w:b/>
          <w:szCs w:val="24"/>
          <w:lang w:val="sv-SE"/>
        </w:rPr>
        <w:t>(</w:t>
      </w:r>
      <w:r w:rsidR="00F673B6">
        <w:rPr>
          <w:rFonts w:ascii="Times New Roman" w:hAnsi="Times New Roman" w:cs="Times New Roman"/>
          <w:szCs w:val="24"/>
          <w:lang w:val="id-ID"/>
        </w:rPr>
        <w:t>19</w:t>
      </w:r>
      <w:r w:rsidR="001F717F" w:rsidRPr="00220501">
        <w:rPr>
          <w:rFonts w:ascii="Times New Roman" w:hAnsi="Times New Roman" w:cs="Times New Roman"/>
          <w:szCs w:val="24"/>
          <w:lang w:val="id-ID"/>
        </w:rPr>
        <w:t>-9</w:t>
      </w:r>
      <w:r w:rsidR="00402F7F" w:rsidRPr="00220501">
        <w:rPr>
          <w:rFonts w:ascii="Times New Roman" w:hAnsi="Times New Roman" w:cs="Times New Roman"/>
          <w:szCs w:val="24"/>
          <w:lang w:val="en-ID"/>
        </w:rPr>
        <w:t>-</w:t>
      </w:r>
      <w:r w:rsidRPr="00220501">
        <w:rPr>
          <w:rFonts w:ascii="Times New Roman" w:hAnsi="Times New Roman" w:cs="Times New Roman"/>
          <w:szCs w:val="24"/>
          <w:lang w:val="sv-SE"/>
        </w:rPr>
        <w:t>20</w:t>
      </w:r>
      <w:r w:rsidR="00A5588B" w:rsidRPr="00220501">
        <w:rPr>
          <w:rFonts w:ascii="Times New Roman" w:hAnsi="Times New Roman" w:cs="Times New Roman"/>
          <w:szCs w:val="24"/>
          <w:lang w:val="zh-CN"/>
        </w:rPr>
        <w:t>25</w:t>
      </w:r>
      <w:r w:rsidRPr="00220501">
        <w:rPr>
          <w:rFonts w:ascii="Times New Roman" w:hAnsi="Times New Roman" w:cs="Times New Roman"/>
          <w:b/>
          <w:szCs w:val="24"/>
          <w:lang w:val="sv-SE"/>
        </w:rPr>
        <w:t>)</w:t>
      </w:r>
      <w:r w:rsidRPr="00220501">
        <w:rPr>
          <w:rFonts w:ascii="Times New Roman" w:hAnsi="Times New Roman" w:cs="Times New Roman"/>
          <w:szCs w:val="24"/>
          <w:lang w:val="sv-SE"/>
        </w:rPr>
        <w:t>, yang bertanda tangan di bawah ini :</w:t>
      </w:r>
    </w:p>
    <w:p w14:paraId="5BC6F734" w14:textId="77777777" w:rsidR="00B14F42" w:rsidRPr="00220501" w:rsidRDefault="00B14F42">
      <w:pPr>
        <w:pStyle w:val="BodyText3"/>
        <w:spacing w:line="240" w:lineRule="auto"/>
        <w:rPr>
          <w:rFonts w:ascii="Times New Roman" w:hAnsi="Times New Roman" w:cs="Times New Roman"/>
          <w:szCs w:val="24"/>
          <w:lang w:val="sv-SE"/>
        </w:rPr>
      </w:pPr>
    </w:p>
    <w:p w14:paraId="04755902" w14:textId="4C6D8FEE" w:rsidR="007536B2" w:rsidRPr="007536B2" w:rsidRDefault="007536B2" w:rsidP="00ED618B">
      <w:pPr>
        <w:pStyle w:val="Default"/>
        <w:numPr>
          <w:ilvl w:val="0"/>
          <w:numId w:val="1"/>
        </w:numPr>
        <w:jc w:val="both"/>
        <w:rPr>
          <w:rFonts w:eastAsiaTheme="minorEastAsia" w:hAnsi="Times New Roman"/>
          <w:b/>
          <w:bCs/>
          <w:color w:val="000000"/>
          <w:szCs w:val="24"/>
          <w:lang w:val="sv-SE"/>
        </w:rPr>
      </w:pPr>
      <w:r>
        <w:rPr>
          <w:rFonts w:eastAsiaTheme="minorEastAsia" w:hAnsi="Times New Roman"/>
          <w:b/>
          <w:bCs/>
          <w:color w:val="000000"/>
          <w:szCs w:val="24"/>
          <w:lang w:val="sv-SE"/>
        </w:rPr>
        <w:t>Heni Indra Wulansari, S.Kep,Ns,M.Kep</w:t>
      </w:r>
    </w:p>
    <w:p w14:paraId="3DFB0176" w14:textId="312D7E00" w:rsidR="0071299E" w:rsidRPr="00ED618B" w:rsidRDefault="007536B2" w:rsidP="007A0821">
      <w:pPr>
        <w:pStyle w:val="Default"/>
        <w:ind w:left="284"/>
        <w:jc w:val="both"/>
        <w:rPr>
          <w:rFonts w:eastAsiaTheme="minorEastAsia" w:hAnsi="Times New Roman"/>
          <w:b/>
          <w:bCs/>
          <w:color w:val="000000"/>
          <w:szCs w:val="24"/>
          <w:lang w:val="sv-SE"/>
        </w:rPr>
      </w:pPr>
      <w:r>
        <w:rPr>
          <w:rFonts w:eastAsiaTheme="minorEastAsia" w:hAnsi="Times New Roman"/>
          <w:szCs w:val="24"/>
          <w:lang w:val="id-ID"/>
        </w:rPr>
        <w:t>Direktur Rumah Sakit</w:t>
      </w:r>
      <w:r w:rsidR="001F717F" w:rsidRPr="00ED618B">
        <w:rPr>
          <w:rFonts w:eastAsiaTheme="minorEastAsia" w:hAnsi="Times New Roman"/>
          <w:szCs w:val="24"/>
          <w:lang w:val="id-ID"/>
        </w:rPr>
        <w:t xml:space="preserve"> </w:t>
      </w:r>
      <w:r w:rsidR="00B35452" w:rsidRPr="00ED618B">
        <w:rPr>
          <w:rFonts w:eastAsiaTheme="minorEastAsia" w:hAnsi="Times New Roman"/>
          <w:szCs w:val="24"/>
          <w:lang w:val="id-ID"/>
        </w:rPr>
        <w:t>Prima Husada Sukorejo</w:t>
      </w:r>
      <w:r w:rsidR="001F717F" w:rsidRPr="00ED618B">
        <w:rPr>
          <w:rFonts w:eastAsiaTheme="minorEastAsia" w:hAnsi="Times New Roman"/>
          <w:szCs w:val="24"/>
          <w:lang w:val="id-ID"/>
        </w:rPr>
        <w:t xml:space="preserve"> </w:t>
      </w:r>
      <w:r w:rsidR="0071299E" w:rsidRPr="00ED618B">
        <w:rPr>
          <w:rFonts w:eastAsiaTheme="minorEastAsia" w:hAnsi="Times New Roman"/>
          <w:szCs w:val="24"/>
          <w:lang w:val="id-ID"/>
        </w:rPr>
        <w:t xml:space="preserve">diangkat berdasarkan </w:t>
      </w:r>
      <w:r w:rsidR="0071299E" w:rsidRPr="00ED618B">
        <w:rPr>
          <w:rFonts w:eastAsiaTheme="minorEastAsia" w:hAnsi="Times New Roman"/>
          <w:szCs w:val="24"/>
        </w:rPr>
        <w:t xml:space="preserve">Surat Keputusan </w:t>
      </w:r>
      <w:r w:rsidR="0071299E" w:rsidRPr="00ED618B">
        <w:rPr>
          <w:rFonts w:eastAsiaTheme="minorEastAsia" w:hAnsi="Times New Roman"/>
          <w:b/>
          <w:szCs w:val="24"/>
        </w:rPr>
        <w:t xml:space="preserve"> </w:t>
      </w:r>
      <w:proofErr w:type="spellStart"/>
      <w:r w:rsidR="0071299E" w:rsidRPr="00ED618B">
        <w:rPr>
          <w:rFonts w:eastAsiaTheme="minorEastAsia" w:hAnsi="Times New Roman"/>
          <w:szCs w:val="24"/>
          <w:lang w:bidi="ar-EG"/>
        </w:rPr>
        <w:t>Nomor</w:t>
      </w:r>
      <w:proofErr w:type="spellEnd"/>
      <w:r w:rsidR="0071299E" w:rsidRPr="00ED618B">
        <w:rPr>
          <w:rFonts w:eastAsiaTheme="minorEastAsia" w:hAnsi="Times New Roman"/>
          <w:szCs w:val="24"/>
          <w:lang w:bidi="ar-EG"/>
        </w:rPr>
        <w:t xml:space="preserve"> :</w:t>
      </w:r>
      <w:r w:rsidR="00897E90" w:rsidRPr="00ED618B">
        <w:rPr>
          <w:rFonts w:hAnsi="Times New Roman"/>
          <w:szCs w:val="24"/>
        </w:rPr>
        <w:t xml:space="preserve"> </w:t>
      </w:r>
      <w:r w:rsidR="007A0821" w:rsidRPr="007A0821">
        <w:rPr>
          <w:rFonts w:eastAsiaTheme="minorEastAsia" w:hAnsi="Times New Roman"/>
          <w:szCs w:val="24"/>
          <w:lang w:bidi="ar-EG"/>
        </w:rPr>
        <w:t>1110/DPM/I-KEP/DIR/XI/2025</w:t>
      </w:r>
      <w:r w:rsidR="007A0821">
        <w:rPr>
          <w:rFonts w:ascii="Arial" w:hAnsi="Arial" w:cs="Arial"/>
          <w:b/>
          <w:bCs/>
          <w:sz w:val="22"/>
          <w:szCs w:val="22"/>
        </w:rPr>
        <w:t xml:space="preserve"> </w:t>
      </w:r>
      <w:r w:rsidR="0071299E" w:rsidRPr="00ED618B">
        <w:rPr>
          <w:rFonts w:eastAsiaTheme="minorEastAsia" w:hAnsi="Times New Roman"/>
          <w:szCs w:val="24"/>
          <w:lang w:bidi="ar-EG"/>
        </w:rPr>
        <w:t xml:space="preserve">dan </w:t>
      </w:r>
      <w:proofErr w:type="spellStart"/>
      <w:r>
        <w:rPr>
          <w:rFonts w:eastAsiaTheme="minorEastAsia" w:hAnsi="Times New Roman"/>
          <w:szCs w:val="24"/>
        </w:rPr>
        <w:t>berkedudukan</w:t>
      </w:r>
      <w:proofErr w:type="spellEnd"/>
      <w:r>
        <w:rPr>
          <w:rFonts w:eastAsiaTheme="minorEastAsia" w:hAnsi="Times New Roman"/>
          <w:szCs w:val="24"/>
        </w:rPr>
        <w:t xml:space="preserve"> di Jalan Raya Surabaya-Malang </w:t>
      </w:r>
      <w:proofErr w:type="spellStart"/>
      <w:r>
        <w:rPr>
          <w:rFonts w:eastAsiaTheme="minorEastAsia" w:hAnsi="Times New Roman"/>
          <w:szCs w:val="24"/>
        </w:rPr>
        <w:t>No.Km</w:t>
      </w:r>
      <w:proofErr w:type="spellEnd"/>
      <w:r>
        <w:rPr>
          <w:rFonts w:eastAsiaTheme="minorEastAsia" w:hAnsi="Times New Roman"/>
          <w:szCs w:val="24"/>
        </w:rPr>
        <w:t xml:space="preserve"> 54, </w:t>
      </w:r>
      <w:proofErr w:type="spellStart"/>
      <w:r>
        <w:rPr>
          <w:rFonts w:eastAsiaTheme="minorEastAsia" w:hAnsi="Times New Roman"/>
          <w:szCs w:val="24"/>
        </w:rPr>
        <w:t>Palang</w:t>
      </w:r>
      <w:proofErr w:type="spellEnd"/>
      <w:r>
        <w:rPr>
          <w:rFonts w:eastAsiaTheme="minorEastAsia" w:hAnsi="Times New Roman"/>
          <w:szCs w:val="24"/>
        </w:rPr>
        <w:t xml:space="preserve">, </w:t>
      </w:r>
      <w:proofErr w:type="spellStart"/>
      <w:r>
        <w:rPr>
          <w:rFonts w:eastAsiaTheme="minorEastAsia" w:hAnsi="Times New Roman"/>
          <w:szCs w:val="24"/>
        </w:rPr>
        <w:t>Lemahbang</w:t>
      </w:r>
      <w:proofErr w:type="spellEnd"/>
      <w:r>
        <w:rPr>
          <w:rFonts w:eastAsiaTheme="minorEastAsia" w:hAnsi="Times New Roman"/>
          <w:szCs w:val="24"/>
        </w:rPr>
        <w:t xml:space="preserve">, </w:t>
      </w:r>
      <w:proofErr w:type="spellStart"/>
      <w:r>
        <w:rPr>
          <w:rFonts w:eastAsiaTheme="minorEastAsia" w:hAnsi="Times New Roman"/>
          <w:szCs w:val="24"/>
        </w:rPr>
        <w:t>Kec.Sukorejo</w:t>
      </w:r>
      <w:proofErr w:type="spellEnd"/>
      <w:r>
        <w:rPr>
          <w:rFonts w:eastAsiaTheme="minorEastAsia" w:hAnsi="Times New Roman"/>
          <w:szCs w:val="24"/>
        </w:rPr>
        <w:t xml:space="preserve">, Kota </w:t>
      </w:r>
      <w:proofErr w:type="spellStart"/>
      <w:r>
        <w:rPr>
          <w:rFonts w:eastAsiaTheme="minorEastAsia" w:hAnsi="Times New Roman"/>
          <w:szCs w:val="24"/>
        </w:rPr>
        <w:t>Pasuruan</w:t>
      </w:r>
      <w:proofErr w:type="spellEnd"/>
      <w:r w:rsidR="00B35452" w:rsidRPr="00ED618B">
        <w:rPr>
          <w:rFonts w:eastAsiaTheme="minorEastAsia" w:hAnsi="Times New Roman"/>
          <w:szCs w:val="24"/>
        </w:rPr>
        <w:t>.</w:t>
      </w:r>
      <w:r w:rsidR="00F673B6">
        <w:rPr>
          <w:rFonts w:eastAsiaTheme="minorEastAsia" w:hAnsi="Times New Roman"/>
          <w:szCs w:val="24"/>
        </w:rPr>
        <w:t xml:space="preserve"> </w:t>
      </w:r>
      <w:r w:rsidR="0071299E" w:rsidRPr="00ED618B">
        <w:rPr>
          <w:rFonts w:eastAsiaTheme="minorEastAsia" w:hAnsi="Times New Roman"/>
          <w:szCs w:val="24"/>
          <w:lang w:val="id-ID"/>
        </w:rPr>
        <w:t xml:space="preserve">bertindak untuk dan atas nama </w:t>
      </w:r>
      <w:r w:rsidR="0071299E" w:rsidRPr="00ED618B">
        <w:rPr>
          <w:rFonts w:eastAsiaTheme="minorEastAsia" w:hAnsi="Times New Roman"/>
          <w:b/>
          <w:bCs/>
          <w:szCs w:val="24"/>
          <w:lang w:val="id-ID"/>
        </w:rPr>
        <w:t>R</w:t>
      </w:r>
      <w:r w:rsidR="0071299E" w:rsidRPr="00ED618B">
        <w:rPr>
          <w:rFonts w:eastAsiaTheme="minorEastAsia" w:hAnsi="Times New Roman"/>
          <w:b/>
          <w:bCs/>
          <w:szCs w:val="24"/>
          <w:lang w:val="zh-CN"/>
        </w:rPr>
        <w:t xml:space="preserve">umah </w:t>
      </w:r>
      <w:r w:rsidR="0071299E" w:rsidRPr="00ED618B">
        <w:rPr>
          <w:rFonts w:eastAsiaTheme="minorEastAsia" w:hAnsi="Times New Roman"/>
          <w:b/>
          <w:bCs/>
          <w:szCs w:val="24"/>
          <w:lang w:val="id-ID"/>
        </w:rPr>
        <w:t>S</w:t>
      </w:r>
      <w:r w:rsidR="0071299E" w:rsidRPr="00ED618B">
        <w:rPr>
          <w:rFonts w:eastAsiaTheme="minorEastAsia" w:hAnsi="Times New Roman"/>
          <w:b/>
          <w:bCs/>
          <w:szCs w:val="24"/>
          <w:lang w:val="zh-CN"/>
        </w:rPr>
        <w:t>akit</w:t>
      </w:r>
      <w:r w:rsidR="001F717F" w:rsidRPr="00ED618B">
        <w:rPr>
          <w:rFonts w:eastAsiaTheme="minorEastAsia" w:hAnsi="Times New Roman"/>
          <w:b/>
          <w:bCs/>
          <w:szCs w:val="24"/>
          <w:lang w:val="id-ID"/>
        </w:rPr>
        <w:t xml:space="preserve"> </w:t>
      </w:r>
      <w:r w:rsidR="001F717F" w:rsidRPr="00ED618B">
        <w:rPr>
          <w:rFonts w:eastAsiaTheme="minorEastAsia" w:hAnsi="Times New Roman"/>
          <w:b/>
          <w:szCs w:val="24"/>
          <w:lang w:val="id-ID"/>
        </w:rPr>
        <w:t xml:space="preserve">Umum Daerah </w:t>
      </w:r>
      <w:r w:rsidR="00B35452" w:rsidRPr="00ED618B">
        <w:rPr>
          <w:rFonts w:eastAsiaTheme="minorEastAsia" w:hAnsi="Times New Roman"/>
          <w:b/>
          <w:szCs w:val="24"/>
          <w:lang w:val="id-ID"/>
        </w:rPr>
        <w:t>Prima Husada Sukorejo</w:t>
      </w:r>
    </w:p>
    <w:p w14:paraId="6173D991" w14:textId="77777777" w:rsidR="0071299E" w:rsidRPr="00220501" w:rsidRDefault="0071299E" w:rsidP="007A0821">
      <w:pPr>
        <w:ind w:leftChars="142" w:left="284"/>
        <w:jc w:val="both"/>
        <w:rPr>
          <w:rFonts w:eastAsiaTheme="minorEastAsia"/>
          <w:b/>
          <w:bCs/>
          <w:sz w:val="24"/>
          <w:szCs w:val="24"/>
          <w:lang w:val="zh-CN"/>
        </w:rPr>
      </w:pPr>
      <w:r w:rsidRPr="00220501">
        <w:rPr>
          <w:rFonts w:eastAsiaTheme="minorEastAsia"/>
          <w:sz w:val="24"/>
          <w:szCs w:val="24"/>
          <w:lang w:val="id-ID"/>
        </w:rPr>
        <w:t>Yang s</w:t>
      </w:r>
      <w:r w:rsidRPr="00220501">
        <w:rPr>
          <w:rFonts w:eastAsiaTheme="minorEastAsia"/>
          <w:sz w:val="24"/>
          <w:szCs w:val="24"/>
          <w:lang w:val="zh-CN"/>
        </w:rPr>
        <w:t xml:space="preserve">elanjutnya disebut </w:t>
      </w:r>
      <w:r w:rsidRPr="00220501">
        <w:rPr>
          <w:rFonts w:eastAsiaTheme="minorEastAsia"/>
          <w:b/>
          <w:bCs/>
          <w:sz w:val="24"/>
          <w:szCs w:val="24"/>
          <w:lang w:val="zh-CN"/>
        </w:rPr>
        <w:t xml:space="preserve"> PIHAK PERTAMA</w:t>
      </w:r>
    </w:p>
    <w:p w14:paraId="346E7761" w14:textId="77777777" w:rsidR="00B14F42" w:rsidRPr="00220501" w:rsidRDefault="00B14F42">
      <w:pPr>
        <w:ind w:leftChars="100" w:left="200"/>
        <w:jc w:val="both"/>
        <w:rPr>
          <w:rFonts w:eastAsiaTheme="minorEastAsia"/>
          <w:b/>
          <w:bCs/>
          <w:sz w:val="24"/>
          <w:szCs w:val="24"/>
          <w:lang w:val="zh-CN"/>
        </w:rPr>
      </w:pPr>
    </w:p>
    <w:p w14:paraId="0CE686B4" w14:textId="77777777" w:rsidR="00B14F42" w:rsidRPr="00220501" w:rsidRDefault="00390F96">
      <w:pPr>
        <w:numPr>
          <w:ilvl w:val="0"/>
          <w:numId w:val="1"/>
        </w:numPr>
        <w:jc w:val="both"/>
        <w:rPr>
          <w:rFonts w:eastAsiaTheme="minorEastAsia"/>
          <w:b/>
          <w:bCs/>
          <w:sz w:val="24"/>
          <w:szCs w:val="24"/>
          <w:lang w:val="zh-CN"/>
        </w:rPr>
      </w:pPr>
      <w:r w:rsidRPr="00220501">
        <w:rPr>
          <w:rFonts w:eastAsiaTheme="minorEastAsia"/>
          <w:b/>
          <w:bCs/>
          <w:sz w:val="24"/>
          <w:szCs w:val="24"/>
          <w:lang w:val="id-ID"/>
        </w:rPr>
        <w:t>Yustine Oktaviani</w:t>
      </w:r>
      <w:r w:rsidRPr="00220501">
        <w:rPr>
          <w:rFonts w:eastAsiaTheme="minorEastAsia"/>
          <w:b/>
          <w:bCs/>
          <w:sz w:val="24"/>
          <w:szCs w:val="24"/>
          <w:lang w:val="zh-CN"/>
        </w:rPr>
        <w:t xml:space="preserve"> </w:t>
      </w:r>
      <w:r w:rsidR="000F02A9" w:rsidRPr="00220501">
        <w:rPr>
          <w:rFonts w:eastAsiaTheme="minorEastAsia"/>
          <w:b/>
          <w:bCs/>
          <w:sz w:val="24"/>
          <w:szCs w:val="24"/>
          <w:lang w:val="id-ID"/>
        </w:rPr>
        <w:t>,S.Si</w:t>
      </w:r>
    </w:p>
    <w:p w14:paraId="02CA5F4B" w14:textId="77777777" w:rsidR="00B14F42" w:rsidRPr="00220501" w:rsidRDefault="00390F96" w:rsidP="007A0821">
      <w:pPr>
        <w:ind w:leftChars="142" w:left="284" w:firstLine="3"/>
        <w:jc w:val="both"/>
        <w:rPr>
          <w:rFonts w:eastAsiaTheme="minorEastAsia"/>
          <w:b/>
          <w:bCs/>
          <w:sz w:val="24"/>
          <w:szCs w:val="24"/>
          <w:lang w:val="id-ID"/>
        </w:rPr>
      </w:pPr>
      <w:r w:rsidRPr="00220501">
        <w:rPr>
          <w:rFonts w:eastAsiaTheme="minorEastAsia"/>
          <w:sz w:val="24"/>
          <w:szCs w:val="24"/>
          <w:lang w:val="id-ID"/>
        </w:rPr>
        <w:t xml:space="preserve">Direktur dari </w:t>
      </w:r>
      <w:r w:rsidRPr="00220501">
        <w:rPr>
          <w:rFonts w:eastAsiaTheme="minorEastAsia"/>
          <w:sz w:val="24"/>
          <w:szCs w:val="24"/>
          <w:lang w:val="zh-CN"/>
        </w:rPr>
        <w:t xml:space="preserve">PT. </w:t>
      </w:r>
      <w:r w:rsidRPr="00220501">
        <w:rPr>
          <w:rFonts w:eastAsiaTheme="minorEastAsia"/>
          <w:sz w:val="24"/>
          <w:szCs w:val="24"/>
          <w:lang w:val="id-ID"/>
        </w:rPr>
        <w:t>Prima Holistic Care, adalah</w:t>
      </w:r>
      <w:r w:rsidRPr="00220501">
        <w:rPr>
          <w:rFonts w:eastAsiaTheme="minorEastAsia"/>
          <w:sz w:val="24"/>
          <w:szCs w:val="24"/>
          <w:lang w:val="zh-CN"/>
        </w:rPr>
        <w:t xml:space="preserve"> perseroan terbatas yang didirikan menurut dan berdasarkan peraturan perundang-undangan Republik Indonesia yang beralamat di Jalan Ciliwung No.10 Ruko Ciliwung Kav 2 RT 001 RW 013 Purwantoro Blimbing Kota Malang dengan Akte Pendirian No. </w:t>
      </w:r>
      <w:r w:rsidRPr="00220501">
        <w:rPr>
          <w:rFonts w:eastAsiaTheme="minorEastAsia"/>
          <w:sz w:val="24"/>
          <w:szCs w:val="24"/>
          <w:lang w:val="id-ID"/>
        </w:rPr>
        <w:t>87</w:t>
      </w:r>
      <w:r w:rsidRPr="00220501">
        <w:rPr>
          <w:rFonts w:eastAsiaTheme="minorEastAsia"/>
          <w:sz w:val="24"/>
          <w:szCs w:val="24"/>
          <w:lang w:val="zh-CN"/>
        </w:rPr>
        <w:t xml:space="preserve"> tanggal </w:t>
      </w:r>
      <w:r w:rsidRPr="00220501">
        <w:rPr>
          <w:rFonts w:eastAsiaTheme="minorEastAsia"/>
          <w:sz w:val="24"/>
          <w:szCs w:val="24"/>
          <w:lang w:val="id-ID"/>
        </w:rPr>
        <w:t>19 Oktober 2018</w:t>
      </w:r>
      <w:r w:rsidRPr="00220501">
        <w:rPr>
          <w:rFonts w:eastAsiaTheme="minorEastAsia"/>
          <w:sz w:val="24"/>
          <w:szCs w:val="24"/>
          <w:lang w:val="zh-CN"/>
        </w:rPr>
        <w:t xml:space="preserve"> yang dibuat dihadapan Notaris Sigit Nur Rachmat S.H., M.Kn. Pengesahan dari </w:t>
      </w:r>
      <w:r w:rsidRPr="00220501">
        <w:rPr>
          <w:rFonts w:eastAsiaTheme="minorEastAsia"/>
          <w:sz w:val="24"/>
          <w:szCs w:val="24"/>
          <w:lang w:val="id-ID"/>
        </w:rPr>
        <w:t xml:space="preserve">Menteri Hukum dan Hak Asasi Manusia </w:t>
      </w:r>
      <w:r w:rsidRPr="00220501">
        <w:rPr>
          <w:rFonts w:eastAsiaTheme="minorEastAsia"/>
          <w:sz w:val="24"/>
          <w:szCs w:val="24"/>
          <w:lang w:val="zh-CN"/>
        </w:rPr>
        <w:t>No. AHU-0</w:t>
      </w:r>
      <w:r w:rsidRPr="00220501">
        <w:rPr>
          <w:rFonts w:eastAsiaTheme="minorEastAsia"/>
          <w:sz w:val="24"/>
          <w:szCs w:val="24"/>
          <w:lang w:val="id-ID"/>
        </w:rPr>
        <w:t>140092.AH.01.11. Tahun 2018 Tanggal 22 Oktober 2018 bertindak untuk dan atas nama</w:t>
      </w:r>
      <w:r w:rsidRPr="00220501">
        <w:rPr>
          <w:rFonts w:eastAsiaTheme="minorEastAsia"/>
          <w:b/>
          <w:bCs/>
          <w:sz w:val="24"/>
          <w:szCs w:val="24"/>
          <w:lang w:val="id-ID"/>
        </w:rPr>
        <w:t xml:space="preserve"> PT. Prima Holistic Care</w:t>
      </w:r>
    </w:p>
    <w:p w14:paraId="28B660B1" w14:textId="77777777" w:rsidR="00B14F42" w:rsidRPr="00220501" w:rsidRDefault="00390F96" w:rsidP="007A0821">
      <w:pPr>
        <w:ind w:leftChars="142" w:left="500" w:hangingChars="90" w:hanging="216"/>
        <w:jc w:val="both"/>
        <w:rPr>
          <w:rFonts w:eastAsiaTheme="minorEastAsia"/>
          <w:b/>
          <w:bCs/>
          <w:sz w:val="24"/>
          <w:szCs w:val="24"/>
          <w:lang w:val="zh-CN"/>
        </w:rPr>
      </w:pPr>
      <w:r w:rsidRPr="00220501">
        <w:rPr>
          <w:rFonts w:eastAsiaTheme="minorEastAsia"/>
          <w:sz w:val="24"/>
          <w:szCs w:val="24"/>
          <w:lang w:val="id-ID"/>
        </w:rPr>
        <w:t>Yang s</w:t>
      </w:r>
      <w:r w:rsidRPr="00220501">
        <w:rPr>
          <w:rFonts w:eastAsiaTheme="minorEastAsia"/>
          <w:sz w:val="24"/>
          <w:szCs w:val="24"/>
          <w:lang w:val="zh-CN"/>
        </w:rPr>
        <w:t xml:space="preserve">elanjutnya disebut </w:t>
      </w:r>
      <w:r w:rsidRPr="00220501">
        <w:rPr>
          <w:rFonts w:eastAsiaTheme="minorEastAsia"/>
          <w:b/>
          <w:bCs/>
          <w:sz w:val="24"/>
          <w:szCs w:val="24"/>
          <w:lang w:val="zh-CN"/>
        </w:rPr>
        <w:t xml:space="preserve"> PIHAK KEDUA</w:t>
      </w:r>
    </w:p>
    <w:p w14:paraId="77A832BA" w14:textId="77777777" w:rsidR="00B14F42" w:rsidRPr="00220501" w:rsidRDefault="00B14F42">
      <w:pPr>
        <w:jc w:val="both"/>
        <w:rPr>
          <w:sz w:val="24"/>
          <w:szCs w:val="24"/>
          <w:lang w:val="id-ID"/>
        </w:rPr>
      </w:pPr>
    </w:p>
    <w:p w14:paraId="0AAF04E8" w14:textId="77777777" w:rsidR="00B14F42" w:rsidRPr="00220501" w:rsidRDefault="00390F96">
      <w:pPr>
        <w:jc w:val="both"/>
        <w:rPr>
          <w:b/>
          <w:bCs/>
          <w:sz w:val="24"/>
          <w:szCs w:val="24"/>
          <w:lang w:val="id-ID"/>
        </w:rPr>
      </w:pPr>
      <w:r w:rsidRPr="00220501">
        <w:rPr>
          <w:b/>
          <w:bCs/>
          <w:sz w:val="24"/>
          <w:szCs w:val="24"/>
          <w:lang w:val="id-ID"/>
        </w:rPr>
        <w:t>PIHAK PERTAMA</w:t>
      </w:r>
      <w:r w:rsidRPr="00220501">
        <w:rPr>
          <w:sz w:val="24"/>
          <w:szCs w:val="24"/>
          <w:lang w:val="id-ID"/>
        </w:rPr>
        <w:t xml:space="preserve"> dan</w:t>
      </w:r>
      <w:r w:rsidRPr="00220501">
        <w:rPr>
          <w:b/>
          <w:bCs/>
          <w:sz w:val="24"/>
          <w:szCs w:val="24"/>
          <w:lang w:val="id-ID"/>
        </w:rPr>
        <w:t xml:space="preserve"> PIHAK KEDUA</w:t>
      </w:r>
      <w:r w:rsidRPr="00220501">
        <w:rPr>
          <w:sz w:val="24"/>
          <w:szCs w:val="24"/>
          <w:lang w:val="id-ID"/>
        </w:rPr>
        <w:t xml:space="preserve"> secara sendiri-sendiri dapat disebut </w:t>
      </w:r>
      <w:r w:rsidRPr="00220501">
        <w:rPr>
          <w:b/>
          <w:bCs/>
          <w:sz w:val="24"/>
          <w:szCs w:val="24"/>
          <w:lang w:val="id-ID"/>
        </w:rPr>
        <w:t xml:space="preserve">PIHAK </w:t>
      </w:r>
      <w:r w:rsidRPr="00220501">
        <w:rPr>
          <w:sz w:val="24"/>
          <w:szCs w:val="24"/>
          <w:lang w:val="id-ID"/>
        </w:rPr>
        <w:t xml:space="preserve">dan secara bersama-sama dapat disebut </w:t>
      </w:r>
      <w:r w:rsidRPr="00220501">
        <w:rPr>
          <w:b/>
          <w:bCs/>
          <w:sz w:val="24"/>
          <w:szCs w:val="24"/>
          <w:lang w:val="id-ID"/>
        </w:rPr>
        <w:t>PARA PIHAK.</w:t>
      </w:r>
    </w:p>
    <w:p w14:paraId="775BEB28" w14:textId="77777777" w:rsidR="00B14F42" w:rsidRPr="00220501" w:rsidRDefault="00B14F42">
      <w:pPr>
        <w:jc w:val="both"/>
        <w:rPr>
          <w:b/>
          <w:bCs/>
          <w:sz w:val="24"/>
          <w:szCs w:val="24"/>
          <w:lang w:val="id-ID"/>
        </w:rPr>
      </w:pPr>
    </w:p>
    <w:p w14:paraId="4BC05BB1" w14:textId="0ACE23CA" w:rsidR="000F02A9" w:rsidRPr="00220501" w:rsidRDefault="000F02A9" w:rsidP="00EE1C1F">
      <w:pPr>
        <w:rPr>
          <w:b/>
          <w:bCs/>
          <w:sz w:val="24"/>
          <w:szCs w:val="24"/>
          <w:u w:val="single"/>
          <w:lang w:val="id-ID"/>
        </w:rPr>
      </w:pPr>
    </w:p>
    <w:p w14:paraId="213FBB7A" w14:textId="5E4BC0A8" w:rsidR="00111471" w:rsidRPr="00220501" w:rsidRDefault="00111471" w:rsidP="00EE1C1F">
      <w:pPr>
        <w:rPr>
          <w:b/>
          <w:bCs/>
          <w:sz w:val="24"/>
          <w:szCs w:val="24"/>
          <w:u w:val="single"/>
          <w:lang w:val="id-ID"/>
        </w:rPr>
      </w:pPr>
    </w:p>
    <w:p w14:paraId="1B2AD9C1" w14:textId="70A9A34B" w:rsidR="00111471" w:rsidRPr="00220501" w:rsidRDefault="00111471" w:rsidP="00EE1C1F">
      <w:pPr>
        <w:rPr>
          <w:b/>
          <w:bCs/>
          <w:sz w:val="24"/>
          <w:szCs w:val="24"/>
          <w:u w:val="single"/>
          <w:lang w:val="id-ID"/>
        </w:rPr>
      </w:pPr>
    </w:p>
    <w:p w14:paraId="36EA6551" w14:textId="1ABE4376" w:rsidR="00111471" w:rsidRPr="00220501" w:rsidRDefault="00111471" w:rsidP="00EE1C1F">
      <w:pPr>
        <w:rPr>
          <w:b/>
          <w:bCs/>
          <w:sz w:val="24"/>
          <w:szCs w:val="24"/>
          <w:u w:val="single"/>
          <w:lang w:val="id-ID"/>
        </w:rPr>
      </w:pPr>
    </w:p>
    <w:p w14:paraId="102EC988" w14:textId="63C5BAE1" w:rsidR="00111471" w:rsidRPr="00220501" w:rsidRDefault="00111471" w:rsidP="00EE1C1F">
      <w:pPr>
        <w:rPr>
          <w:b/>
          <w:bCs/>
          <w:sz w:val="24"/>
          <w:szCs w:val="24"/>
          <w:u w:val="single"/>
          <w:lang w:val="id-ID"/>
        </w:rPr>
      </w:pPr>
    </w:p>
    <w:p w14:paraId="339F2753" w14:textId="388DBC87" w:rsidR="00111471" w:rsidRPr="00220501" w:rsidRDefault="00111471" w:rsidP="00EE1C1F">
      <w:pPr>
        <w:rPr>
          <w:b/>
          <w:bCs/>
          <w:sz w:val="24"/>
          <w:szCs w:val="24"/>
          <w:u w:val="single"/>
          <w:lang w:val="id-ID"/>
        </w:rPr>
      </w:pPr>
    </w:p>
    <w:p w14:paraId="308650B3" w14:textId="351D3FE8" w:rsidR="00111471" w:rsidRPr="00220501" w:rsidRDefault="00111471" w:rsidP="00EE1C1F">
      <w:pPr>
        <w:rPr>
          <w:b/>
          <w:bCs/>
          <w:sz w:val="24"/>
          <w:szCs w:val="24"/>
          <w:u w:val="single"/>
          <w:lang w:val="id-ID"/>
        </w:rPr>
      </w:pPr>
    </w:p>
    <w:p w14:paraId="03AA7F86" w14:textId="77777777" w:rsidR="002D7C90" w:rsidRPr="00220501" w:rsidRDefault="002D7C90" w:rsidP="00EE1C1F">
      <w:pPr>
        <w:rPr>
          <w:b/>
          <w:bCs/>
          <w:sz w:val="24"/>
          <w:szCs w:val="24"/>
          <w:u w:val="single"/>
          <w:lang w:val="id-ID"/>
        </w:rPr>
      </w:pPr>
    </w:p>
    <w:p w14:paraId="3E2982FE" w14:textId="77777777" w:rsidR="00111471" w:rsidRDefault="00111471" w:rsidP="00EE1C1F">
      <w:pPr>
        <w:rPr>
          <w:b/>
          <w:bCs/>
          <w:sz w:val="24"/>
          <w:szCs w:val="24"/>
          <w:u w:val="single"/>
          <w:lang w:val="id-ID"/>
        </w:rPr>
      </w:pPr>
    </w:p>
    <w:p w14:paraId="31878DFB" w14:textId="77777777" w:rsidR="00220501" w:rsidRDefault="00220501" w:rsidP="00EE1C1F">
      <w:pPr>
        <w:rPr>
          <w:b/>
          <w:bCs/>
          <w:sz w:val="24"/>
          <w:szCs w:val="24"/>
          <w:u w:val="single"/>
          <w:lang w:val="id-ID"/>
        </w:rPr>
      </w:pPr>
    </w:p>
    <w:p w14:paraId="385EA310" w14:textId="77777777" w:rsidR="00220501" w:rsidRPr="00220501" w:rsidRDefault="00220501" w:rsidP="00EE1C1F">
      <w:pPr>
        <w:rPr>
          <w:b/>
          <w:bCs/>
          <w:sz w:val="24"/>
          <w:szCs w:val="24"/>
          <w:u w:val="single"/>
          <w:lang w:val="id-ID"/>
        </w:rPr>
      </w:pPr>
    </w:p>
    <w:p w14:paraId="592A2727" w14:textId="77777777" w:rsidR="009E4950" w:rsidRDefault="009E4950">
      <w:pPr>
        <w:jc w:val="center"/>
        <w:rPr>
          <w:b/>
          <w:bCs/>
          <w:sz w:val="24"/>
          <w:szCs w:val="24"/>
          <w:u w:val="single"/>
        </w:rPr>
      </w:pPr>
    </w:p>
    <w:p w14:paraId="55990663" w14:textId="77777777" w:rsidR="00ED618B" w:rsidRDefault="00ED618B">
      <w:pPr>
        <w:jc w:val="center"/>
        <w:rPr>
          <w:b/>
          <w:bCs/>
          <w:sz w:val="24"/>
          <w:szCs w:val="24"/>
          <w:u w:val="single"/>
        </w:rPr>
      </w:pPr>
    </w:p>
    <w:p w14:paraId="2D8A80C0" w14:textId="62C25DE5" w:rsidR="00B14F42" w:rsidRPr="00220501" w:rsidRDefault="00390F96">
      <w:pPr>
        <w:jc w:val="center"/>
        <w:rPr>
          <w:b/>
          <w:bCs/>
          <w:sz w:val="24"/>
          <w:szCs w:val="24"/>
          <w:u w:val="single"/>
        </w:rPr>
      </w:pPr>
      <w:proofErr w:type="spellStart"/>
      <w:r w:rsidRPr="00220501">
        <w:rPr>
          <w:b/>
          <w:bCs/>
          <w:sz w:val="24"/>
          <w:szCs w:val="24"/>
          <w:u w:val="single"/>
        </w:rPr>
        <w:t>Pasal</w:t>
      </w:r>
      <w:proofErr w:type="spellEnd"/>
      <w:r w:rsidRPr="00220501">
        <w:rPr>
          <w:b/>
          <w:bCs/>
          <w:sz w:val="24"/>
          <w:szCs w:val="24"/>
          <w:u w:val="single"/>
        </w:rPr>
        <w:t xml:space="preserve"> 1</w:t>
      </w:r>
    </w:p>
    <w:p w14:paraId="357A0B5C" w14:textId="55FC0BCB" w:rsidR="00B14F42" w:rsidRDefault="00390F96">
      <w:pPr>
        <w:pStyle w:val="Heading2"/>
        <w:rPr>
          <w:szCs w:val="24"/>
        </w:rPr>
      </w:pPr>
      <w:r w:rsidRPr="00220501">
        <w:rPr>
          <w:szCs w:val="24"/>
        </w:rPr>
        <w:t>MAKSUD DAN TUJUAN</w:t>
      </w:r>
    </w:p>
    <w:p w14:paraId="415D42C9" w14:textId="77777777" w:rsidR="007A0821" w:rsidRPr="007A0821" w:rsidRDefault="007A0821" w:rsidP="007A0821"/>
    <w:p w14:paraId="26129872" w14:textId="6BF725A5" w:rsidR="00B14F42" w:rsidRPr="00220501" w:rsidRDefault="00390F96">
      <w:pPr>
        <w:pStyle w:val="BodyText3"/>
        <w:spacing w:line="240" w:lineRule="auto"/>
        <w:rPr>
          <w:rFonts w:ascii="Times New Roman" w:hAnsi="Times New Roman" w:cs="Times New Roman"/>
          <w:szCs w:val="24"/>
          <w:lang w:val="zh-CN"/>
        </w:rPr>
      </w:pPr>
      <w:r w:rsidRPr="00220501">
        <w:rPr>
          <w:rFonts w:ascii="Times New Roman" w:hAnsi="Times New Roman" w:cs="Times New Roman"/>
          <w:szCs w:val="24"/>
          <w:lang w:val="sv-SE"/>
        </w:rPr>
        <w:t xml:space="preserve">Dalam rangka upaya </w:t>
      </w:r>
      <w:proofErr w:type="spellStart"/>
      <w:r w:rsidRPr="00220501">
        <w:rPr>
          <w:rFonts w:ascii="Times New Roman" w:hAnsi="Times New Roman" w:cs="Times New Roman"/>
          <w:szCs w:val="24"/>
          <w:lang w:val="en-ID"/>
        </w:rPr>
        <w:t>memperlancar</w:t>
      </w:r>
      <w:proofErr w:type="spellEnd"/>
      <w:r w:rsidRPr="00220501">
        <w:rPr>
          <w:rFonts w:ascii="Times New Roman" w:hAnsi="Times New Roman" w:cs="Times New Roman"/>
          <w:szCs w:val="24"/>
          <w:lang w:val="en-ID"/>
        </w:rPr>
        <w:t xml:space="preserve"> </w:t>
      </w:r>
      <w:proofErr w:type="spellStart"/>
      <w:r w:rsidRPr="00220501">
        <w:rPr>
          <w:rFonts w:ascii="Times New Roman" w:hAnsi="Times New Roman" w:cs="Times New Roman"/>
          <w:szCs w:val="24"/>
          <w:lang w:val="en-ID"/>
        </w:rPr>
        <w:t>operasional</w:t>
      </w:r>
      <w:proofErr w:type="spellEnd"/>
      <w:r w:rsidRPr="00220501">
        <w:rPr>
          <w:rFonts w:ascii="Times New Roman" w:hAnsi="Times New Roman" w:cs="Times New Roman"/>
          <w:szCs w:val="24"/>
          <w:lang w:val="en-ID"/>
        </w:rPr>
        <w:t xml:space="preserve"> </w:t>
      </w:r>
      <w:proofErr w:type="spellStart"/>
      <w:r w:rsidRPr="00220501">
        <w:rPr>
          <w:rFonts w:ascii="Times New Roman" w:hAnsi="Times New Roman" w:cs="Times New Roman"/>
          <w:szCs w:val="24"/>
          <w:lang w:val="en-ID"/>
        </w:rPr>
        <w:t>pelayanan</w:t>
      </w:r>
      <w:proofErr w:type="spellEnd"/>
      <w:r w:rsidRPr="00220501">
        <w:rPr>
          <w:rFonts w:ascii="Times New Roman" w:hAnsi="Times New Roman" w:cs="Times New Roman"/>
          <w:szCs w:val="24"/>
          <w:lang w:val="en-ID"/>
        </w:rPr>
        <w:t xml:space="preserve"> </w:t>
      </w:r>
      <w:proofErr w:type="spellStart"/>
      <w:r w:rsidRPr="00220501">
        <w:rPr>
          <w:rFonts w:ascii="Times New Roman" w:hAnsi="Times New Roman" w:cs="Times New Roman"/>
          <w:szCs w:val="24"/>
          <w:lang w:val="en-ID"/>
        </w:rPr>
        <w:t>hemod</w:t>
      </w:r>
      <w:r w:rsidR="000F02A9" w:rsidRPr="00220501">
        <w:rPr>
          <w:rFonts w:ascii="Times New Roman" w:hAnsi="Times New Roman" w:cs="Times New Roman"/>
          <w:szCs w:val="24"/>
          <w:lang w:val="en-ID"/>
        </w:rPr>
        <w:t>ialisis</w:t>
      </w:r>
      <w:proofErr w:type="spellEnd"/>
      <w:r w:rsidR="000F02A9" w:rsidRPr="00220501">
        <w:rPr>
          <w:rFonts w:ascii="Times New Roman" w:hAnsi="Times New Roman" w:cs="Times New Roman"/>
          <w:szCs w:val="24"/>
          <w:lang w:val="en-ID"/>
        </w:rPr>
        <w:t xml:space="preserve"> di </w:t>
      </w:r>
      <w:proofErr w:type="spellStart"/>
      <w:r w:rsidR="000F02A9" w:rsidRPr="00220501">
        <w:rPr>
          <w:rFonts w:ascii="Times New Roman" w:hAnsi="Times New Roman" w:cs="Times New Roman"/>
          <w:szCs w:val="24"/>
          <w:lang w:val="en-ID"/>
        </w:rPr>
        <w:t>Rumah</w:t>
      </w:r>
      <w:proofErr w:type="spellEnd"/>
      <w:r w:rsidR="000F02A9" w:rsidRPr="00220501">
        <w:rPr>
          <w:rFonts w:ascii="Times New Roman" w:hAnsi="Times New Roman" w:cs="Times New Roman"/>
          <w:szCs w:val="24"/>
          <w:lang w:val="en-ID"/>
        </w:rPr>
        <w:t xml:space="preserve"> </w:t>
      </w:r>
      <w:proofErr w:type="spellStart"/>
      <w:r w:rsidR="000F02A9" w:rsidRPr="00220501">
        <w:rPr>
          <w:rFonts w:ascii="Times New Roman" w:hAnsi="Times New Roman" w:cs="Times New Roman"/>
          <w:szCs w:val="24"/>
          <w:lang w:val="en-ID"/>
        </w:rPr>
        <w:t>sakit</w:t>
      </w:r>
      <w:proofErr w:type="spellEnd"/>
      <w:r w:rsidR="002D7C90" w:rsidRPr="00220501">
        <w:rPr>
          <w:rFonts w:ascii="Times New Roman" w:eastAsiaTheme="minorEastAsia" w:hAnsi="Times New Roman" w:cs="Times New Roman"/>
          <w:szCs w:val="24"/>
          <w:lang w:val="id-ID"/>
        </w:rPr>
        <w:t xml:space="preserve"> Umum Daerah Bangil Pasuruan </w:t>
      </w:r>
      <w:r w:rsidRPr="00220501">
        <w:rPr>
          <w:rFonts w:ascii="Times New Roman" w:hAnsi="Times New Roman" w:cs="Times New Roman"/>
          <w:szCs w:val="24"/>
          <w:lang w:val="en-ID"/>
        </w:rPr>
        <w:t xml:space="preserve"> </w:t>
      </w:r>
      <w:proofErr w:type="spellStart"/>
      <w:r w:rsidRPr="00220501">
        <w:rPr>
          <w:rFonts w:ascii="Times New Roman" w:hAnsi="Times New Roman" w:cs="Times New Roman"/>
          <w:szCs w:val="24"/>
          <w:lang w:val="en-ID"/>
        </w:rPr>
        <w:t>khususnya</w:t>
      </w:r>
      <w:proofErr w:type="spellEnd"/>
      <w:r w:rsidRPr="00220501">
        <w:rPr>
          <w:rFonts w:ascii="Times New Roman" w:hAnsi="Times New Roman" w:cs="Times New Roman"/>
          <w:szCs w:val="24"/>
          <w:lang w:val="en-ID"/>
        </w:rPr>
        <w:t xml:space="preserve"> </w:t>
      </w:r>
      <w:proofErr w:type="spellStart"/>
      <w:r w:rsidRPr="00220501">
        <w:rPr>
          <w:rFonts w:ascii="Times New Roman" w:hAnsi="Times New Roman" w:cs="Times New Roman"/>
          <w:szCs w:val="24"/>
          <w:lang w:val="en-ID"/>
        </w:rPr>
        <w:t>untuk</w:t>
      </w:r>
      <w:proofErr w:type="spellEnd"/>
      <w:r w:rsidRPr="00220501">
        <w:rPr>
          <w:rFonts w:ascii="Times New Roman" w:hAnsi="Times New Roman" w:cs="Times New Roman"/>
          <w:szCs w:val="24"/>
          <w:lang w:val="en-ID"/>
        </w:rPr>
        <w:t xml:space="preserve"> </w:t>
      </w:r>
      <w:proofErr w:type="spellStart"/>
      <w:r w:rsidRPr="00220501">
        <w:rPr>
          <w:rFonts w:ascii="Times New Roman" w:hAnsi="Times New Roman" w:cs="Times New Roman"/>
          <w:szCs w:val="24"/>
          <w:lang w:val="en-ID"/>
        </w:rPr>
        <w:t>tindakan</w:t>
      </w:r>
      <w:proofErr w:type="spellEnd"/>
      <w:r w:rsidRPr="00220501">
        <w:rPr>
          <w:rFonts w:ascii="Times New Roman" w:hAnsi="Times New Roman" w:cs="Times New Roman"/>
          <w:szCs w:val="24"/>
          <w:lang w:val="en-ID"/>
        </w:rPr>
        <w:t xml:space="preserve"> </w:t>
      </w:r>
      <w:proofErr w:type="spellStart"/>
      <w:r w:rsidRPr="00220501">
        <w:rPr>
          <w:rFonts w:ascii="Times New Roman" w:hAnsi="Times New Roman" w:cs="Times New Roman"/>
          <w:szCs w:val="24"/>
          <w:lang w:val="en-ID"/>
        </w:rPr>
        <w:t>pemasangan</w:t>
      </w:r>
      <w:proofErr w:type="spellEnd"/>
      <w:r w:rsidRPr="00220501">
        <w:rPr>
          <w:rFonts w:ascii="Times New Roman" w:hAnsi="Times New Roman" w:cs="Times New Roman"/>
          <w:szCs w:val="24"/>
          <w:lang w:val="en-ID"/>
        </w:rPr>
        <w:t xml:space="preserve"> double lumen</w:t>
      </w:r>
      <w:r w:rsidRPr="00220501">
        <w:rPr>
          <w:rFonts w:ascii="Times New Roman" w:hAnsi="Times New Roman" w:cs="Times New Roman"/>
          <w:szCs w:val="24"/>
          <w:lang w:val="sv-SE"/>
        </w:rPr>
        <w:t xml:space="preserve">, maka </w:t>
      </w:r>
      <w:r w:rsidRPr="00220501">
        <w:rPr>
          <w:rFonts w:ascii="Times New Roman" w:hAnsi="Times New Roman" w:cs="Times New Roman"/>
          <w:b/>
          <w:bCs/>
          <w:szCs w:val="24"/>
          <w:lang w:val="zh-CN"/>
        </w:rPr>
        <w:t>PARA PIHAK</w:t>
      </w:r>
      <w:r w:rsidRPr="00220501">
        <w:rPr>
          <w:rFonts w:ascii="Times New Roman" w:hAnsi="Times New Roman" w:cs="Times New Roman"/>
          <w:szCs w:val="24"/>
          <w:lang w:val="sv-SE"/>
        </w:rPr>
        <w:t xml:space="preserve"> setuju dan sepakat mengadakan </w:t>
      </w:r>
      <w:r w:rsidRPr="00220501">
        <w:rPr>
          <w:rFonts w:ascii="Times New Roman" w:hAnsi="Times New Roman" w:cs="Times New Roman"/>
          <w:szCs w:val="24"/>
          <w:lang w:val="id-ID"/>
        </w:rPr>
        <w:t>Perjanjian</w:t>
      </w:r>
      <w:r w:rsidRPr="00220501">
        <w:rPr>
          <w:rFonts w:ascii="Times New Roman" w:hAnsi="Times New Roman" w:cs="Times New Roman"/>
          <w:szCs w:val="24"/>
          <w:lang w:val="sv-SE"/>
        </w:rPr>
        <w:t xml:space="preserve"> Kerjasama</w:t>
      </w:r>
      <w:r w:rsidRPr="00220501">
        <w:rPr>
          <w:rFonts w:ascii="Times New Roman" w:hAnsi="Times New Roman" w:cs="Times New Roman"/>
          <w:szCs w:val="24"/>
          <w:lang w:val="zh-CN"/>
        </w:rPr>
        <w:t xml:space="preserve"> Pembelian CVC </w:t>
      </w:r>
      <w:r w:rsidR="001B0AC9" w:rsidRPr="00220501">
        <w:rPr>
          <w:rFonts w:ascii="Times New Roman" w:hAnsi="Times New Roman" w:cs="Times New Roman"/>
          <w:szCs w:val="24"/>
          <w:lang w:val="id-ID"/>
        </w:rPr>
        <w:t xml:space="preserve">Merk </w:t>
      </w:r>
      <w:r w:rsidR="002D7C90" w:rsidRPr="00220501">
        <w:rPr>
          <w:rFonts w:ascii="Times New Roman" w:hAnsi="Times New Roman" w:cs="Times New Roman"/>
          <w:szCs w:val="24"/>
          <w:lang w:val="id-ID"/>
        </w:rPr>
        <w:t xml:space="preserve">Phobos </w:t>
      </w:r>
      <w:r w:rsidRPr="00220501">
        <w:rPr>
          <w:rFonts w:ascii="Times New Roman" w:hAnsi="Times New Roman" w:cs="Times New Roman"/>
          <w:szCs w:val="24"/>
          <w:lang w:val="zh-CN"/>
        </w:rPr>
        <w:t xml:space="preserve"> </w:t>
      </w:r>
      <w:r w:rsidR="001B0AC9" w:rsidRPr="00220501">
        <w:rPr>
          <w:rFonts w:ascii="Times New Roman" w:hAnsi="Times New Roman" w:cs="Times New Roman"/>
          <w:szCs w:val="24"/>
          <w:lang w:val="id-ID"/>
        </w:rPr>
        <w:t xml:space="preserve">Kit </w:t>
      </w:r>
      <w:r w:rsidRPr="00220501">
        <w:rPr>
          <w:rFonts w:ascii="Times New Roman" w:hAnsi="Times New Roman" w:cs="Times New Roman"/>
          <w:szCs w:val="24"/>
          <w:lang w:val="zh-CN"/>
        </w:rPr>
        <w:t>dengan kesepakatan  terlampir.</w:t>
      </w:r>
    </w:p>
    <w:p w14:paraId="326F26F4" w14:textId="77777777" w:rsidR="00B14F42" w:rsidRPr="00220501" w:rsidRDefault="00B14F42">
      <w:pPr>
        <w:pStyle w:val="BodyText3"/>
        <w:spacing w:line="240" w:lineRule="auto"/>
        <w:rPr>
          <w:rFonts w:ascii="Times New Roman" w:hAnsi="Times New Roman" w:cs="Times New Roman"/>
          <w:szCs w:val="24"/>
          <w:lang w:val="id-ID"/>
        </w:rPr>
      </w:pPr>
    </w:p>
    <w:p w14:paraId="6D363ACD" w14:textId="77777777" w:rsidR="00B14F42" w:rsidRPr="00220501" w:rsidRDefault="00390F96">
      <w:pPr>
        <w:pStyle w:val="Heading7"/>
        <w:jc w:val="center"/>
        <w:rPr>
          <w:b/>
          <w:bCs/>
          <w:szCs w:val="24"/>
          <w:u w:val="single"/>
        </w:rPr>
      </w:pPr>
      <w:r w:rsidRPr="00220501">
        <w:rPr>
          <w:b/>
          <w:bCs/>
          <w:szCs w:val="24"/>
          <w:u w:val="single"/>
        </w:rPr>
        <w:t>Pasal 2</w:t>
      </w:r>
    </w:p>
    <w:p w14:paraId="547AB458" w14:textId="077B0495" w:rsidR="00B14F42" w:rsidRDefault="00390F96">
      <w:pPr>
        <w:jc w:val="center"/>
        <w:rPr>
          <w:b/>
          <w:bCs/>
          <w:sz w:val="24"/>
          <w:szCs w:val="24"/>
          <w:lang w:val="id-ID"/>
        </w:rPr>
      </w:pPr>
      <w:r w:rsidRPr="00220501">
        <w:rPr>
          <w:b/>
          <w:bCs/>
          <w:sz w:val="24"/>
          <w:szCs w:val="24"/>
          <w:lang w:val="id-ID"/>
        </w:rPr>
        <w:t>RUANG LINGKUP</w:t>
      </w:r>
    </w:p>
    <w:p w14:paraId="156B71DE" w14:textId="77777777" w:rsidR="007A0821" w:rsidRPr="00220501" w:rsidRDefault="007A0821">
      <w:pPr>
        <w:jc w:val="center"/>
        <w:rPr>
          <w:b/>
          <w:bCs/>
          <w:sz w:val="24"/>
          <w:szCs w:val="24"/>
          <w:lang w:val="id-ID"/>
        </w:rPr>
      </w:pPr>
    </w:p>
    <w:p w14:paraId="02658723" w14:textId="036C145F" w:rsidR="00B14F42" w:rsidRPr="00220501" w:rsidRDefault="00390F96">
      <w:pPr>
        <w:jc w:val="both"/>
        <w:rPr>
          <w:b/>
          <w:bCs/>
          <w:sz w:val="24"/>
          <w:szCs w:val="24"/>
          <w:lang w:val="id-ID"/>
        </w:rPr>
      </w:pPr>
      <w:proofErr w:type="spellStart"/>
      <w:r w:rsidRPr="00220501">
        <w:rPr>
          <w:sz w:val="24"/>
          <w:szCs w:val="24"/>
        </w:rPr>
        <w:t>Ruang</w:t>
      </w:r>
      <w:proofErr w:type="spellEnd"/>
      <w:r w:rsidRPr="00220501">
        <w:rPr>
          <w:sz w:val="24"/>
          <w:szCs w:val="24"/>
        </w:rPr>
        <w:t xml:space="preserve"> </w:t>
      </w:r>
      <w:proofErr w:type="spellStart"/>
      <w:r w:rsidRPr="00220501">
        <w:rPr>
          <w:sz w:val="24"/>
          <w:szCs w:val="24"/>
        </w:rPr>
        <w:t>Lingkup</w:t>
      </w:r>
      <w:proofErr w:type="spellEnd"/>
      <w:r w:rsidRPr="00220501">
        <w:rPr>
          <w:sz w:val="24"/>
          <w:szCs w:val="24"/>
        </w:rPr>
        <w:t xml:space="preserve"> </w:t>
      </w:r>
      <w:proofErr w:type="spellStart"/>
      <w:r w:rsidRPr="00220501">
        <w:rPr>
          <w:sz w:val="24"/>
          <w:szCs w:val="24"/>
        </w:rPr>
        <w:t>kerjasama</w:t>
      </w:r>
      <w:proofErr w:type="spellEnd"/>
      <w:r w:rsidRPr="00220501">
        <w:rPr>
          <w:sz w:val="24"/>
          <w:szCs w:val="24"/>
        </w:rPr>
        <w:t xml:space="preserve"> yang </w:t>
      </w:r>
      <w:proofErr w:type="spellStart"/>
      <w:r w:rsidRPr="00220501">
        <w:rPr>
          <w:sz w:val="24"/>
          <w:szCs w:val="24"/>
        </w:rPr>
        <w:t>disepakati</w:t>
      </w:r>
      <w:proofErr w:type="spellEnd"/>
      <w:r w:rsidRPr="00220501">
        <w:rPr>
          <w:sz w:val="24"/>
          <w:szCs w:val="24"/>
        </w:rPr>
        <w:t xml:space="preserve"> </w:t>
      </w:r>
      <w:proofErr w:type="spellStart"/>
      <w:r w:rsidRPr="00220501">
        <w:rPr>
          <w:sz w:val="24"/>
          <w:szCs w:val="24"/>
        </w:rPr>
        <w:t>meliputi</w:t>
      </w:r>
      <w:proofErr w:type="spellEnd"/>
      <w:r w:rsidRPr="00220501">
        <w:rPr>
          <w:sz w:val="24"/>
          <w:szCs w:val="24"/>
        </w:rPr>
        <w:t xml:space="preserve"> </w:t>
      </w:r>
      <w:r w:rsidRPr="00220501">
        <w:rPr>
          <w:sz w:val="24"/>
          <w:szCs w:val="24"/>
          <w:lang w:val="zh-CN"/>
        </w:rPr>
        <w:t xml:space="preserve">Pembelian CVC </w:t>
      </w:r>
      <w:r w:rsidR="001B0AC9" w:rsidRPr="00220501">
        <w:rPr>
          <w:sz w:val="24"/>
          <w:szCs w:val="24"/>
          <w:lang w:val="id-ID"/>
        </w:rPr>
        <w:t>merk Phobos</w:t>
      </w:r>
      <w:r w:rsidR="00897E90" w:rsidRPr="00220501">
        <w:rPr>
          <w:sz w:val="24"/>
          <w:szCs w:val="24"/>
        </w:rPr>
        <w:t xml:space="preserve"> </w:t>
      </w:r>
      <w:r w:rsidR="001B0AC9" w:rsidRPr="00220501">
        <w:rPr>
          <w:sz w:val="24"/>
          <w:szCs w:val="24"/>
          <w:lang w:val="id-ID"/>
        </w:rPr>
        <w:t xml:space="preserve">Kit </w:t>
      </w:r>
      <w:r w:rsidRPr="00220501">
        <w:rPr>
          <w:sz w:val="24"/>
          <w:szCs w:val="24"/>
          <w:lang w:val="id-ID"/>
        </w:rPr>
        <w:t>yang tidak</w:t>
      </w:r>
      <w:r w:rsidRPr="00220501">
        <w:rPr>
          <w:sz w:val="24"/>
          <w:szCs w:val="24"/>
        </w:rPr>
        <w:t xml:space="preserve"> </w:t>
      </w:r>
      <w:proofErr w:type="spellStart"/>
      <w:r w:rsidRPr="00220501">
        <w:rPr>
          <w:sz w:val="24"/>
          <w:szCs w:val="24"/>
        </w:rPr>
        <w:t>menyimpang</w:t>
      </w:r>
      <w:proofErr w:type="spellEnd"/>
      <w:r w:rsidRPr="00220501">
        <w:rPr>
          <w:sz w:val="24"/>
          <w:szCs w:val="24"/>
        </w:rPr>
        <w:t xml:space="preserve"> </w:t>
      </w:r>
      <w:proofErr w:type="spellStart"/>
      <w:r w:rsidRPr="00220501">
        <w:rPr>
          <w:sz w:val="24"/>
          <w:szCs w:val="24"/>
        </w:rPr>
        <w:t>dari</w:t>
      </w:r>
      <w:proofErr w:type="spellEnd"/>
      <w:r w:rsidRPr="00220501">
        <w:rPr>
          <w:sz w:val="24"/>
          <w:szCs w:val="24"/>
        </w:rPr>
        <w:t xml:space="preserve"> </w:t>
      </w:r>
      <w:r w:rsidRPr="00220501">
        <w:rPr>
          <w:sz w:val="24"/>
          <w:szCs w:val="24"/>
          <w:lang w:val="id-ID"/>
        </w:rPr>
        <w:t>maksud</w:t>
      </w:r>
      <w:r w:rsidRPr="00220501">
        <w:rPr>
          <w:sz w:val="24"/>
          <w:szCs w:val="24"/>
        </w:rPr>
        <w:t xml:space="preserve"> dan </w:t>
      </w:r>
      <w:proofErr w:type="spellStart"/>
      <w:r w:rsidRPr="00220501">
        <w:rPr>
          <w:sz w:val="24"/>
          <w:szCs w:val="24"/>
        </w:rPr>
        <w:t>tujuan</w:t>
      </w:r>
      <w:proofErr w:type="spellEnd"/>
      <w:r w:rsidRPr="00220501">
        <w:rPr>
          <w:sz w:val="24"/>
          <w:szCs w:val="24"/>
        </w:rPr>
        <w:t xml:space="preserve"> </w:t>
      </w:r>
      <w:proofErr w:type="spellStart"/>
      <w:r w:rsidRPr="00220501">
        <w:rPr>
          <w:sz w:val="24"/>
          <w:szCs w:val="24"/>
        </w:rPr>
        <w:t>sebagaimana</w:t>
      </w:r>
      <w:proofErr w:type="spellEnd"/>
      <w:r w:rsidRPr="00220501">
        <w:rPr>
          <w:sz w:val="24"/>
          <w:szCs w:val="24"/>
        </w:rPr>
        <w:t xml:space="preserve"> </w:t>
      </w:r>
      <w:proofErr w:type="spellStart"/>
      <w:r w:rsidRPr="00220501">
        <w:rPr>
          <w:sz w:val="24"/>
          <w:szCs w:val="24"/>
        </w:rPr>
        <w:t>dimaksud</w:t>
      </w:r>
      <w:proofErr w:type="spellEnd"/>
      <w:r w:rsidRPr="00220501">
        <w:rPr>
          <w:sz w:val="24"/>
          <w:szCs w:val="24"/>
        </w:rPr>
        <w:t xml:space="preserve"> </w:t>
      </w:r>
      <w:r w:rsidRPr="00220501">
        <w:rPr>
          <w:sz w:val="24"/>
          <w:szCs w:val="24"/>
          <w:lang w:val="id-ID"/>
        </w:rPr>
        <w:t>dalam Perjanjian Kerjasama ini.</w:t>
      </w:r>
    </w:p>
    <w:p w14:paraId="0BFE042A" w14:textId="77777777" w:rsidR="00B14F42" w:rsidRPr="00220501" w:rsidRDefault="00B14F42">
      <w:pPr>
        <w:jc w:val="both"/>
        <w:rPr>
          <w:b/>
          <w:bCs/>
          <w:sz w:val="24"/>
          <w:szCs w:val="24"/>
          <w:u w:val="single"/>
        </w:rPr>
      </w:pPr>
    </w:p>
    <w:p w14:paraId="2AF26673" w14:textId="77777777" w:rsidR="00B14F42" w:rsidRPr="00220501" w:rsidRDefault="00390F96">
      <w:pPr>
        <w:jc w:val="center"/>
        <w:rPr>
          <w:b/>
          <w:bCs/>
          <w:sz w:val="24"/>
          <w:szCs w:val="24"/>
          <w:u w:val="single"/>
        </w:rPr>
      </w:pPr>
      <w:r w:rsidRPr="00220501">
        <w:rPr>
          <w:b/>
          <w:bCs/>
          <w:sz w:val="24"/>
          <w:szCs w:val="24"/>
          <w:u w:val="single"/>
        </w:rPr>
        <w:t>Pasal 3</w:t>
      </w:r>
      <w:r w:rsidR="003442F3" w:rsidRPr="00220501">
        <w:rPr>
          <w:b/>
          <w:bCs/>
          <w:sz w:val="24"/>
          <w:szCs w:val="24"/>
          <w:u w:val="single"/>
        </w:rPr>
        <w:t xml:space="preserve">  </w:t>
      </w:r>
    </w:p>
    <w:p w14:paraId="3051142C" w14:textId="6409549F" w:rsidR="00B14F42" w:rsidRDefault="00390F96">
      <w:pPr>
        <w:pStyle w:val="Heading2"/>
        <w:rPr>
          <w:szCs w:val="24"/>
          <w:lang w:val="id-ID"/>
        </w:rPr>
      </w:pPr>
      <w:r w:rsidRPr="00220501">
        <w:rPr>
          <w:szCs w:val="24"/>
          <w:lang w:val="id-ID"/>
        </w:rPr>
        <w:t>HAK DAN KEWAJIBAN PARA PIHAK</w:t>
      </w:r>
    </w:p>
    <w:p w14:paraId="55004C46" w14:textId="77777777" w:rsidR="007A0821" w:rsidRPr="007A0821" w:rsidRDefault="007A0821" w:rsidP="007A0821">
      <w:pPr>
        <w:rPr>
          <w:lang w:val="id-ID"/>
        </w:rPr>
      </w:pPr>
    </w:p>
    <w:p w14:paraId="317FB4BD" w14:textId="77777777" w:rsidR="00DC2918" w:rsidRPr="00220501" w:rsidRDefault="00DC2918" w:rsidP="00DC2918">
      <w:pPr>
        <w:tabs>
          <w:tab w:val="left" w:pos="824"/>
        </w:tabs>
        <w:rPr>
          <w:sz w:val="24"/>
          <w:szCs w:val="24"/>
          <w:lang w:val="ms-MY"/>
        </w:rPr>
      </w:pPr>
      <w:r w:rsidRPr="00220501">
        <w:rPr>
          <w:b/>
          <w:sz w:val="24"/>
          <w:szCs w:val="24"/>
          <w:lang w:val="ms-MY"/>
        </w:rPr>
        <w:t xml:space="preserve">KEWAJIBAN PIHAK PERTAMA </w:t>
      </w:r>
      <w:r w:rsidRPr="00220501">
        <w:rPr>
          <w:sz w:val="24"/>
          <w:szCs w:val="24"/>
          <w:lang w:val="ms-MY"/>
        </w:rPr>
        <w:t>adalah sebagai berikut</w:t>
      </w:r>
      <w:r w:rsidRPr="00220501">
        <w:rPr>
          <w:spacing w:val="3"/>
          <w:sz w:val="24"/>
          <w:szCs w:val="24"/>
          <w:lang w:val="ms-MY"/>
        </w:rPr>
        <w:t xml:space="preserve"> </w:t>
      </w:r>
      <w:r w:rsidRPr="00220501">
        <w:rPr>
          <w:sz w:val="24"/>
          <w:szCs w:val="24"/>
          <w:lang w:val="ms-MY"/>
        </w:rPr>
        <w:t>:</w:t>
      </w:r>
    </w:p>
    <w:p w14:paraId="0B458334" w14:textId="77777777" w:rsidR="00DC2918" w:rsidRPr="00220501" w:rsidRDefault="00DC2918" w:rsidP="00DC2918">
      <w:pPr>
        <w:pStyle w:val="ListParagraph"/>
        <w:numPr>
          <w:ilvl w:val="0"/>
          <w:numId w:val="19"/>
        </w:numPr>
        <w:autoSpaceDN w:val="0"/>
        <w:ind w:left="426" w:hanging="426"/>
        <w:jc w:val="both"/>
        <w:rPr>
          <w:sz w:val="24"/>
          <w:szCs w:val="24"/>
          <w:lang w:val="ms-MY"/>
        </w:rPr>
      </w:pPr>
      <w:r w:rsidRPr="00F673B6">
        <w:rPr>
          <w:b/>
          <w:sz w:val="24"/>
          <w:szCs w:val="24"/>
          <w:lang w:val="ms-MY"/>
        </w:rPr>
        <w:t>PIHAK PERTAMA</w:t>
      </w:r>
      <w:r w:rsidRPr="00220501">
        <w:rPr>
          <w:b/>
          <w:sz w:val="24"/>
          <w:szCs w:val="24"/>
          <w:lang w:val="ms-MY"/>
        </w:rPr>
        <w:t xml:space="preserve"> </w:t>
      </w:r>
      <w:r w:rsidRPr="00220501">
        <w:rPr>
          <w:sz w:val="24"/>
          <w:szCs w:val="24"/>
          <w:lang w:val="ms-MY"/>
        </w:rPr>
        <w:t xml:space="preserve">Melakukan pembayaran tepat waktu dan atau tidak melebihi jangka waktu kepada </w:t>
      </w:r>
      <w:r w:rsidRPr="00F673B6">
        <w:rPr>
          <w:b/>
          <w:sz w:val="24"/>
          <w:szCs w:val="24"/>
          <w:lang w:val="ms-MY"/>
        </w:rPr>
        <w:t>PIHAK KEDUA</w:t>
      </w:r>
      <w:r w:rsidRPr="00220501">
        <w:rPr>
          <w:sz w:val="24"/>
          <w:szCs w:val="24"/>
          <w:lang w:val="ms-MY"/>
        </w:rPr>
        <w:t xml:space="preserve"> atas pembelian Produk sebagaimana diatur dalam perjanjian ini.</w:t>
      </w:r>
    </w:p>
    <w:p w14:paraId="746161BB" w14:textId="0F4770BE" w:rsidR="00F524A7" w:rsidRPr="00F673B6" w:rsidRDefault="00DC2918" w:rsidP="00F673B6">
      <w:pPr>
        <w:pStyle w:val="ListParagraph"/>
        <w:numPr>
          <w:ilvl w:val="0"/>
          <w:numId w:val="19"/>
        </w:numPr>
        <w:autoSpaceDN w:val="0"/>
        <w:ind w:left="426" w:hanging="426"/>
        <w:jc w:val="both"/>
        <w:rPr>
          <w:sz w:val="24"/>
          <w:szCs w:val="24"/>
          <w:lang w:val="ms-MY"/>
        </w:rPr>
      </w:pPr>
      <w:r w:rsidRPr="00F673B6">
        <w:rPr>
          <w:b/>
          <w:sz w:val="24"/>
          <w:szCs w:val="24"/>
          <w:lang w:val="ms-MY"/>
        </w:rPr>
        <w:t>PIHAK PERTAMA</w:t>
      </w:r>
      <w:r w:rsidRPr="00220501">
        <w:rPr>
          <w:sz w:val="24"/>
          <w:szCs w:val="24"/>
          <w:lang w:val="ms-MY"/>
        </w:rPr>
        <w:t xml:space="preserve"> wajib menggunakan produk yang dibeli dari </w:t>
      </w:r>
      <w:r w:rsidRPr="00F673B6">
        <w:rPr>
          <w:b/>
          <w:sz w:val="24"/>
          <w:szCs w:val="24"/>
          <w:lang w:val="ms-MY"/>
        </w:rPr>
        <w:t>PIHAK KEDUA</w:t>
      </w:r>
      <w:r w:rsidR="00EC490A" w:rsidRPr="00220501">
        <w:rPr>
          <w:b/>
          <w:sz w:val="24"/>
          <w:szCs w:val="24"/>
          <w:lang w:val="ms-MY"/>
        </w:rPr>
        <w:t xml:space="preserve"> </w:t>
      </w:r>
      <w:r w:rsidR="00EC490A" w:rsidRPr="00220501">
        <w:rPr>
          <w:sz w:val="24"/>
          <w:szCs w:val="24"/>
          <w:lang w:val="ms-MY"/>
        </w:rPr>
        <w:t>sesuai den</w:t>
      </w:r>
      <w:r w:rsidR="00F673B6">
        <w:rPr>
          <w:sz w:val="24"/>
          <w:szCs w:val="24"/>
          <w:lang w:val="ms-MY"/>
        </w:rPr>
        <w:t xml:space="preserve">gan Perjanjian Kerja Sama Nomor : </w:t>
      </w:r>
      <w:r w:rsidR="00ED618B">
        <w:rPr>
          <w:sz w:val="24"/>
          <w:szCs w:val="24"/>
          <w:lang w:val="id-ID"/>
        </w:rPr>
        <w:t>E005</w:t>
      </w:r>
      <w:r w:rsidR="001B0AC9" w:rsidRPr="00220501">
        <w:rPr>
          <w:sz w:val="24"/>
          <w:szCs w:val="24"/>
          <w:lang w:val="id-ID"/>
        </w:rPr>
        <w:t xml:space="preserve">/PKS-PHC/CVC/IX/2025 dan </w:t>
      </w:r>
      <w:r w:rsidR="001B0AC9" w:rsidRPr="00F673B6">
        <w:rPr>
          <w:sz w:val="24"/>
          <w:szCs w:val="24"/>
          <w:lang w:val="id-ID"/>
        </w:rPr>
        <w:t>Nomor</w:t>
      </w:r>
      <w:r w:rsidR="00F673B6" w:rsidRPr="00F673B6">
        <w:rPr>
          <w:sz w:val="24"/>
          <w:szCs w:val="24"/>
        </w:rPr>
        <w:t xml:space="preserve"> : </w:t>
      </w:r>
      <w:r w:rsidR="001B0AC9" w:rsidRPr="00F673B6">
        <w:rPr>
          <w:sz w:val="24"/>
          <w:szCs w:val="24"/>
          <w:highlight w:val="yellow"/>
          <w:lang w:val="id-ID"/>
        </w:rPr>
        <w:t>........</w:t>
      </w:r>
      <w:r w:rsidR="007536B2" w:rsidRPr="00F673B6">
        <w:rPr>
          <w:sz w:val="24"/>
          <w:szCs w:val="24"/>
          <w:highlight w:val="yellow"/>
        </w:rPr>
        <w:t>...................</w:t>
      </w:r>
      <w:r w:rsidR="001B0AC9" w:rsidRPr="00F673B6">
        <w:rPr>
          <w:sz w:val="24"/>
          <w:szCs w:val="24"/>
          <w:highlight w:val="yellow"/>
          <w:lang w:val="id-ID"/>
        </w:rPr>
        <w:t>..</w:t>
      </w:r>
      <w:r w:rsidRPr="00F673B6">
        <w:rPr>
          <w:sz w:val="24"/>
          <w:szCs w:val="24"/>
          <w:lang w:val="ms-MY"/>
        </w:rPr>
        <w:t xml:space="preserve">untuk kegiatan </w:t>
      </w:r>
      <w:r w:rsidRPr="00F673B6">
        <w:rPr>
          <w:b/>
          <w:sz w:val="24"/>
          <w:szCs w:val="24"/>
          <w:lang w:val="ms-MY"/>
        </w:rPr>
        <w:t>PIHAK PERTAMA</w:t>
      </w:r>
      <w:r w:rsidR="004D5579" w:rsidRPr="00F673B6">
        <w:rPr>
          <w:b/>
          <w:sz w:val="24"/>
          <w:szCs w:val="24"/>
          <w:lang w:val="ms-MY"/>
        </w:rPr>
        <w:t>.</w:t>
      </w:r>
    </w:p>
    <w:p w14:paraId="1D3C2F55" w14:textId="77777777" w:rsidR="00060DC2" w:rsidRPr="00220501" w:rsidRDefault="00060DC2" w:rsidP="00060DC2">
      <w:pPr>
        <w:autoSpaceDN w:val="0"/>
        <w:jc w:val="both"/>
        <w:rPr>
          <w:b/>
          <w:sz w:val="24"/>
          <w:szCs w:val="24"/>
          <w:lang w:val="ms-MY"/>
        </w:rPr>
      </w:pPr>
    </w:p>
    <w:p w14:paraId="64CF15C7" w14:textId="1AFAA943" w:rsidR="00DC2918" w:rsidRPr="00220501" w:rsidRDefault="00DC2918" w:rsidP="00060DC2">
      <w:pPr>
        <w:autoSpaceDN w:val="0"/>
        <w:jc w:val="both"/>
        <w:rPr>
          <w:sz w:val="24"/>
          <w:szCs w:val="24"/>
          <w:lang w:val="ms-MY"/>
        </w:rPr>
      </w:pPr>
      <w:r w:rsidRPr="00220501">
        <w:rPr>
          <w:b/>
          <w:sz w:val="24"/>
          <w:szCs w:val="24"/>
          <w:lang w:val="ms-MY"/>
        </w:rPr>
        <w:t>HAK PIHAK PERTAMA</w:t>
      </w:r>
      <w:r w:rsidRPr="00220501">
        <w:rPr>
          <w:sz w:val="24"/>
          <w:szCs w:val="24"/>
          <w:lang w:val="ms-MY"/>
        </w:rPr>
        <w:t xml:space="preserve"> adalah sebagai berikut :</w:t>
      </w:r>
    </w:p>
    <w:p w14:paraId="7783721B" w14:textId="4677ADE9" w:rsidR="00DC2918" w:rsidRPr="00220501" w:rsidRDefault="00DC2918" w:rsidP="00EF0B65">
      <w:pPr>
        <w:pStyle w:val="ListParagraph"/>
        <w:numPr>
          <w:ilvl w:val="1"/>
          <w:numId w:val="19"/>
        </w:numPr>
        <w:autoSpaceDN w:val="0"/>
        <w:ind w:left="462" w:right="117" w:hanging="406"/>
        <w:rPr>
          <w:sz w:val="24"/>
          <w:szCs w:val="24"/>
          <w:lang w:val="ms-MY"/>
        </w:rPr>
      </w:pPr>
      <w:r w:rsidRPr="00F673B6">
        <w:rPr>
          <w:b/>
          <w:sz w:val="24"/>
          <w:szCs w:val="24"/>
          <w:lang w:val="ms-MY"/>
        </w:rPr>
        <w:t>PIHAK PERTAMA</w:t>
      </w:r>
      <w:r w:rsidRPr="00220501">
        <w:rPr>
          <w:sz w:val="24"/>
          <w:szCs w:val="24"/>
          <w:lang w:val="ms-MY"/>
        </w:rPr>
        <w:t xml:space="preserve"> berhak untuk mendapatkan supply produk dari </w:t>
      </w:r>
      <w:r w:rsidRPr="00F673B6">
        <w:rPr>
          <w:b/>
          <w:sz w:val="24"/>
          <w:szCs w:val="24"/>
          <w:lang w:val="ms-MY"/>
        </w:rPr>
        <w:t>PIHAK KEDUA</w:t>
      </w:r>
      <w:r w:rsidRPr="00220501">
        <w:rPr>
          <w:sz w:val="24"/>
          <w:szCs w:val="24"/>
          <w:lang w:val="ms-MY"/>
        </w:rPr>
        <w:t xml:space="preserve"> dalam kondisi</w:t>
      </w:r>
      <w:r w:rsidR="004D5579" w:rsidRPr="00220501">
        <w:rPr>
          <w:sz w:val="24"/>
          <w:szCs w:val="24"/>
          <w:lang w:val="ms-MY"/>
        </w:rPr>
        <w:t xml:space="preserve"> expired date </w:t>
      </w:r>
      <w:r w:rsidR="0057216F" w:rsidRPr="00220501">
        <w:rPr>
          <w:sz w:val="24"/>
          <w:szCs w:val="24"/>
          <w:lang w:val="ms-MY"/>
        </w:rPr>
        <w:t>minimal kurang dari 2</w:t>
      </w:r>
      <w:r w:rsidR="004D5579" w:rsidRPr="00220501">
        <w:rPr>
          <w:sz w:val="24"/>
          <w:szCs w:val="24"/>
          <w:lang w:val="ms-MY"/>
        </w:rPr>
        <w:t xml:space="preserve"> (</w:t>
      </w:r>
      <w:r w:rsidR="0057216F" w:rsidRPr="00220501">
        <w:rPr>
          <w:sz w:val="24"/>
          <w:szCs w:val="24"/>
          <w:lang w:val="ms-MY"/>
        </w:rPr>
        <w:t>dua</w:t>
      </w:r>
      <w:r w:rsidR="004D5579" w:rsidRPr="00220501">
        <w:rPr>
          <w:sz w:val="24"/>
          <w:szCs w:val="24"/>
          <w:lang w:val="ms-MY"/>
        </w:rPr>
        <w:t>) tahun</w:t>
      </w:r>
      <w:r w:rsidR="0057216F" w:rsidRPr="00220501">
        <w:rPr>
          <w:sz w:val="24"/>
          <w:szCs w:val="24"/>
          <w:lang w:val="ms-MY"/>
        </w:rPr>
        <w:t>.</w:t>
      </w:r>
    </w:p>
    <w:p w14:paraId="48A29D56" w14:textId="18CF36A0" w:rsidR="004D5579" w:rsidRPr="00220501" w:rsidRDefault="004D5579" w:rsidP="00DC2918">
      <w:pPr>
        <w:pStyle w:val="ListParagraph"/>
        <w:numPr>
          <w:ilvl w:val="1"/>
          <w:numId w:val="19"/>
        </w:numPr>
        <w:autoSpaceDN w:val="0"/>
        <w:ind w:left="462" w:right="117" w:hanging="406"/>
        <w:jc w:val="both"/>
        <w:rPr>
          <w:sz w:val="24"/>
          <w:szCs w:val="24"/>
          <w:lang w:val="ms-MY"/>
        </w:rPr>
      </w:pPr>
      <w:r w:rsidRPr="00F673B6">
        <w:rPr>
          <w:b/>
          <w:sz w:val="24"/>
          <w:szCs w:val="24"/>
          <w:lang w:val="ms-MY"/>
        </w:rPr>
        <w:t>PIHAK PERTA</w:t>
      </w:r>
      <w:r w:rsidR="00A5588B" w:rsidRPr="00F673B6">
        <w:rPr>
          <w:b/>
          <w:sz w:val="24"/>
          <w:szCs w:val="24"/>
          <w:lang w:val="ms-MY"/>
        </w:rPr>
        <w:t>MA</w:t>
      </w:r>
      <w:r w:rsidR="00A5588B" w:rsidRPr="00220501">
        <w:rPr>
          <w:sz w:val="24"/>
          <w:szCs w:val="24"/>
          <w:lang w:val="ms-MY"/>
        </w:rPr>
        <w:t xml:space="preserve"> berhak menukarkan CVC</w:t>
      </w:r>
      <w:r w:rsidR="001B0AC9" w:rsidRPr="00220501">
        <w:rPr>
          <w:sz w:val="24"/>
          <w:szCs w:val="24"/>
          <w:lang w:val="id-ID"/>
        </w:rPr>
        <w:t xml:space="preserve"> Merk Phobos Kit </w:t>
      </w:r>
      <w:r w:rsidRPr="00220501">
        <w:rPr>
          <w:sz w:val="24"/>
          <w:szCs w:val="24"/>
          <w:lang w:val="ms-MY"/>
        </w:rPr>
        <w:t>apabila kondisi barang yang diterima dalam keadaan rusak/tidak layak dipakai.</w:t>
      </w:r>
    </w:p>
    <w:p w14:paraId="0DEC0EA5" w14:textId="740DD9D8" w:rsidR="004D5579" w:rsidRPr="00220501" w:rsidRDefault="004D5579" w:rsidP="00DC2918">
      <w:pPr>
        <w:pStyle w:val="ListParagraph"/>
        <w:numPr>
          <w:ilvl w:val="1"/>
          <w:numId w:val="19"/>
        </w:numPr>
        <w:autoSpaceDN w:val="0"/>
        <w:ind w:left="462" w:right="117" w:hanging="406"/>
        <w:jc w:val="both"/>
        <w:rPr>
          <w:sz w:val="24"/>
          <w:szCs w:val="24"/>
          <w:lang w:val="ms-MY"/>
        </w:rPr>
      </w:pPr>
      <w:r w:rsidRPr="00F673B6">
        <w:rPr>
          <w:b/>
          <w:sz w:val="24"/>
          <w:szCs w:val="24"/>
          <w:lang w:val="ms-MY"/>
        </w:rPr>
        <w:t>PIHAK PERTAMA</w:t>
      </w:r>
      <w:r w:rsidRPr="00220501">
        <w:rPr>
          <w:sz w:val="24"/>
          <w:szCs w:val="24"/>
          <w:lang w:val="ms-MY"/>
        </w:rPr>
        <w:t xml:space="preserve"> berhak menukarkan CVC </w:t>
      </w:r>
      <w:r w:rsidR="001B0AC9" w:rsidRPr="00220501">
        <w:rPr>
          <w:sz w:val="24"/>
          <w:szCs w:val="24"/>
          <w:lang w:val="id-ID"/>
        </w:rPr>
        <w:t xml:space="preserve">Merk Phobos Kit </w:t>
      </w:r>
      <w:r w:rsidRPr="00220501">
        <w:rPr>
          <w:sz w:val="24"/>
          <w:szCs w:val="24"/>
          <w:lang w:val="ms-MY"/>
        </w:rPr>
        <w:t>apabila kondisi barang yang diterima expired date.</w:t>
      </w:r>
    </w:p>
    <w:p w14:paraId="08BD733E" w14:textId="5B591B8B" w:rsidR="00DC2918" w:rsidRPr="00220501" w:rsidRDefault="00DC2918" w:rsidP="00DC2918">
      <w:pPr>
        <w:pStyle w:val="ListParagraph"/>
        <w:numPr>
          <w:ilvl w:val="1"/>
          <w:numId w:val="19"/>
        </w:numPr>
        <w:autoSpaceDN w:val="0"/>
        <w:ind w:left="462" w:right="117" w:hanging="406"/>
        <w:jc w:val="both"/>
        <w:rPr>
          <w:sz w:val="24"/>
          <w:szCs w:val="24"/>
          <w:lang w:val="ms-MY"/>
        </w:rPr>
      </w:pPr>
      <w:r w:rsidRPr="00F673B6">
        <w:rPr>
          <w:b/>
          <w:sz w:val="24"/>
          <w:szCs w:val="24"/>
          <w:lang w:val="ms-MY"/>
        </w:rPr>
        <w:t>PIHAK PERTAMA</w:t>
      </w:r>
      <w:r w:rsidRPr="00220501">
        <w:rPr>
          <w:sz w:val="24"/>
          <w:szCs w:val="24"/>
          <w:lang w:val="ms-MY"/>
        </w:rPr>
        <w:t xml:space="preserve"> berhak mendapatkan </w:t>
      </w:r>
      <w:r w:rsidR="00D81DB2" w:rsidRPr="00220501">
        <w:rPr>
          <w:sz w:val="24"/>
          <w:szCs w:val="24"/>
          <w:lang w:val="ms-MY"/>
        </w:rPr>
        <w:t>harga</w:t>
      </w:r>
      <w:r w:rsidRPr="00220501">
        <w:rPr>
          <w:sz w:val="24"/>
          <w:szCs w:val="24"/>
          <w:lang w:val="ms-MY"/>
        </w:rPr>
        <w:t xml:space="preserve"> </w:t>
      </w:r>
      <w:r w:rsidR="00F673B6">
        <w:rPr>
          <w:sz w:val="24"/>
          <w:szCs w:val="24"/>
          <w:lang w:val="id-ID"/>
        </w:rPr>
        <w:t>CVC</w:t>
      </w:r>
      <w:r w:rsidR="00F673B6">
        <w:rPr>
          <w:sz w:val="24"/>
          <w:szCs w:val="24"/>
        </w:rPr>
        <w:t xml:space="preserve"> merk</w:t>
      </w:r>
      <w:r w:rsidR="00F673B6">
        <w:rPr>
          <w:sz w:val="24"/>
          <w:szCs w:val="24"/>
          <w:lang w:val="id-ID"/>
        </w:rPr>
        <w:t xml:space="preserve"> Phobos Kit </w:t>
      </w:r>
      <w:r w:rsidR="00FE065F" w:rsidRPr="00220501">
        <w:rPr>
          <w:sz w:val="24"/>
          <w:szCs w:val="24"/>
          <w:lang w:val="id-ID"/>
        </w:rPr>
        <w:t xml:space="preserve"> </w:t>
      </w:r>
      <w:r w:rsidR="0057216F" w:rsidRPr="00220501">
        <w:rPr>
          <w:sz w:val="24"/>
          <w:szCs w:val="24"/>
          <w:lang w:val="ms-MY"/>
        </w:rPr>
        <w:t>sesuai dengan kesepakatan</w:t>
      </w:r>
      <w:r w:rsidR="00F673B6">
        <w:rPr>
          <w:sz w:val="24"/>
          <w:szCs w:val="24"/>
          <w:lang w:val="id-ID"/>
        </w:rPr>
        <w:t>.</w:t>
      </w:r>
    </w:p>
    <w:p w14:paraId="6D3734C0" w14:textId="39242B04" w:rsidR="00111471" w:rsidRPr="00B35452" w:rsidRDefault="00DC2918" w:rsidP="00EF0B65">
      <w:pPr>
        <w:pStyle w:val="ListParagraph"/>
        <w:numPr>
          <w:ilvl w:val="1"/>
          <w:numId w:val="19"/>
        </w:numPr>
        <w:autoSpaceDN w:val="0"/>
        <w:ind w:left="462" w:right="117" w:hanging="406"/>
        <w:jc w:val="both"/>
        <w:rPr>
          <w:sz w:val="24"/>
          <w:szCs w:val="24"/>
          <w:highlight w:val="yellow"/>
          <w:lang w:val="ms-MY"/>
        </w:rPr>
      </w:pPr>
      <w:r w:rsidRPr="00F673B6">
        <w:rPr>
          <w:b/>
          <w:sz w:val="24"/>
          <w:szCs w:val="24"/>
          <w:highlight w:val="yellow"/>
          <w:lang w:val="ms-MY"/>
        </w:rPr>
        <w:t>PIHAK PERTAMA</w:t>
      </w:r>
      <w:r w:rsidRPr="00B35452">
        <w:rPr>
          <w:sz w:val="24"/>
          <w:szCs w:val="24"/>
          <w:highlight w:val="yellow"/>
          <w:lang w:val="ms-MY"/>
        </w:rPr>
        <w:t xml:space="preserve"> berhak mengajukan support</w:t>
      </w:r>
      <w:r w:rsidRPr="00B35452">
        <w:rPr>
          <w:sz w:val="24"/>
          <w:szCs w:val="24"/>
          <w:highlight w:val="yellow"/>
        </w:rPr>
        <w:t xml:space="preserve"> </w:t>
      </w:r>
      <w:r w:rsidR="001B0AC9" w:rsidRPr="00B35452">
        <w:rPr>
          <w:sz w:val="24"/>
          <w:szCs w:val="24"/>
          <w:highlight w:val="yellow"/>
          <w:lang w:val="id-ID"/>
        </w:rPr>
        <w:t>(Continuing Medical Education) kegiatan yang berhubungan dengan Hemodialisis.</w:t>
      </w:r>
    </w:p>
    <w:p w14:paraId="7BB79BC1" w14:textId="79FF6A3B" w:rsidR="000F19E9" w:rsidRPr="00B35452" w:rsidRDefault="000F19E9" w:rsidP="000F19E9">
      <w:pPr>
        <w:pStyle w:val="ListParagraph"/>
        <w:numPr>
          <w:ilvl w:val="1"/>
          <w:numId w:val="19"/>
        </w:numPr>
        <w:autoSpaceDN w:val="0"/>
        <w:ind w:left="462" w:right="117" w:hanging="406"/>
        <w:jc w:val="both"/>
        <w:rPr>
          <w:sz w:val="24"/>
          <w:szCs w:val="24"/>
          <w:highlight w:val="yellow"/>
          <w:lang w:val="ms-MY"/>
        </w:rPr>
      </w:pPr>
      <w:r w:rsidRPr="00F673B6">
        <w:rPr>
          <w:b/>
          <w:sz w:val="24"/>
          <w:szCs w:val="24"/>
          <w:highlight w:val="yellow"/>
          <w:lang w:val="id-ID"/>
        </w:rPr>
        <w:t>PIHAK PERTAMA</w:t>
      </w:r>
      <w:r w:rsidRPr="00B35452">
        <w:rPr>
          <w:sz w:val="24"/>
          <w:szCs w:val="24"/>
          <w:highlight w:val="yellow"/>
          <w:lang w:val="id-ID"/>
        </w:rPr>
        <w:t xml:space="preserve"> berhak mendapatkan tambahan discount sebesar  5% dari harga </w:t>
      </w:r>
      <w:r w:rsidR="007536B2">
        <w:rPr>
          <w:sz w:val="24"/>
          <w:szCs w:val="24"/>
          <w:highlight w:val="yellow"/>
        </w:rPr>
        <w:t xml:space="preserve">CVC </w:t>
      </w:r>
      <w:r w:rsidR="00F673B6">
        <w:rPr>
          <w:sz w:val="24"/>
          <w:szCs w:val="24"/>
          <w:highlight w:val="yellow"/>
        </w:rPr>
        <w:t>m</w:t>
      </w:r>
      <w:r w:rsidR="007536B2">
        <w:rPr>
          <w:sz w:val="24"/>
          <w:szCs w:val="24"/>
          <w:highlight w:val="yellow"/>
        </w:rPr>
        <w:t xml:space="preserve">erk Phobos Kit </w:t>
      </w:r>
      <w:r w:rsidR="007536B2">
        <w:rPr>
          <w:sz w:val="24"/>
          <w:szCs w:val="24"/>
          <w:highlight w:val="yellow"/>
          <w:lang w:val="id-ID"/>
        </w:rPr>
        <w:t>Rp.</w:t>
      </w:r>
      <w:r w:rsidR="0042058B">
        <w:rPr>
          <w:sz w:val="24"/>
          <w:szCs w:val="24"/>
          <w:highlight w:val="yellow"/>
        </w:rPr>
        <w:t xml:space="preserve"> 850.000 (</w:t>
      </w:r>
      <w:proofErr w:type="spellStart"/>
      <w:r w:rsidR="0042058B">
        <w:rPr>
          <w:sz w:val="24"/>
          <w:szCs w:val="24"/>
          <w:highlight w:val="yellow"/>
        </w:rPr>
        <w:t>belum</w:t>
      </w:r>
      <w:proofErr w:type="spellEnd"/>
      <w:r w:rsidR="0042058B">
        <w:rPr>
          <w:sz w:val="24"/>
          <w:szCs w:val="24"/>
          <w:highlight w:val="yellow"/>
        </w:rPr>
        <w:t xml:space="preserve"> </w:t>
      </w:r>
      <w:proofErr w:type="spellStart"/>
      <w:r w:rsidR="0042058B">
        <w:rPr>
          <w:sz w:val="24"/>
          <w:szCs w:val="24"/>
          <w:highlight w:val="yellow"/>
        </w:rPr>
        <w:t>termasuk</w:t>
      </w:r>
      <w:proofErr w:type="spellEnd"/>
      <w:r w:rsidR="0042058B">
        <w:rPr>
          <w:sz w:val="24"/>
          <w:szCs w:val="24"/>
          <w:highlight w:val="yellow"/>
        </w:rPr>
        <w:t xml:space="preserve"> </w:t>
      </w:r>
      <w:proofErr w:type="spellStart"/>
      <w:r w:rsidR="0042058B">
        <w:rPr>
          <w:sz w:val="24"/>
          <w:szCs w:val="24"/>
          <w:highlight w:val="yellow"/>
        </w:rPr>
        <w:t>ppn</w:t>
      </w:r>
      <w:proofErr w:type="spellEnd"/>
      <w:r w:rsidR="0042058B">
        <w:rPr>
          <w:sz w:val="24"/>
          <w:szCs w:val="24"/>
          <w:highlight w:val="yellow"/>
        </w:rPr>
        <w:t xml:space="preserve"> 11%)</w:t>
      </w:r>
      <w:r w:rsidR="00F469B3">
        <w:rPr>
          <w:sz w:val="24"/>
          <w:szCs w:val="24"/>
          <w:highlight w:val="yellow"/>
          <w:lang w:val="id-ID"/>
        </w:rPr>
        <w:t>,</w:t>
      </w:r>
      <w:r w:rsidR="0042058B">
        <w:rPr>
          <w:sz w:val="24"/>
          <w:szCs w:val="24"/>
          <w:highlight w:val="yellow"/>
        </w:rPr>
        <w:t xml:space="preserve"> </w:t>
      </w:r>
      <w:r w:rsidRPr="00B35452">
        <w:rPr>
          <w:sz w:val="24"/>
          <w:szCs w:val="24"/>
          <w:highlight w:val="yellow"/>
          <w:lang w:val="id-ID"/>
        </w:rPr>
        <w:t>pemberian discount 5% akan diberikan setelah menyelesaikan pembayaran terhadap faktur atau invoice.</w:t>
      </w:r>
    </w:p>
    <w:p w14:paraId="0468D246" w14:textId="77777777" w:rsidR="001B0AC9" w:rsidRPr="00220501" w:rsidRDefault="001B0AC9" w:rsidP="001B0AC9">
      <w:pPr>
        <w:pStyle w:val="ListParagraph"/>
        <w:autoSpaceDN w:val="0"/>
        <w:ind w:left="462" w:right="117"/>
        <w:jc w:val="both"/>
        <w:rPr>
          <w:sz w:val="24"/>
          <w:szCs w:val="24"/>
          <w:lang w:val="ms-MY"/>
        </w:rPr>
      </w:pPr>
    </w:p>
    <w:p w14:paraId="3DCBDE04" w14:textId="196C6253" w:rsidR="00DC2918" w:rsidRPr="00220501" w:rsidRDefault="00DC2918" w:rsidP="00DC2918">
      <w:pPr>
        <w:rPr>
          <w:sz w:val="24"/>
          <w:szCs w:val="24"/>
          <w:lang w:val="ms-MY"/>
        </w:rPr>
      </w:pPr>
      <w:r w:rsidRPr="00220501">
        <w:rPr>
          <w:b/>
          <w:sz w:val="24"/>
          <w:szCs w:val="24"/>
          <w:lang w:val="ms-MY"/>
        </w:rPr>
        <w:t>KEWAJIBAN PIHAK KEDUA</w:t>
      </w:r>
      <w:r w:rsidRPr="00220501">
        <w:rPr>
          <w:sz w:val="24"/>
          <w:szCs w:val="24"/>
          <w:lang w:val="ms-MY"/>
        </w:rPr>
        <w:t xml:space="preserve"> adalah sebagai berikut</w:t>
      </w:r>
      <w:r w:rsidRPr="00220501">
        <w:rPr>
          <w:spacing w:val="3"/>
          <w:sz w:val="24"/>
          <w:szCs w:val="24"/>
          <w:lang w:val="ms-MY"/>
        </w:rPr>
        <w:t xml:space="preserve"> </w:t>
      </w:r>
      <w:r w:rsidRPr="00220501">
        <w:rPr>
          <w:sz w:val="24"/>
          <w:szCs w:val="24"/>
          <w:lang w:val="ms-MY"/>
        </w:rPr>
        <w:t>:</w:t>
      </w:r>
      <w:r w:rsidRPr="00220501">
        <w:rPr>
          <w:sz w:val="24"/>
          <w:szCs w:val="24"/>
          <w:lang w:val="ms-MY"/>
        </w:rPr>
        <w:tab/>
      </w:r>
    </w:p>
    <w:p w14:paraId="51111DF0" w14:textId="51D0C7E6" w:rsidR="00DC2918" w:rsidRPr="00220501" w:rsidRDefault="00DC2918" w:rsidP="00DC2918">
      <w:pPr>
        <w:pStyle w:val="ListParagraph"/>
        <w:widowControl w:val="0"/>
        <w:numPr>
          <w:ilvl w:val="0"/>
          <w:numId w:val="20"/>
        </w:numPr>
        <w:autoSpaceDE w:val="0"/>
        <w:autoSpaceDN w:val="0"/>
        <w:ind w:left="426" w:right="116" w:hanging="426"/>
        <w:contextualSpacing w:val="0"/>
        <w:jc w:val="both"/>
        <w:rPr>
          <w:sz w:val="24"/>
          <w:szCs w:val="24"/>
          <w:lang w:val="ms-MY"/>
        </w:rPr>
      </w:pPr>
      <w:r w:rsidRPr="00F673B6">
        <w:rPr>
          <w:b/>
          <w:sz w:val="24"/>
          <w:szCs w:val="24"/>
          <w:lang w:val="ms-MY"/>
        </w:rPr>
        <w:t>PIHAK KEDUA</w:t>
      </w:r>
      <w:r w:rsidRPr="00220501">
        <w:rPr>
          <w:sz w:val="24"/>
          <w:szCs w:val="24"/>
          <w:lang w:val="ms-MY"/>
        </w:rPr>
        <w:t xml:space="preserve"> Memberikan</w:t>
      </w:r>
      <w:r w:rsidR="00D81DB2" w:rsidRPr="00220501">
        <w:rPr>
          <w:sz w:val="24"/>
          <w:szCs w:val="24"/>
          <w:lang w:val="ms-MY"/>
        </w:rPr>
        <w:t xml:space="preserve"> harga</w:t>
      </w:r>
      <w:r w:rsidR="00FE065F" w:rsidRPr="00220501">
        <w:rPr>
          <w:sz w:val="24"/>
          <w:szCs w:val="24"/>
          <w:lang w:val="id-ID"/>
        </w:rPr>
        <w:t xml:space="preserve"> CVC </w:t>
      </w:r>
      <w:r w:rsidR="00F673B6">
        <w:rPr>
          <w:sz w:val="24"/>
          <w:szCs w:val="24"/>
        </w:rPr>
        <w:t xml:space="preserve">merk </w:t>
      </w:r>
      <w:r w:rsidR="00FE065F" w:rsidRPr="00220501">
        <w:rPr>
          <w:sz w:val="24"/>
          <w:szCs w:val="24"/>
          <w:lang w:val="id-ID"/>
        </w:rPr>
        <w:t xml:space="preserve">Phobos Kit </w:t>
      </w:r>
      <w:r w:rsidR="0057216F" w:rsidRPr="00220501">
        <w:rPr>
          <w:sz w:val="24"/>
          <w:szCs w:val="24"/>
          <w:lang w:val="ms-MY"/>
        </w:rPr>
        <w:t>sesuai dengan kesepakatan</w:t>
      </w:r>
      <w:r w:rsidR="001B0AC9" w:rsidRPr="00220501">
        <w:rPr>
          <w:sz w:val="24"/>
          <w:szCs w:val="24"/>
          <w:lang w:val="id-ID"/>
        </w:rPr>
        <w:t xml:space="preserve"> </w:t>
      </w:r>
      <w:r w:rsidR="0042058B">
        <w:rPr>
          <w:sz w:val="24"/>
          <w:szCs w:val="24"/>
          <w:highlight w:val="yellow"/>
          <w:lang w:val="id-ID"/>
        </w:rPr>
        <w:t>Rp.</w:t>
      </w:r>
      <w:r w:rsidR="0042058B">
        <w:rPr>
          <w:sz w:val="24"/>
          <w:szCs w:val="24"/>
          <w:highlight w:val="yellow"/>
        </w:rPr>
        <w:t xml:space="preserve"> 850.000 (</w:t>
      </w:r>
      <w:proofErr w:type="spellStart"/>
      <w:r w:rsidR="0042058B">
        <w:rPr>
          <w:sz w:val="24"/>
          <w:szCs w:val="24"/>
          <w:highlight w:val="yellow"/>
        </w:rPr>
        <w:t>belum</w:t>
      </w:r>
      <w:proofErr w:type="spellEnd"/>
      <w:r w:rsidR="0042058B">
        <w:rPr>
          <w:sz w:val="24"/>
          <w:szCs w:val="24"/>
          <w:highlight w:val="yellow"/>
        </w:rPr>
        <w:t xml:space="preserve"> </w:t>
      </w:r>
      <w:proofErr w:type="spellStart"/>
      <w:r w:rsidR="0042058B">
        <w:rPr>
          <w:sz w:val="24"/>
          <w:szCs w:val="24"/>
          <w:highlight w:val="yellow"/>
        </w:rPr>
        <w:t>termasuk</w:t>
      </w:r>
      <w:proofErr w:type="spellEnd"/>
      <w:r w:rsidR="0042058B">
        <w:rPr>
          <w:sz w:val="24"/>
          <w:szCs w:val="24"/>
          <w:highlight w:val="yellow"/>
        </w:rPr>
        <w:t xml:space="preserve"> </w:t>
      </w:r>
      <w:proofErr w:type="spellStart"/>
      <w:r w:rsidR="0042058B">
        <w:rPr>
          <w:sz w:val="24"/>
          <w:szCs w:val="24"/>
          <w:highlight w:val="yellow"/>
        </w:rPr>
        <w:t>ppn</w:t>
      </w:r>
      <w:proofErr w:type="spellEnd"/>
      <w:r w:rsidR="0042058B">
        <w:rPr>
          <w:sz w:val="24"/>
          <w:szCs w:val="24"/>
          <w:highlight w:val="yellow"/>
        </w:rPr>
        <w:t xml:space="preserve"> 11%) </w:t>
      </w:r>
      <w:proofErr w:type="spellStart"/>
      <w:r w:rsidR="0042058B">
        <w:rPr>
          <w:sz w:val="24"/>
          <w:szCs w:val="24"/>
          <w:highlight w:val="yellow"/>
        </w:rPr>
        <w:t>ditambah</w:t>
      </w:r>
      <w:proofErr w:type="spellEnd"/>
      <w:r w:rsidR="0042058B">
        <w:rPr>
          <w:sz w:val="24"/>
          <w:szCs w:val="24"/>
          <w:highlight w:val="yellow"/>
        </w:rPr>
        <w:t xml:space="preserve"> </w:t>
      </w:r>
      <w:r w:rsidR="0042058B" w:rsidRPr="00B35452">
        <w:rPr>
          <w:sz w:val="24"/>
          <w:szCs w:val="24"/>
          <w:highlight w:val="yellow"/>
          <w:lang w:val="id-ID"/>
        </w:rPr>
        <w:t>pemberian discount 5%</w:t>
      </w:r>
    </w:p>
    <w:p w14:paraId="18B65BE7" w14:textId="230FD935" w:rsidR="00DC2918" w:rsidRPr="00220501" w:rsidRDefault="00DC2918" w:rsidP="00DC2918">
      <w:pPr>
        <w:pStyle w:val="ListParagraph"/>
        <w:widowControl w:val="0"/>
        <w:numPr>
          <w:ilvl w:val="0"/>
          <w:numId w:val="20"/>
        </w:numPr>
        <w:autoSpaceDE w:val="0"/>
        <w:autoSpaceDN w:val="0"/>
        <w:ind w:left="426" w:right="116" w:hanging="426"/>
        <w:contextualSpacing w:val="0"/>
        <w:jc w:val="both"/>
        <w:rPr>
          <w:sz w:val="24"/>
          <w:szCs w:val="24"/>
          <w:lang w:val="ms-MY"/>
        </w:rPr>
      </w:pPr>
      <w:r w:rsidRPr="00F673B6">
        <w:rPr>
          <w:b/>
          <w:sz w:val="24"/>
          <w:szCs w:val="24"/>
          <w:lang w:val="ms-MY"/>
        </w:rPr>
        <w:t>PIHAK KEDUA</w:t>
      </w:r>
      <w:r w:rsidRPr="00220501">
        <w:rPr>
          <w:sz w:val="24"/>
          <w:szCs w:val="24"/>
          <w:lang w:val="ms-MY"/>
        </w:rPr>
        <w:t xml:space="preserve"> menanggung</w:t>
      </w:r>
      <w:r w:rsidR="0057216F" w:rsidRPr="00220501">
        <w:rPr>
          <w:sz w:val="24"/>
          <w:szCs w:val="24"/>
          <w:lang w:val="ms-MY"/>
        </w:rPr>
        <w:t xml:space="preserve"> biaya support</w:t>
      </w:r>
      <w:r w:rsidR="0057216F" w:rsidRPr="00220501">
        <w:rPr>
          <w:sz w:val="24"/>
          <w:szCs w:val="24"/>
        </w:rPr>
        <w:t xml:space="preserve"> </w:t>
      </w:r>
      <w:proofErr w:type="spellStart"/>
      <w:r w:rsidR="0057216F" w:rsidRPr="00220501">
        <w:rPr>
          <w:sz w:val="24"/>
          <w:szCs w:val="24"/>
        </w:rPr>
        <w:t>kegiatan</w:t>
      </w:r>
      <w:proofErr w:type="spellEnd"/>
      <w:r w:rsidR="0057216F" w:rsidRPr="00220501">
        <w:rPr>
          <w:sz w:val="24"/>
          <w:szCs w:val="24"/>
        </w:rPr>
        <w:t xml:space="preserve"> </w:t>
      </w:r>
      <w:r w:rsidR="001B0AC9" w:rsidRPr="00220501">
        <w:rPr>
          <w:sz w:val="24"/>
          <w:szCs w:val="24"/>
          <w:lang w:val="id-ID"/>
        </w:rPr>
        <w:t xml:space="preserve"> </w:t>
      </w:r>
      <w:r w:rsidR="0057216F" w:rsidRPr="00220501">
        <w:rPr>
          <w:sz w:val="24"/>
          <w:szCs w:val="24"/>
          <w:lang w:val="ms-MY"/>
        </w:rPr>
        <w:t xml:space="preserve">kepada </w:t>
      </w:r>
      <w:r w:rsidR="0057216F" w:rsidRPr="00F673B6">
        <w:rPr>
          <w:b/>
          <w:sz w:val="24"/>
          <w:szCs w:val="24"/>
          <w:lang w:val="ms-MY"/>
        </w:rPr>
        <w:t>PIHAK PERTAMA</w:t>
      </w:r>
      <w:r w:rsidR="001B0AC9" w:rsidRPr="00220501">
        <w:rPr>
          <w:sz w:val="24"/>
          <w:szCs w:val="24"/>
          <w:lang w:val="id-ID"/>
        </w:rPr>
        <w:t xml:space="preserve"> yang berhubungan dengan Hemodialisis</w:t>
      </w:r>
      <w:r w:rsidR="0057216F" w:rsidRPr="00220501">
        <w:rPr>
          <w:sz w:val="24"/>
          <w:szCs w:val="24"/>
          <w:lang w:val="ms-MY"/>
        </w:rPr>
        <w:t>.</w:t>
      </w:r>
    </w:p>
    <w:p w14:paraId="26F06CFC" w14:textId="77777777" w:rsidR="00DC2918" w:rsidRPr="00220501" w:rsidRDefault="00DC2918" w:rsidP="00DC2918">
      <w:pPr>
        <w:pStyle w:val="ListParagraph"/>
        <w:widowControl w:val="0"/>
        <w:numPr>
          <w:ilvl w:val="0"/>
          <w:numId w:val="20"/>
        </w:numPr>
        <w:autoSpaceDE w:val="0"/>
        <w:autoSpaceDN w:val="0"/>
        <w:ind w:left="426" w:right="116" w:hanging="426"/>
        <w:contextualSpacing w:val="0"/>
        <w:jc w:val="both"/>
        <w:rPr>
          <w:sz w:val="24"/>
          <w:szCs w:val="24"/>
          <w:lang w:val="ms-MY"/>
        </w:rPr>
      </w:pPr>
      <w:r w:rsidRPr="00F673B6">
        <w:rPr>
          <w:b/>
          <w:sz w:val="24"/>
          <w:szCs w:val="24"/>
          <w:lang w:val="ms-MY"/>
        </w:rPr>
        <w:t>PIHAK KEDUA</w:t>
      </w:r>
      <w:r w:rsidRPr="00220501">
        <w:rPr>
          <w:sz w:val="24"/>
          <w:szCs w:val="24"/>
          <w:lang w:val="ms-MY"/>
        </w:rPr>
        <w:t xml:space="preserve"> wajib menyediakan supply Produk yang berkualitas serta menjamin kelancaran pengiriman barang  kepada </w:t>
      </w:r>
      <w:r w:rsidRPr="00F673B6">
        <w:rPr>
          <w:b/>
          <w:sz w:val="24"/>
          <w:szCs w:val="24"/>
          <w:lang w:val="ms-MY"/>
        </w:rPr>
        <w:t>PIHAK PERTAMA</w:t>
      </w:r>
      <w:r w:rsidRPr="00220501">
        <w:rPr>
          <w:sz w:val="24"/>
          <w:szCs w:val="24"/>
          <w:lang w:val="ms-MY"/>
        </w:rPr>
        <w:t>.</w:t>
      </w:r>
    </w:p>
    <w:p w14:paraId="7091BEA2" w14:textId="77777777" w:rsidR="00DC2918" w:rsidRPr="00220501" w:rsidRDefault="00DC2918" w:rsidP="00DC2918">
      <w:pPr>
        <w:pStyle w:val="ListParagraph"/>
        <w:widowControl w:val="0"/>
        <w:numPr>
          <w:ilvl w:val="0"/>
          <w:numId w:val="20"/>
        </w:numPr>
        <w:autoSpaceDE w:val="0"/>
        <w:autoSpaceDN w:val="0"/>
        <w:ind w:left="426" w:right="116" w:hanging="426"/>
        <w:contextualSpacing w:val="0"/>
        <w:jc w:val="both"/>
        <w:rPr>
          <w:sz w:val="24"/>
          <w:szCs w:val="24"/>
          <w:lang w:val="ms-MY"/>
        </w:rPr>
      </w:pPr>
      <w:r w:rsidRPr="00F673B6">
        <w:rPr>
          <w:b/>
          <w:sz w:val="24"/>
          <w:szCs w:val="24"/>
          <w:lang w:val="ms-MY"/>
        </w:rPr>
        <w:t>PIHAK KEDUA</w:t>
      </w:r>
      <w:r w:rsidRPr="00220501">
        <w:rPr>
          <w:sz w:val="24"/>
          <w:szCs w:val="24"/>
          <w:lang w:val="ms-MY"/>
        </w:rPr>
        <w:t xml:space="preserve"> memastikan bahwa Produk  yang disediakan terjamin keasliannya .</w:t>
      </w:r>
    </w:p>
    <w:p w14:paraId="224B4ACF" w14:textId="25A49431" w:rsidR="00DC2918" w:rsidRPr="00220501" w:rsidRDefault="00DC2918" w:rsidP="00DC2918">
      <w:pPr>
        <w:pStyle w:val="ListParagraph"/>
        <w:widowControl w:val="0"/>
        <w:numPr>
          <w:ilvl w:val="0"/>
          <w:numId w:val="20"/>
        </w:numPr>
        <w:autoSpaceDE w:val="0"/>
        <w:autoSpaceDN w:val="0"/>
        <w:ind w:left="426" w:right="116" w:hanging="426"/>
        <w:contextualSpacing w:val="0"/>
        <w:jc w:val="both"/>
        <w:rPr>
          <w:sz w:val="24"/>
          <w:szCs w:val="24"/>
          <w:lang w:val="ms-MY"/>
        </w:rPr>
      </w:pPr>
      <w:r w:rsidRPr="00F673B6">
        <w:rPr>
          <w:b/>
          <w:sz w:val="24"/>
          <w:szCs w:val="24"/>
          <w:lang w:val="ms-MY"/>
        </w:rPr>
        <w:t>PIHAK KEDUA</w:t>
      </w:r>
      <w:r w:rsidRPr="00220501">
        <w:rPr>
          <w:sz w:val="24"/>
          <w:szCs w:val="24"/>
          <w:lang w:val="ms-MY"/>
        </w:rPr>
        <w:t xml:space="preserve"> memastikan Produk yang dikirimkan bukan merupakan Produk atau barang yang telah mengalami Ex</w:t>
      </w:r>
      <w:r w:rsidR="0057216F" w:rsidRPr="00220501">
        <w:rPr>
          <w:sz w:val="24"/>
          <w:szCs w:val="24"/>
          <w:lang w:val="ms-MY"/>
        </w:rPr>
        <w:t>p</w:t>
      </w:r>
      <w:r w:rsidRPr="00220501">
        <w:rPr>
          <w:sz w:val="24"/>
          <w:szCs w:val="24"/>
          <w:lang w:val="ms-MY"/>
        </w:rPr>
        <w:t xml:space="preserve">ired Date, </w:t>
      </w:r>
      <w:r w:rsidRPr="00F673B6">
        <w:rPr>
          <w:b/>
          <w:sz w:val="24"/>
          <w:szCs w:val="24"/>
          <w:lang w:val="ms-MY"/>
        </w:rPr>
        <w:t>PIHAK PERTAMA</w:t>
      </w:r>
      <w:r w:rsidRPr="00220501">
        <w:rPr>
          <w:sz w:val="24"/>
          <w:szCs w:val="24"/>
          <w:lang w:val="ms-MY"/>
        </w:rPr>
        <w:t xml:space="preserve"> hanya menerima suply produk dengan minimal Ex</w:t>
      </w:r>
      <w:r w:rsidR="0057216F" w:rsidRPr="00220501">
        <w:rPr>
          <w:sz w:val="24"/>
          <w:szCs w:val="24"/>
          <w:lang w:val="ms-MY"/>
        </w:rPr>
        <w:t>p</w:t>
      </w:r>
      <w:r w:rsidRPr="00220501">
        <w:rPr>
          <w:sz w:val="24"/>
          <w:szCs w:val="24"/>
          <w:lang w:val="ms-MY"/>
        </w:rPr>
        <w:t>ired Date 2 (dua) tahun, atau dengan persetujuan sebelumnya.</w:t>
      </w:r>
    </w:p>
    <w:p w14:paraId="3D81A7B7" w14:textId="488DE13A" w:rsidR="00DC2918" w:rsidRPr="00220501" w:rsidRDefault="00DC2918" w:rsidP="00DC2918">
      <w:pPr>
        <w:pStyle w:val="ListParagraph"/>
        <w:widowControl w:val="0"/>
        <w:numPr>
          <w:ilvl w:val="0"/>
          <w:numId w:val="20"/>
        </w:numPr>
        <w:autoSpaceDE w:val="0"/>
        <w:autoSpaceDN w:val="0"/>
        <w:ind w:left="426" w:right="116" w:hanging="426"/>
        <w:contextualSpacing w:val="0"/>
        <w:jc w:val="both"/>
        <w:rPr>
          <w:sz w:val="24"/>
          <w:szCs w:val="24"/>
          <w:lang w:val="ms-MY"/>
        </w:rPr>
      </w:pPr>
      <w:r w:rsidRPr="00F673B6">
        <w:rPr>
          <w:b/>
          <w:sz w:val="24"/>
          <w:szCs w:val="24"/>
          <w:lang w:val="ms-MY"/>
        </w:rPr>
        <w:t>PIHAK KEDUA</w:t>
      </w:r>
      <w:r w:rsidRPr="00220501">
        <w:rPr>
          <w:sz w:val="24"/>
          <w:szCs w:val="24"/>
          <w:lang w:val="ms-MY"/>
        </w:rPr>
        <w:t xml:space="preserve"> wajib memberikan informasi secara tertulis segera atau secepatnya apabila terjadi kekosongan persediaan Produk atau barang</w:t>
      </w:r>
      <w:r w:rsidR="00D81DB2" w:rsidRPr="00220501">
        <w:rPr>
          <w:sz w:val="24"/>
          <w:szCs w:val="24"/>
          <w:lang w:val="ms-MY"/>
        </w:rPr>
        <w:t xml:space="preserve">, dan memberikan rekomendasi penyedia produk kepada </w:t>
      </w:r>
      <w:r w:rsidR="00D81DB2" w:rsidRPr="00F673B6">
        <w:rPr>
          <w:b/>
          <w:sz w:val="24"/>
          <w:szCs w:val="24"/>
          <w:lang w:val="ms-MY"/>
        </w:rPr>
        <w:t>PIHAK PERTAMA</w:t>
      </w:r>
      <w:r w:rsidRPr="00220501">
        <w:rPr>
          <w:sz w:val="24"/>
          <w:szCs w:val="24"/>
          <w:lang w:val="ms-MY"/>
        </w:rPr>
        <w:t>.</w:t>
      </w:r>
    </w:p>
    <w:p w14:paraId="06065387" w14:textId="740AE668" w:rsidR="00466F5C" w:rsidRPr="00220501" w:rsidRDefault="00466F5C" w:rsidP="00DC2918">
      <w:pPr>
        <w:pStyle w:val="ListParagraph"/>
        <w:widowControl w:val="0"/>
        <w:numPr>
          <w:ilvl w:val="0"/>
          <w:numId w:val="20"/>
        </w:numPr>
        <w:autoSpaceDE w:val="0"/>
        <w:autoSpaceDN w:val="0"/>
        <w:ind w:left="426" w:right="116" w:hanging="426"/>
        <w:contextualSpacing w:val="0"/>
        <w:jc w:val="both"/>
        <w:rPr>
          <w:sz w:val="24"/>
          <w:szCs w:val="24"/>
          <w:lang w:val="ms-MY"/>
        </w:rPr>
      </w:pPr>
      <w:r w:rsidRPr="00220501">
        <w:rPr>
          <w:sz w:val="24"/>
          <w:szCs w:val="24"/>
          <w:lang w:val="ms-MY"/>
        </w:rPr>
        <w:t xml:space="preserve">Apabila terjadi kekosongan </w:t>
      </w:r>
      <w:r w:rsidRPr="00220501">
        <w:rPr>
          <w:sz w:val="24"/>
          <w:szCs w:val="24"/>
        </w:rPr>
        <w:t>CVC</w:t>
      </w:r>
      <w:r w:rsidR="00557824" w:rsidRPr="00220501">
        <w:rPr>
          <w:sz w:val="24"/>
          <w:szCs w:val="24"/>
          <w:lang w:val="id-ID"/>
        </w:rPr>
        <w:t xml:space="preserve"> Merk Phobos Kit </w:t>
      </w:r>
      <w:r w:rsidRPr="00F673B6">
        <w:rPr>
          <w:b/>
          <w:sz w:val="24"/>
          <w:szCs w:val="24"/>
        </w:rPr>
        <w:t>PIHAK KEDUA</w:t>
      </w:r>
      <w:r w:rsidRPr="00220501">
        <w:rPr>
          <w:sz w:val="24"/>
          <w:szCs w:val="24"/>
        </w:rPr>
        <w:t xml:space="preserve"> </w:t>
      </w:r>
      <w:proofErr w:type="spellStart"/>
      <w:r w:rsidRPr="00220501">
        <w:rPr>
          <w:sz w:val="24"/>
          <w:szCs w:val="24"/>
        </w:rPr>
        <w:t>akan</w:t>
      </w:r>
      <w:proofErr w:type="spellEnd"/>
      <w:r w:rsidRPr="00220501">
        <w:rPr>
          <w:sz w:val="24"/>
          <w:szCs w:val="24"/>
        </w:rPr>
        <w:t xml:space="preserve"> </w:t>
      </w:r>
      <w:proofErr w:type="spellStart"/>
      <w:r w:rsidRPr="00220501">
        <w:rPr>
          <w:sz w:val="24"/>
          <w:szCs w:val="24"/>
        </w:rPr>
        <w:t>menggantikan</w:t>
      </w:r>
      <w:proofErr w:type="spellEnd"/>
      <w:r w:rsidRPr="00220501">
        <w:rPr>
          <w:sz w:val="24"/>
          <w:szCs w:val="24"/>
        </w:rPr>
        <w:t xml:space="preserve"> </w:t>
      </w:r>
      <w:proofErr w:type="spellStart"/>
      <w:r w:rsidRPr="00220501">
        <w:rPr>
          <w:sz w:val="24"/>
          <w:szCs w:val="24"/>
        </w:rPr>
        <w:t>dengan</w:t>
      </w:r>
      <w:proofErr w:type="spellEnd"/>
      <w:r w:rsidRPr="00220501">
        <w:rPr>
          <w:sz w:val="24"/>
          <w:szCs w:val="24"/>
        </w:rPr>
        <w:t xml:space="preserve"> CVC yang </w:t>
      </w:r>
      <w:proofErr w:type="spellStart"/>
      <w:r w:rsidRPr="00220501">
        <w:rPr>
          <w:sz w:val="24"/>
          <w:szCs w:val="24"/>
        </w:rPr>
        <w:t>mempunyai</w:t>
      </w:r>
      <w:proofErr w:type="spellEnd"/>
      <w:r w:rsidRPr="00220501">
        <w:rPr>
          <w:sz w:val="24"/>
          <w:szCs w:val="24"/>
        </w:rPr>
        <w:t xml:space="preserve"> </w:t>
      </w:r>
      <w:proofErr w:type="spellStart"/>
      <w:r w:rsidRPr="00220501">
        <w:rPr>
          <w:sz w:val="24"/>
          <w:szCs w:val="24"/>
        </w:rPr>
        <w:t>spesifikasi</w:t>
      </w:r>
      <w:proofErr w:type="spellEnd"/>
      <w:r w:rsidRPr="00220501">
        <w:rPr>
          <w:sz w:val="24"/>
          <w:szCs w:val="24"/>
        </w:rPr>
        <w:t xml:space="preserve"> yang </w:t>
      </w:r>
      <w:proofErr w:type="spellStart"/>
      <w:r w:rsidRPr="00220501">
        <w:rPr>
          <w:sz w:val="24"/>
          <w:szCs w:val="24"/>
        </w:rPr>
        <w:t>sama</w:t>
      </w:r>
      <w:proofErr w:type="spellEnd"/>
      <w:r w:rsidRPr="00220501">
        <w:rPr>
          <w:sz w:val="24"/>
          <w:szCs w:val="24"/>
        </w:rPr>
        <w:t>.</w:t>
      </w:r>
    </w:p>
    <w:p w14:paraId="434D1FE5" w14:textId="77777777" w:rsidR="00060DC2" w:rsidRPr="00220501" w:rsidRDefault="00060DC2" w:rsidP="00060DC2">
      <w:pPr>
        <w:autoSpaceDN w:val="0"/>
        <w:ind w:right="117"/>
        <w:jc w:val="both"/>
        <w:rPr>
          <w:b/>
          <w:sz w:val="24"/>
          <w:szCs w:val="24"/>
          <w:lang w:val="ms-MY"/>
        </w:rPr>
      </w:pPr>
    </w:p>
    <w:p w14:paraId="1A32AA16" w14:textId="7100B5D8" w:rsidR="00060DC2" w:rsidRPr="00220501" w:rsidRDefault="00060DC2" w:rsidP="00060DC2">
      <w:pPr>
        <w:autoSpaceDN w:val="0"/>
        <w:ind w:right="117"/>
        <w:jc w:val="both"/>
        <w:rPr>
          <w:sz w:val="24"/>
          <w:szCs w:val="24"/>
          <w:lang w:val="ms-MY"/>
        </w:rPr>
      </w:pPr>
      <w:r w:rsidRPr="00220501">
        <w:rPr>
          <w:b/>
          <w:sz w:val="24"/>
          <w:szCs w:val="24"/>
          <w:lang w:val="ms-MY"/>
        </w:rPr>
        <w:t>HAK PIHAK KEDUA</w:t>
      </w:r>
      <w:r w:rsidRPr="00220501">
        <w:rPr>
          <w:sz w:val="24"/>
          <w:szCs w:val="24"/>
          <w:lang w:val="ms-MY"/>
        </w:rPr>
        <w:t xml:space="preserve"> adalah sebagai berikut :</w:t>
      </w:r>
    </w:p>
    <w:p w14:paraId="24B3C105" w14:textId="01BF671D" w:rsidR="00060DC2" w:rsidRPr="00220501" w:rsidRDefault="00060DC2" w:rsidP="00060DC2">
      <w:pPr>
        <w:pStyle w:val="ListParagraph"/>
        <w:numPr>
          <w:ilvl w:val="0"/>
          <w:numId w:val="29"/>
        </w:numPr>
        <w:autoSpaceDN w:val="0"/>
        <w:ind w:left="450" w:right="117"/>
        <w:jc w:val="both"/>
        <w:rPr>
          <w:sz w:val="24"/>
          <w:szCs w:val="24"/>
          <w:lang w:val="ms-MY"/>
        </w:rPr>
      </w:pPr>
      <w:r w:rsidRPr="00F673B6">
        <w:rPr>
          <w:b/>
          <w:sz w:val="24"/>
          <w:szCs w:val="24"/>
          <w:lang w:val="ms-MY"/>
        </w:rPr>
        <w:t>PIHAK KEDUA</w:t>
      </w:r>
      <w:r w:rsidRPr="00220501">
        <w:rPr>
          <w:sz w:val="24"/>
          <w:szCs w:val="24"/>
          <w:lang w:val="ms-MY"/>
        </w:rPr>
        <w:t xml:space="preserve"> berhak memastikan produk </w:t>
      </w:r>
      <w:r w:rsidRPr="00220501">
        <w:rPr>
          <w:sz w:val="24"/>
          <w:szCs w:val="24"/>
        </w:rPr>
        <w:t>CVC</w:t>
      </w:r>
      <w:r w:rsidR="00557824" w:rsidRPr="00220501">
        <w:rPr>
          <w:sz w:val="24"/>
          <w:szCs w:val="24"/>
        </w:rPr>
        <w:t xml:space="preserve"> </w:t>
      </w:r>
      <w:r w:rsidR="00557824" w:rsidRPr="00220501">
        <w:rPr>
          <w:sz w:val="24"/>
          <w:szCs w:val="24"/>
          <w:lang w:val="id-ID"/>
        </w:rPr>
        <w:t xml:space="preserve">Merk Phobos Kit </w:t>
      </w:r>
      <w:proofErr w:type="spellStart"/>
      <w:r w:rsidRPr="00220501">
        <w:rPr>
          <w:sz w:val="24"/>
          <w:szCs w:val="24"/>
        </w:rPr>
        <w:t>digunakan</w:t>
      </w:r>
      <w:proofErr w:type="spellEnd"/>
      <w:r w:rsidRPr="00220501">
        <w:rPr>
          <w:sz w:val="24"/>
          <w:szCs w:val="24"/>
        </w:rPr>
        <w:t xml:space="preserve"> oleh </w:t>
      </w:r>
      <w:r w:rsidRPr="00F673B6">
        <w:rPr>
          <w:b/>
          <w:sz w:val="24"/>
          <w:szCs w:val="24"/>
        </w:rPr>
        <w:t>PIHAK PERTAMA</w:t>
      </w:r>
      <w:r w:rsidRPr="00220501">
        <w:rPr>
          <w:sz w:val="24"/>
          <w:szCs w:val="24"/>
        </w:rPr>
        <w:t xml:space="preserve"> </w:t>
      </w:r>
      <w:proofErr w:type="spellStart"/>
      <w:r w:rsidRPr="00220501">
        <w:rPr>
          <w:sz w:val="24"/>
          <w:szCs w:val="24"/>
        </w:rPr>
        <w:t>sampai</w:t>
      </w:r>
      <w:proofErr w:type="spellEnd"/>
      <w:r w:rsidRPr="00220501">
        <w:rPr>
          <w:sz w:val="24"/>
          <w:szCs w:val="24"/>
        </w:rPr>
        <w:t xml:space="preserve"> </w:t>
      </w:r>
      <w:proofErr w:type="spellStart"/>
      <w:r w:rsidRPr="00220501">
        <w:rPr>
          <w:sz w:val="24"/>
          <w:szCs w:val="24"/>
        </w:rPr>
        <w:t>dengan</w:t>
      </w:r>
      <w:proofErr w:type="spellEnd"/>
      <w:r w:rsidRPr="00220501">
        <w:rPr>
          <w:sz w:val="24"/>
          <w:szCs w:val="24"/>
        </w:rPr>
        <w:t xml:space="preserve"> masa </w:t>
      </w:r>
      <w:proofErr w:type="spellStart"/>
      <w:r w:rsidRPr="00220501">
        <w:rPr>
          <w:sz w:val="24"/>
          <w:szCs w:val="24"/>
        </w:rPr>
        <w:t>berlaku</w:t>
      </w:r>
      <w:proofErr w:type="spellEnd"/>
      <w:r w:rsidRPr="00220501">
        <w:rPr>
          <w:sz w:val="24"/>
          <w:szCs w:val="24"/>
        </w:rPr>
        <w:t xml:space="preserve"> </w:t>
      </w:r>
      <w:proofErr w:type="spellStart"/>
      <w:r w:rsidRPr="00220501">
        <w:rPr>
          <w:sz w:val="24"/>
          <w:szCs w:val="24"/>
        </w:rPr>
        <w:t>Perjanjian</w:t>
      </w:r>
      <w:proofErr w:type="spellEnd"/>
      <w:r w:rsidRPr="00220501">
        <w:rPr>
          <w:sz w:val="24"/>
          <w:szCs w:val="24"/>
        </w:rPr>
        <w:t xml:space="preserve"> </w:t>
      </w:r>
      <w:proofErr w:type="spellStart"/>
      <w:r w:rsidRPr="00220501">
        <w:rPr>
          <w:sz w:val="24"/>
          <w:szCs w:val="24"/>
        </w:rPr>
        <w:t>Kerja</w:t>
      </w:r>
      <w:proofErr w:type="spellEnd"/>
      <w:r w:rsidRPr="00220501">
        <w:rPr>
          <w:sz w:val="24"/>
          <w:szCs w:val="24"/>
        </w:rPr>
        <w:t xml:space="preserve"> Sama.</w:t>
      </w:r>
    </w:p>
    <w:p w14:paraId="7A43C1F3" w14:textId="7B06718F" w:rsidR="00060DC2" w:rsidRPr="00220501" w:rsidRDefault="00060DC2" w:rsidP="00871B74">
      <w:pPr>
        <w:pStyle w:val="ListParagraph"/>
        <w:numPr>
          <w:ilvl w:val="0"/>
          <w:numId w:val="29"/>
        </w:numPr>
        <w:autoSpaceDN w:val="0"/>
        <w:ind w:left="450" w:right="117"/>
        <w:jc w:val="both"/>
        <w:rPr>
          <w:sz w:val="24"/>
          <w:szCs w:val="24"/>
          <w:lang w:val="ms-MY"/>
        </w:rPr>
      </w:pPr>
      <w:r w:rsidRPr="00F673B6">
        <w:rPr>
          <w:b/>
          <w:sz w:val="24"/>
          <w:szCs w:val="24"/>
          <w:lang w:val="ms-MY"/>
        </w:rPr>
        <w:t>PIHAK KEDUA</w:t>
      </w:r>
      <w:r w:rsidRPr="00220501">
        <w:rPr>
          <w:sz w:val="24"/>
          <w:szCs w:val="24"/>
          <w:lang w:val="ms-MY"/>
        </w:rPr>
        <w:t xml:space="preserve"> berhak memperingatkan </w:t>
      </w:r>
      <w:r w:rsidRPr="00F673B6">
        <w:rPr>
          <w:b/>
          <w:sz w:val="24"/>
          <w:szCs w:val="24"/>
          <w:lang w:val="ms-MY"/>
        </w:rPr>
        <w:t>PIHAK PERTAMA</w:t>
      </w:r>
      <w:r w:rsidRPr="00220501">
        <w:rPr>
          <w:sz w:val="24"/>
          <w:szCs w:val="24"/>
          <w:lang w:val="ms-MY"/>
        </w:rPr>
        <w:t xml:space="preserve"> apabila ditemukan produk CVC merk lain yang digunakan oleh </w:t>
      </w:r>
      <w:r w:rsidRPr="00F673B6">
        <w:rPr>
          <w:b/>
          <w:sz w:val="24"/>
          <w:szCs w:val="24"/>
          <w:lang w:val="ms-MY"/>
        </w:rPr>
        <w:t>PIHAK PERTAMA</w:t>
      </w:r>
      <w:r w:rsidRPr="00220501">
        <w:rPr>
          <w:sz w:val="24"/>
          <w:szCs w:val="24"/>
          <w:lang w:val="ms-MY"/>
        </w:rPr>
        <w:t>.</w:t>
      </w:r>
    </w:p>
    <w:p w14:paraId="4006ACE3" w14:textId="77777777" w:rsidR="000172EE" w:rsidRPr="00220501" w:rsidRDefault="000172EE">
      <w:pPr>
        <w:pStyle w:val="Heading9"/>
        <w:spacing w:line="240" w:lineRule="auto"/>
        <w:jc w:val="center"/>
        <w:rPr>
          <w:rFonts w:ascii="Times New Roman" w:hAnsi="Times New Roman" w:cs="Times New Roman"/>
          <w:szCs w:val="24"/>
          <w:u w:val="single"/>
          <w:lang w:val="id-ID"/>
        </w:rPr>
      </w:pPr>
    </w:p>
    <w:p w14:paraId="5B234E04" w14:textId="77777777" w:rsidR="00B14F42" w:rsidRPr="00220501" w:rsidRDefault="000172EE">
      <w:pPr>
        <w:pStyle w:val="Heading9"/>
        <w:spacing w:line="240" w:lineRule="auto"/>
        <w:jc w:val="center"/>
        <w:rPr>
          <w:rFonts w:ascii="Times New Roman" w:hAnsi="Times New Roman" w:cs="Times New Roman"/>
          <w:szCs w:val="24"/>
          <w:u w:val="single"/>
          <w:lang w:val="id-ID"/>
        </w:rPr>
      </w:pPr>
      <w:r w:rsidRPr="00220501">
        <w:rPr>
          <w:rFonts w:ascii="Times New Roman" w:hAnsi="Times New Roman" w:cs="Times New Roman"/>
          <w:szCs w:val="24"/>
          <w:u w:val="single"/>
        </w:rPr>
        <w:t xml:space="preserve">Pasal </w:t>
      </w:r>
      <w:r w:rsidR="00D40932" w:rsidRPr="00220501">
        <w:rPr>
          <w:rFonts w:ascii="Times New Roman" w:hAnsi="Times New Roman" w:cs="Times New Roman"/>
          <w:szCs w:val="24"/>
          <w:u w:val="single"/>
          <w:lang w:val="id-ID"/>
        </w:rPr>
        <w:t>4</w:t>
      </w:r>
    </w:p>
    <w:p w14:paraId="7474C937" w14:textId="5033DC49" w:rsidR="00B14F42" w:rsidRDefault="00390F96">
      <w:pPr>
        <w:jc w:val="center"/>
        <w:rPr>
          <w:b/>
          <w:sz w:val="24"/>
          <w:szCs w:val="24"/>
          <w:lang w:val="id-ID"/>
        </w:rPr>
      </w:pPr>
      <w:r w:rsidRPr="00220501">
        <w:rPr>
          <w:b/>
          <w:sz w:val="24"/>
          <w:szCs w:val="24"/>
          <w:lang w:val="id-ID"/>
        </w:rPr>
        <w:t>PERNYATAAN DAN JAMINAN</w:t>
      </w:r>
    </w:p>
    <w:p w14:paraId="7096CB7C" w14:textId="77777777" w:rsidR="007A0821" w:rsidRPr="00220501" w:rsidRDefault="007A0821">
      <w:pPr>
        <w:jc w:val="center"/>
        <w:rPr>
          <w:b/>
          <w:sz w:val="24"/>
          <w:szCs w:val="24"/>
          <w:lang w:val="id-ID"/>
        </w:rPr>
      </w:pPr>
    </w:p>
    <w:p w14:paraId="3F58340C" w14:textId="2F03BF62" w:rsidR="00B14F42" w:rsidRPr="00220501" w:rsidRDefault="00390F96">
      <w:pPr>
        <w:pStyle w:val="ListParagraph"/>
        <w:numPr>
          <w:ilvl w:val="0"/>
          <w:numId w:val="4"/>
        </w:numPr>
        <w:ind w:left="400" w:hanging="400"/>
        <w:jc w:val="both"/>
        <w:rPr>
          <w:sz w:val="24"/>
          <w:szCs w:val="24"/>
        </w:rPr>
      </w:pPr>
      <w:r w:rsidRPr="00220501">
        <w:rPr>
          <w:b/>
          <w:bCs/>
          <w:sz w:val="24"/>
          <w:szCs w:val="24"/>
          <w:lang w:val="id-ID"/>
        </w:rPr>
        <w:t>PIHAK KEDUA</w:t>
      </w:r>
      <w:r w:rsidRPr="00220501">
        <w:rPr>
          <w:sz w:val="24"/>
          <w:szCs w:val="24"/>
          <w:lang w:val="id-ID"/>
        </w:rPr>
        <w:t xml:space="preserve"> menyatakan dan menjamin bahwa produk </w:t>
      </w:r>
      <w:r w:rsidRPr="00220501">
        <w:rPr>
          <w:sz w:val="24"/>
          <w:szCs w:val="24"/>
          <w:lang w:val="zh-CN"/>
        </w:rPr>
        <w:t>CVC</w:t>
      </w:r>
      <w:r w:rsidR="00557824" w:rsidRPr="00220501">
        <w:rPr>
          <w:sz w:val="24"/>
          <w:szCs w:val="24"/>
          <w:lang w:val="id-ID"/>
        </w:rPr>
        <w:t xml:space="preserve"> Merk Phobos Kit </w:t>
      </w:r>
      <w:r w:rsidRPr="00220501">
        <w:rPr>
          <w:sz w:val="24"/>
          <w:szCs w:val="24"/>
          <w:lang w:val="id-ID"/>
        </w:rPr>
        <w:t xml:space="preserve">yang dijual kepada </w:t>
      </w:r>
      <w:r w:rsidRPr="00220501">
        <w:rPr>
          <w:b/>
          <w:bCs/>
          <w:sz w:val="24"/>
          <w:szCs w:val="24"/>
          <w:lang w:val="id-ID"/>
        </w:rPr>
        <w:t>PIHAK PERTAMA</w:t>
      </w:r>
      <w:r w:rsidRPr="00220501">
        <w:rPr>
          <w:sz w:val="24"/>
          <w:szCs w:val="24"/>
          <w:lang w:val="id-ID"/>
        </w:rPr>
        <w:t xml:space="preserve"> adalah produk asli (bukan palsu),</w:t>
      </w:r>
      <w:r w:rsidR="00A0507D" w:rsidRPr="00220501">
        <w:rPr>
          <w:sz w:val="24"/>
          <w:szCs w:val="24"/>
        </w:rPr>
        <w:t xml:space="preserve"> </w:t>
      </w:r>
      <w:r w:rsidRPr="00220501">
        <w:rPr>
          <w:sz w:val="24"/>
          <w:szCs w:val="24"/>
          <w:lang w:val="id-ID"/>
        </w:rPr>
        <w:t xml:space="preserve">yang pengadaannya oleh </w:t>
      </w:r>
      <w:r w:rsidRPr="00220501">
        <w:rPr>
          <w:b/>
          <w:bCs/>
          <w:sz w:val="24"/>
          <w:szCs w:val="24"/>
          <w:lang w:val="id-ID"/>
        </w:rPr>
        <w:t>PIHAK KEDUA</w:t>
      </w:r>
      <w:r w:rsidRPr="00220501">
        <w:rPr>
          <w:sz w:val="24"/>
          <w:szCs w:val="24"/>
          <w:lang w:val="id-ID"/>
        </w:rPr>
        <w:t xml:space="preserve"> sesuai dengan prosedur dan peraturan perundang-undangan yang mengatur hal tesebut.</w:t>
      </w:r>
    </w:p>
    <w:p w14:paraId="35D18DF2" w14:textId="7D2A76C1" w:rsidR="00B14F42" w:rsidRPr="00220501" w:rsidRDefault="00390F96">
      <w:pPr>
        <w:pStyle w:val="ListParagraph"/>
        <w:numPr>
          <w:ilvl w:val="0"/>
          <w:numId w:val="4"/>
        </w:numPr>
        <w:ind w:left="400" w:hanging="400"/>
        <w:jc w:val="both"/>
        <w:rPr>
          <w:sz w:val="24"/>
          <w:szCs w:val="24"/>
        </w:rPr>
      </w:pPr>
      <w:r w:rsidRPr="00220501">
        <w:rPr>
          <w:b/>
          <w:bCs/>
          <w:sz w:val="24"/>
          <w:szCs w:val="24"/>
          <w:lang w:val="id-ID"/>
        </w:rPr>
        <w:t>PIHAK KEDUA</w:t>
      </w:r>
      <w:r w:rsidRPr="00220501">
        <w:rPr>
          <w:sz w:val="24"/>
          <w:szCs w:val="24"/>
          <w:lang w:val="id-ID"/>
        </w:rPr>
        <w:t xml:space="preserve"> dengan ini menyatakan dan menjamin akan bertanggung jawab dan membebaskan </w:t>
      </w:r>
      <w:r w:rsidRPr="00220501">
        <w:rPr>
          <w:b/>
          <w:bCs/>
          <w:sz w:val="24"/>
          <w:szCs w:val="24"/>
          <w:lang w:val="id-ID"/>
        </w:rPr>
        <w:t>PIHAK PERTAMA</w:t>
      </w:r>
      <w:r w:rsidRPr="00220501">
        <w:rPr>
          <w:sz w:val="24"/>
          <w:szCs w:val="24"/>
          <w:lang w:val="id-ID"/>
        </w:rPr>
        <w:t xml:space="preserve"> dari segala tuntutan yang diajukan oleh pemakai  </w:t>
      </w:r>
      <w:r w:rsidRPr="00220501">
        <w:rPr>
          <w:sz w:val="24"/>
          <w:szCs w:val="24"/>
          <w:lang w:val="zh-CN"/>
        </w:rPr>
        <w:t xml:space="preserve">CVC </w:t>
      </w:r>
      <w:r w:rsidR="00557824" w:rsidRPr="00220501">
        <w:rPr>
          <w:sz w:val="24"/>
          <w:szCs w:val="24"/>
          <w:lang w:val="id-ID"/>
        </w:rPr>
        <w:t xml:space="preserve">Merk Phobos Kit </w:t>
      </w:r>
      <w:r w:rsidRPr="00220501">
        <w:rPr>
          <w:sz w:val="24"/>
          <w:szCs w:val="24"/>
          <w:lang w:val="id-ID"/>
        </w:rPr>
        <w:t>bilamana di kemudian hari terbukti bahwa</w:t>
      </w:r>
      <w:r w:rsidRPr="00220501">
        <w:rPr>
          <w:sz w:val="24"/>
          <w:szCs w:val="24"/>
        </w:rPr>
        <w:t xml:space="preserve"> </w:t>
      </w:r>
      <w:r w:rsidRPr="00220501">
        <w:rPr>
          <w:sz w:val="24"/>
          <w:szCs w:val="24"/>
          <w:lang w:val="zh-CN"/>
        </w:rPr>
        <w:t xml:space="preserve">CVC </w:t>
      </w:r>
      <w:r w:rsidR="00557824" w:rsidRPr="00220501">
        <w:rPr>
          <w:sz w:val="24"/>
          <w:szCs w:val="24"/>
          <w:lang w:val="id-ID"/>
        </w:rPr>
        <w:t xml:space="preserve">Merk Phobos Kit </w:t>
      </w:r>
      <w:r w:rsidRPr="00220501">
        <w:rPr>
          <w:sz w:val="24"/>
          <w:szCs w:val="24"/>
          <w:lang w:val="id-ID"/>
        </w:rPr>
        <w:t xml:space="preserve">yang dijual kepada </w:t>
      </w:r>
      <w:r w:rsidRPr="00220501">
        <w:rPr>
          <w:b/>
          <w:bCs/>
          <w:sz w:val="24"/>
          <w:szCs w:val="24"/>
          <w:lang w:val="id-ID"/>
        </w:rPr>
        <w:t>PIHAK PERTAMA</w:t>
      </w:r>
      <w:r w:rsidRPr="00220501">
        <w:rPr>
          <w:sz w:val="24"/>
          <w:szCs w:val="24"/>
          <w:lang w:val="id-ID"/>
        </w:rPr>
        <w:t xml:space="preserve"> adalah produk yang palsu atau dipalsukan.</w:t>
      </w:r>
    </w:p>
    <w:p w14:paraId="433F51BC" w14:textId="77777777" w:rsidR="00234CCD" w:rsidRPr="00220501" w:rsidRDefault="00234CCD" w:rsidP="00234CCD">
      <w:pPr>
        <w:pStyle w:val="ListParagraph"/>
        <w:widowControl w:val="0"/>
        <w:numPr>
          <w:ilvl w:val="0"/>
          <w:numId w:val="4"/>
        </w:numPr>
        <w:autoSpaceDE w:val="0"/>
        <w:autoSpaceDN w:val="0"/>
        <w:ind w:left="426" w:right="119" w:hanging="426"/>
        <w:contextualSpacing w:val="0"/>
        <w:jc w:val="both"/>
        <w:rPr>
          <w:sz w:val="24"/>
          <w:szCs w:val="24"/>
          <w:lang w:val="ms-MY"/>
        </w:rPr>
      </w:pPr>
      <w:r w:rsidRPr="00220501">
        <w:rPr>
          <w:sz w:val="24"/>
          <w:szCs w:val="24"/>
          <w:lang w:val="ms-MY"/>
        </w:rPr>
        <w:t>Dalam hal terjadi kerusakan produk yang diakibatkan oleh kesalahan produksi, kerusakan karena pengiriman, kualitas yang tidak memenuhi standar dan/atau telah kadaluarsa, maka PIHAK PERTAMA</w:t>
      </w:r>
      <w:r w:rsidRPr="00220501">
        <w:rPr>
          <w:b/>
          <w:sz w:val="24"/>
          <w:szCs w:val="24"/>
          <w:lang w:val="ms-MY"/>
        </w:rPr>
        <w:t xml:space="preserve"> </w:t>
      </w:r>
      <w:r w:rsidRPr="00220501">
        <w:rPr>
          <w:sz w:val="24"/>
          <w:szCs w:val="24"/>
          <w:lang w:val="ms-MY"/>
        </w:rPr>
        <w:t>dapat mengembalikan produk tersebut untuk diganti dengan produk yang lebih baik, selama dilakukan dalam jangka waktu yang telah disepakati oleh PARA PIHAK</w:t>
      </w:r>
      <w:r w:rsidRPr="00220501">
        <w:rPr>
          <w:b/>
          <w:sz w:val="24"/>
          <w:szCs w:val="24"/>
          <w:lang w:val="ms-MY"/>
        </w:rPr>
        <w:t xml:space="preserve"> </w:t>
      </w:r>
      <w:r w:rsidRPr="00220501">
        <w:rPr>
          <w:sz w:val="24"/>
          <w:szCs w:val="24"/>
          <w:lang w:val="ms-MY"/>
        </w:rPr>
        <w:t>dan/atau pada tanggal diketahuinya Kerusakan Produk tersebut oleh PIHAK PERTAMA</w:t>
      </w:r>
      <w:r w:rsidRPr="00220501">
        <w:rPr>
          <w:b/>
          <w:sz w:val="24"/>
          <w:szCs w:val="24"/>
          <w:lang w:val="ms-MY"/>
        </w:rPr>
        <w:t xml:space="preserve"> </w:t>
      </w:r>
      <w:r w:rsidRPr="00220501">
        <w:rPr>
          <w:sz w:val="24"/>
          <w:szCs w:val="24"/>
          <w:lang w:val="ms-MY"/>
        </w:rPr>
        <w:t>dengan biaya yang ditanggung oleh PIHAK KEDUA.</w:t>
      </w:r>
    </w:p>
    <w:p w14:paraId="6F2F6473" w14:textId="77777777" w:rsidR="00234CCD" w:rsidRPr="00220501" w:rsidRDefault="00234CCD" w:rsidP="00234CCD">
      <w:pPr>
        <w:pStyle w:val="ListParagraph"/>
        <w:widowControl w:val="0"/>
        <w:numPr>
          <w:ilvl w:val="0"/>
          <w:numId w:val="4"/>
        </w:numPr>
        <w:autoSpaceDE w:val="0"/>
        <w:autoSpaceDN w:val="0"/>
        <w:ind w:left="426" w:right="119" w:hanging="426"/>
        <w:contextualSpacing w:val="0"/>
        <w:jc w:val="both"/>
        <w:rPr>
          <w:sz w:val="24"/>
          <w:szCs w:val="24"/>
          <w:lang w:val="ms-MY"/>
        </w:rPr>
      </w:pPr>
      <w:r w:rsidRPr="00220501">
        <w:rPr>
          <w:sz w:val="24"/>
          <w:szCs w:val="24"/>
          <w:lang w:val="ms-MY"/>
        </w:rPr>
        <w:t>Dalam hal Kerusakan Produk terjadi akibat kesalahan penyimpanan yang dilakukan oleh PIHAK PERTAMA, maka PIHAK KEDUA</w:t>
      </w:r>
      <w:r w:rsidRPr="00220501">
        <w:rPr>
          <w:b/>
          <w:sz w:val="24"/>
          <w:szCs w:val="24"/>
          <w:lang w:val="ms-MY"/>
        </w:rPr>
        <w:t xml:space="preserve"> </w:t>
      </w:r>
      <w:r w:rsidRPr="00220501">
        <w:rPr>
          <w:sz w:val="24"/>
          <w:szCs w:val="24"/>
          <w:lang w:val="ms-MY"/>
        </w:rPr>
        <w:t>tidak bertanggung jawab atas kerugian yang</w:t>
      </w:r>
      <w:r w:rsidRPr="00220501">
        <w:rPr>
          <w:spacing w:val="2"/>
          <w:sz w:val="24"/>
          <w:szCs w:val="24"/>
          <w:lang w:val="ms-MY"/>
        </w:rPr>
        <w:t xml:space="preserve"> </w:t>
      </w:r>
      <w:r w:rsidRPr="00220501">
        <w:rPr>
          <w:sz w:val="24"/>
          <w:szCs w:val="24"/>
          <w:lang w:val="ms-MY"/>
        </w:rPr>
        <w:t>terjadi.</w:t>
      </w:r>
    </w:p>
    <w:p w14:paraId="082D70BD" w14:textId="77777777" w:rsidR="00234CCD" w:rsidRPr="00220501" w:rsidRDefault="00234CCD" w:rsidP="00234CCD">
      <w:pPr>
        <w:pStyle w:val="ListParagraph"/>
        <w:widowControl w:val="0"/>
        <w:numPr>
          <w:ilvl w:val="0"/>
          <w:numId w:val="4"/>
        </w:numPr>
        <w:autoSpaceDE w:val="0"/>
        <w:autoSpaceDN w:val="0"/>
        <w:ind w:left="426" w:right="119" w:hanging="426"/>
        <w:contextualSpacing w:val="0"/>
        <w:jc w:val="both"/>
        <w:rPr>
          <w:sz w:val="24"/>
          <w:szCs w:val="24"/>
          <w:lang w:val="ms-MY"/>
        </w:rPr>
      </w:pPr>
      <w:r w:rsidRPr="00220501">
        <w:rPr>
          <w:sz w:val="24"/>
          <w:szCs w:val="24"/>
          <w:lang w:val="ms-MY"/>
        </w:rPr>
        <w:t>Produk yang tidak sesuai dengan surat pesanan atau aturan perundangan, maka pada saat proses penyiapan, penyerahan dan atau penerimaan dapat langsung dikembalikan dan dibawa kembali oleh PIHAK KEDUA.</w:t>
      </w:r>
    </w:p>
    <w:p w14:paraId="524AB7EF" w14:textId="77777777" w:rsidR="00234CCD" w:rsidRPr="00220501" w:rsidRDefault="00234CCD" w:rsidP="00234CCD">
      <w:pPr>
        <w:pStyle w:val="ListParagraph"/>
        <w:widowControl w:val="0"/>
        <w:numPr>
          <w:ilvl w:val="0"/>
          <w:numId w:val="4"/>
        </w:numPr>
        <w:autoSpaceDE w:val="0"/>
        <w:autoSpaceDN w:val="0"/>
        <w:ind w:left="426" w:right="119" w:hanging="426"/>
        <w:contextualSpacing w:val="0"/>
        <w:jc w:val="both"/>
        <w:rPr>
          <w:sz w:val="24"/>
          <w:szCs w:val="24"/>
          <w:lang w:val="ms-MY"/>
        </w:rPr>
      </w:pPr>
      <w:r w:rsidRPr="00220501">
        <w:rPr>
          <w:sz w:val="24"/>
          <w:szCs w:val="24"/>
          <w:lang w:val="ms-MY"/>
        </w:rPr>
        <w:t>Produk yang mengalami recall dari BPOM atau principle maka PIHAK KEDUA wajib menginformasikan secara tertulis kepada PIHAK PERTAMA beserta surat informasi sebagai lampirannya.</w:t>
      </w:r>
    </w:p>
    <w:p w14:paraId="177F2B49" w14:textId="77777777" w:rsidR="00234CCD" w:rsidRPr="00220501" w:rsidRDefault="00234CCD" w:rsidP="00234CCD">
      <w:pPr>
        <w:pStyle w:val="ListParagraph"/>
        <w:widowControl w:val="0"/>
        <w:numPr>
          <w:ilvl w:val="0"/>
          <w:numId w:val="4"/>
        </w:numPr>
        <w:autoSpaceDE w:val="0"/>
        <w:autoSpaceDN w:val="0"/>
        <w:ind w:left="426" w:right="119" w:hanging="426"/>
        <w:contextualSpacing w:val="0"/>
        <w:jc w:val="both"/>
        <w:rPr>
          <w:sz w:val="24"/>
          <w:szCs w:val="24"/>
          <w:lang w:val="ms-MY"/>
        </w:rPr>
      </w:pPr>
      <w:r w:rsidRPr="00220501">
        <w:rPr>
          <w:sz w:val="24"/>
          <w:szCs w:val="24"/>
          <w:lang w:val="ms-MY"/>
        </w:rPr>
        <w:t>Produk yang mengalami proses retur, maka diperhitungkan sebagai pengurang belanja PIHAK PERTAMA kepada PIHAK KEDUA dengan mekanisme yang telah disepakati PARA PIHAK.</w:t>
      </w:r>
    </w:p>
    <w:p w14:paraId="179714F9" w14:textId="77777777" w:rsidR="00F469B3" w:rsidRDefault="00F469B3">
      <w:pPr>
        <w:pStyle w:val="ListParagraph"/>
        <w:jc w:val="center"/>
        <w:rPr>
          <w:b/>
          <w:sz w:val="24"/>
          <w:szCs w:val="24"/>
          <w:u w:val="single"/>
          <w:lang w:val="id-ID"/>
        </w:rPr>
      </w:pPr>
    </w:p>
    <w:p w14:paraId="1B8F4721" w14:textId="5E705C70" w:rsidR="00B14F42" w:rsidRPr="00220501" w:rsidRDefault="00D40932">
      <w:pPr>
        <w:pStyle w:val="ListParagraph"/>
        <w:jc w:val="center"/>
        <w:rPr>
          <w:b/>
          <w:sz w:val="24"/>
          <w:szCs w:val="24"/>
          <w:u w:val="single"/>
          <w:lang w:val="id-ID"/>
        </w:rPr>
      </w:pPr>
      <w:r w:rsidRPr="00220501">
        <w:rPr>
          <w:b/>
          <w:sz w:val="24"/>
          <w:szCs w:val="24"/>
          <w:u w:val="single"/>
          <w:lang w:val="id-ID"/>
        </w:rPr>
        <w:t>Pasal 5</w:t>
      </w:r>
    </w:p>
    <w:p w14:paraId="62A88D29" w14:textId="05DBCF77" w:rsidR="00B14F42" w:rsidRDefault="00390F96">
      <w:pPr>
        <w:pStyle w:val="ListParagraph"/>
        <w:jc w:val="center"/>
        <w:rPr>
          <w:b/>
          <w:sz w:val="24"/>
          <w:szCs w:val="24"/>
        </w:rPr>
      </w:pPr>
      <w:r w:rsidRPr="00220501">
        <w:rPr>
          <w:b/>
          <w:sz w:val="24"/>
          <w:szCs w:val="24"/>
          <w:lang w:val="id-ID"/>
        </w:rPr>
        <w:t>PEMBAYARAN</w:t>
      </w:r>
      <w:r w:rsidR="00FC01EF" w:rsidRPr="00220501">
        <w:rPr>
          <w:b/>
          <w:sz w:val="24"/>
          <w:szCs w:val="24"/>
        </w:rPr>
        <w:t xml:space="preserve"> DAN HARGA</w:t>
      </w:r>
    </w:p>
    <w:p w14:paraId="5CB2BE1A" w14:textId="77777777" w:rsidR="007A0821" w:rsidRPr="00220501" w:rsidRDefault="007A0821">
      <w:pPr>
        <w:pStyle w:val="ListParagraph"/>
        <w:jc w:val="center"/>
        <w:rPr>
          <w:b/>
          <w:sz w:val="24"/>
          <w:szCs w:val="24"/>
        </w:rPr>
      </w:pPr>
    </w:p>
    <w:p w14:paraId="773C455E" w14:textId="1D0165C6" w:rsidR="00B14F42" w:rsidRPr="00220501" w:rsidRDefault="00390F96">
      <w:pPr>
        <w:pStyle w:val="ListParagraph"/>
        <w:numPr>
          <w:ilvl w:val="0"/>
          <w:numId w:val="5"/>
        </w:numPr>
        <w:spacing w:after="200"/>
        <w:ind w:left="400" w:hanging="400"/>
        <w:jc w:val="both"/>
        <w:rPr>
          <w:b/>
          <w:bCs/>
          <w:sz w:val="24"/>
          <w:szCs w:val="24"/>
        </w:rPr>
      </w:pPr>
      <w:r w:rsidRPr="00220501">
        <w:rPr>
          <w:b/>
          <w:bCs/>
          <w:sz w:val="24"/>
          <w:szCs w:val="24"/>
        </w:rPr>
        <w:t>PIHAK   KEDUA</w:t>
      </w:r>
      <w:r w:rsidRPr="00220501">
        <w:rPr>
          <w:sz w:val="24"/>
          <w:szCs w:val="24"/>
        </w:rPr>
        <w:t xml:space="preserve">  </w:t>
      </w:r>
      <w:proofErr w:type="spellStart"/>
      <w:r w:rsidRPr="00220501">
        <w:rPr>
          <w:sz w:val="24"/>
          <w:szCs w:val="24"/>
        </w:rPr>
        <w:t>memberikan</w:t>
      </w:r>
      <w:proofErr w:type="spellEnd"/>
      <w:r w:rsidRPr="00220501">
        <w:rPr>
          <w:sz w:val="24"/>
          <w:szCs w:val="24"/>
        </w:rPr>
        <w:t xml:space="preserve">   </w:t>
      </w:r>
      <w:proofErr w:type="spellStart"/>
      <w:r w:rsidRPr="00220501">
        <w:rPr>
          <w:sz w:val="24"/>
          <w:szCs w:val="24"/>
        </w:rPr>
        <w:t>tenggang</w:t>
      </w:r>
      <w:proofErr w:type="spellEnd"/>
      <w:r w:rsidRPr="00220501">
        <w:rPr>
          <w:sz w:val="24"/>
          <w:szCs w:val="24"/>
        </w:rPr>
        <w:t xml:space="preserve">   </w:t>
      </w:r>
      <w:proofErr w:type="spellStart"/>
      <w:r w:rsidRPr="00220501">
        <w:rPr>
          <w:sz w:val="24"/>
          <w:szCs w:val="24"/>
        </w:rPr>
        <w:t>waktu</w:t>
      </w:r>
      <w:proofErr w:type="spellEnd"/>
      <w:r w:rsidRPr="00220501">
        <w:rPr>
          <w:sz w:val="24"/>
          <w:szCs w:val="24"/>
        </w:rPr>
        <w:t xml:space="preserve"> </w:t>
      </w:r>
      <w:proofErr w:type="spellStart"/>
      <w:r w:rsidRPr="00220501">
        <w:rPr>
          <w:sz w:val="24"/>
          <w:szCs w:val="24"/>
        </w:rPr>
        <w:t>pembayaran</w:t>
      </w:r>
      <w:proofErr w:type="spellEnd"/>
      <w:r w:rsidRPr="00220501">
        <w:rPr>
          <w:sz w:val="24"/>
          <w:szCs w:val="24"/>
        </w:rPr>
        <w:t xml:space="preserve"> </w:t>
      </w:r>
      <w:proofErr w:type="spellStart"/>
      <w:r w:rsidRPr="00220501">
        <w:rPr>
          <w:sz w:val="24"/>
          <w:szCs w:val="24"/>
        </w:rPr>
        <w:t>maksimal</w:t>
      </w:r>
      <w:proofErr w:type="spellEnd"/>
      <w:r w:rsidRPr="00220501">
        <w:rPr>
          <w:sz w:val="24"/>
          <w:szCs w:val="24"/>
        </w:rPr>
        <w:t xml:space="preserve"> </w:t>
      </w:r>
      <w:r w:rsidRPr="00220501">
        <w:rPr>
          <w:sz w:val="24"/>
          <w:szCs w:val="24"/>
          <w:lang w:val="zh-CN"/>
        </w:rPr>
        <w:t>30</w:t>
      </w:r>
      <w:r w:rsidRPr="00220501">
        <w:rPr>
          <w:sz w:val="24"/>
          <w:szCs w:val="24"/>
        </w:rPr>
        <w:t xml:space="preserve"> (</w:t>
      </w:r>
      <w:r w:rsidRPr="00220501">
        <w:rPr>
          <w:sz w:val="24"/>
          <w:szCs w:val="24"/>
          <w:lang w:val="zh-CN"/>
        </w:rPr>
        <w:t>tiga puluh)</w:t>
      </w:r>
      <w:r w:rsidRPr="00220501">
        <w:rPr>
          <w:sz w:val="24"/>
          <w:szCs w:val="24"/>
        </w:rPr>
        <w:t xml:space="preserve"> </w:t>
      </w:r>
      <w:r w:rsidRPr="00220501">
        <w:rPr>
          <w:sz w:val="24"/>
          <w:szCs w:val="24"/>
          <w:lang w:val="zh-CN"/>
        </w:rPr>
        <w:t>hari</w:t>
      </w:r>
      <w:r w:rsidRPr="00220501">
        <w:rPr>
          <w:sz w:val="24"/>
          <w:szCs w:val="24"/>
        </w:rPr>
        <w:t xml:space="preserve"> </w:t>
      </w:r>
      <w:proofErr w:type="spellStart"/>
      <w:r w:rsidRPr="00220501">
        <w:rPr>
          <w:sz w:val="24"/>
          <w:szCs w:val="24"/>
        </w:rPr>
        <w:t>dihitung</w:t>
      </w:r>
      <w:proofErr w:type="spellEnd"/>
      <w:r w:rsidRPr="00220501">
        <w:rPr>
          <w:sz w:val="24"/>
          <w:szCs w:val="24"/>
        </w:rPr>
        <w:t xml:space="preserve"> </w:t>
      </w:r>
      <w:proofErr w:type="spellStart"/>
      <w:r w:rsidRPr="00220501">
        <w:rPr>
          <w:sz w:val="24"/>
          <w:szCs w:val="24"/>
        </w:rPr>
        <w:t>dari</w:t>
      </w:r>
      <w:proofErr w:type="spellEnd"/>
      <w:r w:rsidRPr="00220501">
        <w:rPr>
          <w:sz w:val="24"/>
          <w:szCs w:val="24"/>
        </w:rPr>
        <w:t xml:space="preserve"> </w:t>
      </w:r>
      <w:proofErr w:type="spellStart"/>
      <w:r w:rsidRPr="00220501">
        <w:rPr>
          <w:sz w:val="24"/>
          <w:szCs w:val="24"/>
        </w:rPr>
        <w:t>tanggal</w:t>
      </w:r>
      <w:proofErr w:type="spellEnd"/>
      <w:r w:rsidRPr="00220501">
        <w:rPr>
          <w:sz w:val="24"/>
          <w:szCs w:val="24"/>
        </w:rPr>
        <w:t xml:space="preserve">   </w:t>
      </w:r>
      <w:r w:rsidRPr="00220501">
        <w:rPr>
          <w:sz w:val="24"/>
          <w:szCs w:val="24"/>
          <w:lang w:val="zh-CN"/>
        </w:rPr>
        <w:t>penerimaan</w:t>
      </w:r>
      <w:r w:rsidRPr="00220501">
        <w:rPr>
          <w:sz w:val="24"/>
          <w:szCs w:val="24"/>
        </w:rPr>
        <w:t xml:space="preserve">   </w:t>
      </w:r>
      <w:r w:rsidRPr="00220501">
        <w:rPr>
          <w:sz w:val="24"/>
          <w:szCs w:val="24"/>
          <w:lang w:val="zh-CN"/>
        </w:rPr>
        <w:t>barang</w:t>
      </w:r>
      <w:r w:rsidRPr="00220501">
        <w:rPr>
          <w:sz w:val="24"/>
          <w:szCs w:val="24"/>
        </w:rPr>
        <w:t xml:space="preserve"> </w:t>
      </w:r>
      <w:r w:rsidRPr="00220501">
        <w:rPr>
          <w:sz w:val="24"/>
          <w:szCs w:val="24"/>
          <w:lang w:val="zh-CN"/>
        </w:rPr>
        <w:t xml:space="preserve">di Gudang Farmasi </w:t>
      </w:r>
      <w:proofErr w:type="spellStart"/>
      <w:r w:rsidRPr="00220501">
        <w:rPr>
          <w:sz w:val="24"/>
          <w:szCs w:val="24"/>
        </w:rPr>
        <w:t>Rumah</w:t>
      </w:r>
      <w:proofErr w:type="spellEnd"/>
      <w:r w:rsidRPr="00220501">
        <w:rPr>
          <w:sz w:val="24"/>
          <w:szCs w:val="24"/>
        </w:rPr>
        <w:t xml:space="preserve"> </w:t>
      </w:r>
      <w:proofErr w:type="spellStart"/>
      <w:r w:rsidR="000F02A9" w:rsidRPr="00220501">
        <w:rPr>
          <w:sz w:val="24"/>
          <w:szCs w:val="24"/>
        </w:rPr>
        <w:t>Sakit</w:t>
      </w:r>
      <w:proofErr w:type="spellEnd"/>
      <w:r w:rsidR="000F02A9" w:rsidRPr="00220501">
        <w:rPr>
          <w:sz w:val="24"/>
          <w:szCs w:val="24"/>
        </w:rPr>
        <w:t xml:space="preserve"> </w:t>
      </w:r>
      <w:r w:rsidR="00557824" w:rsidRPr="00220501">
        <w:rPr>
          <w:sz w:val="24"/>
          <w:szCs w:val="24"/>
          <w:lang w:val="id-ID"/>
        </w:rPr>
        <w:t>Umum Daerah Bangil Pasuruan</w:t>
      </w:r>
    </w:p>
    <w:p w14:paraId="5E3E216E" w14:textId="38F416B4" w:rsidR="00B14F42" w:rsidRPr="00220501" w:rsidRDefault="00390F96" w:rsidP="00557824">
      <w:pPr>
        <w:pStyle w:val="ListParagraph"/>
        <w:numPr>
          <w:ilvl w:val="0"/>
          <w:numId w:val="5"/>
        </w:numPr>
        <w:spacing w:after="200"/>
        <w:ind w:left="400" w:hanging="400"/>
        <w:jc w:val="both"/>
        <w:rPr>
          <w:b/>
          <w:bCs/>
          <w:sz w:val="24"/>
          <w:szCs w:val="24"/>
        </w:rPr>
      </w:pPr>
      <w:proofErr w:type="spellStart"/>
      <w:r w:rsidRPr="00220501">
        <w:rPr>
          <w:sz w:val="24"/>
          <w:szCs w:val="24"/>
        </w:rPr>
        <w:t>Pembayaran</w:t>
      </w:r>
      <w:proofErr w:type="spellEnd"/>
      <w:r w:rsidRPr="00220501">
        <w:rPr>
          <w:sz w:val="24"/>
          <w:szCs w:val="24"/>
        </w:rPr>
        <w:t xml:space="preserve"> oleh </w:t>
      </w:r>
      <w:r w:rsidRPr="00220501">
        <w:rPr>
          <w:b/>
          <w:bCs/>
          <w:sz w:val="24"/>
          <w:szCs w:val="24"/>
        </w:rPr>
        <w:t>PIHAK PERTAMA</w:t>
      </w:r>
      <w:r w:rsidRPr="00220501">
        <w:rPr>
          <w:sz w:val="24"/>
          <w:szCs w:val="24"/>
          <w:lang w:val="id-ID"/>
        </w:rPr>
        <w:t xml:space="preserve"> </w:t>
      </w:r>
      <w:r w:rsidRPr="00220501">
        <w:rPr>
          <w:sz w:val="24"/>
          <w:szCs w:val="24"/>
          <w:lang w:val="zh-CN"/>
        </w:rPr>
        <w:t xml:space="preserve">dilakukan setelah </w:t>
      </w:r>
      <w:r w:rsidRPr="00220501">
        <w:rPr>
          <w:b/>
          <w:bCs/>
          <w:sz w:val="24"/>
          <w:szCs w:val="24"/>
          <w:lang w:val="zh-CN"/>
        </w:rPr>
        <w:t xml:space="preserve">PIHAK KEDUA </w:t>
      </w:r>
      <w:r w:rsidRPr="00220501">
        <w:rPr>
          <w:sz w:val="24"/>
          <w:szCs w:val="24"/>
          <w:lang w:val="zh-CN"/>
        </w:rPr>
        <w:t xml:space="preserve">menyerahkan dokumen penagihan dengan lengkap dan benar </w:t>
      </w:r>
      <w:proofErr w:type="spellStart"/>
      <w:r w:rsidRPr="00220501">
        <w:rPr>
          <w:sz w:val="24"/>
          <w:szCs w:val="24"/>
        </w:rPr>
        <w:t>sesuai</w:t>
      </w:r>
      <w:proofErr w:type="spellEnd"/>
      <w:r w:rsidRPr="00220501">
        <w:rPr>
          <w:sz w:val="24"/>
          <w:szCs w:val="24"/>
          <w:lang w:val="id-ID"/>
        </w:rPr>
        <w:t xml:space="preserve"> </w:t>
      </w:r>
      <w:proofErr w:type="spellStart"/>
      <w:r w:rsidRPr="00220501">
        <w:rPr>
          <w:sz w:val="24"/>
          <w:szCs w:val="24"/>
        </w:rPr>
        <w:t>dengan</w:t>
      </w:r>
      <w:proofErr w:type="spellEnd"/>
      <w:r w:rsidRPr="00220501">
        <w:rPr>
          <w:sz w:val="24"/>
          <w:szCs w:val="24"/>
        </w:rPr>
        <w:t xml:space="preserve"> </w:t>
      </w:r>
      <w:proofErr w:type="spellStart"/>
      <w:r w:rsidRPr="00220501">
        <w:rPr>
          <w:sz w:val="24"/>
          <w:szCs w:val="24"/>
        </w:rPr>
        <w:t>jumlah</w:t>
      </w:r>
      <w:proofErr w:type="spellEnd"/>
      <w:r w:rsidRPr="00220501">
        <w:rPr>
          <w:sz w:val="24"/>
          <w:szCs w:val="24"/>
        </w:rPr>
        <w:t xml:space="preserve"> yang </w:t>
      </w:r>
      <w:proofErr w:type="spellStart"/>
      <w:r w:rsidRPr="00220501">
        <w:rPr>
          <w:sz w:val="24"/>
          <w:szCs w:val="24"/>
        </w:rPr>
        <w:t>telah</w:t>
      </w:r>
      <w:proofErr w:type="spellEnd"/>
      <w:r w:rsidRPr="00220501">
        <w:rPr>
          <w:sz w:val="24"/>
          <w:szCs w:val="24"/>
        </w:rPr>
        <w:t xml:space="preserve">   </w:t>
      </w:r>
      <w:proofErr w:type="spellStart"/>
      <w:r w:rsidRPr="00220501">
        <w:rPr>
          <w:sz w:val="24"/>
          <w:szCs w:val="24"/>
        </w:rPr>
        <w:t>dikir</w:t>
      </w:r>
      <w:r w:rsidR="000F02A9" w:rsidRPr="00220501">
        <w:rPr>
          <w:sz w:val="24"/>
          <w:szCs w:val="24"/>
        </w:rPr>
        <w:t>im</w:t>
      </w:r>
      <w:proofErr w:type="spellEnd"/>
      <w:r w:rsidR="000F02A9" w:rsidRPr="00220501">
        <w:rPr>
          <w:sz w:val="24"/>
          <w:szCs w:val="24"/>
        </w:rPr>
        <w:t xml:space="preserve">  </w:t>
      </w:r>
      <w:proofErr w:type="spellStart"/>
      <w:r w:rsidR="000F02A9" w:rsidRPr="00220501">
        <w:rPr>
          <w:sz w:val="24"/>
          <w:szCs w:val="24"/>
        </w:rPr>
        <w:t>ke</w:t>
      </w:r>
      <w:proofErr w:type="spellEnd"/>
      <w:r w:rsidR="000F02A9" w:rsidRPr="00220501">
        <w:rPr>
          <w:sz w:val="24"/>
          <w:szCs w:val="24"/>
        </w:rPr>
        <w:t xml:space="preserve">  </w:t>
      </w:r>
      <w:proofErr w:type="spellStart"/>
      <w:r w:rsidR="000F02A9" w:rsidRPr="00220501">
        <w:rPr>
          <w:sz w:val="24"/>
          <w:szCs w:val="24"/>
        </w:rPr>
        <w:t>Rumah</w:t>
      </w:r>
      <w:proofErr w:type="spellEnd"/>
      <w:r w:rsidR="000F02A9" w:rsidRPr="00220501">
        <w:rPr>
          <w:sz w:val="24"/>
          <w:szCs w:val="24"/>
        </w:rPr>
        <w:t xml:space="preserve"> </w:t>
      </w:r>
      <w:r w:rsidR="00A5588B" w:rsidRPr="00220501">
        <w:rPr>
          <w:sz w:val="24"/>
          <w:szCs w:val="24"/>
        </w:rPr>
        <w:t>Sakit</w:t>
      </w:r>
      <w:r w:rsidR="00557824" w:rsidRPr="00220501">
        <w:rPr>
          <w:sz w:val="24"/>
          <w:szCs w:val="24"/>
          <w:lang w:val="id-ID"/>
        </w:rPr>
        <w:t xml:space="preserve"> Umum Daerah Bangil Pasuruan </w:t>
      </w:r>
      <w:r w:rsidRPr="00220501">
        <w:rPr>
          <w:sz w:val="24"/>
          <w:szCs w:val="24"/>
        </w:rPr>
        <w:t xml:space="preserve">oleh </w:t>
      </w:r>
      <w:r w:rsidRPr="00220501">
        <w:rPr>
          <w:b/>
          <w:bCs/>
          <w:sz w:val="24"/>
          <w:szCs w:val="24"/>
        </w:rPr>
        <w:t>PIHAK KEDUA</w:t>
      </w:r>
    </w:p>
    <w:p w14:paraId="28F698E0" w14:textId="13C1C2B4" w:rsidR="00FC01EF" w:rsidRPr="00220501" w:rsidRDefault="005C0816">
      <w:pPr>
        <w:pStyle w:val="ListParagraph"/>
        <w:numPr>
          <w:ilvl w:val="0"/>
          <w:numId w:val="5"/>
        </w:numPr>
        <w:spacing w:after="200"/>
        <w:ind w:left="400" w:hanging="400"/>
        <w:jc w:val="both"/>
        <w:rPr>
          <w:sz w:val="24"/>
          <w:szCs w:val="24"/>
        </w:rPr>
      </w:pPr>
      <w:proofErr w:type="spellStart"/>
      <w:r w:rsidRPr="00220501">
        <w:rPr>
          <w:sz w:val="24"/>
          <w:szCs w:val="24"/>
        </w:rPr>
        <w:t>Harga</w:t>
      </w:r>
      <w:proofErr w:type="spellEnd"/>
      <w:r w:rsidRPr="00220501">
        <w:rPr>
          <w:sz w:val="24"/>
          <w:szCs w:val="24"/>
        </w:rPr>
        <w:t xml:space="preserve"> </w:t>
      </w:r>
      <w:r w:rsidR="00FE065F" w:rsidRPr="00220501">
        <w:rPr>
          <w:sz w:val="24"/>
          <w:szCs w:val="24"/>
          <w:lang w:val="id-ID"/>
        </w:rPr>
        <w:t>CVC</w:t>
      </w:r>
      <w:r w:rsidR="00F673B6">
        <w:rPr>
          <w:sz w:val="24"/>
          <w:szCs w:val="24"/>
        </w:rPr>
        <w:t xml:space="preserve"> merk</w:t>
      </w:r>
      <w:r w:rsidR="00FE065F" w:rsidRPr="00220501">
        <w:rPr>
          <w:sz w:val="24"/>
          <w:szCs w:val="24"/>
          <w:lang w:val="id-ID"/>
        </w:rPr>
        <w:t xml:space="preserve"> Phobos Kit </w:t>
      </w:r>
      <w:r w:rsidR="0042058B">
        <w:rPr>
          <w:sz w:val="24"/>
          <w:szCs w:val="24"/>
          <w:highlight w:val="yellow"/>
          <w:lang w:val="id-ID"/>
        </w:rPr>
        <w:t>Rp.</w:t>
      </w:r>
      <w:r w:rsidR="0042058B">
        <w:rPr>
          <w:sz w:val="24"/>
          <w:szCs w:val="24"/>
          <w:highlight w:val="yellow"/>
        </w:rPr>
        <w:t xml:space="preserve"> 850.000 (</w:t>
      </w:r>
      <w:proofErr w:type="spellStart"/>
      <w:r w:rsidR="0042058B">
        <w:rPr>
          <w:sz w:val="24"/>
          <w:szCs w:val="24"/>
          <w:highlight w:val="yellow"/>
        </w:rPr>
        <w:t>belum</w:t>
      </w:r>
      <w:proofErr w:type="spellEnd"/>
      <w:r w:rsidR="0042058B">
        <w:rPr>
          <w:sz w:val="24"/>
          <w:szCs w:val="24"/>
          <w:highlight w:val="yellow"/>
        </w:rPr>
        <w:t xml:space="preserve"> </w:t>
      </w:r>
      <w:proofErr w:type="spellStart"/>
      <w:r w:rsidR="0042058B">
        <w:rPr>
          <w:sz w:val="24"/>
          <w:szCs w:val="24"/>
          <w:highlight w:val="yellow"/>
        </w:rPr>
        <w:t>termasuk</w:t>
      </w:r>
      <w:proofErr w:type="spellEnd"/>
      <w:r w:rsidR="0042058B">
        <w:rPr>
          <w:sz w:val="24"/>
          <w:szCs w:val="24"/>
          <w:highlight w:val="yellow"/>
        </w:rPr>
        <w:t xml:space="preserve"> </w:t>
      </w:r>
      <w:proofErr w:type="spellStart"/>
      <w:r w:rsidR="0042058B">
        <w:rPr>
          <w:sz w:val="24"/>
          <w:szCs w:val="24"/>
          <w:highlight w:val="yellow"/>
        </w:rPr>
        <w:t>ppn</w:t>
      </w:r>
      <w:proofErr w:type="spellEnd"/>
      <w:r w:rsidR="0042058B">
        <w:rPr>
          <w:sz w:val="24"/>
          <w:szCs w:val="24"/>
          <w:highlight w:val="yellow"/>
        </w:rPr>
        <w:t xml:space="preserve"> 11%) dan </w:t>
      </w:r>
      <w:r w:rsidR="0042058B" w:rsidRPr="00B35452">
        <w:rPr>
          <w:sz w:val="24"/>
          <w:szCs w:val="24"/>
          <w:highlight w:val="yellow"/>
          <w:lang w:val="id-ID"/>
        </w:rPr>
        <w:t>pemberian discount 5%</w:t>
      </w:r>
    </w:p>
    <w:p w14:paraId="10956396" w14:textId="77777777" w:rsidR="00B14F42" w:rsidRPr="00220501" w:rsidRDefault="00390F96">
      <w:pPr>
        <w:pStyle w:val="ListParagraph"/>
        <w:numPr>
          <w:ilvl w:val="0"/>
          <w:numId w:val="5"/>
        </w:numPr>
        <w:spacing w:after="200"/>
        <w:ind w:left="400" w:hanging="400"/>
        <w:jc w:val="both"/>
        <w:rPr>
          <w:sz w:val="24"/>
          <w:szCs w:val="24"/>
        </w:rPr>
      </w:pPr>
      <w:proofErr w:type="spellStart"/>
      <w:r w:rsidRPr="00220501">
        <w:rPr>
          <w:sz w:val="24"/>
          <w:szCs w:val="24"/>
        </w:rPr>
        <w:t>Pembayara</w:t>
      </w:r>
      <w:proofErr w:type="spellEnd"/>
      <w:r w:rsidRPr="00220501">
        <w:rPr>
          <w:sz w:val="24"/>
          <w:szCs w:val="24"/>
          <w:lang w:val="id-ID"/>
        </w:rPr>
        <w:t>n d</w:t>
      </w:r>
      <w:proofErr w:type="spellStart"/>
      <w:r w:rsidRPr="00220501">
        <w:rPr>
          <w:sz w:val="24"/>
          <w:szCs w:val="24"/>
        </w:rPr>
        <w:t>ilakukan</w:t>
      </w:r>
      <w:proofErr w:type="spellEnd"/>
      <w:r w:rsidRPr="00220501">
        <w:rPr>
          <w:sz w:val="24"/>
          <w:szCs w:val="24"/>
          <w:lang w:val="id-ID"/>
        </w:rPr>
        <w:t xml:space="preserve"> </w:t>
      </w:r>
      <w:r w:rsidRPr="00220501">
        <w:rPr>
          <w:sz w:val="24"/>
          <w:szCs w:val="24"/>
        </w:rPr>
        <w:t>oleh</w:t>
      </w:r>
      <w:r w:rsidRPr="00220501">
        <w:rPr>
          <w:sz w:val="24"/>
          <w:szCs w:val="24"/>
          <w:lang w:val="id-ID"/>
        </w:rPr>
        <w:t xml:space="preserve"> </w:t>
      </w:r>
      <w:r w:rsidRPr="00220501">
        <w:rPr>
          <w:b/>
          <w:bCs/>
          <w:sz w:val="24"/>
          <w:szCs w:val="24"/>
          <w:lang w:val="id-ID"/>
        </w:rPr>
        <w:t>P</w:t>
      </w:r>
      <w:r w:rsidRPr="00220501">
        <w:rPr>
          <w:b/>
          <w:bCs/>
          <w:sz w:val="24"/>
          <w:szCs w:val="24"/>
        </w:rPr>
        <w:t xml:space="preserve">IHAK </w:t>
      </w:r>
      <w:proofErr w:type="gramStart"/>
      <w:r w:rsidRPr="00220501">
        <w:rPr>
          <w:b/>
          <w:bCs/>
          <w:sz w:val="24"/>
          <w:szCs w:val="24"/>
        </w:rPr>
        <w:t>PERTAMA</w:t>
      </w:r>
      <w:r w:rsidRPr="00220501">
        <w:rPr>
          <w:sz w:val="24"/>
          <w:szCs w:val="24"/>
        </w:rPr>
        <w:t xml:space="preserve">  </w:t>
      </w:r>
      <w:proofErr w:type="spellStart"/>
      <w:r w:rsidRPr="00220501">
        <w:rPr>
          <w:sz w:val="24"/>
          <w:szCs w:val="24"/>
        </w:rPr>
        <w:t>kepada</w:t>
      </w:r>
      <w:proofErr w:type="spellEnd"/>
      <w:proofErr w:type="gramEnd"/>
      <w:r w:rsidRPr="00220501">
        <w:rPr>
          <w:sz w:val="24"/>
          <w:szCs w:val="24"/>
        </w:rPr>
        <w:t xml:space="preserve"> </w:t>
      </w:r>
      <w:r w:rsidRPr="00220501">
        <w:rPr>
          <w:b/>
          <w:bCs/>
          <w:sz w:val="24"/>
          <w:szCs w:val="24"/>
        </w:rPr>
        <w:t>PIHAK KEDUA</w:t>
      </w:r>
      <w:r w:rsidRPr="00220501">
        <w:rPr>
          <w:sz w:val="24"/>
          <w:szCs w:val="24"/>
        </w:rPr>
        <w:t xml:space="preserve"> </w:t>
      </w:r>
      <w:proofErr w:type="spellStart"/>
      <w:r w:rsidRPr="00220501">
        <w:rPr>
          <w:sz w:val="24"/>
          <w:szCs w:val="24"/>
        </w:rPr>
        <w:t>dengan</w:t>
      </w:r>
      <w:proofErr w:type="spellEnd"/>
      <w:r w:rsidRPr="00220501">
        <w:rPr>
          <w:sz w:val="24"/>
          <w:szCs w:val="24"/>
          <w:lang w:val="id-ID"/>
        </w:rPr>
        <w:t xml:space="preserve"> </w:t>
      </w:r>
      <w:proofErr w:type="spellStart"/>
      <w:r w:rsidRPr="00220501">
        <w:rPr>
          <w:sz w:val="24"/>
          <w:szCs w:val="24"/>
        </w:rPr>
        <w:t>cara</w:t>
      </w:r>
      <w:proofErr w:type="spellEnd"/>
      <w:r w:rsidRPr="00220501">
        <w:rPr>
          <w:sz w:val="24"/>
          <w:szCs w:val="24"/>
        </w:rPr>
        <w:t xml:space="preserve"> </w:t>
      </w:r>
      <w:proofErr w:type="spellStart"/>
      <w:r w:rsidRPr="00220501">
        <w:rPr>
          <w:sz w:val="24"/>
          <w:szCs w:val="24"/>
        </w:rPr>
        <w:t>tunai</w:t>
      </w:r>
      <w:proofErr w:type="spellEnd"/>
      <w:r w:rsidRPr="00220501">
        <w:rPr>
          <w:sz w:val="24"/>
          <w:szCs w:val="24"/>
        </w:rPr>
        <w:t xml:space="preserve"> </w:t>
      </w:r>
      <w:proofErr w:type="spellStart"/>
      <w:r w:rsidRPr="00220501">
        <w:rPr>
          <w:sz w:val="24"/>
          <w:szCs w:val="24"/>
        </w:rPr>
        <w:t>atau</w:t>
      </w:r>
      <w:proofErr w:type="spellEnd"/>
      <w:r w:rsidRPr="00220501">
        <w:rPr>
          <w:sz w:val="24"/>
          <w:szCs w:val="24"/>
        </w:rPr>
        <w:t xml:space="preserve"> transfer </w:t>
      </w:r>
      <w:proofErr w:type="spellStart"/>
      <w:r w:rsidRPr="00220501">
        <w:rPr>
          <w:sz w:val="24"/>
          <w:szCs w:val="24"/>
        </w:rPr>
        <w:t>melalui</w:t>
      </w:r>
      <w:proofErr w:type="spellEnd"/>
      <w:r w:rsidRPr="00220501">
        <w:rPr>
          <w:sz w:val="24"/>
          <w:szCs w:val="24"/>
        </w:rPr>
        <w:t xml:space="preserve"> :</w:t>
      </w:r>
    </w:p>
    <w:p w14:paraId="4E1A372D" w14:textId="334C97E0" w:rsidR="00B14F42" w:rsidRPr="00220501" w:rsidRDefault="00390F96" w:rsidP="00220501">
      <w:pPr>
        <w:pStyle w:val="ListParagraph"/>
        <w:ind w:left="0" w:firstLineChars="200" w:firstLine="480"/>
        <w:jc w:val="both"/>
        <w:rPr>
          <w:sz w:val="24"/>
          <w:szCs w:val="24"/>
          <w:lang w:val="id-ID"/>
        </w:rPr>
      </w:pPr>
      <w:r w:rsidRPr="00220501">
        <w:rPr>
          <w:sz w:val="24"/>
          <w:szCs w:val="24"/>
        </w:rPr>
        <w:t xml:space="preserve">Nama </w:t>
      </w:r>
      <w:proofErr w:type="spellStart"/>
      <w:r w:rsidRPr="00220501">
        <w:rPr>
          <w:sz w:val="24"/>
          <w:szCs w:val="24"/>
        </w:rPr>
        <w:t>Pemilik</w:t>
      </w:r>
      <w:proofErr w:type="spellEnd"/>
      <w:r w:rsidRPr="00220501">
        <w:rPr>
          <w:sz w:val="24"/>
          <w:szCs w:val="24"/>
        </w:rPr>
        <w:t xml:space="preserve"> </w:t>
      </w:r>
      <w:proofErr w:type="spellStart"/>
      <w:proofErr w:type="gramStart"/>
      <w:r w:rsidRPr="00220501">
        <w:rPr>
          <w:sz w:val="24"/>
          <w:szCs w:val="24"/>
        </w:rPr>
        <w:t>Rekening</w:t>
      </w:r>
      <w:proofErr w:type="spellEnd"/>
      <w:r w:rsidR="00C20127" w:rsidRPr="00220501">
        <w:rPr>
          <w:sz w:val="24"/>
          <w:szCs w:val="24"/>
          <w:lang w:val="id-ID"/>
        </w:rPr>
        <w:t xml:space="preserve"> </w:t>
      </w:r>
      <w:r w:rsidRPr="00220501">
        <w:rPr>
          <w:sz w:val="24"/>
          <w:szCs w:val="24"/>
        </w:rPr>
        <w:t xml:space="preserve"> :</w:t>
      </w:r>
      <w:proofErr w:type="gramEnd"/>
      <w:r w:rsidRPr="00220501">
        <w:rPr>
          <w:sz w:val="24"/>
          <w:szCs w:val="24"/>
        </w:rPr>
        <w:t xml:space="preserve"> </w:t>
      </w:r>
      <w:r w:rsidR="000F02A9" w:rsidRPr="00220501">
        <w:rPr>
          <w:sz w:val="24"/>
          <w:szCs w:val="24"/>
          <w:lang w:val="id-ID"/>
        </w:rPr>
        <w:t xml:space="preserve"> PT. Prima Holistic Care</w:t>
      </w:r>
    </w:p>
    <w:p w14:paraId="5EC39056" w14:textId="07767259" w:rsidR="00B14F42" w:rsidRPr="00220501" w:rsidRDefault="00390F96" w:rsidP="00220501">
      <w:pPr>
        <w:pStyle w:val="ListParagraph"/>
        <w:ind w:left="0" w:firstLineChars="200" w:firstLine="480"/>
        <w:jc w:val="both"/>
        <w:rPr>
          <w:sz w:val="24"/>
          <w:szCs w:val="24"/>
          <w:lang w:val="id-ID"/>
        </w:rPr>
      </w:pPr>
      <w:proofErr w:type="spellStart"/>
      <w:r w:rsidRPr="00220501">
        <w:rPr>
          <w:sz w:val="24"/>
          <w:szCs w:val="24"/>
        </w:rPr>
        <w:t>Nomor</w:t>
      </w:r>
      <w:proofErr w:type="spellEnd"/>
      <w:r w:rsidRPr="00220501">
        <w:rPr>
          <w:sz w:val="24"/>
          <w:szCs w:val="24"/>
        </w:rPr>
        <w:t xml:space="preserve"> </w:t>
      </w:r>
      <w:proofErr w:type="spellStart"/>
      <w:r w:rsidRPr="00220501">
        <w:rPr>
          <w:sz w:val="24"/>
          <w:szCs w:val="24"/>
        </w:rPr>
        <w:t>Rekening</w:t>
      </w:r>
      <w:proofErr w:type="spellEnd"/>
      <w:r w:rsidRPr="00220501">
        <w:rPr>
          <w:sz w:val="24"/>
          <w:szCs w:val="24"/>
        </w:rPr>
        <w:t xml:space="preserve">            </w:t>
      </w:r>
      <w:r w:rsidR="00C20127" w:rsidRPr="00220501">
        <w:rPr>
          <w:sz w:val="24"/>
          <w:szCs w:val="24"/>
          <w:lang w:val="id-ID"/>
        </w:rPr>
        <w:t xml:space="preserve"> </w:t>
      </w:r>
      <w:r w:rsidRPr="00220501">
        <w:rPr>
          <w:sz w:val="24"/>
          <w:szCs w:val="24"/>
        </w:rPr>
        <w:t xml:space="preserve"> :</w:t>
      </w:r>
      <w:r w:rsidR="000F02A9" w:rsidRPr="00220501">
        <w:rPr>
          <w:sz w:val="24"/>
          <w:szCs w:val="24"/>
          <w:lang w:val="id-ID"/>
        </w:rPr>
        <w:t xml:space="preserve"> </w:t>
      </w:r>
      <w:r w:rsidR="00C20127" w:rsidRPr="00220501">
        <w:rPr>
          <w:sz w:val="24"/>
          <w:szCs w:val="24"/>
          <w:lang w:val="id-ID"/>
        </w:rPr>
        <w:t xml:space="preserve"> </w:t>
      </w:r>
      <w:r w:rsidR="00FE065F" w:rsidRPr="00220501">
        <w:rPr>
          <w:sz w:val="24"/>
          <w:szCs w:val="24"/>
          <w:lang w:val="id-ID"/>
        </w:rPr>
        <w:t>1440050211165</w:t>
      </w:r>
      <w:r w:rsidRPr="00220501">
        <w:rPr>
          <w:sz w:val="24"/>
          <w:szCs w:val="24"/>
        </w:rPr>
        <w:t xml:space="preserve"> </w:t>
      </w:r>
    </w:p>
    <w:p w14:paraId="0F852F07" w14:textId="1849B768" w:rsidR="00B14F42" w:rsidRPr="00220501" w:rsidRDefault="00390F96" w:rsidP="00220501">
      <w:pPr>
        <w:pStyle w:val="ListParagraph"/>
        <w:ind w:left="0" w:firstLineChars="200" w:firstLine="480"/>
        <w:jc w:val="both"/>
        <w:rPr>
          <w:sz w:val="24"/>
          <w:szCs w:val="24"/>
          <w:lang w:val="id-ID"/>
        </w:rPr>
      </w:pPr>
      <w:r w:rsidRPr="00220501">
        <w:rPr>
          <w:sz w:val="24"/>
          <w:szCs w:val="24"/>
        </w:rPr>
        <w:t xml:space="preserve">Nama Bank                 </w:t>
      </w:r>
      <w:r w:rsidRPr="00220501">
        <w:rPr>
          <w:sz w:val="24"/>
          <w:szCs w:val="24"/>
          <w:lang w:val="zh-CN"/>
        </w:rPr>
        <w:t xml:space="preserve">  </w:t>
      </w:r>
      <w:r w:rsidRPr="00220501">
        <w:rPr>
          <w:sz w:val="24"/>
          <w:szCs w:val="24"/>
        </w:rPr>
        <w:t xml:space="preserve">  </w:t>
      </w:r>
      <w:proofErr w:type="gramStart"/>
      <w:r w:rsidR="00F95FCF" w:rsidRPr="00220501">
        <w:rPr>
          <w:sz w:val="24"/>
          <w:szCs w:val="24"/>
        </w:rPr>
        <w:t xml:space="preserve"> </w:t>
      </w:r>
      <w:r w:rsidR="00111471" w:rsidRPr="00220501">
        <w:rPr>
          <w:sz w:val="24"/>
          <w:szCs w:val="24"/>
        </w:rPr>
        <w:t xml:space="preserve"> </w:t>
      </w:r>
      <w:r w:rsidRPr="00220501">
        <w:rPr>
          <w:sz w:val="24"/>
          <w:szCs w:val="24"/>
        </w:rPr>
        <w:t>:</w:t>
      </w:r>
      <w:proofErr w:type="gramEnd"/>
      <w:r w:rsidRPr="00220501">
        <w:rPr>
          <w:sz w:val="24"/>
          <w:szCs w:val="24"/>
        </w:rPr>
        <w:t xml:space="preserve"> </w:t>
      </w:r>
      <w:r w:rsidR="00C20127" w:rsidRPr="00220501">
        <w:rPr>
          <w:sz w:val="24"/>
          <w:szCs w:val="24"/>
          <w:lang w:val="id-ID"/>
        </w:rPr>
        <w:t xml:space="preserve"> </w:t>
      </w:r>
      <w:r w:rsidR="00FE065F" w:rsidRPr="00220501">
        <w:rPr>
          <w:sz w:val="24"/>
          <w:szCs w:val="24"/>
          <w:lang w:val="id-ID"/>
        </w:rPr>
        <w:t>Mandiri</w:t>
      </w:r>
    </w:p>
    <w:p w14:paraId="0369D5B8" w14:textId="6A3C8973" w:rsidR="00B14F42" w:rsidRPr="00220501" w:rsidRDefault="00390F96" w:rsidP="00220501">
      <w:pPr>
        <w:pStyle w:val="ListParagraph"/>
        <w:ind w:left="0" w:firstLineChars="200" w:firstLine="480"/>
        <w:jc w:val="both"/>
        <w:rPr>
          <w:sz w:val="24"/>
          <w:szCs w:val="24"/>
          <w:lang w:val="id-ID"/>
        </w:rPr>
      </w:pPr>
      <w:r w:rsidRPr="00220501">
        <w:rPr>
          <w:sz w:val="24"/>
          <w:szCs w:val="24"/>
        </w:rPr>
        <w:t xml:space="preserve">Cabang                        </w:t>
      </w:r>
      <w:r w:rsidRPr="00220501">
        <w:rPr>
          <w:sz w:val="24"/>
          <w:szCs w:val="24"/>
          <w:lang w:val="zh-CN"/>
        </w:rPr>
        <w:t xml:space="preserve"> </w:t>
      </w:r>
      <w:r w:rsidRPr="00220501">
        <w:rPr>
          <w:sz w:val="24"/>
          <w:szCs w:val="24"/>
        </w:rPr>
        <w:t xml:space="preserve"> </w:t>
      </w:r>
      <w:r w:rsidR="00C20127" w:rsidRPr="00220501">
        <w:rPr>
          <w:sz w:val="24"/>
          <w:szCs w:val="24"/>
          <w:lang w:val="id-ID"/>
        </w:rPr>
        <w:t xml:space="preserve"> </w:t>
      </w:r>
      <w:r w:rsidR="00F95FCF" w:rsidRPr="00220501">
        <w:rPr>
          <w:sz w:val="24"/>
          <w:szCs w:val="24"/>
        </w:rPr>
        <w:t xml:space="preserve"> </w:t>
      </w:r>
      <w:proofErr w:type="gramStart"/>
      <w:r w:rsidR="00111471" w:rsidRPr="00220501">
        <w:rPr>
          <w:sz w:val="24"/>
          <w:szCs w:val="24"/>
        </w:rPr>
        <w:t xml:space="preserve"> </w:t>
      </w:r>
      <w:r w:rsidRPr="00220501">
        <w:rPr>
          <w:sz w:val="24"/>
          <w:szCs w:val="24"/>
          <w:lang w:val="zh-CN"/>
        </w:rPr>
        <w:t xml:space="preserve"> </w:t>
      </w:r>
      <w:r w:rsidR="000F02A9" w:rsidRPr="00220501">
        <w:rPr>
          <w:sz w:val="24"/>
          <w:szCs w:val="24"/>
        </w:rPr>
        <w:t>:</w:t>
      </w:r>
      <w:proofErr w:type="gramEnd"/>
      <w:r w:rsidR="00C20127" w:rsidRPr="00220501">
        <w:rPr>
          <w:sz w:val="24"/>
          <w:szCs w:val="24"/>
          <w:lang w:val="id-ID"/>
        </w:rPr>
        <w:t xml:space="preserve"> </w:t>
      </w:r>
      <w:r w:rsidR="00220501" w:rsidRPr="00220501">
        <w:rPr>
          <w:sz w:val="24"/>
          <w:szCs w:val="24"/>
          <w:lang w:val="id-ID"/>
        </w:rPr>
        <w:t xml:space="preserve"> Bank Mandiri Cabang Sawojajar Malang</w:t>
      </w:r>
    </w:p>
    <w:p w14:paraId="0E38B3D6" w14:textId="77777777" w:rsidR="00B14F42" w:rsidRPr="00220501" w:rsidRDefault="00B14F42">
      <w:pPr>
        <w:pStyle w:val="BodyTextIndent3"/>
        <w:spacing w:line="240" w:lineRule="auto"/>
        <w:ind w:left="0" w:firstLine="0"/>
        <w:jc w:val="both"/>
        <w:rPr>
          <w:rFonts w:ascii="Times New Roman" w:hAnsi="Times New Roman" w:cs="Times New Roman"/>
          <w:b/>
          <w:bCs/>
          <w:szCs w:val="24"/>
          <w:u w:val="single"/>
        </w:rPr>
      </w:pPr>
    </w:p>
    <w:p w14:paraId="3057D0DD" w14:textId="77777777" w:rsidR="00D40932" w:rsidRPr="00220501" w:rsidRDefault="00D40932" w:rsidP="00D40932">
      <w:pPr>
        <w:pStyle w:val="BodyText"/>
        <w:ind w:left="867" w:right="879"/>
        <w:jc w:val="center"/>
        <w:rPr>
          <w:b/>
          <w:szCs w:val="24"/>
          <w:u w:val="single"/>
          <w:lang w:val="ms-MY"/>
        </w:rPr>
      </w:pPr>
      <w:r w:rsidRPr="00220501">
        <w:rPr>
          <w:b/>
          <w:szCs w:val="24"/>
          <w:u w:val="single"/>
          <w:lang w:val="ms-MY"/>
        </w:rPr>
        <w:t>Pasal 6</w:t>
      </w:r>
    </w:p>
    <w:p w14:paraId="33F48A00" w14:textId="12C51645" w:rsidR="00D40932" w:rsidRDefault="00D40932" w:rsidP="00D40932">
      <w:pPr>
        <w:pStyle w:val="BodyText"/>
        <w:ind w:left="868" w:right="885"/>
        <w:jc w:val="center"/>
        <w:rPr>
          <w:b/>
          <w:szCs w:val="24"/>
          <w:lang w:val="ms-MY"/>
        </w:rPr>
      </w:pPr>
      <w:r w:rsidRPr="00220501">
        <w:rPr>
          <w:b/>
          <w:szCs w:val="24"/>
          <w:lang w:val="ms-MY"/>
        </w:rPr>
        <w:t>PEMESANAN DAN PENERIMAAN</w:t>
      </w:r>
    </w:p>
    <w:p w14:paraId="2DF407CB" w14:textId="77777777" w:rsidR="007A0821" w:rsidRPr="00220501" w:rsidRDefault="007A0821" w:rsidP="00D40932">
      <w:pPr>
        <w:pStyle w:val="BodyText"/>
        <w:ind w:left="868" w:right="885"/>
        <w:jc w:val="center"/>
        <w:rPr>
          <w:b/>
          <w:szCs w:val="24"/>
          <w:lang w:val="ms-MY"/>
        </w:rPr>
      </w:pPr>
    </w:p>
    <w:p w14:paraId="475EE210" w14:textId="77777777" w:rsidR="00D40932" w:rsidRPr="00220501" w:rsidRDefault="00D40932" w:rsidP="00D40932">
      <w:pPr>
        <w:pStyle w:val="ListParagraph"/>
        <w:widowControl w:val="0"/>
        <w:numPr>
          <w:ilvl w:val="0"/>
          <w:numId w:val="23"/>
        </w:numPr>
        <w:tabs>
          <w:tab w:val="left" w:pos="1544"/>
        </w:tabs>
        <w:autoSpaceDE w:val="0"/>
        <w:autoSpaceDN w:val="0"/>
        <w:ind w:left="426" w:right="116"/>
        <w:contextualSpacing w:val="0"/>
        <w:jc w:val="both"/>
        <w:rPr>
          <w:sz w:val="24"/>
          <w:szCs w:val="24"/>
          <w:lang w:val="ms-MY"/>
        </w:rPr>
      </w:pPr>
      <w:r w:rsidRPr="00220501">
        <w:rPr>
          <w:sz w:val="24"/>
          <w:szCs w:val="24"/>
          <w:lang w:val="ms-MY"/>
        </w:rPr>
        <w:t xml:space="preserve">Pemesanan produk oleh </w:t>
      </w:r>
      <w:r w:rsidRPr="00F673B6">
        <w:rPr>
          <w:b/>
          <w:sz w:val="24"/>
          <w:szCs w:val="24"/>
          <w:lang w:val="ms-MY"/>
        </w:rPr>
        <w:t>PIHAK PERTAMA</w:t>
      </w:r>
      <w:r w:rsidRPr="00220501">
        <w:rPr>
          <w:sz w:val="24"/>
          <w:szCs w:val="24"/>
          <w:lang w:val="ms-MY"/>
        </w:rPr>
        <w:t xml:space="preserve"> kepada </w:t>
      </w:r>
      <w:r w:rsidRPr="00F673B6">
        <w:rPr>
          <w:b/>
          <w:sz w:val="24"/>
          <w:szCs w:val="24"/>
          <w:lang w:val="ms-MY"/>
        </w:rPr>
        <w:t>PIHAK KEDUA</w:t>
      </w:r>
      <w:r w:rsidRPr="00220501">
        <w:rPr>
          <w:sz w:val="24"/>
          <w:szCs w:val="24"/>
          <w:lang w:val="ms-MY"/>
        </w:rPr>
        <w:t>, dilakukan dengan menggunakan “</w:t>
      </w:r>
      <w:r w:rsidRPr="00F673B6">
        <w:rPr>
          <w:b/>
          <w:sz w:val="24"/>
          <w:szCs w:val="24"/>
          <w:lang w:val="ms-MY"/>
        </w:rPr>
        <w:t>SURAT</w:t>
      </w:r>
      <w:r w:rsidRPr="00F673B6">
        <w:rPr>
          <w:b/>
          <w:spacing w:val="-2"/>
          <w:sz w:val="24"/>
          <w:szCs w:val="24"/>
          <w:lang w:val="ms-MY"/>
        </w:rPr>
        <w:t xml:space="preserve"> </w:t>
      </w:r>
      <w:r w:rsidRPr="00F673B6">
        <w:rPr>
          <w:b/>
          <w:sz w:val="24"/>
          <w:szCs w:val="24"/>
          <w:lang w:val="ms-MY"/>
        </w:rPr>
        <w:t>PESANAN”</w:t>
      </w:r>
      <w:r w:rsidRPr="00220501">
        <w:rPr>
          <w:sz w:val="24"/>
          <w:szCs w:val="24"/>
          <w:lang w:val="ms-MY"/>
        </w:rPr>
        <w:t xml:space="preserve"> yang telah ditandatangani oleh Apoteker Penanggung Jawab. </w:t>
      </w:r>
    </w:p>
    <w:p w14:paraId="1E136545" w14:textId="77777777" w:rsidR="00D40932" w:rsidRPr="00220501" w:rsidRDefault="00D40932" w:rsidP="00D40932">
      <w:pPr>
        <w:pStyle w:val="ListParagraph"/>
        <w:widowControl w:val="0"/>
        <w:numPr>
          <w:ilvl w:val="0"/>
          <w:numId w:val="23"/>
        </w:numPr>
        <w:tabs>
          <w:tab w:val="left" w:pos="1544"/>
        </w:tabs>
        <w:autoSpaceDE w:val="0"/>
        <w:autoSpaceDN w:val="0"/>
        <w:ind w:left="426" w:right="116"/>
        <w:contextualSpacing w:val="0"/>
        <w:jc w:val="both"/>
        <w:rPr>
          <w:sz w:val="24"/>
          <w:szCs w:val="24"/>
          <w:lang w:val="ms-MY"/>
        </w:rPr>
      </w:pPr>
      <w:r w:rsidRPr="00F673B6">
        <w:rPr>
          <w:b/>
          <w:sz w:val="24"/>
          <w:szCs w:val="24"/>
          <w:lang w:val="ms-MY"/>
        </w:rPr>
        <w:t>PIHAK KEDUA</w:t>
      </w:r>
      <w:r w:rsidRPr="00220501">
        <w:rPr>
          <w:sz w:val="24"/>
          <w:szCs w:val="24"/>
          <w:lang w:val="ms-MY"/>
        </w:rPr>
        <w:t xml:space="preserve"> mengirimkan dan menyerahkan produk kepada </w:t>
      </w:r>
      <w:r w:rsidRPr="00F673B6">
        <w:rPr>
          <w:b/>
          <w:sz w:val="24"/>
          <w:szCs w:val="24"/>
          <w:lang w:val="ms-MY"/>
        </w:rPr>
        <w:t>PIHAK PERTAMA</w:t>
      </w:r>
      <w:r w:rsidRPr="00220501">
        <w:rPr>
          <w:sz w:val="24"/>
          <w:szCs w:val="24"/>
          <w:lang w:val="ms-MY"/>
        </w:rPr>
        <w:t xml:space="preserve"> tidak lebih dari 2 (dua) kali 24 jam sejak dari surat pesanan diinfokan atau diterima </w:t>
      </w:r>
      <w:r w:rsidRPr="00F673B6">
        <w:rPr>
          <w:b/>
          <w:sz w:val="24"/>
          <w:szCs w:val="24"/>
          <w:lang w:val="ms-MY"/>
        </w:rPr>
        <w:t>PIHAK KEDUA</w:t>
      </w:r>
      <w:r w:rsidRPr="00220501">
        <w:rPr>
          <w:sz w:val="24"/>
          <w:szCs w:val="24"/>
          <w:lang w:val="ms-MY"/>
        </w:rPr>
        <w:t>.</w:t>
      </w:r>
    </w:p>
    <w:p w14:paraId="6920B94B" w14:textId="77777777" w:rsidR="00D40932" w:rsidRPr="00220501" w:rsidRDefault="00D40932" w:rsidP="00D40932">
      <w:pPr>
        <w:pStyle w:val="ListParagraph"/>
        <w:widowControl w:val="0"/>
        <w:numPr>
          <w:ilvl w:val="0"/>
          <w:numId w:val="23"/>
        </w:numPr>
        <w:tabs>
          <w:tab w:val="left" w:pos="1544"/>
        </w:tabs>
        <w:autoSpaceDE w:val="0"/>
        <w:autoSpaceDN w:val="0"/>
        <w:ind w:left="426" w:right="116"/>
        <w:contextualSpacing w:val="0"/>
        <w:jc w:val="both"/>
        <w:rPr>
          <w:sz w:val="24"/>
          <w:szCs w:val="24"/>
          <w:lang w:val="ms-MY"/>
        </w:rPr>
      </w:pPr>
      <w:r w:rsidRPr="00220501">
        <w:rPr>
          <w:sz w:val="24"/>
          <w:szCs w:val="24"/>
          <w:lang w:val="ms-MY"/>
        </w:rPr>
        <w:t xml:space="preserve">Dalam hal tidak dapat melayani 2 (dua) kali 24 jam, maka </w:t>
      </w:r>
      <w:r w:rsidRPr="00F673B6">
        <w:rPr>
          <w:b/>
          <w:sz w:val="24"/>
          <w:szCs w:val="24"/>
          <w:lang w:val="ms-MY"/>
        </w:rPr>
        <w:t>PIHAK KEDUA</w:t>
      </w:r>
      <w:r w:rsidRPr="00220501">
        <w:rPr>
          <w:sz w:val="24"/>
          <w:szCs w:val="24"/>
          <w:lang w:val="ms-MY"/>
        </w:rPr>
        <w:t xml:space="preserve"> memberikan informasi dan alasan penundaan pengiriman produk kepada </w:t>
      </w:r>
      <w:r w:rsidRPr="00F673B6">
        <w:rPr>
          <w:b/>
          <w:sz w:val="24"/>
          <w:szCs w:val="24"/>
          <w:lang w:val="ms-MY"/>
        </w:rPr>
        <w:t>PIHAK PERTAMA</w:t>
      </w:r>
      <w:r w:rsidRPr="00220501">
        <w:rPr>
          <w:sz w:val="24"/>
          <w:szCs w:val="24"/>
          <w:lang w:val="ms-MY"/>
        </w:rPr>
        <w:t>.</w:t>
      </w:r>
    </w:p>
    <w:p w14:paraId="2AF5173C" w14:textId="77777777" w:rsidR="00D40932" w:rsidRPr="00220501" w:rsidRDefault="00D40932" w:rsidP="00D40932">
      <w:pPr>
        <w:pStyle w:val="ListParagraph"/>
        <w:widowControl w:val="0"/>
        <w:numPr>
          <w:ilvl w:val="0"/>
          <w:numId w:val="23"/>
        </w:numPr>
        <w:tabs>
          <w:tab w:val="left" w:pos="1544"/>
        </w:tabs>
        <w:autoSpaceDE w:val="0"/>
        <w:autoSpaceDN w:val="0"/>
        <w:ind w:left="426" w:right="116"/>
        <w:contextualSpacing w:val="0"/>
        <w:jc w:val="both"/>
        <w:rPr>
          <w:sz w:val="24"/>
          <w:szCs w:val="24"/>
          <w:lang w:val="ms-MY"/>
        </w:rPr>
      </w:pPr>
      <w:r w:rsidRPr="00220501">
        <w:rPr>
          <w:sz w:val="24"/>
          <w:szCs w:val="24"/>
          <w:lang w:val="ms-MY"/>
        </w:rPr>
        <w:t xml:space="preserve">Pengiriman wajib dilakukan oleh </w:t>
      </w:r>
      <w:r w:rsidRPr="00F673B6">
        <w:rPr>
          <w:b/>
          <w:sz w:val="24"/>
          <w:szCs w:val="24"/>
          <w:lang w:val="ms-MY"/>
        </w:rPr>
        <w:t>PIHAK KEDUA</w:t>
      </w:r>
      <w:r w:rsidRPr="00220501">
        <w:rPr>
          <w:sz w:val="24"/>
          <w:szCs w:val="24"/>
          <w:lang w:val="ms-MY"/>
        </w:rPr>
        <w:t xml:space="preserve"> pada jam kerja</w:t>
      </w:r>
      <w:r w:rsidRPr="00220501">
        <w:rPr>
          <w:spacing w:val="31"/>
          <w:sz w:val="24"/>
          <w:szCs w:val="24"/>
          <w:lang w:val="ms-MY"/>
        </w:rPr>
        <w:t xml:space="preserve"> </w:t>
      </w:r>
      <w:r w:rsidRPr="00220501">
        <w:rPr>
          <w:sz w:val="24"/>
          <w:szCs w:val="24"/>
          <w:lang w:val="ms-MY"/>
        </w:rPr>
        <w:t>yang</w:t>
      </w:r>
      <w:r w:rsidRPr="00220501">
        <w:rPr>
          <w:spacing w:val="31"/>
          <w:sz w:val="24"/>
          <w:szCs w:val="24"/>
          <w:lang w:val="ms-MY"/>
        </w:rPr>
        <w:t xml:space="preserve"> </w:t>
      </w:r>
      <w:r w:rsidRPr="00220501">
        <w:rPr>
          <w:sz w:val="24"/>
          <w:szCs w:val="24"/>
          <w:lang w:val="ms-MY"/>
        </w:rPr>
        <w:t>berlaku</w:t>
      </w:r>
      <w:r w:rsidRPr="00220501">
        <w:rPr>
          <w:spacing w:val="32"/>
          <w:sz w:val="24"/>
          <w:szCs w:val="24"/>
          <w:lang w:val="ms-MY"/>
        </w:rPr>
        <w:t xml:space="preserve"> </w:t>
      </w:r>
      <w:r w:rsidRPr="00220501">
        <w:rPr>
          <w:sz w:val="24"/>
          <w:szCs w:val="24"/>
          <w:lang w:val="ms-MY"/>
        </w:rPr>
        <w:t>di</w:t>
      </w:r>
      <w:r w:rsidRPr="00220501">
        <w:rPr>
          <w:spacing w:val="31"/>
          <w:sz w:val="24"/>
          <w:szCs w:val="24"/>
          <w:lang w:val="ms-MY"/>
        </w:rPr>
        <w:t xml:space="preserve"> </w:t>
      </w:r>
      <w:r w:rsidRPr="00220501">
        <w:rPr>
          <w:sz w:val="24"/>
          <w:szCs w:val="24"/>
          <w:lang w:val="ms-MY"/>
        </w:rPr>
        <w:t>lingkungan</w:t>
      </w:r>
      <w:r w:rsidRPr="00220501">
        <w:rPr>
          <w:spacing w:val="34"/>
          <w:sz w:val="24"/>
          <w:szCs w:val="24"/>
          <w:lang w:val="ms-MY"/>
        </w:rPr>
        <w:t xml:space="preserve"> </w:t>
      </w:r>
      <w:r w:rsidRPr="00F673B6">
        <w:rPr>
          <w:b/>
          <w:sz w:val="24"/>
          <w:szCs w:val="24"/>
          <w:lang w:val="ms-MY"/>
        </w:rPr>
        <w:t>PIHAK</w:t>
      </w:r>
      <w:r w:rsidRPr="00F673B6">
        <w:rPr>
          <w:b/>
          <w:spacing w:val="30"/>
          <w:sz w:val="24"/>
          <w:szCs w:val="24"/>
          <w:lang w:val="ms-MY"/>
        </w:rPr>
        <w:t xml:space="preserve"> </w:t>
      </w:r>
      <w:r w:rsidRPr="00F673B6">
        <w:rPr>
          <w:b/>
          <w:sz w:val="24"/>
          <w:szCs w:val="24"/>
          <w:lang w:val="ms-MY"/>
        </w:rPr>
        <w:t>KEDUA</w:t>
      </w:r>
      <w:r w:rsidRPr="00220501">
        <w:rPr>
          <w:sz w:val="24"/>
          <w:szCs w:val="24"/>
          <w:lang w:val="ms-MY"/>
        </w:rPr>
        <w:t>,</w:t>
      </w:r>
      <w:r w:rsidRPr="00220501">
        <w:rPr>
          <w:spacing w:val="30"/>
          <w:sz w:val="24"/>
          <w:szCs w:val="24"/>
          <w:lang w:val="ms-MY"/>
        </w:rPr>
        <w:t xml:space="preserve"> </w:t>
      </w:r>
      <w:r w:rsidRPr="00220501">
        <w:rPr>
          <w:sz w:val="24"/>
          <w:szCs w:val="24"/>
          <w:lang w:val="ms-MY"/>
        </w:rPr>
        <w:t>sesuai jam operasional yang telah diinformasikan.</w:t>
      </w:r>
    </w:p>
    <w:p w14:paraId="17891B1C" w14:textId="77777777" w:rsidR="00D40932" w:rsidRPr="00220501" w:rsidRDefault="00D40932" w:rsidP="00D40932">
      <w:pPr>
        <w:pStyle w:val="ListParagraph"/>
        <w:widowControl w:val="0"/>
        <w:numPr>
          <w:ilvl w:val="0"/>
          <w:numId w:val="23"/>
        </w:numPr>
        <w:tabs>
          <w:tab w:val="left" w:pos="1544"/>
        </w:tabs>
        <w:autoSpaceDE w:val="0"/>
        <w:autoSpaceDN w:val="0"/>
        <w:ind w:left="426" w:right="116"/>
        <w:contextualSpacing w:val="0"/>
        <w:jc w:val="both"/>
        <w:rPr>
          <w:sz w:val="24"/>
          <w:szCs w:val="24"/>
          <w:lang w:val="ms-MY"/>
        </w:rPr>
      </w:pPr>
      <w:r w:rsidRPr="00220501">
        <w:rPr>
          <w:sz w:val="24"/>
          <w:szCs w:val="24"/>
          <w:lang w:val="ms-MY"/>
        </w:rPr>
        <w:t xml:space="preserve">Pengiriman yang akan dilakukan oleh </w:t>
      </w:r>
      <w:r w:rsidRPr="00F673B6">
        <w:rPr>
          <w:b/>
          <w:sz w:val="24"/>
          <w:szCs w:val="24"/>
          <w:lang w:val="ms-MY"/>
        </w:rPr>
        <w:t>PIHAK KEDUA</w:t>
      </w:r>
      <w:r w:rsidRPr="00220501">
        <w:rPr>
          <w:sz w:val="24"/>
          <w:szCs w:val="24"/>
          <w:lang w:val="ms-MY"/>
        </w:rPr>
        <w:t xml:space="preserve"> di luar waktu sebagaimana tersebut di atas, harus terlebih dahulu dikonfirmasikan dan disetujui oleh </w:t>
      </w:r>
      <w:r w:rsidRPr="00F673B6">
        <w:rPr>
          <w:b/>
          <w:sz w:val="24"/>
          <w:szCs w:val="24"/>
          <w:lang w:val="ms-MY"/>
        </w:rPr>
        <w:t>PIHAK</w:t>
      </w:r>
      <w:r w:rsidRPr="00220501">
        <w:rPr>
          <w:sz w:val="24"/>
          <w:szCs w:val="24"/>
          <w:lang w:val="ms-MY"/>
        </w:rPr>
        <w:t xml:space="preserve"> </w:t>
      </w:r>
      <w:r w:rsidRPr="00F673B6">
        <w:rPr>
          <w:b/>
          <w:sz w:val="24"/>
          <w:szCs w:val="24"/>
          <w:lang w:val="ms-MY"/>
        </w:rPr>
        <w:t>PERTAMA</w:t>
      </w:r>
    </w:p>
    <w:p w14:paraId="01E1D180" w14:textId="516B2730" w:rsidR="00D40932" w:rsidRPr="00220501" w:rsidRDefault="00D40932" w:rsidP="00D40932">
      <w:pPr>
        <w:pStyle w:val="ListParagraph"/>
        <w:widowControl w:val="0"/>
        <w:numPr>
          <w:ilvl w:val="0"/>
          <w:numId w:val="23"/>
        </w:numPr>
        <w:tabs>
          <w:tab w:val="left" w:pos="1544"/>
        </w:tabs>
        <w:autoSpaceDE w:val="0"/>
        <w:autoSpaceDN w:val="0"/>
        <w:ind w:left="426" w:right="116"/>
        <w:contextualSpacing w:val="0"/>
        <w:jc w:val="both"/>
        <w:rPr>
          <w:sz w:val="24"/>
          <w:szCs w:val="24"/>
          <w:lang w:val="ms-MY"/>
        </w:rPr>
      </w:pPr>
      <w:r w:rsidRPr="00220501">
        <w:rPr>
          <w:sz w:val="24"/>
          <w:szCs w:val="24"/>
          <w:lang w:val="ms-MY"/>
        </w:rPr>
        <w:t xml:space="preserve">Produk yang tidak dapat dikirim dalam jangka waktu yang telah dipersyaratkan dalam pasal 6 poin 1 sampai 5, maka </w:t>
      </w:r>
      <w:r w:rsidRPr="00F673B6">
        <w:rPr>
          <w:b/>
          <w:sz w:val="24"/>
          <w:szCs w:val="24"/>
          <w:lang w:val="ms-MY"/>
        </w:rPr>
        <w:t>PIHAK KEDUA</w:t>
      </w:r>
      <w:r w:rsidRPr="00220501">
        <w:rPr>
          <w:sz w:val="24"/>
          <w:szCs w:val="24"/>
          <w:lang w:val="ms-MY"/>
        </w:rPr>
        <w:t xml:space="preserve"> wajib memberikan informasi secara tertulis yang didahului informasi secara lisan kepada </w:t>
      </w:r>
      <w:r w:rsidRPr="00F673B6">
        <w:rPr>
          <w:b/>
          <w:sz w:val="24"/>
          <w:szCs w:val="24"/>
          <w:lang w:val="ms-MY"/>
        </w:rPr>
        <w:t>PIHAK PERTAMA</w:t>
      </w:r>
      <w:r w:rsidRPr="00220501">
        <w:rPr>
          <w:sz w:val="24"/>
          <w:szCs w:val="24"/>
          <w:lang w:val="ms-MY"/>
        </w:rPr>
        <w:t xml:space="preserve">, dan bila tidak ada informasi maka </w:t>
      </w:r>
      <w:r w:rsidRPr="00F673B6">
        <w:rPr>
          <w:b/>
          <w:sz w:val="24"/>
          <w:szCs w:val="24"/>
          <w:lang w:val="ms-MY"/>
        </w:rPr>
        <w:t>PIHAK PERTAMA</w:t>
      </w:r>
      <w:r w:rsidRPr="00220501">
        <w:rPr>
          <w:sz w:val="24"/>
          <w:szCs w:val="24"/>
          <w:lang w:val="ms-MY"/>
        </w:rPr>
        <w:t xml:space="preserve"> diberikan keleluasaan untuk membatalkan pesanan dan mengalihkan pesanan ke distributor lain untuk mencari produk yang sama, dan </w:t>
      </w:r>
      <w:r w:rsidRPr="00F673B6">
        <w:rPr>
          <w:b/>
          <w:sz w:val="24"/>
          <w:szCs w:val="24"/>
          <w:lang w:val="ms-MY"/>
        </w:rPr>
        <w:t>PIHAK PERTAMA</w:t>
      </w:r>
      <w:r w:rsidRPr="00220501">
        <w:rPr>
          <w:sz w:val="24"/>
          <w:szCs w:val="24"/>
          <w:lang w:val="ms-MY"/>
        </w:rPr>
        <w:t xml:space="preserve"> dapat mengajukan peninjauan kerjasama kembali.</w:t>
      </w:r>
    </w:p>
    <w:p w14:paraId="4F2EC42F" w14:textId="70F537D3" w:rsidR="00B14F42" w:rsidRPr="00220501" w:rsidRDefault="00B14F42" w:rsidP="00D40932">
      <w:pPr>
        <w:pStyle w:val="BodyTextIndent3"/>
        <w:spacing w:line="240" w:lineRule="auto"/>
        <w:ind w:left="0" w:firstLine="0"/>
        <w:jc w:val="both"/>
        <w:rPr>
          <w:rFonts w:ascii="Times New Roman" w:hAnsi="Times New Roman" w:cs="Times New Roman"/>
          <w:b/>
          <w:bCs/>
          <w:szCs w:val="24"/>
          <w:u w:val="single"/>
        </w:rPr>
      </w:pPr>
    </w:p>
    <w:p w14:paraId="5029311E" w14:textId="200CD3DA" w:rsidR="00B14F42" w:rsidRPr="00220501" w:rsidRDefault="00390F96">
      <w:pPr>
        <w:pStyle w:val="BodyTextIndent"/>
        <w:tabs>
          <w:tab w:val="left" w:pos="360"/>
          <w:tab w:val="left" w:pos="1200"/>
          <w:tab w:val="left" w:pos="2520"/>
          <w:tab w:val="left" w:pos="2760"/>
        </w:tabs>
        <w:spacing w:after="100" w:afterAutospacing="1"/>
        <w:ind w:firstLine="0"/>
        <w:contextualSpacing/>
        <w:jc w:val="center"/>
        <w:rPr>
          <w:b/>
          <w:szCs w:val="24"/>
          <w:u w:val="single"/>
          <w:lang w:val="id-ID"/>
        </w:rPr>
      </w:pPr>
      <w:proofErr w:type="spellStart"/>
      <w:r w:rsidRPr="00220501">
        <w:rPr>
          <w:b/>
          <w:szCs w:val="24"/>
          <w:u w:val="single"/>
        </w:rPr>
        <w:t>Pasal</w:t>
      </w:r>
      <w:proofErr w:type="spellEnd"/>
      <w:r w:rsidRPr="00220501">
        <w:rPr>
          <w:b/>
          <w:szCs w:val="24"/>
          <w:u w:val="single"/>
        </w:rPr>
        <w:t xml:space="preserve"> </w:t>
      </w:r>
      <w:r w:rsidR="000172EE" w:rsidRPr="00220501">
        <w:rPr>
          <w:b/>
          <w:szCs w:val="24"/>
          <w:u w:val="single"/>
          <w:lang w:val="id-ID"/>
        </w:rPr>
        <w:t>7</w:t>
      </w:r>
    </w:p>
    <w:p w14:paraId="574E27E9" w14:textId="77777777" w:rsidR="00B14F42" w:rsidRPr="00220501" w:rsidRDefault="00390F96">
      <w:pPr>
        <w:pStyle w:val="BodyTextIndent"/>
        <w:tabs>
          <w:tab w:val="left" w:pos="360"/>
          <w:tab w:val="left" w:pos="1200"/>
          <w:tab w:val="left" w:pos="2520"/>
          <w:tab w:val="left" w:pos="2760"/>
        </w:tabs>
        <w:spacing w:after="100" w:afterAutospacing="1"/>
        <w:contextualSpacing/>
        <w:jc w:val="both"/>
        <w:rPr>
          <w:b/>
          <w:szCs w:val="24"/>
        </w:rPr>
      </w:pPr>
      <w:r w:rsidRPr="00220501">
        <w:rPr>
          <w:b/>
          <w:szCs w:val="24"/>
        </w:rPr>
        <w:t>PENANGGUNG JAWAB HARIAN</w:t>
      </w:r>
    </w:p>
    <w:p w14:paraId="6C5DF194" w14:textId="77777777" w:rsidR="00B14F42" w:rsidRPr="00220501" w:rsidRDefault="00390F96">
      <w:pPr>
        <w:pStyle w:val="ListParagraph"/>
        <w:numPr>
          <w:ilvl w:val="0"/>
          <w:numId w:val="6"/>
        </w:numPr>
        <w:tabs>
          <w:tab w:val="clear" w:pos="720"/>
          <w:tab w:val="left" w:pos="540"/>
        </w:tabs>
        <w:spacing w:after="60"/>
        <w:ind w:left="540" w:hanging="540"/>
        <w:jc w:val="both"/>
        <w:rPr>
          <w:b/>
          <w:sz w:val="24"/>
          <w:szCs w:val="24"/>
        </w:rPr>
      </w:pPr>
      <w:r w:rsidRPr="00220501">
        <w:rPr>
          <w:sz w:val="24"/>
          <w:szCs w:val="24"/>
        </w:rPr>
        <w:t xml:space="preserve">Yang </w:t>
      </w:r>
      <w:proofErr w:type="spellStart"/>
      <w:r w:rsidRPr="00220501">
        <w:rPr>
          <w:sz w:val="24"/>
          <w:szCs w:val="24"/>
        </w:rPr>
        <w:t>dimaksud</w:t>
      </w:r>
      <w:proofErr w:type="spellEnd"/>
      <w:r w:rsidRPr="00220501">
        <w:rPr>
          <w:sz w:val="24"/>
          <w:szCs w:val="24"/>
        </w:rPr>
        <w:t xml:space="preserve"> </w:t>
      </w:r>
      <w:proofErr w:type="spellStart"/>
      <w:r w:rsidRPr="00220501">
        <w:rPr>
          <w:sz w:val="24"/>
          <w:szCs w:val="24"/>
        </w:rPr>
        <w:t>dengan</w:t>
      </w:r>
      <w:proofErr w:type="spellEnd"/>
      <w:r w:rsidRPr="00220501">
        <w:rPr>
          <w:sz w:val="24"/>
          <w:szCs w:val="24"/>
        </w:rPr>
        <w:t xml:space="preserve"> </w:t>
      </w:r>
      <w:proofErr w:type="spellStart"/>
      <w:r w:rsidRPr="00220501">
        <w:rPr>
          <w:sz w:val="24"/>
          <w:szCs w:val="24"/>
        </w:rPr>
        <w:t>Penanggung</w:t>
      </w:r>
      <w:proofErr w:type="spellEnd"/>
      <w:r w:rsidRPr="00220501">
        <w:rPr>
          <w:sz w:val="24"/>
          <w:szCs w:val="24"/>
        </w:rPr>
        <w:t xml:space="preserve"> Jawab </w:t>
      </w:r>
      <w:proofErr w:type="spellStart"/>
      <w:r w:rsidRPr="00220501">
        <w:rPr>
          <w:sz w:val="24"/>
          <w:szCs w:val="24"/>
        </w:rPr>
        <w:t>Harian</w:t>
      </w:r>
      <w:proofErr w:type="spellEnd"/>
      <w:r w:rsidRPr="00220501">
        <w:rPr>
          <w:sz w:val="24"/>
          <w:szCs w:val="24"/>
        </w:rPr>
        <w:t xml:space="preserve"> </w:t>
      </w:r>
      <w:proofErr w:type="spellStart"/>
      <w:r w:rsidRPr="00220501">
        <w:rPr>
          <w:sz w:val="24"/>
          <w:szCs w:val="24"/>
        </w:rPr>
        <w:t>adalah</w:t>
      </w:r>
      <w:proofErr w:type="spellEnd"/>
      <w:r w:rsidRPr="00220501">
        <w:rPr>
          <w:sz w:val="24"/>
          <w:szCs w:val="24"/>
        </w:rPr>
        <w:t xml:space="preserve"> </w:t>
      </w:r>
      <w:proofErr w:type="spellStart"/>
      <w:r w:rsidRPr="00220501">
        <w:rPr>
          <w:sz w:val="24"/>
          <w:szCs w:val="24"/>
        </w:rPr>
        <w:t>karyawan</w:t>
      </w:r>
      <w:proofErr w:type="spellEnd"/>
      <w:r w:rsidRPr="00220501">
        <w:rPr>
          <w:sz w:val="24"/>
          <w:szCs w:val="24"/>
        </w:rPr>
        <w:t xml:space="preserve"> / </w:t>
      </w:r>
      <w:proofErr w:type="spellStart"/>
      <w:r w:rsidRPr="00220501">
        <w:rPr>
          <w:sz w:val="24"/>
          <w:szCs w:val="24"/>
        </w:rPr>
        <w:t>petugas</w:t>
      </w:r>
      <w:proofErr w:type="spellEnd"/>
      <w:r w:rsidRPr="00220501">
        <w:rPr>
          <w:sz w:val="24"/>
          <w:szCs w:val="24"/>
        </w:rPr>
        <w:t xml:space="preserve"> </w:t>
      </w:r>
      <w:proofErr w:type="spellStart"/>
      <w:r w:rsidRPr="00220501">
        <w:rPr>
          <w:sz w:val="24"/>
          <w:szCs w:val="24"/>
        </w:rPr>
        <w:t>dari</w:t>
      </w:r>
      <w:proofErr w:type="spellEnd"/>
      <w:r w:rsidRPr="00220501">
        <w:rPr>
          <w:sz w:val="24"/>
          <w:szCs w:val="24"/>
        </w:rPr>
        <w:t xml:space="preserve"> </w:t>
      </w:r>
      <w:r w:rsidRPr="00220501">
        <w:rPr>
          <w:b/>
          <w:bCs/>
          <w:sz w:val="24"/>
          <w:szCs w:val="24"/>
        </w:rPr>
        <w:t>PIHAK PERTAMA</w:t>
      </w:r>
      <w:r w:rsidRPr="00220501">
        <w:rPr>
          <w:sz w:val="24"/>
          <w:szCs w:val="24"/>
        </w:rPr>
        <w:t xml:space="preserve"> dan </w:t>
      </w:r>
      <w:r w:rsidRPr="00220501">
        <w:rPr>
          <w:b/>
          <w:bCs/>
          <w:sz w:val="24"/>
          <w:szCs w:val="24"/>
        </w:rPr>
        <w:t>PIHAK KEDUA</w:t>
      </w:r>
      <w:r w:rsidRPr="00220501">
        <w:rPr>
          <w:sz w:val="24"/>
          <w:szCs w:val="24"/>
        </w:rPr>
        <w:t xml:space="preserve"> yang </w:t>
      </w:r>
      <w:proofErr w:type="spellStart"/>
      <w:r w:rsidRPr="00220501">
        <w:rPr>
          <w:sz w:val="24"/>
          <w:szCs w:val="24"/>
        </w:rPr>
        <w:t>ditunjuk</w:t>
      </w:r>
      <w:proofErr w:type="spellEnd"/>
      <w:r w:rsidRPr="00220501">
        <w:rPr>
          <w:sz w:val="24"/>
          <w:szCs w:val="24"/>
        </w:rPr>
        <w:t xml:space="preserve"> oleh </w:t>
      </w:r>
      <w:proofErr w:type="spellStart"/>
      <w:r w:rsidRPr="00220501">
        <w:rPr>
          <w:sz w:val="24"/>
          <w:szCs w:val="24"/>
        </w:rPr>
        <w:t>masing-masing</w:t>
      </w:r>
      <w:proofErr w:type="spellEnd"/>
      <w:r w:rsidRPr="00220501">
        <w:rPr>
          <w:sz w:val="24"/>
          <w:szCs w:val="24"/>
        </w:rPr>
        <w:t xml:space="preserve"> </w:t>
      </w:r>
      <w:proofErr w:type="spellStart"/>
      <w:r w:rsidRPr="00220501">
        <w:rPr>
          <w:sz w:val="24"/>
          <w:szCs w:val="24"/>
        </w:rPr>
        <w:t>pihak</w:t>
      </w:r>
      <w:proofErr w:type="spellEnd"/>
      <w:r w:rsidRPr="00220501">
        <w:rPr>
          <w:sz w:val="24"/>
          <w:szCs w:val="24"/>
        </w:rPr>
        <w:t xml:space="preserve"> </w:t>
      </w:r>
      <w:proofErr w:type="spellStart"/>
      <w:r w:rsidRPr="00220501">
        <w:rPr>
          <w:sz w:val="24"/>
          <w:szCs w:val="24"/>
        </w:rPr>
        <w:t>untuk</w:t>
      </w:r>
      <w:proofErr w:type="spellEnd"/>
      <w:r w:rsidRPr="00220501">
        <w:rPr>
          <w:sz w:val="24"/>
          <w:szCs w:val="24"/>
        </w:rPr>
        <w:t xml:space="preserve"> </w:t>
      </w:r>
      <w:proofErr w:type="spellStart"/>
      <w:r w:rsidRPr="00220501">
        <w:rPr>
          <w:sz w:val="24"/>
          <w:szCs w:val="24"/>
        </w:rPr>
        <w:t>bertugas</w:t>
      </w:r>
      <w:proofErr w:type="spellEnd"/>
      <w:r w:rsidRPr="00220501">
        <w:rPr>
          <w:sz w:val="24"/>
          <w:szCs w:val="24"/>
        </w:rPr>
        <w:t xml:space="preserve"> </w:t>
      </w:r>
      <w:proofErr w:type="spellStart"/>
      <w:r w:rsidRPr="00220501">
        <w:rPr>
          <w:sz w:val="24"/>
          <w:szCs w:val="24"/>
        </w:rPr>
        <w:t>sebagai</w:t>
      </w:r>
      <w:proofErr w:type="spellEnd"/>
      <w:r w:rsidRPr="00220501">
        <w:rPr>
          <w:sz w:val="24"/>
          <w:szCs w:val="24"/>
        </w:rPr>
        <w:t xml:space="preserve"> </w:t>
      </w:r>
      <w:proofErr w:type="spellStart"/>
      <w:r w:rsidRPr="00220501">
        <w:rPr>
          <w:sz w:val="24"/>
          <w:szCs w:val="24"/>
        </w:rPr>
        <w:t>penanggung</w:t>
      </w:r>
      <w:proofErr w:type="spellEnd"/>
      <w:r w:rsidRPr="00220501">
        <w:rPr>
          <w:sz w:val="24"/>
          <w:szCs w:val="24"/>
        </w:rPr>
        <w:t xml:space="preserve"> </w:t>
      </w:r>
      <w:proofErr w:type="spellStart"/>
      <w:r w:rsidRPr="00220501">
        <w:rPr>
          <w:sz w:val="24"/>
          <w:szCs w:val="24"/>
        </w:rPr>
        <w:t>jawab</w:t>
      </w:r>
      <w:proofErr w:type="spellEnd"/>
      <w:r w:rsidRPr="00220501">
        <w:rPr>
          <w:sz w:val="24"/>
          <w:szCs w:val="24"/>
        </w:rPr>
        <w:t xml:space="preserve"> </w:t>
      </w:r>
      <w:proofErr w:type="spellStart"/>
      <w:r w:rsidRPr="00220501">
        <w:rPr>
          <w:sz w:val="24"/>
          <w:szCs w:val="24"/>
        </w:rPr>
        <w:t>selama</w:t>
      </w:r>
      <w:proofErr w:type="spellEnd"/>
      <w:r w:rsidRPr="00220501">
        <w:rPr>
          <w:sz w:val="24"/>
          <w:szCs w:val="24"/>
        </w:rPr>
        <w:t xml:space="preserve"> </w:t>
      </w:r>
      <w:proofErr w:type="spellStart"/>
      <w:r w:rsidRPr="00220501">
        <w:rPr>
          <w:sz w:val="24"/>
          <w:szCs w:val="24"/>
        </w:rPr>
        <w:t>pelaksanaan</w:t>
      </w:r>
      <w:proofErr w:type="spellEnd"/>
      <w:r w:rsidRPr="00220501">
        <w:rPr>
          <w:sz w:val="24"/>
          <w:szCs w:val="24"/>
        </w:rPr>
        <w:t xml:space="preserve"> </w:t>
      </w:r>
      <w:proofErr w:type="spellStart"/>
      <w:r w:rsidRPr="00220501">
        <w:rPr>
          <w:sz w:val="24"/>
          <w:szCs w:val="24"/>
        </w:rPr>
        <w:t>pemeriksaan</w:t>
      </w:r>
      <w:proofErr w:type="spellEnd"/>
      <w:r w:rsidRPr="00220501">
        <w:rPr>
          <w:sz w:val="24"/>
          <w:szCs w:val="24"/>
        </w:rPr>
        <w:t>.</w:t>
      </w:r>
    </w:p>
    <w:p w14:paraId="6B09B618" w14:textId="77777777" w:rsidR="00B14F42" w:rsidRPr="00220501" w:rsidRDefault="00390F96">
      <w:pPr>
        <w:pStyle w:val="BodyTextIndent"/>
        <w:numPr>
          <w:ilvl w:val="0"/>
          <w:numId w:val="6"/>
        </w:numPr>
        <w:tabs>
          <w:tab w:val="left" w:pos="567"/>
          <w:tab w:val="left" w:pos="2760"/>
        </w:tabs>
        <w:spacing w:after="100" w:afterAutospacing="1"/>
        <w:ind w:hanging="720"/>
        <w:contextualSpacing/>
        <w:rPr>
          <w:szCs w:val="24"/>
        </w:rPr>
      </w:pPr>
      <w:proofErr w:type="spellStart"/>
      <w:r w:rsidRPr="00220501">
        <w:rPr>
          <w:szCs w:val="24"/>
        </w:rPr>
        <w:t>Penanggung</w:t>
      </w:r>
      <w:proofErr w:type="spellEnd"/>
      <w:r w:rsidRPr="00220501">
        <w:rPr>
          <w:szCs w:val="24"/>
        </w:rPr>
        <w:t xml:space="preserve"> </w:t>
      </w:r>
      <w:proofErr w:type="spellStart"/>
      <w:r w:rsidRPr="00220501">
        <w:rPr>
          <w:szCs w:val="24"/>
        </w:rPr>
        <w:t>jawab</w:t>
      </w:r>
      <w:proofErr w:type="spellEnd"/>
      <w:r w:rsidRPr="00220501">
        <w:rPr>
          <w:szCs w:val="24"/>
        </w:rPr>
        <w:t xml:space="preserve"> </w:t>
      </w:r>
      <w:proofErr w:type="spellStart"/>
      <w:r w:rsidRPr="00220501">
        <w:rPr>
          <w:szCs w:val="24"/>
        </w:rPr>
        <w:t>harian</w:t>
      </w:r>
      <w:proofErr w:type="spellEnd"/>
      <w:r w:rsidRPr="00220501">
        <w:rPr>
          <w:szCs w:val="24"/>
        </w:rPr>
        <w:t xml:space="preserve"> yang </w:t>
      </w:r>
      <w:proofErr w:type="spellStart"/>
      <w:r w:rsidRPr="00220501">
        <w:rPr>
          <w:szCs w:val="24"/>
        </w:rPr>
        <w:t>ditetapkan</w:t>
      </w:r>
      <w:proofErr w:type="spellEnd"/>
      <w:r w:rsidRPr="00220501">
        <w:rPr>
          <w:szCs w:val="24"/>
        </w:rPr>
        <w:t xml:space="preserve"> oleh </w:t>
      </w:r>
      <w:r w:rsidRPr="00220501">
        <w:rPr>
          <w:b/>
          <w:bCs/>
          <w:szCs w:val="24"/>
        </w:rPr>
        <w:t>PIHAK PERTAMA</w:t>
      </w:r>
      <w:r w:rsidRPr="00220501">
        <w:rPr>
          <w:szCs w:val="24"/>
        </w:rPr>
        <w:t xml:space="preserve"> </w:t>
      </w:r>
      <w:proofErr w:type="spellStart"/>
      <w:r w:rsidRPr="00220501">
        <w:rPr>
          <w:szCs w:val="24"/>
        </w:rPr>
        <w:t>adalah</w:t>
      </w:r>
      <w:proofErr w:type="spellEnd"/>
      <w:r w:rsidRPr="00220501">
        <w:rPr>
          <w:szCs w:val="24"/>
        </w:rPr>
        <w:t xml:space="preserve"> :</w:t>
      </w:r>
    </w:p>
    <w:p w14:paraId="6E9BB652" w14:textId="519196A0" w:rsidR="00B14F42" w:rsidRPr="0042058B" w:rsidRDefault="00390F96">
      <w:pPr>
        <w:pStyle w:val="BodyTextIndent"/>
        <w:tabs>
          <w:tab w:val="left" w:pos="993"/>
          <w:tab w:val="left" w:pos="2520"/>
          <w:tab w:val="left" w:pos="2760"/>
        </w:tabs>
        <w:spacing w:after="100" w:afterAutospacing="1"/>
        <w:ind w:left="567" w:firstLine="426"/>
        <w:contextualSpacing/>
        <w:rPr>
          <w:szCs w:val="24"/>
          <w:highlight w:val="yellow"/>
          <w:lang w:val="id-ID"/>
        </w:rPr>
      </w:pPr>
      <w:r w:rsidRPr="0042058B">
        <w:rPr>
          <w:szCs w:val="24"/>
          <w:highlight w:val="yellow"/>
          <w:lang w:val="sv-SE"/>
        </w:rPr>
        <w:t>Nama</w:t>
      </w:r>
      <w:r w:rsidRPr="0042058B">
        <w:rPr>
          <w:szCs w:val="24"/>
          <w:highlight w:val="yellow"/>
          <w:lang w:val="sv-SE"/>
        </w:rPr>
        <w:tab/>
        <w:t xml:space="preserve">:  </w:t>
      </w:r>
      <w:r w:rsidR="0042058B" w:rsidRPr="0042058B">
        <w:rPr>
          <w:szCs w:val="24"/>
          <w:highlight w:val="yellow"/>
          <w:lang w:val="sv-SE"/>
        </w:rPr>
        <w:t>Gadis Arivia, S.Farm.,</w:t>
      </w:r>
      <w:r w:rsidR="000B6DF1">
        <w:rPr>
          <w:szCs w:val="24"/>
          <w:highlight w:val="yellow"/>
          <w:lang w:val="sv-SE"/>
        </w:rPr>
        <w:t xml:space="preserve"> </w:t>
      </w:r>
      <w:r w:rsidR="0042058B" w:rsidRPr="0042058B">
        <w:rPr>
          <w:szCs w:val="24"/>
          <w:highlight w:val="yellow"/>
          <w:lang w:val="sv-SE"/>
        </w:rPr>
        <w:t>Apt</w:t>
      </w:r>
    </w:p>
    <w:p w14:paraId="66AE4E84" w14:textId="43F8B7A0" w:rsidR="00B14F42" w:rsidRPr="0042058B" w:rsidRDefault="00390F96">
      <w:pPr>
        <w:pStyle w:val="BodyTextIndent"/>
        <w:tabs>
          <w:tab w:val="left" w:pos="993"/>
          <w:tab w:val="left" w:pos="2520"/>
          <w:tab w:val="left" w:pos="2760"/>
        </w:tabs>
        <w:spacing w:after="100" w:afterAutospacing="1"/>
        <w:ind w:left="567" w:firstLine="426"/>
        <w:contextualSpacing/>
        <w:rPr>
          <w:szCs w:val="24"/>
          <w:highlight w:val="yellow"/>
          <w:lang w:val="zh-CN"/>
        </w:rPr>
      </w:pPr>
      <w:r w:rsidRPr="0042058B">
        <w:rPr>
          <w:szCs w:val="24"/>
          <w:highlight w:val="yellow"/>
          <w:lang w:val="sv-SE"/>
        </w:rPr>
        <w:t>Jabatan</w:t>
      </w:r>
      <w:r w:rsidRPr="0042058B">
        <w:rPr>
          <w:szCs w:val="24"/>
          <w:highlight w:val="yellow"/>
          <w:lang w:val="sv-SE"/>
        </w:rPr>
        <w:tab/>
        <w:t>:</w:t>
      </w:r>
      <w:r w:rsidRPr="0042058B">
        <w:rPr>
          <w:szCs w:val="24"/>
          <w:highlight w:val="yellow"/>
          <w:lang w:val="sv-SE"/>
        </w:rPr>
        <w:tab/>
      </w:r>
      <w:proofErr w:type="spellStart"/>
      <w:r w:rsidR="0042058B" w:rsidRPr="0042058B">
        <w:rPr>
          <w:szCs w:val="24"/>
          <w:highlight w:val="yellow"/>
        </w:rPr>
        <w:t>Pengadaan</w:t>
      </w:r>
      <w:proofErr w:type="spellEnd"/>
      <w:r w:rsidR="0042058B" w:rsidRPr="0042058B">
        <w:rPr>
          <w:szCs w:val="24"/>
          <w:highlight w:val="yellow"/>
        </w:rPr>
        <w:t xml:space="preserve"> </w:t>
      </w:r>
      <w:proofErr w:type="spellStart"/>
      <w:r w:rsidR="0042058B" w:rsidRPr="0042058B">
        <w:rPr>
          <w:szCs w:val="24"/>
          <w:highlight w:val="yellow"/>
        </w:rPr>
        <w:t>Farmasi</w:t>
      </w:r>
      <w:proofErr w:type="spellEnd"/>
      <w:r w:rsidR="0042058B" w:rsidRPr="0042058B">
        <w:rPr>
          <w:szCs w:val="24"/>
          <w:highlight w:val="yellow"/>
        </w:rPr>
        <w:t xml:space="preserve"> PT </w:t>
      </w:r>
      <w:proofErr w:type="spellStart"/>
      <w:r w:rsidR="0042058B" w:rsidRPr="0042058B">
        <w:rPr>
          <w:szCs w:val="24"/>
          <w:highlight w:val="yellow"/>
        </w:rPr>
        <w:t>Disa</w:t>
      </w:r>
      <w:proofErr w:type="spellEnd"/>
      <w:r w:rsidR="0042058B" w:rsidRPr="0042058B">
        <w:rPr>
          <w:szCs w:val="24"/>
          <w:highlight w:val="yellow"/>
        </w:rPr>
        <w:t xml:space="preserve"> Prima </w:t>
      </w:r>
      <w:proofErr w:type="spellStart"/>
      <w:r w:rsidR="0042058B" w:rsidRPr="0042058B">
        <w:rPr>
          <w:szCs w:val="24"/>
          <w:highlight w:val="yellow"/>
        </w:rPr>
        <w:t>Medika</w:t>
      </w:r>
      <w:proofErr w:type="spellEnd"/>
    </w:p>
    <w:p w14:paraId="6D27838A" w14:textId="52D11F89" w:rsidR="003A4E64" w:rsidRPr="00220501" w:rsidRDefault="00390F96" w:rsidP="00723D0A">
      <w:pPr>
        <w:pStyle w:val="BodyTextIndent"/>
        <w:tabs>
          <w:tab w:val="left" w:pos="993"/>
          <w:tab w:val="left" w:pos="2520"/>
          <w:tab w:val="left" w:pos="2760"/>
        </w:tabs>
        <w:spacing w:after="100" w:afterAutospacing="1"/>
        <w:ind w:left="567" w:firstLine="426"/>
        <w:contextualSpacing/>
        <w:rPr>
          <w:szCs w:val="24"/>
        </w:rPr>
      </w:pPr>
      <w:r w:rsidRPr="0042058B">
        <w:rPr>
          <w:szCs w:val="24"/>
          <w:highlight w:val="yellow"/>
          <w:lang w:val="zh-CN"/>
        </w:rPr>
        <w:t>HP</w:t>
      </w:r>
      <w:r w:rsidRPr="0042058B">
        <w:rPr>
          <w:szCs w:val="24"/>
          <w:highlight w:val="yellow"/>
        </w:rPr>
        <w:tab/>
        <w:t>:</w:t>
      </w:r>
      <w:r w:rsidR="000B1A79" w:rsidRPr="0042058B">
        <w:rPr>
          <w:szCs w:val="24"/>
          <w:highlight w:val="yellow"/>
        </w:rPr>
        <w:t xml:space="preserve">   </w:t>
      </w:r>
      <w:r w:rsidR="0042058B" w:rsidRPr="0042058B">
        <w:rPr>
          <w:szCs w:val="24"/>
          <w:highlight w:val="yellow"/>
        </w:rPr>
        <w:t>085704243746</w:t>
      </w:r>
    </w:p>
    <w:p w14:paraId="1E1CFC8C" w14:textId="77777777" w:rsidR="003A4E64" w:rsidRPr="00220501" w:rsidRDefault="003A4E64" w:rsidP="003A4E64">
      <w:pPr>
        <w:pStyle w:val="BodyTextIndent"/>
        <w:tabs>
          <w:tab w:val="left" w:pos="993"/>
          <w:tab w:val="left" w:pos="2520"/>
          <w:tab w:val="left" w:pos="2760"/>
        </w:tabs>
        <w:spacing w:after="100" w:afterAutospacing="1"/>
        <w:ind w:firstLine="0"/>
        <w:contextualSpacing/>
        <w:rPr>
          <w:rFonts w:eastAsiaTheme="minorEastAsia"/>
          <w:szCs w:val="24"/>
          <w:lang w:val="zh-CN" w:eastAsia="zh-CN"/>
        </w:rPr>
      </w:pPr>
    </w:p>
    <w:p w14:paraId="44199883" w14:textId="77777777" w:rsidR="00B14F42" w:rsidRPr="00220501" w:rsidRDefault="00390F96">
      <w:pPr>
        <w:pStyle w:val="BodyTextIndent"/>
        <w:numPr>
          <w:ilvl w:val="0"/>
          <w:numId w:val="6"/>
        </w:numPr>
        <w:tabs>
          <w:tab w:val="left" w:pos="567"/>
          <w:tab w:val="left" w:pos="2760"/>
        </w:tabs>
        <w:spacing w:after="100" w:afterAutospacing="1"/>
        <w:ind w:left="567" w:hanging="567"/>
        <w:contextualSpacing/>
        <w:rPr>
          <w:szCs w:val="24"/>
        </w:rPr>
      </w:pPr>
      <w:proofErr w:type="spellStart"/>
      <w:r w:rsidRPr="00220501">
        <w:rPr>
          <w:szCs w:val="24"/>
        </w:rPr>
        <w:t>Penanggung</w:t>
      </w:r>
      <w:proofErr w:type="spellEnd"/>
      <w:r w:rsidRPr="00220501">
        <w:rPr>
          <w:szCs w:val="24"/>
        </w:rPr>
        <w:t xml:space="preserve"> </w:t>
      </w:r>
      <w:proofErr w:type="spellStart"/>
      <w:r w:rsidRPr="00220501">
        <w:rPr>
          <w:szCs w:val="24"/>
        </w:rPr>
        <w:t>jawab</w:t>
      </w:r>
      <w:proofErr w:type="spellEnd"/>
      <w:r w:rsidRPr="00220501">
        <w:rPr>
          <w:szCs w:val="24"/>
        </w:rPr>
        <w:t xml:space="preserve"> </w:t>
      </w:r>
      <w:proofErr w:type="spellStart"/>
      <w:r w:rsidRPr="00220501">
        <w:rPr>
          <w:szCs w:val="24"/>
        </w:rPr>
        <w:t>harian</w:t>
      </w:r>
      <w:proofErr w:type="spellEnd"/>
      <w:r w:rsidRPr="00220501">
        <w:rPr>
          <w:szCs w:val="24"/>
        </w:rPr>
        <w:t xml:space="preserve"> yang </w:t>
      </w:r>
      <w:proofErr w:type="spellStart"/>
      <w:r w:rsidRPr="00220501">
        <w:rPr>
          <w:szCs w:val="24"/>
        </w:rPr>
        <w:t>ditetapkan</w:t>
      </w:r>
      <w:proofErr w:type="spellEnd"/>
      <w:r w:rsidRPr="00220501">
        <w:rPr>
          <w:szCs w:val="24"/>
        </w:rPr>
        <w:t xml:space="preserve"> oleh </w:t>
      </w:r>
      <w:r w:rsidRPr="00220501">
        <w:rPr>
          <w:b/>
          <w:bCs/>
          <w:szCs w:val="24"/>
        </w:rPr>
        <w:t>PIHAK KEDUA</w:t>
      </w:r>
      <w:r w:rsidRPr="00220501">
        <w:rPr>
          <w:szCs w:val="24"/>
        </w:rPr>
        <w:t xml:space="preserve"> </w:t>
      </w:r>
      <w:proofErr w:type="spellStart"/>
      <w:r w:rsidRPr="00220501">
        <w:rPr>
          <w:szCs w:val="24"/>
        </w:rPr>
        <w:t>adalah</w:t>
      </w:r>
      <w:proofErr w:type="spellEnd"/>
      <w:r w:rsidRPr="00220501">
        <w:rPr>
          <w:szCs w:val="24"/>
        </w:rPr>
        <w:t xml:space="preserve"> :</w:t>
      </w:r>
    </w:p>
    <w:p w14:paraId="24FCADD0" w14:textId="7C4D9FD7" w:rsidR="00B14F42" w:rsidRPr="00220501" w:rsidRDefault="00390F96">
      <w:pPr>
        <w:pStyle w:val="BodyTextIndent"/>
        <w:tabs>
          <w:tab w:val="left" w:pos="2520"/>
          <w:tab w:val="left" w:pos="2760"/>
        </w:tabs>
        <w:ind w:left="960" w:firstLine="0"/>
        <w:rPr>
          <w:szCs w:val="24"/>
          <w:lang w:val="id-ID"/>
        </w:rPr>
      </w:pPr>
      <w:r w:rsidRPr="00220501">
        <w:rPr>
          <w:szCs w:val="24"/>
          <w:lang w:val="sv-SE"/>
        </w:rPr>
        <w:t>Nama</w:t>
      </w:r>
      <w:r w:rsidRPr="00220501">
        <w:rPr>
          <w:szCs w:val="24"/>
          <w:lang w:val="sv-SE"/>
        </w:rPr>
        <w:tab/>
        <w:t>:</w:t>
      </w:r>
      <w:r w:rsidRPr="00220501">
        <w:rPr>
          <w:szCs w:val="24"/>
          <w:lang w:val="id-ID"/>
        </w:rPr>
        <w:t xml:space="preserve"> </w:t>
      </w:r>
      <w:r w:rsidR="006A4EC2" w:rsidRPr="00220501">
        <w:rPr>
          <w:szCs w:val="24"/>
        </w:rPr>
        <w:t xml:space="preserve">Hendra </w:t>
      </w:r>
      <w:proofErr w:type="spellStart"/>
      <w:r w:rsidR="006A4EC2" w:rsidRPr="00220501">
        <w:rPr>
          <w:szCs w:val="24"/>
        </w:rPr>
        <w:t>Ardiansa</w:t>
      </w:r>
      <w:proofErr w:type="spellEnd"/>
      <w:r w:rsidR="00C20127" w:rsidRPr="00220501">
        <w:rPr>
          <w:szCs w:val="24"/>
          <w:lang w:val="id-ID"/>
        </w:rPr>
        <w:t xml:space="preserve"> </w:t>
      </w:r>
    </w:p>
    <w:p w14:paraId="0CA4BE56" w14:textId="34742D36" w:rsidR="00B14F42" w:rsidRPr="00220501" w:rsidRDefault="00835AC7">
      <w:pPr>
        <w:pStyle w:val="BodyTextIndent"/>
        <w:tabs>
          <w:tab w:val="left" w:pos="2520"/>
          <w:tab w:val="left" w:pos="2760"/>
        </w:tabs>
        <w:spacing w:after="100" w:afterAutospacing="1"/>
        <w:ind w:left="993" w:firstLine="0"/>
        <w:contextualSpacing/>
        <w:rPr>
          <w:szCs w:val="24"/>
        </w:rPr>
      </w:pPr>
      <w:r>
        <w:rPr>
          <w:szCs w:val="24"/>
          <w:lang w:val="sv-SE"/>
        </w:rPr>
        <w:t>Jabatan</w:t>
      </w:r>
      <w:r>
        <w:rPr>
          <w:szCs w:val="24"/>
          <w:lang w:val="sv-SE"/>
        </w:rPr>
        <w:tab/>
        <w:t xml:space="preserve">: </w:t>
      </w:r>
      <w:r w:rsidR="006A4EC2" w:rsidRPr="00220501">
        <w:rPr>
          <w:szCs w:val="24"/>
        </w:rPr>
        <w:t>Marketing</w:t>
      </w:r>
    </w:p>
    <w:p w14:paraId="27269E71" w14:textId="1916FC85" w:rsidR="00B14F42" w:rsidRPr="00220501" w:rsidRDefault="00835AC7">
      <w:pPr>
        <w:pStyle w:val="BodyTextIndent"/>
        <w:tabs>
          <w:tab w:val="left" w:pos="2520"/>
          <w:tab w:val="left" w:pos="2760"/>
        </w:tabs>
        <w:ind w:left="993" w:firstLine="0"/>
        <w:contextualSpacing/>
        <w:rPr>
          <w:szCs w:val="24"/>
        </w:rPr>
      </w:pPr>
      <w:r>
        <w:rPr>
          <w:szCs w:val="24"/>
        </w:rPr>
        <w:t>HP</w:t>
      </w:r>
      <w:r>
        <w:rPr>
          <w:szCs w:val="24"/>
        </w:rPr>
        <w:tab/>
        <w:t xml:space="preserve">: </w:t>
      </w:r>
      <w:r w:rsidR="006A4EC2" w:rsidRPr="00220501">
        <w:rPr>
          <w:szCs w:val="24"/>
        </w:rPr>
        <w:t>0895809073838</w:t>
      </w:r>
    </w:p>
    <w:p w14:paraId="0274F4D5" w14:textId="5E21A394" w:rsidR="00B14F42" w:rsidRPr="00220501" w:rsidRDefault="00B14F42">
      <w:pPr>
        <w:pStyle w:val="ListParagraph"/>
        <w:ind w:left="0"/>
        <w:jc w:val="both"/>
        <w:rPr>
          <w:b/>
          <w:sz w:val="24"/>
          <w:szCs w:val="24"/>
          <w:u w:val="single"/>
          <w:lang w:val="sv-SE"/>
        </w:rPr>
      </w:pPr>
    </w:p>
    <w:p w14:paraId="5BE13FDB" w14:textId="77777777" w:rsidR="00B14F42" w:rsidRPr="00220501" w:rsidRDefault="00390F96">
      <w:pPr>
        <w:pStyle w:val="ListParagraph"/>
        <w:ind w:left="0"/>
        <w:jc w:val="center"/>
        <w:rPr>
          <w:b/>
          <w:sz w:val="24"/>
          <w:szCs w:val="24"/>
          <w:u w:val="single"/>
          <w:lang w:val="id-ID"/>
        </w:rPr>
      </w:pPr>
      <w:r w:rsidRPr="00220501">
        <w:rPr>
          <w:b/>
          <w:sz w:val="24"/>
          <w:szCs w:val="24"/>
          <w:u w:val="single"/>
          <w:lang w:val="sv-SE"/>
        </w:rPr>
        <w:t xml:space="preserve">Pasal </w:t>
      </w:r>
      <w:r w:rsidR="000172EE" w:rsidRPr="00220501">
        <w:rPr>
          <w:b/>
          <w:sz w:val="24"/>
          <w:szCs w:val="24"/>
          <w:u w:val="single"/>
          <w:lang w:val="id-ID"/>
        </w:rPr>
        <w:t>8</w:t>
      </w:r>
    </w:p>
    <w:p w14:paraId="6B5BA267" w14:textId="77777777" w:rsidR="00B14F42" w:rsidRPr="00220501" w:rsidRDefault="00390F96">
      <w:pPr>
        <w:pStyle w:val="ListParagraph"/>
        <w:ind w:left="0"/>
        <w:jc w:val="center"/>
        <w:rPr>
          <w:b/>
          <w:sz w:val="24"/>
          <w:szCs w:val="24"/>
          <w:lang w:val="id-ID"/>
        </w:rPr>
      </w:pPr>
      <w:r w:rsidRPr="00220501">
        <w:rPr>
          <w:b/>
          <w:sz w:val="24"/>
          <w:szCs w:val="24"/>
        </w:rPr>
        <w:t xml:space="preserve">EVALUASI DAN MONITORING </w:t>
      </w:r>
    </w:p>
    <w:p w14:paraId="35724533" w14:textId="77777777" w:rsidR="00B14F42" w:rsidRPr="00220501" w:rsidRDefault="00B14F42">
      <w:pPr>
        <w:pStyle w:val="Standard"/>
        <w:tabs>
          <w:tab w:val="left" w:pos="60"/>
          <w:tab w:val="left" w:pos="180"/>
        </w:tabs>
        <w:rPr>
          <w:b/>
        </w:rPr>
      </w:pPr>
    </w:p>
    <w:p w14:paraId="7BD5920F" w14:textId="06143B42" w:rsidR="00B14F42" w:rsidRPr="00220501" w:rsidRDefault="00390F96">
      <w:pPr>
        <w:pStyle w:val="Standard"/>
        <w:numPr>
          <w:ilvl w:val="0"/>
          <w:numId w:val="7"/>
        </w:numPr>
        <w:tabs>
          <w:tab w:val="left" w:pos="-10020"/>
          <w:tab w:val="left" w:pos="-9900"/>
        </w:tabs>
        <w:ind w:left="400" w:hanging="400"/>
        <w:jc w:val="both"/>
      </w:pPr>
      <w:r w:rsidRPr="00220501">
        <w:rPr>
          <w:b/>
          <w:bCs/>
        </w:rPr>
        <w:t xml:space="preserve">PIHAK </w:t>
      </w:r>
      <w:r w:rsidRPr="00220501">
        <w:rPr>
          <w:b/>
          <w:bCs/>
          <w:lang w:val="zh-CN"/>
        </w:rPr>
        <w:t>PERTAMA</w:t>
      </w:r>
      <w:r w:rsidRPr="00220501">
        <w:rPr>
          <w:b/>
          <w:bCs/>
        </w:rPr>
        <w:t xml:space="preserve"> </w:t>
      </w:r>
      <w:proofErr w:type="spellStart"/>
      <w:r w:rsidRPr="00220501">
        <w:t>akan</w:t>
      </w:r>
      <w:proofErr w:type="spellEnd"/>
      <w:r w:rsidRPr="00220501">
        <w:t xml:space="preserve"> </w:t>
      </w:r>
      <w:proofErr w:type="spellStart"/>
      <w:r w:rsidRPr="00220501">
        <w:t>melakukan</w:t>
      </w:r>
      <w:proofErr w:type="spellEnd"/>
      <w:r w:rsidRPr="00220501">
        <w:t xml:space="preserve"> </w:t>
      </w:r>
      <w:proofErr w:type="spellStart"/>
      <w:r w:rsidRPr="00220501">
        <w:t>evaluasi</w:t>
      </w:r>
      <w:proofErr w:type="spellEnd"/>
      <w:r w:rsidRPr="00220501">
        <w:t xml:space="preserve"> dan </w:t>
      </w:r>
      <w:proofErr w:type="spellStart"/>
      <w:r w:rsidRPr="00220501">
        <w:t>penilaian</w:t>
      </w:r>
      <w:proofErr w:type="spellEnd"/>
      <w:r w:rsidRPr="00220501">
        <w:t xml:space="preserve"> </w:t>
      </w:r>
      <w:proofErr w:type="spellStart"/>
      <w:r w:rsidRPr="00220501">
        <w:t>penyelengaraan</w:t>
      </w:r>
      <w:proofErr w:type="spellEnd"/>
      <w:r w:rsidRPr="00220501">
        <w:t xml:space="preserve"> </w:t>
      </w:r>
      <w:proofErr w:type="spellStart"/>
      <w:r w:rsidRPr="00220501">
        <w:rPr>
          <w:lang w:val="en-ID"/>
        </w:rPr>
        <w:t>pengada</w:t>
      </w:r>
      <w:r w:rsidR="00111471" w:rsidRPr="00220501">
        <w:rPr>
          <w:lang w:val="en-ID"/>
        </w:rPr>
        <w:t>an</w:t>
      </w:r>
      <w:proofErr w:type="spellEnd"/>
      <w:r w:rsidR="00111471" w:rsidRPr="00220501">
        <w:rPr>
          <w:lang w:val="en-ID"/>
        </w:rPr>
        <w:t xml:space="preserve"> </w:t>
      </w:r>
      <w:proofErr w:type="spellStart"/>
      <w:r w:rsidR="00111471" w:rsidRPr="00220501">
        <w:rPr>
          <w:lang w:val="en-ID"/>
        </w:rPr>
        <w:t>Pembelian</w:t>
      </w:r>
      <w:proofErr w:type="spellEnd"/>
      <w:r w:rsidR="00111471" w:rsidRPr="00220501">
        <w:rPr>
          <w:lang w:val="en-ID"/>
        </w:rPr>
        <w:t xml:space="preserve"> </w:t>
      </w:r>
      <w:proofErr w:type="gramStart"/>
      <w:r w:rsidR="00111471" w:rsidRPr="00220501">
        <w:rPr>
          <w:lang w:val="en-ID"/>
        </w:rPr>
        <w:t xml:space="preserve">CVC </w:t>
      </w:r>
      <w:r w:rsidR="00FE065F" w:rsidRPr="00220501">
        <w:rPr>
          <w:lang w:val="id-ID"/>
        </w:rPr>
        <w:t xml:space="preserve"> </w:t>
      </w:r>
      <w:r w:rsidR="00932038">
        <w:t>merk</w:t>
      </w:r>
      <w:proofErr w:type="gramEnd"/>
      <w:r w:rsidR="00932038">
        <w:t xml:space="preserve"> </w:t>
      </w:r>
      <w:r w:rsidR="00932038">
        <w:rPr>
          <w:lang w:val="id-ID"/>
        </w:rPr>
        <w:t xml:space="preserve">Phobos Kit </w:t>
      </w:r>
      <w:r w:rsidR="00FE065F" w:rsidRPr="00220501">
        <w:rPr>
          <w:lang w:val="ms-MY"/>
        </w:rPr>
        <w:t xml:space="preserve"> </w:t>
      </w:r>
      <w:r w:rsidRPr="00220501">
        <w:t xml:space="preserve">oleh </w:t>
      </w:r>
      <w:r w:rsidRPr="00220501">
        <w:rPr>
          <w:b/>
          <w:bCs/>
        </w:rPr>
        <w:t xml:space="preserve">PIHAK </w:t>
      </w:r>
      <w:r w:rsidRPr="00220501">
        <w:rPr>
          <w:b/>
          <w:bCs/>
          <w:lang w:val="zh-CN"/>
        </w:rPr>
        <w:t>KEDUA</w:t>
      </w:r>
      <w:r w:rsidRPr="00220501">
        <w:t xml:space="preserve"> </w:t>
      </w:r>
      <w:proofErr w:type="spellStart"/>
      <w:r w:rsidRPr="00220501">
        <w:t>secara</w:t>
      </w:r>
      <w:proofErr w:type="spellEnd"/>
      <w:r w:rsidRPr="00220501">
        <w:t xml:space="preserve"> </w:t>
      </w:r>
      <w:proofErr w:type="spellStart"/>
      <w:r w:rsidRPr="00220501">
        <w:t>berkala</w:t>
      </w:r>
      <w:proofErr w:type="spellEnd"/>
      <w:r w:rsidR="00D40932" w:rsidRPr="00220501">
        <w:t>.</w:t>
      </w:r>
    </w:p>
    <w:p w14:paraId="4B51562A" w14:textId="77777777" w:rsidR="00B14F42" w:rsidRPr="00220501" w:rsidRDefault="00390F96">
      <w:pPr>
        <w:pStyle w:val="Standard"/>
        <w:numPr>
          <w:ilvl w:val="0"/>
          <w:numId w:val="7"/>
        </w:numPr>
        <w:tabs>
          <w:tab w:val="left" w:pos="-10020"/>
          <w:tab w:val="left" w:pos="-9900"/>
        </w:tabs>
        <w:ind w:left="400" w:hanging="400"/>
        <w:jc w:val="both"/>
      </w:pPr>
      <w:r w:rsidRPr="00220501">
        <w:t xml:space="preserve">Hasil </w:t>
      </w:r>
      <w:proofErr w:type="spellStart"/>
      <w:r w:rsidRPr="00220501">
        <w:t>evaluasi</w:t>
      </w:r>
      <w:proofErr w:type="spellEnd"/>
      <w:r w:rsidRPr="00220501">
        <w:t xml:space="preserve"> dan </w:t>
      </w:r>
      <w:proofErr w:type="spellStart"/>
      <w:r w:rsidRPr="00220501">
        <w:t>penilaian</w:t>
      </w:r>
      <w:proofErr w:type="spellEnd"/>
      <w:r w:rsidRPr="00220501">
        <w:t xml:space="preserve"> </w:t>
      </w:r>
      <w:proofErr w:type="spellStart"/>
      <w:r w:rsidRPr="00220501">
        <w:t>sebagaimana</w:t>
      </w:r>
      <w:proofErr w:type="spellEnd"/>
      <w:r w:rsidRPr="00220501">
        <w:t xml:space="preserve"> </w:t>
      </w:r>
      <w:proofErr w:type="spellStart"/>
      <w:r w:rsidRPr="00220501">
        <w:t>ayat</w:t>
      </w:r>
      <w:proofErr w:type="spellEnd"/>
      <w:r w:rsidRPr="00220501">
        <w:t xml:space="preserve"> (1) </w:t>
      </w:r>
      <w:r w:rsidRPr="00220501">
        <w:rPr>
          <w:lang w:val="zh-CN"/>
        </w:rPr>
        <w:t>P</w:t>
      </w:r>
      <w:proofErr w:type="spellStart"/>
      <w:r w:rsidRPr="00220501">
        <w:t>asal</w:t>
      </w:r>
      <w:proofErr w:type="spellEnd"/>
      <w:r w:rsidRPr="00220501">
        <w:t xml:space="preserve"> </w:t>
      </w:r>
      <w:proofErr w:type="spellStart"/>
      <w:r w:rsidRPr="00220501">
        <w:t>ini</w:t>
      </w:r>
      <w:proofErr w:type="spellEnd"/>
      <w:r w:rsidRPr="00220501">
        <w:t xml:space="preserve"> </w:t>
      </w:r>
      <w:proofErr w:type="spellStart"/>
      <w:r w:rsidRPr="00220501">
        <w:t>akan</w:t>
      </w:r>
      <w:proofErr w:type="spellEnd"/>
      <w:r w:rsidRPr="00220501">
        <w:t xml:space="preserve"> </w:t>
      </w:r>
      <w:proofErr w:type="spellStart"/>
      <w:r w:rsidRPr="00220501">
        <w:t>disampaikan</w:t>
      </w:r>
      <w:proofErr w:type="spellEnd"/>
      <w:r w:rsidRPr="00220501">
        <w:t xml:space="preserve"> </w:t>
      </w:r>
      <w:proofErr w:type="spellStart"/>
      <w:r w:rsidRPr="00220501">
        <w:t>secara</w:t>
      </w:r>
      <w:proofErr w:type="spellEnd"/>
      <w:r w:rsidRPr="00220501">
        <w:t xml:space="preserve"> </w:t>
      </w:r>
      <w:proofErr w:type="spellStart"/>
      <w:r w:rsidRPr="00220501">
        <w:t>tertulis</w:t>
      </w:r>
      <w:proofErr w:type="spellEnd"/>
      <w:r w:rsidRPr="00220501">
        <w:t xml:space="preserve"> </w:t>
      </w:r>
      <w:proofErr w:type="spellStart"/>
      <w:r w:rsidRPr="00220501">
        <w:t>kepada</w:t>
      </w:r>
      <w:proofErr w:type="spellEnd"/>
      <w:r w:rsidRPr="00220501">
        <w:rPr>
          <w:b/>
          <w:bCs/>
        </w:rPr>
        <w:t xml:space="preserve"> PIHAK </w:t>
      </w:r>
      <w:r w:rsidRPr="00220501">
        <w:rPr>
          <w:b/>
          <w:bCs/>
          <w:lang w:val="zh-CN"/>
        </w:rPr>
        <w:t>KEDUA</w:t>
      </w:r>
      <w:r w:rsidRPr="00220501">
        <w:t xml:space="preserve"> </w:t>
      </w:r>
      <w:proofErr w:type="spellStart"/>
      <w:r w:rsidRPr="00220501">
        <w:t>dengan</w:t>
      </w:r>
      <w:proofErr w:type="spellEnd"/>
      <w:r w:rsidRPr="00220501">
        <w:t xml:space="preserve"> </w:t>
      </w:r>
      <w:proofErr w:type="spellStart"/>
      <w:r w:rsidRPr="00220501">
        <w:t>disertai</w:t>
      </w:r>
      <w:proofErr w:type="spellEnd"/>
      <w:r w:rsidRPr="00220501">
        <w:t xml:space="preserve"> </w:t>
      </w:r>
      <w:proofErr w:type="spellStart"/>
      <w:r w:rsidRPr="00220501">
        <w:t>rekomendasi</w:t>
      </w:r>
      <w:proofErr w:type="spellEnd"/>
      <w:r w:rsidRPr="00220501">
        <w:t xml:space="preserve"> (</w:t>
      </w:r>
      <w:proofErr w:type="spellStart"/>
      <w:r w:rsidRPr="00220501">
        <w:t>apabila</w:t>
      </w:r>
      <w:proofErr w:type="spellEnd"/>
      <w:r w:rsidRPr="00220501">
        <w:t xml:space="preserve"> </w:t>
      </w:r>
      <w:proofErr w:type="spellStart"/>
      <w:r w:rsidRPr="00220501">
        <w:t>diperlukan</w:t>
      </w:r>
      <w:proofErr w:type="spellEnd"/>
      <w:r w:rsidRPr="00220501">
        <w:t>)</w:t>
      </w:r>
    </w:p>
    <w:p w14:paraId="22957F7B" w14:textId="17260185" w:rsidR="00B14F42" w:rsidRPr="00220501" w:rsidRDefault="00B14F42">
      <w:pPr>
        <w:pStyle w:val="BodyTextIndent3"/>
        <w:spacing w:line="240" w:lineRule="auto"/>
        <w:ind w:left="0" w:firstLine="0"/>
        <w:jc w:val="both"/>
        <w:rPr>
          <w:rFonts w:ascii="Times New Roman" w:hAnsi="Times New Roman" w:cs="Times New Roman"/>
          <w:b/>
          <w:bCs/>
          <w:szCs w:val="24"/>
          <w:u w:val="single"/>
        </w:rPr>
      </w:pPr>
    </w:p>
    <w:p w14:paraId="5C484981" w14:textId="77777777" w:rsidR="00B14F42" w:rsidRPr="00220501" w:rsidRDefault="00390F96">
      <w:pPr>
        <w:pStyle w:val="ListParagraph"/>
        <w:suppressAutoHyphens/>
        <w:ind w:left="0"/>
        <w:contextualSpacing w:val="0"/>
        <w:jc w:val="center"/>
        <w:rPr>
          <w:b/>
          <w:color w:val="000000"/>
          <w:sz w:val="24"/>
          <w:szCs w:val="24"/>
          <w:u w:val="single"/>
          <w:lang w:val="id-ID"/>
        </w:rPr>
      </w:pPr>
      <w:r w:rsidRPr="00220501">
        <w:rPr>
          <w:b/>
          <w:color w:val="000000"/>
          <w:sz w:val="24"/>
          <w:szCs w:val="24"/>
          <w:u w:val="single"/>
        </w:rPr>
        <w:t xml:space="preserve">Pasal </w:t>
      </w:r>
      <w:r w:rsidR="000172EE" w:rsidRPr="00220501">
        <w:rPr>
          <w:b/>
          <w:color w:val="000000"/>
          <w:sz w:val="24"/>
          <w:szCs w:val="24"/>
          <w:u w:val="single"/>
          <w:lang w:val="id-ID"/>
        </w:rPr>
        <w:t>9</w:t>
      </w:r>
    </w:p>
    <w:p w14:paraId="5C38C010" w14:textId="77777777" w:rsidR="00B14F42" w:rsidRPr="00220501" w:rsidRDefault="00390F96">
      <w:pPr>
        <w:pStyle w:val="ListParagraph"/>
        <w:suppressAutoHyphens/>
        <w:ind w:left="0"/>
        <w:contextualSpacing w:val="0"/>
        <w:jc w:val="center"/>
        <w:rPr>
          <w:b/>
          <w:color w:val="000000"/>
          <w:sz w:val="24"/>
          <w:szCs w:val="24"/>
          <w:lang w:val="id-ID"/>
        </w:rPr>
      </w:pPr>
      <w:r w:rsidRPr="00220501">
        <w:rPr>
          <w:b/>
          <w:color w:val="000000"/>
          <w:sz w:val="24"/>
          <w:szCs w:val="24"/>
        </w:rPr>
        <w:t xml:space="preserve">PERNYATAAN DAN JAMINAN PARA PIHAK </w:t>
      </w:r>
    </w:p>
    <w:p w14:paraId="082D1CBA" w14:textId="77777777" w:rsidR="00B14F42" w:rsidRPr="00220501" w:rsidRDefault="00B14F42">
      <w:pPr>
        <w:pStyle w:val="ListParagraph"/>
        <w:suppressAutoHyphens/>
        <w:ind w:left="0"/>
        <w:contextualSpacing w:val="0"/>
        <w:jc w:val="center"/>
        <w:rPr>
          <w:b/>
          <w:color w:val="000000"/>
          <w:sz w:val="24"/>
          <w:szCs w:val="24"/>
        </w:rPr>
      </w:pPr>
    </w:p>
    <w:p w14:paraId="45B3C929" w14:textId="77777777" w:rsidR="00B14F42" w:rsidRPr="00220501" w:rsidRDefault="00390F96">
      <w:pPr>
        <w:numPr>
          <w:ilvl w:val="0"/>
          <w:numId w:val="8"/>
        </w:numPr>
        <w:ind w:left="400" w:hanging="400"/>
        <w:jc w:val="both"/>
        <w:rPr>
          <w:color w:val="000000"/>
          <w:sz w:val="24"/>
          <w:szCs w:val="24"/>
          <w:lang w:val="id-ID"/>
        </w:rPr>
      </w:pPr>
      <w:r w:rsidRPr="00220501">
        <w:rPr>
          <w:color w:val="000000"/>
          <w:sz w:val="24"/>
          <w:szCs w:val="24"/>
          <w:lang w:val="id-ID"/>
        </w:rPr>
        <w:t>Para Pihak menyatakan dan menjamin bahwa pihak-pihak yang menandatangani Perjanjian ini adalah pihak yang berhak dan berwenang bertindak untuk dan atas nama masing-masing Pihak sesuai anggaran dasarnya.</w:t>
      </w:r>
    </w:p>
    <w:p w14:paraId="1D390F93" w14:textId="77777777" w:rsidR="00B14F42" w:rsidRPr="00220501" w:rsidRDefault="00390F96">
      <w:pPr>
        <w:numPr>
          <w:ilvl w:val="0"/>
          <w:numId w:val="8"/>
        </w:numPr>
        <w:ind w:left="400" w:hanging="400"/>
        <w:jc w:val="both"/>
        <w:rPr>
          <w:color w:val="000000"/>
          <w:sz w:val="24"/>
          <w:szCs w:val="24"/>
          <w:lang w:val="id-ID"/>
        </w:rPr>
      </w:pPr>
      <w:r w:rsidRPr="00220501">
        <w:rPr>
          <w:color w:val="000000"/>
          <w:sz w:val="24"/>
          <w:szCs w:val="24"/>
          <w:lang w:val="id-ID"/>
        </w:rPr>
        <w:t>Para Pihak menyatakan dan menjamin bahwa Perjanjian ini tidak bertentangan dengan perjanjian apapun yang telah dibuat oleh dan antara masing-masing Pihak dengan pihak ketiga.</w:t>
      </w:r>
    </w:p>
    <w:p w14:paraId="31174089" w14:textId="77777777" w:rsidR="00B14F42" w:rsidRPr="00220501" w:rsidRDefault="00390F96">
      <w:pPr>
        <w:numPr>
          <w:ilvl w:val="0"/>
          <w:numId w:val="8"/>
        </w:numPr>
        <w:ind w:left="400" w:hanging="400"/>
        <w:jc w:val="both"/>
        <w:rPr>
          <w:color w:val="000000"/>
          <w:sz w:val="24"/>
          <w:szCs w:val="24"/>
          <w:lang w:val="id-ID"/>
        </w:rPr>
      </w:pPr>
      <w:r w:rsidRPr="00220501">
        <w:rPr>
          <w:color w:val="000000"/>
          <w:sz w:val="24"/>
          <w:szCs w:val="24"/>
          <w:lang w:val="id-ID"/>
        </w:rPr>
        <w:t>Para Pihak menyatakan dan menjamin akan melaksanakan serta memenuhi ketentuan-ketentuan dalam Perjanjian ini dengan penuh rasa tanggung jawab dan sikap profesionalisme.</w:t>
      </w:r>
    </w:p>
    <w:p w14:paraId="0A79950F" w14:textId="3EDCCC0E" w:rsidR="00111471" w:rsidRPr="00220501" w:rsidRDefault="00390F96" w:rsidP="00111471">
      <w:pPr>
        <w:numPr>
          <w:ilvl w:val="0"/>
          <w:numId w:val="8"/>
        </w:numPr>
        <w:ind w:left="400" w:hanging="400"/>
        <w:jc w:val="both"/>
        <w:rPr>
          <w:color w:val="000000"/>
          <w:sz w:val="24"/>
          <w:szCs w:val="24"/>
          <w:lang w:val="id-ID"/>
        </w:rPr>
      </w:pPr>
      <w:r w:rsidRPr="00220501">
        <w:rPr>
          <w:color w:val="000000"/>
          <w:sz w:val="24"/>
          <w:szCs w:val="24"/>
        </w:rPr>
        <w:t xml:space="preserve">Para </w:t>
      </w:r>
      <w:proofErr w:type="spellStart"/>
      <w:r w:rsidRPr="00220501">
        <w:rPr>
          <w:color w:val="000000"/>
          <w:sz w:val="24"/>
          <w:szCs w:val="24"/>
        </w:rPr>
        <w:t>Pihak</w:t>
      </w:r>
      <w:proofErr w:type="spellEnd"/>
      <w:r w:rsidRPr="00220501">
        <w:rPr>
          <w:color w:val="000000"/>
          <w:sz w:val="24"/>
          <w:szCs w:val="24"/>
        </w:rPr>
        <w:t xml:space="preserve"> </w:t>
      </w:r>
      <w:proofErr w:type="spellStart"/>
      <w:r w:rsidRPr="00220501">
        <w:rPr>
          <w:color w:val="000000"/>
          <w:sz w:val="24"/>
          <w:szCs w:val="24"/>
        </w:rPr>
        <w:t>dengan</w:t>
      </w:r>
      <w:proofErr w:type="spellEnd"/>
      <w:r w:rsidRPr="00220501">
        <w:rPr>
          <w:color w:val="000000"/>
          <w:sz w:val="24"/>
          <w:szCs w:val="24"/>
        </w:rPr>
        <w:t xml:space="preserve"> </w:t>
      </w:r>
      <w:proofErr w:type="spellStart"/>
      <w:r w:rsidRPr="00220501">
        <w:rPr>
          <w:color w:val="000000"/>
          <w:sz w:val="24"/>
          <w:szCs w:val="24"/>
        </w:rPr>
        <w:t>ini</w:t>
      </w:r>
      <w:proofErr w:type="spellEnd"/>
      <w:r w:rsidRPr="00220501">
        <w:rPr>
          <w:color w:val="000000"/>
          <w:sz w:val="24"/>
          <w:szCs w:val="24"/>
        </w:rPr>
        <w:t xml:space="preserve"> </w:t>
      </w:r>
      <w:proofErr w:type="spellStart"/>
      <w:r w:rsidRPr="00220501">
        <w:rPr>
          <w:color w:val="000000"/>
          <w:sz w:val="24"/>
          <w:szCs w:val="24"/>
        </w:rPr>
        <w:t>menyatakan</w:t>
      </w:r>
      <w:proofErr w:type="spellEnd"/>
      <w:r w:rsidRPr="00220501">
        <w:rPr>
          <w:color w:val="000000"/>
          <w:sz w:val="24"/>
          <w:szCs w:val="24"/>
        </w:rPr>
        <w:t xml:space="preserve"> b</w:t>
      </w:r>
      <w:r w:rsidRPr="00220501">
        <w:rPr>
          <w:color w:val="000000"/>
          <w:sz w:val="24"/>
          <w:szCs w:val="24"/>
          <w:lang w:val="id-ID"/>
        </w:rPr>
        <w:t>ilamana karena sesuatu perubahan hukum atau kebijakan pemerintah atau keputusan badan peradilan atau karena alasan apapun, salah satu atau lebih dari ketentuan Perjanjian ini menjadi atau dinyatakan tidak sah, tidak mengikat atau tidak dapat dilaksanakan, maka Para Pihak setuju untuk menggantikan ketentuan tersebut dengan ketentuan yang sah, mengikat dan dapat dilaksanakan dari segi tujuan Perjanjian ini dan aspek komersialnya paling dekat dengan ketentuan yang menjadi atau dinyatakan tidak sah, tidak mengikat atau tidak dapat dilaksanakan tersebut</w:t>
      </w:r>
      <w:r w:rsidRPr="00220501">
        <w:rPr>
          <w:color w:val="000000"/>
          <w:sz w:val="24"/>
          <w:szCs w:val="24"/>
        </w:rPr>
        <w:t>.</w:t>
      </w:r>
    </w:p>
    <w:p w14:paraId="6F120B5A" w14:textId="77777777" w:rsidR="00111471" w:rsidRPr="00220501" w:rsidRDefault="00111471">
      <w:pPr>
        <w:jc w:val="center"/>
        <w:rPr>
          <w:b/>
          <w:sz w:val="24"/>
          <w:szCs w:val="24"/>
        </w:rPr>
      </w:pPr>
    </w:p>
    <w:p w14:paraId="1875A801" w14:textId="77777777" w:rsidR="00220501" w:rsidRDefault="00220501">
      <w:pPr>
        <w:jc w:val="center"/>
        <w:rPr>
          <w:b/>
          <w:sz w:val="24"/>
          <w:szCs w:val="24"/>
          <w:u w:val="single"/>
          <w:lang w:val="id-ID"/>
        </w:rPr>
      </w:pPr>
    </w:p>
    <w:p w14:paraId="7925EB7B" w14:textId="77777777" w:rsidR="00B14F42" w:rsidRPr="00220501" w:rsidRDefault="00390F96">
      <w:pPr>
        <w:jc w:val="center"/>
        <w:rPr>
          <w:b/>
          <w:sz w:val="24"/>
          <w:szCs w:val="24"/>
          <w:u w:val="single"/>
          <w:lang w:val="id-ID"/>
        </w:rPr>
      </w:pPr>
      <w:r w:rsidRPr="00220501">
        <w:rPr>
          <w:b/>
          <w:sz w:val="24"/>
          <w:szCs w:val="24"/>
          <w:u w:val="single"/>
        </w:rPr>
        <w:t>P</w:t>
      </w:r>
      <w:proofErr w:type="spellStart"/>
      <w:r w:rsidRPr="00220501">
        <w:rPr>
          <w:b/>
          <w:sz w:val="24"/>
          <w:szCs w:val="24"/>
          <w:u w:val="single"/>
          <w:lang w:val="en-ID"/>
        </w:rPr>
        <w:t>asal</w:t>
      </w:r>
      <w:proofErr w:type="spellEnd"/>
      <w:r w:rsidRPr="00220501">
        <w:rPr>
          <w:b/>
          <w:sz w:val="24"/>
          <w:szCs w:val="24"/>
          <w:u w:val="single"/>
        </w:rPr>
        <w:t xml:space="preserve"> </w:t>
      </w:r>
      <w:r w:rsidR="000172EE" w:rsidRPr="00220501">
        <w:rPr>
          <w:b/>
          <w:sz w:val="24"/>
          <w:szCs w:val="24"/>
          <w:u w:val="single"/>
          <w:lang w:val="id-ID"/>
        </w:rPr>
        <w:t>10</w:t>
      </w:r>
    </w:p>
    <w:p w14:paraId="3EC7C545" w14:textId="77777777" w:rsidR="00B14F42" w:rsidRPr="00220501" w:rsidRDefault="00390F96">
      <w:pPr>
        <w:jc w:val="center"/>
        <w:rPr>
          <w:b/>
          <w:sz w:val="24"/>
          <w:szCs w:val="24"/>
          <w:lang w:val="id-ID"/>
        </w:rPr>
      </w:pPr>
      <w:r w:rsidRPr="00220501">
        <w:rPr>
          <w:b/>
          <w:sz w:val="24"/>
          <w:szCs w:val="24"/>
          <w:lang w:val="id-ID"/>
        </w:rPr>
        <w:t xml:space="preserve">KESELAMATAN KERJA </w:t>
      </w:r>
    </w:p>
    <w:p w14:paraId="10E7BE03" w14:textId="77777777" w:rsidR="00B14F42" w:rsidRPr="00220501" w:rsidRDefault="00B14F42">
      <w:pPr>
        <w:jc w:val="center"/>
        <w:rPr>
          <w:b/>
          <w:sz w:val="24"/>
          <w:szCs w:val="24"/>
          <w:lang w:val="id-ID"/>
        </w:rPr>
      </w:pPr>
    </w:p>
    <w:p w14:paraId="257139AE" w14:textId="77777777" w:rsidR="00B14F42" w:rsidRPr="00220501" w:rsidRDefault="00390F96">
      <w:pPr>
        <w:pStyle w:val="Header"/>
        <w:numPr>
          <w:ilvl w:val="0"/>
          <w:numId w:val="9"/>
        </w:numPr>
        <w:tabs>
          <w:tab w:val="clear" w:pos="4680"/>
          <w:tab w:val="clear" w:pos="9360"/>
        </w:tabs>
        <w:ind w:left="426" w:hanging="426"/>
        <w:jc w:val="both"/>
        <w:rPr>
          <w:sz w:val="24"/>
          <w:szCs w:val="24"/>
          <w:lang w:val="id-ID"/>
        </w:rPr>
      </w:pPr>
      <w:r w:rsidRPr="00220501">
        <w:rPr>
          <w:b/>
          <w:sz w:val="24"/>
          <w:szCs w:val="24"/>
        </w:rPr>
        <w:t>PIHAK KEDUA</w:t>
      </w:r>
      <w:r w:rsidRPr="00220501">
        <w:rPr>
          <w:sz w:val="24"/>
          <w:szCs w:val="24"/>
          <w:lang w:val="id-ID"/>
        </w:rPr>
        <w:t xml:space="preserve"> diwajibkan memenuhi peraturan keselamatan kerja sesuai ketentuan peraturan perundang-undangan yang berlaku</w:t>
      </w:r>
      <w:r w:rsidRPr="00220501">
        <w:rPr>
          <w:sz w:val="24"/>
          <w:szCs w:val="24"/>
        </w:rPr>
        <w:t xml:space="preserve"> </w:t>
      </w:r>
    </w:p>
    <w:p w14:paraId="03BE91B8" w14:textId="77777777" w:rsidR="00B14F42" w:rsidRPr="00220501" w:rsidRDefault="00390F96">
      <w:pPr>
        <w:pStyle w:val="Header"/>
        <w:numPr>
          <w:ilvl w:val="0"/>
          <w:numId w:val="9"/>
        </w:numPr>
        <w:tabs>
          <w:tab w:val="clear" w:pos="4680"/>
          <w:tab w:val="clear" w:pos="9360"/>
        </w:tabs>
        <w:ind w:left="426" w:hanging="426"/>
        <w:jc w:val="both"/>
        <w:rPr>
          <w:sz w:val="24"/>
          <w:szCs w:val="24"/>
          <w:lang w:val="id-ID"/>
        </w:rPr>
      </w:pPr>
      <w:r w:rsidRPr="00220501">
        <w:rPr>
          <w:b/>
          <w:sz w:val="24"/>
          <w:szCs w:val="24"/>
        </w:rPr>
        <w:t>PIHAK KEDUA</w:t>
      </w:r>
      <w:r w:rsidRPr="00220501">
        <w:rPr>
          <w:sz w:val="24"/>
          <w:szCs w:val="24"/>
          <w:lang w:val="id-ID"/>
        </w:rPr>
        <w:t xml:space="preserve"> bertanggung </w:t>
      </w:r>
      <w:r w:rsidRPr="00220501">
        <w:rPr>
          <w:sz w:val="24"/>
          <w:szCs w:val="24"/>
        </w:rPr>
        <w:t>j</w:t>
      </w:r>
      <w:r w:rsidRPr="00220501">
        <w:rPr>
          <w:sz w:val="24"/>
          <w:szCs w:val="24"/>
          <w:lang w:val="id-ID"/>
        </w:rPr>
        <w:t xml:space="preserve">awab dan akan mengganti segala kerugian yang dialami </w:t>
      </w:r>
      <w:r w:rsidRPr="00220501">
        <w:rPr>
          <w:b/>
          <w:sz w:val="24"/>
          <w:szCs w:val="24"/>
        </w:rPr>
        <w:t>PIHAK PERTAMA</w:t>
      </w:r>
      <w:r w:rsidRPr="00220501">
        <w:rPr>
          <w:sz w:val="24"/>
          <w:szCs w:val="24"/>
          <w:lang w:val="id-ID"/>
        </w:rPr>
        <w:t xml:space="preserve"> yang diakibatkan oleh perbuatan dan/atau kelalaian tenaga kerja </w:t>
      </w:r>
      <w:r w:rsidRPr="00220501">
        <w:rPr>
          <w:sz w:val="24"/>
          <w:szCs w:val="24"/>
        </w:rPr>
        <w:t xml:space="preserve">oleh </w:t>
      </w:r>
      <w:r w:rsidRPr="00220501">
        <w:rPr>
          <w:b/>
          <w:sz w:val="24"/>
          <w:szCs w:val="24"/>
        </w:rPr>
        <w:t>PIHAK KEDUA</w:t>
      </w:r>
      <w:r w:rsidRPr="00220501">
        <w:rPr>
          <w:sz w:val="24"/>
          <w:szCs w:val="24"/>
        </w:rPr>
        <w:t xml:space="preserve"> </w:t>
      </w:r>
    </w:p>
    <w:p w14:paraId="40E8FA96" w14:textId="77777777" w:rsidR="00C20127" w:rsidRPr="00220501" w:rsidRDefault="00390F96" w:rsidP="00D40932">
      <w:pPr>
        <w:pStyle w:val="Header"/>
        <w:numPr>
          <w:ilvl w:val="0"/>
          <w:numId w:val="9"/>
        </w:numPr>
        <w:tabs>
          <w:tab w:val="clear" w:pos="4680"/>
          <w:tab w:val="clear" w:pos="9360"/>
        </w:tabs>
        <w:ind w:left="426" w:hanging="426"/>
        <w:jc w:val="both"/>
        <w:rPr>
          <w:b/>
          <w:sz w:val="24"/>
          <w:szCs w:val="24"/>
        </w:rPr>
      </w:pPr>
      <w:r w:rsidRPr="00220501">
        <w:rPr>
          <w:b/>
          <w:sz w:val="24"/>
          <w:szCs w:val="24"/>
        </w:rPr>
        <w:t>PIHAK PERTAMA</w:t>
      </w:r>
      <w:r w:rsidRPr="00220501">
        <w:rPr>
          <w:sz w:val="24"/>
          <w:szCs w:val="24"/>
          <w:lang w:val="id-ID"/>
        </w:rPr>
        <w:t xml:space="preserve"> dibebaskan dari setiap tuntutan dan atau gugatan dalam bentuk apapun yang diajukan oleh </w:t>
      </w:r>
      <w:r w:rsidRPr="00220501">
        <w:rPr>
          <w:b/>
          <w:sz w:val="24"/>
          <w:szCs w:val="24"/>
        </w:rPr>
        <w:t>PIHAK KETIGA</w:t>
      </w:r>
      <w:r w:rsidRPr="00220501">
        <w:rPr>
          <w:sz w:val="24"/>
          <w:szCs w:val="24"/>
          <w:lang w:val="id-ID"/>
        </w:rPr>
        <w:t xml:space="preserve"> yang menyangkut tugas dan kewajiban yang berkaitan dengan keselamatan tenaga kerja. Apabila terjadi tuntutan dan atau gugatan yang diajukan oleh </w:t>
      </w:r>
      <w:r w:rsidRPr="00220501">
        <w:rPr>
          <w:b/>
          <w:sz w:val="24"/>
          <w:szCs w:val="24"/>
        </w:rPr>
        <w:t>PIHAK KETIGA</w:t>
      </w:r>
      <w:r w:rsidRPr="00220501">
        <w:rPr>
          <w:sz w:val="24"/>
          <w:szCs w:val="24"/>
          <w:lang w:val="id-ID"/>
        </w:rPr>
        <w:t xml:space="preserve"> kepada </w:t>
      </w:r>
      <w:r w:rsidRPr="00220501">
        <w:rPr>
          <w:b/>
          <w:sz w:val="24"/>
          <w:szCs w:val="24"/>
        </w:rPr>
        <w:t>PIHAK PERTAMA</w:t>
      </w:r>
      <w:r w:rsidRPr="00220501">
        <w:rPr>
          <w:sz w:val="24"/>
          <w:szCs w:val="24"/>
          <w:lang w:val="id-ID"/>
        </w:rPr>
        <w:t xml:space="preserve">, maka semua biaya yang timbul menjadi beban dan tanggung jawab </w:t>
      </w:r>
      <w:r w:rsidRPr="00220501">
        <w:rPr>
          <w:b/>
          <w:sz w:val="24"/>
          <w:szCs w:val="24"/>
        </w:rPr>
        <w:t>PIHAK KEDUA</w:t>
      </w:r>
      <w:r w:rsidR="00D40932" w:rsidRPr="00220501">
        <w:rPr>
          <w:b/>
          <w:sz w:val="24"/>
          <w:szCs w:val="24"/>
        </w:rPr>
        <w:t>.</w:t>
      </w:r>
    </w:p>
    <w:p w14:paraId="78F3206C" w14:textId="77777777" w:rsidR="005C4850" w:rsidRPr="00220501" w:rsidRDefault="005C4850" w:rsidP="005C4850">
      <w:pPr>
        <w:pStyle w:val="Header"/>
        <w:tabs>
          <w:tab w:val="clear" w:pos="4680"/>
          <w:tab w:val="clear" w:pos="9360"/>
        </w:tabs>
        <w:jc w:val="both"/>
        <w:rPr>
          <w:b/>
          <w:sz w:val="24"/>
          <w:szCs w:val="24"/>
        </w:rPr>
      </w:pPr>
    </w:p>
    <w:p w14:paraId="44E235EB" w14:textId="5FA33D15" w:rsidR="00B14F42" w:rsidRDefault="00390F96" w:rsidP="00D40932">
      <w:pPr>
        <w:suppressAutoHyphens/>
        <w:jc w:val="center"/>
        <w:rPr>
          <w:rFonts w:eastAsia="Bookman Old Style"/>
          <w:b/>
          <w:bCs/>
          <w:sz w:val="24"/>
          <w:szCs w:val="24"/>
          <w:u w:val="single"/>
          <w:lang w:val="id-ID"/>
        </w:rPr>
      </w:pPr>
      <w:r w:rsidRPr="00220501">
        <w:rPr>
          <w:rFonts w:eastAsia="Bookman Old Style"/>
          <w:b/>
          <w:bCs/>
          <w:sz w:val="24"/>
          <w:szCs w:val="24"/>
          <w:u w:val="single"/>
        </w:rPr>
        <w:t>P</w:t>
      </w:r>
      <w:proofErr w:type="spellStart"/>
      <w:r w:rsidR="000172EE" w:rsidRPr="00220501">
        <w:rPr>
          <w:rFonts w:eastAsia="Bookman Old Style"/>
          <w:b/>
          <w:bCs/>
          <w:sz w:val="24"/>
          <w:szCs w:val="24"/>
          <w:u w:val="single"/>
          <w:lang w:val="en-ID"/>
        </w:rPr>
        <w:t>asal</w:t>
      </w:r>
      <w:proofErr w:type="spellEnd"/>
      <w:r w:rsidR="000172EE" w:rsidRPr="00220501">
        <w:rPr>
          <w:rFonts w:eastAsia="Bookman Old Style"/>
          <w:b/>
          <w:bCs/>
          <w:sz w:val="24"/>
          <w:szCs w:val="24"/>
          <w:u w:val="single"/>
          <w:lang w:val="en-ID"/>
        </w:rPr>
        <w:t xml:space="preserve"> 1</w:t>
      </w:r>
      <w:r w:rsidR="000172EE" w:rsidRPr="00220501">
        <w:rPr>
          <w:rFonts w:eastAsia="Bookman Old Style"/>
          <w:b/>
          <w:bCs/>
          <w:sz w:val="24"/>
          <w:szCs w:val="24"/>
          <w:u w:val="single"/>
          <w:lang w:val="id-ID"/>
        </w:rPr>
        <w:t>1</w:t>
      </w:r>
    </w:p>
    <w:p w14:paraId="146B35A9" w14:textId="76CB15FF" w:rsidR="00486195" w:rsidRPr="00486195" w:rsidRDefault="00486195" w:rsidP="00D40932">
      <w:pPr>
        <w:suppressAutoHyphens/>
        <w:jc w:val="center"/>
        <w:rPr>
          <w:rFonts w:eastAsia="Bookman Old Style"/>
          <w:b/>
          <w:bCs/>
          <w:sz w:val="24"/>
          <w:szCs w:val="24"/>
        </w:rPr>
      </w:pPr>
      <w:r w:rsidRPr="00486195">
        <w:rPr>
          <w:rFonts w:eastAsia="Bookman Old Style"/>
          <w:b/>
          <w:bCs/>
          <w:sz w:val="24"/>
          <w:szCs w:val="24"/>
        </w:rPr>
        <w:t>MUTU</w:t>
      </w:r>
    </w:p>
    <w:p w14:paraId="6A31A304" w14:textId="226D6881" w:rsidR="00486195" w:rsidRPr="00486195" w:rsidRDefault="00486195" w:rsidP="00486195">
      <w:pPr>
        <w:pStyle w:val="NormalWeb"/>
        <w:numPr>
          <w:ilvl w:val="0"/>
          <w:numId w:val="31"/>
        </w:numPr>
        <w:ind w:left="426"/>
        <w:jc w:val="both"/>
        <w:rPr>
          <w:highlight w:val="yellow"/>
        </w:rPr>
      </w:pPr>
      <w:r w:rsidRPr="00486195">
        <w:rPr>
          <w:rStyle w:val="Strong"/>
          <w:highlight w:val="yellow"/>
        </w:rPr>
        <w:t>PIHAK KEDUA</w:t>
      </w:r>
      <w:r w:rsidRPr="00486195">
        <w:rPr>
          <w:rStyle w:val="Strong"/>
          <w:highlight w:val="yellow"/>
        </w:rPr>
        <w:t xml:space="preserve"> </w:t>
      </w:r>
      <w:proofErr w:type="spellStart"/>
      <w:r w:rsidRPr="00486195">
        <w:rPr>
          <w:rStyle w:val="Strong"/>
          <w:b w:val="0"/>
          <w:bCs w:val="0"/>
          <w:highlight w:val="yellow"/>
        </w:rPr>
        <w:t>wajib</w:t>
      </w:r>
      <w:proofErr w:type="spellEnd"/>
      <w:r w:rsidRPr="00486195">
        <w:rPr>
          <w:rStyle w:val="Strong"/>
          <w:b w:val="0"/>
          <w:bCs w:val="0"/>
          <w:highlight w:val="yellow"/>
        </w:rPr>
        <w:t xml:space="preserve"> </w:t>
      </w:r>
      <w:proofErr w:type="spellStart"/>
      <w:r w:rsidRPr="00486195">
        <w:rPr>
          <w:rStyle w:val="Strong"/>
          <w:b w:val="0"/>
          <w:bCs w:val="0"/>
          <w:highlight w:val="yellow"/>
        </w:rPr>
        <w:t>memenuhi</w:t>
      </w:r>
      <w:proofErr w:type="spellEnd"/>
      <w:r w:rsidRPr="00486195">
        <w:rPr>
          <w:rStyle w:val="Strong"/>
          <w:b w:val="0"/>
          <w:bCs w:val="0"/>
          <w:highlight w:val="yellow"/>
        </w:rPr>
        <w:t xml:space="preserve"> </w:t>
      </w:r>
      <w:proofErr w:type="spellStart"/>
      <w:r w:rsidRPr="00486195">
        <w:rPr>
          <w:rStyle w:val="Strong"/>
          <w:b w:val="0"/>
          <w:bCs w:val="0"/>
          <w:highlight w:val="yellow"/>
        </w:rPr>
        <w:t>standar</w:t>
      </w:r>
      <w:proofErr w:type="spellEnd"/>
      <w:r w:rsidRPr="00486195">
        <w:rPr>
          <w:rStyle w:val="Strong"/>
          <w:b w:val="0"/>
          <w:bCs w:val="0"/>
          <w:highlight w:val="yellow"/>
        </w:rPr>
        <w:t xml:space="preserve"> </w:t>
      </w:r>
      <w:proofErr w:type="spellStart"/>
      <w:r w:rsidRPr="00486195">
        <w:rPr>
          <w:rStyle w:val="Strong"/>
          <w:b w:val="0"/>
          <w:bCs w:val="0"/>
          <w:highlight w:val="yellow"/>
        </w:rPr>
        <w:t>mutu</w:t>
      </w:r>
      <w:proofErr w:type="spellEnd"/>
      <w:r w:rsidRPr="00486195">
        <w:rPr>
          <w:rStyle w:val="Strong"/>
          <w:b w:val="0"/>
          <w:bCs w:val="0"/>
          <w:highlight w:val="yellow"/>
        </w:rPr>
        <w:t xml:space="preserve">, </w:t>
      </w:r>
      <w:proofErr w:type="spellStart"/>
      <w:r w:rsidRPr="00486195">
        <w:rPr>
          <w:rStyle w:val="Strong"/>
          <w:b w:val="0"/>
          <w:bCs w:val="0"/>
          <w:highlight w:val="yellow"/>
        </w:rPr>
        <w:t>ke</w:t>
      </w:r>
      <w:bookmarkStart w:id="0" w:name="_GoBack"/>
      <w:bookmarkEnd w:id="0"/>
      <w:r w:rsidRPr="00486195">
        <w:rPr>
          <w:rStyle w:val="Strong"/>
          <w:b w:val="0"/>
          <w:bCs w:val="0"/>
          <w:highlight w:val="yellow"/>
        </w:rPr>
        <w:t>amanan</w:t>
      </w:r>
      <w:proofErr w:type="spellEnd"/>
      <w:r w:rsidRPr="00486195">
        <w:rPr>
          <w:rStyle w:val="Strong"/>
          <w:b w:val="0"/>
          <w:bCs w:val="0"/>
          <w:highlight w:val="yellow"/>
        </w:rPr>
        <w:t xml:space="preserve">, dan </w:t>
      </w:r>
      <w:proofErr w:type="spellStart"/>
      <w:r w:rsidRPr="00486195">
        <w:rPr>
          <w:rStyle w:val="Strong"/>
          <w:b w:val="0"/>
          <w:bCs w:val="0"/>
          <w:highlight w:val="yellow"/>
        </w:rPr>
        <w:t>keselamatan</w:t>
      </w:r>
      <w:proofErr w:type="spellEnd"/>
      <w:r w:rsidRPr="00486195">
        <w:rPr>
          <w:rStyle w:val="Strong"/>
          <w:b w:val="0"/>
          <w:bCs w:val="0"/>
          <w:highlight w:val="yellow"/>
        </w:rPr>
        <w:t xml:space="preserve"> </w:t>
      </w:r>
      <w:proofErr w:type="spellStart"/>
      <w:r w:rsidRPr="00486195">
        <w:rPr>
          <w:rStyle w:val="Strong"/>
          <w:b w:val="0"/>
          <w:bCs w:val="0"/>
          <w:highlight w:val="yellow"/>
        </w:rPr>
        <w:t>pasien</w:t>
      </w:r>
      <w:proofErr w:type="spellEnd"/>
      <w:r w:rsidRPr="00486195">
        <w:rPr>
          <w:highlight w:val="yellow"/>
        </w:rPr>
        <w:t xml:space="preserve"> </w:t>
      </w:r>
      <w:proofErr w:type="spellStart"/>
      <w:r w:rsidRPr="00486195">
        <w:rPr>
          <w:highlight w:val="yellow"/>
        </w:rPr>
        <w:t>sesuai</w:t>
      </w:r>
      <w:proofErr w:type="spellEnd"/>
      <w:r w:rsidRPr="00486195">
        <w:rPr>
          <w:highlight w:val="yellow"/>
        </w:rPr>
        <w:t xml:space="preserve"> </w:t>
      </w:r>
      <w:proofErr w:type="spellStart"/>
      <w:r w:rsidRPr="00486195">
        <w:rPr>
          <w:highlight w:val="yellow"/>
        </w:rPr>
        <w:t>ketentuan</w:t>
      </w:r>
      <w:proofErr w:type="spellEnd"/>
      <w:r w:rsidRPr="00486195">
        <w:rPr>
          <w:highlight w:val="yellow"/>
        </w:rPr>
        <w:t xml:space="preserve"> Kementerian </w:t>
      </w:r>
      <w:proofErr w:type="spellStart"/>
      <w:r w:rsidRPr="00486195">
        <w:rPr>
          <w:highlight w:val="yellow"/>
        </w:rPr>
        <w:t>Kesehatan</w:t>
      </w:r>
      <w:proofErr w:type="spellEnd"/>
      <w:r w:rsidRPr="00486195">
        <w:rPr>
          <w:highlight w:val="yellow"/>
        </w:rPr>
        <w:t xml:space="preserve"> </w:t>
      </w:r>
      <w:proofErr w:type="spellStart"/>
      <w:r w:rsidRPr="00486195">
        <w:rPr>
          <w:highlight w:val="yellow"/>
        </w:rPr>
        <w:t>serta</w:t>
      </w:r>
      <w:proofErr w:type="spellEnd"/>
      <w:r w:rsidRPr="00486195">
        <w:rPr>
          <w:highlight w:val="yellow"/>
        </w:rPr>
        <w:t xml:space="preserve"> </w:t>
      </w:r>
      <w:proofErr w:type="spellStart"/>
      <w:r w:rsidRPr="00486195">
        <w:rPr>
          <w:highlight w:val="yellow"/>
        </w:rPr>
        <w:t>standar</w:t>
      </w:r>
      <w:proofErr w:type="spellEnd"/>
      <w:r w:rsidRPr="00486195">
        <w:rPr>
          <w:highlight w:val="yellow"/>
        </w:rPr>
        <w:t xml:space="preserve"> </w:t>
      </w:r>
      <w:proofErr w:type="spellStart"/>
      <w:r w:rsidRPr="00486195">
        <w:rPr>
          <w:highlight w:val="yellow"/>
        </w:rPr>
        <w:t>rumah</w:t>
      </w:r>
      <w:proofErr w:type="spellEnd"/>
      <w:r w:rsidRPr="00486195">
        <w:rPr>
          <w:highlight w:val="yellow"/>
        </w:rPr>
        <w:t xml:space="preserve"> </w:t>
      </w:r>
      <w:proofErr w:type="spellStart"/>
      <w:r w:rsidRPr="00486195">
        <w:rPr>
          <w:highlight w:val="yellow"/>
        </w:rPr>
        <w:t>sakit</w:t>
      </w:r>
      <w:proofErr w:type="spellEnd"/>
      <w:r w:rsidRPr="00486195">
        <w:rPr>
          <w:highlight w:val="yellow"/>
        </w:rPr>
        <w:t xml:space="preserve"> yang </w:t>
      </w:r>
      <w:proofErr w:type="spellStart"/>
      <w:r w:rsidRPr="00486195">
        <w:rPr>
          <w:highlight w:val="yellow"/>
        </w:rPr>
        <w:t>berlaku</w:t>
      </w:r>
      <w:proofErr w:type="spellEnd"/>
      <w:r w:rsidRPr="00486195">
        <w:rPr>
          <w:highlight w:val="yellow"/>
        </w:rPr>
        <w:t>.</w:t>
      </w:r>
    </w:p>
    <w:p w14:paraId="0D47B4C9" w14:textId="3009EB10" w:rsidR="00486195" w:rsidRPr="00486195" w:rsidRDefault="00486195" w:rsidP="00486195">
      <w:pPr>
        <w:pStyle w:val="NormalWeb"/>
        <w:numPr>
          <w:ilvl w:val="0"/>
          <w:numId w:val="31"/>
        </w:numPr>
        <w:ind w:left="426"/>
        <w:jc w:val="both"/>
        <w:rPr>
          <w:highlight w:val="yellow"/>
        </w:rPr>
      </w:pPr>
      <w:proofErr w:type="spellStart"/>
      <w:r w:rsidRPr="00486195">
        <w:rPr>
          <w:rStyle w:val="Strong"/>
          <w:b w:val="0"/>
          <w:bCs w:val="0"/>
          <w:highlight w:val="yellow"/>
        </w:rPr>
        <w:t>Setiap</w:t>
      </w:r>
      <w:proofErr w:type="spellEnd"/>
      <w:r w:rsidRPr="00486195">
        <w:rPr>
          <w:rStyle w:val="Strong"/>
          <w:b w:val="0"/>
          <w:bCs w:val="0"/>
          <w:highlight w:val="yellow"/>
        </w:rPr>
        <w:t xml:space="preserve"> unit</w:t>
      </w:r>
      <w:r w:rsidRPr="00486195">
        <w:rPr>
          <w:rStyle w:val="Strong"/>
          <w:highlight w:val="yellow"/>
        </w:rPr>
        <w:t xml:space="preserve"> </w:t>
      </w:r>
      <w:r w:rsidRPr="00486195">
        <w:rPr>
          <w:rStyle w:val="Strong"/>
          <w:highlight w:val="yellow"/>
        </w:rPr>
        <w:t>PIHAK KEDUA</w:t>
      </w:r>
      <w:r w:rsidRPr="00486195">
        <w:rPr>
          <w:rStyle w:val="Strong"/>
          <w:highlight w:val="yellow"/>
        </w:rPr>
        <w:t xml:space="preserve"> </w:t>
      </w:r>
      <w:proofErr w:type="spellStart"/>
      <w:r w:rsidRPr="00486195">
        <w:rPr>
          <w:rStyle w:val="Strong"/>
          <w:b w:val="0"/>
          <w:bCs w:val="0"/>
          <w:highlight w:val="yellow"/>
        </w:rPr>
        <w:t>harus</w:t>
      </w:r>
      <w:proofErr w:type="spellEnd"/>
      <w:r w:rsidRPr="00486195">
        <w:rPr>
          <w:rStyle w:val="Strong"/>
          <w:b w:val="0"/>
          <w:bCs w:val="0"/>
          <w:highlight w:val="yellow"/>
        </w:rPr>
        <w:t xml:space="preserve"> </w:t>
      </w:r>
      <w:proofErr w:type="spellStart"/>
      <w:r w:rsidRPr="00486195">
        <w:rPr>
          <w:rStyle w:val="Strong"/>
          <w:b w:val="0"/>
          <w:bCs w:val="0"/>
          <w:highlight w:val="yellow"/>
        </w:rPr>
        <w:t>memiliki</w:t>
      </w:r>
      <w:proofErr w:type="spellEnd"/>
      <w:r w:rsidRPr="00486195">
        <w:rPr>
          <w:rStyle w:val="Strong"/>
          <w:b w:val="0"/>
          <w:bCs w:val="0"/>
          <w:highlight w:val="yellow"/>
        </w:rPr>
        <w:t xml:space="preserve"> </w:t>
      </w:r>
      <w:proofErr w:type="spellStart"/>
      <w:r w:rsidRPr="00486195">
        <w:rPr>
          <w:rStyle w:val="Strong"/>
          <w:b w:val="0"/>
          <w:bCs w:val="0"/>
          <w:highlight w:val="yellow"/>
        </w:rPr>
        <w:t>izin</w:t>
      </w:r>
      <w:proofErr w:type="spellEnd"/>
      <w:r w:rsidRPr="00486195">
        <w:rPr>
          <w:rStyle w:val="Strong"/>
          <w:b w:val="0"/>
          <w:bCs w:val="0"/>
          <w:highlight w:val="yellow"/>
        </w:rPr>
        <w:t xml:space="preserve"> </w:t>
      </w:r>
      <w:proofErr w:type="spellStart"/>
      <w:r w:rsidRPr="00486195">
        <w:rPr>
          <w:rStyle w:val="Strong"/>
          <w:b w:val="0"/>
          <w:bCs w:val="0"/>
          <w:highlight w:val="yellow"/>
        </w:rPr>
        <w:t>edar</w:t>
      </w:r>
      <w:proofErr w:type="spellEnd"/>
      <w:r w:rsidRPr="00486195">
        <w:rPr>
          <w:rStyle w:val="Strong"/>
          <w:b w:val="0"/>
          <w:bCs w:val="0"/>
          <w:highlight w:val="yellow"/>
        </w:rPr>
        <w:t xml:space="preserve"> </w:t>
      </w:r>
      <w:proofErr w:type="spellStart"/>
      <w:r w:rsidRPr="00486195">
        <w:rPr>
          <w:rStyle w:val="Strong"/>
          <w:b w:val="0"/>
          <w:bCs w:val="0"/>
          <w:highlight w:val="yellow"/>
        </w:rPr>
        <w:t>resmi</w:t>
      </w:r>
      <w:proofErr w:type="spellEnd"/>
      <w:r w:rsidRPr="00486195">
        <w:rPr>
          <w:rStyle w:val="Strong"/>
          <w:b w:val="0"/>
          <w:bCs w:val="0"/>
          <w:highlight w:val="yellow"/>
        </w:rPr>
        <w:t xml:space="preserve"> dan </w:t>
      </w:r>
      <w:proofErr w:type="spellStart"/>
      <w:r w:rsidRPr="00486195">
        <w:rPr>
          <w:rStyle w:val="Strong"/>
          <w:b w:val="0"/>
          <w:bCs w:val="0"/>
          <w:highlight w:val="yellow"/>
        </w:rPr>
        <w:t>masih</w:t>
      </w:r>
      <w:proofErr w:type="spellEnd"/>
      <w:r w:rsidRPr="00486195">
        <w:rPr>
          <w:rStyle w:val="Strong"/>
          <w:b w:val="0"/>
          <w:bCs w:val="0"/>
          <w:highlight w:val="yellow"/>
        </w:rPr>
        <w:t xml:space="preserve"> </w:t>
      </w:r>
      <w:proofErr w:type="spellStart"/>
      <w:r w:rsidRPr="00486195">
        <w:rPr>
          <w:rStyle w:val="Strong"/>
          <w:b w:val="0"/>
          <w:bCs w:val="0"/>
          <w:highlight w:val="yellow"/>
        </w:rPr>
        <w:t>berlaku</w:t>
      </w:r>
      <w:proofErr w:type="spellEnd"/>
      <w:r w:rsidRPr="00486195">
        <w:rPr>
          <w:highlight w:val="yellow"/>
        </w:rPr>
        <w:t xml:space="preserve">, </w:t>
      </w:r>
      <w:proofErr w:type="spellStart"/>
      <w:r w:rsidRPr="00486195">
        <w:rPr>
          <w:highlight w:val="yellow"/>
        </w:rPr>
        <w:t>disertai</w:t>
      </w:r>
      <w:proofErr w:type="spellEnd"/>
      <w:r w:rsidRPr="00486195">
        <w:rPr>
          <w:highlight w:val="yellow"/>
        </w:rPr>
        <w:t xml:space="preserve"> </w:t>
      </w:r>
      <w:proofErr w:type="spellStart"/>
      <w:r w:rsidRPr="00486195">
        <w:rPr>
          <w:highlight w:val="yellow"/>
        </w:rPr>
        <w:t>nomor</w:t>
      </w:r>
      <w:proofErr w:type="spellEnd"/>
      <w:r w:rsidRPr="00486195">
        <w:rPr>
          <w:highlight w:val="yellow"/>
        </w:rPr>
        <w:t xml:space="preserve"> batch dan </w:t>
      </w:r>
      <w:proofErr w:type="spellStart"/>
      <w:r w:rsidRPr="00486195">
        <w:rPr>
          <w:highlight w:val="yellow"/>
        </w:rPr>
        <w:t>tanggal</w:t>
      </w:r>
      <w:proofErr w:type="spellEnd"/>
      <w:r w:rsidRPr="00486195">
        <w:rPr>
          <w:highlight w:val="yellow"/>
        </w:rPr>
        <w:t xml:space="preserve"> </w:t>
      </w:r>
      <w:proofErr w:type="spellStart"/>
      <w:r w:rsidRPr="00486195">
        <w:rPr>
          <w:highlight w:val="yellow"/>
        </w:rPr>
        <w:t>kedaluwarsa</w:t>
      </w:r>
      <w:proofErr w:type="spellEnd"/>
      <w:r w:rsidRPr="00486195">
        <w:rPr>
          <w:highlight w:val="yellow"/>
        </w:rPr>
        <w:t xml:space="preserve"> yang </w:t>
      </w:r>
      <w:proofErr w:type="spellStart"/>
      <w:r w:rsidRPr="00486195">
        <w:rPr>
          <w:highlight w:val="yellow"/>
        </w:rPr>
        <w:t>jelas</w:t>
      </w:r>
      <w:proofErr w:type="spellEnd"/>
      <w:r w:rsidRPr="00486195">
        <w:rPr>
          <w:highlight w:val="yellow"/>
        </w:rPr>
        <w:t>.</w:t>
      </w:r>
    </w:p>
    <w:p w14:paraId="12EF3ED1" w14:textId="0D62E3B9" w:rsidR="00486195" w:rsidRPr="00486195" w:rsidRDefault="00486195" w:rsidP="00486195">
      <w:pPr>
        <w:pStyle w:val="NormalWeb"/>
        <w:numPr>
          <w:ilvl w:val="0"/>
          <w:numId w:val="31"/>
        </w:numPr>
        <w:ind w:left="426"/>
        <w:jc w:val="both"/>
        <w:rPr>
          <w:highlight w:val="yellow"/>
        </w:rPr>
      </w:pPr>
      <w:proofErr w:type="spellStart"/>
      <w:r w:rsidRPr="00486195">
        <w:rPr>
          <w:rStyle w:val="Strong"/>
          <w:b w:val="0"/>
          <w:bCs w:val="0"/>
          <w:highlight w:val="yellow"/>
        </w:rPr>
        <w:t>Kualitas</w:t>
      </w:r>
      <w:proofErr w:type="spellEnd"/>
      <w:r w:rsidRPr="00486195">
        <w:rPr>
          <w:rStyle w:val="Strong"/>
          <w:b w:val="0"/>
          <w:bCs w:val="0"/>
          <w:highlight w:val="yellow"/>
        </w:rPr>
        <w:t xml:space="preserve"> </w:t>
      </w:r>
      <w:proofErr w:type="spellStart"/>
      <w:r w:rsidRPr="00486195">
        <w:rPr>
          <w:rStyle w:val="Strong"/>
          <w:b w:val="0"/>
          <w:bCs w:val="0"/>
          <w:highlight w:val="yellow"/>
        </w:rPr>
        <w:t>produk</w:t>
      </w:r>
      <w:proofErr w:type="spellEnd"/>
      <w:r w:rsidRPr="00486195">
        <w:rPr>
          <w:rStyle w:val="Strong"/>
          <w:highlight w:val="yellow"/>
        </w:rPr>
        <w:t xml:space="preserve"> PIHAK KEDUA</w:t>
      </w:r>
      <w:r w:rsidRPr="00486195">
        <w:rPr>
          <w:rStyle w:val="Strong"/>
          <w:highlight w:val="yellow"/>
        </w:rPr>
        <w:t xml:space="preserve"> </w:t>
      </w:r>
      <w:proofErr w:type="spellStart"/>
      <w:r w:rsidRPr="00486195">
        <w:rPr>
          <w:rStyle w:val="Strong"/>
          <w:b w:val="0"/>
          <w:bCs w:val="0"/>
          <w:highlight w:val="yellow"/>
        </w:rPr>
        <w:t>harus</w:t>
      </w:r>
      <w:proofErr w:type="spellEnd"/>
      <w:r w:rsidRPr="00486195">
        <w:rPr>
          <w:rStyle w:val="Strong"/>
          <w:b w:val="0"/>
          <w:bCs w:val="0"/>
          <w:highlight w:val="yellow"/>
        </w:rPr>
        <w:t xml:space="preserve"> </w:t>
      </w:r>
      <w:proofErr w:type="spellStart"/>
      <w:r w:rsidRPr="00486195">
        <w:rPr>
          <w:rStyle w:val="Strong"/>
          <w:b w:val="0"/>
          <w:bCs w:val="0"/>
          <w:highlight w:val="yellow"/>
        </w:rPr>
        <w:t>konsisten</w:t>
      </w:r>
      <w:proofErr w:type="spellEnd"/>
      <w:r w:rsidRPr="00486195">
        <w:rPr>
          <w:highlight w:val="yellow"/>
        </w:rPr>
        <w:t xml:space="preserve"> </w:t>
      </w:r>
      <w:proofErr w:type="spellStart"/>
      <w:r w:rsidRPr="00486195">
        <w:rPr>
          <w:highlight w:val="yellow"/>
        </w:rPr>
        <w:t>sesuai</w:t>
      </w:r>
      <w:proofErr w:type="spellEnd"/>
      <w:r w:rsidRPr="00486195">
        <w:rPr>
          <w:highlight w:val="yellow"/>
        </w:rPr>
        <w:t xml:space="preserve"> </w:t>
      </w:r>
      <w:proofErr w:type="spellStart"/>
      <w:r w:rsidRPr="00486195">
        <w:rPr>
          <w:highlight w:val="yellow"/>
        </w:rPr>
        <w:t>spesifikasi</w:t>
      </w:r>
      <w:proofErr w:type="spellEnd"/>
      <w:r w:rsidRPr="00486195">
        <w:rPr>
          <w:highlight w:val="yellow"/>
        </w:rPr>
        <w:t xml:space="preserve"> </w:t>
      </w:r>
      <w:proofErr w:type="spellStart"/>
      <w:r w:rsidRPr="00486195">
        <w:rPr>
          <w:highlight w:val="yellow"/>
        </w:rPr>
        <w:t>teknis</w:t>
      </w:r>
      <w:proofErr w:type="spellEnd"/>
      <w:r w:rsidRPr="00486195">
        <w:rPr>
          <w:highlight w:val="yellow"/>
        </w:rPr>
        <w:t xml:space="preserve"> yang </w:t>
      </w:r>
      <w:proofErr w:type="spellStart"/>
      <w:r w:rsidRPr="00486195">
        <w:rPr>
          <w:highlight w:val="yellow"/>
        </w:rPr>
        <w:t>disepakati</w:t>
      </w:r>
      <w:proofErr w:type="spellEnd"/>
      <w:r w:rsidRPr="00486195">
        <w:rPr>
          <w:highlight w:val="yellow"/>
        </w:rPr>
        <w:t xml:space="preserve"> </w:t>
      </w:r>
      <w:proofErr w:type="spellStart"/>
      <w:r w:rsidRPr="00486195">
        <w:rPr>
          <w:highlight w:val="yellow"/>
        </w:rPr>
        <w:t>dalam</w:t>
      </w:r>
      <w:proofErr w:type="spellEnd"/>
      <w:r w:rsidRPr="00486195">
        <w:rPr>
          <w:highlight w:val="yellow"/>
        </w:rPr>
        <w:t xml:space="preserve"> PKS dan </w:t>
      </w:r>
      <w:proofErr w:type="spellStart"/>
      <w:r w:rsidRPr="00486195">
        <w:rPr>
          <w:highlight w:val="yellow"/>
        </w:rPr>
        <w:t>tidak</w:t>
      </w:r>
      <w:proofErr w:type="spellEnd"/>
      <w:r w:rsidRPr="00486195">
        <w:rPr>
          <w:highlight w:val="yellow"/>
        </w:rPr>
        <w:t xml:space="preserve"> </w:t>
      </w:r>
      <w:proofErr w:type="spellStart"/>
      <w:r w:rsidRPr="00486195">
        <w:rPr>
          <w:highlight w:val="yellow"/>
        </w:rPr>
        <w:t>mengalami</w:t>
      </w:r>
      <w:proofErr w:type="spellEnd"/>
      <w:r w:rsidRPr="00486195">
        <w:rPr>
          <w:highlight w:val="yellow"/>
        </w:rPr>
        <w:t xml:space="preserve"> </w:t>
      </w:r>
      <w:proofErr w:type="spellStart"/>
      <w:r w:rsidRPr="00486195">
        <w:rPr>
          <w:highlight w:val="yellow"/>
        </w:rPr>
        <w:t>penurunan</w:t>
      </w:r>
      <w:proofErr w:type="spellEnd"/>
      <w:r w:rsidRPr="00486195">
        <w:rPr>
          <w:highlight w:val="yellow"/>
        </w:rPr>
        <w:t xml:space="preserve"> </w:t>
      </w:r>
      <w:proofErr w:type="spellStart"/>
      <w:r w:rsidRPr="00486195">
        <w:rPr>
          <w:highlight w:val="yellow"/>
        </w:rPr>
        <w:t>mutu</w:t>
      </w:r>
      <w:proofErr w:type="spellEnd"/>
      <w:r w:rsidRPr="00486195">
        <w:rPr>
          <w:highlight w:val="yellow"/>
        </w:rPr>
        <w:t xml:space="preserve"> </w:t>
      </w:r>
      <w:proofErr w:type="spellStart"/>
      <w:r w:rsidRPr="00486195">
        <w:rPr>
          <w:highlight w:val="yellow"/>
        </w:rPr>
        <w:t>selama</w:t>
      </w:r>
      <w:proofErr w:type="spellEnd"/>
      <w:r w:rsidRPr="00486195">
        <w:rPr>
          <w:highlight w:val="yellow"/>
        </w:rPr>
        <w:t xml:space="preserve"> masa </w:t>
      </w:r>
      <w:proofErr w:type="spellStart"/>
      <w:r w:rsidRPr="00486195">
        <w:rPr>
          <w:highlight w:val="yellow"/>
        </w:rPr>
        <w:t>kontrak</w:t>
      </w:r>
      <w:proofErr w:type="spellEnd"/>
      <w:r w:rsidRPr="00486195">
        <w:rPr>
          <w:highlight w:val="yellow"/>
        </w:rPr>
        <w:t>.</w:t>
      </w:r>
    </w:p>
    <w:p w14:paraId="7F498973" w14:textId="64D7AE2F" w:rsidR="00486195" w:rsidRPr="00486195" w:rsidRDefault="00486195" w:rsidP="00486195">
      <w:pPr>
        <w:pStyle w:val="NormalWeb"/>
        <w:numPr>
          <w:ilvl w:val="0"/>
          <w:numId w:val="31"/>
        </w:numPr>
        <w:ind w:left="426"/>
        <w:jc w:val="both"/>
        <w:rPr>
          <w:highlight w:val="yellow"/>
        </w:rPr>
      </w:pPr>
      <w:proofErr w:type="spellStart"/>
      <w:r w:rsidRPr="00486195">
        <w:rPr>
          <w:rStyle w:val="Strong"/>
          <w:b w:val="0"/>
          <w:bCs w:val="0"/>
          <w:highlight w:val="yellow"/>
        </w:rPr>
        <w:t>Produk</w:t>
      </w:r>
      <w:proofErr w:type="spellEnd"/>
      <w:r w:rsidRPr="00486195">
        <w:rPr>
          <w:rStyle w:val="Strong"/>
          <w:highlight w:val="yellow"/>
        </w:rPr>
        <w:t xml:space="preserve"> </w:t>
      </w:r>
      <w:r w:rsidRPr="00486195">
        <w:rPr>
          <w:rStyle w:val="Strong"/>
          <w:highlight w:val="yellow"/>
        </w:rPr>
        <w:t xml:space="preserve">PIHAK KEDUA </w:t>
      </w:r>
      <w:r w:rsidRPr="00486195">
        <w:rPr>
          <w:rStyle w:val="Strong"/>
          <w:b w:val="0"/>
          <w:bCs w:val="0"/>
          <w:highlight w:val="yellow"/>
        </w:rPr>
        <w:t xml:space="preserve">yang </w:t>
      </w:r>
      <w:proofErr w:type="spellStart"/>
      <w:r w:rsidRPr="00486195">
        <w:rPr>
          <w:rStyle w:val="Strong"/>
          <w:b w:val="0"/>
          <w:bCs w:val="0"/>
          <w:highlight w:val="yellow"/>
        </w:rPr>
        <w:t>tidak</w:t>
      </w:r>
      <w:proofErr w:type="spellEnd"/>
      <w:r w:rsidRPr="00486195">
        <w:rPr>
          <w:rStyle w:val="Strong"/>
          <w:b w:val="0"/>
          <w:bCs w:val="0"/>
          <w:highlight w:val="yellow"/>
        </w:rPr>
        <w:t xml:space="preserve"> </w:t>
      </w:r>
      <w:proofErr w:type="spellStart"/>
      <w:r w:rsidRPr="00486195">
        <w:rPr>
          <w:rStyle w:val="Strong"/>
          <w:b w:val="0"/>
          <w:bCs w:val="0"/>
          <w:highlight w:val="yellow"/>
        </w:rPr>
        <w:t>memenuhi</w:t>
      </w:r>
      <w:proofErr w:type="spellEnd"/>
      <w:r w:rsidRPr="00486195">
        <w:rPr>
          <w:rStyle w:val="Strong"/>
          <w:b w:val="0"/>
          <w:bCs w:val="0"/>
          <w:highlight w:val="yellow"/>
        </w:rPr>
        <w:t xml:space="preserve"> </w:t>
      </w:r>
      <w:proofErr w:type="spellStart"/>
      <w:r w:rsidRPr="00486195">
        <w:rPr>
          <w:rStyle w:val="Strong"/>
          <w:b w:val="0"/>
          <w:bCs w:val="0"/>
          <w:highlight w:val="yellow"/>
        </w:rPr>
        <w:t>standar</w:t>
      </w:r>
      <w:proofErr w:type="spellEnd"/>
      <w:r w:rsidRPr="00486195">
        <w:rPr>
          <w:rStyle w:val="Strong"/>
          <w:b w:val="0"/>
          <w:bCs w:val="0"/>
          <w:highlight w:val="yellow"/>
        </w:rPr>
        <w:t xml:space="preserve"> </w:t>
      </w:r>
      <w:proofErr w:type="spellStart"/>
      <w:r w:rsidRPr="00486195">
        <w:rPr>
          <w:rStyle w:val="Strong"/>
          <w:b w:val="0"/>
          <w:bCs w:val="0"/>
          <w:highlight w:val="yellow"/>
        </w:rPr>
        <w:t>mutu</w:t>
      </w:r>
      <w:proofErr w:type="spellEnd"/>
      <w:r w:rsidRPr="00486195">
        <w:rPr>
          <w:rStyle w:val="Strong"/>
          <w:b w:val="0"/>
          <w:bCs w:val="0"/>
          <w:highlight w:val="yellow"/>
        </w:rPr>
        <w:t xml:space="preserve"> </w:t>
      </w:r>
      <w:proofErr w:type="spellStart"/>
      <w:r w:rsidRPr="00486195">
        <w:rPr>
          <w:rStyle w:val="Strong"/>
          <w:b w:val="0"/>
          <w:bCs w:val="0"/>
          <w:highlight w:val="yellow"/>
        </w:rPr>
        <w:t>wajib</w:t>
      </w:r>
      <w:proofErr w:type="spellEnd"/>
      <w:r w:rsidRPr="00486195">
        <w:rPr>
          <w:rStyle w:val="Strong"/>
          <w:b w:val="0"/>
          <w:bCs w:val="0"/>
          <w:highlight w:val="yellow"/>
        </w:rPr>
        <w:t xml:space="preserve"> </w:t>
      </w:r>
      <w:proofErr w:type="spellStart"/>
      <w:r w:rsidRPr="00486195">
        <w:rPr>
          <w:rStyle w:val="Strong"/>
          <w:b w:val="0"/>
          <w:bCs w:val="0"/>
          <w:highlight w:val="yellow"/>
        </w:rPr>
        <w:t>diganti</w:t>
      </w:r>
      <w:proofErr w:type="spellEnd"/>
      <w:r w:rsidRPr="00486195">
        <w:rPr>
          <w:highlight w:val="yellow"/>
        </w:rPr>
        <w:t xml:space="preserve"> oleh </w:t>
      </w:r>
      <w:proofErr w:type="spellStart"/>
      <w:r w:rsidRPr="00486195">
        <w:rPr>
          <w:highlight w:val="yellow"/>
        </w:rPr>
        <w:t>penyedia</w:t>
      </w:r>
      <w:proofErr w:type="spellEnd"/>
      <w:r w:rsidRPr="00486195">
        <w:rPr>
          <w:highlight w:val="yellow"/>
        </w:rPr>
        <w:t xml:space="preserve"> </w:t>
      </w:r>
      <w:proofErr w:type="spellStart"/>
      <w:r w:rsidRPr="00486195">
        <w:rPr>
          <w:highlight w:val="yellow"/>
        </w:rPr>
        <w:t>tanpa</w:t>
      </w:r>
      <w:proofErr w:type="spellEnd"/>
      <w:r w:rsidRPr="00486195">
        <w:rPr>
          <w:highlight w:val="yellow"/>
        </w:rPr>
        <w:t xml:space="preserve"> </w:t>
      </w:r>
      <w:proofErr w:type="spellStart"/>
      <w:r w:rsidRPr="00486195">
        <w:rPr>
          <w:highlight w:val="yellow"/>
        </w:rPr>
        <w:t>biaya</w:t>
      </w:r>
      <w:proofErr w:type="spellEnd"/>
      <w:r w:rsidRPr="00486195">
        <w:rPr>
          <w:highlight w:val="yellow"/>
        </w:rPr>
        <w:t xml:space="preserve"> </w:t>
      </w:r>
      <w:proofErr w:type="spellStart"/>
      <w:r w:rsidRPr="00486195">
        <w:rPr>
          <w:highlight w:val="yellow"/>
        </w:rPr>
        <w:t>tambahan</w:t>
      </w:r>
      <w:proofErr w:type="spellEnd"/>
      <w:r w:rsidRPr="00486195">
        <w:rPr>
          <w:highlight w:val="yellow"/>
        </w:rPr>
        <w:t>.</w:t>
      </w:r>
    </w:p>
    <w:p w14:paraId="432B0374" w14:textId="70C8BA62" w:rsidR="00486195" w:rsidRPr="00486195" w:rsidRDefault="00486195" w:rsidP="00486195">
      <w:pPr>
        <w:pStyle w:val="NormalWeb"/>
        <w:numPr>
          <w:ilvl w:val="0"/>
          <w:numId w:val="31"/>
        </w:numPr>
        <w:ind w:left="426"/>
        <w:jc w:val="both"/>
        <w:rPr>
          <w:highlight w:val="yellow"/>
        </w:rPr>
      </w:pPr>
      <w:proofErr w:type="spellStart"/>
      <w:r w:rsidRPr="00486195">
        <w:rPr>
          <w:rStyle w:val="Strong"/>
          <w:b w:val="0"/>
          <w:bCs w:val="0"/>
          <w:highlight w:val="yellow"/>
        </w:rPr>
        <w:t>Evaluasi</w:t>
      </w:r>
      <w:proofErr w:type="spellEnd"/>
      <w:r w:rsidRPr="00486195">
        <w:rPr>
          <w:rStyle w:val="Strong"/>
          <w:b w:val="0"/>
          <w:bCs w:val="0"/>
          <w:highlight w:val="yellow"/>
        </w:rPr>
        <w:t xml:space="preserve"> </w:t>
      </w:r>
      <w:proofErr w:type="spellStart"/>
      <w:r w:rsidRPr="00486195">
        <w:rPr>
          <w:rStyle w:val="Strong"/>
          <w:b w:val="0"/>
          <w:bCs w:val="0"/>
          <w:highlight w:val="yellow"/>
        </w:rPr>
        <w:t>mutu</w:t>
      </w:r>
      <w:proofErr w:type="spellEnd"/>
      <w:r w:rsidRPr="00486195">
        <w:rPr>
          <w:rStyle w:val="Strong"/>
          <w:b w:val="0"/>
          <w:bCs w:val="0"/>
          <w:highlight w:val="yellow"/>
        </w:rPr>
        <w:t xml:space="preserve"> </w:t>
      </w:r>
      <w:proofErr w:type="spellStart"/>
      <w:r w:rsidRPr="00486195">
        <w:rPr>
          <w:rStyle w:val="Strong"/>
          <w:b w:val="0"/>
          <w:bCs w:val="0"/>
          <w:highlight w:val="yellow"/>
        </w:rPr>
        <w:t>produk</w:t>
      </w:r>
      <w:proofErr w:type="spellEnd"/>
      <w:r w:rsidRPr="00486195">
        <w:rPr>
          <w:rStyle w:val="Strong"/>
          <w:b w:val="0"/>
          <w:bCs w:val="0"/>
          <w:highlight w:val="yellow"/>
        </w:rPr>
        <w:t xml:space="preserve"> </w:t>
      </w:r>
      <w:r w:rsidRPr="00486195">
        <w:rPr>
          <w:rStyle w:val="Strong"/>
          <w:highlight w:val="yellow"/>
        </w:rPr>
        <w:t xml:space="preserve">PIHAK KEDUA </w:t>
      </w:r>
      <w:proofErr w:type="spellStart"/>
      <w:r w:rsidRPr="00486195">
        <w:rPr>
          <w:rStyle w:val="Strong"/>
          <w:b w:val="0"/>
          <w:bCs w:val="0"/>
          <w:highlight w:val="yellow"/>
        </w:rPr>
        <w:t>dilakukan</w:t>
      </w:r>
      <w:proofErr w:type="spellEnd"/>
      <w:r w:rsidRPr="00486195">
        <w:rPr>
          <w:rStyle w:val="Strong"/>
          <w:b w:val="0"/>
          <w:bCs w:val="0"/>
          <w:highlight w:val="yellow"/>
        </w:rPr>
        <w:t xml:space="preserve"> </w:t>
      </w:r>
      <w:proofErr w:type="spellStart"/>
      <w:r w:rsidRPr="00486195">
        <w:rPr>
          <w:rStyle w:val="Strong"/>
          <w:b w:val="0"/>
          <w:bCs w:val="0"/>
          <w:highlight w:val="yellow"/>
        </w:rPr>
        <w:t>secara</w:t>
      </w:r>
      <w:proofErr w:type="spellEnd"/>
      <w:r w:rsidRPr="00486195">
        <w:rPr>
          <w:rStyle w:val="Strong"/>
          <w:b w:val="0"/>
          <w:bCs w:val="0"/>
          <w:highlight w:val="yellow"/>
        </w:rPr>
        <w:t xml:space="preserve"> </w:t>
      </w:r>
      <w:proofErr w:type="spellStart"/>
      <w:r w:rsidRPr="00486195">
        <w:rPr>
          <w:rStyle w:val="Strong"/>
          <w:b w:val="0"/>
          <w:bCs w:val="0"/>
          <w:highlight w:val="yellow"/>
        </w:rPr>
        <w:t>berkala</w:t>
      </w:r>
      <w:proofErr w:type="spellEnd"/>
      <w:r w:rsidRPr="00486195">
        <w:rPr>
          <w:highlight w:val="yellow"/>
        </w:rPr>
        <w:t xml:space="preserve"> </w:t>
      </w:r>
      <w:proofErr w:type="spellStart"/>
      <w:r w:rsidRPr="00486195">
        <w:rPr>
          <w:highlight w:val="yellow"/>
        </w:rPr>
        <w:t>berdasarkan</w:t>
      </w:r>
      <w:proofErr w:type="spellEnd"/>
      <w:r w:rsidRPr="00486195">
        <w:rPr>
          <w:highlight w:val="yellow"/>
        </w:rPr>
        <w:t xml:space="preserve"> </w:t>
      </w:r>
      <w:proofErr w:type="spellStart"/>
      <w:r w:rsidRPr="00486195">
        <w:rPr>
          <w:highlight w:val="yellow"/>
        </w:rPr>
        <w:t>hasil</w:t>
      </w:r>
      <w:proofErr w:type="spellEnd"/>
      <w:r w:rsidRPr="00486195">
        <w:rPr>
          <w:highlight w:val="yellow"/>
        </w:rPr>
        <w:t xml:space="preserve"> </w:t>
      </w:r>
      <w:proofErr w:type="spellStart"/>
      <w:r w:rsidRPr="00486195">
        <w:rPr>
          <w:highlight w:val="yellow"/>
        </w:rPr>
        <w:t>pemantauan</w:t>
      </w:r>
      <w:proofErr w:type="spellEnd"/>
      <w:r w:rsidRPr="00486195">
        <w:rPr>
          <w:highlight w:val="yellow"/>
        </w:rPr>
        <w:t xml:space="preserve"> </w:t>
      </w:r>
      <w:proofErr w:type="spellStart"/>
      <w:r w:rsidRPr="00486195">
        <w:rPr>
          <w:highlight w:val="yellow"/>
        </w:rPr>
        <w:t>penggunaan</w:t>
      </w:r>
      <w:proofErr w:type="spellEnd"/>
      <w:r w:rsidRPr="00486195">
        <w:rPr>
          <w:highlight w:val="yellow"/>
        </w:rPr>
        <w:t xml:space="preserve"> </w:t>
      </w:r>
      <w:proofErr w:type="spellStart"/>
      <w:r w:rsidRPr="00486195">
        <w:rPr>
          <w:highlight w:val="yellow"/>
        </w:rPr>
        <w:t>klinis</w:t>
      </w:r>
      <w:proofErr w:type="spellEnd"/>
      <w:r w:rsidRPr="00486195">
        <w:rPr>
          <w:highlight w:val="yellow"/>
        </w:rPr>
        <w:t xml:space="preserve"> dan </w:t>
      </w:r>
      <w:proofErr w:type="spellStart"/>
      <w:r w:rsidRPr="00486195">
        <w:rPr>
          <w:highlight w:val="yellow"/>
        </w:rPr>
        <w:t>laporan</w:t>
      </w:r>
      <w:proofErr w:type="spellEnd"/>
      <w:r w:rsidRPr="00486195">
        <w:rPr>
          <w:highlight w:val="yellow"/>
        </w:rPr>
        <w:t xml:space="preserve"> </w:t>
      </w:r>
      <w:proofErr w:type="spellStart"/>
      <w:r w:rsidRPr="00486195">
        <w:rPr>
          <w:highlight w:val="yellow"/>
        </w:rPr>
        <w:t>insiden</w:t>
      </w:r>
      <w:proofErr w:type="spellEnd"/>
      <w:r w:rsidRPr="00486195">
        <w:rPr>
          <w:highlight w:val="yellow"/>
        </w:rPr>
        <w:t xml:space="preserve"> </w:t>
      </w:r>
      <w:proofErr w:type="spellStart"/>
      <w:r w:rsidRPr="00486195">
        <w:rPr>
          <w:highlight w:val="yellow"/>
        </w:rPr>
        <w:t>bila</w:t>
      </w:r>
      <w:proofErr w:type="spellEnd"/>
      <w:r w:rsidRPr="00486195">
        <w:rPr>
          <w:highlight w:val="yellow"/>
        </w:rPr>
        <w:t xml:space="preserve"> </w:t>
      </w:r>
      <w:proofErr w:type="spellStart"/>
      <w:r w:rsidRPr="00486195">
        <w:rPr>
          <w:highlight w:val="yellow"/>
        </w:rPr>
        <w:t>ada</w:t>
      </w:r>
      <w:proofErr w:type="spellEnd"/>
      <w:r w:rsidRPr="00486195">
        <w:rPr>
          <w:highlight w:val="yellow"/>
        </w:rPr>
        <w:t>.</w:t>
      </w:r>
    </w:p>
    <w:p w14:paraId="7A9F5303" w14:textId="7199779F" w:rsidR="00486195" w:rsidRPr="00486195" w:rsidRDefault="00486195" w:rsidP="00D40932">
      <w:pPr>
        <w:suppressAutoHyphens/>
        <w:jc w:val="center"/>
        <w:rPr>
          <w:rFonts w:eastAsia="Bookman Old Style"/>
          <w:b/>
          <w:bCs/>
          <w:sz w:val="24"/>
          <w:szCs w:val="24"/>
          <w:u w:val="single"/>
        </w:rPr>
      </w:pPr>
      <w:proofErr w:type="spellStart"/>
      <w:r>
        <w:rPr>
          <w:rFonts w:eastAsia="Bookman Old Style"/>
          <w:b/>
          <w:bCs/>
          <w:sz w:val="24"/>
          <w:szCs w:val="24"/>
          <w:u w:val="single"/>
        </w:rPr>
        <w:t>Pasal</w:t>
      </w:r>
      <w:proofErr w:type="spellEnd"/>
      <w:r>
        <w:rPr>
          <w:rFonts w:eastAsia="Bookman Old Style"/>
          <w:b/>
          <w:bCs/>
          <w:sz w:val="24"/>
          <w:szCs w:val="24"/>
          <w:u w:val="single"/>
        </w:rPr>
        <w:t xml:space="preserve"> 12</w:t>
      </w:r>
    </w:p>
    <w:p w14:paraId="353B41A7" w14:textId="77777777" w:rsidR="00B14F42" w:rsidRPr="00220501" w:rsidRDefault="00C20127" w:rsidP="00D40932">
      <w:pPr>
        <w:jc w:val="center"/>
        <w:rPr>
          <w:b/>
          <w:sz w:val="24"/>
          <w:szCs w:val="24"/>
          <w:lang w:val="id-ID"/>
        </w:rPr>
      </w:pPr>
      <w:r w:rsidRPr="00220501">
        <w:rPr>
          <w:b/>
          <w:sz w:val="24"/>
          <w:szCs w:val="24"/>
          <w:lang w:val="id-ID"/>
        </w:rPr>
        <w:t>P</w:t>
      </w:r>
      <w:r w:rsidR="00390F96" w:rsidRPr="00220501">
        <w:rPr>
          <w:b/>
          <w:sz w:val="24"/>
          <w:szCs w:val="24"/>
          <w:lang w:val="it-IT"/>
        </w:rPr>
        <w:t xml:space="preserve">ENGALIHAN HAK </w:t>
      </w:r>
    </w:p>
    <w:p w14:paraId="3D526FDF" w14:textId="77777777" w:rsidR="00B14F42" w:rsidRPr="00220501" w:rsidRDefault="00390F96">
      <w:pPr>
        <w:numPr>
          <w:ilvl w:val="0"/>
          <w:numId w:val="11"/>
        </w:numPr>
        <w:tabs>
          <w:tab w:val="left" w:pos="360"/>
        </w:tabs>
        <w:suppressAutoHyphens/>
        <w:ind w:left="357" w:hanging="357"/>
        <w:jc w:val="both"/>
        <w:rPr>
          <w:sz w:val="24"/>
          <w:szCs w:val="24"/>
          <w:lang w:val="it-IT"/>
        </w:rPr>
      </w:pPr>
      <w:r w:rsidRPr="00220501">
        <w:rPr>
          <w:sz w:val="24"/>
          <w:szCs w:val="24"/>
          <w:lang w:val="it-IT"/>
        </w:rPr>
        <w:t>Hak dan kewajiban yang timbul berdasarkan perjanjian ini tidak dapat dialihkan oleh salah satu pihak kepada siapapun tanpa persetujuan tertulis dari Pihak lainnya;</w:t>
      </w:r>
    </w:p>
    <w:p w14:paraId="1E9A8D70" w14:textId="77777777" w:rsidR="00B14F42" w:rsidRPr="00220501" w:rsidRDefault="00390F96">
      <w:pPr>
        <w:numPr>
          <w:ilvl w:val="0"/>
          <w:numId w:val="11"/>
        </w:numPr>
        <w:tabs>
          <w:tab w:val="left" w:pos="360"/>
        </w:tabs>
        <w:suppressAutoHyphens/>
        <w:ind w:left="357" w:hanging="357"/>
        <w:jc w:val="both"/>
        <w:rPr>
          <w:sz w:val="24"/>
          <w:szCs w:val="24"/>
          <w:lang w:val="it-IT"/>
        </w:rPr>
      </w:pPr>
      <w:r w:rsidRPr="00220501">
        <w:rPr>
          <w:sz w:val="24"/>
          <w:szCs w:val="24"/>
          <w:lang w:val="it-IT"/>
        </w:rPr>
        <w:t>Perjanjian ini akan mengikat para penerus, pihak yang menerima pengalihan dan wakil yang berwenang dari masing-masing Pihak;</w:t>
      </w:r>
    </w:p>
    <w:p w14:paraId="2A30C9D8" w14:textId="77777777" w:rsidR="00B14F42" w:rsidRPr="00220501" w:rsidRDefault="00B14F42">
      <w:pPr>
        <w:pStyle w:val="BodyTextIndent3"/>
        <w:spacing w:line="240" w:lineRule="auto"/>
        <w:ind w:left="0" w:firstLine="0"/>
        <w:jc w:val="both"/>
        <w:rPr>
          <w:rFonts w:ascii="Times New Roman" w:hAnsi="Times New Roman" w:cs="Times New Roman"/>
          <w:b/>
          <w:bCs/>
          <w:szCs w:val="24"/>
          <w:u w:val="single"/>
        </w:rPr>
      </w:pPr>
    </w:p>
    <w:p w14:paraId="2CBC3A3D" w14:textId="77777777" w:rsidR="00C20127" w:rsidRPr="00220501" w:rsidRDefault="00C20127">
      <w:pPr>
        <w:pStyle w:val="BodyTextIndent3"/>
        <w:spacing w:line="240" w:lineRule="auto"/>
        <w:ind w:left="0" w:firstLine="0"/>
        <w:jc w:val="center"/>
        <w:rPr>
          <w:rFonts w:ascii="Times New Roman" w:hAnsi="Times New Roman" w:cs="Times New Roman"/>
          <w:b/>
          <w:bCs/>
          <w:szCs w:val="24"/>
          <w:u w:val="single"/>
          <w:lang w:val="id-ID"/>
        </w:rPr>
      </w:pPr>
    </w:p>
    <w:p w14:paraId="4C12F6AC" w14:textId="342D0346" w:rsidR="00B14F42" w:rsidRPr="00486195" w:rsidRDefault="00390F96">
      <w:pPr>
        <w:pStyle w:val="BodyTextIndent3"/>
        <w:spacing w:line="240" w:lineRule="auto"/>
        <w:ind w:left="0" w:firstLine="0"/>
        <w:jc w:val="center"/>
        <w:rPr>
          <w:rFonts w:ascii="Times New Roman" w:hAnsi="Times New Roman" w:cs="Times New Roman"/>
          <w:b/>
          <w:bCs/>
          <w:szCs w:val="24"/>
          <w:u w:val="single"/>
        </w:rPr>
      </w:pPr>
      <w:proofErr w:type="spellStart"/>
      <w:r w:rsidRPr="00220501">
        <w:rPr>
          <w:rFonts w:ascii="Times New Roman" w:hAnsi="Times New Roman" w:cs="Times New Roman"/>
          <w:b/>
          <w:bCs/>
          <w:szCs w:val="24"/>
          <w:u w:val="single"/>
        </w:rPr>
        <w:t>Pasal</w:t>
      </w:r>
      <w:proofErr w:type="spellEnd"/>
      <w:r w:rsidRPr="00220501">
        <w:rPr>
          <w:rFonts w:ascii="Times New Roman" w:hAnsi="Times New Roman" w:cs="Times New Roman"/>
          <w:b/>
          <w:bCs/>
          <w:szCs w:val="24"/>
          <w:u w:val="single"/>
        </w:rPr>
        <w:t xml:space="preserve"> </w:t>
      </w:r>
      <w:r w:rsidR="00C20127" w:rsidRPr="00220501">
        <w:rPr>
          <w:rFonts w:ascii="Times New Roman" w:hAnsi="Times New Roman" w:cs="Times New Roman"/>
          <w:b/>
          <w:bCs/>
          <w:szCs w:val="24"/>
          <w:u w:val="single"/>
          <w:lang w:val="en-ID"/>
        </w:rPr>
        <w:t>1</w:t>
      </w:r>
      <w:r w:rsidR="00486195">
        <w:rPr>
          <w:rFonts w:ascii="Times New Roman" w:hAnsi="Times New Roman" w:cs="Times New Roman"/>
          <w:b/>
          <w:bCs/>
          <w:szCs w:val="24"/>
          <w:u w:val="single"/>
        </w:rPr>
        <w:t>3</w:t>
      </w:r>
    </w:p>
    <w:p w14:paraId="0E8E0D63" w14:textId="77777777" w:rsidR="00B14F42" w:rsidRPr="00220501" w:rsidRDefault="00390F96" w:rsidP="00220501">
      <w:pPr>
        <w:pStyle w:val="BodyTextIndent3"/>
        <w:spacing w:line="240" w:lineRule="auto"/>
        <w:ind w:left="360" w:firstLineChars="1100" w:firstLine="2650"/>
        <w:jc w:val="both"/>
        <w:rPr>
          <w:rFonts w:ascii="Times New Roman" w:hAnsi="Times New Roman" w:cs="Times New Roman"/>
          <w:b/>
          <w:bCs/>
          <w:szCs w:val="24"/>
        </w:rPr>
      </w:pPr>
      <w:r w:rsidRPr="00220501">
        <w:rPr>
          <w:rFonts w:ascii="Times New Roman" w:hAnsi="Times New Roman" w:cs="Times New Roman"/>
          <w:b/>
          <w:bCs/>
          <w:szCs w:val="24"/>
          <w:lang w:val="id-ID"/>
        </w:rPr>
        <w:t xml:space="preserve">PENYELESAIAN </w:t>
      </w:r>
      <w:r w:rsidRPr="00220501">
        <w:rPr>
          <w:rFonts w:ascii="Times New Roman" w:hAnsi="Times New Roman" w:cs="Times New Roman"/>
          <w:b/>
          <w:bCs/>
          <w:szCs w:val="24"/>
        </w:rPr>
        <w:t>PERSELISIHAN</w:t>
      </w:r>
    </w:p>
    <w:p w14:paraId="7AA44DD4" w14:textId="77777777" w:rsidR="00B14F42" w:rsidRPr="00220501" w:rsidRDefault="00390F96">
      <w:pPr>
        <w:pStyle w:val="BodyTextIndent3"/>
        <w:spacing w:line="240" w:lineRule="auto"/>
        <w:ind w:left="0" w:firstLine="0"/>
        <w:jc w:val="both"/>
        <w:rPr>
          <w:rFonts w:ascii="Times New Roman" w:hAnsi="Times New Roman" w:cs="Times New Roman"/>
          <w:bCs/>
          <w:szCs w:val="24"/>
        </w:rPr>
      </w:pPr>
      <w:proofErr w:type="spellStart"/>
      <w:proofErr w:type="gramStart"/>
      <w:r w:rsidRPr="00220501">
        <w:rPr>
          <w:rFonts w:ascii="Times New Roman" w:hAnsi="Times New Roman" w:cs="Times New Roman"/>
          <w:bCs/>
          <w:szCs w:val="24"/>
        </w:rPr>
        <w:t>Bilamana</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timbul</w:t>
      </w:r>
      <w:proofErr w:type="spellEnd"/>
      <w:proofErr w:type="gram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perselisihan</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dalam</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pelaksanaan</w:t>
      </w:r>
      <w:proofErr w:type="spellEnd"/>
      <w:r w:rsidRPr="00220501">
        <w:rPr>
          <w:rFonts w:ascii="Times New Roman" w:hAnsi="Times New Roman" w:cs="Times New Roman"/>
          <w:bCs/>
          <w:szCs w:val="24"/>
        </w:rPr>
        <w:t xml:space="preserve"> Surat </w:t>
      </w:r>
      <w:proofErr w:type="spellStart"/>
      <w:r w:rsidRPr="00220501">
        <w:rPr>
          <w:rFonts w:ascii="Times New Roman" w:hAnsi="Times New Roman" w:cs="Times New Roman"/>
          <w:bCs/>
          <w:szCs w:val="24"/>
        </w:rPr>
        <w:t>Perjanjian</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kerja</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sama</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akan</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diselesaikan</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secara</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musyawarah</w:t>
      </w:r>
      <w:proofErr w:type="spellEnd"/>
      <w:r w:rsidRPr="00220501">
        <w:rPr>
          <w:rFonts w:ascii="Times New Roman" w:hAnsi="Times New Roman" w:cs="Times New Roman"/>
          <w:bCs/>
          <w:szCs w:val="24"/>
        </w:rPr>
        <w:t xml:space="preserve"> oleh </w:t>
      </w:r>
      <w:r w:rsidRPr="00220501">
        <w:rPr>
          <w:rFonts w:ascii="Times New Roman" w:hAnsi="Times New Roman" w:cs="Times New Roman"/>
          <w:b/>
          <w:szCs w:val="24"/>
          <w:lang w:val="zh-CN"/>
        </w:rPr>
        <w:t>PARA PIHAK</w:t>
      </w:r>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Apabila</w:t>
      </w:r>
      <w:proofErr w:type="spellEnd"/>
      <w:r w:rsidRPr="00220501">
        <w:rPr>
          <w:rFonts w:ascii="Times New Roman" w:hAnsi="Times New Roman" w:cs="Times New Roman"/>
          <w:bCs/>
          <w:szCs w:val="24"/>
        </w:rPr>
        <w:t xml:space="preserve"> </w:t>
      </w:r>
      <w:r w:rsidRPr="00220501">
        <w:rPr>
          <w:rFonts w:ascii="Times New Roman" w:hAnsi="Times New Roman" w:cs="Times New Roman"/>
          <w:b/>
          <w:szCs w:val="24"/>
          <w:lang w:val="zh-CN"/>
        </w:rPr>
        <w:t>PARA PIHAK</w:t>
      </w:r>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tidak</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dapat</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menyelesaikan</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perselisihan</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tersebut</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maka</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telah</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disepakati</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untuk</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menyelesaikan</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perselisihan</w:t>
      </w:r>
      <w:proofErr w:type="spellEnd"/>
      <w:r w:rsidRPr="00220501">
        <w:rPr>
          <w:rFonts w:ascii="Times New Roman" w:hAnsi="Times New Roman" w:cs="Times New Roman"/>
          <w:bCs/>
          <w:szCs w:val="24"/>
        </w:rPr>
        <w:t xml:space="preserve"> </w:t>
      </w:r>
      <w:proofErr w:type="spellStart"/>
      <w:r w:rsidRPr="00220501">
        <w:rPr>
          <w:rFonts w:ascii="Times New Roman" w:hAnsi="Times New Roman" w:cs="Times New Roman"/>
          <w:bCs/>
          <w:szCs w:val="24"/>
        </w:rPr>
        <w:t>tersebut</w:t>
      </w:r>
      <w:proofErr w:type="spellEnd"/>
      <w:r w:rsidRPr="00220501">
        <w:rPr>
          <w:rFonts w:ascii="Times New Roman" w:hAnsi="Times New Roman" w:cs="Times New Roman"/>
          <w:bCs/>
          <w:szCs w:val="24"/>
        </w:rPr>
        <w:t xml:space="preserve"> di Kantor </w:t>
      </w:r>
      <w:proofErr w:type="spellStart"/>
      <w:r w:rsidRPr="00220501">
        <w:rPr>
          <w:rFonts w:ascii="Times New Roman" w:hAnsi="Times New Roman" w:cs="Times New Roman"/>
          <w:bCs/>
          <w:szCs w:val="24"/>
        </w:rPr>
        <w:t>Pengadilan</w:t>
      </w:r>
      <w:proofErr w:type="spellEnd"/>
      <w:r w:rsidRPr="00220501">
        <w:rPr>
          <w:rFonts w:ascii="Times New Roman" w:hAnsi="Times New Roman" w:cs="Times New Roman"/>
          <w:bCs/>
          <w:szCs w:val="24"/>
        </w:rPr>
        <w:t xml:space="preserve"> Negeri Malang.</w:t>
      </w:r>
    </w:p>
    <w:p w14:paraId="0C4AA712" w14:textId="77777777" w:rsidR="00B14F42" w:rsidRPr="00220501" w:rsidRDefault="00B14F42" w:rsidP="00D40932">
      <w:pPr>
        <w:pStyle w:val="Heading9"/>
        <w:spacing w:line="240" w:lineRule="auto"/>
        <w:rPr>
          <w:rFonts w:ascii="Times New Roman" w:hAnsi="Times New Roman" w:cs="Times New Roman"/>
          <w:szCs w:val="24"/>
          <w:u w:val="single"/>
        </w:rPr>
      </w:pPr>
    </w:p>
    <w:p w14:paraId="13C32E5F" w14:textId="58AB4301" w:rsidR="00B14F42" w:rsidRPr="00486195" w:rsidRDefault="00390F96" w:rsidP="00723D0A">
      <w:pPr>
        <w:pStyle w:val="Heading9"/>
        <w:spacing w:line="240" w:lineRule="auto"/>
        <w:jc w:val="center"/>
        <w:rPr>
          <w:rFonts w:ascii="Times New Roman" w:hAnsi="Times New Roman" w:cs="Times New Roman"/>
          <w:szCs w:val="24"/>
          <w:u w:val="single"/>
        </w:rPr>
      </w:pPr>
      <w:proofErr w:type="spellStart"/>
      <w:r w:rsidRPr="00220501">
        <w:rPr>
          <w:rFonts w:ascii="Times New Roman" w:hAnsi="Times New Roman" w:cs="Times New Roman"/>
          <w:szCs w:val="24"/>
          <w:u w:val="single"/>
        </w:rPr>
        <w:t>Pasal</w:t>
      </w:r>
      <w:proofErr w:type="spellEnd"/>
      <w:r w:rsidRPr="00220501">
        <w:rPr>
          <w:rFonts w:ascii="Times New Roman" w:hAnsi="Times New Roman" w:cs="Times New Roman"/>
          <w:szCs w:val="24"/>
          <w:u w:val="single"/>
        </w:rPr>
        <w:t xml:space="preserve"> </w:t>
      </w:r>
      <w:r w:rsidR="00C20127" w:rsidRPr="00220501">
        <w:rPr>
          <w:rFonts w:ascii="Times New Roman" w:hAnsi="Times New Roman" w:cs="Times New Roman"/>
          <w:szCs w:val="24"/>
          <w:u w:val="single"/>
          <w:lang w:val="en-ID"/>
        </w:rPr>
        <w:t>1</w:t>
      </w:r>
      <w:r w:rsidR="00486195">
        <w:rPr>
          <w:rFonts w:ascii="Times New Roman" w:hAnsi="Times New Roman" w:cs="Times New Roman"/>
          <w:szCs w:val="24"/>
          <w:u w:val="single"/>
        </w:rPr>
        <w:t>4</w:t>
      </w:r>
    </w:p>
    <w:p w14:paraId="41D6B7D2" w14:textId="77777777" w:rsidR="00B14F42" w:rsidRPr="00220501" w:rsidRDefault="00390F96">
      <w:pPr>
        <w:jc w:val="center"/>
        <w:rPr>
          <w:sz w:val="24"/>
          <w:szCs w:val="24"/>
          <w:lang w:val="zh-CN"/>
        </w:rPr>
      </w:pPr>
      <w:r w:rsidRPr="00220501">
        <w:rPr>
          <w:b/>
          <w:bCs/>
          <w:sz w:val="24"/>
          <w:szCs w:val="24"/>
          <w:lang w:val="zh-CN"/>
        </w:rPr>
        <w:t>PAJAK</w:t>
      </w:r>
    </w:p>
    <w:p w14:paraId="6556CDCD" w14:textId="77777777" w:rsidR="00B14F42" w:rsidRPr="00220501" w:rsidRDefault="00390F96">
      <w:pPr>
        <w:jc w:val="both"/>
        <w:rPr>
          <w:sz w:val="24"/>
          <w:szCs w:val="24"/>
          <w:lang w:val="zh-CN"/>
        </w:rPr>
      </w:pPr>
      <w:r w:rsidRPr="00220501">
        <w:rPr>
          <w:sz w:val="24"/>
          <w:szCs w:val="24"/>
          <w:lang w:val="zh-CN"/>
        </w:rPr>
        <w:t xml:space="preserve">Semua pajak yang berhubungan dengan perjanjian ini akan ditanggung dan/atau dibayar oleh </w:t>
      </w:r>
      <w:r w:rsidRPr="00220501">
        <w:rPr>
          <w:b/>
          <w:bCs/>
          <w:sz w:val="24"/>
          <w:szCs w:val="24"/>
          <w:lang w:val="zh-CN"/>
        </w:rPr>
        <w:t>PARA PIHAK</w:t>
      </w:r>
      <w:r w:rsidRPr="00220501">
        <w:rPr>
          <w:sz w:val="24"/>
          <w:szCs w:val="24"/>
          <w:lang w:val="zh-CN"/>
        </w:rPr>
        <w:t xml:space="preserve"> sesuai dengan ketentuan perundang-undangan yang berlaku.</w:t>
      </w:r>
    </w:p>
    <w:p w14:paraId="0D85B1CE" w14:textId="1C33AF56" w:rsidR="00B14F42" w:rsidRPr="00220501" w:rsidRDefault="00B14F42" w:rsidP="00723D0A">
      <w:pPr>
        <w:pStyle w:val="Heading9"/>
        <w:spacing w:line="240" w:lineRule="auto"/>
        <w:rPr>
          <w:rFonts w:ascii="Times New Roman" w:hAnsi="Times New Roman" w:cs="Times New Roman"/>
          <w:szCs w:val="24"/>
          <w:u w:val="single"/>
        </w:rPr>
      </w:pPr>
    </w:p>
    <w:p w14:paraId="5D02D711" w14:textId="6BCCF441" w:rsidR="00B14F42" w:rsidRPr="00486195" w:rsidRDefault="00390F96">
      <w:pPr>
        <w:pStyle w:val="Heading9"/>
        <w:spacing w:line="240" w:lineRule="auto"/>
        <w:jc w:val="center"/>
        <w:rPr>
          <w:rFonts w:ascii="Times New Roman" w:hAnsi="Times New Roman" w:cs="Times New Roman"/>
          <w:szCs w:val="24"/>
          <w:u w:val="single"/>
        </w:rPr>
      </w:pPr>
      <w:proofErr w:type="spellStart"/>
      <w:r w:rsidRPr="00220501">
        <w:rPr>
          <w:rFonts w:ascii="Times New Roman" w:hAnsi="Times New Roman" w:cs="Times New Roman"/>
          <w:szCs w:val="24"/>
          <w:u w:val="single"/>
        </w:rPr>
        <w:t>Pasal</w:t>
      </w:r>
      <w:proofErr w:type="spellEnd"/>
      <w:r w:rsidRPr="00220501">
        <w:rPr>
          <w:rFonts w:ascii="Times New Roman" w:hAnsi="Times New Roman" w:cs="Times New Roman"/>
          <w:szCs w:val="24"/>
          <w:u w:val="single"/>
        </w:rPr>
        <w:t xml:space="preserve"> </w:t>
      </w:r>
      <w:r w:rsidR="00C20127" w:rsidRPr="00220501">
        <w:rPr>
          <w:rFonts w:ascii="Times New Roman" w:hAnsi="Times New Roman" w:cs="Times New Roman"/>
          <w:szCs w:val="24"/>
          <w:u w:val="single"/>
          <w:lang w:val="en-ID"/>
        </w:rPr>
        <w:t>1</w:t>
      </w:r>
      <w:r w:rsidR="00486195">
        <w:rPr>
          <w:rFonts w:ascii="Times New Roman" w:hAnsi="Times New Roman" w:cs="Times New Roman"/>
          <w:szCs w:val="24"/>
          <w:u w:val="single"/>
        </w:rPr>
        <w:t>5</w:t>
      </w:r>
    </w:p>
    <w:p w14:paraId="51019FF6" w14:textId="77777777" w:rsidR="00B14F42" w:rsidRPr="00220501" w:rsidRDefault="00390F96">
      <w:pPr>
        <w:jc w:val="center"/>
        <w:rPr>
          <w:b/>
          <w:bCs/>
          <w:sz w:val="24"/>
          <w:szCs w:val="24"/>
          <w:lang w:val="zh-CN"/>
        </w:rPr>
      </w:pPr>
      <w:r w:rsidRPr="00220501">
        <w:rPr>
          <w:b/>
          <w:bCs/>
          <w:sz w:val="24"/>
          <w:szCs w:val="24"/>
          <w:lang w:val="zh-CN"/>
        </w:rPr>
        <w:t>PEMUTUSAN PERJANJIAN</w:t>
      </w:r>
    </w:p>
    <w:p w14:paraId="466272B7" w14:textId="77777777" w:rsidR="00B14F42" w:rsidRPr="00220501" w:rsidRDefault="00390F96">
      <w:pPr>
        <w:jc w:val="both"/>
        <w:rPr>
          <w:sz w:val="24"/>
          <w:szCs w:val="24"/>
          <w:lang w:val="zh-CN"/>
        </w:rPr>
      </w:pPr>
      <w:r w:rsidRPr="00220501">
        <w:rPr>
          <w:b/>
          <w:bCs/>
          <w:sz w:val="24"/>
          <w:szCs w:val="24"/>
          <w:lang w:val="zh-CN"/>
        </w:rPr>
        <w:t>PARA PIHAK</w:t>
      </w:r>
      <w:r w:rsidRPr="00220501">
        <w:rPr>
          <w:sz w:val="24"/>
          <w:szCs w:val="24"/>
          <w:lang w:val="zh-CN"/>
        </w:rPr>
        <w:t xml:space="preserve"> sepakat untuk mengesampingkan ketentuan Pasal 1266 Kitab Undang-Undang Hukum Perdata (KUHPer) untuk pemutusan Perjanjian ini dengan ketentuan :</w:t>
      </w:r>
    </w:p>
    <w:p w14:paraId="49D7A1DC" w14:textId="77777777" w:rsidR="00B14F42" w:rsidRPr="00220501" w:rsidRDefault="00390F96">
      <w:pPr>
        <w:numPr>
          <w:ilvl w:val="0"/>
          <w:numId w:val="12"/>
        </w:numPr>
        <w:jc w:val="both"/>
        <w:rPr>
          <w:sz w:val="24"/>
          <w:szCs w:val="24"/>
          <w:lang w:val="zh-CN"/>
        </w:rPr>
      </w:pPr>
      <w:r w:rsidRPr="00220501">
        <w:rPr>
          <w:b/>
          <w:bCs/>
          <w:sz w:val="24"/>
          <w:szCs w:val="24"/>
          <w:lang w:val="zh-CN"/>
        </w:rPr>
        <w:t>PIHAK PERTAMA</w:t>
      </w:r>
      <w:r w:rsidRPr="00220501">
        <w:rPr>
          <w:sz w:val="24"/>
          <w:szCs w:val="24"/>
          <w:lang w:val="zh-CN"/>
        </w:rPr>
        <w:t xml:space="preserve"> berhak secara sepihak memutuskan perjanjian ini dengan pemberitahuan tertulis 30 (tiga puluh) hari kalender sebelum pemutusan Perjanjian ini, dalam hal </w:t>
      </w:r>
      <w:r w:rsidRPr="00220501">
        <w:rPr>
          <w:b/>
          <w:bCs/>
          <w:sz w:val="24"/>
          <w:szCs w:val="24"/>
          <w:lang w:val="zh-CN"/>
        </w:rPr>
        <w:t>PIHAK KEDUA</w:t>
      </w:r>
      <w:r w:rsidRPr="00220501">
        <w:rPr>
          <w:sz w:val="24"/>
          <w:szCs w:val="24"/>
          <w:lang w:val="zh-CN"/>
        </w:rPr>
        <w:t xml:space="preserve"> melakukan salah satu dari hal-hal sebagai berikut :</w:t>
      </w:r>
    </w:p>
    <w:p w14:paraId="7069446B" w14:textId="77777777" w:rsidR="00B14F42" w:rsidRPr="00220501" w:rsidRDefault="00390F96">
      <w:pPr>
        <w:numPr>
          <w:ilvl w:val="0"/>
          <w:numId w:val="13"/>
        </w:numPr>
        <w:tabs>
          <w:tab w:val="clear" w:pos="425"/>
          <w:tab w:val="left" w:pos="800"/>
        </w:tabs>
        <w:ind w:left="785" w:hanging="385"/>
        <w:jc w:val="both"/>
        <w:rPr>
          <w:sz w:val="24"/>
          <w:szCs w:val="24"/>
          <w:lang w:val="zh-CN"/>
        </w:rPr>
      </w:pPr>
      <w:r w:rsidRPr="00220501">
        <w:rPr>
          <w:sz w:val="24"/>
          <w:szCs w:val="24"/>
          <w:lang w:val="zh-CN"/>
        </w:rPr>
        <w:t>Harga beli yang diperjanjikan tidak sesuai dengan harga beli yang telah disepakati.</w:t>
      </w:r>
    </w:p>
    <w:p w14:paraId="1172B25D" w14:textId="77777777" w:rsidR="00B14F42" w:rsidRPr="00220501" w:rsidRDefault="00390F96">
      <w:pPr>
        <w:numPr>
          <w:ilvl w:val="0"/>
          <w:numId w:val="13"/>
        </w:numPr>
        <w:tabs>
          <w:tab w:val="clear" w:pos="425"/>
          <w:tab w:val="left" w:pos="800"/>
        </w:tabs>
        <w:ind w:left="785" w:hanging="385"/>
        <w:jc w:val="both"/>
        <w:rPr>
          <w:sz w:val="24"/>
          <w:szCs w:val="24"/>
          <w:lang w:val="zh-CN"/>
        </w:rPr>
      </w:pPr>
      <w:r w:rsidRPr="00220501">
        <w:rPr>
          <w:sz w:val="24"/>
          <w:szCs w:val="24"/>
          <w:lang w:val="zh-CN"/>
        </w:rPr>
        <w:t>Tidak memenuhi kewajiban sebagaimana ditentukan dalam Perjanjian ini</w:t>
      </w:r>
    </w:p>
    <w:p w14:paraId="78314611" w14:textId="77777777" w:rsidR="00B14F42" w:rsidRPr="00220501" w:rsidRDefault="00390F96">
      <w:pPr>
        <w:numPr>
          <w:ilvl w:val="0"/>
          <w:numId w:val="13"/>
        </w:numPr>
        <w:tabs>
          <w:tab w:val="clear" w:pos="425"/>
          <w:tab w:val="left" w:pos="800"/>
        </w:tabs>
        <w:ind w:left="785" w:hanging="385"/>
        <w:jc w:val="both"/>
        <w:rPr>
          <w:sz w:val="24"/>
          <w:szCs w:val="24"/>
          <w:lang w:val="zh-CN"/>
        </w:rPr>
      </w:pPr>
      <w:r w:rsidRPr="00220501">
        <w:rPr>
          <w:sz w:val="24"/>
          <w:szCs w:val="24"/>
          <w:lang w:val="zh-CN"/>
        </w:rPr>
        <w:t>Dinyatakan pailit atau terhadapnya diajukan permohonan untuk dinyatakan pailit atau likuidasi</w:t>
      </w:r>
    </w:p>
    <w:p w14:paraId="1559E16E" w14:textId="77777777" w:rsidR="00B14F42" w:rsidRPr="00220501" w:rsidRDefault="00390F96">
      <w:pPr>
        <w:numPr>
          <w:ilvl w:val="0"/>
          <w:numId w:val="13"/>
        </w:numPr>
        <w:tabs>
          <w:tab w:val="clear" w:pos="425"/>
          <w:tab w:val="left" w:pos="800"/>
        </w:tabs>
        <w:ind w:left="785" w:hanging="385"/>
        <w:jc w:val="both"/>
        <w:rPr>
          <w:sz w:val="24"/>
          <w:szCs w:val="24"/>
          <w:lang w:val="zh-CN"/>
        </w:rPr>
      </w:pPr>
      <w:r w:rsidRPr="00220501">
        <w:rPr>
          <w:sz w:val="24"/>
          <w:szCs w:val="24"/>
          <w:lang w:val="zh-CN"/>
        </w:rPr>
        <w:t>Izin usaha habis masa berlakunya</w:t>
      </w:r>
    </w:p>
    <w:p w14:paraId="3429F820" w14:textId="77777777" w:rsidR="00B14F42" w:rsidRPr="00220501" w:rsidRDefault="00390F96">
      <w:pPr>
        <w:numPr>
          <w:ilvl w:val="0"/>
          <w:numId w:val="13"/>
        </w:numPr>
        <w:tabs>
          <w:tab w:val="clear" w:pos="425"/>
          <w:tab w:val="left" w:pos="800"/>
        </w:tabs>
        <w:ind w:left="785" w:hanging="385"/>
        <w:jc w:val="both"/>
        <w:rPr>
          <w:sz w:val="24"/>
          <w:szCs w:val="24"/>
          <w:lang w:val="zh-CN"/>
        </w:rPr>
      </w:pPr>
      <w:r w:rsidRPr="00220501">
        <w:rPr>
          <w:sz w:val="24"/>
          <w:szCs w:val="24"/>
          <w:lang w:val="zh-CN"/>
        </w:rPr>
        <w:t>Tidak mentaati persyaratan-persyaratan yang ditentukan berdasarkan Perjanjian ini maupun Peraturan Pemerintah yang berkaitan dengan pelaksanaan Perjanjian ini.</w:t>
      </w:r>
    </w:p>
    <w:p w14:paraId="4920C22F" w14:textId="77777777" w:rsidR="00B14F42" w:rsidRPr="00220501" w:rsidRDefault="00390F96">
      <w:pPr>
        <w:numPr>
          <w:ilvl w:val="0"/>
          <w:numId w:val="12"/>
        </w:numPr>
        <w:jc w:val="both"/>
        <w:rPr>
          <w:sz w:val="24"/>
          <w:szCs w:val="24"/>
          <w:lang w:val="zh-CN"/>
        </w:rPr>
      </w:pPr>
      <w:r w:rsidRPr="00220501">
        <w:rPr>
          <w:sz w:val="24"/>
          <w:szCs w:val="24"/>
          <w:lang w:val="zh-CN"/>
        </w:rPr>
        <w:t xml:space="preserve">Bilamana terjadi pemutusan Perjanjian sepihak oleh </w:t>
      </w:r>
      <w:r w:rsidRPr="00220501">
        <w:rPr>
          <w:b/>
          <w:bCs/>
          <w:sz w:val="24"/>
          <w:szCs w:val="24"/>
          <w:lang w:val="zh-CN"/>
        </w:rPr>
        <w:t>PIHAK PERTAMA</w:t>
      </w:r>
      <w:r w:rsidRPr="00220501">
        <w:rPr>
          <w:sz w:val="24"/>
          <w:szCs w:val="24"/>
          <w:lang w:val="zh-CN"/>
        </w:rPr>
        <w:t xml:space="preserve"> sebagaimana dimaksud dalam ayat 1 Pasal ini maka :</w:t>
      </w:r>
    </w:p>
    <w:p w14:paraId="08C667C2" w14:textId="77777777" w:rsidR="00B14F42" w:rsidRPr="00220501" w:rsidRDefault="00390F96" w:rsidP="00EC490A">
      <w:pPr>
        <w:numPr>
          <w:ilvl w:val="0"/>
          <w:numId w:val="14"/>
        </w:numPr>
        <w:ind w:left="785"/>
        <w:jc w:val="both"/>
        <w:rPr>
          <w:sz w:val="24"/>
          <w:szCs w:val="24"/>
          <w:lang w:val="zh-CN"/>
        </w:rPr>
      </w:pPr>
      <w:r w:rsidRPr="00220501">
        <w:rPr>
          <w:b/>
          <w:bCs/>
          <w:sz w:val="24"/>
          <w:szCs w:val="24"/>
          <w:lang w:val="zh-CN"/>
        </w:rPr>
        <w:t>PIHAK KEDUA</w:t>
      </w:r>
      <w:r w:rsidRPr="00220501">
        <w:rPr>
          <w:sz w:val="24"/>
          <w:szCs w:val="24"/>
          <w:lang w:val="zh-CN"/>
        </w:rPr>
        <w:t xml:space="preserve"> membebaskan </w:t>
      </w:r>
      <w:r w:rsidRPr="00220501">
        <w:rPr>
          <w:b/>
          <w:bCs/>
          <w:sz w:val="24"/>
          <w:szCs w:val="24"/>
          <w:lang w:val="zh-CN"/>
        </w:rPr>
        <w:t>PIHAK PERTAMA</w:t>
      </w:r>
      <w:r w:rsidRPr="00220501">
        <w:rPr>
          <w:sz w:val="24"/>
          <w:szCs w:val="24"/>
          <w:lang w:val="zh-CN"/>
        </w:rPr>
        <w:t xml:space="preserve"> dari segala kewajiban untuk membayar ganti rugi yang mungkin timbul sebagai akibat pemutusan Perjanjian ini.</w:t>
      </w:r>
    </w:p>
    <w:p w14:paraId="3E87396B" w14:textId="349CAA7F" w:rsidR="00B14F42" w:rsidRPr="00220501" w:rsidRDefault="00390F96">
      <w:pPr>
        <w:numPr>
          <w:ilvl w:val="0"/>
          <w:numId w:val="14"/>
        </w:numPr>
        <w:ind w:left="785" w:hanging="385"/>
        <w:jc w:val="both"/>
        <w:rPr>
          <w:sz w:val="24"/>
          <w:szCs w:val="24"/>
          <w:lang w:val="zh-CN"/>
        </w:rPr>
      </w:pPr>
      <w:r w:rsidRPr="00220501">
        <w:rPr>
          <w:b/>
          <w:bCs/>
          <w:sz w:val="24"/>
          <w:szCs w:val="24"/>
          <w:lang w:val="zh-CN"/>
        </w:rPr>
        <w:t>PIHAK PERTAMA</w:t>
      </w:r>
      <w:r w:rsidRPr="00220501">
        <w:rPr>
          <w:sz w:val="24"/>
          <w:szCs w:val="24"/>
          <w:lang w:val="zh-CN"/>
        </w:rPr>
        <w:t xml:space="preserve"> wajib melaksanakan pelunasan pembayaran seluruh faktur selambat-lambatnya 30 (tiga puluh) hari kalender setelah </w:t>
      </w:r>
      <w:r w:rsidRPr="00220501">
        <w:rPr>
          <w:b/>
          <w:bCs/>
          <w:sz w:val="24"/>
          <w:szCs w:val="24"/>
          <w:lang w:val="zh-CN"/>
        </w:rPr>
        <w:t xml:space="preserve">PIHAK PERTAMA </w:t>
      </w:r>
      <w:r w:rsidRPr="00220501">
        <w:rPr>
          <w:sz w:val="24"/>
          <w:szCs w:val="24"/>
          <w:lang w:val="zh-CN"/>
        </w:rPr>
        <w:t>memutuskan Perjanjian ini dengan syarat tagihan/</w:t>
      </w:r>
      <w:r w:rsidRPr="00220501">
        <w:rPr>
          <w:i/>
          <w:iCs/>
          <w:sz w:val="24"/>
          <w:szCs w:val="24"/>
          <w:lang w:val="zh-CN"/>
        </w:rPr>
        <w:t>invoice</w:t>
      </w:r>
      <w:r w:rsidRPr="00220501">
        <w:rPr>
          <w:sz w:val="24"/>
          <w:szCs w:val="24"/>
          <w:lang w:val="zh-CN"/>
        </w:rPr>
        <w:t xml:space="preserve"> dilengkapi secara benar.</w:t>
      </w:r>
    </w:p>
    <w:p w14:paraId="64B2A3B2" w14:textId="77777777" w:rsidR="00B14F42" w:rsidRPr="00220501" w:rsidRDefault="00390F96">
      <w:pPr>
        <w:numPr>
          <w:ilvl w:val="0"/>
          <w:numId w:val="12"/>
        </w:numPr>
        <w:jc w:val="both"/>
        <w:rPr>
          <w:sz w:val="24"/>
          <w:szCs w:val="24"/>
          <w:lang w:val="zh-CN"/>
        </w:rPr>
      </w:pPr>
      <w:r w:rsidRPr="00220501">
        <w:rPr>
          <w:b/>
          <w:bCs/>
          <w:sz w:val="24"/>
          <w:szCs w:val="24"/>
          <w:lang w:val="zh-CN"/>
        </w:rPr>
        <w:t>PIHAK KEDUA</w:t>
      </w:r>
      <w:r w:rsidRPr="00220501">
        <w:rPr>
          <w:sz w:val="24"/>
          <w:szCs w:val="24"/>
          <w:lang w:val="zh-CN"/>
        </w:rPr>
        <w:t xml:space="preserve"> berhak secara sepihak memutuskan perjanjian ini atau menunda pelayanan pemesanan barang , jika :</w:t>
      </w:r>
    </w:p>
    <w:p w14:paraId="343EDE19" w14:textId="77777777" w:rsidR="00B14F42" w:rsidRPr="00220501" w:rsidRDefault="00390F96">
      <w:pPr>
        <w:numPr>
          <w:ilvl w:val="0"/>
          <w:numId w:val="15"/>
        </w:numPr>
        <w:tabs>
          <w:tab w:val="clear" w:pos="425"/>
          <w:tab w:val="left" w:pos="800"/>
        </w:tabs>
        <w:ind w:hanging="25"/>
        <w:jc w:val="both"/>
        <w:rPr>
          <w:b/>
          <w:bCs/>
          <w:sz w:val="24"/>
          <w:szCs w:val="24"/>
          <w:lang w:val="zh-CN"/>
        </w:rPr>
      </w:pPr>
      <w:r w:rsidRPr="00220501">
        <w:rPr>
          <w:sz w:val="24"/>
          <w:szCs w:val="24"/>
          <w:lang w:val="zh-CN"/>
        </w:rPr>
        <w:t>Habis masa berlaku izin oper</w:t>
      </w:r>
      <w:proofErr w:type="spellStart"/>
      <w:r w:rsidRPr="00220501">
        <w:rPr>
          <w:sz w:val="24"/>
          <w:szCs w:val="24"/>
        </w:rPr>
        <w:t>asio</w:t>
      </w:r>
      <w:proofErr w:type="spellEnd"/>
      <w:r w:rsidRPr="00220501">
        <w:rPr>
          <w:sz w:val="24"/>
          <w:szCs w:val="24"/>
          <w:lang w:val="zh-CN"/>
        </w:rPr>
        <w:t xml:space="preserve">nal </w:t>
      </w:r>
      <w:r w:rsidRPr="00220501">
        <w:rPr>
          <w:b/>
          <w:bCs/>
          <w:sz w:val="24"/>
          <w:szCs w:val="24"/>
          <w:lang w:val="zh-CN"/>
        </w:rPr>
        <w:t>PIHAK PERTAMA</w:t>
      </w:r>
    </w:p>
    <w:p w14:paraId="6ADB3747" w14:textId="77777777" w:rsidR="00B14F42" w:rsidRPr="00220501" w:rsidRDefault="00390F96">
      <w:pPr>
        <w:numPr>
          <w:ilvl w:val="0"/>
          <w:numId w:val="15"/>
        </w:numPr>
        <w:tabs>
          <w:tab w:val="clear" w:pos="425"/>
          <w:tab w:val="left" w:pos="800"/>
        </w:tabs>
        <w:ind w:left="785" w:hanging="385"/>
        <w:jc w:val="both"/>
        <w:rPr>
          <w:b/>
          <w:bCs/>
          <w:sz w:val="24"/>
          <w:szCs w:val="24"/>
          <w:lang w:val="zh-CN"/>
        </w:rPr>
      </w:pPr>
      <w:r w:rsidRPr="00220501">
        <w:rPr>
          <w:sz w:val="24"/>
          <w:szCs w:val="24"/>
          <w:lang w:val="zh-CN"/>
        </w:rPr>
        <w:t xml:space="preserve">Memiliki tunggakan pembayaran melebihi 30 (tiga puluh) hari kalender dari tanggal dokumen penagihan diserahkan </w:t>
      </w:r>
      <w:r w:rsidRPr="00220501">
        <w:rPr>
          <w:b/>
          <w:bCs/>
          <w:sz w:val="24"/>
          <w:szCs w:val="24"/>
          <w:lang w:val="zh-CN"/>
        </w:rPr>
        <w:t xml:space="preserve">PIHAK KEDUA </w:t>
      </w:r>
    </w:p>
    <w:p w14:paraId="76E48298" w14:textId="77777777" w:rsidR="00B14F42" w:rsidRPr="00220501" w:rsidRDefault="00390F96">
      <w:pPr>
        <w:numPr>
          <w:ilvl w:val="0"/>
          <w:numId w:val="12"/>
        </w:numPr>
        <w:tabs>
          <w:tab w:val="clear" w:pos="425"/>
          <w:tab w:val="left" w:pos="800"/>
        </w:tabs>
        <w:jc w:val="both"/>
        <w:rPr>
          <w:b/>
          <w:bCs/>
          <w:sz w:val="24"/>
          <w:szCs w:val="24"/>
          <w:lang w:val="zh-CN"/>
        </w:rPr>
      </w:pPr>
      <w:r w:rsidRPr="00220501">
        <w:rPr>
          <w:sz w:val="24"/>
          <w:szCs w:val="24"/>
          <w:lang w:val="zh-CN"/>
        </w:rPr>
        <w:t xml:space="preserve">Sebelum melakukan pemutusan Perjanjian, </w:t>
      </w:r>
      <w:r w:rsidRPr="00220501">
        <w:rPr>
          <w:b/>
          <w:bCs/>
          <w:sz w:val="24"/>
          <w:szCs w:val="24"/>
          <w:lang w:val="zh-CN"/>
        </w:rPr>
        <w:t>PIHAK</w:t>
      </w:r>
      <w:r w:rsidRPr="00220501">
        <w:rPr>
          <w:sz w:val="24"/>
          <w:szCs w:val="24"/>
          <w:lang w:val="zh-CN"/>
        </w:rPr>
        <w:t xml:space="preserve"> yang berkehendak melakukan pemutusan terlebih dahulu mengirimkan surat pemberitahuan pemutusan Perjanjian kepada </w:t>
      </w:r>
      <w:r w:rsidRPr="00220501">
        <w:rPr>
          <w:b/>
          <w:bCs/>
          <w:sz w:val="24"/>
          <w:szCs w:val="24"/>
          <w:lang w:val="zh-CN"/>
        </w:rPr>
        <w:t>PIHAK</w:t>
      </w:r>
      <w:r w:rsidRPr="00220501">
        <w:rPr>
          <w:sz w:val="24"/>
          <w:szCs w:val="24"/>
          <w:lang w:val="zh-CN"/>
        </w:rPr>
        <w:t xml:space="preserve"> lainnya dan berlaku efektif 30 (tiga puluh) hari kalender sejak surat pemberitahuan.</w:t>
      </w:r>
    </w:p>
    <w:p w14:paraId="3772FF53" w14:textId="77777777" w:rsidR="00B14F42" w:rsidRPr="00220501" w:rsidRDefault="00B14F42">
      <w:pPr>
        <w:tabs>
          <w:tab w:val="left" w:pos="800"/>
        </w:tabs>
        <w:jc w:val="both"/>
        <w:rPr>
          <w:sz w:val="24"/>
          <w:szCs w:val="24"/>
          <w:lang w:val="zh-CN"/>
        </w:rPr>
      </w:pPr>
    </w:p>
    <w:p w14:paraId="51B9E19A" w14:textId="77777777" w:rsidR="00B14F42" w:rsidRPr="00220501" w:rsidRDefault="00B14F42">
      <w:pPr>
        <w:pStyle w:val="Heading9"/>
        <w:spacing w:line="240" w:lineRule="auto"/>
        <w:jc w:val="center"/>
        <w:rPr>
          <w:rFonts w:ascii="Times New Roman" w:hAnsi="Times New Roman" w:cs="Times New Roman"/>
          <w:szCs w:val="24"/>
          <w:u w:val="single"/>
        </w:rPr>
      </w:pPr>
    </w:p>
    <w:p w14:paraId="6310B19A" w14:textId="509B171F" w:rsidR="00B14F42" w:rsidRPr="00486195" w:rsidRDefault="00390F96">
      <w:pPr>
        <w:pStyle w:val="Heading9"/>
        <w:spacing w:line="240" w:lineRule="auto"/>
        <w:jc w:val="center"/>
        <w:rPr>
          <w:rFonts w:ascii="Times New Roman" w:hAnsi="Times New Roman" w:cs="Times New Roman"/>
          <w:szCs w:val="24"/>
          <w:u w:val="single"/>
        </w:rPr>
      </w:pPr>
      <w:proofErr w:type="spellStart"/>
      <w:r w:rsidRPr="00220501">
        <w:rPr>
          <w:rFonts w:ascii="Times New Roman" w:hAnsi="Times New Roman" w:cs="Times New Roman"/>
          <w:szCs w:val="24"/>
          <w:u w:val="single"/>
        </w:rPr>
        <w:t>Pasal</w:t>
      </w:r>
      <w:proofErr w:type="spellEnd"/>
      <w:r w:rsidRPr="00220501">
        <w:rPr>
          <w:rFonts w:ascii="Times New Roman" w:hAnsi="Times New Roman" w:cs="Times New Roman"/>
          <w:szCs w:val="24"/>
          <w:u w:val="single"/>
        </w:rPr>
        <w:t xml:space="preserve"> </w:t>
      </w:r>
      <w:r w:rsidR="00C20127" w:rsidRPr="00220501">
        <w:rPr>
          <w:rFonts w:ascii="Times New Roman" w:hAnsi="Times New Roman" w:cs="Times New Roman"/>
          <w:szCs w:val="24"/>
          <w:u w:val="single"/>
          <w:lang w:val="en-ID"/>
        </w:rPr>
        <w:t>1</w:t>
      </w:r>
      <w:r w:rsidR="00486195">
        <w:rPr>
          <w:rFonts w:ascii="Times New Roman" w:hAnsi="Times New Roman" w:cs="Times New Roman"/>
          <w:szCs w:val="24"/>
          <w:u w:val="single"/>
        </w:rPr>
        <w:t>6</w:t>
      </w:r>
    </w:p>
    <w:p w14:paraId="127A46ED" w14:textId="77777777" w:rsidR="00B14F42" w:rsidRPr="00220501" w:rsidRDefault="00390F96">
      <w:pPr>
        <w:jc w:val="center"/>
        <w:rPr>
          <w:sz w:val="24"/>
          <w:szCs w:val="24"/>
          <w:u w:val="single"/>
          <w:lang w:val="zh-CN"/>
        </w:rPr>
      </w:pPr>
      <w:r w:rsidRPr="00220501">
        <w:rPr>
          <w:b/>
          <w:bCs/>
          <w:sz w:val="24"/>
          <w:szCs w:val="24"/>
          <w:lang w:val="zh-CN"/>
        </w:rPr>
        <w:t xml:space="preserve"> </w:t>
      </w:r>
      <w:r w:rsidRPr="00220501">
        <w:rPr>
          <w:b/>
          <w:bCs/>
          <w:i/>
          <w:iCs/>
          <w:sz w:val="24"/>
          <w:szCs w:val="24"/>
          <w:lang w:val="zh-CN"/>
        </w:rPr>
        <w:t>FORCE MAJEURE</w:t>
      </w:r>
    </w:p>
    <w:p w14:paraId="77FFADBD" w14:textId="77777777" w:rsidR="00B14F42" w:rsidRPr="00220501" w:rsidRDefault="00390F96">
      <w:pPr>
        <w:pStyle w:val="BodyTextIndent"/>
        <w:numPr>
          <w:ilvl w:val="0"/>
          <w:numId w:val="16"/>
        </w:numPr>
        <w:tabs>
          <w:tab w:val="left" w:pos="388"/>
          <w:tab w:val="left" w:pos="720"/>
          <w:tab w:val="left" w:pos="851"/>
        </w:tabs>
        <w:ind w:left="375" w:hanging="386"/>
        <w:jc w:val="both"/>
        <w:rPr>
          <w:szCs w:val="24"/>
        </w:rPr>
      </w:pPr>
      <w:r w:rsidRPr="00220501">
        <w:rPr>
          <w:i/>
          <w:iCs/>
          <w:szCs w:val="24"/>
        </w:rPr>
        <w:t>Force Majeure</w:t>
      </w:r>
      <w:r w:rsidRPr="00220501">
        <w:rPr>
          <w:szCs w:val="24"/>
        </w:rPr>
        <w:t xml:space="preserve"> (</w:t>
      </w:r>
      <w:proofErr w:type="spellStart"/>
      <w:r w:rsidRPr="00220501">
        <w:rPr>
          <w:szCs w:val="24"/>
        </w:rPr>
        <w:t>keadaan</w:t>
      </w:r>
      <w:proofErr w:type="spellEnd"/>
      <w:r w:rsidRPr="00220501">
        <w:rPr>
          <w:szCs w:val="24"/>
        </w:rPr>
        <w:t xml:space="preserve"> </w:t>
      </w:r>
      <w:proofErr w:type="spellStart"/>
      <w:r w:rsidRPr="00220501">
        <w:rPr>
          <w:szCs w:val="24"/>
        </w:rPr>
        <w:t>memaksa</w:t>
      </w:r>
      <w:proofErr w:type="spellEnd"/>
      <w:r w:rsidRPr="00220501">
        <w:rPr>
          <w:szCs w:val="24"/>
        </w:rPr>
        <w:t xml:space="preserve">) </w:t>
      </w:r>
      <w:proofErr w:type="spellStart"/>
      <w:r w:rsidRPr="00220501">
        <w:rPr>
          <w:szCs w:val="24"/>
        </w:rPr>
        <w:t>adalah</w:t>
      </w:r>
      <w:proofErr w:type="spellEnd"/>
      <w:r w:rsidRPr="00220501">
        <w:rPr>
          <w:szCs w:val="24"/>
        </w:rPr>
        <w:t xml:space="preserve"> </w:t>
      </w:r>
      <w:proofErr w:type="spellStart"/>
      <w:r w:rsidRPr="00220501">
        <w:rPr>
          <w:szCs w:val="24"/>
        </w:rPr>
        <w:t>kondisi</w:t>
      </w:r>
      <w:proofErr w:type="spellEnd"/>
      <w:r w:rsidRPr="00220501">
        <w:rPr>
          <w:szCs w:val="24"/>
        </w:rPr>
        <w:t xml:space="preserve"> yang </w:t>
      </w:r>
      <w:proofErr w:type="spellStart"/>
      <w:r w:rsidRPr="00220501">
        <w:rPr>
          <w:szCs w:val="24"/>
        </w:rPr>
        <w:t>langsung</w:t>
      </w:r>
      <w:proofErr w:type="spellEnd"/>
      <w:r w:rsidRPr="00220501">
        <w:rPr>
          <w:szCs w:val="24"/>
        </w:rPr>
        <w:t xml:space="preserve"> </w:t>
      </w:r>
      <w:proofErr w:type="spellStart"/>
      <w:r w:rsidRPr="00220501">
        <w:rPr>
          <w:szCs w:val="24"/>
        </w:rPr>
        <w:t>maupun</w:t>
      </w:r>
      <w:proofErr w:type="spellEnd"/>
      <w:r w:rsidRPr="00220501">
        <w:rPr>
          <w:szCs w:val="24"/>
        </w:rPr>
        <w:t xml:space="preserve"> </w:t>
      </w:r>
      <w:proofErr w:type="spellStart"/>
      <w:r w:rsidRPr="00220501">
        <w:rPr>
          <w:szCs w:val="24"/>
        </w:rPr>
        <w:t>tidak</w:t>
      </w:r>
      <w:proofErr w:type="spellEnd"/>
      <w:r w:rsidRPr="00220501">
        <w:rPr>
          <w:szCs w:val="24"/>
        </w:rPr>
        <w:t xml:space="preserve"> </w:t>
      </w:r>
      <w:proofErr w:type="spellStart"/>
      <w:r w:rsidRPr="00220501">
        <w:rPr>
          <w:szCs w:val="24"/>
        </w:rPr>
        <w:t>langsung</w:t>
      </w:r>
      <w:proofErr w:type="spellEnd"/>
      <w:r w:rsidRPr="00220501">
        <w:rPr>
          <w:szCs w:val="24"/>
        </w:rPr>
        <w:t xml:space="preserve"> </w:t>
      </w:r>
      <w:proofErr w:type="spellStart"/>
      <w:r w:rsidRPr="00220501">
        <w:rPr>
          <w:szCs w:val="24"/>
        </w:rPr>
        <w:t>dapat</w:t>
      </w:r>
      <w:proofErr w:type="spellEnd"/>
      <w:r w:rsidRPr="00220501">
        <w:rPr>
          <w:szCs w:val="24"/>
        </w:rPr>
        <w:t xml:space="preserve"> </w:t>
      </w:r>
      <w:proofErr w:type="spellStart"/>
      <w:r w:rsidRPr="00220501">
        <w:rPr>
          <w:szCs w:val="24"/>
        </w:rPr>
        <w:t>mempengaruhi</w:t>
      </w:r>
      <w:proofErr w:type="spellEnd"/>
      <w:r w:rsidRPr="00220501">
        <w:rPr>
          <w:szCs w:val="24"/>
        </w:rPr>
        <w:t xml:space="preserve"> </w:t>
      </w:r>
      <w:proofErr w:type="spellStart"/>
      <w:r w:rsidRPr="00220501">
        <w:rPr>
          <w:szCs w:val="24"/>
        </w:rPr>
        <w:t>pelaksanaan</w:t>
      </w:r>
      <w:proofErr w:type="spellEnd"/>
      <w:r w:rsidRPr="00220501">
        <w:rPr>
          <w:szCs w:val="24"/>
        </w:rPr>
        <w:t xml:space="preserve"> </w:t>
      </w:r>
      <w:proofErr w:type="spellStart"/>
      <w:r w:rsidRPr="00220501">
        <w:rPr>
          <w:szCs w:val="24"/>
        </w:rPr>
        <w:t>Perjanjian</w:t>
      </w:r>
      <w:proofErr w:type="spellEnd"/>
      <w:r w:rsidRPr="00220501">
        <w:rPr>
          <w:szCs w:val="24"/>
        </w:rPr>
        <w:t xml:space="preserve"> </w:t>
      </w:r>
      <w:proofErr w:type="spellStart"/>
      <w:r w:rsidRPr="00220501">
        <w:rPr>
          <w:szCs w:val="24"/>
        </w:rPr>
        <w:t>ini</w:t>
      </w:r>
      <w:proofErr w:type="spellEnd"/>
      <w:r w:rsidRPr="00220501">
        <w:rPr>
          <w:szCs w:val="24"/>
        </w:rPr>
        <w:t xml:space="preserve"> yang </w:t>
      </w:r>
      <w:proofErr w:type="spellStart"/>
      <w:r w:rsidRPr="00220501">
        <w:rPr>
          <w:szCs w:val="24"/>
        </w:rPr>
        <w:t>terjadi</w:t>
      </w:r>
      <w:proofErr w:type="spellEnd"/>
      <w:r w:rsidRPr="00220501">
        <w:rPr>
          <w:szCs w:val="24"/>
        </w:rPr>
        <w:t xml:space="preserve"> </w:t>
      </w:r>
      <w:proofErr w:type="spellStart"/>
      <w:r w:rsidRPr="00220501">
        <w:rPr>
          <w:szCs w:val="24"/>
        </w:rPr>
        <w:t>diluar</w:t>
      </w:r>
      <w:proofErr w:type="spellEnd"/>
      <w:r w:rsidRPr="00220501">
        <w:rPr>
          <w:szCs w:val="24"/>
        </w:rPr>
        <w:t xml:space="preserve"> </w:t>
      </w:r>
      <w:proofErr w:type="spellStart"/>
      <w:r w:rsidRPr="00220501">
        <w:rPr>
          <w:szCs w:val="24"/>
        </w:rPr>
        <w:t>kekuasaan</w:t>
      </w:r>
      <w:proofErr w:type="spellEnd"/>
      <w:r w:rsidRPr="00220501">
        <w:rPr>
          <w:szCs w:val="24"/>
        </w:rPr>
        <w:t>/</w:t>
      </w:r>
      <w:proofErr w:type="spellStart"/>
      <w:r w:rsidRPr="00220501">
        <w:rPr>
          <w:szCs w:val="24"/>
        </w:rPr>
        <w:t>kemampuan</w:t>
      </w:r>
      <w:proofErr w:type="spellEnd"/>
      <w:r w:rsidRPr="00220501">
        <w:rPr>
          <w:szCs w:val="24"/>
        </w:rPr>
        <w:t xml:space="preserve"> </w:t>
      </w:r>
      <w:r w:rsidRPr="00220501">
        <w:rPr>
          <w:b/>
          <w:bCs/>
          <w:szCs w:val="24"/>
        </w:rPr>
        <w:t>PARA PIHAK</w:t>
      </w:r>
      <w:r w:rsidRPr="00220501">
        <w:rPr>
          <w:szCs w:val="24"/>
        </w:rPr>
        <w:t xml:space="preserve"> </w:t>
      </w:r>
      <w:proofErr w:type="spellStart"/>
      <w:r w:rsidRPr="00220501">
        <w:rPr>
          <w:szCs w:val="24"/>
        </w:rPr>
        <w:t>serta</w:t>
      </w:r>
      <w:proofErr w:type="spellEnd"/>
      <w:r w:rsidRPr="00220501">
        <w:rPr>
          <w:szCs w:val="24"/>
        </w:rPr>
        <w:t xml:space="preserve"> </w:t>
      </w:r>
      <w:proofErr w:type="spellStart"/>
      <w:r w:rsidRPr="00220501">
        <w:rPr>
          <w:szCs w:val="24"/>
        </w:rPr>
        <w:t>tidak</w:t>
      </w:r>
      <w:proofErr w:type="spellEnd"/>
      <w:r w:rsidRPr="00220501">
        <w:rPr>
          <w:szCs w:val="24"/>
        </w:rPr>
        <w:t xml:space="preserve"> </w:t>
      </w:r>
      <w:proofErr w:type="spellStart"/>
      <w:r w:rsidRPr="00220501">
        <w:rPr>
          <w:szCs w:val="24"/>
        </w:rPr>
        <w:t>dapat</w:t>
      </w:r>
      <w:proofErr w:type="spellEnd"/>
      <w:r w:rsidRPr="00220501">
        <w:rPr>
          <w:szCs w:val="24"/>
        </w:rPr>
        <w:t xml:space="preserve"> </w:t>
      </w:r>
      <w:proofErr w:type="spellStart"/>
      <w:r w:rsidRPr="00220501">
        <w:rPr>
          <w:szCs w:val="24"/>
        </w:rPr>
        <w:t>diduga</w:t>
      </w:r>
      <w:proofErr w:type="spellEnd"/>
      <w:r w:rsidRPr="00220501">
        <w:rPr>
          <w:szCs w:val="24"/>
        </w:rPr>
        <w:t xml:space="preserve"> </w:t>
      </w:r>
      <w:proofErr w:type="spellStart"/>
      <w:r w:rsidRPr="00220501">
        <w:rPr>
          <w:szCs w:val="24"/>
        </w:rPr>
        <w:t>sebelumnya</w:t>
      </w:r>
      <w:proofErr w:type="spellEnd"/>
      <w:r w:rsidRPr="00220501">
        <w:rPr>
          <w:szCs w:val="24"/>
        </w:rPr>
        <w:t>;</w:t>
      </w:r>
    </w:p>
    <w:p w14:paraId="26B91BFB" w14:textId="77777777" w:rsidR="00B14F42" w:rsidRPr="00220501" w:rsidRDefault="00390F96">
      <w:pPr>
        <w:pStyle w:val="BodyTextIndent"/>
        <w:numPr>
          <w:ilvl w:val="0"/>
          <w:numId w:val="16"/>
        </w:numPr>
        <w:tabs>
          <w:tab w:val="left" w:pos="363"/>
          <w:tab w:val="left" w:pos="720"/>
          <w:tab w:val="left" w:pos="851"/>
        </w:tabs>
        <w:ind w:left="388" w:hanging="386"/>
        <w:jc w:val="both"/>
        <w:rPr>
          <w:szCs w:val="24"/>
        </w:rPr>
      </w:pPr>
      <w:r w:rsidRPr="00220501">
        <w:rPr>
          <w:szCs w:val="24"/>
        </w:rPr>
        <w:t xml:space="preserve">Hal – </w:t>
      </w:r>
      <w:proofErr w:type="spellStart"/>
      <w:r w:rsidRPr="00220501">
        <w:rPr>
          <w:szCs w:val="24"/>
        </w:rPr>
        <w:t>hal</w:t>
      </w:r>
      <w:proofErr w:type="spellEnd"/>
      <w:r w:rsidRPr="00220501">
        <w:rPr>
          <w:szCs w:val="24"/>
        </w:rPr>
        <w:t xml:space="preserve"> yang </w:t>
      </w:r>
      <w:proofErr w:type="spellStart"/>
      <w:r w:rsidRPr="00220501">
        <w:rPr>
          <w:szCs w:val="24"/>
        </w:rPr>
        <w:t>dapat</w:t>
      </w:r>
      <w:proofErr w:type="spellEnd"/>
      <w:r w:rsidRPr="00220501">
        <w:rPr>
          <w:szCs w:val="24"/>
        </w:rPr>
        <w:t xml:space="preserve"> </w:t>
      </w:r>
      <w:proofErr w:type="spellStart"/>
      <w:r w:rsidRPr="00220501">
        <w:rPr>
          <w:szCs w:val="24"/>
        </w:rPr>
        <w:t>digolongkan</w:t>
      </w:r>
      <w:proofErr w:type="spellEnd"/>
      <w:r w:rsidRPr="00220501">
        <w:rPr>
          <w:szCs w:val="24"/>
        </w:rPr>
        <w:t xml:space="preserve"> </w:t>
      </w:r>
      <w:proofErr w:type="spellStart"/>
      <w:r w:rsidRPr="00220501">
        <w:rPr>
          <w:szCs w:val="24"/>
        </w:rPr>
        <w:t>dalam</w:t>
      </w:r>
      <w:proofErr w:type="spellEnd"/>
      <w:r w:rsidRPr="00220501">
        <w:rPr>
          <w:szCs w:val="24"/>
        </w:rPr>
        <w:t xml:space="preserve"> </w:t>
      </w:r>
      <w:proofErr w:type="spellStart"/>
      <w:r w:rsidRPr="00220501">
        <w:rPr>
          <w:szCs w:val="24"/>
        </w:rPr>
        <w:t>keadaan</w:t>
      </w:r>
      <w:proofErr w:type="spellEnd"/>
      <w:r w:rsidRPr="00220501">
        <w:rPr>
          <w:szCs w:val="24"/>
        </w:rPr>
        <w:t xml:space="preserve"> </w:t>
      </w:r>
      <w:r w:rsidRPr="00220501">
        <w:rPr>
          <w:i/>
          <w:iCs/>
          <w:szCs w:val="24"/>
        </w:rPr>
        <w:t>Force Majeure</w:t>
      </w:r>
      <w:r w:rsidRPr="00220501">
        <w:rPr>
          <w:szCs w:val="24"/>
        </w:rPr>
        <w:t xml:space="preserve"> </w:t>
      </w:r>
      <w:proofErr w:type="spellStart"/>
      <w:r w:rsidRPr="00220501">
        <w:rPr>
          <w:szCs w:val="24"/>
        </w:rPr>
        <w:t>adalah</w:t>
      </w:r>
      <w:proofErr w:type="spellEnd"/>
      <w:r w:rsidRPr="00220501">
        <w:rPr>
          <w:szCs w:val="24"/>
        </w:rPr>
        <w:t xml:space="preserve"> </w:t>
      </w:r>
      <w:proofErr w:type="spellStart"/>
      <w:r w:rsidRPr="00220501">
        <w:rPr>
          <w:szCs w:val="24"/>
        </w:rPr>
        <w:t>peristiwa</w:t>
      </w:r>
      <w:proofErr w:type="spellEnd"/>
      <w:r w:rsidRPr="00220501">
        <w:rPr>
          <w:szCs w:val="24"/>
        </w:rPr>
        <w:t xml:space="preserve"> – </w:t>
      </w:r>
      <w:proofErr w:type="spellStart"/>
      <w:r w:rsidRPr="00220501">
        <w:rPr>
          <w:szCs w:val="24"/>
        </w:rPr>
        <w:t>peristiwa</w:t>
      </w:r>
      <w:proofErr w:type="spellEnd"/>
      <w:r w:rsidRPr="00220501">
        <w:rPr>
          <w:szCs w:val="24"/>
        </w:rPr>
        <w:t xml:space="preserve"> yang </w:t>
      </w:r>
      <w:proofErr w:type="spellStart"/>
      <w:r w:rsidRPr="00220501">
        <w:rPr>
          <w:szCs w:val="24"/>
        </w:rPr>
        <w:t>termasuk</w:t>
      </w:r>
      <w:proofErr w:type="spellEnd"/>
      <w:r w:rsidRPr="00220501">
        <w:rPr>
          <w:szCs w:val="24"/>
        </w:rPr>
        <w:t xml:space="preserve"> </w:t>
      </w:r>
      <w:proofErr w:type="spellStart"/>
      <w:r w:rsidRPr="00220501">
        <w:rPr>
          <w:szCs w:val="24"/>
        </w:rPr>
        <w:t>tetapi</w:t>
      </w:r>
      <w:proofErr w:type="spellEnd"/>
      <w:r w:rsidRPr="00220501">
        <w:rPr>
          <w:szCs w:val="24"/>
        </w:rPr>
        <w:t xml:space="preserve"> </w:t>
      </w:r>
      <w:proofErr w:type="spellStart"/>
      <w:r w:rsidRPr="00220501">
        <w:rPr>
          <w:szCs w:val="24"/>
        </w:rPr>
        <w:t>tidak</w:t>
      </w:r>
      <w:proofErr w:type="spellEnd"/>
      <w:r w:rsidRPr="00220501">
        <w:rPr>
          <w:szCs w:val="24"/>
        </w:rPr>
        <w:t xml:space="preserve"> </w:t>
      </w:r>
      <w:proofErr w:type="spellStart"/>
      <w:r w:rsidRPr="00220501">
        <w:rPr>
          <w:szCs w:val="24"/>
        </w:rPr>
        <w:t>terbatas</w:t>
      </w:r>
      <w:proofErr w:type="spellEnd"/>
      <w:r w:rsidRPr="00220501">
        <w:rPr>
          <w:szCs w:val="24"/>
        </w:rPr>
        <w:t xml:space="preserve"> pada: </w:t>
      </w:r>
    </w:p>
    <w:p w14:paraId="26732A73" w14:textId="77777777" w:rsidR="00B14F42" w:rsidRPr="00220501" w:rsidRDefault="00390F96">
      <w:pPr>
        <w:pStyle w:val="BodyTextIndent"/>
        <w:numPr>
          <w:ilvl w:val="0"/>
          <w:numId w:val="17"/>
        </w:numPr>
        <w:tabs>
          <w:tab w:val="left" w:pos="720"/>
          <w:tab w:val="left" w:pos="851"/>
        </w:tabs>
        <w:ind w:left="363" w:firstLine="0"/>
        <w:jc w:val="both"/>
        <w:rPr>
          <w:szCs w:val="24"/>
        </w:rPr>
      </w:pPr>
      <w:proofErr w:type="spellStart"/>
      <w:r w:rsidRPr="00220501">
        <w:rPr>
          <w:szCs w:val="24"/>
        </w:rPr>
        <w:t>bencana</w:t>
      </w:r>
      <w:proofErr w:type="spellEnd"/>
      <w:r w:rsidRPr="00220501">
        <w:rPr>
          <w:szCs w:val="24"/>
        </w:rPr>
        <w:t xml:space="preserve"> </w:t>
      </w:r>
      <w:proofErr w:type="spellStart"/>
      <w:r w:rsidRPr="00220501">
        <w:rPr>
          <w:szCs w:val="24"/>
        </w:rPr>
        <w:t>alam</w:t>
      </w:r>
      <w:proofErr w:type="spellEnd"/>
      <w:r w:rsidRPr="00220501">
        <w:rPr>
          <w:szCs w:val="24"/>
        </w:rPr>
        <w:t xml:space="preserve"> (</w:t>
      </w:r>
      <w:proofErr w:type="spellStart"/>
      <w:r w:rsidRPr="00220501">
        <w:rPr>
          <w:szCs w:val="24"/>
        </w:rPr>
        <w:t>gempa</w:t>
      </w:r>
      <w:proofErr w:type="spellEnd"/>
      <w:r w:rsidRPr="00220501">
        <w:rPr>
          <w:szCs w:val="24"/>
        </w:rPr>
        <w:t xml:space="preserve"> </w:t>
      </w:r>
      <w:proofErr w:type="spellStart"/>
      <w:r w:rsidRPr="00220501">
        <w:rPr>
          <w:szCs w:val="24"/>
        </w:rPr>
        <w:t>bumi</w:t>
      </w:r>
      <w:proofErr w:type="spellEnd"/>
      <w:r w:rsidRPr="00220501">
        <w:rPr>
          <w:szCs w:val="24"/>
        </w:rPr>
        <w:t xml:space="preserve">, </w:t>
      </w:r>
      <w:proofErr w:type="spellStart"/>
      <w:r w:rsidRPr="00220501">
        <w:rPr>
          <w:szCs w:val="24"/>
        </w:rPr>
        <w:t>banjir</w:t>
      </w:r>
      <w:proofErr w:type="spellEnd"/>
      <w:r w:rsidRPr="00220501">
        <w:rPr>
          <w:szCs w:val="24"/>
        </w:rPr>
        <w:t xml:space="preserve">, </w:t>
      </w:r>
      <w:proofErr w:type="spellStart"/>
      <w:r w:rsidRPr="00220501">
        <w:rPr>
          <w:szCs w:val="24"/>
        </w:rPr>
        <w:t>angin</w:t>
      </w:r>
      <w:proofErr w:type="spellEnd"/>
      <w:r w:rsidRPr="00220501">
        <w:rPr>
          <w:szCs w:val="24"/>
        </w:rPr>
        <w:t xml:space="preserve"> </w:t>
      </w:r>
      <w:proofErr w:type="spellStart"/>
      <w:r w:rsidRPr="00220501">
        <w:rPr>
          <w:szCs w:val="24"/>
        </w:rPr>
        <w:t>topan</w:t>
      </w:r>
      <w:proofErr w:type="spellEnd"/>
      <w:r w:rsidRPr="00220501">
        <w:rPr>
          <w:szCs w:val="24"/>
        </w:rPr>
        <w:t>)</w:t>
      </w:r>
      <w:r w:rsidRPr="00220501">
        <w:rPr>
          <w:szCs w:val="24"/>
          <w:lang w:val="id-ID"/>
        </w:rPr>
        <w:t>;</w:t>
      </w:r>
    </w:p>
    <w:p w14:paraId="2B305572" w14:textId="77777777" w:rsidR="00B14F42" w:rsidRPr="00220501" w:rsidRDefault="00390F96">
      <w:pPr>
        <w:pStyle w:val="BodyTextIndent"/>
        <w:numPr>
          <w:ilvl w:val="0"/>
          <w:numId w:val="17"/>
        </w:numPr>
        <w:tabs>
          <w:tab w:val="left" w:pos="720"/>
          <w:tab w:val="left" w:pos="851"/>
        </w:tabs>
        <w:ind w:left="363" w:firstLine="0"/>
        <w:jc w:val="both"/>
        <w:rPr>
          <w:szCs w:val="24"/>
        </w:rPr>
      </w:pPr>
      <w:proofErr w:type="spellStart"/>
      <w:r w:rsidRPr="00220501">
        <w:rPr>
          <w:szCs w:val="24"/>
        </w:rPr>
        <w:t>tindakan</w:t>
      </w:r>
      <w:proofErr w:type="spellEnd"/>
      <w:r w:rsidRPr="00220501">
        <w:rPr>
          <w:szCs w:val="24"/>
        </w:rPr>
        <w:t xml:space="preserve"> </w:t>
      </w:r>
      <w:proofErr w:type="spellStart"/>
      <w:r w:rsidRPr="00220501">
        <w:rPr>
          <w:szCs w:val="24"/>
        </w:rPr>
        <w:t>sabotase</w:t>
      </w:r>
      <w:proofErr w:type="spellEnd"/>
      <w:r w:rsidRPr="00220501">
        <w:rPr>
          <w:szCs w:val="24"/>
        </w:rPr>
        <w:t xml:space="preserve">, </w:t>
      </w:r>
      <w:proofErr w:type="spellStart"/>
      <w:r w:rsidRPr="00220501">
        <w:rPr>
          <w:szCs w:val="24"/>
        </w:rPr>
        <w:t>peperangan</w:t>
      </w:r>
      <w:proofErr w:type="spellEnd"/>
      <w:r w:rsidRPr="00220501">
        <w:rPr>
          <w:szCs w:val="24"/>
        </w:rPr>
        <w:t xml:space="preserve">, </w:t>
      </w:r>
      <w:proofErr w:type="spellStart"/>
      <w:r w:rsidRPr="00220501">
        <w:rPr>
          <w:szCs w:val="24"/>
        </w:rPr>
        <w:t>huru</w:t>
      </w:r>
      <w:proofErr w:type="spellEnd"/>
      <w:r w:rsidRPr="00220501">
        <w:rPr>
          <w:szCs w:val="24"/>
        </w:rPr>
        <w:t xml:space="preserve"> – hara (</w:t>
      </w:r>
      <w:proofErr w:type="spellStart"/>
      <w:r w:rsidRPr="00220501">
        <w:rPr>
          <w:szCs w:val="24"/>
        </w:rPr>
        <w:t>tawuran</w:t>
      </w:r>
      <w:proofErr w:type="spellEnd"/>
      <w:r w:rsidRPr="00220501">
        <w:rPr>
          <w:szCs w:val="24"/>
        </w:rPr>
        <w:t>);</w:t>
      </w:r>
    </w:p>
    <w:p w14:paraId="784ABDD1" w14:textId="77777777" w:rsidR="00B14F42" w:rsidRPr="00220501" w:rsidRDefault="00390F96">
      <w:pPr>
        <w:pStyle w:val="BodyTextIndent"/>
        <w:numPr>
          <w:ilvl w:val="0"/>
          <w:numId w:val="17"/>
        </w:numPr>
        <w:tabs>
          <w:tab w:val="left" w:pos="720"/>
          <w:tab w:val="left" w:pos="851"/>
        </w:tabs>
        <w:ind w:left="363" w:firstLine="0"/>
        <w:jc w:val="both"/>
        <w:rPr>
          <w:szCs w:val="24"/>
        </w:rPr>
      </w:pPr>
      <w:proofErr w:type="spellStart"/>
      <w:r w:rsidRPr="00220501">
        <w:rPr>
          <w:szCs w:val="24"/>
        </w:rPr>
        <w:t>tindakan</w:t>
      </w:r>
      <w:proofErr w:type="spellEnd"/>
      <w:r w:rsidRPr="00220501">
        <w:rPr>
          <w:szCs w:val="24"/>
        </w:rPr>
        <w:t xml:space="preserve"> </w:t>
      </w:r>
      <w:proofErr w:type="spellStart"/>
      <w:r w:rsidRPr="00220501">
        <w:rPr>
          <w:szCs w:val="24"/>
        </w:rPr>
        <w:t>pemerintah</w:t>
      </w:r>
      <w:proofErr w:type="spellEnd"/>
      <w:r w:rsidRPr="00220501">
        <w:rPr>
          <w:szCs w:val="24"/>
        </w:rPr>
        <w:t xml:space="preserve"> </w:t>
      </w:r>
      <w:proofErr w:type="spellStart"/>
      <w:r w:rsidRPr="00220501">
        <w:rPr>
          <w:szCs w:val="24"/>
        </w:rPr>
        <w:t>dibidang</w:t>
      </w:r>
      <w:proofErr w:type="spellEnd"/>
      <w:r w:rsidRPr="00220501">
        <w:rPr>
          <w:szCs w:val="24"/>
        </w:rPr>
        <w:t xml:space="preserve"> </w:t>
      </w:r>
      <w:proofErr w:type="spellStart"/>
      <w:r w:rsidRPr="00220501">
        <w:rPr>
          <w:szCs w:val="24"/>
        </w:rPr>
        <w:t>ekonomi</w:t>
      </w:r>
      <w:proofErr w:type="spellEnd"/>
      <w:r w:rsidRPr="00220501">
        <w:rPr>
          <w:szCs w:val="24"/>
        </w:rPr>
        <w:t>;</w:t>
      </w:r>
    </w:p>
    <w:p w14:paraId="6660FF19" w14:textId="77777777" w:rsidR="00B14F42" w:rsidRPr="00220501" w:rsidRDefault="00390F96">
      <w:pPr>
        <w:pStyle w:val="BodyTextIndent"/>
        <w:numPr>
          <w:ilvl w:val="0"/>
          <w:numId w:val="17"/>
        </w:numPr>
        <w:tabs>
          <w:tab w:val="left" w:pos="720"/>
          <w:tab w:val="left" w:pos="851"/>
        </w:tabs>
        <w:ind w:left="363" w:firstLine="0"/>
        <w:jc w:val="both"/>
        <w:rPr>
          <w:szCs w:val="24"/>
        </w:rPr>
      </w:pPr>
      <w:proofErr w:type="spellStart"/>
      <w:r w:rsidRPr="00220501">
        <w:rPr>
          <w:szCs w:val="24"/>
          <w:lang w:val="en-ID"/>
        </w:rPr>
        <w:t>Regulasi</w:t>
      </w:r>
      <w:proofErr w:type="spellEnd"/>
      <w:r w:rsidRPr="00220501">
        <w:rPr>
          <w:szCs w:val="24"/>
          <w:lang w:val="en-ID"/>
        </w:rPr>
        <w:t xml:space="preserve"> </w:t>
      </w:r>
      <w:proofErr w:type="spellStart"/>
      <w:r w:rsidRPr="00220501">
        <w:rPr>
          <w:szCs w:val="24"/>
          <w:lang w:val="en-ID"/>
        </w:rPr>
        <w:t>pemerintah</w:t>
      </w:r>
      <w:proofErr w:type="spellEnd"/>
      <w:r w:rsidRPr="00220501">
        <w:rPr>
          <w:szCs w:val="24"/>
          <w:lang w:val="en-ID"/>
        </w:rPr>
        <w:t xml:space="preserve"> di </w:t>
      </w:r>
      <w:proofErr w:type="spellStart"/>
      <w:r w:rsidRPr="00220501">
        <w:rPr>
          <w:szCs w:val="24"/>
          <w:lang w:val="en-ID"/>
        </w:rPr>
        <w:t>bidang</w:t>
      </w:r>
      <w:proofErr w:type="spellEnd"/>
      <w:r w:rsidRPr="00220501">
        <w:rPr>
          <w:szCs w:val="24"/>
          <w:lang w:val="en-ID"/>
        </w:rPr>
        <w:t xml:space="preserve"> </w:t>
      </w:r>
      <w:proofErr w:type="spellStart"/>
      <w:r w:rsidRPr="00220501">
        <w:rPr>
          <w:szCs w:val="24"/>
          <w:lang w:val="en-ID"/>
        </w:rPr>
        <w:t>kesehatan</w:t>
      </w:r>
      <w:proofErr w:type="spellEnd"/>
    </w:p>
    <w:p w14:paraId="32274BCF" w14:textId="77777777" w:rsidR="00B14F42" w:rsidRPr="00220501" w:rsidRDefault="00390F96">
      <w:pPr>
        <w:pStyle w:val="BodyTextIndent"/>
        <w:numPr>
          <w:ilvl w:val="0"/>
          <w:numId w:val="16"/>
        </w:numPr>
        <w:tabs>
          <w:tab w:val="left" w:pos="363"/>
          <w:tab w:val="left" w:pos="709"/>
          <w:tab w:val="left" w:pos="851"/>
        </w:tabs>
        <w:ind w:left="386" w:hanging="386"/>
        <w:jc w:val="both"/>
        <w:rPr>
          <w:szCs w:val="24"/>
        </w:rPr>
      </w:pPr>
      <w:proofErr w:type="spellStart"/>
      <w:r w:rsidRPr="00220501">
        <w:rPr>
          <w:szCs w:val="24"/>
        </w:rPr>
        <w:t>Masing</w:t>
      </w:r>
      <w:proofErr w:type="spellEnd"/>
      <w:r w:rsidRPr="00220501">
        <w:rPr>
          <w:szCs w:val="24"/>
        </w:rPr>
        <w:t xml:space="preserve"> – </w:t>
      </w:r>
      <w:proofErr w:type="spellStart"/>
      <w:r w:rsidRPr="00220501">
        <w:rPr>
          <w:szCs w:val="24"/>
        </w:rPr>
        <w:t>masing</w:t>
      </w:r>
      <w:proofErr w:type="spellEnd"/>
      <w:r w:rsidRPr="00220501">
        <w:rPr>
          <w:szCs w:val="24"/>
        </w:rPr>
        <w:t xml:space="preserve"> </w:t>
      </w:r>
      <w:r w:rsidRPr="00220501">
        <w:rPr>
          <w:b/>
          <w:bCs/>
          <w:szCs w:val="24"/>
        </w:rPr>
        <w:t>PIHAK</w:t>
      </w:r>
      <w:r w:rsidRPr="00220501">
        <w:rPr>
          <w:szCs w:val="24"/>
        </w:rPr>
        <w:t xml:space="preserve"> yang </w:t>
      </w:r>
      <w:proofErr w:type="spellStart"/>
      <w:r w:rsidRPr="00220501">
        <w:rPr>
          <w:szCs w:val="24"/>
        </w:rPr>
        <w:t>mengalami</w:t>
      </w:r>
      <w:proofErr w:type="spellEnd"/>
      <w:r w:rsidRPr="00220501">
        <w:rPr>
          <w:szCs w:val="24"/>
        </w:rPr>
        <w:t xml:space="preserve"> </w:t>
      </w:r>
      <w:proofErr w:type="spellStart"/>
      <w:r w:rsidRPr="00220501">
        <w:rPr>
          <w:szCs w:val="24"/>
        </w:rPr>
        <w:t>keadaan</w:t>
      </w:r>
      <w:proofErr w:type="spellEnd"/>
      <w:r w:rsidRPr="00220501">
        <w:rPr>
          <w:szCs w:val="24"/>
        </w:rPr>
        <w:t xml:space="preserve"> </w:t>
      </w:r>
      <w:r w:rsidRPr="00220501">
        <w:rPr>
          <w:i/>
          <w:iCs/>
          <w:szCs w:val="24"/>
        </w:rPr>
        <w:t>Force Majeure</w:t>
      </w:r>
      <w:r w:rsidRPr="00220501">
        <w:rPr>
          <w:szCs w:val="24"/>
        </w:rPr>
        <w:t xml:space="preserve"> </w:t>
      </w:r>
      <w:proofErr w:type="spellStart"/>
      <w:r w:rsidRPr="00220501">
        <w:rPr>
          <w:szCs w:val="24"/>
        </w:rPr>
        <w:t>wajib</w:t>
      </w:r>
      <w:proofErr w:type="spellEnd"/>
      <w:r w:rsidRPr="00220501">
        <w:rPr>
          <w:szCs w:val="24"/>
        </w:rPr>
        <w:t xml:space="preserve"> </w:t>
      </w:r>
      <w:proofErr w:type="spellStart"/>
      <w:r w:rsidRPr="00220501">
        <w:rPr>
          <w:szCs w:val="24"/>
        </w:rPr>
        <w:t>memberitahukan</w:t>
      </w:r>
      <w:proofErr w:type="spellEnd"/>
      <w:r w:rsidRPr="00220501">
        <w:rPr>
          <w:szCs w:val="24"/>
        </w:rPr>
        <w:t xml:space="preserve"> </w:t>
      </w:r>
      <w:proofErr w:type="spellStart"/>
      <w:r w:rsidRPr="00220501">
        <w:rPr>
          <w:szCs w:val="24"/>
        </w:rPr>
        <w:t>secara</w:t>
      </w:r>
      <w:proofErr w:type="spellEnd"/>
      <w:r w:rsidRPr="00220501">
        <w:rPr>
          <w:szCs w:val="24"/>
        </w:rPr>
        <w:t xml:space="preserve"> </w:t>
      </w:r>
      <w:proofErr w:type="spellStart"/>
      <w:r w:rsidRPr="00220501">
        <w:rPr>
          <w:szCs w:val="24"/>
        </w:rPr>
        <w:t>tertulis</w:t>
      </w:r>
      <w:proofErr w:type="spellEnd"/>
      <w:r w:rsidRPr="00220501">
        <w:rPr>
          <w:szCs w:val="24"/>
        </w:rPr>
        <w:t xml:space="preserve"> </w:t>
      </w:r>
      <w:proofErr w:type="spellStart"/>
      <w:r w:rsidRPr="00220501">
        <w:rPr>
          <w:szCs w:val="24"/>
        </w:rPr>
        <w:t>kepada</w:t>
      </w:r>
      <w:proofErr w:type="spellEnd"/>
      <w:r w:rsidRPr="00220501">
        <w:rPr>
          <w:szCs w:val="24"/>
        </w:rPr>
        <w:t xml:space="preserve"> </w:t>
      </w:r>
      <w:r w:rsidRPr="00835AC7">
        <w:rPr>
          <w:b/>
          <w:szCs w:val="24"/>
        </w:rPr>
        <w:t>PIHAK</w:t>
      </w:r>
      <w:r w:rsidRPr="00220501">
        <w:rPr>
          <w:szCs w:val="24"/>
        </w:rPr>
        <w:t xml:space="preserve"> </w:t>
      </w:r>
      <w:proofErr w:type="spellStart"/>
      <w:r w:rsidRPr="00220501">
        <w:rPr>
          <w:szCs w:val="24"/>
        </w:rPr>
        <w:t>lainnya</w:t>
      </w:r>
      <w:proofErr w:type="spellEnd"/>
      <w:r w:rsidRPr="00220501">
        <w:rPr>
          <w:szCs w:val="24"/>
        </w:rPr>
        <w:t xml:space="preserve"> </w:t>
      </w:r>
      <w:proofErr w:type="spellStart"/>
      <w:r w:rsidRPr="00220501">
        <w:rPr>
          <w:szCs w:val="24"/>
        </w:rPr>
        <w:t>selambat</w:t>
      </w:r>
      <w:proofErr w:type="spellEnd"/>
      <w:r w:rsidRPr="00220501">
        <w:rPr>
          <w:szCs w:val="24"/>
        </w:rPr>
        <w:t xml:space="preserve"> – </w:t>
      </w:r>
      <w:proofErr w:type="spellStart"/>
      <w:r w:rsidRPr="00220501">
        <w:rPr>
          <w:szCs w:val="24"/>
        </w:rPr>
        <w:t>lambatnya</w:t>
      </w:r>
      <w:proofErr w:type="spellEnd"/>
      <w:r w:rsidRPr="00220501">
        <w:rPr>
          <w:szCs w:val="24"/>
        </w:rPr>
        <w:t xml:space="preserve"> </w:t>
      </w:r>
      <w:r w:rsidRPr="00220501">
        <w:rPr>
          <w:szCs w:val="24"/>
          <w:lang w:val="id-ID"/>
        </w:rPr>
        <w:t xml:space="preserve">   </w:t>
      </w:r>
      <w:r w:rsidRPr="00220501">
        <w:rPr>
          <w:szCs w:val="24"/>
        </w:rPr>
        <w:t>7 (</w:t>
      </w:r>
      <w:proofErr w:type="spellStart"/>
      <w:r w:rsidRPr="00220501">
        <w:rPr>
          <w:szCs w:val="24"/>
        </w:rPr>
        <w:t>tujuh</w:t>
      </w:r>
      <w:proofErr w:type="spellEnd"/>
      <w:r w:rsidRPr="00220501">
        <w:rPr>
          <w:szCs w:val="24"/>
        </w:rPr>
        <w:t xml:space="preserve">) </w:t>
      </w:r>
      <w:proofErr w:type="spellStart"/>
      <w:r w:rsidRPr="00220501">
        <w:rPr>
          <w:szCs w:val="24"/>
        </w:rPr>
        <w:t>hari</w:t>
      </w:r>
      <w:proofErr w:type="spellEnd"/>
      <w:r w:rsidRPr="00220501">
        <w:rPr>
          <w:szCs w:val="24"/>
        </w:rPr>
        <w:t xml:space="preserve"> </w:t>
      </w:r>
      <w:proofErr w:type="spellStart"/>
      <w:r w:rsidRPr="00220501">
        <w:rPr>
          <w:szCs w:val="24"/>
        </w:rPr>
        <w:t>sejak</w:t>
      </w:r>
      <w:proofErr w:type="spellEnd"/>
      <w:r w:rsidRPr="00220501">
        <w:rPr>
          <w:szCs w:val="24"/>
        </w:rPr>
        <w:t xml:space="preserve"> </w:t>
      </w:r>
      <w:proofErr w:type="spellStart"/>
      <w:r w:rsidRPr="00220501">
        <w:rPr>
          <w:szCs w:val="24"/>
        </w:rPr>
        <w:t>keadaan</w:t>
      </w:r>
      <w:proofErr w:type="spellEnd"/>
      <w:r w:rsidRPr="00220501">
        <w:rPr>
          <w:szCs w:val="24"/>
        </w:rPr>
        <w:t xml:space="preserve"> Force Majeure </w:t>
      </w:r>
      <w:proofErr w:type="spellStart"/>
      <w:r w:rsidRPr="00220501">
        <w:rPr>
          <w:szCs w:val="24"/>
        </w:rPr>
        <w:t>dialami</w:t>
      </w:r>
      <w:proofErr w:type="spellEnd"/>
      <w:r w:rsidRPr="00220501">
        <w:rPr>
          <w:szCs w:val="24"/>
        </w:rPr>
        <w:t>;</w:t>
      </w:r>
    </w:p>
    <w:p w14:paraId="26783233" w14:textId="796D6B81" w:rsidR="00B14F42" w:rsidRPr="00220501" w:rsidRDefault="00390F96" w:rsidP="00723D0A">
      <w:pPr>
        <w:pStyle w:val="BodyTextIndent"/>
        <w:numPr>
          <w:ilvl w:val="0"/>
          <w:numId w:val="16"/>
        </w:numPr>
        <w:tabs>
          <w:tab w:val="left" w:pos="363"/>
          <w:tab w:val="left" w:pos="709"/>
          <w:tab w:val="left" w:pos="851"/>
        </w:tabs>
        <w:ind w:left="386" w:hanging="386"/>
        <w:jc w:val="both"/>
        <w:rPr>
          <w:szCs w:val="24"/>
        </w:rPr>
      </w:pPr>
      <w:proofErr w:type="spellStart"/>
      <w:r w:rsidRPr="00220501">
        <w:rPr>
          <w:szCs w:val="24"/>
        </w:rPr>
        <w:t>Selanjutnya</w:t>
      </w:r>
      <w:proofErr w:type="spellEnd"/>
      <w:r w:rsidRPr="00220501">
        <w:rPr>
          <w:szCs w:val="24"/>
        </w:rPr>
        <w:t xml:space="preserve"> </w:t>
      </w:r>
      <w:proofErr w:type="spellStart"/>
      <w:r w:rsidRPr="00220501">
        <w:rPr>
          <w:szCs w:val="24"/>
        </w:rPr>
        <w:t>kepada</w:t>
      </w:r>
      <w:proofErr w:type="spellEnd"/>
      <w:r w:rsidRPr="00220501">
        <w:rPr>
          <w:szCs w:val="24"/>
        </w:rPr>
        <w:t xml:space="preserve"> </w:t>
      </w:r>
      <w:r w:rsidRPr="00220501">
        <w:rPr>
          <w:b/>
          <w:bCs/>
          <w:szCs w:val="24"/>
        </w:rPr>
        <w:t>PIHAK</w:t>
      </w:r>
      <w:r w:rsidRPr="00220501">
        <w:rPr>
          <w:szCs w:val="24"/>
        </w:rPr>
        <w:t xml:space="preserve"> yang </w:t>
      </w:r>
      <w:proofErr w:type="spellStart"/>
      <w:r w:rsidRPr="00220501">
        <w:rPr>
          <w:szCs w:val="24"/>
        </w:rPr>
        <w:t>mengalami</w:t>
      </w:r>
      <w:proofErr w:type="spellEnd"/>
      <w:r w:rsidRPr="00220501">
        <w:rPr>
          <w:szCs w:val="24"/>
        </w:rPr>
        <w:t xml:space="preserve"> </w:t>
      </w:r>
      <w:proofErr w:type="spellStart"/>
      <w:r w:rsidRPr="00220501">
        <w:rPr>
          <w:szCs w:val="24"/>
        </w:rPr>
        <w:t>keadaan</w:t>
      </w:r>
      <w:proofErr w:type="spellEnd"/>
      <w:r w:rsidRPr="00220501">
        <w:rPr>
          <w:szCs w:val="24"/>
        </w:rPr>
        <w:t xml:space="preserve"> </w:t>
      </w:r>
      <w:r w:rsidRPr="00220501">
        <w:rPr>
          <w:i/>
          <w:iCs/>
          <w:szCs w:val="24"/>
        </w:rPr>
        <w:t>Force Majeure</w:t>
      </w:r>
      <w:r w:rsidRPr="00220501">
        <w:rPr>
          <w:szCs w:val="24"/>
        </w:rPr>
        <w:t xml:space="preserve"> </w:t>
      </w:r>
      <w:proofErr w:type="spellStart"/>
      <w:r w:rsidRPr="00220501">
        <w:rPr>
          <w:szCs w:val="24"/>
        </w:rPr>
        <w:t>tersebut</w:t>
      </w:r>
      <w:proofErr w:type="spellEnd"/>
      <w:r w:rsidRPr="00220501">
        <w:rPr>
          <w:szCs w:val="24"/>
        </w:rPr>
        <w:t xml:space="preserve">, agar </w:t>
      </w:r>
      <w:proofErr w:type="spellStart"/>
      <w:r w:rsidRPr="00220501">
        <w:rPr>
          <w:szCs w:val="24"/>
        </w:rPr>
        <w:t>melengkapi</w:t>
      </w:r>
      <w:proofErr w:type="spellEnd"/>
      <w:r w:rsidRPr="00220501">
        <w:rPr>
          <w:szCs w:val="24"/>
        </w:rPr>
        <w:t xml:space="preserve"> </w:t>
      </w:r>
      <w:proofErr w:type="spellStart"/>
      <w:r w:rsidRPr="00220501">
        <w:rPr>
          <w:szCs w:val="24"/>
        </w:rPr>
        <w:t>dengan</w:t>
      </w:r>
      <w:proofErr w:type="spellEnd"/>
      <w:r w:rsidRPr="00220501">
        <w:rPr>
          <w:szCs w:val="24"/>
        </w:rPr>
        <w:t xml:space="preserve"> </w:t>
      </w:r>
      <w:proofErr w:type="spellStart"/>
      <w:r w:rsidRPr="00220501">
        <w:rPr>
          <w:szCs w:val="24"/>
        </w:rPr>
        <w:t>bukti</w:t>
      </w:r>
      <w:proofErr w:type="spellEnd"/>
      <w:r w:rsidRPr="00220501">
        <w:rPr>
          <w:szCs w:val="24"/>
        </w:rPr>
        <w:t>/</w:t>
      </w:r>
      <w:proofErr w:type="spellStart"/>
      <w:r w:rsidRPr="00220501">
        <w:rPr>
          <w:szCs w:val="24"/>
        </w:rPr>
        <w:t>surat</w:t>
      </w:r>
      <w:proofErr w:type="spellEnd"/>
      <w:r w:rsidRPr="00220501">
        <w:rPr>
          <w:szCs w:val="24"/>
        </w:rPr>
        <w:t xml:space="preserve"> </w:t>
      </w:r>
      <w:proofErr w:type="spellStart"/>
      <w:r w:rsidRPr="00220501">
        <w:rPr>
          <w:szCs w:val="24"/>
        </w:rPr>
        <w:t>keterangan</w:t>
      </w:r>
      <w:proofErr w:type="spellEnd"/>
      <w:r w:rsidRPr="00220501">
        <w:rPr>
          <w:szCs w:val="24"/>
        </w:rPr>
        <w:t xml:space="preserve"> yang </w:t>
      </w:r>
      <w:proofErr w:type="spellStart"/>
      <w:r w:rsidRPr="00220501">
        <w:rPr>
          <w:szCs w:val="24"/>
        </w:rPr>
        <w:t>sah</w:t>
      </w:r>
      <w:proofErr w:type="spellEnd"/>
      <w:r w:rsidRPr="00220501">
        <w:rPr>
          <w:szCs w:val="24"/>
        </w:rPr>
        <w:t xml:space="preserve"> </w:t>
      </w:r>
      <w:proofErr w:type="spellStart"/>
      <w:r w:rsidRPr="00220501">
        <w:rPr>
          <w:szCs w:val="24"/>
        </w:rPr>
        <w:t>dari</w:t>
      </w:r>
      <w:proofErr w:type="spellEnd"/>
      <w:r w:rsidRPr="00220501">
        <w:rPr>
          <w:szCs w:val="24"/>
        </w:rPr>
        <w:t xml:space="preserve"> </w:t>
      </w:r>
      <w:proofErr w:type="spellStart"/>
      <w:r w:rsidRPr="00220501">
        <w:rPr>
          <w:szCs w:val="24"/>
        </w:rPr>
        <w:t>Instansi</w:t>
      </w:r>
      <w:proofErr w:type="spellEnd"/>
      <w:r w:rsidRPr="00220501">
        <w:rPr>
          <w:szCs w:val="24"/>
        </w:rPr>
        <w:t xml:space="preserve"> </w:t>
      </w:r>
      <w:proofErr w:type="spellStart"/>
      <w:r w:rsidRPr="00220501">
        <w:rPr>
          <w:szCs w:val="24"/>
        </w:rPr>
        <w:t>Pemerintah</w:t>
      </w:r>
      <w:proofErr w:type="spellEnd"/>
      <w:r w:rsidRPr="00220501">
        <w:rPr>
          <w:szCs w:val="24"/>
        </w:rPr>
        <w:t xml:space="preserve"> </w:t>
      </w:r>
      <w:proofErr w:type="spellStart"/>
      <w:r w:rsidRPr="00220501">
        <w:rPr>
          <w:szCs w:val="24"/>
        </w:rPr>
        <w:t>terkait</w:t>
      </w:r>
      <w:proofErr w:type="spellEnd"/>
      <w:r w:rsidRPr="00220501">
        <w:rPr>
          <w:szCs w:val="24"/>
        </w:rPr>
        <w:t>.</w:t>
      </w:r>
    </w:p>
    <w:p w14:paraId="6270FE39" w14:textId="77777777" w:rsidR="00723D0A" w:rsidRPr="00220501" w:rsidRDefault="00723D0A">
      <w:pPr>
        <w:pStyle w:val="Heading9"/>
        <w:spacing w:line="240" w:lineRule="auto"/>
        <w:jc w:val="center"/>
        <w:rPr>
          <w:rFonts w:ascii="Times New Roman" w:hAnsi="Times New Roman" w:cs="Times New Roman"/>
          <w:szCs w:val="24"/>
          <w:u w:val="single"/>
        </w:rPr>
      </w:pPr>
    </w:p>
    <w:p w14:paraId="6C2A8898" w14:textId="7BA70D62" w:rsidR="00B14F42" w:rsidRPr="00486195" w:rsidRDefault="00390F96">
      <w:pPr>
        <w:pStyle w:val="Heading9"/>
        <w:spacing w:line="240" w:lineRule="auto"/>
        <w:jc w:val="center"/>
        <w:rPr>
          <w:rFonts w:ascii="Times New Roman" w:hAnsi="Times New Roman" w:cs="Times New Roman"/>
          <w:szCs w:val="24"/>
        </w:rPr>
      </w:pPr>
      <w:proofErr w:type="spellStart"/>
      <w:r w:rsidRPr="00220501">
        <w:rPr>
          <w:rFonts w:ascii="Times New Roman" w:hAnsi="Times New Roman" w:cs="Times New Roman"/>
          <w:szCs w:val="24"/>
          <w:u w:val="single"/>
        </w:rPr>
        <w:t>Pasal</w:t>
      </w:r>
      <w:proofErr w:type="spellEnd"/>
      <w:r w:rsidRPr="00220501">
        <w:rPr>
          <w:rFonts w:ascii="Times New Roman" w:hAnsi="Times New Roman" w:cs="Times New Roman"/>
          <w:szCs w:val="24"/>
          <w:u w:val="single"/>
        </w:rPr>
        <w:t xml:space="preserve"> </w:t>
      </w:r>
      <w:r w:rsidRPr="00220501">
        <w:rPr>
          <w:rFonts w:ascii="Times New Roman" w:hAnsi="Times New Roman" w:cs="Times New Roman"/>
          <w:szCs w:val="24"/>
          <w:u w:val="single"/>
          <w:lang w:val="zh-CN"/>
        </w:rPr>
        <w:t>1</w:t>
      </w:r>
      <w:r w:rsidR="00486195">
        <w:rPr>
          <w:rFonts w:ascii="Times New Roman" w:hAnsi="Times New Roman" w:cs="Times New Roman"/>
          <w:szCs w:val="24"/>
          <w:u w:val="single"/>
        </w:rPr>
        <w:t>7</w:t>
      </w:r>
    </w:p>
    <w:p w14:paraId="137E999C" w14:textId="7AD7C265" w:rsidR="00220501" w:rsidRPr="00220501" w:rsidRDefault="00390F96" w:rsidP="00220501">
      <w:pPr>
        <w:jc w:val="center"/>
        <w:rPr>
          <w:b/>
          <w:bCs/>
          <w:sz w:val="24"/>
          <w:szCs w:val="24"/>
          <w:lang w:val="id-ID"/>
        </w:rPr>
      </w:pPr>
      <w:r w:rsidRPr="00220501">
        <w:rPr>
          <w:b/>
          <w:bCs/>
          <w:sz w:val="24"/>
          <w:szCs w:val="24"/>
        </w:rPr>
        <w:t xml:space="preserve"> ADDENDUM</w:t>
      </w:r>
    </w:p>
    <w:p w14:paraId="1122C331" w14:textId="77777777" w:rsidR="00B14F42" w:rsidRPr="00220501" w:rsidRDefault="00390F96">
      <w:pPr>
        <w:jc w:val="both"/>
        <w:rPr>
          <w:bCs/>
          <w:sz w:val="24"/>
          <w:szCs w:val="24"/>
          <w:lang w:val="id-ID"/>
        </w:rPr>
      </w:pPr>
      <w:proofErr w:type="spellStart"/>
      <w:r w:rsidRPr="00220501">
        <w:rPr>
          <w:bCs/>
          <w:sz w:val="24"/>
          <w:szCs w:val="24"/>
        </w:rPr>
        <w:t>Apabila</w:t>
      </w:r>
      <w:proofErr w:type="spellEnd"/>
      <w:r w:rsidRPr="00220501">
        <w:rPr>
          <w:bCs/>
          <w:sz w:val="24"/>
          <w:szCs w:val="24"/>
        </w:rPr>
        <w:t xml:space="preserve"> </w:t>
      </w:r>
      <w:proofErr w:type="spellStart"/>
      <w:r w:rsidRPr="00220501">
        <w:rPr>
          <w:bCs/>
          <w:sz w:val="24"/>
          <w:szCs w:val="24"/>
        </w:rPr>
        <w:t>dikemudian</w:t>
      </w:r>
      <w:proofErr w:type="spellEnd"/>
      <w:r w:rsidRPr="00220501">
        <w:rPr>
          <w:bCs/>
          <w:sz w:val="24"/>
          <w:szCs w:val="24"/>
        </w:rPr>
        <w:t xml:space="preserve"> </w:t>
      </w:r>
      <w:proofErr w:type="spellStart"/>
      <w:r w:rsidRPr="00220501">
        <w:rPr>
          <w:bCs/>
          <w:sz w:val="24"/>
          <w:szCs w:val="24"/>
        </w:rPr>
        <w:t>hari</w:t>
      </w:r>
      <w:proofErr w:type="spellEnd"/>
      <w:r w:rsidRPr="00220501">
        <w:rPr>
          <w:bCs/>
          <w:sz w:val="24"/>
          <w:szCs w:val="24"/>
        </w:rPr>
        <w:t xml:space="preserve"> </w:t>
      </w:r>
      <w:proofErr w:type="spellStart"/>
      <w:r w:rsidRPr="00220501">
        <w:rPr>
          <w:bCs/>
          <w:sz w:val="24"/>
          <w:szCs w:val="24"/>
        </w:rPr>
        <w:t>timbul</w:t>
      </w:r>
      <w:proofErr w:type="spellEnd"/>
      <w:r w:rsidRPr="00220501">
        <w:rPr>
          <w:bCs/>
          <w:sz w:val="24"/>
          <w:szCs w:val="24"/>
        </w:rPr>
        <w:t xml:space="preserve"> </w:t>
      </w:r>
      <w:proofErr w:type="spellStart"/>
      <w:r w:rsidRPr="00220501">
        <w:rPr>
          <w:bCs/>
          <w:sz w:val="24"/>
          <w:szCs w:val="24"/>
        </w:rPr>
        <w:t>hal</w:t>
      </w:r>
      <w:proofErr w:type="spellEnd"/>
      <w:r w:rsidRPr="00220501">
        <w:rPr>
          <w:bCs/>
          <w:sz w:val="24"/>
          <w:szCs w:val="24"/>
        </w:rPr>
        <w:t xml:space="preserve"> – </w:t>
      </w:r>
      <w:proofErr w:type="spellStart"/>
      <w:r w:rsidRPr="00220501">
        <w:rPr>
          <w:bCs/>
          <w:sz w:val="24"/>
          <w:szCs w:val="24"/>
        </w:rPr>
        <w:t>hal</w:t>
      </w:r>
      <w:proofErr w:type="spellEnd"/>
      <w:r w:rsidRPr="00220501">
        <w:rPr>
          <w:bCs/>
          <w:sz w:val="24"/>
          <w:szCs w:val="24"/>
        </w:rPr>
        <w:t xml:space="preserve"> yang </w:t>
      </w:r>
      <w:proofErr w:type="spellStart"/>
      <w:r w:rsidRPr="00220501">
        <w:rPr>
          <w:bCs/>
          <w:sz w:val="24"/>
          <w:szCs w:val="24"/>
        </w:rPr>
        <w:t>belum</w:t>
      </w:r>
      <w:proofErr w:type="spellEnd"/>
      <w:r w:rsidRPr="00220501">
        <w:rPr>
          <w:bCs/>
          <w:sz w:val="24"/>
          <w:szCs w:val="24"/>
        </w:rPr>
        <w:t xml:space="preserve"> </w:t>
      </w:r>
      <w:proofErr w:type="spellStart"/>
      <w:r w:rsidRPr="00220501">
        <w:rPr>
          <w:bCs/>
          <w:sz w:val="24"/>
          <w:szCs w:val="24"/>
        </w:rPr>
        <w:t>diatur</w:t>
      </w:r>
      <w:proofErr w:type="spellEnd"/>
      <w:r w:rsidRPr="00220501">
        <w:rPr>
          <w:bCs/>
          <w:sz w:val="24"/>
          <w:szCs w:val="24"/>
        </w:rPr>
        <w:t xml:space="preserve"> </w:t>
      </w:r>
      <w:proofErr w:type="spellStart"/>
      <w:r w:rsidRPr="00220501">
        <w:rPr>
          <w:bCs/>
          <w:sz w:val="24"/>
          <w:szCs w:val="24"/>
        </w:rPr>
        <w:t>dalam</w:t>
      </w:r>
      <w:proofErr w:type="spellEnd"/>
      <w:r w:rsidRPr="00220501">
        <w:rPr>
          <w:bCs/>
          <w:sz w:val="24"/>
          <w:szCs w:val="24"/>
        </w:rPr>
        <w:t xml:space="preserve"> </w:t>
      </w:r>
      <w:proofErr w:type="spellStart"/>
      <w:r w:rsidRPr="00220501">
        <w:rPr>
          <w:bCs/>
          <w:sz w:val="24"/>
          <w:szCs w:val="24"/>
        </w:rPr>
        <w:t>perjanjian</w:t>
      </w:r>
      <w:proofErr w:type="spellEnd"/>
      <w:r w:rsidRPr="00220501">
        <w:rPr>
          <w:bCs/>
          <w:sz w:val="24"/>
          <w:szCs w:val="24"/>
        </w:rPr>
        <w:t xml:space="preserve"> </w:t>
      </w:r>
      <w:proofErr w:type="spellStart"/>
      <w:r w:rsidRPr="00220501">
        <w:rPr>
          <w:bCs/>
          <w:sz w:val="24"/>
          <w:szCs w:val="24"/>
        </w:rPr>
        <w:t>ini</w:t>
      </w:r>
      <w:proofErr w:type="spellEnd"/>
      <w:r w:rsidRPr="00220501">
        <w:rPr>
          <w:bCs/>
          <w:sz w:val="24"/>
          <w:szCs w:val="24"/>
        </w:rPr>
        <w:t xml:space="preserve">, </w:t>
      </w:r>
      <w:proofErr w:type="spellStart"/>
      <w:r w:rsidRPr="00220501">
        <w:rPr>
          <w:bCs/>
          <w:sz w:val="24"/>
          <w:szCs w:val="24"/>
        </w:rPr>
        <w:t>maka</w:t>
      </w:r>
      <w:proofErr w:type="spellEnd"/>
      <w:r w:rsidRPr="00220501">
        <w:rPr>
          <w:bCs/>
          <w:sz w:val="24"/>
          <w:szCs w:val="24"/>
        </w:rPr>
        <w:t xml:space="preserve"> </w:t>
      </w:r>
      <w:proofErr w:type="spellStart"/>
      <w:r w:rsidRPr="00220501">
        <w:rPr>
          <w:bCs/>
          <w:sz w:val="24"/>
          <w:szCs w:val="24"/>
        </w:rPr>
        <w:t>atas</w:t>
      </w:r>
      <w:proofErr w:type="spellEnd"/>
      <w:r w:rsidRPr="00220501">
        <w:rPr>
          <w:bCs/>
          <w:sz w:val="24"/>
          <w:szCs w:val="24"/>
        </w:rPr>
        <w:t xml:space="preserve"> </w:t>
      </w:r>
      <w:proofErr w:type="spellStart"/>
      <w:r w:rsidRPr="00220501">
        <w:rPr>
          <w:bCs/>
          <w:sz w:val="24"/>
          <w:szCs w:val="24"/>
        </w:rPr>
        <w:t>persetujuan</w:t>
      </w:r>
      <w:proofErr w:type="spellEnd"/>
      <w:r w:rsidRPr="00220501">
        <w:rPr>
          <w:bCs/>
          <w:sz w:val="24"/>
          <w:szCs w:val="24"/>
        </w:rPr>
        <w:t xml:space="preserve"> </w:t>
      </w:r>
      <w:r w:rsidRPr="00220501">
        <w:rPr>
          <w:b/>
          <w:sz w:val="24"/>
          <w:szCs w:val="24"/>
          <w:lang w:val="zh-CN"/>
        </w:rPr>
        <w:t>PARA PIHAK</w:t>
      </w:r>
      <w:r w:rsidRPr="00220501">
        <w:rPr>
          <w:bCs/>
          <w:sz w:val="24"/>
          <w:szCs w:val="24"/>
        </w:rPr>
        <w:t xml:space="preserve"> </w:t>
      </w:r>
      <w:proofErr w:type="spellStart"/>
      <w:r w:rsidRPr="00220501">
        <w:rPr>
          <w:bCs/>
          <w:sz w:val="24"/>
          <w:szCs w:val="24"/>
        </w:rPr>
        <w:t>akan</w:t>
      </w:r>
      <w:proofErr w:type="spellEnd"/>
      <w:r w:rsidRPr="00220501">
        <w:rPr>
          <w:bCs/>
          <w:sz w:val="24"/>
          <w:szCs w:val="24"/>
        </w:rPr>
        <w:t xml:space="preserve"> </w:t>
      </w:r>
      <w:proofErr w:type="spellStart"/>
      <w:r w:rsidRPr="00220501">
        <w:rPr>
          <w:bCs/>
          <w:sz w:val="24"/>
          <w:szCs w:val="24"/>
        </w:rPr>
        <w:t>ditetapkan</w:t>
      </w:r>
      <w:proofErr w:type="spellEnd"/>
      <w:r w:rsidRPr="00220501">
        <w:rPr>
          <w:bCs/>
          <w:sz w:val="24"/>
          <w:szCs w:val="24"/>
        </w:rPr>
        <w:t xml:space="preserve"> </w:t>
      </w:r>
      <w:proofErr w:type="spellStart"/>
      <w:r w:rsidRPr="00220501">
        <w:rPr>
          <w:bCs/>
          <w:sz w:val="24"/>
          <w:szCs w:val="24"/>
        </w:rPr>
        <w:t>lebih</w:t>
      </w:r>
      <w:proofErr w:type="spellEnd"/>
      <w:r w:rsidRPr="00220501">
        <w:rPr>
          <w:bCs/>
          <w:sz w:val="24"/>
          <w:szCs w:val="24"/>
        </w:rPr>
        <w:t xml:space="preserve"> </w:t>
      </w:r>
      <w:proofErr w:type="spellStart"/>
      <w:r w:rsidRPr="00220501">
        <w:rPr>
          <w:bCs/>
          <w:sz w:val="24"/>
          <w:szCs w:val="24"/>
        </w:rPr>
        <w:t>lanjut</w:t>
      </w:r>
      <w:proofErr w:type="spellEnd"/>
      <w:r w:rsidRPr="00220501">
        <w:rPr>
          <w:bCs/>
          <w:sz w:val="24"/>
          <w:szCs w:val="24"/>
        </w:rPr>
        <w:t xml:space="preserve"> </w:t>
      </w:r>
      <w:proofErr w:type="spellStart"/>
      <w:r w:rsidRPr="00220501">
        <w:rPr>
          <w:bCs/>
          <w:sz w:val="24"/>
          <w:szCs w:val="24"/>
        </w:rPr>
        <w:t>dalam</w:t>
      </w:r>
      <w:proofErr w:type="spellEnd"/>
      <w:r w:rsidRPr="00220501">
        <w:rPr>
          <w:bCs/>
          <w:sz w:val="24"/>
          <w:szCs w:val="24"/>
        </w:rPr>
        <w:t xml:space="preserve"> </w:t>
      </w:r>
      <w:proofErr w:type="spellStart"/>
      <w:r w:rsidRPr="00220501">
        <w:rPr>
          <w:bCs/>
          <w:sz w:val="24"/>
          <w:szCs w:val="24"/>
        </w:rPr>
        <w:t>perjanjian</w:t>
      </w:r>
      <w:proofErr w:type="spellEnd"/>
      <w:r w:rsidRPr="00220501">
        <w:rPr>
          <w:bCs/>
          <w:sz w:val="24"/>
          <w:szCs w:val="24"/>
        </w:rPr>
        <w:t xml:space="preserve"> </w:t>
      </w:r>
      <w:proofErr w:type="spellStart"/>
      <w:r w:rsidRPr="00220501">
        <w:rPr>
          <w:bCs/>
          <w:sz w:val="24"/>
          <w:szCs w:val="24"/>
        </w:rPr>
        <w:t>tambahan</w:t>
      </w:r>
      <w:proofErr w:type="spellEnd"/>
      <w:r w:rsidRPr="00220501">
        <w:rPr>
          <w:bCs/>
          <w:sz w:val="24"/>
          <w:szCs w:val="24"/>
        </w:rPr>
        <w:t xml:space="preserve"> (Addendum) </w:t>
      </w:r>
      <w:proofErr w:type="spellStart"/>
      <w:r w:rsidRPr="00220501">
        <w:rPr>
          <w:bCs/>
          <w:sz w:val="24"/>
          <w:szCs w:val="24"/>
        </w:rPr>
        <w:t>serta</w:t>
      </w:r>
      <w:proofErr w:type="spellEnd"/>
      <w:r w:rsidRPr="00220501">
        <w:rPr>
          <w:bCs/>
          <w:sz w:val="24"/>
          <w:szCs w:val="24"/>
        </w:rPr>
        <w:t xml:space="preserve"> </w:t>
      </w:r>
      <w:proofErr w:type="spellStart"/>
      <w:r w:rsidRPr="00220501">
        <w:rPr>
          <w:bCs/>
          <w:sz w:val="24"/>
          <w:szCs w:val="24"/>
        </w:rPr>
        <w:t>merupakan</w:t>
      </w:r>
      <w:proofErr w:type="spellEnd"/>
      <w:r w:rsidRPr="00220501">
        <w:rPr>
          <w:bCs/>
          <w:sz w:val="24"/>
          <w:szCs w:val="24"/>
        </w:rPr>
        <w:t xml:space="preserve"> </w:t>
      </w:r>
      <w:proofErr w:type="spellStart"/>
      <w:r w:rsidRPr="00220501">
        <w:rPr>
          <w:bCs/>
          <w:sz w:val="24"/>
          <w:szCs w:val="24"/>
        </w:rPr>
        <w:t>bagian</w:t>
      </w:r>
      <w:proofErr w:type="spellEnd"/>
      <w:r w:rsidRPr="00220501">
        <w:rPr>
          <w:bCs/>
          <w:sz w:val="24"/>
          <w:szCs w:val="24"/>
        </w:rPr>
        <w:t xml:space="preserve"> yang </w:t>
      </w:r>
      <w:proofErr w:type="spellStart"/>
      <w:r w:rsidRPr="00220501">
        <w:rPr>
          <w:bCs/>
          <w:sz w:val="24"/>
          <w:szCs w:val="24"/>
        </w:rPr>
        <w:t>tidak</w:t>
      </w:r>
      <w:proofErr w:type="spellEnd"/>
      <w:r w:rsidRPr="00220501">
        <w:rPr>
          <w:bCs/>
          <w:sz w:val="24"/>
          <w:szCs w:val="24"/>
        </w:rPr>
        <w:t xml:space="preserve"> </w:t>
      </w:r>
      <w:proofErr w:type="spellStart"/>
      <w:r w:rsidRPr="00220501">
        <w:rPr>
          <w:bCs/>
          <w:sz w:val="24"/>
          <w:szCs w:val="24"/>
        </w:rPr>
        <w:t>terpisah</w:t>
      </w:r>
      <w:proofErr w:type="spellEnd"/>
      <w:r w:rsidRPr="00220501">
        <w:rPr>
          <w:bCs/>
          <w:sz w:val="24"/>
          <w:szCs w:val="24"/>
        </w:rPr>
        <w:t xml:space="preserve"> </w:t>
      </w:r>
      <w:proofErr w:type="spellStart"/>
      <w:r w:rsidRPr="00220501">
        <w:rPr>
          <w:bCs/>
          <w:sz w:val="24"/>
          <w:szCs w:val="24"/>
        </w:rPr>
        <w:t>dari</w:t>
      </w:r>
      <w:proofErr w:type="spellEnd"/>
      <w:r w:rsidRPr="00220501">
        <w:rPr>
          <w:bCs/>
          <w:sz w:val="24"/>
          <w:szCs w:val="24"/>
        </w:rPr>
        <w:t xml:space="preserve"> </w:t>
      </w:r>
      <w:proofErr w:type="spellStart"/>
      <w:r w:rsidRPr="00220501">
        <w:rPr>
          <w:bCs/>
          <w:sz w:val="24"/>
          <w:szCs w:val="24"/>
        </w:rPr>
        <w:t>perjanjian</w:t>
      </w:r>
      <w:proofErr w:type="spellEnd"/>
      <w:r w:rsidRPr="00220501">
        <w:rPr>
          <w:bCs/>
          <w:sz w:val="24"/>
          <w:szCs w:val="24"/>
        </w:rPr>
        <w:t xml:space="preserve"> </w:t>
      </w:r>
      <w:proofErr w:type="spellStart"/>
      <w:r w:rsidRPr="00220501">
        <w:rPr>
          <w:bCs/>
          <w:sz w:val="24"/>
          <w:szCs w:val="24"/>
        </w:rPr>
        <w:t>kerja</w:t>
      </w:r>
      <w:proofErr w:type="spellEnd"/>
      <w:r w:rsidRPr="00220501">
        <w:rPr>
          <w:bCs/>
          <w:sz w:val="24"/>
          <w:szCs w:val="24"/>
        </w:rPr>
        <w:t xml:space="preserve"> </w:t>
      </w:r>
      <w:proofErr w:type="spellStart"/>
      <w:r w:rsidRPr="00220501">
        <w:rPr>
          <w:bCs/>
          <w:sz w:val="24"/>
          <w:szCs w:val="24"/>
        </w:rPr>
        <w:t>sama</w:t>
      </w:r>
      <w:proofErr w:type="spellEnd"/>
      <w:r w:rsidRPr="00220501">
        <w:rPr>
          <w:bCs/>
          <w:sz w:val="24"/>
          <w:szCs w:val="24"/>
        </w:rPr>
        <w:t xml:space="preserve"> </w:t>
      </w:r>
      <w:proofErr w:type="spellStart"/>
      <w:r w:rsidRPr="00220501">
        <w:rPr>
          <w:bCs/>
          <w:sz w:val="24"/>
          <w:szCs w:val="24"/>
        </w:rPr>
        <w:t>ini</w:t>
      </w:r>
      <w:proofErr w:type="spellEnd"/>
      <w:r w:rsidRPr="00220501">
        <w:rPr>
          <w:bCs/>
          <w:sz w:val="24"/>
          <w:szCs w:val="24"/>
        </w:rPr>
        <w:t>.</w:t>
      </w:r>
    </w:p>
    <w:p w14:paraId="32118B48" w14:textId="7C0EF3AE" w:rsidR="005C4850" w:rsidRPr="00220501" w:rsidRDefault="005C4850">
      <w:pPr>
        <w:jc w:val="center"/>
        <w:rPr>
          <w:b/>
          <w:sz w:val="24"/>
          <w:szCs w:val="24"/>
          <w:u w:val="single"/>
          <w:lang w:val="id-ID"/>
        </w:rPr>
      </w:pPr>
    </w:p>
    <w:p w14:paraId="74BAEC67" w14:textId="77777777" w:rsidR="00220501" w:rsidRDefault="00220501">
      <w:pPr>
        <w:jc w:val="center"/>
        <w:rPr>
          <w:b/>
          <w:sz w:val="24"/>
          <w:szCs w:val="24"/>
          <w:u w:val="single"/>
          <w:lang w:val="id-ID"/>
        </w:rPr>
      </w:pPr>
    </w:p>
    <w:p w14:paraId="3F9CAC2E" w14:textId="2B47776B" w:rsidR="00B14F42" w:rsidRPr="00486195" w:rsidRDefault="00390F96">
      <w:pPr>
        <w:jc w:val="center"/>
        <w:rPr>
          <w:b/>
          <w:sz w:val="24"/>
          <w:szCs w:val="24"/>
          <w:u w:val="single"/>
        </w:rPr>
      </w:pPr>
      <w:r w:rsidRPr="00220501">
        <w:rPr>
          <w:b/>
          <w:sz w:val="24"/>
          <w:szCs w:val="24"/>
          <w:u w:val="single"/>
          <w:lang w:val="id-ID"/>
        </w:rPr>
        <w:t xml:space="preserve">Pasal </w:t>
      </w:r>
      <w:r w:rsidRPr="00220501">
        <w:rPr>
          <w:b/>
          <w:sz w:val="24"/>
          <w:szCs w:val="24"/>
          <w:u w:val="single"/>
          <w:lang w:val="zh-CN"/>
        </w:rPr>
        <w:t>1</w:t>
      </w:r>
      <w:r w:rsidR="00486195">
        <w:rPr>
          <w:b/>
          <w:sz w:val="24"/>
          <w:szCs w:val="24"/>
          <w:u w:val="single"/>
        </w:rPr>
        <w:t>8</w:t>
      </w:r>
    </w:p>
    <w:p w14:paraId="7886268A" w14:textId="77777777" w:rsidR="00B14F42" w:rsidRPr="00220501" w:rsidRDefault="00390F96">
      <w:pPr>
        <w:jc w:val="center"/>
        <w:rPr>
          <w:b/>
          <w:sz w:val="24"/>
          <w:szCs w:val="24"/>
          <w:lang w:val="id-ID"/>
        </w:rPr>
      </w:pPr>
      <w:r w:rsidRPr="00220501">
        <w:rPr>
          <w:b/>
          <w:sz w:val="24"/>
          <w:szCs w:val="24"/>
          <w:lang w:val="id-ID"/>
        </w:rPr>
        <w:t>JANGKA WAKTU</w:t>
      </w:r>
    </w:p>
    <w:p w14:paraId="4D81876D" w14:textId="09BE8335" w:rsidR="00B14F42" w:rsidRPr="00220501" w:rsidRDefault="00390F96">
      <w:pPr>
        <w:pStyle w:val="ListParagraph"/>
        <w:numPr>
          <w:ilvl w:val="0"/>
          <w:numId w:val="18"/>
        </w:numPr>
        <w:tabs>
          <w:tab w:val="clear" w:pos="720"/>
          <w:tab w:val="left" w:pos="400"/>
        </w:tabs>
        <w:ind w:left="400" w:hanging="400"/>
        <w:jc w:val="both"/>
        <w:rPr>
          <w:b/>
          <w:sz w:val="24"/>
          <w:szCs w:val="24"/>
        </w:rPr>
      </w:pPr>
      <w:proofErr w:type="spellStart"/>
      <w:r w:rsidRPr="00220501">
        <w:rPr>
          <w:sz w:val="24"/>
          <w:szCs w:val="24"/>
        </w:rPr>
        <w:t>Perja</w:t>
      </w:r>
      <w:r w:rsidR="00927CE0" w:rsidRPr="00220501">
        <w:rPr>
          <w:sz w:val="24"/>
          <w:szCs w:val="24"/>
        </w:rPr>
        <w:t>njian</w:t>
      </w:r>
      <w:proofErr w:type="spellEnd"/>
      <w:r w:rsidR="00927CE0" w:rsidRPr="00220501">
        <w:rPr>
          <w:sz w:val="24"/>
          <w:szCs w:val="24"/>
        </w:rPr>
        <w:t xml:space="preserve"> </w:t>
      </w:r>
      <w:proofErr w:type="spellStart"/>
      <w:r w:rsidR="00927CE0" w:rsidRPr="00220501">
        <w:rPr>
          <w:sz w:val="24"/>
          <w:szCs w:val="24"/>
        </w:rPr>
        <w:t>ini</w:t>
      </w:r>
      <w:proofErr w:type="spellEnd"/>
      <w:r w:rsidR="00927CE0" w:rsidRPr="00220501">
        <w:rPr>
          <w:sz w:val="24"/>
          <w:szCs w:val="24"/>
        </w:rPr>
        <w:t xml:space="preserve"> </w:t>
      </w:r>
      <w:proofErr w:type="spellStart"/>
      <w:r w:rsidR="00927CE0" w:rsidRPr="00220501">
        <w:rPr>
          <w:sz w:val="24"/>
          <w:szCs w:val="24"/>
        </w:rPr>
        <w:t>berlaku</w:t>
      </w:r>
      <w:proofErr w:type="spellEnd"/>
      <w:r w:rsidR="00927CE0" w:rsidRPr="00220501">
        <w:rPr>
          <w:sz w:val="24"/>
          <w:szCs w:val="24"/>
        </w:rPr>
        <w:t xml:space="preserve"> </w:t>
      </w:r>
      <w:proofErr w:type="spellStart"/>
      <w:r w:rsidR="00927CE0" w:rsidRPr="00220501">
        <w:rPr>
          <w:sz w:val="24"/>
          <w:szCs w:val="24"/>
        </w:rPr>
        <w:t>mulai</w:t>
      </w:r>
      <w:proofErr w:type="spellEnd"/>
      <w:r w:rsidR="00927CE0" w:rsidRPr="00220501">
        <w:rPr>
          <w:sz w:val="24"/>
          <w:szCs w:val="24"/>
        </w:rPr>
        <w:t xml:space="preserve"> </w:t>
      </w:r>
      <w:proofErr w:type="spellStart"/>
      <w:r w:rsidR="00927CE0" w:rsidRPr="00220501">
        <w:rPr>
          <w:sz w:val="24"/>
          <w:szCs w:val="24"/>
        </w:rPr>
        <w:t>tanggal</w:t>
      </w:r>
      <w:proofErr w:type="spellEnd"/>
      <w:r w:rsidR="00927CE0" w:rsidRPr="00220501">
        <w:rPr>
          <w:sz w:val="24"/>
          <w:szCs w:val="24"/>
          <w:lang w:val="id-ID"/>
        </w:rPr>
        <w:t xml:space="preserve"> </w:t>
      </w:r>
      <w:r w:rsidR="00932038">
        <w:rPr>
          <w:sz w:val="24"/>
          <w:szCs w:val="24"/>
          <w:lang w:val="id-ID"/>
        </w:rPr>
        <w:t>19</w:t>
      </w:r>
      <w:r w:rsidR="00927CE0" w:rsidRPr="00220501">
        <w:rPr>
          <w:sz w:val="24"/>
          <w:szCs w:val="24"/>
          <w:lang w:val="id-ID"/>
        </w:rPr>
        <w:t xml:space="preserve"> September 2025 </w:t>
      </w:r>
      <w:proofErr w:type="spellStart"/>
      <w:r w:rsidRPr="00220501">
        <w:rPr>
          <w:sz w:val="24"/>
          <w:szCs w:val="24"/>
        </w:rPr>
        <w:t>sampai</w:t>
      </w:r>
      <w:proofErr w:type="spellEnd"/>
      <w:r w:rsidRPr="00220501">
        <w:rPr>
          <w:sz w:val="24"/>
          <w:szCs w:val="24"/>
        </w:rPr>
        <w:t xml:space="preserve"> </w:t>
      </w:r>
      <w:proofErr w:type="spellStart"/>
      <w:r w:rsidRPr="00220501">
        <w:rPr>
          <w:sz w:val="24"/>
          <w:szCs w:val="24"/>
        </w:rPr>
        <w:t>dengan</w:t>
      </w:r>
      <w:proofErr w:type="spellEnd"/>
      <w:r w:rsidRPr="00220501">
        <w:rPr>
          <w:sz w:val="24"/>
          <w:szCs w:val="24"/>
        </w:rPr>
        <w:t xml:space="preserve"> </w:t>
      </w:r>
      <w:proofErr w:type="spellStart"/>
      <w:r w:rsidRPr="00220501">
        <w:rPr>
          <w:sz w:val="24"/>
          <w:szCs w:val="24"/>
        </w:rPr>
        <w:t>tanggal</w:t>
      </w:r>
      <w:proofErr w:type="spellEnd"/>
      <w:r w:rsidRPr="00220501">
        <w:rPr>
          <w:sz w:val="24"/>
          <w:szCs w:val="24"/>
          <w:lang w:val="id-ID"/>
        </w:rPr>
        <w:t xml:space="preserve"> </w:t>
      </w:r>
      <w:r w:rsidR="00932038">
        <w:rPr>
          <w:sz w:val="24"/>
          <w:szCs w:val="24"/>
          <w:lang w:val="id-ID"/>
        </w:rPr>
        <w:t>19</w:t>
      </w:r>
      <w:r w:rsidR="00927CE0" w:rsidRPr="00220501">
        <w:rPr>
          <w:sz w:val="24"/>
          <w:szCs w:val="24"/>
          <w:lang w:val="id-ID"/>
        </w:rPr>
        <w:t xml:space="preserve"> September 2027.</w:t>
      </w:r>
    </w:p>
    <w:p w14:paraId="7D352DD8" w14:textId="77777777" w:rsidR="00B14F42" w:rsidRPr="00220501" w:rsidRDefault="00390F96">
      <w:pPr>
        <w:pStyle w:val="ListParagraph"/>
        <w:numPr>
          <w:ilvl w:val="0"/>
          <w:numId w:val="18"/>
        </w:numPr>
        <w:tabs>
          <w:tab w:val="clear" w:pos="720"/>
          <w:tab w:val="left" w:pos="400"/>
        </w:tabs>
        <w:ind w:left="400" w:hanging="400"/>
        <w:jc w:val="both"/>
        <w:rPr>
          <w:bCs/>
          <w:sz w:val="24"/>
          <w:szCs w:val="24"/>
        </w:rPr>
      </w:pPr>
      <w:r w:rsidRPr="00220501">
        <w:rPr>
          <w:bCs/>
          <w:sz w:val="24"/>
          <w:szCs w:val="24"/>
          <w:lang w:val="zh-CN"/>
        </w:rPr>
        <w:t xml:space="preserve">Sehubungan dengan ketentuan ayat 1 pasal ini, </w:t>
      </w:r>
      <w:r w:rsidRPr="00220501">
        <w:rPr>
          <w:b/>
          <w:sz w:val="24"/>
          <w:szCs w:val="24"/>
          <w:lang w:val="zh-CN"/>
        </w:rPr>
        <w:t>PARA PIHAK</w:t>
      </w:r>
      <w:r w:rsidRPr="00220501">
        <w:rPr>
          <w:bCs/>
          <w:sz w:val="24"/>
          <w:szCs w:val="24"/>
          <w:lang w:val="zh-CN"/>
        </w:rPr>
        <w:t xml:space="preserve"> wajib terlebih dahulu melakukan evaluasi paling lambat 1 (satu) bulan sebelum jangka waktu Perjanjian berakhir. </w:t>
      </w:r>
    </w:p>
    <w:p w14:paraId="7C2CC215" w14:textId="77777777" w:rsidR="00B14F42" w:rsidRPr="00220501" w:rsidRDefault="00390F96">
      <w:pPr>
        <w:pStyle w:val="ListParagraph"/>
        <w:numPr>
          <w:ilvl w:val="0"/>
          <w:numId w:val="18"/>
        </w:numPr>
        <w:tabs>
          <w:tab w:val="clear" w:pos="720"/>
          <w:tab w:val="left" w:pos="400"/>
        </w:tabs>
        <w:ind w:left="400" w:hanging="400"/>
        <w:jc w:val="both"/>
        <w:rPr>
          <w:bCs/>
          <w:sz w:val="24"/>
          <w:szCs w:val="24"/>
          <w:lang w:val="zh-CN"/>
        </w:rPr>
      </w:pPr>
      <w:r w:rsidRPr="00220501">
        <w:rPr>
          <w:bCs/>
          <w:sz w:val="24"/>
          <w:szCs w:val="24"/>
          <w:lang w:val="zh-CN"/>
        </w:rPr>
        <w:t>Apabila dalam hasil evaluasi salah satu pihak tidak dapat memenuhi kewajiban sesuai Perjanjian ini , maka akan dilakukan kesepakatan kembali terkait perpanjangan Perjanjian Kerjasama pada periode berikutnya.</w:t>
      </w:r>
    </w:p>
    <w:p w14:paraId="5C1EA154" w14:textId="77777777" w:rsidR="00B14F42" w:rsidRPr="00220501" w:rsidRDefault="00390F96">
      <w:pPr>
        <w:pStyle w:val="ListParagraph"/>
        <w:numPr>
          <w:ilvl w:val="0"/>
          <w:numId w:val="18"/>
        </w:numPr>
        <w:tabs>
          <w:tab w:val="clear" w:pos="720"/>
          <w:tab w:val="left" w:pos="400"/>
        </w:tabs>
        <w:ind w:left="400" w:hanging="400"/>
        <w:jc w:val="both"/>
        <w:rPr>
          <w:b/>
          <w:sz w:val="24"/>
          <w:szCs w:val="24"/>
        </w:rPr>
      </w:pPr>
      <w:proofErr w:type="spellStart"/>
      <w:r w:rsidRPr="00220501">
        <w:rPr>
          <w:sz w:val="24"/>
          <w:szCs w:val="24"/>
        </w:rPr>
        <w:t>Apabila</w:t>
      </w:r>
      <w:proofErr w:type="spellEnd"/>
      <w:r w:rsidRPr="00220501">
        <w:rPr>
          <w:sz w:val="24"/>
          <w:szCs w:val="24"/>
        </w:rPr>
        <w:t xml:space="preserve"> salah </w:t>
      </w:r>
      <w:proofErr w:type="spellStart"/>
      <w:r w:rsidRPr="00220501">
        <w:rPr>
          <w:sz w:val="24"/>
          <w:szCs w:val="24"/>
        </w:rPr>
        <w:t>satu</w:t>
      </w:r>
      <w:proofErr w:type="spellEnd"/>
      <w:r w:rsidRPr="00220501">
        <w:rPr>
          <w:sz w:val="24"/>
          <w:szCs w:val="24"/>
        </w:rPr>
        <w:t xml:space="preserve"> </w:t>
      </w:r>
      <w:proofErr w:type="spellStart"/>
      <w:r w:rsidRPr="00220501">
        <w:rPr>
          <w:sz w:val="24"/>
          <w:szCs w:val="24"/>
        </w:rPr>
        <w:t>pihak</w:t>
      </w:r>
      <w:proofErr w:type="spellEnd"/>
      <w:r w:rsidRPr="00220501">
        <w:rPr>
          <w:sz w:val="24"/>
          <w:szCs w:val="24"/>
        </w:rPr>
        <w:t xml:space="preserve"> </w:t>
      </w:r>
      <w:proofErr w:type="spellStart"/>
      <w:r w:rsidRPr="00220501">
        <w:rPr>
          <w:sz w:val="24"/>
          <w:szCs w:val="24"/>
        </w:rPr>
        <w:t>bermaksud</w:t>
      </w:r>
      <w:proofErr w:type="spellEnd"/>
      <w:r w:rsidRPr="00220501">
        <w:rPr>
          <w:sz w:val="24"/>
          <w:szCs w:val="24"/>
        </w:rPr>
        <w:t xml:space="preserve"> </w:t>
      </w:r>
      <w:proofErr w:type="spellStart"/>
      <w:r w:rsidRPr="00220501">
        <w:rPr>
          <w:sz w:val="24"/>
          <w:szCs w:val="24"/>
        </w:rPr>
        <w:t>untuk</w:t>
      </w:r>
      <w:proofErr w:type="spellEnd"/>
      <w:r w:rsidRPr="00220501">
        <w:rPr>
          <w:sz w:val="24"/>
          <w:szCs w:val="24"/>
        </w:rPr>
        <w:t xml:space="preserve"> </w:t>
      </w:r>
      <w:proofErr w:type="spellStart"/>
      <w:r w:rsidRPr="00220501">
        <w:rPr>
          <w:sz w:val="24"/>
          <w:szCs w:val="24"/>
        </w:rPr>
        <w:t>memperpanjang</w:t>
      </w:r>
      <w:proofErr w:type="spellEnd"/>
      <w:r w:rsidRPr="00220501">
        <w:rPr>
          <w:sz w:val="24"/>
          <w:szCs w:val="24"/>
        </w:rPr>
        <w:t xml:space="preserve"> dan </w:t>
      </w:r>
      <w:proofErr w:type="spellStart"/>
      <w:r w:rsidRPr="00220501">
        <w:rPr>
          <w:sz w:val="24"/>
          <w:szCs w:val="24"/>
        </w:rPr>
        <w:t>atau</w:t>
      </w:r>
      <w:proofErr w:type="spellEnd"/>
      <w:r w:rsidRPr="00220501">
        <w:rPr>
          <w:sz w:val="24"/>
          <w:szCs w:val="24"/>
        </w:rPr>
        <w:t xml:space="preserve"> </w:t>
      </w:r>
      <w:proofErr w:type="spellStart"/>
      <w:r w:rsidRPr="00220501">
        <w:rPr>
          <w:sz w:val="24"/>
          <w:szCs w:val="24"/>
        </w:rPr>
        <w:t>mengakhiri</w:t>
      </w:r>
      <w:proofErr w:type="spellEnd"/>
      <w:r w:rsidRPr="00220501">
        <w:rPr>
          <w:sz w:val="24"/>
          <w:szCs w:val="24"/>
        </w:rPr>
        <w:t xml:space="preserve"> </w:t>
      </w:r>
      <w:proofErr w:type="spellStart"/>
      <w:r w:rsidRPr="00220501">
        <w:rPr>
          <w:sz w:val="24"/>
          <w:szCs w:val="24"/>
        </w:rPr>
        <w:t>perjanjian</w:t>
      </w:r>
      <w:proofErr w:type="spellEnd"/>
      <w:r w:rsidRPr="00220501">
        <w:rPr>
          <w:sz w:val="24"/>
          <w:szCs w:val="24"/>
        </w:rPr>
        <w:t xml:space="preserve"> </w:t>
      </w:r>
      <w:proofErr w:type="spellStart"/>
      <w:r w:rsidRPr="00220501">
        <w:rPr>
          <w:sz w:val="24"/>
          <w:szCs w:val="24"/>
        </w:rPr>
        <w:t>kerjasama</w:t>
      </w:r>
      <w:proofErr w:type="spellEnd"/>
      <w:r w:rsidRPr="00220501">
        <w:rPr>
          <w:sz w:val="24"/>
          <w:szCs w:val="24"/>
        </w:rPr>
        <w:t xml:space="preserve"> </w:t>
      </w:r>
      <w:proofErr w:type="spellStart"/>
      <w:r w:rsidRPr="00220501">
        <w:rPr>
          <w:sz w:val="24"/>
          <w:szCs w:val="24"/>
        </w:rPr>
        <w:t>ini</w:t>
      </w:r>
      <w:proofErr w:type="spellEnd"/>
      <w:r w:rsidRPr="00220501">
        <w:rPr>
          <w:sz w:val="24"/>
          <w:szCs w:val="24"/>
        </w:rPr>
        <w:t xml:space="preserve">, </w:t>
      </w:r>
      <w:proofErr w:type="spellStart"/>
      <w:r w:rsidRPr="00220501">
        <w:rPr>
          <w:sz w:val="24"/>
          <w:szCs w:val="24"/>
        </w:rPr>
        <w:t>harus</w:t>
      </w:r>
      <w:proofErr w:type="spellEnd"/>
      <w:r w:rsidRPr="00220501">
        <w:rPr>
          <w:sz w:val="24"/>
          <w:szCs w:val="24"/>
        </w:rPr>
        <w:t xml:space="preserve"> </w:t>
      </w:r>
      <w:proofErr w:type="spellStart"/>
      <w:r w:rsidRPr="00220501">
        <w:rPr>
          <w:sz w:val="24"/>
          <w:szCs w:val="24"/>
        </w:rPr>
        <w:t>menyampaikan</w:t>
      </w:r>
      <w:proofErr w:type="spellEnd"/>
      <w:r w:rsidRPr="00220501">
        <w:rPr>
          <w:sz w:val="24"/>
          <w:szCs w:val="24"/>
        </w:rPr>
        <w:t xml:space="preserve"> </w:t>
      </w:r>
      <w:proofErr w:type="spellStart"/>
      <w:r w:rsidRPr="00220501">
        <w:rPr>
          <w:sz w:val="24"/>
          <w:szCs w:val="24"/>
        </w:rPr>
        <w:t>secara</w:t>
      </w:r>
      <w:proofErr w:type="spellEnd"/>
      <w:r w:rsidRPr="00220501">
        <w:rPr>
          <w:sz w:val="24"/>
          <w:szCs w:val="24"/>
        </w:rPr>
        <w:t xml:space="preserve"> </w:t>
      </w:r>
      <w:proofErr w:type="spellStart"/>
      <w:r w:rsidRPr="00220501">
        <w:rPr>
          <w:sz w:val="24"/>
          <w:szCs w:val="24"/>
        </w:rPr>
        <w:t>tertulis</w:t>
      </w:r>
      <w:proofErr w:type="spellEnd"/>
      <w:r w:rsidRPr="00220501">
        <w:rPr>
          <w:sz w:val="24"/>
          <w:szCs w:val="24"/>
        </w:rPr>
        <w:t xml:space="preserve"> </w:t>
      </w:r>
      <w:proofErr w:type="spellStart"/>
      <w:r w:rsidRPr="00220501">
        <w:rPr>
          <w:sz w:val="24"/>
          <w:szCs w:val="24"/>
        </w:rPr>
        <w:t>kepada</w:t>
      </w:r>
      <w:proofErr w:type="spellEnd"/>
      <w:r w:rsidRPr="00220501">
        <w:rPr>
          <w:sz w:val="24"/>
          <w:szCs w:val="24"/>
        </w:rPr>
        <w:t xml:space="preserve"> </w:t>
      </w:r>
      <w:proofErr w:type="spellStart"/>
      <w:r w:rsidRPr="00220501">
        <w:rPr>
          <w:sz w:val="24"/>
          <w:szCs w:val="24"/>
        </w:rPr>
        <w:t>pihak</w:t>
      </w:r>
      <w:proofErr w:type="spellEnd"/>
      <w:r w:rsidRPr="00220501">
        <w:rPr>
          <w:sz w:val="24"/>
          <w:szCs w:val="24"/>
        </w:rPr>
        <w:t xml:space="preserve"> </w:t>
      </w:r>
      <w:proofErr w:type="spellStart"/>
      <w:r w:rsidRPr="00220501">
        <w:rPr>
          <w:sz w:val="24"/>
          <w:szCs w:val="24"/>
        </w:rPr>
        <w:t>lainnya</w:t>
      </w:r>
      <w:proofErr w:type="spellEnd"/>
      <w:r w:rsidRPr="00220501">
        <w:rPr>
          <w:sz w:val="24"/>
          <w:szCs w:val="24"/>
        </w:rPr>
        <w:t xml:space="preserve"> minimal </w:t>
      </w:r>
      <w:r w:rsidRPr="00220501">
        <w:rPr>
          <w:sz w:val="24"/>
          <w:szCs w:val="24"/>
          <w:lang w:val="en-ID"/>
        </w:rPr>
        <w:t>1</w:t>
      </w:r>
      <w:r w:rsidRPr="00220501">
        <w:rPr>
          <w:sz w:val="24"/>
          <w:szCs w:val="24"/>
        </w:rPr>
        <w:t xml:space="preserve"> (</w:t>
      </w:r>
      <w:proofErr w:type="spellStart"/>
      <w:r w:rsidRPr="00220501">
        <w:rPr>
          <w:sz w:val="24"/>
          <w:szCs w:val="24"/>
          <w:lang w:val="en-ID"/>
        </w:rPr>
        <w:t>satu</w:t>
      </w:r>
      <w:proofErr w:type="spellEnd"/>
      <w:r w:rsidRPr="00220501">
        <w:rPr>
          <w:sz w:val="24"/>
          <w:szCs w:val="24"/>
        </w:rPr>
        <w:t xml:space="preserve">) </w:t>
      </w:r>
      <w:proofErr w:type="spellStart"/>
      <w:r w:rsidRPr="00220501">
        <w:rPr>
          <w:sz w:val="24"/>
          <w:szCs w:val="24"/>
        </w:rPr>
        <w:t>bulan</w:t>
      </w:r>
      <w:proofErr w:type="spellEnd"/>
      <w:r w:rsidRPr="00220501">
        <w:rPr>
          <w:sz w:val="24"/>
          <w:szCs w:val="24"/>
        </w:rPr>
        <w:t xml:space="preserve"> </w:t>
      </w:r>
      <w:proofErr w:type="spellStart"/>
      <w:r w:rsidRPr="00220501">
        <w:rPr>
          <w:sz w:val="24"/>
          <w:szCs w:val="24"/>
        </w:rPr>
        <w:t>sebelum</w:t>
      </w:r>
      <w:proofErr w:type="spellEnd"/>
      <w:r w:rsidRPr="00220501">
        <w:rPr>
          <w:sz w:val="24"/>
          <w:szCs w:val="24"/>
        </w:rPr>
        <w:t xml:space="preserve"> masa </w:t>
      </w:r>
      <w:proofErr w:type="spellStart"/>
      <w:r w:rsidRPr="00220501">
        <w:rPr>
          <w:sz w:val="24"/>
          <w:szCs w:val="24"/>
        </w:rPr>
        <w:t>berlaku</w:t>
      </w:r>
      <w:proofErr w:type="spellEnd"/>
      <w:r w:rsidRPr="00220501">
        <w:rPr>
          <w:sz w:val="24"/>
          <w:szCs w:val="24"/>
        </w:rPr>
        <w:t xml:space="preserve"> </w:t>
      </w:r>
      <w:proofErr w:type="spellStart"/>
      <w:r w:rsidRPr="00220501">
        <w:rPr>
          <w:sz w:val="24"/>
          <w:szCs w:val="24"/>
        </w:rPr>
        <w:t>perjanjian</w:t>
      </w:r>
      <w:proofErr w:type="spellEnd"/>
      <w:r w:rsidRPr="00220501">
        <w:rPr>
          <w:sz w:val="24"/>
          <w:szCs w:val="24"/>
        </w:rPr>
        <w:t xml:space="preserve"> </w:t>
      </w:r>
      <w:proofErr w:type="spellStart"/>
      <w:r w:rsidRPr="00220501">
        <w:rPr>
          <w:sz w:val="24"/>
          <w:szCs w:val="24"/>
        </w:rPr>
        <w:t>kerjasama</w:t>
      </w:r>
      <w:proofErr w:type="spellEnd"/>
      <w:r w:rsidRPr="00220501">
        <w:rPr>
          <w:sz w:val="24"/>
          <w:szCs w:val="24"/>
        </w:rPr>
        <w:t xml:space="preserve"> </w:t>
      </w:r>
      <w:proofErr w:type="spellStart"/>
      <w:r w:rsidRPr="00220501">
        <w:rPr>
          <w:sz w:val="24"/>
          <w:szCs w:val="24"/>
        </w:rPr>
        <w:t>ini</w:t>
      </w:r>
      <w:proofErr w:type="spellEnd"/>
      <w:r w:rsidRPr="00220501">
        <w:rPr>
          <w:sz w:val="24"/>
          <w:szCs w:val="24"/>
        </w:rPr>
        <w:t xml:space="preserve"> </w:t>
      </w:r>
      <w:proofErr w:type="spellStart"/>
      <w:r w:rsidRPr="00220501">
        <w:rPr>
          <w:sz w:val="24"/>
          <w:szCs w:val="24"/>
        </w:rPr>
        <w:t>berakhir</w:t>
      </w:r>
      <w:proofErr w:type="spellEnd"/>
      <w:r w:rsidRPr="00220501">
        <w:rPr>
          <w:sz w:val="24"/>
          <w:szCs w:val="24"/>
        </w:rPr>
        <w:t>.</w:t>
      </w:r>
    </w:p>
    <w:p w14:paraId="1E1FFD8B" w14:textId="77777777" w:rsidR="00B14F42" w:rsidRPr="00220501" w:rsidRDefault="00B14F42">
      <w:pPr>
        <w:jc w:val="center"/>
        <w:rPr>
          <w:b/>
          <w:sz w:val="24"/>
          <w:szCs w:val="24"/>
          <w:u w:val="single"/>
          <w:lang w:val="id-ID"/>
        </w:rPr>
      </w:pPr>
    </w:p>
    <w:p w14:paraId="4C4E71CC" w14:textId="4338572A" w:rsidR="00B14F42" w:rsidRPr="00486195" w:rsidRDefault="00390F96">
      <w:pPr>
        <w:jc w:val="center"/>
        <w:rPr>
          <w:b/>
          <w:sz w:val="24"/>
          <w:szCs w:val="24"/>
          <w:u w:val="single"/>
        </w:rPr>
      </w:pPr>
      <w:r w:rsidRPr="00220501">
        <w:rPr>
          <w:b/>
          <w:sz w:val="24"/>
          <w:szCs w:val="24"/>
          <w:u w:val="single"/>
          <w:lang w:val="id-ID"/>
        </w:rPr>
        <w:t xml:space="preserve">Pasal </w:t>
      </w:r>
      <w:r w:rsidRPr="00220501">
        <w:rPr>
          <w:b/>
          <w:sz w:val="24"/>
          <w:szCs w:val="24"/>
          <w:u w:val="single"/>
          <w:lang w:val="zh-CN"/>
        </w:rPr>
        <w:t>1</w:t>
      </w:r>
      <w:r w:rsidR="00486195">
        <w:rPr>
          <w:b/>
          <w:sz w:val="24"/>
          <w:szCs w:val="24"/>
          <w:u w:val="single"/>
        </w:rPr>
        <w:t>9</w:t>
      </w:r>
    </w:p>
    <w:p w14:paraId="787070B4" w14:textId="77777777" w:rsidR="00B14F42" w:rsidRPr="00220501" w:rsidRDefault="00390F96">
      <w:pPr>
        <w:jc w:val="center"/>
        <w:rPr>
          <w:b/>
          <w:sz w:val="24"/>
          <w:szCs w:val="24"/>
          <w:lang w:val="id-ID"/>
        </w:rPr>
      </w:pPr>
      <w:r w:rsidRPr="00220501">
        <w:rPr>
          <w:b/>
          <w:sz w:val="24"/>
          <w:szCs w:val="24"/>
          <w:lang w:val="id-ID"/>
        </w:rPr>
        <w:t>LAIN-LAIN</w:t>
      </w:r>
    </w:p>
    <w:p w14:paraId="0CA0A22E" w14:textId="77777777" w:rsidR="00B14F42" w:rsidRPr="00220501" w:rsidRDefault="00390F96">
      <w:pPr>
        <w:widowControl w:val="0"/>
        <w:tabs>
          <w:tab w:val="left" w:pos="390"/>
        </w:tabs>
        <w:suppressAutoHyphens/>
        <w:jc w:val="both"/>
        <w:rPr>
          <w:sz w:val="24"/>
          <w:szCs w:val="24"/>
          <w:lang w:val="id-ID"/>
        </w:rPr>
      </w:pPr>
      <w:r w:rsidRPr="00220501">
        <w:rPr>
          <w:sz w:val="24"/>
          <w:szCs w:val="24"/>
          <w:lang w:val="id-ID"/>
        </w:rPr>
        <w:t xml:space="preserve">Semua lampiran yang digunakan dan disatukan dalam perjanjian ini merupakan bagian yang tidak terpisahkan dengan surat perjanjian ini. </w:t>
      </w:r>
    </w:p>
    <w:p w14:paraId="097A6AB3" w14:textId="77777777" w:rsidR="00B14F42" w:rsidRPr="00220501" w:rsidRDefault="00B14F42" w:rsidP="00D47F8E">
      <w:pPr>
        <w:rPr>
          <w:b/>
          <w:sz w:val="24"/>
          <w:szCs w:val="24"/>
          <w:u w:val="single"/>
          <w:lang w:val="sv-SE"/>
        </w:rPr>
      </w:pPr>
    </w:p>
    <w:p w14:paraId="385BFA0B" w14:textId="2F2737E3" w:rsidR="00B14F42" w:rsidRPr="00486195" w:rsidRDefault="00390F96">
      <w:pPr>
        <w:jc w:val="center"/>
        <w:rPr>
          <w:b/>
          <w:sz w:val="24"/>
          <w:szCs w:val="24"/>
          <w:u w:val="single"/>
        </w:rPr>
      </w:pPr>
      <w:r w:rsidRPr="00220501">
        <w:rPr>
          <w:b/>
          <w:sz w:val="24"/>
          <w:szCs w:val="24"/>
          <w:u w:val="single"/>
          <w:lang w:val="sv-SE"/>
        </w:rPr>
        <w:t>P</w:t>
      </w:r>
      <w:r w:rsidRPr="00220501">
        <w:rPr>
          <w:b/>
          <w:sz w:val="24"/>
          <w:szCs w:val="24"/>
          <w:u w:val="single"/>
          <w:lang w:val="id-ID"/>
        </w:rPr>
        <w:t>asal</w:t>
      </w:r>
      <w:r w:rsidRPr="00220501">
        <w:rPr>
          <w:b/>
          <w:sz w:val="24"/>
          <w:szCs w:val="24"/>
          <w:u w:val="single"/>
          <w:lang w:val="sv-SE"/>
        </w:rPr>
        <w:t xml:space="preserve"> </w:t>
      </w:r>
      <w:r w:rsidR="00486195">
        <w:rPr>
          <w:b/>
          <w:sz w:val="24"/>
          <w:szCs w:val="24"/>
          <w:u w:val="single"/>
        </w:rPr>
        <w:t>20</w:t>
      </w:r>
    </w:p>
    <w:p w14:paraId="3B94477F" w14:textId="77777777" w:rsidR="00B14F42" w:rsidRPr="00220501" w:rsidRDefault="00390F96">
      <w:pPr>
        <w:jc w:val="center"/>
        <w:rPr>
          <w:b/>
          <w:sz w:val="24"/>
          <w:szCs w:val="24"/>
          <w:lang w:val="id-ID"/>
        </w:rPr>
      </w:pPr>
      <w:r w:rsidRPr="00220501">
        <w:rPr>
          <w:b/>
          <w:sz w:val="24"/>
          <w:szCs w:val="24"/>
          <w:lang w:val="sv-SE"/>
        </w:rPr>
        <w:t>PENUTUP</w:t>
      </w:r>
    </w:p>
    <w:p w14:paraId="6868B6FC" w14:textId="66191A9A" w:rsidR="00B14F42" w:rsidRPr="00220501" w:rsidRDefault="00390F96">
      <w:pPr>
        <w:jc w:val="both"/>
        <w:rPr>
          <w:b/>
          <w:bCs/>
          <w:sz w:val="24"/>
          <w:szCs w:val="24"/>
          <w:lang w:val="id-ID"/>
        </w:rPr>
      </w:pPr>
      <w:r w:rsidRPr="00220501">
        <w:rPr>
          <w:sz w:val="24"/>
          <w:szCs w:val="24"/>
          <w:lang w:val="id-ID"/>
        </w:rPr>
        <w:t xml:space="preserve">Perjanjian ini dibuat dalam rangkap 2 (dua), masing-masing dibubuhi materai secukupnya kemudian ditandatangani oleh </w:t>
      </w:r>
      <w:r w:rsidRPr="00220501">
        <w:rPr>
          <w:sz w:val="24"/>
          <w:szCs w:val="24"/>
          <w:lang w:val="zh-CN"/>
        </w:rPr>
        <w:t>PARA PIHAK</w:t>
      </w:r>
      <w:r w:rsidRPr="00220501">
        <w:rPr>
          <w:sz w:val="24"/>
          <w:szCs w:val="24"/>
          <w:lang w:val="id-ID"/>
        </w:rPr>
        <w:t xml:space="preserve"> dimana masing-masing rangkap mempunyai kekuatan hukum yang sama. 1 (satu) rangkap pertama asli disimpan oleh </w:t>
      </w:r>
      <w:r w:rsidRPr="00220501">
        <w:rPr>
          <w:b/>
          <w:bCs/>
          <w:sz w:val="24"/>
          <w:szCs w:val="24"/>
          <w:lang w:val="id-ID"/>
        </w:rPr>
        <w:t xml:space="preserve">PIHAK PERTAMA </w:t>
      </w:r>
      <w:r w:rsidRPr="00220501">
        <w:rPr>
          <w:sz w:val="24"/>
          <w:szCs w:val="24"/>
          <w:lang w:val="id-ID"/>
        </w:rPr>
        <w:t xml:space="preserve">dan 1 (satu) rangkap kedua asli disimpan oleh </w:t>
      </w:r>
      <w:r w:rsidRPr="00220501">
        <w:rPr>
          <w:b/>
          <w:bCs/>
          <w:sz w:val="24"/>
          <w:szCs w:val="24"/>
          <w:lang w:val="id-ID"/>
        </w:rPr>
        <w:t>PIHAK KEDUA</w:t>
      </w:r>
    </w:p>
    <w:p w14:paraId="66D9F655" w14:textId="77777777" w:rsidR="005C4850" w:rsidRPr="00220501" w:rsidRDefault="005C4850">
      <w:pPr>
        <w:jc w:val="both"/>
        <w:rPr>
          <w:b/>
          <w:bCs/>
          <w:sz w:val="24"/>
          <w:szCs w:val="24"/>
          <w:lang w:val="id-ID"/>
        </w:rPr>
      </w:pPr>
    </w:p>
    <w:p w14:paraId="1440C8CD" w14:textId="77777777" w:rsidR="00B14F42" w:rsidRPr="00220501" w:rsidRDefault="00B14F42">
      <w:pPr>
        <w:ind w:left="3960"/>
        <w:jc w:val="both"/>
        <w:rPr>
          <w:sz w:val="24"/>
          <w:szCs w:val="24"/>
          <w:lang w:val="id-ID"/>
        </w:rPr>
      </w:pPr>
    </w:p>
    <w:p w14:paraId="6489A6A5" w14:textId="3A14E21A" w:rsidR="00723D0A" w:rsidRPr="00220501" w:rsidRDefault="00390F96">
      <w:pPr>
        <w:ind w:left="3960"/>
        <w:rPr>
          <w:sz w:val="24"/>
          <w:szCs w:val="24"/>
        </w:rPr>
      </w:pPr>
      <w:r w:rsidRPr="00220501">
        <w:rPr>
          <w:sz w:val="24"/>
          <w:szCs w:val="24"/>
          <w:lang w:val="sv-SE"/>
        </w:rPr>
        <w:t>Ditetapkan</w:t>
      </w:r>
      <w:r w:rsidRPr="00220501">
        <w:rPr>
          <w:sz w:val="24"/>
          <w:szCs w:val="24"/>
          <w:lang w:val="id-ID"/>
        </w:rPr>
        <w:t xml:space="preserve"> di         : </w:t>
      </w:r>
      <w:r w:rsidR="00111471" w:rsidRPr="00220501">
        <w:rPr>
          <w:sz w:val="24"/>
          <w:szCs w:val="24"/>
          <w:lang w:val="sv-SE"/>
        </w:rPr>
        <w:t xml:space="preserve">  </w:t>
      </w:r>
      <w:r w:rsidR="0042058B">
        <w:rPr>
          <w:sz w:val="24"/>
          <w:szCs w:val="24"/>
          <w:lang w:val="sv-SE"/>
        </w:rPr>
        <w:t xml:space="preserve">Malang </w:t>
      </w:r>
      <w:r w:rsidRPr="00220501">
        <w:rPr>
          <w:sz w:val="24"/>
          <w:szCs w:val="24"/>
          <w:lang w:val="sv-SE"/>
        </w:rPr>
        <w:t xml:space="preserve">                                                                                                            Pada tanggal   </w:t>
      </w:r>
      <w:r w:rsidRPr="00220501">
        <w:rPr>
          <w:sz w:val="24"/>
          <w:szCs w:val="24"/>
          <w:lang w:val="id-ID"/>
        </w:rPr>
        <w:t xml:space="preserve">  </w:t>
      </w:r>
      <w:r w:rsidRPr="00220501">
        <w:rPr>
          <w:sz w:val="24"/>
          <w:szCs w:val="24"/>
          <w:lang w:val="zh-CN"/>
        </w:rPr>
        <w:t xml:space="preserve"> </w:t>
      </w:r>
      <w:r w:rsidRPr="00220501">
        <w:rPr>
          <w:sz w:val="24"/>
          <w:szCs w:val="24"/>
          <w:lang w:val="id-ID"/>
        </w:rPr>
        <w:t xml:space="preserve">   </w:t>
      </w:r>
      <w:r w:rsidRPr="00220501">
        <w:rPr>
          <w:sz w:val="24"/>
          <w:szCs w:val="24"/>
          <w:lang w:val="sv-SE"/>
        </w:rPr>
        <w:t xml:space="preserve"> :   </w:t>
      </w:r>
      <w:r w:rsidR="00897E90" w:rsidRPr="00220501">
        <w:rPr>
          <w:sz w:val="24"/>
          <w:szCs w:val="24"/>
          <w:highlight w:val="yellow"/>
        </w:rPr>
        <w:t>……………...</w:t>
      </w:r>
    </w:p>
    <w:p w14:paraId="14641F7E" w14:textId="6E7EE78F" w:rsidR="00B14F42" w:rsidRPr="00220501" w:rsidRDefault="00B14F42" w:rsidP="00723D0A">
      <w:pPr>
        <w:rPr>
          <w:sz w:val="24"/>
          <w:szCs w:val="24"/>
          <w:u w:val="single"/>
          <w:lang w:val="sv-SE"/>
        </w:rPr>
      </w:pPr>
    </w:p>
    <w:p w14:paraId="6018CF08" w14:textId="77777777" w:rsidR="00B14F42" w:rsidRPr="00220501" w:rsidRDefault="00390F96">
      <w:pPr>
        <w:pStyle w:val="BodyTextIndent"/>
        <w:ind w:firstLine="993"/>
        <w:rPr>
          <w:szCs w:val="24"/>
          <w:lang w:val="sv-SE"/>
        </w:rPr>
      </w:pPr>
      <w:r w:rsidRPr="00220501">
        <w:rPr>
          <w:szCs w:val="24"/>
          <w:lang w:val="sv-SE"/>
        </w:rPr>
        <w:t xml:space="preserve">  </w:t>
      </w:r>
    </w:p>
    <w:tbl>
      <w:tblPr>
        <w:tblStyle w:val="TableGrid"/>
        <w:tblW w:w="969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7"/>
        <w:gridCol w:w="4897"/>
      </w:tblGrid>
      <w:tr w:rsidR="00B14F42" w:rsidRPr="00220501" w14:paraId="63CDC743" w14:textId="77777777">
        <w:trPr>
          <w:jc w:val="center"/>
        </w:trPr>
        <w:tc>
          <w:tcPr>
            <w:tcW w:w="4797" w:type="dxa"/>
          </w:tcPr>
          <w:p w14:paraId="32CB50D4" w14:textId="77777777" w:rsidR="00B14F42" w:rsidRPr="00220501" w:rsidRDefault="00B14F42">
            <w:pPr>
              <w:pStyle w:val="BodyTextIndent"/>
              <w:ind w:firstLine="0"/>
              <w:jc w:val="center"/>
              <w:rPr>
                <w:b/>
                <w:szCs w:val="24"/>
                <w:lang w:val="id-ID"/>
              </w:rPr>
            </w:pPr>
          </w:p>
          <w:p w14:paraId="3CE8B693" w14:textId="77777777" w:rsidR="00B14F42" w:rsidRPr="00220501" w:rsidRDefault="00390F96">
            <w:pPr>
              <w:pStyle w:val="BodyTextIndent"/>
              <w:ind w:firstLine="0"/>
              <w:jc w:val="center"/>
              <w:rPr>
                <w:b/>
                <w:szCs w:val="24"/>
                <w:lang w:val="zh-CN"/>
              </w:rPr>
            </w:pPr>
            <w:r w:rsidRPr="00220501">
              <w:rPr>
                <w:b/>
                <w:szCs w:val="24"/>
                <w:lang w:val="sv-SE"/>
              </w:rPr>
              <w:t xml:space="preserve">PIHAK </w:t>
            </w:r>
            <w:r w:rsidRPr="00220501">
              <w:rPr>
                <w:b/>
                <w:szCs w:val="24"/>
                <w:lang w:val="zh-CN"/>
              </w:rPr>
              <w:t>KEDUA</w:t>
            </w:r>
          </w:p>
          <w:p w14:paraId="46B0EBE9" w14:textId="77777777" w:rsidR="00B14F42" w:rsidRPr="00220501" w:rsidRDefault="00390F96">
            <w:pPr>
              <w:pStyle w:val="BodyTextIndent"/>
              <w:ind w:firstLine="0"/>
              <w:jc w:val="center"/>
              <w:rPr>
                <w:szCs w:val="24"/>
                <w:lang w:val="zh-CN"/>
              </w:rPr>
            </w:pPr>
            <w:r w:rsidRPr="00220501">
              <w:rPr>
                <w:szCs w:val="24"/>
                <w:lang w:val="sv-SE"/>
              </w:rPr>
              <w:t xml:space="preserve"> </w:t>
            </w:r>
            <w:r w:rsidRPr="00220501">
              <w:rPr>
                <w:szCs w:val="24"/>
                <w:lang w:val="zh-CN"/>
              </w:rPr>
              <w:t>PT PRIMA HOLISTIC CARE</w:t>
            </w:r>
          </w:p>
          <w:p w14:paraId="0C572091" w14:textId="67A446A7" w:rsidR="00B14F42" w:rsidRDefault="00B14F42">
            <w:pPr>
              <w:pStyle w:val="BodyTextIndent"/>
              <w:ind w:firstLine="0"/>
              <w:jc w:val="center"/>
              <w:rPr>
                <w:szCs w:val="24"/>
                <w:lang w:val="sv-SE"/>
              </w:rPr>
            </w:pPr>
          </w:p>
          <w:p w14:paraId="2437728D" w14:textId="77777777" w:rsidR="00F673B6" w:rsidRPr="00220501" w:rsidRDefault="00F673B6">
            <w:pPr>
              <w:pStyle w:val="BodyTextIndent"/>
              <w:ind w:firstLine="0"/>
              <w:jc w:val="center"/>
              <w:rPr>
                <w:szCs w:val="24"/>
                <w:lang w:val="sv-SE"/>
              </w:rPr>
            </w:pPr>
          </w:p>
          <w:p w14:paraId="2AB78C2C" w14:textId="14C76FC4" w:rsidR="00A01E4D" w:rsidRDefault="00A01E4D" w:rsidP="00111471">
            <w:pPr>
              <w:pStyle w:val="BodyTextIndent"/>
              <w:ind w:firstLine="0"/>
              <w:rPr>
                <w:szCs w:val="24"/>
                <w:lang w:val="sv-SE"/>
              </w:rPr>
            </w:pPr>
          </w:p>
          <w:p w14:paraId="42176D79" w14:textId="77777777" w:rsidR="00F673B6" w:rsidRPr="00220501" w:rsidRDefault="00F673B6" w:rsidP="00111471">
            <w:pPr>
              <w:pStyle w:val="BodyTextIndent"/>
              <w:ind w:firstLine="0"/>
              <w:rPr>
                <w:szCs w:val="24"/>
                <w:lang w:val="sv-SE"/>
              </w:rPr>
            </w:pPr>
          </w:p>
          <w:p w14:paraId="5ACD8D52" w14:textId="410D8C7F" w:rsidR="00B14F42" w:rsidRPr="00220501" w:rsidRDefault="00B14F42" w:rsidP="00723D0A">
            <w:pPr>
              <w:pStyle w:val="BodyTextIndent"/>
              <w:ind w:firstLine="0"/>
              <w:rPr>
                <w:szCs w:val="24"/>
                <w:lang w:val="sv-SE"/>
              </w:rPr>
            </w:pPr>
          </w:p>
          <w:p w14:paraId="1AB36339" w14:textId="77777777" w:rsidR="00B14F42" w:rsidRPr="00220501" w:rsidRDefault="00C20127">
            <w:pPr>
              <w:pStyle w:val="Heading2"/>
              <w:rPr>
                <w:szCs w:val="24"/>
                <w:u w:val="single"/>
                <w:lang w:val="id-ID"/>
              </w:rPr>
            </w:pPr>
            <w:r w:rsidRPr="00220501">
              <w:rPr>
                <w:szCs w:val="24"/>
                <w:u w:val="single"/>
                <w:lang w:val="id-ID"/>
              </w:rPr>
              <w:t>Yustine Oktaviani,S.Si</w:t>
            </w:r>
          </w:p>
          <w:p w14:paraId="6EF252C7" w14:textId="77777777" w:rsidR="00B14F42" w:rsidRPr="00220501" w:rsidRDefault="00390F96">
            <w:pPr>
              <w:pStyle w:val="Heading2"/>
              <w:rPr>
                <w:b w:val="0"/>
                <w:szCs w:val="24"/>
                <w:lang w:val="zh-CN"/>
              </w:rPr>
            </w:pPr>
            <w:r w:rsidRPr="00220501">
              <w:rPr>
                <w:szCs w:val="24"/>
                <w:lang w:val="id-ID"/>
              </w:rPr>
              <w:t xml:space="preserve">  </w:t>
            </w:r>
            <w:r w:rsidRPr="00220501">
              <w:rPr>
                <w:szCs w:val="24"/>
                <w:lang w:val="zh-CN"/>
              </w:rPr>
              <w:t>Direktur</w:t>
            </w:r>
          </w:p>
        </w:tc>
        <w:tc>
          <w:tcPr>
            <w:tcW w:w="4897" w:type="dxa"/>
          </w:tcPr>
          <w:p w14:paraId="615E8AA9" w14:textId="77777777" w:rsidR="00B14F42" w:rsidRPr="00220501" w:rsidRDefault="00B14F42">
            <w:pPr>
              <w:pStyle w:val="BodyTextIndent"/>
              <w:ind w:firstLine="0"/>
              <w:jc w:val="center"/>
              <w:rPr>
                <w:b/>
                <w:szCs w:val="24"/>
                <w:lang w:val="id-ID"/>
              </w:rPr>
            </w:pPr>
          </w:p>
          <w:p w14:paraId="02FA64AB" w14:textId="77777777" w:rsidR="00B14F42" w:rsidRPr="00220501" w:rsidRDefault="00390F96">
            <w:pPr>
              <w:pStyle w:val="BodyTextIndent"/>
              <w:ind w:firstLine="0"/>
              <w:jc w:val="center"/>
              <w:rPr>
                <w:b/>
                <w:szCs w:val="24"/>
                <w:lang w:val="zh-CN"/>
              </w:rPr>
            </w:pPr>
            <w:r w:rsidRPr="00220501">
              <w:rPr>
                <w:b/>
                <w:szCs w:val="24"/>
                <w:lang w:val="sv-SE"/>
              </w:rPr>
              <w:t xml:space="preserve">PIHAK </w:t>
            </w:r>
            <w:r w:rsidRPr="00220501">
              <w:rPr>
                <w:b/>
                <w:szCs w:val="24"/>
                <w:lang w:val="zh-CN"/>
              </w:rPr>
              <w:t>PERTAMA</w:t>
            </w:r>
          </w:p>
          <w:p w14:paraId="5C2C1856" w14:textId="40EB7886" w:rsidR="00A01E4D" w:rsidRPr="00F673B6" w:rsidRDefault="00F469B3" w:rsidP="00111471">
            <w:pPr>
              <w:pStyle w:val="BodyTextIndent"/>
              <w:ind w:firstLine="0"/>
              <w:jc w:val="center"/>
              <w:rPr>
                <w:szCs w:val="24"/>
              </w:rPr>
            </w:pPr>
            <w:r>
              <w:rPr>
                <w:szCs w:val="24"/>
                <w:lang w:val="id-ID"/>
              </w:rPr>
              <w:t>RUMAH SAKIT</w:t>
            </w:r>
            <w:r w:rsidR="00F673B6">
              <w:rPr>
                <w:szCs w:val="24"/>
              </w:rPr>
              <w:t xml:space="preserve"> PRIMA HUSADA SUKOREJO</w:t>
            </w:r>
          </w:p>
          <w:p w14:paraId="7711B871" w14:textId="77777777" w:rsidR="00A01E4D" w:rsidRPr="00220501" w:rsidRDefault="00A01E4D">
            <w:pPr>
              <w:pStyle w:val="BodyTextIndent"/>
              <w:ind w:firstLine="0"/>
              <w:jc w:val="center"/>
              <w:rPr>
                <w:szCs w:val="24"/>
                <w:lang w:val="sv-SE"/>
              </w:rPr>
            </w:pPr>
          </w:p>
          <w:p w14:paraId="4B658A0D" w14:textId="0A65F095" w:rsidR="00A01E4D" w:rsidRDefault="00A01E4D">
            <w:pPr>
              <w:pStyle w:val="BodyTextIndent"/>
              <w:ind w:firstLine="0"/>
              <w:jc w:val="center"/>
              <w:rPr>
                <w:szCs w:val="24"/>
                <w:lang w:val="sv-SE"/>
              </w:rPr>
            </w:pPr>
          </w:p>
          <w:p w14:paraId="03CB3463" w14:textId="77777777" w:rsidR="00F673B6" w:rsidRPr="00220501" w:rsidRDefault="00F673B6">
            <w:pPr>
              <w:pStyle w:val="BodyTextIndent"/>
              <w:ind w:firstLine="0"/>
              <w:jc w:val="center"/>
              <w:rPr>
                <w:szCs w:val="24"/>
                <w:lang w:val="sv-SE"/>
              </w:rPr>
            </w:pPr>
          </w:p>
          <w:p w14:paraId="34CAC96C" w14:textId="43684431" w:rsidR="00B14F42" w:rsidRPr="00220501" w:rsidRDefault="00B14F42">
            <w:pPr>
              <w:pStyle w:val="BodyTextIndent"/>
              <w:ind w:firstLine="0"/>
              <w:rPr>
                <w:szCs w:val="24"/>
                <w:lang w:val="sv-SE"/>
              </w:rPr>
            </w:pPr>
          </w:p>
          <w:p w14:paraId="613906FB" w14:textId="1F0267FA" w:rsidR="00B14F42" w:rsidRPr="00220501" w:rsidRDefault="00F673B6">
            <w:pPr>
              <w:pStyle w:val="Heading2"/>
              <w:rPr>
                <w:b w:val="0"/>
                <w:szCs w:val="24"/>
                <w:lang w:val="zh-CN"/>
              </w:rPr>
            </w:pPr>
            <w:r w:rsidRPr="00F673B6">
              <w:rPr>
                <w:rFonts w:eastAsiaTheme="minorEastAsia"/>
                <w:bCs w:val="0"/>
                <w:color w:val="000000"/>
                <w:szCs w:val="24"/>
                <w:u w:val="thick"/>
                <w:lang w:val="sv-SE"/>
              </w:rPr>
              <w:t>Heni Indra Wulansari, S.Kep,Ns,M.Kep</w:t>
            </w:r>
            <w:r w:rsidRPr="00220501">
              <w:rPr>
                <w:b w:val="0"/>
                <w:szCs w:val="24"/>
                <w:lang w:val="zh-CN"/>
              </w:rPr>
              <w:t xml:space="preserve"> </w:t>
            </w:r>
            <w:r w:rsidR="00390F96" w:rsidRPr="00F673B6">
              <w:rPr>
                <w:szCs w:val="24"/>
                <w:lang w:val="zh-CN"/>
              </w:rPr>
              <w:t>Direktur Rumah Sakit</w:t>
            </w:r>
          </w:p>
        </w:tc>
      </w:tr>
    </w:tbl>
    <w:p w14:paraId="6974B501" w14:textId="4D975B8A" w:rsidR="00FC01EF" w:rsidRPr="00220501" w:rsidRDefault="00FC01EF">
      <w:pPr>
        <w:rPr>
          <w:sz w:val="24"/>
          <w:szCs w:val="24"/>
          <w:lang w:val="sv-SE"/>
        </w:rPr>
      </w:pPr>
    </w:p>
    <w:sectPr w:rsidR="00FC01EF" w:rsidRPr="00220501">
      <w:footerReference w:type="even" r:id="rId8"/>
      <w:footerReference w:type="default" r:id="rId9"/>
      <w:headerReference w:type="first" r:id="rId10"/>
      <w:footerReference w:type="first" r:id="rId11"/>
      <w:pgSz w:w="11907" w:h="16840"/>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5868E6" w14:textId="77777777" w:rsidR="000E220C" w:rsidRDefault="000E220C">
      <w:r>
        <w:separator/>
      </w:r>
    </w:p>
  </w:endnote>
  <w:endnote w:type="continuationSeparator" w:id="0">
    <w:p w14:paraId="2A7E49A0" w14:textId="77777777" w:rsidR="000E220C" w:rsidRDefault="000E2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84FCA6" w14:textId="77777777" w:rsidR="00B14F42" w:rsidRDefault="00390F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DD5668" w14:textId="77777777" w:rsidR="00B14F42" w:rsidRDefault="00B14F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A4B332" w14:textId="7C59A1D2" w:rsidR="00B14F42" w:rsidRDefault="00390F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35AC7">
      <w:rPr>
        <w:rStyle w:val="PageNumber"/>
        <w:noProof/>
      </w:rPr>
      <w:t>8</w:t>
    </w:r>
    <w:r>
      <w:rPr>
        <w:rStyle w:val="PageNumber"/>
      </w:rPr>
      <w:fldChar w:fldCharType="end"/>
    </w:r>
  </w:p>
  <w:p w14:paraId="047B7E54" w14:textId="3AA3CD7D" w:rsidR="00B14F42" w:rsidRDefault="00390F96">
    <w:pPr>
      <w:tabs>
        <w:tab w:val="center" w:pos="4320"/>
        <w:tab w:val="right" w:pos="8640"/>
      </w:tabs>
      <w:spacing w:line="360" w:lineRule="auto"/>
      <w:ind w:left="3240" w:firstLine="3960"/>
      <w:rPr>
        <w:i/>
        <w:sz w:val="22"/>
      </w:rPr>
    </w:pPr>
    <w:r>
      <w:rPr>
        <w:i/>
        <w:sz w:val="22"/>
      </w:rPr>
      <w:t xml:space="preserve">Halaman </w:t>
    </w:r>
    <w:r>
      <w:rPr>
        <w:b/>
        <w:i/>
        <w:sz w:val="22"/>
      </w:rPr>
      <w:fldChar w:fldCharType="begin"/>
    </w:r>
    <w:r>
      <w:rPr>
        <w:b/>
        <w:i/>
        <w:sz w:val="22"/>
      </w:rPr>
      <w:instrText xml:space="preserve"> PAGE </w:instrText>
    </w:r>
    <w:r>
      <w:rPr>
        <w:b/>
        <w:i/>
        <w:sz w:val="22"/>
      </w:rPr>
      <w:fldChar w:fldCharType="separate"/>
    </w:r>
    <w:r w:rsidR="00835AC7">
      <w:rPr>
        <w:b/>
        <w:i/>
        <w:noProof/>
        <w:sz w:val="22"/>
      </w:rPr>
      <w:t>8</w:t>
    </w:r>
    <w:r>
      <w:rPr>
        <w:b/>
        <w:i/>
        <w:sz w:val="22"/>
      </w:rPr>
      <w:fldChar w:fldCharType="end"/>
    </w:r>
    <w:r>
      <w:rPr>
        <w:i/>
        <w:sz w:val="22"/>
      </w:rPr>
      <w:t xml:space="preserve"> - </w:t>
    </w:r>
    <w:r>
      <w:rPr>
        <w:b/>
        <w:i/>
        <w:sz w:val="22"/>
      </w:rPr>
      <w:fldChar w:fldCharType="begin"/>
    </w:r>
    <w:r>
      <w:rPr>
        <w:b/>
        <w:i/>
        <w:sz w:val="22"/>
      </w:rPr>
      <w:instrText xml:space="preserve"> NUMPAGES  </w:instrText>
    </w:r>
    <w:r>
      <w:rPr>
        <w:b/>
        <w:i/>
        <w:sz w:val="22"/>
      </w:rPr>
      <w:fldChar w:fldCharType="separate"/>
    </w:r>
    <w:r w:rsidR="00835AC7">
      <w:rPr>
        <w:b/>
        <w:i/>
        <w:noProof/>
        <w:sz w:val="22"/>
      </w:rPr>
      <w:t>8</w:t>
    </w:r>
    <w:r>
      <w:rPr>
        <w:b/>
        <w:i/>
        <w:sz w:val="22"/>
      </w:rPr>
      <w:fldChar w:fldCharType="end"/>
    </w:r>
  </w:p>
  <w:tbl>
    <w:tblPr>
      <w:tblW w:w="0" w:type="auto"/>
      <w:tblInd w:w="7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6"/>
      <w:gridCol w:w="1354"/>
    </w:tblGrid>
    <w:tr w:rsidR="00B14F42" w14:paraId="79833D43" w14:textId="77777777">
      <w:trPr>
        <w:trHeight w:val="332"/>
      </w:trPr>
      <w:tc>
        <w:tcPr>
          <w:tcW w:w="716" w:type="dxa"/>
          <w:tcBorders>
            <w:bottom w:val="nil"/>
          </w:tcBorders>
          <w:vAlign w:val="bottom"/>
        </w:tcPr>
        <w:p w14:paraId="10AA050E" w14:textId="77777777" w:rsidR="00B14F42" w:rsidRDefault="00390F96">
          <w:pPr>
            <w:tabs>
              <w:tab w:val="center" w:pos="4320"/>
              <w:tab w:val="right" w:pos="8640"/>
            </w:tabs>
            <w:ind w:right="-108" w:hanging="108"/>
            <w:jc w:val="center"/>
            <w:rPr>
              <w:szCs w:val="22"/>
            </w:rPr>
          </w:pPr>
          <w:r>
            <w:rPr>
              <w:szCs w:val="22"/>
            </w:rPr>
            <w:t>PARAF</w:t>
          </w:r>
        </w:p>
      </w:tc>
      <w:tc>
        <w:tcPr>
          <w:tcW w:w="1354" w:type="dxa"/>
          <w:vAlign w:val="bottom"/>
        </w:tcPr>
        <w:p w14:paraId="6590A7D3" w14:textId="77777777" w:rsidR="00B14F42" w:rsidRDefault="00390F96">
          <w:pPr>
            <w:tabs>
              <w:tab w:val="center" w:pos="4320"/>
              <w:tab w:val="right" w:pos="8640"/>
            </w:tabs>
            <w:spacing w:line="360" w:lineRule="auto"/>
            <w:ind w:hanging="100"/>
            <w:rPr>
              <w:b/>
              <w:i/>
              <w:szCs w:val="22"/>
            </w:rPr>
          </w:pPr>
          <w:proofErr w:type="spellStart"/>
          <w:r>
            <w:rPr>
              <w:b/>
              <w:i/>
              <w:szCs w:val="22"/>
            </w:rPr>
            <w:t>Pihak</w:t>
          </w:r>
          <w:proofErr w:type="spellEnd"/>
          <w:r>
            <w:rPr>
              <w:b/>
              <w:i/>
              <w:szCs w:val="22"/>
            </w:rPr>
            <w:t xml:space="preserve"> 1</w:t>
          </w:r>
        </w:p>
      </w:tc>
    </w:tr>
    <w:tr w:rsidR="00B14F42" w14:paraId="40E2E28E" w14:textId="77777777">
      <w:trPr>
        <w:trHeight w:val="275"/>
      </w:trPr>
      <w:tc>
        <w:tcPr>
          <w:tcW w:w="716" w:type="dxa"/>
          <w:tcBorders>
            <w:top w:val="nil"/>
          </w:tcBorders>
          <w:vAlign w:val="bottom"/>
        </w:tcPr>
        <w:p w14:paraId="3AD23DF5" w14:textId="77777777" w:rsidR="00B14F42" w:rsidRDefault="00B14F42">
          <w:pPr>
            <w:tabs>
              <w:tab w:val="center" w:pos="4320"/>
              <w:tab w:val="right" w:pos="8640"/>
            </w:tabs>
            <w:jc w:val="center"/>
            <w:rPr>
              <w:szCs w:val="22"/>
            </w:rPr>
          </w:pPr>
        </w:p>
      </w:tc>
      <w:tc>
        <w:tcPr>
          <w:tcW w:w="1354" w:type="dxa"/>
          <w:vAlign w:val="bottom"/>
        </w:tcPr>
        <w:p w14:paraId="2E9FBB58" w14:textId="77777777" w:rsidR="00B14F42" w:rsidRDefault="00390F96">
          <w:pPr>
            <w:tabs>
              <w:tab w:val="center" w:pos="4320"/>
              <w:tab w:val="right" w:pos="8640"/>
            </w:tabs>
            <w:spacing w:line="360" w:lineRule="auto"/>
            <w:ind w:hanging="100"/>
            <w:rPr>
              <w:b/>
              <w:i/>
              <w:szCs w:val="22"/>
            </w:rPr>
          </w:pPr>
          <w:proofErr w:type="spellStart"/>
          <w:r>
            <w:rPr>
              <w:b/>
              <w:i/>
              <w:szCs w:val="22"/>
            </w:rPr>
            <w:t>Pihak</w:t>
          </w:r>
          <w:proofErr w:type="spellEnd"/>
          <w:r>
            <w:rPr>
              <w:b/>
              <w:i/>
              <w:szCs w:val="22"/>
            </w:rPr>
            <w:t xml:space="preserve"> 2</w:t>
          </w:r>
        </w:p>
      </w:tc>
    </w:tr>
  </w:tbl>
  <w:p w14:paraId="5B1A3548" w14:textId="77777777" w:rsidR="00B14F42" w:rsidRDefault="00B14F4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D9696" w14:textId="77777777" w:rsidR="00B14F42" w:rsidRDefault="00B14F42">
    <w:pPr>
      <w:tabs>
        <w:tab w:val="center" w:pos="4320"/>
        <w:tab w:val="right" w:pos="8640"/>
      </w:tabs>
      <w:spacing w:line="360" w:lineRule="auto"/>
      <w:ind w:left="3240" w:firstLine="3960"/>
      <w:rPr>
        <w:i/>
        <w:sz w:val="22"/>
      </w:rPr>
    </w:pPr>
  </w:p>
  <w:p w14:paraId="30A6D93A" w14:textId="075FBB00" w:rsidR="00B14F42" w:rsidRDefault="00390F96">
    <w:pPr>
      <w:tabs>
        <w:tab w:val="center" w:pos="4320"/>
        <w:tab w:val="right" w:pos="8640"/>
      </w:tabs>
      <w:spacing w:line="360" w:lineRule="auto"/>
      <w:ind w:left="3240" w:firstLine="3960"/>
      <w:rPr>
        <w:i/>
        <w:sz w:val="22"/>
      </w:rPr>
    </w:pPr>
    <w:r>
      <w:rPr>
        <w:i/>
        <w:sz w:val="22"/>
      </w:rPr>
      <w:t xml:space="preserve">Halaman </w:t>
    </w:r>
    <w:r>
      <w:rPr>
        <w:b/>
        <w:i/>
        <w:sz w:val="22"/>
      </w:rPr>
      <w:fldChar w:fldCharType="begin"/>
    </w:r>
    <w:r>
      <w:rPr>
        <w:b/>
        <w:i/>
        <w:sz w:val="22"/>
      </w:rPr>
      <w:instrText xml:space="preserve"> PAGE </w:instrText>
    </w:r>
    <w:r>
      <w:rPr>
        <w:b/>
        <w:i/>
        <w:sz w:val="22"/>
      </w:rPr>
      <w:fldChar w:fldCharType="separate"/>
    </w:r>
    <w:r w:rsidR="00932038">
      <w:rPr>
        <w:b/>
        <w:i/>
        <w:noProof/>
        <w:sz w:val="22"/>
      </w:rPr>
      <w:t>1</w:t>
    </w:r>
    <w:r>
      <w:rPr>
        <w:b/>
        <w:i/>
        <w:sz w:val="22"/>
      </w:rPr>
      <w:fldChar w:fldCharType="end"/>
    </w:r>
    <w:r>
      <w:rPr>
        <w:i/>
        <w:sz w:val="22"/>
      </w:rPr>
      <w:t xml:space="preserve"> - </w:t>
    </w:r>
    <w:r>
      <w:rPr>
        <w:b/>
        <w:i/>
        <w:sz w:val="22"/>
      </w:rPr>
      <w:fldChar w:fldCharType="begin"/>
    </w:r>
    <w:r>
      <w:rPr>
        <w:b/>
        <w:i/>
        <w:sz w:val="22"/>
      </w:rPr>
      <w:instrText xml:space="preserve"> NUMPAGES  </w:instrText>
    </w:r>
    <w:r>
      <w:rPr>
        <w:b/>
        <w:i/>
        <w:sz w:val="22"/>
      </w:rPr>
      <w:fldChar w:fldCharType="separate"/>
    </w:r>
    <w:r w:rsidR="00932038">
      <w:rPr>
        <w:b/>
        <w:i/>
        <w:noProof/>
        <w:sz w:val="22"/>
      </w:rPr>
      <w:t>8</w:t>
    </w:r>
    <w:r>
      <w:rPr>
        <w:b/>
        <w:i/>
        <w:sz w:val="22"/>
      </w:rPr>
      <w:fldChar w:fldCharType="end"/>
    </w:r>
  </w:p>
  <w:p w14:paraId="0BE84CA8" w14:textId="77777777" w:rsidR="00B14F42" w:rsidRDefault="00B14F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88D647" w14:textId="77777777" w:rsidR="000E220C" w:rsidRDefault="000E220C">
      <w:r>
        <w:separator/>
      </w:r>
    </w:p>
  </w:footnote>
  <w:footnote w:type="continuationSeparator" w:id="0">
    <w:p w14:paraId="14441281" w14:textId="77777777" w:rsidR="000E220C" w:rsidRDefault="000E2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11C36B" w14:textId="383149CA" w:rsidR="00B14F42" w:rsidRDefault="0071299E" w:rsidP="0071299E">
    <w:pPr>
      <w:pStyle w:val="Header"/>
      <w:tabs>
        <w:tab w:val="clear" w:pos="4680"/>
        <w:tab w:val="clear" w:pos="9360"/>
        <w:tab w:val="left" w:pos="7095"/>
      </w:tabs>
      <w:jc w:val="both"/>
    </w:pPr>
    <w:r>
      <w:rPr>
        <w:noProof/>
      </w:rPr>
      <w:drawing>
        <wp:inline distT="0" distB="0" distL="0" distR="0" wp14:anchorId="46139F0A" wp14:editId="79C92516">
          <wp:extent cx="933450" cy="95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52500"/>
                  </a:xfrm>
                  <a:prstGeom prst="rect">
                    <a:avLst/>
                  </a:prstGeom>
                  <a:noFill/>
                </pic:spPr>
              </pic:pic>
            </a:graphicData>
          </a:graphic>
        </wp:inline>
      </w:drawing>
    </w:r>
    <w:r>
      <w:rPr>
        <w:noProof/>
        <w:lang w:val="id-ID" w:eastAsia="id-ID"/>
      </w:rPr>
      <w:t xml:space="preserve">                                                                                     </w:t>
    </w:r>
    <w:r>
      <w:tab/>
    </w:r>
  </w:p>
  <w:p w14:paraId="2482DC1B" w14:textId="77777777" w:rsidR="00B14F42" w:rsidRDefault="00390F96">
    <w:pPr>
      <w:pStyle w:val="Header"/>
      <w:rPr>
        <w:lang w:val="zh-CN"/>
      </w:rPr>
    </w:pPr>
    <w:r>
      <w:rPr>
        <w:lang w:val="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EE2F6B9"/>
    <w:multiLevelType w:val="singleLevel"/>
    <w:tmpl w:val="8EE2F6B9"/>
    <w:lvl w:ilvl="0">
      <w:start w:val="1"/>
      <w:numFmt w:val="lowerLetter"/>
      <w:lvlText w:val="%1."/>
      <w:lvlJc w:val="left"/>
      <w:pPr>
        <w:tabs>
          <w:tab w:val="left" w:pos="425"/>
        </w:tabs>
        <w:ind w:left="425" w:hanging="425"/>
      </w:pPr>
      <w:rPr>
        <w:rFonts w:hint="default"/>
      </w:rPr>
    </w:lvl>
  </w:abstractNum>
  <w:abstractNum w:abstractNumId="1" w15:restartNumberingAfterBreak="0">
    <w:nsid w:val="8F50DA87"/>
    <w:multiLevelType w:val="singleLevel"/>
    <w:tmpl w:val="8F50DA87"/>
    <w:lvl w:ilvl="0">
      <w:start w:val="1"/>
      <w:numFmt w:val="lowerLetter"/>
      <w:lvlText w:val="%1."/>
      <w:lvlJc w:val="left"/>
      <w:pPr>
        <w:tabs>
          <w:tab w:val="left" w:pos="425"/>
        </w:tabs>
        <w:ind w:left="425" w:hanging="425"/>
      </w:pPr>
      <w:rPr>
        <w:rFonts w:hint="default"/>
      </w:rPr>
    </w:lvl>
  </w:abstractNum>
  <w:abstractNum w:abstractNumId="2" w15:restartNumberingAfterBreak="0">
    <w:nsid w:val="9DCB0804"/>
    <w:multiLevelType w:val="singleLevel"/>
    <w:tmpl w:val="9DCB0804"/>
    <w:lvl w:ilvl="0">
      <w:start w:val="1"/>
      <w:numFmt w:val="decimal"/>
      <w:lvlText w:val="%1."/>
      <w:lvlJc w:val="left"/>
      <w:pPr>
        <w:tabs>
          <w:tab w:val="left" w:pos="425"/>
        </w:tabs>
        <w:ind w:left="425" w:hanging="425"/>
      </w:pPr>
      <w:rPr>
        <w:rFonts w:hint="default"/>
      </w:rPr>
    </w:lvl>
  </w:abstractNum>
  <w:abstractNum w:abstractNumId="3" w15:restartNumberingAfterBreak="0">
    <w:nsid w:val="BF5B940C"/>
    <w:multiLevelType w:val="singleLevel"/>
    <w:tmpl w:val="BF5B940C"/>
    <w:lvl w:ilvl="0">
      <w:start w:val="1"/>
      <w:numFmt w:val="lowerLetter"/>
      <w:lvlText w:val="%1."/>
      <w:lvlJc w:val="left"/>
      <w:pPr>
        <w:tabs>
          <w:tab w:val="left" w:pos="425"/>
        </w:tabs>
        <w:ind w:left="425" w:hanging="425"/>
      </w:pPr>
      <w:rPr>
        <w:rFonts w:hint="default"/>
      </w:rPr>
    </w:lvl>
  </w:abstractNum>
  <w:abstractNum w:abstractNumId="4" w15:restartNumberingAfterBreak="0">
    <w:nsid w:val="CF092B84"/>
    <w:multiLevelType w:val="singleLevel"/>
    <w:tmpl w:val="CF092B84"/>
    <w:lvl w:ilvl="0">
      <w:start w:val="1"/>
      <w:numFmt w:val="decimal"/>
      <w:lvlText w:val="%1."/>
      <w:lvlJc w:val="left"/>
      <w:pPr>
        <w:tabs>
          <w:tab w:val="left" w:pos="720"/>
        </w:tabs>
        <w:ind w:left="720" w:hanging="360"/>
      </w:pPr>
      <w:rPr>
        <w:b w:val="0"/>
      </w:rPr>
    </w:lvl>
  </w:abstractNum>
  <w:abstractNum w:abstractNumId="5" w15:restartNumberingAfterBreak="0">
    <w:nsid w:val="00000001"/>
    <w:multiLevelType w:val="multilevel"/>
    <w:tmpl w:val="1FB4A0E0"/>
    <w:lvl w:ilvl="0">
      <w:start w:val="1"/>
      <w:numFmt w:val="decimal"/>
      <w:lvlText w:val="%1."/>
      <w:lvlJc w:val="left"/>
      <w:pPr>
        <w:ind w:left="360" w:hanging="360"/>
      </w:pPr>
      <w:rPr>
        <w:rFonts w:ascii="Calibri" w:eastAsia="Calibri" w:hAnsi="Calibri" w:cs="SimSun"/>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0000002"/>
    <w:multiLevelType w:val="multilevel"/>
    <w:tmpl w:val="000000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0000003"/>
    <w:multiLevelType w:val="multilevel"/>
    <w:tmpl w:val="00000003"/>
    <w:lvl w:ilvl="0">
      <w:start w:val="1"/>
      <w:numFmt w:val="decimal"/>
      <w:lvlText w:val="%1."/>
      <w:lvlJc w:val="left"/>
      <w:pPr>
        <w:ind w:left="720" w:hanging="360"/>
      </w:pPr>
      <w:rPr>
        <w:rFonts w:ascii="Calibri" w:eastAsia="Calibri" w:hAnsi="Calibri" w:cs="SimSu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0000006"/>
    <w:multiLevelType w:val="multilevel"/>
    <w:tmpl w:val="00000006"/>
    <w:lvl w:ilvl="0">
      <w:start w:val="1"/>
      <w:numFmt w:val="decimal"/>
      <w:lvlText w:val="%1."/>
      <w:lvlJc w:val="left"/>
      <w:pPr>
        <w:tabs>
          <w:tab w:val="left"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000000D"/>
    <w:multiLevelType w:val="singleLevel"/>
    <w:tmpl w:val="0000000D"/>
    <w:lvl w:ilvl="0">
      <w:start w:val="1"/>
      <w:numFmt w:val="decimal"/>
      <w:lvlText w:val="%1."/>
      <w:lvlJc w:val="left"/>
      <w:pPr>
        <w:tabs>
          <w:tab w:val="left" w:pos="0"/>
        </w:tabs>
        <w:ind w:left="720" w:hanging="360"/>
      </w:pPr>
    </w:lvl>
  </w:abstractNum>
  <w:abstractNum w:abstractNumId="10" w15:restartNumberingAfterBreak="0">
    <w:nsid w:val="00000015"/>
    <w:multiLevelType w:val="multilevel"/>
    <w:tmpl w:val="00000015"/>
    <w:lvl w:ilvl="0">
      <w:start w:val="1"/>
      <w:numFmt w:val="lowerLetter"/>
      <w:lvlText w:val="%1)"/>
      <w:lvlJc w:val="left"/>
      <w:pPr>
        <w:tabs>
          <w:tab w:val="left" w:pos="0"/>
        </w:tabs>
        <w:ind w:left="720" w:hanging="360"/>
      </w:pPr>
    </w:lvl>
    <w:lvl w:ilvl="1">
      <w:start w:val="1"/>
      <w:numFmt w:val="decimal"/>
      <w:lvlText w:val="%2)"/>
      <w:lvlJc w:val="left"/>
      <w:pPr>
        <w:tabs>
          <w:tab w:val="left" w:pos="0"/>
        </w:tabs>
        <w:ind w:left="1080" w:hanging="360"/>
      </w:pPr>
    </w:lvl>
    <w:lvl w:ilvl="2">
      <w:start w:val="1"/>
      <w:numFmt w:val="decimal"/>
      <w:lvlText w:val="%3)"/>
      <w:lvlJc w:val="left"/>
      <w:pPr>
        <w:tabs>
          <w:tab w:val="left" w:pos="0"/>
        </w:tabs>
        <w:ind w:left="1440" w:hanging="360"/>
      </w:pPr>
    </w:lvl>
    <w:lvl w:ilvl="3">
      <w:start w:val="1"/>
      <w:numFmt w:val="decimal"/>
      <w:lvlText w:val="%4)"/>
      <w:lvlJc w:val="left"/>
      <w:pPr>
        <w:tabs>
          <w:tab w:val="left" w:pos="0"/>
        </w:tabs>
        <w:ind w:left="1800" w:hanging="360"/>
      </w:pPr>
    </w:lvl>
    <w:lvl w:ilvl="4">
      <w:start w:val="1"/>
      <w:numFmt w:val="decimal"/>
      <w:lvlText w:val="%5)"/>
      <w:lvlJc w:val="left"/>
      <w:pPr>
        <w:tabs>
          <w:tab w:val="left" w:pos="0"/>
        </w:tabs>
        <w:ind w:left="2160" w:hanging="360"/>
      </w:pPr>
    </w:lvl>
    <w:lvl w:ilvl="5">
      <w:start w:val="1"/>
      <w:numFmt w:val="decimal"/>
      <w:lvlText w:val="%6)"/>
      <w:lvlJc w:val="left"/>
      <w:pPr>
        <w:tabs>
          <w:tab w:val="left" w:pos="0"/>
        </w:tabs>
        <w:ind w:left="2520" w:hanging="360"/>
      </w:pPr>
    </w:lvl>
    <w:lvl w:ilvl="6">
      <w:start w:val="1"/>
      <w:numFmt w:val="decimal"/>
      <w:lvlText w:val="%7)"/>
      <w:lvlJc w:val="left"/>
      <w:pPr>
        <w:tabs>
          <w:tab w:val="left" w:pos="0"/>
        </w:tabs>
        <w:ind w:left="2880" w:hanging="360"/>
      </w:pPr>
    </w:lvl>
    <w:lvl w:ilvl="7">
      <w:start w:val="1"/>
      <w:numFmt w:val="decimal"/>
      <w:lvlText w:val="%8)"/>
      <w:lvlJc w:val="left"/>
      <w:pPr>
        <w:tabs>
          <w:tab w:val="left" w:pos="0"/>
        </w:tabs>
        <w:ind w:left="3240" w:hanging="360"/>
      </w:pPr>
    </w:lvl>
    <w:lvl w:ilvl="8">
      <w:start w:val="1"/>
      <w:numFmt w:val="decimal"/>
      <w:lvlText w:val="%9)"/>
      <w:lvlJc w:val="left"/>
      <w:pPr>
        <w:tabs>
          <w:tab w:val="left" w:pos="0"/>
        </w:tabs>
        <w:ind w:left="3600" w:hanging="360"/>
      </w:pPr>
    </w:lvl>
  </w:abstractNum>
  <w:abstractNum w:abstractNumId="11" w15:restartNumberingAfterBreak="0">
    <w:nsid w:val="0C9327AE"/>
    <w:multiLevelType w:val="hybridMultilevel"/>
    <w:tmpl w:val="14323C3E"/>
    <w:lvl w:ilvl="0" w:tplc="04090017">
      <w:start w:val="1"/>
      <w:numFmt w:val="lowerLetter"/>
      <w:lvlText w:val="%1)"/>
      <w:lvlJc w:val="left"/>
      <w:pPr>
        <w:ind w:left="1162" w:hanging="360"/>
      </w:p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12" w15:restartNumberingAfterBreak="0">
    <w:nsid w:val="172D5ADA"/>
    <w:multiLevelType w:val="multilevel"/>
    <w:tmpl w:val="172D5A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B6539D8"/>
    <w:multiLevelType w:val="hybridMultilevel"/>
    <w:tmpl w:val="82FEC4C6"/>
    <w:lvl w:ilvl="0" w:tplc="7AAA3778">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300361"/>
    <w:multiLevelType w:val="hybridMultilevel"/>
    <w:tmpl w:val="B5B0AC3C"/>
    <w:lvl w:ilvl="0" w:tplc="04090017">
      <w:start w:val="1"/>
      <w:numFmt w:val="lowerLetter"/>
      <w:lvlText w:val="%1)"/>
      <w:lvlJc w:val="left"/>
      <w:pPr>
        <w:ind w:left="1162" w:hanging="360"/>
      </w:p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15" w15:restartNumberingAfterBreak="0">
    <w:nsid w:val="22890CB9"/>
    <w:multiLevelType w:val="multilevel"/>
    <w:tmpl w:val="22890CB9"/>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6" w15:restartNumberingAfterBreak="0">
    <w:nsid w:val="30FC7397"/>
    <w:multiLevelType w:val="multilevel"/>
    <w:tmpl w:val="30FC7397"/>
    <w:lvl w:ilvl="0">
      <w:start w:val="1"/>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A8D6429"/>
    <w:multiLevelType w:val="hybridMultilevel"/>
    <w:tmpl w:val="8E1A1FC4"/>
    <w:lvl w:ilvl="0" w:tplc="019C3C1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720F2"/>
    <w:multiLevelType w:val="hybridMultilevel"/>
    <w:tmpl w:val="C6845DF6"/>
    <w:lvl w:ilvl="0" w:tplc="04090013">
      <w:start w:val="1"/>
      <w:numFmt w:val="upp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4998047A"/>
    <w:multiLevelType w:val="multilevel"/>
    <w:tmpl w:val="499804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765C9B"/>
    <w:multiLevelType w:val="multilevel"/>
    <w:tmpl w:val="8E968F4E"/>
    <w:lvl w:ilvl="0">
      <w:start w:val="1"/>
      <w:numFmt w:val="decimal"/>
      <w:lvlText w:val="%1."/>
      <w:lvlJc w:val="left"/>
      <w:pPr>
        <w:tabs>
          <w:tab w:val="left" w:pos="720"/>
        </w:tabs>
        <w:ind w:left="720" w:hanging="360"/>
      </w:pPr>
      <w:rPr>
        <w:rFonts w:hint="default"/>
        <w:b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15:restartNumberingAfterBreak="0">
    <w:nsid w:val="506150A8"/>
    <w:multiLevelType w:val="hybridMultilevel"/>
    <w:tmpl w:val="F71214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A4F0272"/>
    <w:multiLevelType w:val="singleLevel"/>
    <w:tmpl w:val="5A4F0272"/>
    <w:lvl w:ilvl="0">
      <w:start w:val="1"/>
      <w:numFmt w:val="decimal"/>
      <w:lvlText w:val="%1."/>
      <w:lvlJc w:val="left"/>
      <w:pPr>
        <w:tabs>
          <w:tab w:val="left" w:pos="425"/>
        </w:tabs>
        <w:ind w:left="425" w:hanging="425"/>
      </w:pPr>
      <w:rPr>
        <w:rFonts w:hint="default"/>
      </w:rPr>
    </w:lvl>
  </w:abstractNum>
  <w:abstractNum w:abstractNumId="23" w15:restartNumberingAfterBreak="0">
    <w:nsid w:val="5C961EA5"/>
    <w:multiLevelType w:val="hybridMultilevel"/>
    <w:tmpl w:val="D44613B6"/>
    <w:lvl w:ilvl="0" w:tplc="04090001">
      <w:start w:val="1"/>
      <w:numFmt w:val="bullet"/>
      <w:lvlText w:val=""/>
      <w:lvlJc w:val="left"/>
      <w:pPr>
        <w:ind w:left="1910" w:hanging="360"/>
      </w:pPr>
      <w:rPr>
        <w:rFonts w:ascii="Symbol" w:hAnsi="Symbol"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abstractNum w:abstractNumId="24" w15:restartNumberingAfterBreak="0">
    <w:nsid w:val="60248578"/>
    <w:multiLevelType w:val="singleLevel"/>
    <w:tmpl w:val="60248578"/>
    <w:lvl w:ilvl="0">
      <w:start w:val="1"/>
      <w:numFmt w:val="decimal"/>
      <w:suff w:val="space"/>
      <w:lvlText w:val="%1."/>
      <w:lvlJc w:val="left"/>
    </w:lvl>
  </w:abstractNum>
  <w:abstractNum w:abstractNumId="25" w15:restartNumberingAfterBreak="0">
    <w:nsid w:val="605746F2"/>
    <w:multiLevelType w:val="hybridMultilevel"/>
    <w:tmpl w:val="DC9620C2"/>
    <w:lvl w:ilvl="0" w:tplc="04090017">
      <w:start w:val="1"/>
      <w:numFmt w:val="lowerLetter"/>
      <w:lvlText w:val="%1)"/>
      <w:lvlJc w:val="left"/>
      <w:pPr>
        <w:ind w:left="1162" w:hanging="360"/>
      </w:p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26" w15:restartNumberingAfterBreak="0">
    <w:nsid w:val="68E97074"/>
    <w:multiLevelType w:val="hybridMultilevel"/>
    <w:tmpl w:val="4C8CEB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4D26D00"/>
    <w:multiLevelType w:val="hybridMultilevel"/>
    <w:tmpl w:val="602604B2"/>
    <w:lvl w:ilvl="0" w:tplc="72940070">
      <w:start w:val="1"/>
      <w:numFmt w:val="decimal"/>
      <w:lvlText w:val="%1."/>
      <w:lvlJc w:val="left"/>
      <w:pPr>
        <w:ind w:left="824" w:hanging="360"/>
      </w:pPr>
      <w:rPr>
        <w:rFonts w:ascii="Liberation Serif" w:eastAsia="Liberation Serif" w:hAnsi="Liberation Serif" w:cs="Liberation Serif" w:hint="default"/>
        <w:spacing w:val="-28"/>
        <w:w w:val="100"/>
        <w:sz w:val="24"/>
        <w:szCs w:val="24"/>
        <w:lang w:eastAsia="en-US" w:bidi="ar-SA"/>
      </w:rPr>
    </w:lvl>
    <w:lvl w:ilvl="1" w:tplc="04090017">
      <w:start w:val="1"/>
      <w:numFmt w:val="lowerLetter"/>
      <w:lvlText w:val="%2)"/>
      <w:lvlJc w:val="left"/>
      <w:pPr>
        <w:ind w:left="1522" w:hanging="720"/>
      </w:pPr>
      <w:rPr>
        <w:i w:val="0"/>
        <w:spacing w:val="-20"/>
        <w:w w:val="100"/>
        <w:sz w:val="22"/>
        <w:szCs w:val="22"/>
        <w:lang w:eastAsia="en-US" w:bidi="ar-SA"/>
      </w:rPr>
    </w:lvl>
    <w:lvl w:ilvl="2" w:tplc="80DACCCC">
      <w:numFmt w:val="bullet"/>
      <w:lvlText w:val="•"/>
      <w:lvlJc w:val="left"/>
      <w:pPr>
        <w:ind w:left="2320" w:hanging="720"/>
      </w:pPr>
      <w:rPr>
        <w:lang w:eastAsia="en-US" w:bidi="ar-SA"/>
      </w:rPr>
    </w:lvl>
    <w:lvl w:ilvl="3" w:tplc="55D657BC">
      <w:numFmt w:val="bullet"/>
      <w:lvlText w:val="•"/>
      <w:lvlJc w:val="left"/>
      <w:pPr>
        <w:ind w:left="3121" w:hanging="720"/>
      </w:pPr>
      <w:rPr>
        <w:lang w:eastAsia="en-US" w:bidi="ar-SA"/>
      </w:rPr>
    </w:lvl>
    <w:lvl w:ilvl="4" w:tplc="282434A0">
      <w:numFmt w:val="bullet"/>
      <w:lvlText w:val="•"/>
      <w:lvlJc w:val="left"/>
      <w:pPr>
        <w:ind w:left="3922" w:hanging="720"/>
      </w:pPr>
      <w:rPr>
        <w:lang w:eastAsia="en-US" w:bidi="ar-SA"/>
      </w:rPr>
    </w:lvl>
    <w:lvl w:ilvl="5" w:tplc="5B30A606">
      <w:numFmt w:val="bullet"/>
      <w:lvlText w:val="•"/>
      <w:lvlJc w:val="left"/>
      <w:pPr>
        <w:ind w:left="4722" w:hanging="720"/>
      </w:pPr>
      <w:rPr>
        <w:lang w:eastAsia="en-US" w:bidi="ar-SA"/>
      </w:rPr>
    </w:lvl>
    <w:lvl w:ilvl="6" w:tplc="A04C1D4C">
      <w:numFmt w:val="bullet"/>
      <w:lvlText w:val="•"/>
      <w:lvlJc w:val="left"/>
      <w:pPr>
        <w:ind w:left="5523" w:hanging="720"/>
      </w:pPr>
      <w:rPr>
        <w:lang w:eastAsia="en-US" w:bidi="ar-SA"/>
      </w:rPr>
    </w:lvl>
    <w:lvl w:ilvl="7" w:tplc="6CD0E546">
      <w:numFmt w:val="bullet"/>
      <w:lvlText w:val="•"/>
      <w:lvlJc w:val="left"/>
      <w:pPr>
        <w:ind w:left="6324" w:hanging="720"/>
      </w:pPr>
      <w:rPr>
        <w:lang w:eastAsia="en-US" w:bidi="ar-SA"/>
      </w:rPr>
    </w:lvl>
    <w:lvl w:ilvl="8" w:tplc="6F7C6BEE">
      <w:numFmt w:val="bullet"/>
      <w:lvlText w:val="•"/>
      <w:lvlJc w:val="left"/>
      <w:pPr>
        <w:ind w:left="7124" w:hanging="720"/>
      </w:pPr>
      <w:rPr>
        <w:lang w:eastAsia="en-US" w:bidi="ar-SA"/>
      </w:rPr>
    </w:lvl>
  </w:abstractNum>
  <w:abstractNum w:abstractNumId="28" w15:restartNumberingAfterBreak="0">
    <w:nsid w:val="76C36291"/>
    <w:multiLevelType w:val="hybridMultilevel"/>
    <w:tmpl w:val="B9D81EFC"/>
    <w:lvl w:ilvl="0" w:tplc="F4FE7672">
      <w:start w:val="1"/>
      <w:numFmt w:val="decimal"/>
      <w:lvlText w:val="%1."/>
      <w:lvlJc w:val="left"/>
      <w:pPr>
        <w:ind w:left="824" w:hanging="360"/>
      </w:pPr>
      <w:rPr>
        <w:rFonts w:ascii="Book Antiqua" w:eastAsia="Liberation Serif" w:hAnsi="Book Antiqua" w:cs="Liberation Serif" w:hint="default"/>
        <w:spacing w:val="-30"/>
        <w:w w:val="100"/>
        <w:sz w:val="24"/>
        <w:szCs w:val="24"/>
        <w:lang w:eastAsia="en-US" w:bidi="ar-SA"/>
      </w:rPr>
    </w:lvl>
    <w:lvl w:ilvl="1" w:tplc="0932091E">
      <w:numFmt w:val="bullet"/>
      <w:lvlText w:val="•"/>
      <w:lvlJc w:val="left"/>
      <w:pPr>
        <w:ind w:left="1610" w:hanging="360"/>
      </w:pPr>
      <w:rPr>
        <w:lang w:eastAsia="en-US" w:bidi="ar-SA"/>
      </w:rPr>
    </w:lvl>
    <w:lvl w:ilvl="2" w:tplc="0BAE8558">
      <w:numFmt w:val="bullet"/>
      <w:lvlText w:val="•"/>
      <w:lvlJc w:val="left"/>
      <w:pPr>
        <w:ind w:left="2401" w:hanging="360"/>
      </w:pPr>
      <w:rPr>
        <w:lang w:eastAsia="en-US" w:bidi="ar-SA"/>
      </w:rPr>
    </w:lvl>
    <w:lvl w:ilvl="3" w:tplc="08947FF2">
      <w:numFmt w:val="bullet"/>
      <w:lvlText w:val="•"/>
      <w:lvlJc w:val="left"/>
      <w:pPr>
        <w:ind w:left="3191" w:hanging="360"/>
      </w:pPr>
      <w:rPr>
        <w:lang w:eastAsia="en-US" w:bidi="ar-SA"/>
      </w:rPr>
    </w:lvl>
    <w:lvl w:ilvl="4" w:tplc="CD82837C">
      <w:numFmt w:val="bullet"/>
      <w:lvlText w:val="•"/>
      <w:lvlJc w:val="left"/>
      <w:pPr>
        <w:ind w:left="3982" w:hanging="360"/>
      </w:pPr>
      <w:rPr>
        <w:lang w:eastAsia="en-US" w:bidi="ar-SA"/>
      </w:rPr>
    </w:lvl>
    <w:lvl w:ilvl="5" w:tplc="90801EF8">
      <w:numFmt w:val="bullet"/>
      <w:lvlText w:val="•"/>
      <w:lvlJc w:val="left"/>
      <w:pPr>
        <w:ind w:left="4773" w:hanging="360"/>
      </w:pPr>
      <w:rPr>
        <w:lang w:eastAsia="en-US" w:bidi="ar-SA"/>
      </w:rPr>
    </w:lvl>
    <w:lvl w:ilvl="6" w:tplc="8A741C24">
      <w:numFmt w:val="bullet"/>
      <w:lvlText w:val="•"/>
      <w:lvlJc w:val="left"/>
      <w:pPr>
        <w:ind w:left="5563" w:hanging="360"/>
      </w:pPr>
      <w:rPr>
        <w:lang w:eastAsia="en-US" w:bidi="ar-SA"/>
      </w:rPr>
    </w:lvl>
    <w:lvl w:ilvl="7" w:tplc="D1E01832">
      <w:numFmt w:val="bullet"/>
      <w:lvlText w:val="•"/>
      <w:lvlJc w:val="left"/>
      <w:pPr>
        <w:ind w:left="6354" w:hanging="360"/>
      </w:pPr>
      <w:rPr>
        <w:lang w:eastAsia="en-US" w:bidi="ar-SA"/>
      </w:rPr>
    </w:lvl>
    <w:lvl w:ilvl="8" w:tplc="B798E6B6">
      <w:numFmt w:val="bullet"/>
      <w:lvlText w:val="•"/>
      <w:lvlJc w:val="left"/>
      <w:pPr>
        <w:ind w:left="7144" w:hanging="360"/>
      </w:pPr>
      <w:rPr>
        <w:lang w:eastAsia="en-US" w:bidi="ar-SA"/>
      </w:rPr>
    </w:lvl>
  </w:abstractNum>
  <w:abstractNum w:abstractNumId="29" w15:restartNumberingAfterBreak="0">
    <w:nsid w:val="79B43DBD"/>
    <w:multiLevelType w:val="hybridMultilevel"/>
    <w:tmpl w:val="587877E6"/>
    <w:lvl w:ilvl="0" w:tplc="18BC49DC">
      <w:start w:val="1"/>
      <w:numFmt w:val="decimal"/>
      <w:lvlText w:val="%1."/>
      <w:lvlJc w:val="left"/>
      <w:pPr>
        <w:ind w:left="1522" w:hanging="720"/>
      </w:pPr>
      <w:rPr>
        <w:i w:val="0"/>
        <w:spacing w:val="-20"/>
        <w:w w:val="100"/>
        <w:sz w:val="22"/>
        <w:szCs w:val="22"/>
        <w:lang w:eastAsia="en-US" w:bidi="ar-SA"/>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4"/>
  </w:num>
  <w:num w:numId="2">
    <w:abstractNumId w:val="22"/>
  </w:num>
  <w:num w:numId="3">
    <w:abstractNumId w:val="7"/>
  </w:num>
  <w:num w:numId="4">
    <w:abstractNumId w:val="6"/>
  </w:num>
  <w:num w:numId="5">
    <w:abstractNumId w:val="5"/>
  </w:num>
  <w:num w:numId="6">
    <w:abstractNumId w:val="20"/>
  </w:num>
  <w:num w:numId="7">
    <w:abstractNumId w:val="12"/>
  </w:num>
  <w:num w:numId="8">
    <w:abstractNumId w:val="15"/>
  </w:num>
  <w:num w:numId="9">
    <w:abstractNumId w:val="19"/>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2"/>
  </w:num>
  <w:num w:numId="13">
    <w:abstractNumId w:val="1"/>
  </w:num>
  <w:num w:numId="14">
    <w:abstractNumId w:val="3"/>
  </w:num>
  <w:num w:numId="15">
    <w:abstractNumId w:val="0"/>
  </w:num>
  <w:num w:numId="16">
    <w:abstractNumId w:val="9"/>
  </w:num>
  <w:num w:numId="17">
    <w:abstractNumId w:val="10"/>
  </w:num>
  <w:num w:numId="18">
    <w:abstractNumId w:val="4"/>
  </w:num>
  <w:num w:numId="19">
    <w:abstractNumId w:val="27"/>
  </w:num>
  <w:num w:numId="2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lvlOverride w:ilvl="0">
      <w:startOverride w:val="1"/>
    </w:lvlOverride>
    <w:lvlOverride w:ilvl="1"/>
    <w:lvlOverride w:ilvl="2"/>
    <w:lvlOverride w:ilvl="3"/>
    <w:lvlOverride w:ilvl="4"/>
    <w:lvlOverride w:ilvl="5"/>
    <w:lvlOverride w:ilvl="6"/>
    <w:lvlOverride w:ilvl="7"/>
    <w:lvlOverride w:ilvl="8"/>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num>
  <w:num w:numId="25">
    <w:abstractNumId w:val="23"/>
  </w:num>
  <w:num w:numId="26">
    <w:abstractNumId w:val="27"/>
  </w:num>
  <w:num w:numId="27">
    <w:abstractNumId w:val="11"/>
  </w:num>
  <w:num w:numId="28">
    <w:abstractNumId w:val="25"/>
  </w:num>
  <w:num w:numId="29">
    <w:abstractNumId w:val="14"/>
  </w:num>
  <w:num w:numId="30">
    <w:abstractNumId w:val="18"/>
  </w:num>
  <w:num w:numId="31">
    <w:abstractNumId w:val="17"/>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E44"/>
    <w:rsid w:val="000172EE"/>
    <w:rsid w:val="000517EC"/>
    <w:rsid w:val="00060DC2"/>
    <w:rsid w:val="000A14E3"/>
    <w:rsid w:val="000B1A79"/>
    <w:rsid w:val="000B6DF1"/>
    <w:rsid w:val="000E220C"/>
    <w:rsid w:val="000F02A9"/>
    <w:rsid w:val="000F19E9"/>
    <w:rsid w:val="00106BE1"/>
    <w:rsid w:val="00111471"/>
    <w:rsid w:val="00131771"/>
    <w:rsid w:val="001B0AC9"/>
    <w:rsid w:val="001B39F9"/>
    <w:rsid w:val="001F717F"/>
    <w:rsid w:val="00220501"/>
    <w:rsid w:val="00234CCD"/>
    <w:rsid w:val="00266A72"/>
    <w:rsid w:val="002D7C90"/>
    <w:rsid w:val="002F38F0"/>
    <w:rsid w:val="00305A50"/>
    <w:rsid w:val="00341152"/>
    <w:rsid w:val="003442F3"/>
    <w:rsid w:val="0034456D"/>
    <w:rsid w:val="00371CFA"/>
    <w:rsid w:val="00390F96"/>
    <w:rsid w:val="003A4E64"/>
    <w:rsid w:val="003B0760"/>
    <w:rsid w:val="003B2DF9"/>
    <w:rsid w:val="003B5083"/>
    <w:rsid w:val="003E5641"/>
    <w:rsid w:val="00402F7F"/>
    <w:rsid w:val="0042058B"/>
    <w:rsid w:val="00432E44"/>
    <w:rsid w:val="0043634E"/>
    <w:rsid w:val="00466F5C"/>
    <w:rsid w:val="00486195"/>
    <w:rsid w:val="00497983"/>
    <w:rsid w:val="004D5579"/>
    <w:rsid w:val="005072AE"/>
    <w:rsid w:val="005164CF"/>
    <w:rsid w:val="0055051E"/>
    <w:rsid w:val="00557824"/>
    <w:rsid w:val="0057216F"/>
    <w:rsid w:val="005B0F68"/>
    <w:rsid w:val="005B1292"/>
    <w:rsid w:val="005C0816"/>
    <w:rsid w:val="005C4850"/>
    <w:rsid w:val="00624753"/>
    <w:rsid w:val="0066484C"/>
    <w:rsid w:val="00682553"/>
    <w:rsid w:val="006A4EC2"/>
    <w:rsid w:val="006D2B94"/>
    <w:rsid w:val="006E5F2A"/>
    <w:rsid w:val="006F776E"/>
    <w:rsid w:val="00700D09"/>
    <w:rsid w:val="0071299E"/>
    <w:rsid w:val="00723D0A"/>
    <w:rsid w:val="00725FBB"/>
    <w:rsid w:val="007536B2"/>
    <w:rsid w:val="0078481C"/>
    <w:rsid w:val="007A0821"/>
    <w:rsid w:val="007B5AE2"/>
    <w:rsid w:val="00835AC7"/>
    <w:rsid w:val="00871B74"/>
    <w:rsid w:val="00892308"/>
    <w:rsid w:val="00897E90"/>
    <w:rsid w:val="008F4822"/>
    <w:rsid w:val="00902859"/>
    <w:rsid w:val="0091378F"/>
    <w:rsid w:val="00927CE0"/>
    <w:rsid w:val="00932038"/>
    <w:rsid w:val="00943EE6"/>
    <w:rsid w:val="0099646C"/>
    <w:rsid w:val="009D3D7A"/>
    <w:rsid w:val="009E4950"/>
    <w:rsid w:val="009F3EB4"/>
    <w:rsid w:val="009F5516"/>
    <w:rsid w:val="00A01E4D"/>
    <w:rsid w:val="00A0507D"/>
    <w:rsid w:val="00A118E4"/>
    <w:rsid w:val="00A2470E"/>
    <w:rsid w:val="00A5588B"/>
    <w:rsid w:val="00AD23D4"/>
    <w:rsid w:val="00B01382"/>
    <w:rsid w:val="00B14F42"/>
    <w:rsid w:val="00B2749B"/>
    <w:rsid w:val="00B35452"/>
    <w:rsid w:val="00B43075"/>
    <w:rsid w:val="00B57BFA"/>
    <w:rsid w:val="00BC3D77"/>
    <w:rsid w:val="00C20127"/>
    <w:rsid w:val="00C55964"/>
    <w:rsid w:val="00C67481"/>
    <w:rsid w:val="00C95DA5"/>
    <w:rsid w:val="00D13641"/>
    <w:rsid w:val="00D17FB4"/>
    <w:rsid w:val="00D22B88"/>
    <w:rsid w:val="00D40932"/>
    <w:rsid w:val="00D44866"/>
    <w:rsid w:val="00D47F8E"/>
    <w:rsid w:val="00D618E7"/>
    <w:rsid w:val="00D81DB2"/>
    <w:rsid w:val="00DB6043"/>
    <w:rsid w:val="00DC2918"/>
    <w:rsid w:val="00DF44DC"/>
    <w:rsid w:val="00E0661E"/>
    <w:rsid w:val="00E079ED"/>
    <w:rsid w:val="00E62958"/>
    <w:rsid w:val="00EB25F2"/>
    <w:rsid w:val="00EC490A"/>
    <w:rsid w:val="00ED618B"/>
    <w:rsid w:val="00EE1C1F"/>
    <w:rsid w:val="00EE48E9"/>
    <w:rsid w:val="00EF0B65"/>
    <w:rsid w:val="00F441C0"/>
    <w:rsid w:val="00F469B3"/>
    <w:rsid w:val="00F524A7"/>
    <w:rsid w:val="00F673B6"/>
    <w:rsid w:val="00F91A01"/>
    <w:rsid w:val="00F95FCF"/>
    <w:rsid w:val="00FA4192"/>
    <w:rsid w:val="00FC01EF"/>
    <w:rsid w:val="00FE065F"/>
    <w:rsid w:val="02383774"/>
    <w:rsid w:val="06A172C4"/>
    <w:rsid w:val="0F0E0A63"/>
    <w:rsid w:val="145A2B76"/>
    <w:rsid w:val="16E6393A"/>
    <w:rsid w:val="1C31762D"/>
    <w:rsid w:val="24BD156D"/>
    <w:rsid w:val="2920539F"/>
    <w:rsid w:val="36F809C4"/>
    <w:rsid w:val="40C17F89"/>
    <w:rsid w:val="466B64B1"/>
    <w:rsid w:val="47214C2B"/>
    <w:rsid w:val="49AC6C7A"/>
    <w:rsid w:val="4FBA1FA4"/>
    <w:rsid w:val="5765183A"/>
    <w:rsid w:val="586A4B1F"/>
    <w:rsid w:val="6C5B7FD3"/>
    <w:rsid w:val="6FE678F3"/>
    <w:rsid w:val="72E150E5"/>
    <w:rsid w:val="76680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9C52AC"/>
  <w15:docId w15:val="{09ABDDBF-BFC5-4C74-8EEC-B3FEFF21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EastAsia" w:hAnsi="Calibri" w:cs="SimSu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lang w:val="en-US" w:eastAsia="en-US"/>
    </w:rPr>
  </w:style>
  <w:style w:type="paragraph" w:styleId="Heading2">
    <w:name w:val="heading 2"/>
    <w:basedOn w:val="Normal"/>
    <w:next w:val="Normal"/>
    <w:link w:val="Heading2Char"/>
    <w:qFormat/>
    <w:pPr>
      <w:keepNext/>
      <w:jc w:val="center"/>
      <w:outlineLvl w:val="1"/>
    </w:pPr>
    <w:rPr>
      <w:b/>
      <w:bCs/>
      <w:sz w:val="24"/>
    </w:rPr>
  </w:style>
  <w:style w:type="paragraph" w:styleId="Heading3">
    <w:name w:val="heading 3"/>
    <w:basedOn w:val="Normal"/>
    <w:next w:val="Normal"/>
    <w:link w:val="Heading3Char"/>
    <w:qFormat/>
    <w:pPr>
      <w:keepNext/>
      <w:jc w:val="center"/>
      <w:outlineLvl w:val="2"/>
    </w:pPr>
    <w:rPr>
      <w:rFonts w:ascii="Arial Black" w:hAnsi="Arial Black"/>
      <w:sz w:val="28"/>
    </w:rPr>
  </w:style>
  <w:style w:type="paragraph" w:styleId="Heading4">
    <w:name w:val="heading 4"/>
    <w:basedOn w:val="Normal"/>
    <w:next w:val="Normal"/>
    <w:link w:val="Heading4Char"/>
    <w:qFormat/>
    <w:pPr>
      <w:keepNext/>
      <w:jc w:val="center"/>
      <w:outlineLvl w:val="3"/>
    </w:pPr>
    <w:rPr>
      <w:b/>
      <w:bCs/>
    </w:rPr>
  </w:style>
  <w:style w:type="paragraph" w:styleId="Heading6">
    <w:name w:val="heading 6"/>
    <w:basedOn w:val="Normal"/>
    <w:next w:val="Normal"/>
    <w:link w:val="Heading6Char"/>
    <w:qFormat/>
    <w:pPr>
      <w:keepNext/>
      <w:jc w:val="center"/>
      <w:outlineLvl w:val="5"/>
    </w:pPr>
    <w:rPr>
      <w:rFonts w:ascii="Arial Black" w:hAnsi="Arial Black"/>
      <w:b/>
      <w:sz w:val="28"/>
    </w:rPr>
  </w:style>
  <w:style w:type="paragraph" w:styleId="Heading7">
    <w:name w:val="heading 7"/>
    <w:basedOn w:val="Normal"/>
    <w:next w:val="Normal"/>
    <w:link w:val="Heading7Char"/>
    <w:qFormat/>
    <w:pPr>
      <w:keepNext/>
      <w:outlineLvl w:val="6"/>
    </w:pPr>
    <w:rPr>
      <w:sz w:val="24"/>
    </w:rPr>
  </w:style>
  <w:style w:type="paragraph" w:styleId="Heading9">
    <w:name w:val="heading 9"/>
    <w:basedOn w:val="Normal"/>
    <w:next w:val="Normal"/>
    <w:link w:val="Heading9Char"/>
    <w:qFormat/>
    <w:pPr>
      <w:keepNext/>
      <w:spacing w:line="360" w:lineRule="auto"/>
      <w:outlineLvl w:val="8"/>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Pr>
      <w:sz w:val="24"/>
    </w:rPr>
  </w:style>
  <w:style w:type="paragraph" w:styleId="BodyText3">
    <w:name w:val="Body Text 3"/>
    <w:basedOn w:val="Normal"/>
    <w:link w:val="BodyText3Char"/>
    <w:qFormat/>
    <w:pPr>
      <w:spacing w:line="360" w:lineRule="auto"/>
      <w:jc w:val="both"/>
    </w:pPr>
    <w:rPr>
      <w:rFonts w:ascii="Arial" w:hAnsi="Arial" w:cs="Arial"/>
      <w:sz w:val="24"/>
    </w:rPr>
  </w:style>
  <w:style w:type="paragraph" w:styleId="BodyTextIndent">
    <w:name w:val="Body Text Indent"/>
    <w:basedOn w:val="Normal"/>
    <w:link w:val="BodyTextIndentChar"/>
    <w:pPr>
      <w:ind w:firstLine="2880"/>
    </w:pPr>
    <w:rPr>
      <w:sz w:val="24"/>
    </w:rPr>
  </w:style>
  <w:style w:type="paragraph" w:styleId="BodyTextIndent2">
    <w:name w:val="Body Text Indent 2"/>
    <w:basedOn w:val="Normal"/>
    <w:link w:val="BodyTextIndent2Char"/>
    <w:qFormat/>
    <w:pPr>
      <w:spacing w:line="360" w:lineRule="auto"/>
      <w:ind w:left="284" w:hanging="284"/>
    </w:pPr>
    <w:rPr>
      <w:rFonts w:ascii="Arial" w:hAnsi="Arial" w:cs="Arial"/>
      <w:sz w:val="24"/>
    </w:rPr>
  </w:style>
  <w:style w:type="paragraph" w:styleId="BodyTextIndent3">
    <w:name w:val="Body Text Indent 3"/>
    <w:basedOn w:val="Normal"/>
    <w:link w:val="BodyTextIndent3Char"/>
    <w:qFormat/>
    <w:pPr>
      <w:spacing w:line="360" w:lineRule="auto"/>
      <w:ind w:left="426" w:hanging="426"/>
    </w:pPr>
    <w:rPr>
      <w:rFonts w:ascii="Arial" w:hAnsi="Arial" w:cs="Arial"/>
      <w:sz w:val="24"/>
    </w:rPr>
  </w:style>
  <w:style w:type="character" w:styleId="Emphasis">
    <w:name w:val="Emphasis"/>
    <w:basedOn w:val="DefaultParagraphFont"/>
    <w:qFormat/>
    <w:rPr>
      <w:i/>
      <w:iCs/>
    </w:rPr>
  </w:style>
  <w:style w:type="paragraph" w:styleId="Footer">
    <w:name w:val="footer"/>
    <w:basedOn w:val="Normal"/>
    <w:link w:val="FooterChar"/>
    <w:qFormat/>
    <w:pPr>
      <w:tabs>
        <w:tab w:val="center" w:pos="4153"/>
        <w:tab w:val="right" w:pos="8306"/>
      </w:tabs>
    </w:pPr>
  </w:style>
  <w:style w:type="paragraph" w:styleId="Header">
    <w:name w:val="header"/>
    <w:basedOn w:val="Normal"/>
    <w:link w:val="HeaderChar"/>
    <w:uiPriority w:val="99"/>
    <w:qFormat/>
    <w:pPr>
      <w:tabs>
        <w:tab w:val="center" w:pos="4680"/>
        <w:tab w:val="right" w:pos="9360"/>
      </w:tabs>
    </w:pPr>
  </w:style>
  <w:style w:type="character" w:styleId="PageNumber">
    <w:name w:val="page number"/>
    <w:basedOn w:val="DefaultParagraphFont"/>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qFormat/>
    <w:rPr>
      <w:rFonts w:ascii="Times New Roman" w:eastAsia="Times New Roman" w:hAnsi="Times New Roman" w:cs="Times New Roman"/>
      <w:b/>
      <w:bCs/>
      <w:sz w:val="24"/>
      <w:szCs w:val="20"/>
    </w:rPr>
  </w:style>
  <w:style w:type="character" w:customStyle="1" w:styleId="Heading3Char">
    <w:name w:val="Heading 3 Char"/>
    <w:basedOn w:val="DefaultParagraphFont"/>
    <w:link w:val="Heading3"/>
    <w:rPr>
      <w:rFonts w:ascii="Arial Black" w:eastAsia="Times New Roman" w:hAnsi="Arial Black" w:cs="Times New Roman"/>
      <w:sz w:val="28"/>
      <w:szCs w:val="20"/>
    </w:rPr>
  </w:style>
  <w:style w:type="character" w:customStyle="1" w:styleId="Heading4Char">
    <w:name w:val="Heading 4 Char"/>
    <w:basedOn w:val="DefaultParagraphFont"/>
    <w:link w:val="Heading4"/>
    <w:qFormat/>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qFormat/>
    <w:rPr>
      <w:rFonts w:ascii="Arial Black" w:eastAsia="Times New Roman" w:hAnsi="Arial Black" w:cs="Times New Roman"/>
      <w:b/>
      <w:sz w:val="28"/>
      <w:szCs w:val="20"/>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0"/>
    </w:rPr>
  </w:style>
  <w:style w:type="character" w:customStyle="1" w:styleId="Heading9Char">
    <w:name w:val="Heading 9 Char"/>
    <w:basedOn w:val="DefaultParagraphFont"/>
    <w:link w:val="Heading9"/>
    <w:rPr>
      <w:rFonts w:ascii="Arial" w:eastAsia="Times New Roman" w:hAnsi="Arial" w:cs="Arial"/>
      <w:b/>
      <w:bCs/>
      <w:sz w:val="24"/>
      <w:szCs w:val="20"/>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0"/>
    </w:rPr>
  </w:style>
  <w:style w:type="character" w:customStyle="1" w:styleId="BodyText3Char">
    <w:name w:val="Body Text 3 Char"/>
    <w:basedOn w:val="DefaultParagraphFont"/>
    <w:link w:val="BodyText3"/>
    <w:rPr>
      <w:rFonts w:ascii="Arial" w:eastAsia="Times New Roman" w:hAnsi="Arial" w:cs="Arial"/>
      <w:sz w:val="24"/>
      <w:szCs w:val="20"/>
    </w:rPr>
  </w:style>
  <w:style w:type="character" w:customStyle="1" w:styleId="BodyTextIndent2Char">
    <w:name w:val="Body Text Indent 2 Char"/>
    <w:basedOn w:val="DefaultParagraphFont"/>
    <w:link w:val="BodyTextIndent2"/>
    <w:rPr>
      <w:rFonts w:ascii="Arial" w:eastAsia="Times New Roman" w:hAnsi="Arial" w:cs="Arial"/>
      <w:sz w:val="24"/>
      <w:szCs w:val="20"/>
    </w:rPr>
  </w:style>
  <w:style w:type="character" w:customStyle="1" w:styleId="BodyTextIndent3Char">
    <w:name w:val="Body Text Indent 3 Char"/>
    <w:basedOn w:val="DefaultParagraphFont"/>
    <w:link w:val="BodyTextIndent3"/>
    <w:qFormat/>
    <w:rPr>
      <w:rFonts w:ascii="Arial" w:eastAsia="Times New Roman" w:hAnsi="Arial" w:cs="Arial"/>
      <w:sz w:val="24"/>
      <w:szCs w:val="20"/>
    </w:rPr>
  </w:style>
  <w:style w:type="character" w:customStyle="1" w:styleId="FooterChar">
    <w:name w:val="Footer Char"/>
    <w:basedOn w:val="DefaultParagraphFont"/>
    <w:link w:val="Footer"/>
    <w:rPr>
      <w:rFonts w:ascii="Times New Roman" w:eastAsia="Times New Roman" w:hAnsi="Times New Roman" w:cs="Times New Roman"/>
      <w:sz w:val="20"/>
      <w:szCs w:val="20"/>
    </w:rPr>
  </w:style>
  <w:style w:type="paragraph" w:styleId="ListParagraph">
    <w:name w:val="List Paragraph"/>
    <w:basedOn w:val="Normal"/>
    <w:qFormat/>
    <w:pPr>
      <w:ind w:left="720"/>
      <w:contextualSpacing/>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rPr>
  </w:style>
  <w:style w:type="paragraph" w:customStyle="1" w:styleId="Default">
    <w:name w:val="Default"/>
    <w:uiPriority w:val="99"/>
    <w:unhideWhenUsed/>
    <w:qFormat/>
    <w:pPr>
      <w:widowControl w:val="0"/>
      <w:autoSpaceDE w:val="0"/>
      <w:autoSpaceDN w:val="0"/>
    </w:pPr>
    <w:rPr>
      <w:rFonts w:ascii="Times New Roman" w:eastAsia="Mangal" w:hAnsi="SimSun" w:cs="Times New Roman"/>
      <w:kern w:val="1"/>
      <w:sz w:val="24"/>
      <w:lang w:val="en-US" w:eastAsia="zh-CN"/>
    </w:rPr>
  </w:style>
  <w:style w:type="character" w:customStyle="1" w:styleId="st">
    <w:name w:val="st"/>
    <w:basedOn w:val="DefaultParagraphFont"/>
    <w:qFormat/>
  </w:style>
  <w:style w:type="paragraph" w:customStyle="1" w:styleId="Standard">
    <w:name w:val="Standard"/>
    <w:qFormat/>
    <w:pPr>
      <w:suppressAutoHyphens/>
      <w:autoSpaceDN w:val="0"/>
      <w:textAlignment w:val="baseline"/>
    </w:pPr>
    <w:rPr>
      <w:rFonts w:ascii="Times New Roman" w:eastAsia="Times New Roman" w:hAnsi="Times New Roman" w:cs="Times New Roman"/>
      <w:kern w:val="3"/>
      <w:sz w:val="24"/>
      <w:szCs w:val="24"/>
      <w:lang w:val="en-US" w:eastAsia="zh-CN"/>
    </w:rPr>
  </w:style>
  <w:style w:type="paragraph" w:styleId="BalloonText">
    <w:name w:val="Balloon Text"/>
    <w:basedOn w:val="Normal"/>
    <w:link w:val="BalloonTextChar"/>
    <w:rsid w:val="0071299E"/>
    <w:rPr>
      <w:rFonts w:ascii="Tahoma" w:hAnsi="Tahoma" w:cs="Tahoma"/>
      <w:sz w:val="16"/>
      <w:szCs w:val="16"/>
    </w:rPr>
  </w:style>
  <w:style w:type="character" w:customStyle="1" w:styleId="BalloonTextChar">
    <w:name w:val="Balloon Text Char"/>
    <w:basedOn w:val="DefaultParagraphFont"/>
    <w:link w:val="BalloonText"/>
    <w:rsid w:val="0071299E"/>
    <w:rPr>
      <w:rFonts w:ascii="Tahoma" w:eastAsia="Times New Roman" w:hAnsi="Tahoma" w:cs="Tahoma"/>
      <w:sz w:val="16"/>
      <w:szCs w:val="16"/>
      <w:lang w:val="en-US" w:eastAsia="en-US"/>
    </w:rPr>
  </w:style>
  <w:style w:type="paragraph" w:styleId="CommentText">
    <w:name w:val="annotation text"/>
    <w:basedOn w:val="Normal"/>
    <w:link w:val="CommentTextChar"/>
    <w:uiPriority w:val="99"/>
    <w:semiHidden/>
    <w:unhideWhenUsed/>
    <w:rsid w:val="00D40932"/>
    <w:pPr>
      <w:widowControl w:val="0"/>
      <w:autoSpaceDE w:val="0"/>
      <w:autoSpaceDN w:val="0"/>
    </w:pPr>
    <w:rPr>
      <w:rFonts w:ascii="Liberation Serif" w:eastAsia="Liberation Serif" w:hAnsi="Liberation Serif" w:cs="Liberation Serif"/>
    </w:rPr>
  </w:style>
  <w:style w:type="character" w:customStyle="1" w:styleId="CommentTextChar">
    <w:name w:val="Comment Text Char"/>
    <w:basedOn w:val="DefaultParagraphFont"/>
    <w:link w:val="CommentText"/>
    <w:uiPriority w:val="99"/>
    <w:semiHidden/>
    <w:rsid w:val="00D40932"/>
    <w:rPr>
      <w:rFonts w:ascii="Liberation Serif" w:eastAsia="Liberation Serif" w:hAnsi="Liberation Serif" w:cs="Liberation Serif"/>
      <w:lang w:val="en-US" w:eastAsia="en-US"/>
    </w:rPr>
  </w:style>
  <w:style w:type="character" w:styleId="CommentReference">
    <w:name w:val="annotation reference"/>
    <w:basedOn w:val="DefaultParagraphFont"/>
    <w:uiPriority w:val="99"/>
    <w:semiHidden/>
    <w:unhideWhenUsed/>
    <w:rsid w:val="00D40932"/>
    <w:rPr>
      <w:sz w:val="16"/>
      <w:szCs w:val="16"/>
    </w:rPr>
  </w:style>
  <w:style w:type="paragraph" w:styleId="CommentSubject">
    <w:name w:val="annotation subject"/>
    <w:basedOn w:val="CommentText"/>
    <w:next w:val="CommentText"/>
    <w:link w:val="CommentSubjectChar"/>
    <w:semiHidden/>
    <w:unhideWhenUsed/>
    <w:rsid w:val="006A4EC2"/>
    <w:pPr>
      <w:widowControl/>
      <w:autoSpaceDE/>
      <w:autoSpaceDN/>
    </w:pPr>
    <w:rPr>
      <w:rFonts w:ascii="Times New Roman" w:eastAsia="Times New Roman" w:hAnsi="Times New Roman" w:cs="Times New Roman"/>
      <w:b/>
      <w:bCs/>
    </w:rPr>
  </w:style>
  <w:style w:type="character" w:customStyle="1" w:styleId="CommentSubjectChar">
    <w:name w:val="Comment Subject Char"/>
    <w:basedOn w:val="CommentTextChar"/>
    <w:link w:val="CommentSubject"/>
    <w:semiHidden/>
    <w:rsid w:val="006A4EC2"/>
    <w:rPr>
      <w:rFonts w:ascii="Times New Roman" w:eastAsia="Times New Roman" w:hAnsi="Times New Roman" w:cs="Times New Roman"/>
      <w:b/>
      <w:bCs/>
      <w:lang w:val="en-US" w:eastAsia="en-US"/>
    </w:rPr>
  </w:style>
  <w:style w:type="paragraph" w:styleId="NormalWeb">
    <w:name w:val="Normal (Web)"/>
    <w:basedOn w:val="Normal"/>
    <w:uiPriority w:val="99"/>
    <w:semiHidden/>
    <w:unhideWhenUsed/>
    <w:rsid w:val="00486195"/>
    <w:pPr>
      <w:spacing w:before="100" w:beforeAutospacing="1" w:after="100" w:afterAutospacing="1"/>
    </w:pPr>
    <w:rPr>
      <w:sz w:val="24"/>
      <w:szCs w:val="24"/>
    </w:rPr>
  </w:style>
  <w:style w:type="character" w:styleId="Strong">
    <w:name w:val="Strong"/>
    <w:basedOn w:val="DefaultParagraphFont"/>
    <w:uiPriority w:val="22"/>
    <w:qFormat/>
    <w:rsid w:val="004861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0570109">
      <w:bodyDiv w:val="1"/>
      <w:marLeft w:val="0"/>
      <w:marRight w:val="0"/>
      <w:marTop w:val="0"/>
      <w:marBottom w:val="0"/>
      <w:divBdr>
        <w:top w:val="none" w:sz="0" w:space="0" w:color="auto"/>
        <w:left w:val="none" w:sz="0" w:space="0" w:color="auto"/>
        <w:bottom w:val="none" w:sz="0" w:space="0" w:color="auto"/>
        <w:right w:val="none" w:sz="0" w:space="0" w:color="auto"/>
      </w:divBdr>
    </w:div>
    <w:div w:id="1309825185">
      <w:bodyDiv w:val="1"/>
      <w:marLeft w:val="0"/>
      <w:marRight w:val="0"/>
      <w:marTop w:val="0"/>
      <w:marBottom w:val="0"/>
      <w:divBdr>
        <w:top w:val="none" w:sz="0" w:space="0" w:color="auto"/>
        <w:left w:val="none" w:sz="0" w:space="0" w:color="auto"/>
        <w:bottom w:val="none" w:sz="0" w:space="0" w:color="auto"/>
        <w:right w:val="none" w:sz="0" w:space="0" w:color="auto"/>
      </w:divBdr>
    </w:div>
    <w:div w:id="1385517713">
      <w:bodyDiv w:val="1"/>
      <w:marLeft w:val="0"/>
      <w:marRight w:val="0"/>
      <w:marTop w:val="0"/>
      <w:marBottom w:val="0"/>
      <w:divBdr>
        <w:top w:val="none" w:sz="0" w:space="0" w:color="auto"/>
        <w:left w:val="none" w:sz="0" w:space="0" w:color="auto"/>
        <w:bottom w:val="none" w:sz="0" w:space="0" w:color="auto"/>
        <w:right w:val="none" w:sz="0" w:space="0" w:color="auto"/>
      </w:divBdr>
    </w:div>
    <w:div w:id="1493715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B4FAFE-930D-47B9-941A-119553A12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3846</TotalTime>
  <Pages>8</Pages>
  <Words>2613</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POLTEKKES</Company>
  <LinksUpToDate>false</LinksUpToDate>
  <CharactersWithSpaces>17479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HUKORPC</dc:creator>
  <cp:lastModifiedBy>Andiyan rizaldi</cp:lastModifiedBy>
  <cp:revision>5</cp:revision>
  <cp:lastPrinted>2026-01-15T08:43:00Z</cp:lastPrinted>
  <dcterms:created xsi:type="dcterms:W3CDTF">2026-01-15T08:43:00Z</dcterms:created>
  <dcterms:modified xsi:type="dcterms:W3CDTF">2026-01-29T08:29:00Z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d3e730a5c5a44d18be9905115853c4ee</vt:lpwstr>
  </property>
</Properties>
</file>