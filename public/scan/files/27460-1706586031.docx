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F2EFA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  <w:lang w:val="it-IT"/>
        </w:rPr>
      </w:pPr>
    </w:p>
    <w:p w14:paraId="252A005E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bCs/>
          <w:sz w:val="32"/>
          <w:szCs w:val="32"/>
          <w:lang w:val="it-IT"/>
        </w:rPr>
      </w:pPr>
    </w:p>
    <w:p w14:paraId="575CDDEE" w14:textId="59B2F709" w:rsidR="00016BFA" w:rsidRPr="00F75729" w:rsidRDefault="00016BFA" w:rsidP="003F0B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</w:rPr>
      </w:pP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HARI INI </w:t>
      </w:r>
      <w:r w:rsidR="005B4418">
        <w:rPr>
          <w:rFonts w:ascii="Century Gothic" w:hAnsi="Century Gothic"/>
          <w:b/>
          <w:bCs/>
          <w:sz w:val="32"/>
          <w:szCs w:val="32"/>
        </w:rPr>
        <w:t>RABU</w:t>
      </w: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 TANGGAL</w:t>
      </w:r>
      <w:r w:rsidR="00D01A8B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21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FEBRUARI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202</w:t>
      </w:r>
      <w:r w:rsidR="000A16A1">
        <w:rPr>
          <w:rFonts w:ascii="Century Gothic" w:hAnsi="Century Gothic"/>
          <w:b/>
          <w:bCs/>
          <w:sz w:val="32"/>
          <w:szCs w:val="32"/>
        </w:rPr>
        <w:t>4</w:t>
      </w:r>
    </w:p>
    <w:p w14:paraId="20BACDC0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397413DF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52B12AD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ANTARA</w:t>
      </w:r>
    </w:p>
    <w:p w14:paraId="50784752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154F1C7" w14:textId="61930563" w:rsidR="00016BFA" w:rsidRPr="003F0B17" w:rsidRDefault="005B4418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  <w:lang w:val="it-IT"/>
        </w:rPr>
      </w:pPr>
      <w:r>
        <w:rPr>
          <w:rFonts w:ascii="Century Gothic" w:hAnsi="Century Gothic"/>
          <w:b/>
          <w:bCs/>
          <w:sz w:val="32"/>
          <w:szCs w:val="32"/>
          <w:lang w:val="it-IT"/>
        </w:rPr>
        <w:t>PT. DISA PRIMA MEDIKA</w:t>
      </w:r>
    </w:p>
    <w:p w14:paraId="22CC22BB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0C5D25B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d-ID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D</w:t>
      </w:r>
      <w:r w:rsidRPr="00F75729">
        <w:rPr>
          <w:rFonts w:ascii="Century Gothic" w:hAnsi="Century Gothic"/>
          <w:sz w:val="32"/>
          <w:szCs w:val="32"/>
          <w:lang w:val="id-ID"/>
        </w:rPr>
        <w:t>ENGAN</w:t>
      </w:r>
    </w:p>
    <w:p w14:paraId="6C7BD54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65B13CA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TEMAN SEJATI SEJAHTERA ABADI</w:t>
      </w:r>
    </w:p>
    <w:p w14:paraId="5B70163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</w:rPr>
      </w:pPr>
    </w:p>
    <w:p w14:paraId="76108C5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DAN</w:t>
      </w:r>
    </w:p>
    <w:p w14:paraId="73E43845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154FB37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TENANG JAYA SEJAHTERA</w:t>
      </w:r>
    </w:p>
    <w:p w14:paraId="2DA4B49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22B024CD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A808531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_________________________________________</w:t>
      </w:r>
    </w:p>
    <w:p w14:paraId="0F8295E6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1FBD5E04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TENTANG</w:t>
      </w:r>
    </w:p>
    <w:p w14:paraId="3ECC818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JASA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 xml:space="preserve">  </w:t>
      </w: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PENGANGKUTAN </w:t>
      </w:r>
    </w:p>
    <w:p w14:paraId="46926CE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DAN </w:t>
      </w:r>
    </w:p>
    <w:p w14:paraId="7A69286B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PENGOLAHAN LIMBAH B3</w:t>
      </w:r>
    </w:p>
    <w:p w14:paraId="2F4081C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8BFF20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_________________________________________</w:t>
      </w:r>
    </w:p>
    <w:p w14:paraId="56B4F9F7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32"/>
          <w:szCs w:val="32"/>
        </w:rPr>
      </w:pPr>
    </w:p>
    <w:p w14:paraId="77E669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</w:rPr>
      </w:pPr>
    </w:p>
    <w:p w14:paraId="5D6A1523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49B9BE0D" w14:textId="77777777" w:rsidR="005755F0" w:rsidRPr="00DC56FA" w:rsidRDefault="005755F0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75BCC6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6617E4CE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3DB1979D" w14:textId="77777777" w:rsidR="00016BFA" w:rsidRPr="00F75729" w:rsidRDefault="00016BFA" w:rsidP="00016BFA">
      <w:pPr>
        <w:pStyle w:val="Title"/>
        <w:rPr>
          <w:rFonts w:asciiTheme="majorBidi" w:hAnsiTheme="majorBidi"/>
          <w:b/>
          <w:bCs/>
          <w:szCs w:val="22"/>
        </w:rPr>
      </w:pPr>
    </w:p>
    <w:p w14:paraId="611247A3" w14:textId="77777777" w:rsidR="00956EBF" w:rsidRDefault="00956EBF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15531DBF" w14:textId="1B78407B" w:rsidR="005755F0" w:rsidRDefault="00271731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>
        <w:rPr>
          <w:rFonts w:asciiTheme="majorBidi" w:hAnsiTheme="majorBidi"/>
          <w:b/>
          <w:bCs/>
          <w:sz w:val="22"/>
          <w:szCs w:val="22"/>
        </w:rPr>
        <w:t xml:space="preserve"> </w:t>
      </w:r>
    </w:p>
    <w:p w14:paraId="7466CC02" w14:textId="77777777" w:rsidR="00664142" w:rsidRDefault="00664142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30A8E096" w14:textId="77777777" w:rsidR="00F75729" w:rsidRPr="005755F0" w:rsidRDefault="00875919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</w:rPr>
        <w:lastRenderedPageBreak/>
        <w:t>PERJANJIAN KERJASAMA</w:t>
      </w:r>
    </w:p>
    <w:p w14:paraId="59BC96CF" w14:textId="77777777" w:rsidR="00875919" w:rsidRPr="005755F0" w:rsidRDefault="00875919" w:rsidP="00E05853">
      <w:pPr>
        <w:pStyle w:val="Title"/>
        <w:spacing w:after="240"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PENG</w:t>
      </w:r>
      <w:r w:rsidRPr="005755F0">
        <w:rPr>
          <w:rFonts w:asciiTheme="majorBidi" w:hAnsiTheme="majorBidi"/>
          <w:b/>
          <w:bCs/>
          <w:sz w:val="22"/>
          <w:szCs w:val="22"/>
        </w:rPr>
        <w:t xml:space="preserve">ANGKUTAN DAN PEMUSNAHAN 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LIMBAH BAHAN BERBAHAYA DAN BERACUN (LIMBAH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 xml:space="preserve"> </w:t>
      </w:r>
      <w:r w:rsidR="00F75729" w:rsidRPr="005755F0">
        <w:rPr>
          <w:rFonts w:asciiTheme="majorBidi" w:hAnsiTheme="majorBidi"/>
          <w:b/>
          <w:bCs/>
          <w:sz w:val="22"/>
          <w:szCs w:val="22"/>
          <w:lang w:val="id-ID"/>
        </w:rPr>
        <w:t>B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>3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)</w:t>
      </w:r>
    </w:p>
    <w:p w14:paraId="32F26582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Antara</w:t>
      </w:r>
    </w:p>
    <w:p w14:paraId="04A87A52" w14:textId="32A986FD" w:rsidR="00B62D1F" w:rsidRDefault="00243AB5" w:rsidP="00875919">
      <w:pPr>
        <w:spacing w:line="360" w:lineRule="auto"/>
        <w:ind w:left="2880"/>
        <w:rPr>
          <w:b/>
          <w:bCs/>
          <w:sz w:val="22"/>
          <w:szCs w:val="22"/>
          <w:u w:val="single"/>
        </w:rPr>
      </w:pPr>
      <w:r w:rsidRPr="00243AB5">
        <w:rPr>
          <w:b/>
          <w:bCs/>
          <w:sz w:val="22"/>
          <w:szCs w:val="22"/>
          <w:highlight w:val="yellow"/>
          <w:u w:val="single"/>
        </w:rPr>
        <w:t>……………………………………</w:t>
      </w:r>
    </w:p>
    <w:p w14:paraId="0E5AB960" w14:textId="4144BA36" w:rsidR="00875919" w:rsidRPr="005755F0" w:rsidRDefault="00875919" w:rsidP="00875919">
      <w:pPr>
        <w:spacing w:line="360" w:lineRule="auto"/>
        <w:ind w:left="2880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 xml:space="preserve">No: </w:t>
      </w:r>
    </w:p>
    <w:p w14:paraId="498643B5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Dengan</w:t>
      </w:r>
      <w:proofErr w:type="spellEnd"/>
    </w:p>
    <w:p w14:paraId="3EE05A8F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 TEMAN SEJATI SEJAHTERA ABADI</w:t>
      </w:r>
    </w:p>
    <w:p w14:paraId="3FFEF7B1" w14:textId="0647FBC9" w:rsidR="00875919" w:rsidRPr="005755F0" w:rsidRDefault="00875919" w:rsidP="005755F0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 xml:space="preserve">No: </w:t>
      </w:r>
      <w:r w:rsidR="005755F0">
        <w:rPr>
          <w:b/>
          <w:bCs/>
          <w:sz w:val="22"/>
          <w:szCs w:val="22"/>
        </w:rPr>
        <w:t xml:space="preserve">       /TSA-MOU/MD/</w:t>
      </w:r>
      <w:r w:rsidR="003F0B17">
        <w:rPr>
          <w:b/>
          <w:bCs/>
          <w:sz w:val="22"/>
          <w:szCs w:val="22"/>
        </w:rPr>
        <w:t xml:space="preserve">      /</w:t>
      </w:r>
      <w:r w:rsidR="00EE16C8">
        <w:rPr>
          <w:b/>
          <w:bCs/>
          <w:sz w:val="22"/>
          <w:szCs w:val="22"/>
        </w:rPr>
        <w:t>202</w:t>
      </w:r>
      <w:r w:rsidR="000A16A1">
        <w:rPr>
          <w:b/>
          <w:bCs/>
          <w:sz w:val="22"/>
          <w:szCs w:val="22"/>
        </w:rPr>
        <w:t>4</w:t>
      </w:r>
    </w:p>
    <w:p w14:paraId="33710FAD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</w:rPr>
        <w:t>D</w:t>
      </w:r>
      <w:r w:rsidRPr="005755F0">
        <w:rPr>
          <w:b/>
          <w:bCs/>
          <w:sz w:val="22"/>
          <w:szCs w:val="22"/>
          <w:lang w:val="id-ID"/>
        </w:rPr>
        <w:t>an</w:t>
      </w:r>
    </w:p>
    <w:p w14:paraId="1373398A" w14:textId="573BFC26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</w:t>
      </w:r>
      <w:r w:rsidR="00B62D1F">
        <w:rPr>
          <w:b/>
          <w:bCs/>
          <w:sz w:val="22"/>
          <w:szCs w:val="22"/>
          <w:u w:val="single"/>
        </w:rPr>
        <w:t xml:space="preserve"> </w:t>
      </w:r>
      <w:r w:rsidRPr="005755F0">
        <w:rPr>
          <w:b/>
          <w:bCs/>
          <w:sz w:val="22"/>
          <w:szCs w:val="22"/>
          <w:u w:val="single"/>
        </w:rPr>
        <w:t>TENANG JAYA SEJAHTERA</w:t>
      </w:r>
    </w:p>
    <w:p w14:paraId="467326DE" w14:textId="77777777" w:rsidR="00875919" w:rsidRPr="005755F0" w:rsidRDefault="00875919" w:rsidP="00875919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>No:</w:t>
      </w:r>
    </w:p>
    <w:p w14:paraId="4AA6F448" w14:textId="77777777" w:rsidR="005755F0" w:rsidRDefault="005755F0" w:rsidP="00F75729">
      <w:pPr>
        <w:spacing w:line="360" w:lineRule="auto"/>
        <w:jc w:val="both"/>
        <w:rPr>
          <w:b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ED37D" wp14:editId="31B44218">
                <wp:simplePos x="0" y="0"/>
                <wp:positionH relativeFrom="column">
                  <wp:posOffset>8791</wp:posOffset>
                </wp:positionH>
                <wp:positionV relativeFrom="paragraph">
                  <wp:posOffset>111369</wp:posOffset>
                </wp:positionV>
                <wp:extent cx="5732585" cy="8793"/>
                <wp:effectExtent l="57150" t="57150" r="59055" b="679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585" cy="8793"/>
                        </a:xfrm>
                        <a:prstGeom prst="straightConnector1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506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.7pt;margin-top:8.75pt;width:451.4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" strokecolor="black [3200]" strokeweight="2.25pt">
                <v:stroke startarrow="oval" endarrow="oval" joinstyle="miter"/>
              </v:shape>
            </w:pict>
          </mc:Fallback>
        </mc:AlternateContent>
      </w:r>
    </w:p>
    <w:p w14:paraId="01F63BA3" w14:textId="6870B659" w:rsidR="00875919" w:rsidRPr="003F0B17" w:rsidRDefault="00875919" w:rsidP="003F0B17">
      <w:pPr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Pengelolaan Limbah Bahan Berbahaya dan Beracun (Limbah Medis)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selanjutnya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disebut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“PERJANJIAN”</w:t>
      </w:r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dibuat</w:t>
      </w:r>
      <w:proofErr w:type="spellEnd"/>
      <w:r w:rsidRPr="005755F0">
        <w:rPr>
          <w:sz w:val="22"/>
          <w:szCs w:val="22"/>
          <w:lang w:val="es-ES_tradnl"/>
        </w:rPr>
        <w:t xml:space="preserve"> dan </w:t>
      </w:r>
      <w:proofErr w:type="spellStart"/>
      <w:r w:rsidRPr="005755F0">
        <w:rPr>
          <w:sz w:val="22"/>
          <w:szCs w:val="22"/>
          <w:lang w:val="es-ES_tradnl"/>
        </w:rPr>
        <w:t>ditandatangani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di</w:t>
      </w:r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es-ES_tradnl"/>
        </w:rPr>
        <w:t xml:space="preserve"> pada </w:t>
      </w:r>
      <w:r w:rsidRPr="003F0B17">
        <w:rPr>
          <w:b/>
          <w:sz w:val="22"/>
          <w:szCs w:val="22"/>
          <w:lang w:val="id-ID"/>
        </w:rPr>
        <w:t>Hari</w:t>
      </w:r>
      <w:r w:rsidRPr="003F0B17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Rabu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</w:rPr>
        <w:t>Tanggal</w:t>
      </w:r>
      <w:proofErr w:type="spellEnd"/>
      <w:r w:rsidR="00BC375F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21</w:t>
      </w:r>
      <w:r w:rsidR="00B62D1F">
        <w:rPr>
          <w:b/>
          <w:sz w:val="22"/>
          <w:szCs w:val="22"/>
        </w:rPr>
        <w:t xml:space="preserve"> </w:t>
      </w:r>
      <w:r w:rsidRPr="003F0B17">
        <w:rPr>
          <w:b/>
          <w:sz w:val="22"/>
          <w:szCs w:val="22"/>
          <w:lang w:val="id-ID"/>
        </w:rPr>
        <w:t>Bulan</w:t>
      </w:r>
      <w:r w:rsidRPr="003F0B17">
        <w:rPr>
          <w:b/>
          <w:sz w:val="22"/>
          <w:szCs w:val="22"/>
        </w:rPr>
        <w:t xml:space="preserve"> </w:t>
      </w:r>
      <w:proofErr w:type="spellStart"/>
      <w:r w:rsidR="0015252B">
        <w:rPr>
          <w:b/>
          <w:sz w:val="22"/>
          <w:szCs w:val="22"/>
        </w:rPr>
        <w:t>Februari</w:t>
      </w:r>
      <w:proofErr w:type="spellEnd"/>
      <w:r w:rsidR="00B62D1F">
        <w:rPr>
          <w:b/>
          <w:sz w:val="22"/>
          <w:szCs w:val="22"/>
        </w:rPr>
        <w:t xml:space="preserve"> </w:t>
      </w:r>
      <w:r w:rsidR="003F0B17">
        <w:rPr>
          <w:b/>
          <w:sz w:val="22"/>
          <w:szCs w:val="22"/>
          <w:lang w:val="id-ID"/>
        </w:rPr>
        <w:t>Tahu</w:t>
      </w:r>
      <w:r w:rsidR="003F0B17">
        <w:rPr>
          <w:b/>
          <w:sz w:val="22"/>
          <w:szCs w:val="22"/>
        </w:rPr>
        <w:t xml:space="preserve">n </w:t>
      </w:r>
      <w:r w:rsidR="00EE16C8" w:rsidRPr="00B62D1F">
        <w:rPr>
          <w:b/>
          <w:sz w:val="22"/>
          <w:szCs w:val="22"/>
        </w:rPr>
        <w:t>202</w:t>
      </w:r>
      <w:r w:rsidR="000A16A1">
        <w:rPr>
          <w:b/>
          <w:sz w:val="22"/>
          <w:szCs w:val="22"/>
        </w:rPr>
        <w:t>4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  <w:lang w:val="es-ES_tradnl"/>
        </w:rPr>
        <w:t>oleh</w:t>
      </w:r>
      <w:proofErr w:type="spellEnd"/>
      <w:r w:rsidRPr="003F0B17">
        <w:rPr>
          <w:b/>
          <w:sz w:val="22"/>
          <w:szCs w:val="22"/>
          <w:lang w:val="es-ES_tradnl"/>
        </w:rPr>
        <w:t xml:space="preserve"> dan antara;</w:t>
      </w:r>
    </w:p>
    <w:p w14:paraId="5E5A88A5" w14:textId="77777777" w:rsidR="00F75729" w:rsidRPr="005755F0" w:rsidRDefault="00F75729" w:rsidP="00F75729">
      <w:pPr>
        <w:spacing w:line="360" w:lineRule="auto"/>
        <w:jc w:val="both"/>
        <w:rPr>
          <w:sz w:val="22"/>
          <w:szCs w:val="22"/>
          <w:lang w:val="es-ES_tradnl"/>
        </w:rPr>
      </w:pPr>
    </w:p>
    <w:p w14:paraId="48038E6F" w14:textId="763D1FDC" w:rsidR="0015252B" w:rsidRPr="0015252B" w:rsidRDefault="0015252B" w:rsidP="004F1A06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PT. DISA PRIMA MEDIKA,</w:t>
      </w:r>
      <w:r w:rsidR="00B62D1F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berkedudukan</w:t>
      </w:r>
      <w:proofErr w:type="spellEnd"/>
      <w:r w:rsidRPr="0015252B">
        <w:rPr>
          <w:sz w:val="22"/>
          <w:szCs w:val="22"/>
          <w:lang w:val="es-ES_tradnl"/>
        </w:rPr>
        <w:t xml:space="preserve"> di </w:t>
      </w:r>
      <w:proofErr w:type="spellStart"/>
      <w:r w:rsidRPr="0015252B">
        <w:rPr>
          <w:sz w:val="22"/>
          <w:szCs w:val="22"/>
          <w:lang w:val="es-ES_tradnl"/>
        </w:rPr>
        <w:t>Jl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Banjararum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Selatan</w:t>
      </w:r>
      <w:proofErr w:type="spellEnd"/>
      <w:r w:rsidRPr="0015252B">
        <w:rPr>
          <w:sz w:val="22"/>
          <w:szCs w:val="22"/>
          <w:lang w:val="es-ES_tradnl"/>
        </w:rPr>
        <w:t xml:space="preserve"> No.3, </w:t>
      </w:r>
      <w:proofErr w:type="spellStart"/>
      <w:r w:rsidRPr="0015252B">
        <w:rPr>
          <w:sz w:val="22"/>
          <w:szCs w:val="22"/>
          <w:lang w:val="es-ES_tradnl"/>
        </w:rPr>
        <w:t>Kel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Mondoroko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Kec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Singosari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Malang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r w:rsidRPr="0015252B">
        <w:rPr>
          <w:sz w:val="22"/>
          <w:szCs w:val="22"/>
          <w:lang w:val="es-ES_tradnl"/>
        </w:rPr>
        <w:t>diwakilo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Oleh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ENDANG SUSILOWATI</w:t>
      </w:r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DIREKTUR UTAMA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adalah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perusahaan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proofErr w:type="gramStart"/>
      <w:r w:rsidRPr="0015252B">
        <w:rPr>
          <w:sz w:val="22"/>
          <w:szCs w:val="22"/>
          <w:lang w:val="es-ES_tradnl"/>
        </w:rPr>
        <w:t>menaungi</w:t>
      </w:r>
      <w:proofErr w:type="spellEnd"/>
      <w:r w:rsidRPr="0015252B">
        <w:rPr>
          <w:sz w:val="22"/>
          <w:szCs w:val="22"/>
          <w:lang w:val="es-ES_tradnl"/>
        </w:rPr>
        <w:t xml:space="preserve"> :</w:t>
      </w:r>
      <w:proofErr w:type="gramEnd"/>
    </w:p>
    <w:p w14:paraId="52391721" w14:textId="6EF98189" w:rsidR="00875919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 w:rsidRPr="0015252B">
        <w:rPr>
          <w:b/>
          <w:sz w:val="22"/>
          <w:szCs w:val="22"/>
        </w:rPr>
        <w:t xml:space="preserve">SUKOREJO </w:t>
      </w:r>
      <w:r w:rsidR="00875919"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="00875919" w:rsidRPr="0015252B">
        <w:rPr>
          <w:bCs/>
          <w:sz w:val="22"/>
          <w:szCs w:val="22"/>
          <w:lang w:val="es-ES_tradnl"/>
        </w:rPr>
        <w:t>h</w:t>
      </w:r>
      <w:r w:rsidR="00875919"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="00875919" w:rsidRPr="0015252B">
        <w:rPr>
          <w:bCs/>
          <w:sz w:val="22"/>
          <w:szCs w:val="22"/>
          <w:lang w:val="es-ES_tradnl"/>
        </w:rPr>
        <w:t>berkedudukan</w:t>
      </w:r>
      <w:proofErr w:type="spellEnd"/>
      <w:r w:rsidR="00227774" w:rsidRPr="0015252B">
        <w:rPr>
          <w:bCs/>
          <w:sz w:val="22"/>
          <w:szCs w:val="22"/>
          <w:lang w:val="es-ES_tradnl"/>
        </w:rPr>
        <w:t xml:space="preserve"> di</w:t>
      </w:r>
      <w:r w:rsidR="00BC375F"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Jl</w:t>
      </w:r>
      <w:proofErr w:type="spellEnd"/>
      <w:r>
        <w:rPr>
          <w:rStyle w:val="lrzxr"/>
          <w:sz w:val="22"/>
          <w:szCs w:val="22"/>
          <w:lang w:val="es-ES_tradnl"/>
        </w:rPr>
        <w:t xml:space="preserve">. Raya Surabaya –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>
        <w:rPr>
          <w:rStyle w:val="lrzxr"/>
          <w:sz w:val="22"/>
          <w:szCs w:val="22"/>
          <w:lang w:val="es-ES_tradnl"/>
        </w:rPr>
        <w:t xml:space="preserve"> KM-54 RW.54, </w:t>
      </w:r>
      <w:proofErr w:type="spellStart"/>
      <w:r>
        <w:rPr>
          <w:rStyle w:val="lrzxr"/>
          <w:sz w:val="22"/>
          <w:szCs w:val="22"/>
          <w:lang w:val="es-ES_tradnl"/>
        </w:rPr>
        <w:t>Palang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Lemahbang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Kec</w:t>
      </w:r>
      <w:proofErr w:type="spellEnd"/>
      <w:r>
        <w:rPr>
          <w:rStyle w:val="lrzxr"/>
          <w:sz w:val="22"/>
          <w:szCs w:val="22"/>
          <w:lang w:val="es-ES_tradnl"/>
        </w:rPr>
        <w:t xml:space="preserve">. </w:t>
      </w:r>
      <w:proofErr w:type="spellStart"/>
      <w:r>
        <w:rPr>
          <w:rStyle w:val="lrzxr"/>
          <w:sz w:val="22"/>
          <w:szCs w:val="22"/>
          <w:lang w:val="es-ES_tradnl"/>
        </w:rPr>
        <w:t>Sukorejo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Pasuruan</w:t>
      </w:r>
      <w:proofErr w:type="spellEnd"/>
      <w:r w:rsidR="00A0216F" w:rsidRPr="0015252B">
        <w:rPr>
          <w:bCs/>
          <w:sz w:val="22"/>
          <w:szCs w:val="22"/>
          <w:lang w:val="es-ES_tradnl"/>
        </w:rPr>
        <w:t>,</w:t>
      </w:r>
      <w:r w:rsidR="00C87DD2" w:rsidRPr="0015252B">
        <w:rPr>
          <w:bCs/>
          <w:sz w:val="22"/>
          <w:szCs w:val="22"/>
          <w:lang w:val="es-ES_tradnl"/>
        </w:rPr>
        <w:t xml:space="preserve"> </w:t>
      </w:r>
      <w:proofErr w:type="spellStart"/>
      <w:r w:rsidR="005755F0" w:rsidRPr="0015252B">
        <w:rPr>
          <w:sz w:val="22"/>
          <w:szCs w:val="22"/>
          <w:lang w:val="es-ES_tradnl"/>
        </w:rPr>
        <w:t>d</w:t>
      </w:r>
      <w:r w:rsidR="00875919" w:rsidRPr="0015252B">
        <w:rPr>
          <w:sz w:val="22"/>
          <w:szCs w:val="22"/>
          <w:lang w:val="es-ES_tradnl"/>
        </w:rPr>
        <w:t>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hal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ini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diwakili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ole</w:t>
      </w:r>
      <w:r w:rsidR="00875919" w:rsidRPr="0015252B">
        <w:rPr>
          <w:sz w:val="22"/>
          <w:szCs w:val="22"/>
          <w:lang w:val="id-ID"/>
        </w:rPr>
        <w:t xml:space="preserve">h </w:t>
      </w:r>
      <w:commentRangeStart w:id="0"/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IFIT BAGUS APRIANTONO</w:t>
      </w:r>
      <w:commentRangeEnd w:id="0"/>
      <w:r w:rsidR="004D2534">
        <w:rPr>
          <w:rStyle w:val="CommentReference"/>
        </w:rPr>
        <w:commentReference w:id="0"/>
      </w:r>
      <w:r w:rsidR="004F1A06" w:rsidRPr="0015252B">
        <w:rPr>
          <w:b/>
          <w:sz w:val="22"/>
          <w:szCs w:val="22"/>
          <w:lang w:val="es-ES_tradnl"/>
        </w:rPr>
        <w:t xml:space="preserve"> </w:t>
      </w:r>
      <w:r w:rsidR="00875919" w:rsidRPr="0015252B">
        <w:rPr>
          <w:sz w:val="22"/>
          <w:szCs w:val="22"/>
          <w:lang w:val="es-ES_tradnl"/>
        </w:rPr>
        <w:t xml:space="preserve">yang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jabatannya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selaku</w:t>
      </w:r>
      <w:proofErr w:type="spellEnd"/>
      <w:r w:rsidR="00875919"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SUKOREJO</w:t>
      </w:r>
      <w:r w:rsidR="00875919" w:rsidRPr="0015252B">
        <w:rPr>
          <w:sz w:val="22"/>
          <w:szCs w:val="22"/>
          <w:lang w:val="es-ES_tradnl"/>
        </w:rPr>
        <w:t>,</w:t>
      </w:r>
      <w:r w:rsidR="00F7572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dengan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demikian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sah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untuk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dan atas</w:t>
      </w:r>
      <w:r w:rsidR="00875919" w:rsidRPr="0015252B">
        <w:rPr>
          <w:sz w:val="22"/>
          <w:szCs w:val="22"/>
          <w:lang w:val="id-ID"/>
        </w:rPr>
        <w:t xml:space="preserve"> nama</w:t>
      </w:r>
      <w:r w:rsidR="00875919"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SUKOREJO</w:t>
      </w:r>
      <w:r w:rsidR="004F1A06"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selanjutnya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disebut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sebagai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r w:rsidR="00875919" w:rsidRPr="0015252B">
        <w:rPr>
          <w:b/>
          <w:sz w:val="22"/>
          <w:szCs w:val="22"/>
          <w:lang w:val="id-ID"/>
        </w:rPr>
        <w:t>PIHAK PERTAMA</w:t>
      </w:r>
      <w:r w:rsidR="00875919" w:rsidRPr="0015252B">
        <w:rPr>
          <w:sz w:val="22"/>
          <w:szCs w:val="22"/>
          <w:lang w:val="es-ES_tradnl"/>
        </w:rPr>
        <w:t>;</w:t>
      </w:r>
    </w:p>
    <w:p w14:paraId="45BD6C3F" w14:textId="5AFF1622" w:rsidR="0015252B" w:rsidRPr="0015252B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commentRangeStart w:id="1"/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>MALANG</w:t>
      </w:r>
      <w:r w:rsidRPr="0015252B">
        <w:rPr>
          <w:b/>
          <w:sz w:val="22"/>
          <w:szCs w:val="22"/>
        </w:rPr>
        <w:t xml:space="preserve"> </w:t>
      </w:r>
      <w:commentRangeEnd w:id="1"/>
      <w:r w:rsidR="004D2534">
        <w:rPr>
          <w:rStyle w:val="CommentReference"/>
        </w:rPr>
        <w:commentReference w:id="1"/>
      </w:r>
      <w:r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Pr="0015252B">
        <w:rPr>
          <w:bCs/>
          <w:sz w:val="22"/>
          <w:szCs w:val="22"/>
          <w:lang w:val="es-ES_tradnl"/>
        </w:rPr>
        <w:t>h</w:t>
      </w:r>
      <w:r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15252B">
        <w:rPr>
          <w:bCs/>
          <w:sz w:val="22"/>
          <w:szCs w:val="22"/>
          <w:lang w:val="es-ES_tradnl"/>
        </w:rPr>
        <w:t>berkedudukan</w:t>
      </w:r>
      <w:proofErr w:type="spellEnd"/>
      <w:r w:rsidRPr="0015252B">
        <w:rPr>
          <w:bCs/>
          <w:sz w:val="22"/>
          <w:szCs w:val="22"/>
          <w:lang w:val="es-ES_tradnl"/>
        </w:rPr>
        <w:t xml:space="preserve"> di</w:t>
      </w:r>
      <w:r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Banjararum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Selatan</w:t>
      </w:r>
      <w:proofErr w:type="spellEnd"/>
      <w:r>
        <w:rPr>
          <w:rStyle w:val="lrzxr"/>
          <w:sz w:val="22"/>
          <w:szCs w:val="22"/>
          <w:lang w:val="es-ES_tradnl"/>
        </w:rPr>
        <w:t xml:space="preserve"> No.3-7 </w:t>
      </w:r>
      <w:proofErr w:type="spellStart"/>
      <w:r>
        <w:rPr>
          <w:rStyle w:val="lrzxr"/>
          <w:sz w:val="22"/>
          <w:szCs w:val="22"/>
          <w:lang w:val="es-ES_tradnl"/>
        </w:rPr>
        <w:t>Mondoroko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Kecamatan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Singosari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Kabupaten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 w:rsidRPr="0015252B">
        <w:rPr>
          <w:bCs/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hal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ini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diwakili</w:t>
      </w:r>
      <w:proofErr w:type="spellEnd"/>
      <w:r w:rsidRPr="0015252B">
        <w:rPr>
          <w:sz w:val="22"/>
          <w:szCs w:val="22"/>
          <w:lang w:val="es-ES_tradnl"/>
        </w:rPr>
        <w:t xml:space="preserve"> ole</w:t>
      </w:r>
      <w:r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EKOWATI SUPARTINAH KAMANDAKA PUTRI, MMRS</w:t>
      </w:r>
      <w:r w:rsidRPr="0015252B">
        <w:rPr>
          <w:b/>
          <w:sz w:val="22"/>
          <w:szCs w:val="22"/>
          <w:lang w:val="es-ES_tradnl"/>
        </w:rPr>
        <w:t xml:space="preserve"> </w:t>
      </w:r>
      <w:r w:rsidRPr="0015252B">
        <w:rPr>
          <w:sz w:val="22"/>
          <w:szCs w:val="22"/>
          <w:lang w:val="es-ES_tradnl"/>
        </w:rPr>
        <w:t xml:space="preserve">yang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jabatannya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MALANG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dengan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demikian</w:t>
      </w:r>
      <w:proofErr w:type="spellEnd"/>
      <w:r w:rsidRPr="0015252B">
        <w:rPr>
          <w:sz w:val="22"/>
          <w:szCs w:val="22"/>
          <w:lang w:val="es-ES_tradnl"/>
        </w:rPr>
        <w:t xml:space="preserve"> sah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untuk</w:t>
      </w:r>
      <w:proofErr w:type="spellEnd"/>
      <w:r w:rsidRPr="0015252B">
        <w:rPr>
          <w:sz w:val="22"/>
          <w:szCs w:val="22"/>
          <w:lang w:val="es-ES_tradnl"/>
        </w:rPr>
        <w:t xml:space="preserve"> dan atas</w:t>
      </w:r>
      <w:r w:rsidRPr="0015252B">
        <w:rPr>
          <w:sz w:val="22"/>
          <w:szCs w:val="22"/>
          <w:lang w:val="id-ID"/>
        </w:rPr>
        <w:t xml:space="preserve"> nama</w:t>
      </w:r>
      <w:r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MALANG</w:t>
      </w:r>
      <w:r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selanjutnya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disebut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sebagai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sz w:val="22"/>
          <w:szCs w:val="22"/>
          <w:lang w:val="id-ID"/>
        </w:rPr>
        <w:t>PIHAK PERTAMA</w:t>
      </w:r>
      <w:r w:rsidRPr="0015252B">
        <w:rPr>
          <w:sz w:val="22"/>
          <w:szCs w:val="22"/>
          <w:lang w:val="es-ES_tradnl"/>
        </w:rPr>
        <w:t>;</w:t>
      </w:r>
    </w:p>
    <w:p w14:paraId="73394120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7684574B" w14:textId="3594654C" w:rsidR="00875919" w:rsidRPr="005755F0" w:rsidRDefault="00875919" w:rsidP="00875919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di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RT. 03/RW 04 </w:t>
      </w:r>
      <w:proofErr w:type="spellStart"/>
      <w:r w:rsidRPr="005755F0">
        <w:rPr>
          <w:sz w:val="22"/>
          <w:szCs w:val="22"/>
        </w:rPr>
        <w:t>Jl</w:t>
      </w:r>
      <w:proofErr w:type="spellEnd"/>
      <w:r w:rsidRPr="005755F0">
        <w:rPr>
          <w:sz w:val="22"/>
          <w:szCs w:val="22"/>
        </w:rPr>
        <w:t xml:space="preserve"> Teuku Umar</w:t>
      </w:r>
      <w:r w:rsidRPr="005755F0">
        <w:rPr>
          <w:sz w:val="22"/>
          <w:szCs w:val="22"/>
          <w:lang w:val="id-ID"/>
        </w:rPr>
        <w:t>,</w:t>
      </w:r>
      <w:r w:rsidRPr="005755F0">
        <w:rPr>
          <w:sz w:val="22"/>
          <w:szCs w:val="22"/>
        </w:rPr>
        <w:t xml:space="preserve"> Gg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No 43B. Desa Tambun. </w:t>
      </w:r>
      <w:proofErr w:type="spellStart"/>
      <w:r w:rsidRPr="005755F0">
        <w:rPr>
          <w:sz w:val="22"/>
          <w:szCs w:val="22"/>
        </w:rPr>
        <w:t>Kecamatan</w:t>
      </w:r>
      <w:proofErr w:type="spellEnd"/>
      <w:r w:rsidRPr="005755F0">
        <w:rPr>
          <w:sz w:val="22"/>
          <w:szCs w:val="22"/>
        </w:rPr>
        <w:t xml:space="preserve"> Tambun. </w:t>
      </w:r>
      <w:proofErr w:type="spellStart"/>
      <w:r w:rsidRPr="005755F0">
        <w:rPr>
          <w:sz w:val="22"/>
          <w:szCs w:val="22"/>
        </w:rPr>
        <w:t>Kabupaten</w:t>
      </w:r>
      <w:proofErr w:type="spellEnd"/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id-ID"/>
        </w:rPr>
        <w:t xml:space="preserve"> </w:t>
      </w:r>
      <w:r w:rsidR="005755F0">
        <w:rPr>
          <w:sz w:val="22"/>
          <w:szCs w:val="22"/>
        </w:rPr>
        <w:t xml:space="preserve">Jawa Barat,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="00B261A8">
        <w:rPr>
          <w:b/>
          <w:sz w:val="22"/>
          <w:szCs w:val="22"/>
        </w:rPr>
        <w:t>EFENDI</w:t>
      </w:r>
      <w:r w:rsidRPr="005755F0">
        <w:rPr>
          <w:sz w:val="22"/>
          <w:szCs w:val="22"/>
          <w:lang w:val="id-ID"/>
        </w:rPr>
        <w:t xml:space="preserve">, </w:t>
      </w:r>
      <w:r w:rsidRPr="005755F0">
        <w:rPr>
          <w:sz w:val="22"/>
          <w:szCs w:val="22"/>
        </w:rPr>
        <w:t xml:space="preserve">yang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jabatannya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selaku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DIREKTUR UTAMA</w:t>
      </w:r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demikian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untuk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  <w:lang w:val="id-ID"/>
        </w:rPr>
        <w:t xml:space="preserve"> nama </w:t>
      </w: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</w:rPr>
        <w:t>selanjutnya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disebut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  <w:lang w:val="id-ID"/>
        </w:rPr>
        <w:t>PIHAK KEDUA</w:t>
      </w:r>
      <w:r w:rsidRPr="005755F0">
        <w:rPr>
          <w:sz w:val="22"/>
          <w:szCs w:val="22"/>
        </w:rPr>
        <w:t>;</w:t>
      </w:r>
    </w:p>
    <w:p w14:paraId="4E15BD06" w14:textId="77777777" w:rsidR="00F75729" w:rsidRPr="005755F0" w:rsidRDefault="00F75729" w:rsidP="00F75729">
      <w:pPr>
        <w:pStyle w:val="ListParagraph"/>
        <w:rPr>
          <w:sz w:val="22"/>
          <w:szCs w:val="22"/>
          <w:lang w:val="id-ID"/>
        </w:rPr>
      </w:pPr>
    </w:p>
    <w:p w14:paraId="330174DC" w14:textId="62D137A2" w:rsidR="00F75729" w:rsidRPr="005755F0" w:rsidRDefault="00F75729" w:rsidP="00843D4B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  <w:lang w:val="id-ID"/>
        </w:rPr>
        <w:t>PT. TENANG JAYA SEJAHTERA,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="00843D4B" w:rsidRPr="005755F0">
        <w:rPr>
          <w:bCs/>
          <w:sz w:val="22"/>
          <w:szCs w:val="22"/>
          <w:lang w:val="id-ID"/>
        </w:rPr>
        <w:t>di</w:t>
      </w:r>
      <w:r w:rsidR="00843D4B" w:rsidRPr="005755F0">
        <w:rPr>
          <w:bCs/>
          <w:sz w:val="22"/>
          <w:szCs w:val="22"/>
        </w:rPr>
        <w:t xml:space="preserve">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="000E4592" w:rsidRPr="005755F0">
        <w:rPr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="000E4592" w:rsidRPr="005755F0">
        <w:rPr>
          <w:sz w:val="22"/>
          <w:szCs w:val="22"/>
          <w:lang w:val="es-ES_tradnl"/>
        </w:rPr>
        <w:t xml:space="preserve"> </w:t>
      </w:r>
      <w:r w:rsidR="000E4592" w:rsidRPr="005755F0">
        <w:rPr>
          <w:b/>
          <w:bCs/>
          <w:sz w:val="22"/>
          <w:szCs w:val="22"/>
          <w:lang w:val="es-ES_tradnl"/>
        </w:rPr>
        <w:t xml:space="preserve">S. </w:t>
      </w:r>
      <w:r w:rsidRPr="005755F0">
        <w:rPr>
          <w:b/>
          <w:bCs/>
          <w:sz w:val="22"/>
          <w:szCs w:val="22"/>
          <w:lang w:val="id-ID"/>
        </w:rPr>
        <w:t>BAMBANG</w:t>
      </w:r>
      <w:r w:rsidRPr="005755F0">
        <w:rPr>
          <w:b/>
          <w:sz w:val="22"/>
          <w:szCs w:val="22"/>
          <w:lang w:val="id-ID"/>
        </w:rPr>
        <w:t xml:space="preserve"> GURITNO</w:t>
      </w:r>
      <w:r w:rsidRPr="005755F0">
        <w:rPr>
          <w:sz w:val="22"/>
          <w:szCs w:val="22"/>
          <w:lang w:val="id-ID"/>
        </w:rPr>
        <w:t xml:space="preserve"> yang bertindak dalam jabatannya selaku </w:t>
      </w:r>
      <w:r w:rsidRPr="005755F0">
        <w:rPr>
          <w:b/>
          <w:sz w:val="22"/>
          <w:szCs w:val="22"/>
          <w:lang w:val="id-ID"/>
        </w:rPr>
        <w:t>DIREKTUR</w:t>
      </w:r>
      <w:r w:rsidRPr="005755F0">
        <w:rPr>
          <w:sz w:val="22"/>
          <w:szCs w:val="22"/>
          <w:lang w:val="id-ID"/>
        </w:rPr>
        <w:t>,</w:t>
      </w:r>
      <w:r w:rsidR="004F1A06">
        <w:rPr>
          <w:sz w:val="22"/>
          <w:szCs w:val="22"/>
        </w:rPr>
        <w:t xml:space="preserve"> </w:t>
      </w:r>
      <w:r w:rsidRPr="005755F0">
        <w:rPr>
          <w:sz w:val="22"/>
          <w:szCs w:val="22"/>
          <w:lang w:val="id-ID"/>
        </w:rPr>
        <w:t xml:space="preserve">dengan demikian sah bertindak untuk dan   atas   nama </w:t>
      </w:r>
      <w:r w:rsidR="004E6E3B">
        <w:rPr>
          <w:sz w:val="22"/>
          <w:szCs w:val="22"/>
        </w:rPr>
        <w:t xml:space="preserve">         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id-ID"/>
        </w:rPr>
        <w:t xml:space="preserve"> PT. TENANG JAYA SEJAHTERA</w:t>
      </w:r>
      <w:r w:rsidRPr="005755F0">
        <w:rPr>
          <w:sz w:val="22"/>
          <w:szCs w:val="22"/>
          <w:lang w:val="id-ID"/>
        </w:rPr>
        <w:t xml:space="preserve">, selanjutnya disebut sebagai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id-ID"/>
        </w:rPr>
        <w:t>;</w:t>
      </w:r>
    </w:p>
    <w:p w14:paraId="59ECE20E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6FA90D86" w14:textId="44324D0A" w:rsidR="005A0949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es-ES_tradnl"/>
        </w:rPr>
        <w:t>,</w:t>
      </w:r>
      <w:r w:rsidRPr="002940E2">
        <w:rPr>
          <w:b/>
          <w:sz w:val="22"/>
          <w:szCs w:val="22"/>
          <w:lang w:val="es-ES_tradnl"/>
        </w:rPr>
        <w:t xml:space="preserve"> P</w:t>
      </w:r>
      <w:r w:rsidRPr="002940E2">
        <w:rPr>
          <w:b/>
          <w:sz w:val="22"/>
          <w:szCs w:val="22"/>
          <w:lang w:val="id-ID"/>
        </w:rPr>
        <w:t xml:space="preserve">IHAK KEDUA </w:t>
      </w:r>
      <w:r w:rsidRPr="002940E2">
        <w:rPr>
          <w:sz w:val="22"/>
          <w:szCs w:val="22"/>
          <w:lang w:val="es-ES_tradnl"/>
        </w:rPr>
        <w:t xml:space="preserve">dan </w:t>
      </w: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sz w:val="22"/>
          <w:szCs w:val="22"/>
          <w:lang w:val="es-ES_tradnl"/>
        </w:rPr>
        <w:t xml:space="preserve">secara </w:t>
      </w:r>
      <w:proofErr w:type="spellStart"/>
      <w:r w:rsidRPr="002940E2">
        <w:rPr>
          <w:sz w:val="22"/>
          <w:szCs w:val="22"/>
          <w:lang w:val="es-ES_tradnl"/>
        </w:rPr>
        <w:t>sendiri-sendiri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PIHAK</w:t>
      </w:r>
      <w:r w:rsidRPr="002940E2">
        <w:rPr>
          <w:sz w:val="22"/>
          <w:szCs w:val="22"/>
          <w:lang w:val="es-ES_tradnl"/>
        </w:rPr>
        <w:t xml:space="preserve">” dan secara </w:t>
      </w:r>
      <w:proofErr w:type="spellStart"/>
      <w:r w:rsidRPr="002940E2">
        <w:rPr>
          <w:sz w:val="22"/>
          <w:szCs w:val="22"/>
          <w:lang w:val="es-ES_tradnl"/>
        </w:rPr>
        <w:t>bersama</w:t>
      </w:r>
      <w:proofErr w:type="spellEnd"/>
      <w:r w:rsidRPr="002940E2">
        <w:rPr>
          <w:sz w:val="22"/>
          <w:szCs w:val="22"/>
          <w:lang w:val="es-ES_tradnl"/>
        </w:rPr>
        <w:t xml:space="preserve">-sama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PARA PIHAK</w:t>
      </w:r>
      <w:r w:rsidRPr="002940E2">
        <w:rPr>
          <w:sz w:val="22"/>
          <w:szCs w:val="22"/>
          <w:lang w:val="es-ES_tradnl"/>
        </w:rPr>
        <w:t>”.</w:t>
      </w:r>
    </w:p>
    <w:p w14:paraId="4378B0BC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</w:p>
    <w:p w14:paraId="522090F6" w14:textId="77777777" w:rsidR="00E05853" w:rsidRDefault="00E05853" w:rsidP="00E05853">
      <w:pPr>
        <w:spacing w:line="360" w:lineRule="auto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Bahwa </w:t>
      </w:r>
      <w:r w:rsidRPr="002940E2">
        <w:rPr>
          <w:b/>
          <w:sz w:val="22"/>
          <w:szCs w:val="22"/>
        </w:rPr>
        <w:t>PARA PIHAK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  <w:lang w:val="id-ID"/>
        </w:rPr>
        <w:t xml:space="preserve">sepakat untuk </w:t>
      </w:r>
      <w:proofErr w:type="spellStart"/>
      <w:r w:rsidRPr="002940E2">
        <w:rPr>
          <w:sz w:val="22"/>
          <w:szCs w:val="22"/>
        </w:rPr>
        <w:t>melakukan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kerjasama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bidang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pengelolaan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B3, </w:t>
      </w:r>
      <w:proofErr w:type="spellStart"/>
      <w:r w:rsidRPr="002940E2">
        <w:rPr>
          <w:sz w:val="22"/>
          <w:szCs w:val="22"/>
        </w:rPr>
        <w:t>dimana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 dan PIHAK KETIGA</w:t>
      </w:r>
      <w:r w:rsidRPr="002940E2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masing-masing </w:t>
      </w:r>
      <w:proofErr w:type="spellStart"/>
      <w:r w:rsidRPr="00EC74AE">
        <w:rPr>
          <w:sz w:val="22"/>
          <w:szCs w:val="22"/>
        </w:rPr>
        <w:t>bertanggung-jawab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untuk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melakukan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pengelolaan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Limbah</w:t>
      </w:r>
      <w:proofErr w:type="spellEnd"/>
      <w:r w:rsidRPr="00EC74AE">
        <w:rPr>
          <w:sz w:val="22"/>
          <w:szCs w:val="22"/>
        </w:rPr>
        <w:t xml:space="preserve"> B3 yang </w:t>
      </w:r>
      <w:proofErr w:type="spellStart"/>
      <w:r w:rsidRPr="00EC74AE">
        <w:rPr>
          <w:sz w:val="22"/>
          <w:szCs w:val="22"/>
        </w:rPr>
        <w:t>dihasilkan</w:t>
      </w:r>
      <w:proofErr w:type="spellEnd"/>
      <w:r w:rsidRPr="00EC74AE">
        <w:rPr>
          <w:sz w:val="22"/>
          <w:szCs w:val="22"/>
        </w:rPr>
        <w:t xml:space="preserve"> oleh </w:t>
      </w:r>
      <w:r w:rsidRPr="00EC74AE">
        <w:rPr>
          <w:b/>
          <w:sz w:val="22"/>
          <w:szCs w:val="22"/>
        </w:rPr>
        <w:t>PIHAK PERTAMA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sesuai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dengan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perundang-undangan</w:t>
      </w:r>
      <w:proofErr w:type="spellEnd"/>
      <w:r w:rsidRPr="00EC74AE">
        <w:rPr>
          <w:sz w:val="22"/>
          <w:szCs w:val="22"/>
        </w:rPr>
        <w:t xml:space="preserve"> yang </w:t>
      </w:r>
      <w:proofErr w:type="spellStart"/>
      <w:r w:rsidRPr="00EC74AE">
        <w:rPr>
          <w:sz w:val="22"/>
          <w:szCs w:val="22"/>
        </w:rPr>
        <w:t>berlaku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melalui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Pemerintah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D43861">
        <w:rPr>
          <w:sz w:val="22"/>
          <w:szCs w:val="22"/>
        </w:rPr>
        <w:t>Pemerintah</w:t>
      </w:r>
      <w:proofErr w:type="spellEnd"/>
      <w:r w:rsidRPr="00D43861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No. </w:t>
      </w:r>
      <w:r>
        <w:rPr>
          <w:sz w:val="22"/>
          <w:szCs w:val="22"/>
          <w:lang w:val="id-ID"/>
        </w:rPr>
        <w:t>22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Tahun</w:t>
      </w:r>
      <w:proofErr w:type="spellEnd"/>
      <w:r w:rsidRPr="00EC74AE">
        <w:rPr>
          <w:sz w:val="22"/>
          <w:szCs w:val="22"/>
        </w:rPr>
        <w:t xml:space="preserve"> 20</w:t>
      </w:r>
      <w:r>
        <w:rPr>
          <w:sz w:val="22"/>
          <w:szCs w:val="22"/>
          <w:lang w:val="id-ID"/>
        </w:rPr>
        <w:t>21</w:t>
      </w:r>
      <w:r w:rsidRPr="00EC74AE">
        <w:rPr>
          <w:sz w:val="22"/>
          <w:szCs w:val="22"/>
        </w:rPr>
        <w:t xml:space="preserve"> t</w:t>
      </w:r>
      <w:r w:rsidRPr="00EC74AE">
        <w:rPr>
          <w:sz w:val="22"/>
          <w:szCs w:val="22"/>
          <w:lang w:val="id-ID"/>
        </w:rPr>
        <w:t xml:space="preserve">entang </w:t>
      </w:r>
      <w:proofErr w:type="spellStart"/>
      <w:r w:rsidRPr="00503A9D">
        <w:rPr>
          <w:sz w:val="22"/>
          <w:szCs w:val="22"/>
          <w:shd w:val="clear" w:color="auto" w:fill="FFFFFF"/>
        </w:rPr>
        <w:t>Penyelenggaraan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Perlindungan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dan </w:t>
      </w:r>
      <w:proofErr w:type="spellStart"/>
      <w:r w:rsidRPr="00503A9D">
        <w:rPr>
          <w:sz w:val="22"/>
          <w:szCs w:val="22"/>
          <w:shd w:val="clear" w:color="auto" w:fill="FFFFFF"/>
        </w:rPr>
        <w:t>Pengelolaan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Lingkungan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Hidup</w:t>
      </w:r>
      <w:r>
        <w:rPr>
          <w:sz w:val="22"/>
          <w:szCs w:val="22"/>
          <w:lang w:val="id-ID"/>
        </w:rPr>
        <w:t xml:space="preserve">, serta permenLHK No. 6 Tahun 2021 tentang </w:t>
      </w:r>
      <w:r w:rsidRPr="00B41D6F">
        <w:rPr>
          <w:sz w:val="22"/>
        </w:rPr>
        <w:t xml:space="preserve">Tata Cara Dan </w:t>
      </w:r>
      <w:proofErr w:type="spellStart"/>
      <w:r w:rsidRPr="00B41D6F">
        <w:rPr>
          <w:sz w:val="22"/>
        </w:rPr>
        <w:t>Persyaratan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Pengelolaan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Limbah</w:t>
      </w:r>
      <w:proofErr w:type="spellEnd"/>
      <w:r w:rsidRPr="00B41D6F">
        <w:rPr>
          <w:sz w:val="22"/>
        </w:rPr>
        <w:t xml:space="preserve"> Bahan </w:t>
      </w:r>
      <w:proofErr w:type="spellStart"/>
      <w:r w:rsidRPr="00B41D6F">
        <w:rPr>
          <w:sz w:val="22"/>
        </w:rPr>
        <w:t>Berbahaya</w:t>
      </w:r>
      <w:proofErr w:type="spellEnd"/>
      <w:r w:rsidRPr="00B41D6F">
        <w:rPr>
          <w:sz w:val="22"/>
        </w:rPr>
        <w:t xml:space="preserve"> Dan </w:t>
      </w:r>
      <w:proofErr w:type="spellStart"/>
      <w:r w:rsidRPr="00B41D6F">
        <w:rPr>
          <w:sz w:val="22"/>
        </w:rPr>
        <w:t>Beracun</w:t>
      </w:r>
      <w:proofErr w:type="spellEnd"/>
      <w:r w:rsidRPr="00EC74AE">
        <w:rPr>
          <w:sz w:val="22"/>
          <w:szCs w:val="22"/>
        </w:rPr>
        <w:t xml:space="preserve">, </w:t>
      </w:r>
      <w:r w:rsidRPr="00EC74AE">
        <w:rPr>
          <w:sz w:val="22"/>
          <w:szCs w:val="22"/>
          <w:lang w:val="id-ID"/>
        </w:rPr>
        <w:t xml:space="preserve">dengan </w:t>
      </w:r>
      <w:proofErr w:type="spellStart"/>
      <w:r w:rsidRPr="00EC74AE">
        <w:rPr>
          <w:sz w:val="22"/>
          <w:szCs w:val="22"/>
        </w:rPr>
        <w:t>terlebih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dahulu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saling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menerangkan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menjelaskan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hal-hal</w:t>
      </w:r>
      <w:proofErr w:type="spellEnd"/>
      <w:r w:rsidRPr="00EC74AE">
        <w:rPr>
          <w:sz w:val="22"/>
          <w:szCs w:val="22"/>
        </w:rPr>
        <w:t xml:space="preserve"> </w:t>
      </w:r>
      <w:r w:rsidRPr="00EC74AE">
        <w:rPr>
          <w:sz w:val="22"/>
          <w:szCs w:val="22"/>
          <w:lang w:val="id-ID"/>
        </w:rPr>
        <w:t>sebagai berikut:</w:t>
      </w:r>
    </w:p>
    <w:p w14:paraId="7452E597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id-ID"/>
        </w:rPr>
      </w:pPr>
    </w:p>
    <w:p w14:paraId="2B3EC5EC" w14:textId="77777777" w:rsidR="00333902" w:rsidRPr="00460436" w:rsidRDefault="00F75729" w:rsidP="00FB2A3E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PIHAK PERTAMA </w:t>
      </w:r>
      <w:proofErr w:type="spellStart"/>
      <w:r w:rsidRPr="005755F0">
        <w:rPr>
          <w:color w:val="000000"/>
          <w:sz w:val="22"/>
          <w:szCs w:val="22"/>
          <w:lang w:val="es-ES_tradnl"/>
        </w:rPr>
        <w:t>mempunyai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kegiatan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usaha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5755F0">
        <w:rPr>
          <w:color w:val="000000"/>
          <w:sz w:val="22"/>
          <w:szCs w:val="22"/>
          <w:lang w:val="id-ID"/>
        </w:rPr>
        <w:t xml:space="preserve">di </w:t>
      </w:r>
      <w:r w:rsidRPr="0015252B">
        <w:rPr>
          <w:color w:val="000000"/>
          <w:sz w:val="22"/>
          <w:szCs w:val="22"/>
          <w:lang w:val="id-ID"/>
        </w:rPr>
        <w:t>bidang jasa pelayanan kesehatan</w:t>
      </w:r>
      <w:r w:rsidRPr="005755F0">
        <w:rPr>
          <w:color w:val="000000"/>
          <w:sz w:val="22"/>
          <w:szCs w:val="22"/>
          <w:lang w:val="id-ID"/>
        </w:rPr>
        <w:t xml:space="preserve"> dan </w:t>
      </w:r>
      <w:r w:rsidRPr="005755F0">
        <w:rPr>
          <w:color w:val="000000"/>
          <w:sz w:val="22"/>
          <w:szCs w:val="22"/>
          <w:lang w:val="es-ES_tradnl"/>
        </w:rPr>
        <w:t xml:space="preserve">yang </w:t>
      </w:r>
      <w:proofErr w:type="spellStart"/>
      <w:r w:rsidRPr="005755F0">
        <w:rPr>
          <w:color w:val="000000"/>
          <w:sz w:val="22"/>
          <w:szCs w:val="22"/>
          <w:lang w:val="es-ES_tradnl"/>
        </w:rPr>
        <w:t>dalam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pelaksanaanya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menghasilkan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Limbah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B3 </w:t>
      </w:r>
      <w:proofErr w:type="spellStart"/>
      <w:r w:rsidR="00FB2A3E" w:rsidRPr="005755F0">
        <w:rPr>
          <w:color w:val="000000"/>
          <w:sz w:val="22"/>
          <w:szCs w:val="22"/>
          <w:lang w:val="es-ES_tradnl"/>
        </w:rPr>
        <w:t>berupa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43"/>
        <w:gridCol w:w="6290"/>
        <w:gridCol w:w="1657"/>
      </w:tblGrid>
      <w:tr w:rsidR="00FB2A3E" w:rsidRPr="005755F0" w14:paraId="3805DC5F" w14:textId="77777777" w:rsidTr="005A0949">
        <w:tc>
          <w:tcPr>
            <w:tcW w:w="643" w:type="dxa"/>
            <w:shd w:val="clear" w:color="auto" w:fill="BFBFBF" w:themeFill="background1" w:themeFillShade="BF"/>
          </w:tcPr>
          <w:p w14:paraId="223BB026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6290" w:type="dxa"/>
            <w:shd w:val="clear" w:color="auto" w:fill="BFBFBF" w:themeFill="background1" w:themeFillShade="BF"/>
          </w:tcPr>
          <w:p w14:paraId="66E16B3B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Nama Jenis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  <w:r w:rsidRPr="005755F0">
              <w:rPr>
                <w:b/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70DBB6EF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Kode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</w:p>
        </w:tc>
      </w:tr>
      <w:tr w:rsidR="00FB2A3E" w:rsidRPr="005755F0" w14:paraId="60DF69F0" w14:textId="77777777" w:rsidTr="005A0949">
        <w:tc>
          <w:tcPr>
            <w:tcW w:w="643" w:type="dxa"/>
          </w:tcPr>
          <w:p w14:paraId="53E3F191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a.</w:t>
            </w:r>
          </w:p>
        </w:tc>
        <w:tc>
          <w:tcPr>
            <w:tcW w:w="6290" w:type="dxa"/>
          </w:tcPr>
          <w:p w14:paraId="6AB72555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 w:rsidRPr="005755F0">
              <w:rPr>
                <w:sz w:val="22"/>
                <w:szCs w:val="22"/>
              </w:rPr>
              <w:t>Limbah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klinis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memiliki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karakteristik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infeksius</w:t>
            </w:r>
            <w:proofErr w:type="spellEnd"/>
            <w:r w:rsidR="00FB2A3E" w:rsidRPr="005755F0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657" w:type="dxa"/>
          </w:tcPr>
          <w:p w14:paraId="0F203008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A337-1</w:t>
            </w:r>
          </w:p>
        </w:tc>
      </w:tr>
      <w:tr w:rsidR="00FB2A3E" w:rsidRPr="005755F0" w14:paraId="01AC95C2" w14:textId="77777777" w:rsidTr="005A0949">
        <w:tc>
          <w:tcPr>
            <w:tcW w:w="643" w:type="dxa"/>
          </w:tcPr>
          <w:p w14:paraId="75EFFD84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b.</w:t>
            </w:r>
          </w:p>
        </w:tc>
        <w:tc>
          <w:tcPr>
            <w:tcW w:w="6290" w:type="dxa"/>
          </w:tcPr>
          <w:p w14:paraId="12DDAF49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5D9A4096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A337-2</w:t>
            </w:r>
          </w:p>
        </w:tc>
      </w:tr>
      <w:tr w:rsidR="00FB2A3E" w:rsidRPr="005755F0" w14:paraId="1C6A0F67" w14:textId="77777777" w:rsidTr="005A0949">
        <w:tc>
          <w:tcPr>
            <w:tcW w:w="643" w:type="dxa"/>
          </w:tcPr>
          <w:p w14:paraId="54F9F018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c.</w:t>
            </w:r>
          </w:p>
        </w:tc>
        <w:tc>
          <w:tcPr>
            <w:tcW w:w="6290" w:type="dxa"/>
          </w:tcPr>
          <w:p w14:paraId="137CA08A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Bahan </w:t>
            </w:r>
            <w:proofErr w:type="spellStart"/>
            <w:r>
              <w:rPr>
                <w:sz w:val="22"/>
                <w:szCs w:val="22"/>
              </w:rPr>
              <w:t>kimia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2F27941E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A337-3</w:t>
            </w:r>
          </w:p>
        </w:tc>
      </w:tr>
      <w:tr w:rsidR="0015252B" w:rsidRPr="005755F0" w14:paraId="48553694" w14:textId="77777777" w:rsidTr="005A0949">
        <w:tc>
          <w:tcPr>
            <w:tcW w:w="643" w:type="dxa"/>
          </w:tcPr>
          <w:p w14:paraId="706B7B19" w14:textId="461ED6A2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d.</w:t>
            </w:r>
          </w:p>
        </w:tc>
        <w:tc>
          <w:tcPr>
            <w:tcW w:w="6290" w:type="dxa"/>
          </w:tcPr>
          <w:p w14:paraId="665E6BF6" w14:textId="281CDDDE" w:rsidR="0015252B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Peralatan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laboratorium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terkontaminasi</w:t>
            </w:r>
            <w:proofErr w:type="spellEnd"/>
            <w:r>
              <w:rPr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</w:tcPr>
          <w:p w14:paraId="4F609C33" w14:textId="76785F64" w:rsidR="0015252B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A337-4</w:t>
            </w:r>
          </w:p>
        </w:tc>
      </w:tr>
      <w:tr w:rsidR="0015252B" w:rsidRPr="005755F0" w14:paraId="16D01078" w14:textId="77777777" w:rsidTr="005A0949">
        <w:tc>
          <w:tcPr>
            <w:tcW w:w="643" w:type="dxa"/>
          </w:tcPr>
          <w:p w14:paraId="2BDDA75B" w14:textId="411625AE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5755F0">
              <w:rPr>
                <w:sz w:val="22"/>
                <w:szCs w:val="22"/>
              </w:rPr>
              <w:t>.</w:t>
            </w:r>
          </w:p>
        </w:tc>
        <w:tc>
          <w:tcPr>
            <w:tcW w:w="6290" w:type="dxa"/>
          </w:tcPr>
          <w:p w14:paraId="716A05BA" w14:textId="5885741A" w:rsidR="0015252B" w:rsidRPr="005755F0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t>ludge IPAL</w:t>
            </w:r>
          </w:p>
        </w:tc>
        <w:tc>
          <w:tcPr>
            <w:tcW w:w="1657" w:type="dxa"/>
          </w:tcPr>
          <w:p w14:paraId="0B6AAF34" w14:textId="25256F20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t>337-2</w:t>
            </w:r>
          </w:p>
        </w:tc>
      </w:tr>
      <w:tr w:rsidR="008C3C45" w:rsidRPr="005755F0" w14:paraId="138834AF" w14:textId="77777777" w:rsidTr="005A0949">
        <w:tc>
          <w:tcPr>
            <w:tcW w:w="643" w:type="dxa"/>
          </w:tcPr>
          <w:p w14:paraId="68134EB9" w14:textId="6B59E19B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</w:t>
            </w:r>
          </w:p>
        </w:tc>
        <w:tc>
          <w:tcPr>
            <w:tcW w:w="6290" w:type="dxa"/>
          </w:tcPr>
          <w:p w14:paraId="47BFFE07" w14:textId="44AB80C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Filter Oli</w:t>
            </w:r>
          </w:p>
        </w:tc>
        <w:tc>
          <w:tcPr>
            <w:tcW w:w="1657" w:type="dxa"/>
          </w:tcPr>
          <w:p w14:paraId="2B811ED2" w14:textId="77777777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8C3C45" w:rsidRPr="005755F0" w14:paraId="0B1EB19C" w14:textId="77777777" w:rsidTr="005A0949">
        <w:tc>
          <w:tcPr>
            <w:tcW w:w="643" w:type="dxa"/>
          </w:tcPr>
          <w:p w14:paraId="5EF88A87" w14:textId="33905349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g</w:t>
            </w:r>
          </w:p>
        </w:tc>
        <w:tc>
          <w:tcPr>
            <w:tcW w:w="6290" w:type="dxa"/>
          </w:tcPr>
          <w:p w14:paraId="7FE74AA9" w14:textId="798793F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commentRangeStart w:id="2"/>
            <w:r w:rsidRPr="008C3C45">
              <w:rPr>
                <w:sz w:val="22"/>
                <w:szCs w:val="22"/>
                <w:highlight w:val="yellow"/>
              </w:rPr>
              <w:t xml:space="preserve">Majun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1657" w:type="dxa"/>
          </w:tcPr>
          <w:p w14:paraId="67282BA1" w14:textId="77777777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14:paraId="614309DE" w14:textId="77777777" w:rsidR="005A0949" w:rsidRDefault="005A0949" w:rsidP="005A0949">
      <w:pPr>
        <w:pStyle w:val="ListParagraph"/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A322A1">
        <w:rPr>
          <w:sz w:val="22"/>
          <w:szCs w:val="22"/>
        </w:rPr>
        <w:t>dengan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kondisi</w:t>
      </w:r>
      <w:proofErr w:type="spellEnd"/>
      <w:r w:rsidRPr="00A322A1">
        <w:rPr>
          <w:sz w:val="22"/>
          <w:szCs w:val="22"/>
        </w:rPr>
        <w:t xml:space="preserve"> “</w:t>
      </w:r>
      <w:r w:rsidRPr="00A322A1">
        <w:rPr>
          <w:i/>
          <w:sz w:val="22"/>
          <w:szCs w:val="22"/>
        </w:rPr>
        <w:t>as is where is</w:t>
      </w:r>
      <w:r w:rsidRPr="00A322A1">
        <w:rPr>
          <w:sz w:val="22"/>
          <w:szCs w:val="22"/>
        </w:rPr>
        <w:t xml:space="preserve">” </w:t>
      </w:r>
      <w:proofErr w:type="spellStart"/>
      <w:r w:rsidRPr="00A322A1">
        <w:rPr>
          <w:sz w:val="22"/>
          <w:szCs w:val="22"/>
        </w:rPr>
        <w:t>dari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kegiatan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produksinya</w:t>
      </w:r>
      <w:proofErr w:type="spellEnd"/>
      <w:r w:rsidRPr="00A322A1">
        <w:rPr>
          <w:sz w:val="22"/>
          <w:szCs w:val="22"/>
        </w:rPr>
        <w:t>.</w:t>
      </w:r>
    </w:p>
    <w:p w14:paraId="63DE7851" w14:textId="77777777" w:rsidR="005A0949" w:rsidRPr="005A0949" w:rsidRDefault="005A0949" w:rsidP="005A0949">
      <w:pPr>
        <w:spacing w:line="360" w:lineRule="auto"/>
        <w:jc w:val="both"/>
        <w:rPr>
          <w:color w:val="000000"/>
          <w:sz w:val="22"/>
          <w:szCs w:val="22"/>
          <w:lang w:val="id-ID"/>
        </w:rPr>
      </w:pPr>
    </w:p>
    <w:p w14:paraId="68BAA021" w14:textId="77777777" w:rsidR="00F75729" w:rsidRPr="005755F0" w:rsidRDefault="00F75729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Cs/>
          <w:sz w:val="22"/>
          <w:szCs w:val="22"/>
          <w:lang w:val="id-ID"/>
        </w:rPr>
        <w:lastRenderedPageBreak/>
        <w:t>Bahwa</w:t>
      </w:r>
      <w:r w:rsidRPr="005755F0">
        <w:rPr>
          <w:b/>
          <w:sz w:val="22"/>
          <w:szCs w:val="22"/>
          <w:lang w:val="id-ID"/>
        </w:rPr>
        <w:t xml:space="preserve"> PIHAK KEDUA</w:t>
      </w:r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usaha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pengangkutan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transporter</w:t>
      </w:r>
      <w:proofErr w:type="spellEnd"/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Limbah</w:t>
      </w:r>
      <w:proofErr w:type="spellEnd"/>
      <w:r w:rsidRPr="005755F0">
        <w:rPr>
          <w:sz w:val="22"/>
          <w:szCs w:val="22"/>
          <w:lang w:val="es-ES_tradnl"/>
        </w:rPr>
        <w:t xml:space="preserve"> B3</w:t>
      </w:r>
      <w:r w:rsidRPr="005755F0">
        <w:rPr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berdasarkan</w:t>
      </w:r>
      <w:proofErr w:type="spellEnd"/>
      <w:r w:rsidRPr="005755F0">
        <w:rPr>
          <w:sz w:val="22"/>
          <w:szCs w:val="22"/>
          <w:lang w:val="id-ID"/>
        </w:rPr>
        <w:t xml:space="preserve"> :</w:t>
      </w:r>
    </w:p>
    <w:p w14:paraId="5A9DF09F" w14:textId="725A8535" w:rsidR="00333902" w:rsidRPr="005755F0" w:rsidRDefault="0079649D" w:rsidP="00333902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 w:rsidR="007674BA">
        <w:rPr>
          <w:sz w:val="22"/>
          <w:szCs w:val="22"/>
        </w:rPr>
        <w:t>elaksanaan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Penyelenggaraan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Angkutan</w:t>
      </w:r>
      <w:proofErr w:type="spellEnd"/>
      <w:r w:rsidR="00B34BEB">
        <w:rPr>
          <w:sz w:val="22"/>
          <w:szCs w:val="22"/>
        </w:rPr>
        <w:t xml:space="preserve"> Barang </w:t>
      </w:r>
      <w:proofErr w:type="spellStart"/>
      <w:r w:rsidR="00B34BEB">
        <w:rPr>
          <w:sz w:val="22"/>
          <w:szCs w:val="22"/>
        </w:rPr>
        <w:t>Khusus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Untuk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Mengangkut</w:t>
      </w:r>
      <w:proofErr w:type="spellEnd"/>
      <w:r w:rsidR="007674BA">
        <w:rPr>
          <w:sz w:val="22"/>
          <w:szCs w:val="22"/>
        </w:rPr>
        <w:t xml:space="preserve"> Barang </w:t>
      </w:r>
      <w:proofErr w:type="spellStart"/>
      <w:r w:rsidR="007674BA">
        <w:rPr>
          <w:sz w:val="22"/>
          <w:szCs w:val="22"/>
        </w:rPr>
        <w:t>Berbahaya</w:t>
      </w:r>
      <w:proofErr w:type="spellEnd"/>
      <w:r w:rsidR="007674BA">
        <w:rPr>
          <w:sz w:val="22"/>
          <w:szCs w:val="22"/>
        </w:rPr>
        <w:t xml:space="preserve"> (B3) </w:t>
      </w:r>
      <w:proofErr w:type="spellStart"/>
      <w:r w:rsidR="007674BA">
        <w:rPr>
          <w:sz w:val="22"/>
          <w:szCs w:val="22"/>
        </w:rPr>
        <w:t>dari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Direktur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Jendral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Perhubungan</w:t>
      </w:r>
      <w:proofErr w:type="spellEnd"/>
      <w:r w:rsidR="007674BA">
        <w:rPr>
          <w:sz w:val="22"/>
          <w:szCs w:val="22"/>
        </w:rPr>
        <w:t xml:space="preserve"> Darat </w:t>
      </w:r>
      <w:proofErr w:type="spellStart"/>
      <w:proofErr w:type="gramStart"/>
      <w:r w:rsidR="007674BA">
        <w:rPr>
          <w:sz w:val="22"/>
          <w:szCs w:val="22"/>
        </w:rPr>
        <w:t>Nomor</w:t>
      </w:r>
      <w:proofErr w:type="spellEnd"/>
      <w:r w:rsidR="007674BA">
        <w:rPr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>812020085311180002</w:t>
      </w:r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 xml:space="preserve">19 </w:t>
      </w:r>
      <w:proofErr w:type="spellStart"/>
      <w:r w:rsidRPr="0079649D">
        <w:rPr>
          <w:b/>
          <w:sz w:val="22"/>
          <w:szCs w:val="22"/>
        </w:rPr>
        <w:t>Desember</w:t>
      </w:r>
      <w:proofErr w:type="spellEnd"/>
      <w:r w:rsidRPr="0079649D">
        <w:rPr>
          <w:b/>
          <w:sz w:val="22"/>
          <w:szCs w:val="22"/>
        </w:rPr>
        <w:t xml:space="preserve"> 2022</w:t>
      </w:r>
      <w:r w:rsidR="00EE7C02">
        <w:rPr>
          <w:sz w:val="22"/>
          <w:szCs w:val="22"/>
        </w:rPr>
        <w:t>.</w:t>
      </w:r>
    </w:p>
    <w:p w14:paraId="1E5083CC" w14:textId="0F503A6A" w:rsidR="00460436" w:rsidRPr="007069C8" w:rsidRDefault="00460436" w:rsidP="00460436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Pr="00460436">
        <w:rPr>
          <w:b/>
          <w:sz w:val="22"/>
          <w:szCs w:val="22"/>
          <w:lang w:val="id-ID"/>
        </w:rPr>
        <w:t>S.16/VPLB3/PPLB3/PLB.3/1/</w:t>
      </w:r>
      <w:r w:rsidR="00EE16C8"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460436">
        <w:rPr>
          <w:b/>
          <w:sz w:val="22"/>
          <w:szCs w:val="22"/>
          <w:lang w:val="id-ID"/>
        </w:rPr>
        <w:t xml:space="preserve">8 Januari </w:t>
      </w:r>
      <w:r w:rsidR="00EE16C8">
        <w:rPr>
          <w:b/>
          <w:sz w:val="22"/>
          <w:szCs w:val="22"/>
          <w:lang w:val="id-ID"/>
        </w:rPr>
        <w:t>202</w:t>
      </w:r>
      <w:r w:rsidR="007069C8">
        <w:rPr>
          <w:b/>
          <w:sz w:val="22"/>
          <w:szCs w:val="22"/>
        </w:rPr>
        <w:t>0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 w:rsidR="004E6E3B">
        <w:rPr>
          <w:sz w:val="22"/>
          <w:szCs w:val="22"/>
        </w:rPr>
        <w:t xml:space="preserve">       </w:t>
      </w:r>
      <w:r>
        <w:rPr>
          <w:b/>
          <w:sz w:val="22"/>
          <w:szCs w:val="22"/>
          <w:lang w:val="id-ID"/>
        </w:rPr>
        <w:t>8 Januari 202</w:t>
      </w:r>
      <w:r w:rsidRPr="00460436">
        <w:rPr>
          <w:b/>
          <w:sz w:val="22"/>
          <w:szCs w:val="22"/>
          <w:lang w:val="id-ID"/>
        </w:rPr>
        <w:t>5.</w:t>
      </w:r>
    </w:p>
    <w:p w14:paraId="79329AEA" w14:textId="401DCFEB" w:rsidR="007069C8" w:rsidRPr="00D41A0F" w:rsidRDefault="007069C8" w:rsidP="007069C8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="0092240C"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56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VPLB3/PPLB3/PLB.3/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 w:rsidR="009715D5"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23</w:t>
      </w:r>
      <w:r w:rsidRPr="00460436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Februari</w:t>
      </w:r>
      <w:proofErr w:type="spellEnd"/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2021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 w:rsidR="000D3873">
        <w:rPr>
          <w:b/>
          <w:sz w:val="22"/>
          <w:szCs w:val="22"/>
        </w:rPr>
        <w:t xml:space="preserve">23 </w:t>
      </w:r>
      <w:proofErr w:type="spellStart"/>
      <w:r w:rsidR="000D3873">
        <w:rPr>
          <w:b/>
          <w:sz w:val="22"/>
          <w:szCs w:val="22"/>
        </w:rPr>
        <w:t>Februari</w:t>
      </w:r>
      <w:proofErr w:type="spellEnd"/>
      <w:r w:rsidR="000D387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202</w:t>
      </w:r>
      <w:r w:rsidR="000D3873">
        <w:rPr>
          <w:b/>
          <w:sz w:val="22"/>
          <w:szCs w:val="22"/>
        </w:rPr>
        <w:t>6</w:t>
      </w:r>
      <w:r w:rsidRPr="00460436">
        <w:rPr>
          <w:b/>
          <w:sz w:val="22"/>
          <w:szCs w:val="22"/>
          <w:lang w:val="id-ID"/>
        </w:rPr>
        <w:t>.</w:t>
      </w:r>
    </w:p>
    <w:p w14:paraId="5684B13E" w14:textId="17269785" w:rsidR="00D41A0F" w:rsidRPr="003E558F" w:rsidRDefault="00D41A0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578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PLB3/P</w:t>
      </w:r>
      <w:r>
        <w:rPr>
          <w:b/>
          <w:sz w:val="22"/>
          <w:szCs w:val="22"/>
        </w:rPr>
        <w:t>K</w:t>
      </w:r>
      <w:r>
        <w:rPr>
          <w:b/>
          <w:sz w:val="22"/>
          <w:szCs w:val="22"/>
          <w:lang w:val="id-ID"/>
        </w:rPr>
        <w:t>/PLB.3/</w:t>
      </w:r>
      <w:r>
        <w:rPr>
          <w:b/>
          <w:sz w:val="22"/>
          <w:szCs w:val="22"/>
        </w:rPr>
        <w:t>03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</w:t>
      </w:r>
      <w:r w:rsidR="001A577C">
        <w:rPr>
          <w:b/>
          <w:sz w:val="22"/>
          <w:szCs w:val="22"/>
        </w:rPr>
        <w:t>2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29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Maret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>
        <w:rPr>
          <w:b/>
          <w:sz w:val="22"/>
          <w:szCs w:val="22"/>
        </w:rPr>
        <w:t xml:space="preserve">29 Maret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7</w:t>
      </w:r>
      <w:r w:rsidRPr="00460436">
        <w:rPr>
          <w:b/>
          <w:sz w:val="22"/>
          <w:szCs w:val="22"/>
          <w:lang w:val="id-ID"/>
        </w:rPr>
        <w:t>.</w:t>
      </w:r>
    </w:p>
    <w:p w14:paraId="4B204A06" w14:textId="7C1F77F8" w:rsidR="003E558F" w:rsidRPr="00D41A0F" w:rsidRDefault="003E558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Rekomendasi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Menteri L</w:t>
      </w:r>
      <w:proofErr w:type="spellStart"/>
      <w:r w:rsidRPr="005755F0">
        <w:rPr>
          <w:sz w:val="22"/>
          <w:szCs w:val="22"/>
          <w:lang w:val="es-ES_tradnl"/>
        </w:rPr>
        <w:t>ingkungan</w:t>
      </w:r>
      <w:proofErr w:type="spellEnd"/>
      <w:r w:rsidRPr="005755F0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H</w:t>
      </w:r>
      <w:proofErr w:type="spellStart"/>
      <w:r w:rsidRPr="005755F0">
        <w:rPr>
          <w:sz w:val="22"/>
          <w:szCs w:val="22"/>
          <w:lang w:val="es-ES_tradnl"/>
        </w:rPr>
        <w:t>idup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3E558F">
        <w:rPr>
          <w:b/>
          <w:sz w:val="22"/>
          <w:szCs w:val="22"/>
          <w:lang w:val="es-ES_tradnl"/>
        </w:rPr>
        <w:t>No.</w:t>
      </w:r>
      <w:r w:rsidRPr="005755F0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918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</w:t>
      </w:r>
      <w:r w:rsidRPr="005755F0">
        <w:rPr>
          <w:b/>
          <w:sz w:val="22"/>
          <w:szCs w:val="22"/>
          <w:lang w:val="id-ID"/>
        </w:rPr>
        <w:t>LB3/P</w:t>
      </w:r>
      <w:r>
        <w:rPr>
          <w:b/>
          <w:sz w:val="22"/>
          <w:szCs w:val="22"/>
        </w:rPr>
        <w:t>K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PLB.3/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2</w:t>
      </w:r>
      <w:r w:rsidRPr="005755F0">
        <w:rPr>
          <w:b/>
          <w:sz w:val="22"/>
          <w:szCs w:val="22"/>
          <w:lang w:val="id-ID"/>
        </w:rPr>
        <w:t>/20</w:t>
      </w:r>
      <w:r>
        <w:rPr>
          <w:b/>
          <w:sz w:val="22"/>
          <w:szCs w:val="22"/>
        </w:rPr>
        <w:t>22</w:t>
      </w:r>
      <w:r w:rsidRPr="005755F0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9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Desem</w:t>
      </w:r>
      <w:proofErr w:type="spellEnd"/>
      <w:r w:rsidRPr="005755F0">
        <w:rPr>
          <w:b/>
          <w:sz w:val="22"/>
          <w:szCs w:val="22"/>
          <w:lang w:val="id-ID"/>
        </w:rPr>
        <w:t>ber 20</w:t>
      </w:r>
      <w:r>
        <w:rPr>
          <w:b/>
          <w:sz w:val="22"/>
          <w:szCs w:val="22"/>
        </w:rPr>
        <w:t>22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dan berakhir tanggal </w:t>
      </w:r>
      <w:r>
        <w:rPr>
          <w:sz w:val="22"/>
          <w:szCs w:val="22"/>
        </w:rPr>
        <w:t xml:space="preserve">                  </w:t>
      </w:r>
      <w:r>
        <w:rPr>
          <w:b/>
          <w:sz w:val="22"/>
          <w:szCs w:val="22"/>
        </w:rPr>
        <w:t>19</w:t>
      </w:r>
      <w:r w:rsidRPr="005755F0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Dese</w:t>
      </w:r>
      <w:r w:rsidRPr="005755F0">
        <w:rPr>
          <w:b/>
          <w:sz w:val="22"/>
          <w:szCs w:val="22"/>
          <w:lang w:val="id-ID"/>
        </w:rPr>
        <w:t>mber 202</w:t>
      </w:r>
      <w:r>
        <w:rPr>
          <w:b/>
          <w:sz w:val="22"/>
          <w:szCs w:val="22"/>
        </w:rPr>
        <w:t>7</w:t>
      </w:r>
      <w:r w:rsidR="00EE7C02">
        <w:rPr>
          <w:sz w:val="22"/>
          <w:szCs w:val="22"/>
        </w:rPr>
        <w:t>.</w:t>
      </w:r>
    </w:p>
    <w:p w14:paraId="11DCDA44" w14:textId="77777777" w:rsidR="00F75729" w:rsidRPr="005755F0" w:rsidRDefault="00F75729" w:rsidP="00333902">
      <w:pPr>
        <w:pStyle w:val="ListParagraph"/>
        <w:spacing w:line="360" w:lineRule="auto"/>
        <w:ind w:left="426"/>
        <w:jc w:val="both"/>
        <w:rPr>
          <w:color w:val="000000"/>
          <w:sz w:val="22"/>
          <w:szCs w:val="22"/>
          <w:lang w:val="id-ID"/>
        </w:rPr>
      </w:pPr>
    </w:p>
    <w:p w14:paraId="60AE1C2C" w14:textId="190A35C8" w:rsidR="00333902" w:rsidRPr="005755F0" w:rsidRDefault="00333902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sz w:val="22"/>
          <w:szCs w:val="22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KETIGA,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bidang</w:t>
      </w:r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pengumpul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  <w:lang w:val="id-ID"/>
        </w:rPr>
        <w:t xml:space="preserve"> pe</w:t>
      </w:r>
      <w:proofErr w:type="spellStart"/>
      <w:r w:rsidR="004C6E4B">
        <w:rPr>
          <w:sz w:val="22"/>
          <w:szCs w:val="22"/>
        </w:rPr>
        <w:t>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Pemanfaat</w:t>
      </w:r>
      <w:proofErr w:type="spellEnd"/>
      <w:r w:rsidRPr="005755F0">
        <w:rPr>
          <w:sz w:val="22"/>
          <w:szCs w:val="22"/>
          <w:lang w:val="id-ID"/>
        </w:rPr>
        <w:t xml:space="preserve"> Limbah B3</w:t>
      </w:r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sehingga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dapat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mengumpul</w:t>
      </w:r>
      <w:proofErr w:type="spellEnd"/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mengolah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memanfaatkan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B3, </w:t>
      </w:r>
      <w:proofErr w:type="spellStart"/>
      <w:r w:rsidR="004C6E4B">
        <w:rPr>
          <w:sz w:val="22"/>
          <w:szCs w:val="22"/>
        </w:rPr>
        <w:t>baik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cair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maupun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padat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berdasarkan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Izin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berikut</w:t>
      </w:r>
      <w:proofErr w:type="spellEnd"/>
      <w:r w:rsidRPr="005755F0">
        <w:rPr>
          <w:sz w:val="22"/>
          <w:szCs w:val="22"/>
        </w:rPr>
        <w:t xml:space="preserve"> :</w:t>
      </w:r>
    </w:p>
    <w:p w14:paraId="127BAA0A" w14:textId="62CB9029" w:rsidR="00333902" w:rsidRDefault="004C6E4B" w:rsidP="00606B52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No.344/PSLB3/PLB3/PLB.3/5/2022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 S.567/PSLB3/PLB3/PLB.3/9/2022</w:t>
      </w:r>
      <w:r w:rsidR="00333902" w:rsidRPr="00DB5A85">
        <w:rPr>
          <w:b/>
          <w:bCs/>
          <w:sz w:val="22"/>
          <w:szCs w:val="22"/>
        </w:rPr>
        <w:t>.</w:t>
      </w:r>
    </w:p>
    <w:p w14:paraId="5EDF004D" w14:textId="688D6A7C" w:rsidR="004C6E4B" w:rsidRPr="00E05853" w:rsidRDefault="00DB5A85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r w:rsidRPr="00DB5A85">
        <w:rPr>
          <w:b/>
          <w:bCs/>
          <w:sz w:val="22"/>
          <w:szCs w:val="22"/>
        </w:rPr>
        <w:t>No.2</w:t>
      </w:r>
      <w:r w:rsidR="008F02E2">
        <w:rPr>
          <w:b/>
          <w:bCs/>
          <w:sz w:val="22"/>
          <w:szCs w:val="22"/>
        </w:rPr>
        <w:t>91</w:t>
      </w:r>
      <w:r w:rsidRPr="00DB5A85">
        <w:rPr>
          <w:b/>
          <w:bCs/>
          <w:sz w:val="22"/>
          <w:szCs w:val="22"/>
        </w:rPr>
        <w:t>/PSLB3/PLB3/PLB.3/4/2022</w:t>
      </w:r>
      <w:r>
        <w:rPr>
          <w:sz w:val="22"/>
          <w:szCs w:val="22"/>
        </w:rPr>
        <w:t xml:space="preserve"> 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gramStart"/>
      <w:r w:rsidRPr="00DB5A85">
        <w:rPr>
          <w:b/>
          <w:bCs/>
          <w:sz w:val="22"/>
          <w:szCs w:val="22"/>
        </w:rPr>
        <w:t>No.S</w:t>
      </w:r>
      <w:proofErr w:type="gramEnd"/>
      <w:r w:rsidRPr="00DB5A85">
        <w:rPr>
          <w:b/>
          <w:bCs/>
          <w:sz w:val="22"/>
          <w:szCs w:val="22"/>
        </w:rPr>
        <w:t>568/PSLB3/PLB3/PLB.3/9/2022.</w:t>
      </w:r>
    </w:p>
    <w:p w14:paraId="351E0E37" w14:textId="6B986E99" w:rsidR="004C6E4B" w:rsidRDefault="00C9106C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 xml:space="preserve">No.167/PSLB3/PLB3/PLB.3/3/2022 </w:t>
      </w:r>
      <w:r>
        <w:rPr>
          <w:sz w:val="22"/>
          <w:szCs w:val="22"/>
        </w:rPr>
        <w:t xml:space="preserve">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E3F54"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>No.S</w:t>
      </w:r>
      <w:r w:rsidR="00744CD9" w:rsidRPr="00744CD9">
        <w:rPr>
          <w:b/>
          <w:bCs/>
          <w:sz w:val="22"/>
          <w:szCs w:val="22"/>
        </w:rPr>
        <w:t>.</w:t>
      </w:r>
      <w:r w:rsidRPr="00744CD9">
        <w:rPr>
          <w:b/>
          <w:bCs/>
          <w:sz w:val="22"/>
          <w:szCs w:val="22"/>
        </w:rPr>
        <w:t>459/PSLB3/PLB3/PLB.3/7/2022</w:t>
      </w:r>
      <w:r>
        <w:rPr>
          <w:sz w:val="22"/>
          <w:szCs w:val="22"/>
        </w:rPr>
        <w:t>.</w:t>
      </w:r>
    </w:p>
    <w:p w14:paraId="38AEF224" w14:textId="1AEAC7E0" w:rsidR="00C9106C" w:rsidRPr="00E05853" w:rsidRDefault="000E3F54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No.S.370/PSLB3/VPLB3/PLB.3/8/2021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Beton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</w:t>
      </w:r>
      <w:r w:rsidR="00331119">
        <w:rPr>
          <w:b/>
          <w:bCs/>
          <w:sz w:val="22"/>
          <w:szCs w:val="22"/>
        </w:rPr>
        <w:t>.</w:t>
      </w:r>
      <w:r w:rsidRPr="00331119">
        <w:rPr>
          <w:b/>
          <w:bCs/>
          <w:sz w:val="22"/>
          <w:szCs w:val="22"/>
        </w:rPr>
        <w:t>414/PSLB3/VPLB3/PLB.3/9/2021</w:t>
      </w:r>
      <w:r>
        <w:rPr>
          <w:sz w:val="22"/>
          <w:szCs w:val="22"/>
        </w:rPr>
        <w:t>.</w:t>
      </w:r>
    </w:p>
    <w:p w14:paraId="2D37043F" w14:textId="2C1B79D8" w:rsidR="00333902" w:rsidRPr="00E05853" w:rsidRDefault="00333902" w:rsidP="004C6E4B">
      <w:pPr>
        <w:pStyle w:val="ListParagraph"/>
        <w:spacing w:line="360" w:lineRule="auto"/>
        <w:ind w:left="851"/>
        <w:jc w:val="both"/>
        <w:rPr>
          <w:sz w:val="22"/>
          <w:szCs w:val="22"/>
        </w:rPr>
      </w:pPr>
    </w:p>
    <w:p w14:paraId="32AAAAB9" w14:textId="77777777" w:rsidR="00333902" w:rsidRPr="005755F0" w:rsidRDefault="00333902" w:rsidP="00333902">
      <w:pPr>
        <w:spacing w:line="360" w:lineRule="auto"/>
        <w:jc w:val="both"/>
        <w:rPr>
          <w:bCs/>
          <w:sz w:val="22"/>
          <w:szCs w:val="22"/>
          <w:lang w:val="nb-NO"/>
        </w:rPr>
      </w:pPr>
      <w:r w:rsidRPr="005755F0">
        <w:rPr>
          <w:bCs/>
          <w:sz w:val="22"/>
          <w:szCs w:val="22"/>
          <w:lang w:val="nb-NO"/>
        </w:rPr>
        <w:t>Berdasarkan pertimbangan di atas,</w:t>
      </w:r>
      <w:r w:rsidRPr="005755F0">
        <w:rPr>
          <w:b/>
          <w:sz w:val="22"/>
          <w:szCs w:val="22"/>
          <w:lang w:val="nb-NO"/>
        </w:rPr>
        <w:t xml:space="preserve"> PARA PIHAK </w:t>
      </w:r>
      <w:r w:rsidRPr="005755F0">
        <w:rPr>
          <w:bCs/>
          <w:sz w:val="22"/>
          <w:szCs w:val="22"/>
          <w:lang w:val="nb-NO"/>
        </w:rPr>
        <w:t>menyepakati hal-hal berikut</w:t>
      </w:r>
      <w:r w:rsidRPr="005755F0">
        <w:rPr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nb-NO"/>
        </w:rPr>
        <w:t>:</w:t>
      </w:r>
    </w:p>
    <w:p w14:paraId="47DFD42D" w14:textId="77777777" w:rsidR="00E05853" w:rsidRPr="005755F0" w:rsidRDefault="00E05853" w:rsidP="00333902">
      <w:pPr>
        <w:spacing w:line="360" w:lineRule="auto"/>
        <w:jc w:val="both"/>
        <w:rPr>
          <w:bCs/>
          <w:sz w:val="22"/>
          <w:szCs w:val="22"/>
          <w:lang w:val="es-ES_tradnl"/>
        </w:rPr>
      </w:pPr>
    </w:p>
    <w:p w14:paraId="333A9F18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PASAL 1</w:t>
      </w:r>
    </w:p>
    <w:p w14:paraId="6AF63B06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MAKSUD DAN TUJUAN</w:t>
      </w:r>
    </w:p>
    <w:p w14:paraId="0343572F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</w:p>
    <w:p w14:paraId="49745F3F" w14:textId="77777777" w:rsidR="005A0949" w:rsidRPr="002940E2" w:rsidRDefault="005A0949" w:rsidP="005A0949">
      <w:pPr>
        <w:spacing w:line="360" w:lineRule="auto"/>
        <w:jc w:val="both"/>
        <w:rPr>
          <w:sz w:val="22"/>
          <w:szCs w:val="22"/>
          <w:lang w:val="es-ES_tradnl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5A0949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menunjuk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mengangkut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Limbah</w:t>
      </w:r>
      <w:proofErr w:type="spellEnd"/>
      <w:r w:rsidRPr="002940E2">
        <w:rPr>
          <w:sz w:val="22"/>
          <w:szCs w:val="22"/>
          <w:lang w:val="es-ES_tradnl"/>
        </w:rPr>
        <w:t xml:space="preserve"> B3 </w:t>
      </w:r>
      <w:proofErr w:type="spellStart"/>
      <w:r w:rsidRPr="002940E2">
        <w:rPr>
          <w:sz w:val="22"/>
          <w:szCs w:val="22"/>
          <w:lang w:val="es-ES_tradnl"/>
        </w:rPr>
        <w:t>dengan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kendaraan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atau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dikuasai</w:t>
      </w:r>
      <w:proofErr w:type="spellEnd"/>
      <w:r w:rsidRPr="002940E2">
        <w:rPr>
          <w:sz w:val="22"/>
          <w:szCs w:val="22"/>
          <w:lang w:val="es-ES_tradnl"/>
        </w:rPr>
        <w:t xml:space="preserve"> secara sah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diserahkan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sz w:val="22"/>
          <w:szCs w:val="22"/>
          <w:lang w:val="id-ID"/>
        </w:rPr>
        <w:t xml:space="preserve">hanya </w:t>
      </w:r>
      <w:proofErr w:type="spellStart"/>
      <w:r w:rsidRPr="002940E2">
        <w:rPr>
          <w:sz w:val="22"/>
          <w:szCs w:val="22"/>
          <w:lang w:val="es-ES_tradnl"/>
        </w:rPr>
        <w:t>kepada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</w:t>
      </w:r>
      <w:r w:rsidRPr="002940E2">
        <w:rPr>
          <w:b/>
          <w:sz w:val="22"/>
          <w:szCs w:val="22"/>
          <w:lang w:val="id-ID"/>
        </w:rPr>
        <w:t xml:space="preserve">IHAK KETIGA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di</w:t>
      </w:r>
      <w:r w:rsidRPr="002940E2">
        <w:rPr>
          <w:sz w:val="22"/>
          <w:szCs w:val="22"/>
          <w:lang w:val="id-ID"/>
        </w:rPr>
        <w:t>kelola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sesuai</w:t>
      </w:r>
      <w:proofErr w:type="spellEnd"/>
      <w:r w:rsidRPr="002940E2">
        <w:rPr>
          <w:sz w:val="22"/>
          <w:szCs w:val="22"/>
          <w:lang w:val="es-ES_tradnl"/>
        </w:rPr>
        <w:t xml:space="preserve"> peri</w:t>
      </w:r>
      <w:r w:rsidRPr="002940E2">
        <w:rPr>
          <w:sz w:val="22"/>
          <w:szCs w:val="22"/>
          <w:lang w:val="id-ID"/>
        </w:rPr>
        <w:t>z</w:t>
      </w:r>
      <w:proofErr w:type="spellStart"/>
      <w:r w:rsidRPr="002940E2">
        <w:rPr>
          <w:sz w:val="22"/>
          <w:szCs w:val="22"/>
          <w:lang w:val="es-ES_tradnl"/>
        </w:rPr>
        <w:t>inan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masing-masing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</w:t>
      </w:r>
      <w:r>
        <w:rPr>
          <w:b/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sesuai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dengan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ketentuan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perundang-undangan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berlaku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6A41FB94" w14:textId="77777777" w:rsidR="00E05853" w:rsidRDefault="00E05853" w:rsidP="00311DA9">
      <w:pPr>
        <w:autoSpaceDE/>
        <w:autoSpaceDN/>
        <w:jc w:val="center"/>
        <w:rPr>
          <w:b/>
          <w:bCs/>
          <w:sz w:val="22"/>
          <w:szCs w:val="22"/>
          <w:lang w:val="es-ES_tradnl"/>
        </w:rPr>
      </w:pPr>
    </w:p>
    <w:p w14:paraId="36667C46" w14:textId="278D13EC" w:rsidR="007F06A3" w:rsidRPr="005755F0" w:rsidRDefault="007F06A3" w:rsidP="00311DA9">
      <w:pPr>
        <w:autoSpaceDE/>
        <w:autoSpaceDN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>PASAL 2</w:t>
      </w:r>
    </w:p>
    <w:p w14:paraId="14BA6B10" w14:textId="77777777" w:rsidR="007F06A3" w:rsidRPr="005755F0" w:rsidRDefault="007F06A3" w:rsidP="007F06A3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LINGKUP &amp; URAIAN PEKERJAAN</w:t>
      </w:r>
    </w:p>
    <w:p w14:paraId="4EAA124A" w14:textId="77777777" w:rsidR="007F06A3" w:rsidRPr="005755F0" w:rsidRDefault="007F06A3" w:rsidP="007F06A3">
      <w:pPr>
        <w:spacing w:line="360" w:lineRule="auto"/>
        <w:jc w:val="both"/>
        <w:rPr>
          <w:sz w:val="22"/>
          <w:szCs w:val="22"/>
          <w:lang w:val="id-ID"/>
        </w:rPr>
      </w:pPr>
    </w:p>
    <w:p w14:paraId="6D8C73AD" w14:textId="77777777" w:rsidR="005A0949" w:rsidRPr="00AA4341" w:rsidRDefault="000977D6" w:rsidP="000977D6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>
        <w:rPr>
          <w:bCs/>
          <w:sz w:val="22"/>
          <w:szCs w:val="22"/>
          <w:lang w:val="id-ID"/>
        </w:rPr>
        <w:t>Pengangkutan</w:t>
      </w:r>
      <w:r w:rsidRPr="000977D6">
        <w:rPr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Cs/>
          <w:sz w:val="22"/>
          <w:szCs w:val="22"/>
          <w:lang w:val="id-ID"/>
        </w:rPr>
        <w:t>P</w:t>
      </w:r>
      <w:r w:rsidR="005A0949" w:rsidRPr="00AA4341">
        <w:rPr>
          <w:bCs/>
          <w:sz w:val="22"/>
          <w:szCs w:val="22"/>
          <w:lang w:val="id-ID"/>
        </w:rPr>
        <w:t xml:space="preserve">engolahan Limbah B3 dilaksanakan berdasarkan Surat Perintah Kerja (SPK) dan/atau </w:t>
      </w:r>
      <w:r w:rsidR="005A0949" w:rsidRPr="00AA4341">
        <w:rPr>
          <w:bCs/>
          <w:i/>
          <w:sz w:val="22"/>
          <w:szCs w:val="22"/>
          <w:lang w:val="id-ID"/>
        </w:rPr>
        <w:t>Service Agreement</w:t>
      </w:r>
      <w:r w:rsidR="005A0949" w:rsidRPr="00AA4341">
        <w:rPr>
          <w:bCs/>
          <w:sz w:val="22"/>
          <w:szCs w:val="22"/>
          <w:lang w:val="id-ID"/>
        </w:rPr>
        <w:t xml:space="preserve"> yang dikeluarkan oleh </w:t>
      </w:r>
      <w:r w:rsidR="005A0949" w:rsidRPr="002940E2">
        <w:rPr>
          <w:b/>
          <w:bCs/>
          <w:sz w:val="22"/>
          <w:szCs w:val="22"/>
          <w:lang w:val="id-ID"/>
        </w:rPr>
        <w:t xml:space="preserve">PIHAK PERTAMA </w:t>
      </w:r>
      <w:r w:rsidR="005A0949" w:rsidRPr="00AA4341">
        <w:rPr>
          <w:bCs/>
          <w:sz w:val="22"/>
          <w:szCs w:val="22"/>
          <w:lang w:val="id-ID"/>
        </w:rPr>
        <w:t xml:space="preserve">kepada </w:t>
      </w:r>
      <w:r w:rsidR="005A0949" w:rsidRPr="00AA4341">
        <w:rPr>
          <w:b/>
          <w:bCs/>
          <w:sz w:val="22"/>
          <w:szCs w:val="22"/>
          <w:lang w:val="id-ID"/>
        </w:rPr>
        <w:t>PIHAK</w:t>
      </w:r>
      <w:r w:rsidR="005A0949" w:rsidRPr="002940E2">
        <w:rPr>
          <w:b/>
          <w:bCs/>
          <w:sz w:val="22"/>
          <w:szCs w:val="22"/>
          <w:lang w:val="id-ID"/>
        </w:rPr>
        <w:t xml:space="preserve"> KEDUA </w:t>
      </w:r>
      <w:r w:rsidR="005A0949" w:rsidRPr="002940E2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/>
          <w:bCs/>
          <w:sz w:val="22"/>
          <w:szCs w:val="22"/>
          <w:lang w:val="id-ID"/>
        </w:rPr>
        <w:t>PIHAK KETIGA</w:t>
      </w:r>
      <w:r w:rsidR="005A0949" w:rsidRPr="00AA4341">
        <w:rPr>
          <w:b/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yang ditunjuk dengan sebaik-baiknya sesuai jadwal yang ditetapkan oleh </w:t>
      </w:r>
      <w:r w:rsidR="005A0949" w:rsidRPr="002940E2">
        <w:rPr>
          <w:b/>
          <w:bCs/>
          <w:sz w:val="22"/>
          <w:szCs w:val="22"/>
          <w:lang w:val="id-ID"/>
        </w:rPr>
        <w:t>PIHAK PERTAMA</w:t>
      </w:r>
      <w:r w:rsidR="005A0949" w:rsidRPr="002940E2">
        <w:rPr>
          <w:bCs/>
          <w:sz w:val="22"/>
          <w:szCs w:val="22"/>
          <w:lang w:val="id-ID"/>
        </w:rPr>
        <w:t>.</w:t>
      </w:r>
    </w:p>
    <w:p w14:paraId="403EA909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AA4341">
        <w:rPr>
          <w:bCs/>
          <w:sz w:val="22"/>
          <w:szCs w:val="22"/>
          <w:lang w:val="id-ID"/>
        </w:rPr>
        <w:t xml:space="preserve">Jumlah Limbah B3 yang diangkut dan diterima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id-ID"/>
        </w:rPr>
        <w:t xml:space="preserve">bisa berubah-ubah sewaktu-waktu tergantung dari keadaan </w:t>
      </w:r>
      <w:r w:rsidRPr="002940E2">
        <w:rPr>
          <w:bCs/>
          <w:sz w:val="22"/>
          <w:szCs w:val="22"/>
          <w:lang w:val="id-ID"/>
        </w:rPr>
        <w:t>aktual</w:t>
      </w:r>
      <w:r w:rsidRPr="00AA4341">
        <w:rPr>
          <w:bCs/>
          <w:sz w:val="22"/>
          <w:szCs w:val="22"/>
          <w:lang w:val="id-ID"/>
        </w:rPr>
        <w:t xml:space="preserve"> di lokasi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>.</w:t>
      </w:r>
    </w:p>
    <w:p w14:paraId="3EE79B68" w14:textId="77777777" w:rsidR="005A0949" w:rsidRPr="002940E2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bCs/>
          <w:sz w:val="22"/>
          <w:szCs w:val="22"/>
          <w:lang w:val="id-ID"/>
        </w:rPr>
        <w:t xml:space="preserve">menganalisa dan menerbitkan </w:t>
      </w:r>
      <w:r w:rsidRPr="002940E2">
        <w:rPr>
          <w:bCs/>
          <w:i/>
          <w:sz w:val="22"/>
          <w:szCs w:val="22"/>
          <w:lang w:val="id-ID"/>
        </w:rPr>
        <w:t>pre-acceptance report</w:t>
      </w:r>
      <w:r w:rsidRPr="002940E2">
        <w:rPr>
          <w:bCs/>
          <w:sz w:val="22"/>
          <w:szCs w:val="22"/>
          <w:lang w:val="id-ID"/>
        </w:rPr>
        <w:t xml:space="preserve"> berdasarkan contoh Limbah B3 serta menentukan harga dasar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  <w:lang w:val="id-ID"/>
        </w:rPr>
        <w:t xml:space="preserve"> limbah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tersebut</w:t>
      </w:r>
      <w:proofErr w:type="spellEnd"/>
      <w:r w:rsidRPr="002940E2">
        <w:rPr>
          <w:bCs/>
          <w:sz w:val="22"/>
          <w:szCs w:val="22"/>
          <w:lang w:val="id-ID"/>
        </w:rPr>
        <w:t>.</w:t>
      </w:r>
    </w:p>
    <w:p w14:paraId="5641B627" w14:textId="77777777" w:rsidR="005A0949" w:rsidRPr="002940E2" w:rsidRDefault="005A0949" w:rsidP="005A0949">
      <w:pPr>
        <w:pStyle w:val="ListParagraph"/>
        <w:numPr>
          <w:ilvl w:val="0"/>
          <w:numId w:val="7"/>
        </w:numPr>
        <w:autoSpaceDE/>
        <w:autoSpaceDN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lastRenderedPageBreak/>
        <w:t xml:space="preserve">Pengisian Limbah B3 yang dilakukan oleh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sv-SE"/>
        </w:rPr>
        <w:t xml:space="preserve"> ke</w:t>
      </w:r>
      <w:r>
        <w:rPr>
          <w:sz w:val="22"/>
          <w:szCs w:val="22"/>
          <w:lang w:val="sv-SE"/>
        </w:rPr>
        <w:t xml:space="preserve"> </w:t>
      </w:r>
      <w:r w:rsidRPr="002940E2">
        <w:rPr>
          <w:sz w:val="22"/>
          <w:szCs w:val="22"/>
          <w:lang w:val="sv-SE"/>
        </w:rPr>
        <w:t xml:space="preserve">dalam angkutan/moda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sz w:val="22"/>
          <w:szCs w:val="22"/>
          <w:lang w:val="sv-SE"/>
        </w:rPr>
        <w:t>harus sesuai kapasitas yang telah dikeluarkan Dirjen Perhubungan Darat dan tidak diperkenankan untuk mengisi melebihi kapasitas yang telah ditentukan.</w:t>
      </w:r>
    </w:p>
    <w:p w14:paraId="31F5DA0C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menerbitkan </w:t>
      </w:r>
      <w:r w:rsidRPr="00AA4341">
        <w:rPr>
          <w:bCs/>
          <w:i/>
          <w:sz w:val="22"/>
          <w:szCs w:val="22"/>
          <w:lang w:val="sv-SE"/>
        </w:rPr>
        <w:t>manifest</w:t>
      </w:r>
      <w:r w:rsidRPr="00AA4341">
        <w:rPr>
          <w:bCs/>
          <w:sz w:val="22"/>
          <w:szCs w:val="22"/>
          <w:lang w:val="sv-SE"/>
        </w:rPr>
        <w:t xml:space="preserve"> dan memberikan 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AA4341">
        <w:rPr>
          <w:bCs/>
          <w:sz w:val="22"/>
          <w:szCs w:val="22"/>
          <w:lang w:val="sv-SE"/>
        </w:rPr>
        <w:t xml:space="preserve"> yaitu asli lembaran ke-2</w:t>
      </w:r>
      <w:r w:rsidRPr="002940E2">
        <w:rPr>
          <w:bCs/>
          <w:sz w:val="22"/>
          <w:szCs w:val="22"/>
          <w:lang w:val="id-ID"/>
        </w:rPr>
        <w:t xml:space="preserve"> dan</w:t>
      </w:r>
      <w:r w:rsidRPr="00AA4341">
        <w:rPr>
          <w:bCs/>
          <w:sz w:val="22"/>
          <w:szCs w:val="22"/>
          <w:lang w:val="sv-SE"/>
        </w:rPr>
        <w:t xml:space="preserve"> 3 yang telah ditandatangani dan diberi stempel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sebagai bukti pengangkutan dan penyerahan Limbah B3 kepada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5A0949">
        <w:rPr>
          <w:bCs/>
          <w:sz w:val="22"/>
          <w:szCs w:val="22"/>
          <w:lang w:val="sv-SE"/>
        </w:rPr>
        <w:t>,</w:t>
      </w:r>
      <w:r w:rsidRPr="005A0949">
        <w:rPr>
          <w:i/>
          <w:iCs/>
          <w:sz w:val="22"/>
          <w:szCs w:val="22"/>
          <w:lang w:val="sv-SE"/>
        </w:rPr>
        <w:t xml:space="preserve"> (Manifest manual dipakai jika masih ada salah satu pihak yang belum mempunyai dan/atau belum menggunakan Festronik).</w:t>
      </w:r>
    </w:p>
    <w:p w14:paraId="3FBADD12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akan mengurus dokumen </w:t>
      </w:r>
      <w:r w:rsidRPr="002940E2">
        <w:rPr>
          <w:bCs/>
          <w:i/>
          <w:sz w:val="22"/>
          <w:szCs w:val="22"/>
          <w:lang w:val="id-ID"/>
        </w:rPr>
        <w:t>Manifest</w:t>
      </w:r>
      <w:r w:rsidRPr="002940E2">
        <w:rPr>
          <w:bCs/>
          <w:sz w:val="22"/>
          <w:szCs w:val="22"/>
          <w:lang w:val="id-ID"/>
        </w:rPr>
        <w:t xml:space="preserve"> setelah ditandatangani dan distempel atau dicap oleh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selaku perusahaan pengelolaan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yang telah memperoleh izin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atau rekomendasi dari Kementerian Lingkungan Hidup yang akan diberikan bersamaan dengan </w:t>
      </w:r>
      <w:r w:rsidRPr="002940E2">
        <w:rPr>
          <w:bCs/>
          <w:i/>
          <w:sz w:val="22"/>
          <w:szCs w:val="22"/>
          <w:lang w:val="id-ID"/>
        </w:rPr>
        <w:t xml:space="preserve">invoice </w:t>
      </w:r>
      <w:r w:rsidRPr="002940E2">
        <w:rPr>
          <w:bCs/>
          <w:sz w:val="22"/>
          <w:szCs w:val="22"/>
          <w:lang w:val="id-ID"/>
        </w:rPr>
        <w:t>pada saat penagihan</w:t>
      </w:r>
    </w:p>
    <w:p w14:paraId="7EBFC5CA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bertanggungjawab secara penuh terhadap jenis dan jumlah Limbah B3 yang akan dikirim setelah keluar dari gerbang lokasi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AA4341">
        <w:rPr>
          <w:bCs/>
          <w:sz w:val="22"/>
          <w:szCs w:val="22"/>
          <w:lang w:val="sv-SE"/>
        </w:rPr>
        <w:t xml:space="preserve">sampai ke lokasi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  <w:lang w:val="id-ID"/>
        </w:rPr>
        <w:t>.</w:t>
      </w:r>
    </w:p>
    <w:p w14:paraId="1E13D6D0" w14:textId="77777777" w:rsidR="005A0949" w:rsidRPr="005A0949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>PIHAK KEDUA</w:t>
      </w:r>
      <w:r w:rsidRPr="00AA4341">
        <w:rPr>
          <w:b/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akan menyerahkan Berita Acara Pemusnahan (BAP) dan Sertifikat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 xml:space="preserve">, dan </w:t>
      </w:r>
      <w:r w:rsidRPr="002940E2">
        <w:rPr>
          <w:bCs/>
          <w:i/>
          <w:sz w:val="22"/>
          <w:szCs w:val="22"/>
          <w:lang w:val="id-ID"/>
        </w:rPr>
        <w:t xml:space="preserve">manifest </w:t>
      </w:r>
      <w:r w:rsidRPr="002940E2">
        <w:rPr>
          <w:bCs/>
          <w:sz w:val="22"/>
          <w:szCs w:val="22"/>
          <w:lang w:val="id-ID"/>
        </w:rPr>
        <w:t>lembar ke-7 (tujuh) yang telah ditandatangani oleh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.</w:t>
      </w:r>
    </w:p>
    <w:p w14:paraId="7A24A9EC" w14:textId="77777777" w:rsidR="005A0949" w:rsidRPr="00E05853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proofErr w:type="spellStart"/>
      <w:r w:rsidRPr="005A0949">
        <w:rPr>
          <w:sz w:val="22"/>
          <w:szCs w:val="22"/>
        </w:rPr>
        <w:t>Semua</w:t>
      </w:r>
      <w:proofErr w:type="spellEnd"/>
      <w:r w:rsidRPr="005A0949">
        <w:rPr>
          <w:sz w:val="22"/>
          <w:szCs w:val="22"/>
        </w:rPr>
        <w:t xml:space="preserve"> </w:t>
      </w:r>
      <w:r w:rsidRPr="005A0949">
        <w:rPr>
          <w:b/>
          <w:bCs/>
          <w:sz w:val="22"/>
          <w:szCs w:val="22"/>
        </w:rPr>
        <w:t xml:space="preserve">PIHAK </w:t>
      </w:r>
      <w:proofErr w:type="spellStart"/>
      <w:r w:rsidRPr="005A0949">
        <w:rPr>
          <w:sz w:val="22"/>
          <w:szCs w:val="22"/>
        </w:rPr>
        <w:t>diharapkan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untuk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memiliki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akun</w:t>
      </w:r>
      <w:proofErr w:type="spellEnd"/>
      <w:r w:rsidRPr="005A0949">
        <w:rPr>
          <w:sz w:val="22"/>
          <w:szCs w:val="22"/>
        </w:rPr>
        <w:t xml:space="preserve"> dan </w:t>
      </w:r>
      <w:proofErr w:type="spellStart"/>
      <w:r w:rsidRPr="005A0949">
        <w:rPr>
          <w:sz w:val="22"/>
          <w:szCs w:val="22"/>
        </w:rPr>
        <w:t>menggunakan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Festronik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sebagai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pengganti</w:t>
      </w:r>
      <w:proofErr w:type="spellEnd"/>
      <w:r w:rsidRPr="005A0949">
        <w:rPr>
          <w:sz w:val="22"/>
          <w:szCs w:val="22"/>
        </w:rPr>
        <w:t xml:space="preserve"> Manifest manual </w:t>
      </w:r>
      <w:proofErr w:type="spellStart"/>
      <w:r w:rsidRPr="005A0949">
        <w:rPr>
          <w:sz w:val="22"/>
          <w:szCs w:val="22"/>
        </w:rPr>
        <w:t>dalam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kegiatan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pengelolaan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limbah</w:t>
      </w:r>
      <w:proofErr w:type="spellEnd"/>
      <w:r w:rsidRPr="005A0949">
        <w:rPr>
          <w:sz w:val="22"/>
          <w:szCs w:val="22"/>
        </w:rPr>
        <w:t>.</w:t>
      </w:r>
    </w:p>
    <w:p w14:paraId="71487E9A" w14:textId="77777777" w:rsidR="00E05853" w:rsidRDefault="00E05853" w:rsidP="00E05853">
      <w:pPr>
        <w:pStyle w:val="ListParagraph"/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</w:p>
    <w:p w14:paraId="7A47F0FA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PASAL 3</w:t>
      </w:r>
    </w:p>
    <w:p w14:paraId="34F4AD9E" w14:textId="77777777" w:rsidR="005A0949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TATA CARA PENANGANAN LIMBAH</w:t>
      </w:r>
    </w:p>
    <w:p w14:paraId="29B5578C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2CEC64D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 xml:space="preserve">PIHAK PERTAMA </w:t>
      </w:r>
      <w:proofErr w:type="spellStart"/>
      <w:r w:rsidRPr="002940E2">
        <w:rPr>
          <w:sz w:val="22"/>
          <w:szCs w:val="22"/>
        </w:rPr>
        <w:t>wajib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mengemas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menggunakan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kemasan</w:t>
      </w:r>
      <w:proofErr w:type="spellEnd"/>
      <w:r w:rsidRPr="002940E2">
        <w:rPr>
          <w:sz w:val="22"/>
          <w:szCs w:val="22"/>
        </w:rPr>
        <w:t>/</w:t>
      </w:r>
      <w:proofErr w:type="spellStart"/>
      <w:r w:rsidRPr="002940E2">
        <w:rPr>
          <w:sz w:val="22"/>
          <w:szCs w:val="22"/>
        </w:rPr>
        <w:t>wadah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>.</w:t>
      </w:r>
    </w:p>
    <w:p w14:paraId="03E52A75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 xml:space="preserve">Setiap </w:t>
      </w:r>
      <w:r w:rsidRPr="002940E2">
        <w:rPr>
          <w:sz w:val="22"/>
          <w:szCs w:val="22"/>
        </w:rPr>
        <w:t>k</w:t>
      </w:r>
      <w:r w:rsidRPr="002940E2">
        <w:rPr>
          <w:sz w:val="22"/>
          <w:szCs w:val="22"/>
          <w:lang w:val="id-ID"/>
        </w:rPr>
        <w:t xml:space="preserve">endaraan angkut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  <w:lang w:val="id-ID"/>
        </w:rPr>
        <w:t xml:space="preserve"> ha</w:t>
      </w:r>
      <w:r w:rsidRPr="002940E2">
        <w:rPr>
          <w:sz w:val="22"/>
          <w:szCs w:val="22"/>
        </w:rPr>
        <w:t>r</w:t>
      </w:r>
      <w:r w:rsidRPr="002940E2">
        <w:rPr>
          <w:sz w:val="22"/>
          <w:szCs w:val="22"/>
          <w:lang w:val="id-ID"/>
        </w:rPr>
        <w:t xml:space="preserve">us dilengkapi dengan surat-surat dan izin-izin lengkap yang masih berlaku, dan untuk itu akan dilakukan pengecekan secara menyeluruh setiap masuk dan keluar oleh </w:t>
      </w:r>
      <w:r w:rsidRPr="002940E2">
        <w:rPr>
          <w:sz w:val="22"/>
          <w:szCs w:val="22"/>
        </w:rPr>
        <w:t>p</w:t>
      </w:r>
      <w:r w:rsidRPr="002940E2">
        <w:rPr>
          <w:sz w:val="22"/>
          <w:szCs w:val="22"/>
          <w:lang w:val="id-ID"/>
        </w:rPr>
        <w:t xml:space="preserve">etugas </w:t>
      </w:r>
      <w:r w:rsidRPr="002940E2">
        <w:rPr>
          <w:i/>
          <w:sz w:val="22"/>
          <w:szCs w:val="22"/>
        </w:rPr>
        <w:t>s</w:t>
      </w:r>
      <w:r w:rsidRPr="002940E2">
        <w:rPr>
          <w:i/>
          <w:sz w:val="22"/>
          <w:szCs w:val="22"/>
          <w:lang w:val="id-ID"/>
        </w:rPr>
        <w:t>ecurity</w:t>
      </w:r>
      <w:r w:rsidRPr="002940E2">
        <w:rPr>
          <w:i/>
          <w:sz w:val="22"/>
          <w:szCs w:val="22"/>
          <w:lang w:val="en-ID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</w:t>
      </w:r>
      <w:r w:rsidRPr="002940E2">
        <w:rPr>
          <w:b/>
          <w:sz w:val="22"/>
          <w:szCs w:val="22"/>
        </w:rPr>
        <w:t xml:space="preserve"> PIHAK KETIGA</w:t>
      </w:r>
      <w:r w:rsidRPr="002940E2">
        <w:rPr>
          <w:b/>
          <w:sz w:val="22"/>
          <w:szCs w:val="22"/>
          <w:lang w:val="id-ID"/>
        </w:rPr>
        <w:t>.</w:t>
      </w:r>
    </w:p>
    <w:p w14:paraId="099A6D4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meninggalkan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apapun</w:t>
      </w:r>
      <w:proofErr w:type="spellEnd"/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sisanya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lokasi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PERTAMA.</w:t>
      </w:r>
    </w:p>
    <w:p w14:paraId="045ED4B3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yang </w:t>
      </w:r>
      <w:proofErr w:type="spellStart"/>
      <w:r w:rsidRPr="002940E2">
        <w:rPr>
          <w:sz w:val="22"/>
          <w:szCs w:val="22"/>
        </w:rPr>
        <w:t>dikirim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mengelolanya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cara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dimiliki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45128855" w14:textId="77777777" w:rsidR="005A0949" w:rsidRPr="00E05853" w:rsidRDefault="005A0949" w:rsidP="00670E60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b/>
          <w:bCs/>
          <w:sz w:val="22"/>
          <w:szCs w:val="22"/>
          <w:lang w:val="id-ID"/>
        </w:rPr>
      </w:pPr>
      <w:r w:rsidRPr="002940E2">
        <w:rPr>
          <w:sz w:val="22"/>
          <w:szCs w:val="22"/>
        </w:rPr>
        <w:t xml:space="preserve">Segala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kegiatan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masih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lingkup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pekerjaan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kecuali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disebabkan</w:t>
      </w:r>
      <w:proofErr w:type="spellEnd"/>
      <w:r w:rsidRPr="002940E2">
        <w:rPr>
          <w:sz w:val="22"/>
          <w:szCs w:val="22"/>
        </w:rPr>
        <w:t xml:space="preserve"> oleh </w:t>
      </w:r>
      <w:proofErr w:type="spellStart"/>
      <w:r w:rsidRPr="002940E2">
        <w:rPr>
          <w:sz w:val="22"/>
          <w:szCs w:val="22"/>
        </w:rPr>
        <w:lastRenderedPageBreak/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maka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seg</w:t>
      </w:r>
      <w:r>
        <w:rPr>
          <w:sz w:val="22"/>
          <w:szCs w:val="22"/>
        </w:rPr>
        <w:t>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kerugian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timbul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006CA23E" w14:textId="77777777" w:rsidR="00333902" w:rsidRPr="005755F0" w:rsidRDefault="005A0949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4</w:t>
      </w:r>
    </w:p>
    <w:p w14:paraId="6298E350" w14:textId="77777777" w:rsidR="00333902" w:rsidRDefault="00333902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HAK DAN KEWAJIBAN</w:t>
      </w:r>
    </w:p>
    <w:p w14:paraId="1E555626" w14:textId="77777777" w:rsidR="00670E60" w:rsidRPr="005755F0" w:rsidRDefault="00670E60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4AD6A5D4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7A48E6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Memberitahukan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tentang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informasi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6EF8F8A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rincian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tepat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benar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lengkap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mengenai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jenis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dikelola</w:t>
      </w:r>
      <w:proofErr w:type="spellEnd"/>
      <w:r w:rsidRPr="002940E2">
        <w:rPr>
          <w:bCs/>
          <w:sz w:val="22"/>
          <w:szCs w:val="22"/>
        </w:rPr>
        <w:t>.</w:t>
      </w:r>
    </w:p>
    <w:p w14:paraId="606952E6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Membayar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jasa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skema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pembayaran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disepakati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PARA PIHAK</w:t>
      </w:r>
      <w:r w:rsidRPr="002940E2">
        <w:rPr>
          <w:bCs/>
          <w:sz w:val="22"/>
          <w:szCs w:val="22"/>
        </w:rPr>
        <w:t>.</w:t>
      </w:r>
    </w:p>
    <w:p w14:paraId="439E2F2D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684A139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Menerima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serta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menjamin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terpenuhinya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aspek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safety</w:t>
      </w:r>
      <w:r w:rsidRPr="002940E2">
        <w:rPr>
          <w:bCs/>
          <w:sz w:val="22"/>
          <w:szCs w:val="22"/>
        </w:rPr>
        <w:t xml:space="preserve"> di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kendaraan</w:t>
      </w:r>
      <w:proofErr w:type="spellEnd"/>
      <w:r w:rsidRPr="002940E2">
        <w:rPr>
          <w:bCs/>
          <w:sz w:val="22"/>
          <w:szCs w:val="22"/>
        </w:rPr>
        <w:t>/</w:t>
      </w:r>
      <w:proofErr w:type="spellStart"/>
      <w:r w:rsidRPr="002940E2">
        <w:rPr>
          <w:bCs/>
          <w:sz w:val="22"/>
          <w:szCs w:val="22"/>
        </w:rPr>
        <w:t>moda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memasuki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keluar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4929D34F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Mengurus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dokumen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 xml:space="preserve">manifest </w:t>
      </w:r>
      <w:proofErr w:type="spellStart"/>
      <w:r w:rsidRPr="002940E2">
        <w:rPr>
          <w:bCs/>
          <w:sz w:val="22"/>
          <w:szCs w:val="22"/>
        </w:rPr>
        <w:t>setelah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ditandatangani</w:t>
      </w:r>
      <w:proofErr w:type="spellEnd"/>
      <w:r w:rsidRPr="002940E2">
        <w:rPr>
          <w:bCs/>
          <w:sz w:val="22"/>
          <w:szCs w:val="22"/>
        </w:rPr>
        <w:t xml:space="preserve"> dan di </w:t>
      </w:r>
      <w:proofErr w:type="spellStart"/>
      <w:r w:rsidRPr="002940E2">
        <w:rPr>
          <w:bCs/>
          <w:sz w:val="22"/>
          <w:szCs w:val="22"/>
        </w:rPr>
        <w:t>stempel</w:t>
      </w:r>
      <w:proofErr w:type="spellEnd"/>
      <w:r w:rsidRPr="002940E2">
        <w:rPr>
          <w:bCs/>
          <w:sz w:val="22"/>
          <w:szCs w:val="22"/>
        </w:rPr>
        <w:t xml:space="preserve">/di cap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bersamaan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invoice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>.</w:t>
      </w:r>
    </w:p>
    <w:p w14:paraId="649C621A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menyerahkan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i/>
          <w:sz w:val="22"/>
          <w:szCs w:val="22"/>
        </w:rPr>
        <w:t>manifest</w:t>
      </w:r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memberikan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kepada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yaitu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asli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lembaran</w:t>
      </w:r>
      <w:proofErr w:type="spellEnd"/>
      <w:r w:rsidRPr="002940E2">
        <w:rPr>
          <w:sz w:val="22"/>
          <w:szCs w:val="22"/>
        </w:rPr>
        <w:t xml:space="preserve"> ke-2, 3 dan 7 yang </w:t>
      </w:r>
      <w:proofErr w:type="spellStart"/>
      <w:r w:rsidRPr="002940E2">
        <w:rPr>
          <w:sz w:val="22"/>
          <w:szCs w:val="22"/>
        </w:rPr>
        <w:t>telah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ditandatangani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diberi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stempel</w:t>
      </w:r>
      <w:proofErr w:type="spellEnd"/>
      <w:r w:rsidRPr="002940E2">
        <w:rPr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</w:rPr>
        <w:t>dan</w:t>
      </w:r>
      <w:r w:rsidRPr="002940E2">
        <w:rPr>
          <w:sz w:val="22"/>
          <w:szCs w:val="22"/>
          <w:lang w:val="id-ID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sebagai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bukti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penyerahan</w:t>
      </w:r>
      <w:proofErr w:type="spellEnd"/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kepada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KETIGA.</w:t>
      </w:r>
    </w:p>
    <w:p w14:paraId="5E6C6891" w14:textId="77777777" w:rsidR="00670E60" w:rsidRPr="002940E2" w:rsidRDefault="00670E60" w:rsidP="00670E60">
      <w:pPr>
        <w:numPr>
          <w:ilvl w:val="0"/>
          <w:numId w:val="28"/>
        </w:numPr>
        <w:autoSpaceDE/>
        <w:autoSpaceDN/>
        <w:spacing w:line="360" w:lineRule="auto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 xml:space="preserve">dan Kehutanan </w:t>
      </w:r>
      <w:r w:rsidRPr="002940E2">
        <w:rPr>
          <w:sz w:val="22"/>
          <w:szCs w:val="22"/>
        </w:rPr>
        <w:t xml:space="preserve">dan Kementerian </w:t>
      </w:r>
      <w:proofErr w:type="spellStart"/>
      <w:r w:rsidRPr="002940E2">
        <w:rPr>
          <w:sz w:val="22"/>
          <w:szCs w:val="22"/>
        </w:rPr>
        <w:t>Perhubungan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; dan</w:t>
      </w:r>
    </w:p>
    <w:p w14:paraId="7FF47CCE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transportasi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berkewajiban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pengemudi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perangkat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termasuk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perangkat-perangkat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suku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cadang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diperlukan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praktek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terbaik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mengikuti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&amp;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bCs/>
          <w:sz w:val="22"/>
          <w:szCs w:val="22"/>
        </w:rPr>
        <w:t xml:space="preserve"> </w:t>
      </w:r>
    </w:p>
    <w:p w14:paraId="6164EDE2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antara</w:t>
      </w:r>
      <w:proofErr w:type="spellEnd"/>
      <w:r w:rsidRPr="002940E2">
        <w:rPr>
          <w:bCs/>
          <w:sz w:val="22"/>
          <w:szCs w:val="22"/>
        </w:rPr>
        <w:t xml:space="preserve"> lain:</w:t>
      </w:r>
    </w:p>
    <w:p w14:paraId="7806EB76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</w:rPr>
      </w:pPr>
      <w:bookmarkStart w:id="3" w:name="_Hlk1136214"/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engumpulan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Pemanfaatan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>dan Kehutanan 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.</w:t>
      </w:r>
    </w:p>
    <w:p w14:paraId="3C841171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lastRenderedPageBreak/>
        <w:t xml:space="preserve">Menjaga dan melaksanakan pengelolaan Limbah B3 yang diterima dari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sv-SE"/>
        </w:rPr>
        <w:t xml:space="preserve">, agar tidak mencemari lingkungan sesuai dengan perizinan yang dimiliki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sv-SE"/>
        </w:rPr>
        <w:t xml:space="preserve">. </w:t>
      </w:r>
    </w:p>
    <w:p w14:paraId="319DF46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Memberikan BAP Limbah B3 yang diterbitkan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b/>
          <w:sz w:val="22"/>
          <w:szCs w:val="22"/>
          <w:lang w:val="fi-FI"/>
        </w:rPr>
        <w:t xml:space="preserve"> </w:t>
      </w:r>
      <w:r w:rsidRPr="002940E2">
        <w:rPr>
          <w:sz w:val="22"/>
          <w:szCs w:val="22"/>
          <w:lang w:val="fi-FI"/>
        </w:rPr>
        <w:t xml:space="preserve">melalui </w:t>
      </w:r>
      <w:r w:rsidRPr="002940E2">
        <w:rPr>
          <w:b/>
          <w:sz w:val="22"/>
          <w:szCs w:val="22"/>
          <w:lang w:val="fi-FI"/>
        </w:rPr>
        <w:t xml:space="preserve"> </w:t>
      </w:r>
      <w:r w:rsidRPr="00AA4341">
        <w:rPr>
          <w:b/>
          <w:bCs/>
          <w:sz w:val="22"/>
          <w:szCs w:val="22"/>
          <w:lang w:val="sv-SE"/>
        </w:rPr>
        <w:t>PIHAK KEDUA</w:t>
      </w:r>
      <w:r w:rsidRPr="002940E2">
        <w:rPr>
          <w:sz w:val="22"/>
          <w:szCs w:val="22"/>
          <w:lang w:val="fi-FI"/>
        </w:rPr>
        <w:t xml:space="preserve"> kepada </w:t>
      </w:r>
      <w:r w:rsidRPr="00AA4341">
        <w:rPr>
          <w:b/>
          <w:bCs/>
          <w:sz w:val="22"/>
          <w:szCs w:val="22"/>
          <w:lang w:val="sv-SE"/>
        </w:rPr>
        <w:t>PIHAK PERTAMA</w:t>
      </w:r>
      <w:r w:rsidRPr="002940E2">
        <w:rPr>
          <w:sz w:val="22"/>
          <w:szCs w:val="22"/>
          <w:lang w:val="fi-FI"/>
        </w:rPr>
        <w:t xml:space="preserve"> sebagai bukti bahwa limbah sudah diterima dan dikelola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sz w:val="22"/>
          <w:szCs w:val="22"/>
          <w:lang w:val="fi-FI"/>
        </w:rPr>
        <w:t xml:space="preserve"> sebagai Pengelola Limbah B3.</w:t>
      </w:r>
    </w:p>
    <w:p w14:paraId="13B58017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Memastikan bahwa dokumen limbah B3 </w:t>
      </w:r>
      <w:r w:rsidRPr="002940E2">
        <w:rPr>
          <w:i/>
          <w:sz w:val="22"/>
          <w:szCs w:val="22"/>
          <w:lang w:val="fi-FI"/>
        </w:rPr>
        <w:t>(Hazardous Waste Manifest)</w:t>
      </w:r>
      <w:r w:rsidRPr="002940E2">
        <w:rPr>
          <w:sz w:val="22"/>
          <w:szCs w:val="22"/>
          <w:lang w:val="fi-FI"/>
        </w:rPr>
        <w:t xml:space="preserve"> lembar ketujuh ditanda tangani dan distempel, dikirimkan oleh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sz w:val="22"/>
          <w:szCs w:val="22"/>
          <w:lang w:val="fi-FI"/>
        </w:rPr>
        <w:t xml:space="preserve"> kepada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fi-FI"/>
        </w:rPr>
        <w:t xml:space="preserve"> melalui </w:t>
      </w:r>
      <w:bookmarkEnd w:id="3"/>
      <w:r w:rsidRPr="002940E2">
        <w:rPr>
          <w:b/>
          <w:bCs/>
          <w:sz w:val="22"/>
          <w:szCs w:val="22"/>
        </w:rPr>
        <w:t>PIHAK KEDUA.</w:t>
      </w:r>
    </w:p>
    <w:p w14:paraId="34FFAB1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proofErr w:type="spellStart"/>
      <w:r w:rsidRPr="002940E2">
        <w:rPr>
          <w:bCs/>
          <w:sz w:val="22"/>
          <w:szCs w:val="22"/>
        </w:rPr>
        <w:t>Menerbitkan</w:t>
      </w:r>
      <w:proofErr w:type="spellEnd"/>
      <w:r w:rsidRPr="002940E2">
        <w:rPr>
          <w:bCs/>
          <w:sz w:val="22"/>
          <w:szCs w:val="22"/>
        </w:rPr>
        <w:t xml:space="preserve"> Berita Acara </w:t>
      </w:r>
      <w:proofErr w:type="spellStart"/>
      <w:r w:rsidRPr="002940E2">
        <w:rPr>
          <w:bCs/>
          <w:sz w:val="22"/>
          <w:szCs w:val="22"/>
        </w:rPr>
        <w:t>Penerimaan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(BAP) dan </w:t>
      </w:r>
      <w:proofErr w:type="spellStart"/>
      <w:r w:rsidRPr="002940E2">
        <w:rPr>
          <w:bCs/>
          <w:sz w:val="22"/>
          <w:szCs w:val="22"/>
        </w:rPr>
        <w:t>Sertifikat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untuk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diserahkan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/>
          <w:bCs/>
          <w:sz w:val="22"/>
          <w:szCs w:val="22"/>
        </w:rPr>
        <w:t xml:space="preserve"> PIHAK PERTAMA.</w:t>
      </w:r>
    </w:p>
    <w:p w14:paraId="4F52E4FF" w14:textId="77777777" w:rsidR="007E2EA1" w:rsidRPr="00E03B4C" w:rsidRDefault="00956EBF" w:rsidP="00956EBF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b/>
          <w:bCs/>
          <w:sz w:val="22"/>
          <w:szCs w:val="22"/>
        </w:rPr>
        <w:t xml:space="preserve"> </w:t>
      </w:r>
      <w:r w:rsidRPr="005755F0">
        <w:rPr>
          <w:sz w:val="22"/>
          <w:szCs w:val="22"/>
        </w:rPr>
        <w:t xml:space="preserve">masing-masing </w:t>
      </w:r>
      <w:proofErr w:type="spellStart"/>
      <w:r w:rsidRPr="005755F0">
        <w:rPr>
          <w:sz w:val="22"/>
          <w:szCs w:val="22"/>
        </w:rPr>
        <w:t>bertanggung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jawab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terhadap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pencemaran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lingkungan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mungkin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ditimbulkan</w:t>
      </w:r>
      <w:proofErr w:type="spellEnd"/>
      <w:r w:rsidRPr="005755F0">
        <w:rPr>
          <w:sz w:val="22"/>
          <w:szCs w:val="22"/>
        </w:rPr>
        <w:t xml:space="preserve"> oleh masing-masing </w:t>
      </w:r>
      <w:r w:rsidRPr="005755F0">
        <w:rPr>
          <w:b/>
          <w:bCs/>
          <w:sz w:val="22"/>
          <w:szCs w:val="22"/>
        </w:rPr>
        <w:t xml:space="preserve">PIHAK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kegiatan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pengelolaan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limbah</w:t>
      </w:r>
      <w:proofErr w:type="spellEnd"/>
      <w:r w:rsidRPr="005755F0">
        <w:rPr>
          <w:sz w:val="22"/>
          <w:szCs w:val="22"/>
        </w:rPr>
        <w:t xml:space="preserve"> B3.</w:t>
      </w:r>
    </w:p>
    <w:p w14:paraId="523045FF" w14:textId="77777777" w:rsidR="00E03B4C" w:rsidRDefault="00E03B4C" w:rsidP="00E03B4C">
      <w:pPr>
        <w:pStyle w:val="ListParagraph"/>
        <w:spacing w:line="360" w:lineRule="auto"/>
        <w:ind w:left="426"/>
        <w:jc w:val="both"/>
        <w:rPr>
          <w:b/>
          <w:bCs/>
          <w:sz w:val="22"/>
          <w:szCs w:val="22"/>
          <w:lang w:val="id-ID"/>
        </w:rPr>
      </w:pPr>
    </w:p>
    <w:p w14:paraId="0D664EB5" w14:textId="77777777" w:rsidR="00E03B4C" w:rsidRPr="00670E60" w:rsidRDefault="00E03B4C" w:rsidP="00E03B4C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>
        <w:rPr>
          <w:b/>
          <w:bCs/>
          <w:sz w:val="22"/>
          <w:szCs w:val="22"/>
        </w:rPr>
        <w:t>5</w:t>
      </w:r>
    </w:p>
    <w:p w14:paraId="28E62483" w14:textId="33D422E2" w:rsidR="00E03B4C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MUTU LAYANAN</w:t>
      </w:r>
    </w:p>
    <w:p w14:paraId="25AC6C17" w14:textId="77777777" w:rsidR="00E03B4C" w:rsidRPr="005755F0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3A27F676" w14:textId="7CF4B851" w:rsidR="00460436" w:rsidRDefault="0046043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E03B4C">
        <w:rPr>
          <w:b/>
          <w:bCs/>
          <w:sz w:val="22"/>
          <w:szCs w:val="22"/>
          <w:lang w:val="id-ID"/>
        </w:rPr>
        <w:t xml:space="preserve">PARA PIHAK </w:t>
      </w:r>
      <w:r w:rsidRPr="00E03B4C">
        <w:rPr>
          <w:sz w:val="22"/>
          <w:szCs w:val="22"/>
          <w:lang w:val="id-ID"/>
        </w:rPr>
        <w:t xml:space="preserve">masing-masing diwajibkan memiliki akun </w:t>
      </w:r>
      <w:r w:rsidRPr="00E03B4C">
        <w:rPr>
          <w:b/>
          <w:bCs/>
          <w:sz w:val="22"/>
          <w:szCs w:val="22"/>
          <w:lang w:val="id-ID"/>
        </w:rPr>
        <w:t>“SIMPEL”</w:t>
      </w:r>
      <w:r w:rsidRPr="00E03B4C">
        <w:rPr>
          <w:sz w:val="22"/>
          <w:szCs w:val="22"/>
          <w:lang w:val="id-ID"/>
        </w:rPr>
        <w:t xml:space="preserve"> (Sistem Infor</w:t>
      </w:r>
      <w:r w:rsidR="00B234E4" w:rsidRPr="00E03B4C">
        <w:rPr>
          <w:sz w:val="22"/>
          <w:szCs w:val="22"/>
          <w:lang w:val="id-ID"/>
        </w:rPr>
        <w:t xml:space="preserve">masi Pelaporan Elektronik Lingkungan Hidup) dan melaporkan secara berkala dan rutin untuk setiap kegiatan pengelolaan limbah B3 nya mulai dari Penghasil, Pengangkut, dan Pemusnah oleh masing-masing </w:t>
      </w:r>
      <w:r w:rsidR="00B234E4" w:rsidRPr="00E03B4C">
        <w:rPr>
          <w:b/>
          <w:bCs/>
          <w:sz w:val="22"/>
          <w:szCs w:val="22"/>
          <w:lang w:val="id-ID"/>
        </w:rPr>
        <w:t>PIHAK</w:t>
      </w:r>
      <w:r w:rsidR="00B234E4" w:rsidRPr="00E03B4C">
        <w:rPr>
          <w:sz w:val="22"/>
          <w:szCs w:val="22"/>
          <w:lang w:val="id-ID"/>
        </w:rPr>
        <w:t xml:space="preserve"> untuk mempermudah jalanya kegiatan pengelolaan limbah B3.</w:t>
      </w:r>
    </w:p>
    <w:p w14:paraId="14FF531E" w14:textId="5FF61DC0" w:rsidR="00E03B4C" w:rsidRPr="00E03B4C" w:rsidRDefault="00E03B4C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b/>
          <w:bCs/>
          <w:sz w:val="22"/>
          <w:szCs w:val="22"/>
        </w:rPr>
        <w:t xml:space="preserve">PIHAK KEDUA </w:t>
      </w:r>
      <w:proofErr w:type="spellStart"/>
      <w:r w:rsidRPr="00E03B4C">
        <w:rPr>
          <w:sz w:val="22"/>
          <w:szCs w:val="22"/>
        </w:rPr>
        <w:t>Menyediakan</w:t>
      </w:r>
      <w:proofErr w:type="spellEnd"/>
      <w:r w:rsidRPr="00E03B4C">
        <w:rPr>
          <w:sz w:val="22"/>
          <w:szCs w:val="22"/>
        </w:rPr>
        <w:t xml:space="preserve"> Safety Box dan Kantong plastic </w:t>
      </w:r>
      <w:proofErr w:type="spellStart"/>
      <w:r w:rsidRPr="00E03B4C">
        <w:rPr>
          <w:sz w:val="22"/>
          <w:szCs w:val="22"/>
        </w:rPr>
        <w:t>sesuai</w:t>
      </w:r>
      <w:proofErr w:type="spellEnd"/>
      <w:r w:rsidRPr="00E03B4C">
        <w:rPr>
          <w:sz w:val="22"/>
          <w:szCs w:val="22"/>
        </w:rPr>
        <w:t xml:space="preserve"> </w:t>
      </w:r>
      <w:proofErr w:type="spellStart"/>
      <w:r w:rsidRPr="00E03B4C">
        <w:rPr>
          <w:sz w:val="22"/>
          <w:szCs w:val="22"/>
        </w:rPr>
        <w:t>standar</w:t>
      </w:r>
      <w:proofErr w:type="spellEnd"/>
      <w:r w:rsidRPr="00E03B4C">
        <w:rPr>
          <w:sz w:val="22"/>
          <w:szCs w:val="22"/>
        </w:rPr>
        <w:t xml:space="preserve"> dan </w:t>
      </w:r>
      <w:proofErr w:type="spellStart"/>
      <w:r w:rsidRPr="00E03B4C">
        <w:rPr>
          <w:sz w:val="22"/>
          <w:szCs w:val="22"/>
        </w:rPr>
        <w:t>sesuai</w:t>
      </w:r>
      <w:proofErr w:type="spellEnd"/>
      <w:r w:rsidRPr="00E03B4C">
        <w:rPr>
          <w:sz w:val="22"/>
          <w:szCs w:val="22"/>
        </w:rPr>
        <w:t xml:space="preserve"> </w:t>
      </w:r>
      <w:proofErr w:type="spellStart"/>
      <w:r w:rsidRPr="00E03B4C">
        <w:rPr>
          <w:sz w:val="22"/>
          <w:szCs w:val="22"/>
        </w:rPr>
        <w:t>dengan</w:t>
      </w:r>
      <w:proofErr w:type="spellEnd"/>
      <w:r w:rsidRPr="00E03B4C">
        <w:rPr>
          <w:sz w:val="22"/>
          <w:szCs w:val="22"/>
        </w:rPr>
        <w:t xml:space="preserve"> </w:t>
      </w:r>
      <w:proofErr w:type="spellStart"/>
      <w:r w:rsidRPr="00E03B4C">
        <w:rPr>
          <w:sz w:val="22"/>
          <w:szCs w:val="22"/>
        </w:rPr>
        <w:t>kebutuhan</w:t>
      </w:r>
      <w:proofErr w:type="spellEnd"/>
      <w:r w:rsidRPr="00E03B4C">
        <w:rPr>
          <w:sz w:val="22"/>
          <w:szCs w:val="22"/>
        </w:rPr>
        <w:t>.</w:t>
      </w:r>
    </w:p>
    <w:p w14:paraId="05A68E36" w14:textId="77777777" w:rsidR="00E84BD6" w:rsidRDefault="00E84BD6" w:rsidP="008D0359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</w:p>
    <w:p w14:paraId="2DDE486C" w14:textId="55459D3E" w:rsidR="008D0359" w:rsidRPr="00670E60" w:rsidRDefault="008D0359" w:rsidP="008D035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 w:rsidR="00E03B4C">
        <w:rPr>
          <w:b/>
          <w:bCs/>
          <w:sz w:val="22"/>
          <w:szCs w:val="22"/>
        </w:rPr>
        <w:t>6</w:t>
      </w:r>
    </w:p>
    <w:p w14:paraId="438D32A6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es-ES_tradnl"/>
        </w:rPr>
        <w:t>JANGKA WAKTU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PERJANJIAN</w:t>
      </w:r>
    </w:p>
    <w:p w14:paraId="1ADCD4DC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24DECB7F" w14:textId="5A0E2BEB" w:rsidR="008D0359" w:rsidRPr="005755F0" w:rsidRDefault="008D0359" w:rsidP="003F0B17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color w:val="000000"/>
          <w:sz w:val="22"/>
          <w:szCs w:val="22"/>
          <w:lang w:val="es-ES_tradnl"/>
        </w:rPr>
        <w:t>PERJANJIAN</w:t>
      </w:r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ini</w:t>
      </w:r>
      <w:proofErr w:type="spellEnd"/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berlaku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untuk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jangka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waktu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="009C367F">
        <w:rPr>
          <w:color w:val="000000"/>
          <w:sz w:val="22"/>
          <w:szCs w:val="22"/>
        </w:rPr>
        <w:t>1</w:t>
      </w:r>
      <w:r w:rsidRPr="005755F0">
        <w:rPr>
          <w:color w:val="000000"/>
          <w:sz w:val="22"/>
          <w:szCs w:val="22"/>
          <w:lang w:val="id-ID"/>
        </w:rPr>
        <w:t xml:space="preserve"> tahun</w:t>
      </w:r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dimulai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sejak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23</w:t>
      </w:r>
      <w:r w:rsidR="004F1A06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  <w:lang w:val="es-ES_tradnl"/>
        </w:rPr>
        <w:t>Februari</w:t>
      </w:r>
      <w:proofErr w:type="spellEnd"/>
      <w:r w:rsidR="004F1A06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EE16C8">
        <w:rPr>
          <w:b/>
          <w:color w:val="000000"/>
          <w:sz w:val="22"/>
          <w:szCs w:val="22"/>
          <w:lang w:val="id-ID"/>
        </w:rPr>
        <w:t>202</w:t>
      </w:r>
      <w:r w:rsidR="00340B26">
        <w:rPr>
          <w:b/>
          <w:color w:val="000000"/>
          <w:sz w:val="22"/>
          <w:szCs w:val="22"/>
        </w:rPr>
        <w:t>4</w:t>
      </w:r>
      <w:r w:rsidRPr="003F0B17">
        <w:rPr>
          <w:b/>
          <w:color w:val="000000"/>
          <w:sz w:val="22"/>
          <w:szCs w:val="22"/>
          <w:lang w:val="id-ID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ditandatangani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3F0B17">
        <w:rPr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23</w:t>
      </w:r>
      <w:r w:rsidR="00103E04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</w:rPr>
        <w:t>Februari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Pr="003F0B17">
        <w:rPr>
          <w:b/>
          <w:color w:val="000000"/>
          <w:sz w:val="22"/>
          <w:szCs w:val="22"/>
          <w:lang w:val="id-ID"/>
        </w:rPr>
        <w:t>2</w:t>
      </w:r>
      <w:r w:rsidR="003F0B17">
        <w:rPr>
          <w:b/>
          <w:color w:val="000000"/>
          <w:sz w:val="22"/>
          <w:szCs w:val="22"/>
          <w:lang w:val="id-ID"/>
        </w:rPr>
        <w:t>0</w:t>
      </w:r>
      <w:r w:rsidR="003F0B17">
        <w:rPr>
          <w:b/>
          <w:color w:val="000000"/>
          <w:sz w:val="22"/>
          <w:szCs w:val="22"/>
        </w:rPr>
        <w:t>2</w:t>
      </w:r>
      <w:r w:rsidR="00103E04">
        <w:rPr>
          <w:b/>
          <w:color w:val="000000"/>
          <w:sz w:val="22"/>
          <w:szCs w:val="22"/>
        </w:rPr>
        <w:t>4</w:t>
      </w:r>
      <w:r w:rsidR="003F0B17" w:rsidRPr="003F0B17">
        <w:rPr>
          <w:bCs/>
          <w:color w:val="000000"/>
          <w:sz w:val="22"/>
          <w:szCs w:val="22"/>
        </w:rPr>
        <w:t>.</w:t>
      </w:r>
    </w:p>
    <w:p w14:paraId="12319D3C" w14:textId="77777777" w:rsidR="008D0359" w:rsidRPr="005755F0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sewaktu-waktu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dapat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ditinjau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setelah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sebelumnya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 xml:space="preserve">PIHAK </w:t>
      </w:r>
      <w:proofErr w:type="spellStart"/>
      <w:r w:rsidRPr="005755F0">
        <w:rPr>
          <w:sz w:val="22"/>
          <w:szCs w:val="22"/>
          <w:lang w:val="es-ES_tradnl"/>
        </w:rPr>
        <w:t>memberitahukan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terlebih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dahulu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kepada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lainnya</w:t>
      </w:r>
      <w:proofErr w:type="spellEnd"/>
      <w:r w:rsidRPr="005755F0">
        <w:rPr>
          <w:sz w:val="22"/>
          <w:szCs w:val="22"/>
          <w:lang w:val="es-ES_tradnl"/>
        </w:rPr>
        <w:t xml:space="preserve"> secara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>.</w:t>
      </w:r>
    </w:p>
    <w:p w14:paraId="1469AEF6" w14:textId="77777777" w:rsidR="008D0359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5755F0">
        <w:rPr>
          <w:sz w:val="22"/>
          <w:szCs w:val="22"/>
          <w:lang w:val="es-ES_tradnl"/>
        </w:rPr>
        <w:t>Selama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peninjauan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ketentuan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tetap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berlaku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sebelum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kesepakatan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dari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>.</w:t>
      </w:r>
    </w:p>
    <w:p w14:paraId="3569D4A1" w14:textId="77777777" w:rsidR="00670E60" w:rsidRPr="002940E2" w:rsidRDefault="00670E60" w:rsidP="00670E60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Jika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ingin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memperpanjang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perjanjian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mengajukan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permohonan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tertulis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paling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cepat</w:t>
      </w:r>
      <w:proofErr w:type="spellEnd"/>
      <w:r w:rsidRPr="002940E2">
        <w:rPr>
          <w:sz w:val="22"/>
          <w:szCs w:val="22"/>
          <w:lang w:val="es-ES_tradnl"/>
        </w:rPr>
        <w:t xml:space="preserve"> 3 (</w:t>
      </w:r>
      <w:proofErr w:type="spellStart"/>
      <w:r w:rsidRPr="002940E2">
        <w:rPr>
          <w:sz w:val="22"/>
          <w:szCs w:val="22"/>
          <w:lang w:val="es-ES_tradnl"/>
        </w:rPr>
        <w:t>tiga</w:t>
      </w:r>
      <w:proofErr w:type="spellEnd"/>
      <w:r w:rsidRPr="002940E2">
        <w:rPr>
          <w:sz w:val="22"/>
          <w:szCs w:val="22"/>
          <w:lang w:val="es-ES_tradnl"/>
        </w:rPr>
        <w:t xml:space="preserve">) </w:t>
      </w:r>
      <w:proofErr w:type="spellStart"/>
      <w:r w:rsidRPr="002940E2">
        <w:rPr>
          <w:sz w:val="22"/>
          <w:szCs w:val="22"/>
          <w:lang w:val="es-ES_tradnl"/>
        </w:rPr>
        <w:t>bulan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sebelumnya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0FF88FFF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</w:p>
    <w:p w14:paraId="67788320" w14:textId="38794A2A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 xml:space="preserve">PASAL </w:t>
      </w:r>
      <w:r w:rsidR="00E03B4C">
        <w:rPr>
          <w:b/>
          <w:bCs/>
          <w:color w:val="000000"/>
          <w:sz w:val="22"/>
          <w:szCs w:val="22"/>
        </w:rPr>
        <w:t>7</w:t>
      </w:r>
    </w:p>
    <w:p w14:paraId="154B58F1" w14:textId="77777777" w:rsidR="008D0359" w:rsidRPr="00670E60" w:rsidRDefault="008D0359" w:rsidP="00670E60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 BIAYA </w:t>
      </w:r>
      <w:r w:rsidRPr="005755F0">
        <w:rPr>
          <w:b/>
          <w:bCs/>
          <w:color w:val="000000"/>
          <w:sz w:val="22"/>
          <w:szCs w:val="22"/>
        </w:rPr>
        <w:t>PENGANGKUTAN DAN PENGOLAHAN</w:t>
      </w:r>
    </w:p>
    <w:p w14:paraId="069FC1C3" w14:textId="77777777" w:rsidR="00670E60" w:rsidRPr="002940E2" w:rsidRDefault="00670E60" w:rsidP="00670E60">
      <w:pPr>
        <w:spacing w:line="360" w:lineRule="auto"/>
        <w:jc w:val="both"/>
        <w:rPr>
          <w:sz w:val="22"/>
          <w:szCs w:val="22"/>
          <w:lang w:val="id-ID"/>
        </w:rPr>
      </w:pPr>
    </w:p>
    <w:p w14:paraId="39D90FC3" w14:textId="77777777" w:rsidR="00670E60" w:rsidRPr="002940E2" w:rsidRDefault="00670E60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/>
          <w:sz w:val="22"/>
          <w:szCs w:val="22"/>
        </w:rPr>
      </w:pP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disepakati</w:t>
      </w:r>
      <w:proofErr w:type="spellEnd"/>
      <w:r w:rsidRPr="002940E2">
        <w:rPr>
          <w:sz w:val="22"/>
          <w:szCs w:val="22"/>
        </w:rPr>
        <w:t xml:space="preserve"> oleh</w:t>
      </w:r>
      <w:r w:rsidRPr="002940E2">
        <w:rPr>
          <w:b/>
          <w:sz w:val="22"/>
          <w:szCs w:val="22"/>
        </w:rPr>
        <w:t xml:space="preserve"> PARA PIHAK </w:t>
      </w:r>
      <w:proofErr w:type="spellStart"/>
      <w:r w:rsidRPr="002940E2">
        <w:rPr>
          <w:sz w:val="22"/>
          <w:szCs w:val="22"/>
        </w:rPr>
        <w:t>dituangkan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Surat </w:t>
      </w:r>
      <w:proofErr w:type="spellStart"/>
      <w:r w:rsidRPr="002940E2">
        <w:rPr>
          <w:sz w:val="22"/>
          <w:szCs w:val="22"/>
        </w:rPr>
        <w:t>Penawaran</w:t>
      </w:r>
      <w:proofErr w:type="spellEnd"/>
      <w:r w:rsidRPr="002940E2">
        <w:rPr>
          <w:sz w:val="22"/>
          <w:szCs w:val="22"/>
        </w:rPr>
        <w:t xml:space="preserve"> Harga/</w:t>
      </w:r>
      <w:proofErr w:type="spellStart"/>
      <w:r w:rsidRPr="002940E2">
        <w:rPr>
          <w:sz w:val="22"/>
          <w:szCs w:val="22"/>
        </w:rPr>
        <w:t>Kesepakatan</w:t>
      </w:r>
      <w:proofErr w:type="spellEnd"/>
      <w:r w:rsidRPr="002940E2">
        <w:rPr>
          <w:sz w:val="22"/>
          <w:szCs w:val="22"/>
        </w:rPr>
        <w:t xml:space="preserve"> Harga yang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bagian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terpisahkan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>.</w:t>
      </w:r>
    </w:p>
    <w:p w14:paraId="573E6EF9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berlangsungnya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seluruh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dapat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dirubah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tanpa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persetujuan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tertulis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>.</w:t>
      </w:r>
    </w:p>
    <w:p w14:paraId="11343D12" w14:textId="77777777" w:rsidR="00670E60" w:rsidRPr="00670E60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>Perubahan atau penyesuaian biaya sebagaimana dimaksud dalam ayat (2)</w:t>
      </w:r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pasal ini dituangkan dalam bentuk Amandemen (lampiran)</w:t>
      </w:r>
      <w:r w:rsidRPr="002940E2">
        <w:rPr>
          <w:sz w:val="22"/>
          <w:szCs w:val="22"/>
        </w:rPr>
        <w:t xml:space="preserve"> dan </w:t>
      </w:r>
      <w:r w:rsidRPr="002940E2">
        <w:rPr>
          <w:sz w:val="22"/>
          <w:szCs w:val="22"/>
          <w:lang w:val="id-ID"/>
        </w:rPr>
        <w:t xml:space="preserve">merupakan satu kesatuan yang tidak dapat dipisahkan dari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1C17A39F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>B</w:t>
      </w:r>
      <w:r w:rsidRPr="002940E2">
        <w:rPr>
          <w:sz w:val="22"/>
          <w:szCs w:val="22"/>
          <w:lang w:val="id-ID"/>
        </w:rPr>
        <w:t xml:space="preserve">iaya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  <w:lang w:val="id-ID"/>
        </w:rPr>
        <w:t xml:space="preserve"> dan mekanisme pembayarannya akan ditentukan </w:t>
      </w:r>
      <w:r w:rsidRPr="002940E2">
        <w:rPr>
          <w:sz w:val="22"/>
          <w:szCs w:val="22"/>
        </w:rPr>
        <w:t xml:space="preserve">oleh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perjanjian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tersendiri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proofErr w:type="gram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:</w:t>
      </w:r>
      <w:proofErr w:type="gramEnd"/>
    </w:p>
    <w:p w14:paraId="51ECDA8F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pengangkutan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 xml:space="preserve">)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>engan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06898AF3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  <w:lang w:val="id-ID"/>
        </w:rPr>
        <w:t xml:space="preserve"> biaya pengolahan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>)</w:t>
      </w:r>
      <w:r w:rsidRPr="002940E2">
        <w:rPr>
          <w:bCs/>
          <w:sz w:val="22"/>
          <w:szCs w:val="22"/>
          <w:lang w:val="id-ID"/>
        </w:rPr>
        <w:t xml:space="preserve"> kepada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 xml:space="preserve">engan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>.</w:t>
      </w:r>
    </w:p>
    <w:p w14:paraId="65A44E70" w14:textId="77777777" w:rsidR="008D0359" w:rsidRPr="00670E60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bertanggung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jawab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atas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dikeluarkan</w:t>
      </w:r>
      <w:proofErr w:type="spellEnd"/>
      <w:r w:rsidRPr="002940E2">
        <w:rPr>
          <w:bCs/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melakukan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apapun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selain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6B62076F" w14:textId="77777777" w:rsidR="008D0359" w:rsidRPr="005755F0" w:rsidRDefault="008D0359" w:rsidP="00D01A8B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Pembayaran Biaya pengangkutan dan pengolahan dari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untuk Pelaksanaan Pekerjaan akan dilakukan </w:t>
      </w:r>
      <w:r w:rsidRPr="005755F0">
        <w:rPr>
          <w:b/>
          <w:color w:val="000000"/>
          <w:sz w:val="22"/>
          <w:szCs w:val="22"/>
          <w:lang w:val="id-ID"/>
        </w:rPr>
        <w:t>sesuai kesepakatan kedua belah pihak</w:t>
      </w:r>
      <w:r w:rsidRPr="005755F0">
        <w:rPr>
          <w:color w:val="000000"/>
          <w:sz w:val="22"/>
          <w:szCs w:val="22"/>
          <w:lang w:val="id-ID"/>
        </w:rPr>
        <w:t xml:space="preserve"> setelah Pekerjaan Pengambilan L</w:t>
      </w:r>
      <w:r w:rsidR="00D01A8B" w:rsidRPr="005755F0">
        <w:rPr>
          <w:color w:val="000000"/>
          <w:sz w:val="22"/>
          <w:szCs w:val="22"/>
          <w:lang w:val="id-ID"/>
        </w:rPr>
        <w:t>imbah</w:t>
      </w:r>
      <w:r w:rsidRPr="005755F0">
        <w:rPr>
          <w:color w:val="000000"/>
          <w:sz w:val="22"/>
          <w:szCs w:val="22"/>
          <w:lang w:val="id-ID"/>
        </w:rPr>
        <w:t xml:space="preserve"> telah diselesaikan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color w:val="000000"/>
          <w:sz w:val="22"/>
          <w:szCs w:val="22"/>
          <w:lang w:val="id-ID"/>
        </w:rPr>
        <w:t xml:space="preserve"> di lokasi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="00D01A8B" w:rsidRPr="005755F0">
        <w:rPr>
          <w:color w:val="000000"/>
          <w:sz w:val="22"/>
          <w:szCs w:val="22"/>
          <w:lang w:val="id-ID"/>
        </w:rPr>
        <w:t xml:space="preserve">  membuat tagihan berdasarkan SPK </w:t>
      </w:r>
      <w:r w:rsidRPr="005755F0">
        <w:rPr>
          <w:color w:val="000000"/>
          <w:sz w:val="22"/>
          <w:szCs w:val="22"/>
          <w:lang w:val="id-ID"/>
        </w:rPr>
        <w:t xml:space="preserve">yang dikeluarkan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kepada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bCs/>
          <w:color w:val="000000"/>
          <w:sz w:val="22"/>
          <w:szCs w:val="22"/>
          <w:lang w:val="id-ID"/>
        </w:rPr>
        <w:t>.</w:t>
      </w:r>
    </w:p>
    <w:p w14:paraId="2AC42AFB" w14:textId="1F36B9CB" w:rsidR="008D0359" w:rsidRPr="005755F0" w:rsidRDefault="008D0359" w:rsidP="008D0359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</w:rPr>
        <w:t xml:space="preserve">Minimal </w:t>
      </w:r>
      <w:proofErr w:type="spellStart"/>
      <w:r w:rsidRPr="005755F0">
        <w:rPr>
          <w:color w:val="000000"/>
          <w:sz w:val="22"/>
          <w:szCs w:val="22"/>
        </w:rPr>
        <w:t>penga</w:t>
      </w:r>
      <w:r w:rsidR="00D01A8B" w:rsidRPr="005755F0">
        <w:rPr>
          <w:color w:val="000000"/>
          <w:sz w:val="22"/>
          <w:szCs w:val="22"/>
        </w:rPr>
        <w:t>mbilan</w:t>
      </w:r>
      <w:proofErr w:type="spellEnd"/>
      <w:r w:rsidR="00D01A8B" w:rsidRPr="005755F0">
        <w:rPr>
          <w:color w:val="000000"/>
          <w:sz w:val="22"/>
          <w:szCs w:val="22"/>
        </w:rPr>
        <w:t xml:space="preserve"> dan </w:t>
      </w:r>
      <w:proofErr w:type="spellStart"/>
      <w:r w:rsidR="00D01A8B" w:rsidRPr="005755F0">
        <w:rPr>
          <w:color w:val="000000"/>
          <w:sz w:val="22"/>
          <w:szCs w:val="22"/>
        </w:rPr>
        <w:t>pengangkutan</w:t>
      </w:r>
      <w:proofErr w:type="spellEnd"/>
      <w:r w:rsidR="00D01A8B"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limbah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adalah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sebanyak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="00E03B4C" w:rsidRPr="00E03B4C">
        <w:rPr>
          <w:b/>
          <w:bCs/>
          <w:color w:val="000000"/>
          <w:sz w:val="22"/>
          <w:szCs w:val="22"/>
        </w:rPr>
        <w:t xml:space="preserve">50 </w:t>
      </w:r>
      <w:r w:rsidRPr="00E03B4C">
        <w:rPr>
          <w:b/>
          <w:bCs/>
          <w:color w:val="000000"/>
          <w:sz w:val="22"/>
          <w:szCs w:val="22"/>
        </w:rPr>
        <w:t>Kg.</w:t>
      </w:r>
    </w:p>
    <w:p w14:paraId="42B1AA30" w14:textId="77777777" w:rsidR="00670E60" w:rsidRPr="00670E60" w:rsidRDefault="008D0359" w:rsidP="00670E60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Segala keputusan dari hasil penetapan biaya </w:t>
      </w:r>
      <w:proofErr w:type="spellStart"/>
      <w:r w:rsidRPr="005755F0">
        <w:rPr>
          <w:color w:val="000000"/>
          <w:sz w:val="22"/>
          <w:szCs w:val="22"/>
        </w:rPr>
        <w:t>pengolahan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dan mekanisme pembayaran </w:t>
      </w:r>
      <w:proofErr w:type="spellStart"/>
      <w:r w:rsidRPr="005755F0">
        <w:rPr>
          <w:color w:val="000000"/>
          <w:sz w:val="22"/>
          <w:szCs w:val="22"/>
        </w:rPr>
        <w:t>merupakan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bagian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PERJANJIAN</w:t>
      </w:r>
      <w:r w:rsidRPr="005755F0">
        <w:rPr>
          <w:color w:val="000000"/>
          <w:sz w:val="22"/>
          <w:szCs w:val="22"/>
          <w:lang w:val="id-ID"/>
        </w:rPr>
        <w:t xml:space="preserve"> ini. </w:t>
      </w:r>
    </w:p>
    <w:p w14:paraId="7AF9CDD2" w14:textId="77777777" w:rsidR="00E05853" w:rsidRDefault="00E05853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1E772E51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371E8092" w14:textId="5E3B3FF7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lang w:val="pt-BR"/>
        </w:rPr>
        <w:t xml:space="preserve">PASAL  </w:t>
      </w:r>
      <w:r w:rsidR="00E03B4C">
        <w:rPr>
          <w:b/>
          <w:bCs/>
          <w:color w:val="000000"/>
          <w:sz w:val="22"/>
          <w:szCs w:val="22"/>
          <w:lang w:val="pt-BR"/>
        </w:rPr>
        <w:t>8</w:t>
      </w:r>
    </w:p>
    <w:p w14:paraId="28373389" w14:textId="6C77AA66" w:rsidR="008D0359" w:rsidRPr="005755F0" w:rsidRDefault="008D0359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  <w:r w:rsidRPr="005755F0">
        <w:rPr>
          <w:b/>
          <w:bCs/>
          <w:color w:val="000000"/>
          <w:sz w:val="22"/>
          <w:szCs w:val="22"/>
          <w:lang w:val="pt-BR"/>
        </w:rPr>
        <w:t xml:space="preserve">PERNYATAAN DAN JAMINAN  </w:t>
      </w:r>
    </w:p>
    <w:p w14:paraId="68C0E815" w14:textId="77777777" w:rsidR="008D0359" w:rsidRPr="005755F0" w:rsidRDefault="008D0359" w:rsidP="00670E60">
      <w:pPr>
        <w:spacing w:line="360" w:lineRule="auto"/>
        <w:jc w:val="both"/>
        <w:rPr>
          <w:b/>
          <w:bCs/>
          <w:color w:val="000000"/>
          <w:sz w:val="22"/>
          <w:szCs w:val="22"/>
          <w:lang w:val="pt-BR"/>
        </w:rPr>
      </w:pPr>
    </w:p>
    <w:p w14:paraId="4B945B40" w14:textId="77777777" w:rsidR="00670E60" w:rsidRPr="002940E2" w:rsidRDefault="00670E60" w:rsidP="00670E60">
      <w:pPr>
        <w:spacing w:line="360" w:lineRule="auto"/>
        <w:jc w:val="both"/>
        <w:rPr>
          <w:bCs/>
          <w:sz w:val="22"/>
          <w:szCs w:val="22"/>
          <w:lang w:val="id-ID"/>
        </w:rPr>
      </w:pPr>
      <w:r w:rsidRPr="002940E2">
        <w:rPr>
          <w:b/>
          <w:bCs/>
          <w:sz w:val="22"/>
          <w:szCs w:val="22"/>
          <w:lang w:val="id-ID"/>
        </w:rPr>
        <w:lastRenderedPageBreak/>
        <w:t xml:space="preserve">PIHAK KEDUA </w:t>
      </w:r>
      <w:r w:rsidRPr="002940E2">
        <w:rPr>
          <w:bCs/>
          <w:sz w:val="22"/>
          <w:szCs w:val="22"/>
          <w:lang w:val="pt-BR"/>
        </w:rPr>
        <w:t xml:space="preserve">dan </w:t>
      </w:r>
      <w:r w:rsidRPr="002940E2">
        <w:rPr>
          <w:b/>
          <w:bCs/>
          <w:sz w:val="22"/>
          <w:szCs w:val="22"/>
          <w:lang w:val="pt-BR"/>
        </w:rPr>
        <w:t>P</w:t>
      </w:r>
      <w:r w:rsidRPr="002940E2">
        <w:rPr>
          <w:b/>
          <w:bCs/>
          <w:sz w:val="22"/>
          <w:szCs w:val="22"/>
          <w:lang w:val="id-ID"/>
        </w:rPr>
        <w:t xml:space="preserve">IHAK KETIGA </w:t>
      </w:r>
      <w:r w:rsidRPr="002940E2">
        <w:rPr>
          <w:sz w:val="22"/>
          <w:szCs w:val="22"/>
          <w:lang w:val="pt-BR"/>
        </w:rPr>
        <w:t xml:space="preserve">dengan ini menjamin dan menyatakan kepada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2940E2">
        <w:rPr>
          <w:sz w:val="22"/>
          <w:szCs w:val="22"/>
          <w:lang w:val="pt-BR"/>
        </w:rPr>
        <w:t xml:space="preserve">bahwa </w:t>
      </w:r>
      <w:r w:rsidRPr="002940E2">
        <w:rPr>
          <w:bCs/>
          <w:sz w:val="22"/>
          <w:szCs w:val="22"/>
          <w:lang w:val="pt-BR"/>
        </w:rPr>
        <w:t>keduanya</w:t>
      </w:r>
      <w:r>
        <w:rPr>
          <w:bCs/>
          <w:sz w:val="22"/>
          <w:szCs w:val="22"/>
          <w:lang w:val="pt-BR"/>
        </w:rPr>
        <w:t xml:space="preserve"> </w:t>
      </w:r>
      <w:r w:rsidRPr="002940E2">
        <w:rPr>
          <w:bCs/>
          <w:sz w:val="22"/>
          <w:szCs w:val="22"/>
          <w:lang w:val="pt-BR"/>
        </w:rPr>
        <w:t>:</w:t>
      </w:r>
    </w:p>
    <w:p w14:paraId="157D7620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dalah suatu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 xml:space="preserve">erusahaan yang didirikan sah menurut hukum yang berlaku dan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bCs/>
          <w:sz w:val="22"/>
          <w:szCs w:val="22"/>
          <w:lang w:val="pt-BR"/>
        </w:rPr>
        <w:t xml:space="preserve"> ini ditandatangani oleh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>ejabat yang berwenang;</w:t>
      </w:r>
    </w:p>
    <w:p w14:paraId="0929753B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Ca</w:t>
      </w:r>
      <w:r w:rsidRPr="002940E2">
        <w:rPr>
          <w:bCs/>
          <w:sz w:val="22"/>
          <w:szCs w:val="22"/>
          <w:lang w:val="pt-BR"/>
        </w:rPr>
        <w:t>k</w:t>
      </w: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p secara hukum untuk mengikat diri dalam dan melaksanakan </w:t>
      </w:r>
      <w:r w:rsidRPr="002940E2">
        <w:rPr>
          <w:b/>
          <w:bCs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ini</w:t>
      </w:r>
      <w:r w:rsidRPr="002940E2">
        <w:rPr>
          <w:bCs/>
          <w:sz w:val="22"/>
          <w:szCs w:val="22"/>
          <w:lang w:val="pt-BR"/>
        </w:rPr>
        <w:t>;</w:t>
      </w:r>
    </w:p>
    <w:p w14:paraId="1683167A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M</w:t>
      </w:r>
      <w:r w:rsidRPr="002940E2">
        <w:rPr>
          <w:bCs/>
          <w:sz w:val="22"/>
          <w:szCs w:val="22"/>
          <w:lang w:val="pt-BR"/>
        </w:rPr>
        <w:t>emiliki kualifikasi, izin-izin dan</w:t>
      </w:r>
      <w:r w:rsidRPr="002940E2">
        <w:rPr>
          <w:sz w:val="22"/>
          <w:szCs w:val="22"/>
          <w:lang w:val="pt-BR"/>
        </w:rPr>
        <w:t xml:space="preserve"> memenuhi seluruh persyaratan dan peri</w:t>
      </w:r>
      <w:r w:rsidRPr="002940E2">
        <w:rPr>
          <w:sz w:val="22"/>
          <w:szCs w:val="22"/>
          <w:lang w:val="id-ID"/>
        </w:rPr>
        <w:t>z</w:t>
      </w:r>
      <w:r w:rsidRPr="002940E2">
        <w:rPr>
          <w:sz w:val="22"/>
          <w:szCs w:val="22"/>
          <w:lang w:val="pt-BR"/>
        </w:rPr>
        <w:t xml:space="preserve">inan yang diperlukan untuk melaksanakan pekerjaan selama jangka waktu </w:t>
      </w:r>
      <w:r w:rsidRPr="002940E2">
        <w:rPr>
          <w:b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sesuai ketentuan dan standar yang berlaku; dan</w:t>
      </w:r>
    </w:p>
    <w:p w14:paraId="3E020915" w14:textId="77777777" w:rsidR="00670E60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>T</w:t>
      </w:r>
      <w:r w:rsidRPr="002940E2">
        <w:rPr>
          <w:sz w:val="22"/>
          <w:szCs w:val="22"/>
          <w:lang w:val="pt-BR"/>
        </w:rPr>
        <w:t xml:space="preserve">elah mengetahui dan memahami ruang lingkup pekerjaan serta keadaan dan informasi yang akan mempengaruhi pelaksanaan </w:t>
      </w:r>
      <w:r w:rsidRPr="002940E2">
        <w:rPr>
          <w:b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id-ID"/>
        </w:rPr>
        <w:t>.</w:t>
      </w:r>
    </w:p>
    <w:p w14:paraId="361DABBE" w14:textId="77777777" w:rsidR="00B66AB7" w:rsidRDefault="00B66AB7" w:rsidP="00B66AB7">
      <w:pPr>
        <w:spacing w:line="360" w:lineRule="auto"/>
        <w:rPr>
          <w:b/>
          <w:bCs/>
          <w:sz w:val="22"/>
          <w:szCs w:val="22"/>
        </w:rPr>
      </w:pPr>
    </w:p>
    <w:p w14:paraId="2B526606" w14:textId="5F70B558" w:rsidR="00670E60" w:rsidRPr="00670E60" w:rsidRDefault="00670E60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 w:rsidRPr="00670E60">
        <w:rPr>
          <w:b/>
          <w:bCs/>
          <w:sz w:val="22"/>
          <w:szCs w:val="22"/>
          <w:lang w:val="pt-BR"/>
        </w:rPr>
        <w:t>PASAL</w:t>
      </w:r>
      <w:r w:rsidRPr="00670E60">
        <w:rPr>
          <w:b/>
          <w:bCs/>
          <w:sz w:val="22"/>
          <w:szCs w:val="22"/>
        </w:rPr>
        <w:t xml:space="preserve"> </w:t>
      </w:r>
      <w:r w:rsidR="00E03B4C">
        <w:rPr>
          <w:b/>
          <w:bCs/>
          <w:sz w:val="22"/>
          <w:szCs w:val="22"/>
        </w:rPr>
        <w:t>9</w:t>
      </w:r>
    </w:p>
    <w:p w14:paraId="1320D165" w14:textId="77777777" w:rsidR="00980F48" w:rsidRDefault="00980F48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>KERAHASIAAN</w:t>
      </w:r>
    </w:p>
    <w:p w14:paraId="6D0DC1AB" w14:textId="77777777" w:rsidR="00980F48" w:rsidRPr="002940E2" w:rsidRDefault="00980F48" w:rsidP="00980F48">
      <w:pPr>
        <w:spacing w:line="276" w:lineRule="auto"/>
        <w:jc w:val="center"/>
        <w:rPr>
          <w:b/>
          <w:bCs/>
          <w:sz w:val="22"/>
          <w:szCs w:val="22"/>
        </w:rPr>
      </w:pPr>
    </w:p>
    <w:p w14:paraId="43CB9CE1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wajib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merahasiakan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hal-hal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segala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dokumen</w:t>
      </w:r>
      <w:proofErr w:type="spellEnd"/>
      <w:r w:rsidRPr="002940E2">
        <w:rPr>
          <w:sz w:val="22"/>
          <w:szCs w:val="22"/>
          <w:lang w:val="es-ES"/>
        </w:rPr>
        <w:t xml:space="preserve">, gambar-gambar, </w:t>
      </w:r>
      <w:proofErr w:type="spellStart"/>
      <w:r w:rsidRPr="002940E2">
        <w:rPr>
          <w:sz w:val="22"/>
          <w:szCs w:val="22"/>
          <w:lang w:val="es-ES"/>
        </w:rPr>
        <w:t>struktur-struktur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non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kegiatan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bisnis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operasional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 xml:space="preserve">PIHAK </w:t>
      </w:r>
      <w:proofErr w:type="spellStart"/>
      <w:r w:rsidRPr="002940E2">
        <w:rPr>
          <w:sz w:val="22"/>
          <w:szCs w:val="22"/>
          <w:lang w:val="es-ES"/>
        </w:rPr>
        <w:t>lainnya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selama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jangka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waktu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setelah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berakhir</w:t>
      </w:r>
      <w:proofErr w:type="spellEnd"/>
      <w:r w:rsidRPr="002940E2">
        <w:rPr>
          <w:sz w:val="22"/>
          <w:szCs w:val="22"/>
          <w:lang w:val="es-ES"/>
        </w:rPr>
        <w:t>.</w:t>
      </w:r>
    </w:p>
    <w:p w14:paraId="754E42F8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dilarang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sebagaimana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diatur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dalam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Pasal</w:t>
      </w:r>
      <w:proofErr w:type="spellEnd"/>
      <w:r w:rsidRPr="002940E2">
        <w:rPr>
          <w:sz w:val="22"/>
          <w:szCs w:val="22"/>
          <w:lang w:val="es-ES"/>
        </w:rPr>
        <w:t xml:space="preserve"> 8 </w:t>
      </w:r>
      <w:proofErr w:type="spellStart"/>
      <w:r w:rsidRPr="002940E2">
        <w:rPr>
          <w:sz w:val="22"/>
          <w:szCs w:val="22"/>
          <w:lang w:val="es-ES"/>
        </w:rPr>
        <w:t>ayat</w:t>
      </w:r>
      <w:proofErr w:type="spellEnd"/>
      <w:r w:rsidRPr="002940E2">
        <w:rPr>
          <w:sz w:val="22"/>
          <w:szCs w:val="22"/>
          <w:lang w:val="es-ES"/>
        </w:rPr>
        <w:t xml:space="preserve"> 1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cara </w:t>
      </w:r>
      <w:proofErr w:type="spellStart"/>
      <w:r w:rsidRPr="002940E2">
        <w:rPr>
          <w:sz w:val="22"/>
          <w:szCs w:val="22"/>
          <w:lang w:val="es-ES"/>
        </w:rPr>
        <w:t>memfotokopi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menyebarkan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membocorkan</w:t>
      </w:r>
      <w:proofErr w:type="spellEnd"/>
      <w:r w:rsidRPr="002940E2">
        <w:rPr>
          <w:sz w:val="22"/>
          <w:szCs w:val="22"/>
          <w:lang w:val="es-ES"/>
        </w:rPr>
        <w:t xml:space="preserve"> dan/</w:t>
      </w:r>
      <w:proofErr w:type="spellStart"/>
      <w:r w:rsidRPr="002940E2">
        <w:rPr>
          <w:sz w:val="22"/>
          <w:szCs w:val="22"/>
          <w:lang w:val="es-ES"/>
        </w:rPr>
        <w:t>atau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memberitahukan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kepada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pihak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lain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tanpa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persetujuan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tertulis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terlebih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dahulu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dari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>.</w:t>
      </w:r>
    </w:p>
    <w:p w14:paraId="6DF0197A" w14:textId="77777777" w:rsidR="00DD2DA6" w:rsidRDefault="00DD2DA6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5F485DD4" w14:textId="631313EB" w:rsidR="008D0359" w:rsidRPr="00980F48" w:rsidRDefault="008D0359" w:rsidP="00B66AB7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670E60" w:rsidRPr="00980F48">
        <w:rPr>
          <w:b/>
          <w:bCs/>
          <w:sz w:val="22"/>
          <w:szCs w:val="22"/>
          <w:lang w:val="id-ID"/>
        </w:rPr>
        <w:t xml:space="preserve"> </w:t>
      </w:r>
      <w:r w:rsidR="00980F48" w:rsidRPr="00980F48">
        <w:rPr>
          <w:b/>
          <w:bCs/>
          <w:sz w:val="22"/>
          <w:szCs w:val="22"/>
          <w:lang w:val="id-ID"/>
        </w:rPr>
        <w:t>9</w:t>
      </w:r>
    </w:p>
    <w:p w14:paraId="764486DF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  <w:r w:rsidRPr="002940E2">
        <w:rPr>
          <w:b/>
          <w:bCs/>
          <w:sz w:val="22"/>
          <w:szCs w:val="22"/>
          <w:lang w:val="pt-BR"/>
        </w:rPr>
        <w:t>PEMUTUSAN LEBIH AWAL DAN PENGAKHIRAN PERJANJIAN</w:t>
      </w:r>
    </w:p>
    <w:p w14:paraId="3DF718B1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4B7B058F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b/>
          <w:sz w:val="22"/>
          <w:szCs w:val="22"/>
          <w:lang w:val="pt-BR"/>
        </w:rPr>
        <w:t>PARA PIHAK</w:t>
      </w:r>
      <w:r w:rsidRPr="00AA4341">
        <w:rPr>
          <w:sz w:val="22"/>
          <w:szCs w:val="22"/>
          <w:lang w:val="pt-BR"/>
        </w:rPr>
        <w:t xml:space="preserve"> sepakat untuk mengesampingkan berlakunya ketentuan Pasal 1266 </w:t>
      </w:r>
      <w:r w:rsidRPr="00560F38">
        <w:rPr>
          <w:sz w:val="22"/>
          <w:szCs w:val="22"/>
          <w:lang w:val="id-ID"/>
        </w:rPr>
        <w:t xml:space="preserve">dan 1267 </w:t>
      </w:r>
      <w:r w:rsidRPr="00AA4341">
        <w:rPr>
          <w:sz w:val="22"/>
          <w:szCs w:val="22"/>
          <w:lang w:val="pt-BR"/>
        </w:rPr>
        <w:t xml:space="preserve">Kitab Undang-Undang Hukum Perdata terhadap </w:t>
      </w:r>
      <w:r w:rsidRPr="00AA4341">
        <w:rPr>
          <w:b/>
          <w:sz w:val="22"/>
          <w:szCs w:val="22"/>
          <w:lang w:val="pt-BR"/>
        </w:rPr>
        <w:t>PERJANJIAN</w:t>
      </w:r>
      <w:r w:rsidRPr="00AA4341">
        <w:rPr>
          <w:sz w:val="22"/>
          <w:szCs w:val="22"/>
          <w:lang w:val="pt-BR"/>
        </w:rPr>
        <w:t xml:space="preserve"> ini </w:t>
      </w:r>
      <w:r w:rsidRPr="00560F38">
        <w:rPr>
          <w:sz w:val="22"/>
          <w:szCs w:val="22"/>
          <w:lang w:val="id-ID"/>
        </w:rPr>
        <w:t xml:space="preserve">sepanjang disyaratkan adanya suatu putusan Pengadilan untuk pembatalan atau pengakhiran lebih awal </w:t>
      </w:r>
      <w:r w:rsidRPr="00AA4341">
        <w:rPr>
          <w:sz w:val="22"/>
          <w:szCs w:val="22"/>
          <w:lang w:val="pt-BR"/>
        </w:rPr>
        <w:t>suatu perjanjian</w:t>
      </w:r>
      <w:r w:rsidRPr="00560F38">
        <w:rPr>
          <w:sz w:val="22"/>
          <w:szCs w:val="22"/>
          <w:lang w:val="id-ID"/>
        </w:rPr>
        <w:t xml:space="preserve">. </w:t>
      </w:r>
      <w:r w:rsidRPr="00560F38">
        <w:rPr>
          <w:b/>
          <w:sz w:val="22"/>
          <w:szCs w:val="22"/>
          <w:lang w:val="id-ID"/>
        </w:rPr>
        <w:t>PARA PIHAK</w:t>
      </w:r>
      <w:r w:rsidRPr="00560F38">
        <w:rPr>
          <w:sz w:val="22"/>
          <w:szCs w:val="22"/>
          <w:lang w:val="id-ID"/>
        </w:rPr>
        <w:t xml:space="preserve"> juga sepakat bahwa Pasal 1267 Kitab Undang-Undang Hukum Perdata tidak akan ditafsirkan sehingga Pengadilanlah yang mempunyai hak untuk menjatuhkan putusan tentang pelaksanaan perjanjian dan/atau pemberian ganti rugi.</w:t>
      </w:r>
    </w:p>
    <w:p w14:paraId="49910ED3" w14:textId="77777777" w:rsidR="008D0359" w:rsidRPr="005755F0" w:rsidRDefault="008D0359" w:rsidP="008D0359">
      <w:pPr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  <w:lang w:val="pt-BR"/>
        </w:rPr>
      </w:pP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  <w:lang w:val="pt-BR"/>
        </w:rPr>
        <w:t xml:space="preserve"> berhak, dengan pemberitahuan tertulis yang berlaku seketika, memutuskan Perjanjian ini secara sepihak, apabila, dalam penilaian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PERTAMA, PIHAK KEDUA </w:t>
      </w:r>
      <w:r w:rsidRPr="005755F0">
        <w:rPr>
          <w:rFonts w:eastAsia="Calibri"/>
          <w:sz w:val="22"/>
          <w:szCs w:val="22"/>
          <w:lang w:val="id-ID"/>
        </w:rPr>
        <w:lastRenderedPageBreak/>
        <w:t>dan</w:t>
      </w:r>
      <w:r w:rsidRPr="005755F0">
        <w:rPr>
          <w:rFonts w:eastAsia="Calibri"/>
          <w:b/>
          <w:sz w:val="22"/>
          <w:szCs w:val="22"/>
          <w:lang w:val="id-ID"/>
        </w:rPr>
        <w:t xml:space="preserve"> PIHAK KETIGA</w:t>
      </w:r>
      <w:r w:rsidRPr="005755F0">
        <w:rPr>
          <w:rFonts w:eastAsia="Calibri"/>
          <w:sz w:val="22"/>
          <w:szCs w:val="22"/>
          <w:lang w:val="pt-BR"/>
        </w:rPr>
        <w:t xml:space="preserve"> tidak melakukan Pekerjaan seperti yang diperjanjikan dalam Perjanjian ini, termasuk pada :</w:t>
      </w:r>
    </w:p>
    <w:p w14:paraId="5CF28041" w14:textId="77777777" w:rsidR="008D0359" w:rsidRPr="005755F0" w:rsidRDefault="008D0359" w:rsidP="008D035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Tidak </w:t>
      </w:r>
      <w:proofErr w:type="spellStart"/>
      <w:r w:rsidRPr="005755F0">
        <w:rPr>
          <w:rFonts w:eastAsia="Calibri"/>
          <w:sz w:val="22"/>
          <w:szCs w:val="22"/>
        </w:rPr>
        <w:t>melakukan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Pekerjaan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sesuai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maksud</w:t>
      </w:r>
      <w:proofErr w:type="spellEnd"/>
      <w:r w:rsidRPr="005755F0">
        <w:rPr>
          <w:rFonts w:eastAsia="Calibri"/>
          <w:sz w:val="22"/>
          <w:szCs w:val="22"/>
        </w:rPr>
        <w:t xml:space="preserve"> dan </w:t>
      </w:r>
      <w:proofErr w:type="spellStart"/>
      <w:r w:rsidRPr="005755F0">
        <w:rPr>
          <w:rFonts w:eastAsia="Calibri"/>
          <w:sz w:val="22"/>
          <w:szCs w:val="22"/>
        </w:rPr>
        <w:t>tujuan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>.</w:t>
      </w:r>
    </w:p>
    <w:p w14:paraId="5E2F2204" w14:textId="77777777" w:rsidR="005A1DE3" w:rsidRPr="00E60479" w:rsidRDefault="008D0359" w:rsidP="00E6047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hasil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evaluasi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dilakukan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,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ArialUnicodeMS"/>
          <w:color w:val="000000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tidak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memenuhi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standar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perizinan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peraturan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perundang-undangan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berlaku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>.</w:t>
      </w:r>
    </w:p>
    <w:p w14:paraId="5138DC94" w14:textId="77777777" w:rsidR="005A1DE3" w:rsidRPr="005755F0" w:rsidRDefault="005A1DE3" w:rsidP="005A1DE3">
      <w:pPr>
        <w:pStyle w:val="ListParagraph"/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Dalam </w:t>
      </w:r>
      <w:proofErr w:type="spellStart"/>
      <w:r w:rsidRPr="005755F0">
        <w:rPr>
          <w:rFonts w:eastAsia="Calibri"/>
          <w:sz w:val="22"/>
          <w:szCs w:val="22"/>
        </w:rPr>
        <w:t>hal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terjadi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Pengakhiran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sepe</w:t>
      </w:r>
      <w:r w:rsidR="00980F48">
        <w:rPr>
          <w:rFonts w:eastAsia="Calibri"/>
          <w:sz w:val="22"/>
          <w:szCs w:val="22"/>
        </w:rPr>
        <w:t>rti</w:t>
      </w:r>
      <w:proofErr w:type="spellEnd"/>
      <w:r w:rsidR="00980F48">
        <w:rPr>
          <w:rFonts w:eastAsia="Calibri"/>
          <w:sz w:val="22"/>
          <w:szCs w:val="22"/>
        </w:rPr>
        <w:t xml:space="preserve"> yang </w:t>
      </w:r>
      <w:proofErr w:type="spellStart"/>
      <w:r w:rsidR="00980F48">
        <w:rPr>
          <w:rFonts w:eastAsia="Calibri"/>
          <w:sz w:val="22"/>
          <w:szCs w:val="22"/>
        </w:rPr>
        <w:t>disebutkan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dalam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ayat</w:t>
      </w:r>
      <w:proofErr w:type="spellEnd"/>
      <w:r w:rsidR="00980F48">
        <w:rPr>
          <w:rFonts w:eastAsia="Calibri"/>
          <w:sz w:val="22"/>
          <w:szCs w:val="22"/>
        </w:rPr>
        <w:t xml:space="preserve"> 2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Pasal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maka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berhak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pemberitahuan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tertulis</w:t>
      </w:r>
      <w:proofErr w:type="spellEnd"/>
      <w:r w:rsidRPr="005755F0">
        <w:rPr>
          <w:rFonts w:eastAsia="Calibri"/>
          <w:sz w:val="22"/>
          <w:szCs w:val="22"/>
        </w:rPr>
        <w:t xml:space="preserve"> yang </w:t>
      </w:r>
      <w:proofErr w:type="spellStart"/>
      <w:r w:rsidRPr="005755F0">
        <w:rPr>
          <w:rFonts w:eastAsia="Calibri"/>
          <w:sz w:val="22"/>
          <w:szCs w:val="22"/>
        </w:rPr>
        <w:t>berlaku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proofErr w:type="gramStart"/>
      <w:r w:rsidRPr="005755F0">
        <w:rPr>
          <w:rFonts w:eastAsia="Calibri"/>
          <w:sz w:val="22"/>
          <w:szCs w:val="22"/>
        </w:rPr>
        <w:t>seketika</w:t>
      </w:r>
      <w:proofErr w:type="spellEnd"/>
      <w:r w:rsidRPr="005755F0">
        <w:rPr>
          <w:rFonts w:eastAsia="Calibri"/>
          <w:sz w:val="22"/>
          <w:szCs w:val="22"/>
        </w:rPr>
        <w:t xml:space="preserve"> :</w:t>
      </w:r>
      <w:proofErr w:type="gramEnd"/>
    </w:p>
    <w:p w14:paraId="0D72ED8A" w14:textId="77777777" w:rsidR="005A1DE3" w:rsidRDefault="005A1DE3" w:rsidP="00E60479">
      <w:pPr>
        <w:pStyle w:val="ListParagraph"/>
        <w:numPr>
          <w:ilvl w:val="0"/>
          <w:numId w:val="17"/>
        </w:numPr>
        <w:adjustRightInd w:val="0"/>
        <w:spacing w:line="360" w:lineRule="auto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Calibri"/>
          <w:sz w:val="22"/>
          <w:szCs w:val="22"/>
        </w:rPr>
        <w:t>Membatalkan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sepihak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serta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melepaskan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diri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dari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segala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kewajibannya</w:t>
      </w:r>
      <w:proofErr w:type="spellEnd"/>
      <w:r w:rsidRPr="005755F0">
        <w:rPr>
          <w:rFonts w:eastAsia="Calibri"/>
          <w:sz w:val="22"/>
          <w:szCs w:val="22"/>
        </w:rPr>
        <w:t xml:space="preserve">     </w:t>
      </w:r>
      <w:proofErr w:type="spellStart"/>
      <w:r w:rsidRPr="005755F0">
        <w:rPr>
          <w:rFonts w:eastAsia="Calibri"/>
          <w:sz w:val="22"/>
          <w:szCs w:val="22"/>
        </w:rPr>
        <w:t>terhadap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Calibri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="00E60479">
        <w:rPr>
          <w:rFonts w:eastAsia="Calibri"/>
          <w:sz w:val="22"/>
          <w:szCs w:val="22"/>
        </w:rPr>
        <w:t>.</w:t>
      </w:r>
    </w:p>
    <w:p w14:paraId="0D0F7D76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60F38">
        <w:rPr>
          <w:b/>
          <w:bCs/>
          <w:sz w:val="22"/>
          <w:szCs w:val="22"/>
          <w:lang w:val="id-ID"/>
        </w:rPr>
        <w:t>PIHAK PERTAMA</w:t>
      </w:r>
      <w:r w:rsidRPr="00AA4341">
        <w:rPr>
          <w:b/>
          <w:bCs/>
          <w:sz w:val="22"/>
          <w:szCs w:val="22"/>
          <w:lang w:val="id-ID"/>
        </w:rPr>
        <w:t xml:space="preserve"> </w:t>
      </w:r>
      <w:r w:rsidRPr="00AA4341">
        <w:rPr>
          <w:sz w:val="22"/>
          <w:szCs w:val="22"/>
          <w:lang w:val="id-ID"/>
        </w:rPr>
        <w:t xml:space="preserve">berdasarkan alasan dan/atau pertimbangannya sendiri berhak untuk setiap waktu secara sepihak memutuskan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 xml:space="preserve">dengan pemberitahuan tertulis kepada </w:t>
      </w:r>
      <w:r w:rsidRPr="00AA4341">
        <w:rPr>
          <w:b/>
          <w:sz w:val="22"/>
          <w:szCs w:val="22"/>
          <w:lang w:val="id-ID"/>
        </w:rPr>
        <w:t>PIHAK</w:t>
      </w:r>
      <w:r w:rsidRPr="00AA4341">
        <w:rPr>
          <w:sz w:val="22"/>
          <w:szCs w:val="22"/>
          <w:lang w:val="id-ID"/>
        </w:rPr>
        <w:t xml:space="preserve"> lainnya paling lambat 7 (tujuh) hari kalender sebelum tanggal putusnya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. </w:t>
      </w:r>
      <w:r w:rsidRPr="00560F38">
        <w:rPr>
          <w:sz w:val="22"/>
          <w:szCs w:val="22"/>
        </w:rPr>
        <w:t xml:space="preserve">Dalam </w:t>
      </w:r>
      <w:proofErr w:type="spellStart"/>
      <w:r w:rsidRPr="00560F38">
        <w:rPr>
          <w:sz w:val="22"/>
          <w:szCs w:val="22"/>
        </w:rPr>
        <w:t>hal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 xml:space="preserve">, </w:t>
      </w:r>
      <w:r w:rsidRPr="00560F38">
        <w:rPr>
          <w:b/>
          <w:bCs/>
          <w:sz w:val="22"/>
          <w:szCs w:val="22"/>
          <w:lang w:val="id-ID"/>
        </w:rPr>
        <w:t>PIHAK PERTAMA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akan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membayar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hasil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pekerjaan</w:t>
      </w:r>
      <w:proofErr w:type="spellEnd"/>
      <w:r w:rsidRPr="00560F38">
        <w:rPr>
          <w:sz w:val="22"/>
          <w:szCs w:val="22"/>
        </w:rPr>
        <w:t xml:space="preserve"> yang </w:t>
      </w:r>
      <w:proofErr w:type="spellStart"/>
      <w:r w:rsidRPr="00560F38">
        <w:rPr>
          <w:sz w:val="22"/>
          <w:szCs w:val="22"/>
        </w:rPr>
        <w:t>telah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dilaksanakan</w:t>
      </w:r>
      <w:proofErr w:type="spellEnd"/>
      <w:r w:rsidRPr="00560F38">
        <w:rPr>
          <w:sz w:val="22"/>
          <w:szCs w:val="22"/>
        </w:rPr>
        <w:t xml:space="preserve"> oleh </w:t>
      </w:r>
      <w:r w:rsidRPr="00560F38">
        <w:rPr>
          <w:b/>
          <w:sz w:val="22"/>
          <w:szCs w:val="22"/>
        </w:rPr>
        <w:t xml:space="preserve">PIHAK </w:t>
      </w:r>
      <w:proofErr w:type="spellStart"/>
      <w:r w:rsidRPr="00560F38">
        <w:rPr>
          <w:sz w:val="22"/>
          <w:szCs w:val="22"/>
        </w:rPr>
        <w:t>lainnya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dengan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tetap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memperhatikan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ketentuan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dalam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Pasal</w:t>
      </w:r>
      <w:proofErr w:type="spellEnd"/>
      <w:r w:rsidRPr="00560F38">
        <w:rPr>
          <w:sz w:val="22"/>
          <w:szCs w:val="22"/>
        </w:rPr>
        <w:t xml:space="preserve"> </w:t>
      </w:r>
      <w:r>
        <w:rPr>
          <w:sz w:val="22"/>
          <w:szCs w:val="22"/>
        </w:rPr>
        <w:t>6</w:t>
      </w:r>
      <w:r w:rsidRPr="00560F38">
        <w:rPr>
          <w:sz w:val="22"/>
          <w:szCs w:val="22"/>
        </w:rPr>
        <w:t xml:space="preserve"> </w:t>
      </w:r>
      <w:r w:rsidRPr="00560F38">
        <w:rPr>
          <w:b/>
          <w:sz w:val="22"/>
          <w:szCs w:val="22"/>
        </w:rPr>
        <w:t xml:space="preserve">PERJANJIAN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>.</w:t>
      </w:r>
    </w:p>
    <w:p w14:paraId="264CBF6E" w14:textId="77777777" w:rsidR="005A1DE3" w:rsidRPr="005755F0" w:rsidRDefault="005A1DE3" w:rsidP="005A1DE3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berakhir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sendirinya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proofErr w:type="gramStart"/>
      <w:r w:rsidRPr="005755F0">
        <w:rPr>
          <w:sz w:val="22"/>
          <w:szCs w:val="22"/>
        </w:rPr>
        <w:t>jika</w:t>
      </w:r>
      <w:proofErr w:type="spellEnd"/>
      <w:r w:rsidRPr="005755F0">
        <w:rPr>
          <w:sz w:val="22"/>
          <w:szCs w:val="22"/>
        </w:rPr>
        <w:t xml:space="preserve"> :</w:t>
      </w:r>
      <w:proofErr w:type="gramEnd"/>
      <w:r w:rsidRPr="005755F0">
        <w:rPr>
          <w:sz w:val="22"/>
          <w:szCs w:val="22"/>
        </w:rPr>
        <w:t xml:space="preserve"> </w:t>
      </w:r>
    </w:p>
    <w:p w14:paraId="6958B534" w14:textId="77777777" w:rsidR="005A1DE3" w:rsidRPr="005755F0" w:rsidRDefault="005A1DE3" w:rsidP="005A1DE3">
      <w:pPr>
        <w:pStyle w:val="NoSpacing"/>
        <w:numPr>
          <w:ilvl w:val="0"/>
          <w:numId w:val="18"/>
        </w:numPr>
        <w:spacing w:line="360" w:lineRule="auto"/>
        <w:jc w:val="both"/>
        <w:rPr>
          <w:sz w:val="22"/>
          <w:szCs w:val="22"/>
        </w:rPr>
      </w:pP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jangka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waktu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ditetapkan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>.</w:t>
      </w:r>
    </w:p>
    <w:p w14:paraId="41AC2414" w14:textId="72447488" w:rsidR="005A1DE3" w:rsidRPr="002C6DAE" w:rsidRDefault="005A1DE3" w:rsidP="002C6DAE">
      <w:pPr>
        <w:pStyle w:val="NoSpacing"/>
        <w:numPr>
          <w:ilvl w:val="0"/>
          <w:numId w:val="18"/>
        </w:numPr>
        <w:tabs>
          <w:tab w:val="left" w:pos="426"/>
        </w:tabs>
        <w:spacing w:line="360" w:lineRule="auto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Diputusnya</w:t>
      </w:r>
      <w:proofErr w:type="spellEnd"/>
      <w:r w:rsidRPr="005755F0">
        <w:rPr>
          <w:sz w:val="22"/>
          <w:szCs w:val="22"/>
        </w:rPr>
        <w:t>/</w:t>
      </w: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perjanjian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berkaitan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r w:rsidRPr="002C6DAE">
        <w:rPr>
          <w:sz w:val="22"/>
          <w:szCs w:val="22"/>
        </w:rPr>
        <w:t xml:space="preserve">oleh </w:t>
      </w:r>
      <w:proofErr w:type="spellStart"/>
      <w:r w:rsidRPr="002C6DAE">
        <w:rPr>
          <w:sz w:val="22"/>
          <w:szCs w:val="22"/>
        </w:rPr>
        <w:t>suatu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dengan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lainnya</w:t>
      </w:r>
      <w:proofErr w:type="spellEnd"/>
      <w:r w:rsidRPr="002C6DAE">
        <w:rPr>
          <w:sz w:val="22"/>
          <w:szCs w:val="22"/>
        </w:rPr>
        <w:t>.</w:t>
      </w:r>
    </w:p>
    <w:p w14:paraId="03F0F5E0" w14:textId="77777777" w:rsidR="003F0B17" w:rsidRPr="00ED069D" w:rsidRDefault="00ED069D" w:rsidP="00ED069D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Masing-masing </w:t>
      </w:r>
      <w:r w:rsidRPr="00ED069D">
        <w:rPr>
          <w:b/>
          <w:bCs/>
          <w:sz w:val="22"/>
          <w:szCs w:val="22"/>
        </w:rPr>
        <w:t>PIHAK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bersepakat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Bulan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PERJANJIAN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mempertimbangkan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lain :</w:t>
      </w:r>
      <w:proofErr w:type="gramEnd"/>
    </w:p>
    <w:p w14:paraId="4E154759" w14:textId="77777777" w:rsidR="00ED069D" w:rsidRPr="00C66E5C" w:rsidRDefault="00ED069D" w:rsidP="00C66E5C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>PIHAK PERTAMA</w:t>
      </w:r>
      <w:r w:rsidRPr="00ED069D">
        <w:rPr>
          <w:sz w:val="22"/>
          <w:szCs w:val="22"/>
          <w:lang w:val="id-ID"/>
        </w:rPr>
        <w:t xml:space="preserve"> 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="00C66E5C"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</w:t>
      </w:r>
      <w:r w:rsidRPr="00C66E5C">
        <w:rPr>
          <w:rFonts w:eastAsia="Calibri"/>
          <w:b/>
          <w:bCs/>
          <w:sz w:val="22"/>
          <w:szCs w:val="22"/>
          <w:lang w:val="pt-BR"/>
        </w:rPr>
        <w:t>PIHAK KEDUA</w:t>
      </w:r>
      <w:r>
        <w:rPr>
          <w:rFonts w:eastAsia="Calibri"/>
          <w:sz w:val="22"/>
          <w:szCs w:val="22"/>
          <w:lang w:val="pt-BR"/>
        </w:rPr>
        <w:t xml:space="preserve"> tidak melakukan kewajiban </w:t>
      </w:r>
      <w:r w:rsidR="00C66E5C">
        <w:rPr>
          <w:rFonts w:eastAsia="Calibri"/>
          <w:sz w:val="22"/>
          <w:szCs w:val="22"/>
          <w:lang w:val="pt-BR"/>
        </w:rPr>
        <w:t xml:space="preserve">pekerjaan pengangkutan sesuai dengan SOP, peraturan-peraturan yang berlaku, dan izin yang dimiliki dan </w:t>
      </w:r>
      <w:r w:rsidR="00C66E5C" w:rsidRPr="00C66E5C">
        <w:rPr>
          <w:rFonts w:eastAsia="Calibri"/>
          <w:b/>
          <w:bCs/>
          <w:sz w:val="22"/>
          <w:szCs w:val="22"/>
          <w:lang w:val="pt-BR"/>
        </w:rPr>
        <w:t>PIHAK KETIGA</w:t>
      </w:r>
      <w:r w:rsidR="00C66E5C">
        <w:rPr>
          <w:rFonts w:eastAsia="Calibri"/>
          <w:sz w:val="22"/>
          <w:szCs w:val="22"/>
          <w:lang w:val="pt-BR"/>
        </w:rPr>
        <w:t xml:space="preserve"> tidak melaksanakan pengolahan limbah sesuai dengan SOP, peraturan-peraturan yang berlaku, dan izin yang dimiliki.</w:t>
      </w:r>
    </w:p>
    <w:p w14:paraId="215F0B48" w14:textId="77777777" w:rsidR="000D11DC" w:rsidRDefault="00C66E5C" w:rsidP="000D11DC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 xml:space="preserve">PIHAK KEDUA </w:t>
      </w:r>
      <w:r w:rsidRPr="00ED069D">
        <w:rPr>
          <w:sz w:val="22"/>
          <w:szCs w:val="22"/>
          <w:lang w:val="id-ID"/>
        </w:rPr>
        <w:t xml:space="preserve">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selama kurun waktu 3 bulan </w:t>
      </w:r>
      <w:r w:rsidRPr="000D11DC">
        <w:rPr>
          <w:rFonts w:eastAsia="Calibri"/>
          <w:b/>
          <w:bCs/>
          <w:sz w:val="22"/>
          <w:szCs w:val="22"/>
          <w:lang w:val="pt-BR"/>
        </w:rPr>
        <w:t>PIHAK PERTAMA</w:t>
      </w:r>
      <w:r>
        <w:rPr>
          <w:rFonts w:eastAsia="Calibri"/>
          <w:sz w:val="22"/>
          <w:szCs w:val="22"/>
          <w:lang w:val="pt-BR"/>
        </w:rPr>
        <w:t xml:space="preserve"> tidak ada pemberitahuan dan kejelasan untuk memb</w:t>
      </w:r>
      <w:r w:rsidR="000D11DC">
        <w:rPr>
          <w:rFonts w:eastAsia="Calibri"/>
          <w:sz w:val="22"/>
          <w:szCs w:val="22"/>
          <w:lang w:val="pt-BR"/>
        </w:rPr>
        <w:t xml:space="preserve">uang limbah kepada </w:t>
      </w:r>
      <w:r w:rsidR="000D11DC" w:rsidRPr="000D11DC">
        <w:rPr>
          <w:rFonts w:eastAsia="Calibri"/>
          <w:b/>
          <w:bCs/>
          <w:sz w:val="22"/>
          <w:szCs w:val="22"/>
          <w:lang w:val="pt-BR"/>
        </w:rPr>
        <w:t>PIHAK KEDUA</w:t>
      </w:r>
      <w:r w:rsidR="000D11DC">
        <w:rPr>
          <w:rFonts w:eastAsia="Calibri"/>
          <w:sz w:val="22"/>
          <w:szCs w:val="22"/>
          <w:lang w:val="pt-BR"/>
        </w:rPr>
        <w:t>.</w:t>
      </w:r>
    </w:p>
    <w:p w14:paraId="56409CDA" w14:textId="77777777" w:rsidR="00ED069D" w:rsidRPr="00980F48" w:rsidRDefault="000D11DC" w:rsidP="00B77D8D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0D11DC">
        <w:rPr>
          <w:b/>
          <w:sz w:val="22"/>
          <w:szCs w:val="22"/>
          <w:lang w:val="id-ID"/>
        </w:rPr>
        <w:t>PERJANJIAN</w:t>
      </w:r>
      <w:r>
        <w:rPr>
          <w:b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ini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akan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berakhir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dengan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sendirinya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jika</w:t>
      </w:r>
      <w:proofErr w:type="spellEnd"/>
      <w:r w:rsidR="009F29D4">
        <w:rPr>
          <w:bCs/>
          <w:sz w:val="22"/>
          <w:szCs w:val="22"/>
        </w:rPr>
        <w:t xml:space="preserve"> masing-masing </w:t>
      </w:r>
      <w:r w:rsidR="009F29D4" w:rsidRPr="009F29D4">
        <w:rPr>
          <w:b/>
          <w:sz w:val="22"/>
          <w:szCs w:val="22"/>
        </w:rPr>
        <w:t>PIHAK</w:t>
      </w:r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tidak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melakukan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kewajiban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sesuai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dengan</w:t>
      </w:r>
      <w:proofErr w:type="spellEnd"/>
      <w:r w:rsidR="00B77D8D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ayat</w:t>
      </w:r>
      <w:proofErr w:type="spellEnd"/>
      <w:r w:rsidR="009F29D4">
        <w:rPr>
          <w:bCs/>
          <w:sz w:val="22"/>
          <w:szCs w:val="22"/>
        </w:rPr>
        <w:t xml:space="preserve"> 4 point a dan b </w:t>
      </w:r>
      <w:r w:rsidR="00B77D8D">
        <w:rPr>
          <w:bCs/>
          <w:sz w:val="22"/>
          <w:szCs w:val="22"/>
        </w:rPr>
        <w:t xml:space="preserve">pada </w:t>
      </w:r>
      <w:proofErr w:type="spellStart"/>
      <w:r w:rsidR="00B77D8D">
        <w:rPr>
          <w:bCs/>
          <w:sz w:val="22"/>
          <w:szCs w:val="22"/>
        </w:rPr>
        <w:t>Pasal</w:t>
      </w:r>
      <w:proofErr w:type="spellEnd"/>
      <w:r w:rsidR="00B77D8D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ini</w:t>
      </w:r>
      <w:proofErr w:type="spellEnd"/>
      <w:r w:rsidR="00B77D8D">
        <w:rPr>
          <w:bCs/>
          <w:sz w:val="22"/>
          <w:szCs w:val="22"/>
        </w:rPr>
        <w:t>.</w:t>
      </w:r>
    </w:p>
    <w:p w14:paraId="07CE2CEB" w14:textId="77777777" w:rsidR="00980F48" w:rsidRPr="002940E2" w:rsidRDefault="00980F48" w:rsidP="00980F48">
      <w:pPr>
        <w:pStyle w:val="NoSpacing"/>
        <w:numPr>
          <w:ilvl w:val="0"/>
          <w:numId w:val="14"/>
        </w:numPr>
        <w:spacing w:line="276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sz w:val="22"/>
          <w:szCs w:val="22"/>
          <w:lang w:val="id-ID"/>
        </w:rPr>
        <w:t xml:space="preserve">Jika terjadi pemutusan lebih awal atau pengakhiran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, </w:t>
      </w:r>
      <w:r w:rsidRPr="00AA4341">
        <w:rPr>
          <w:b/>
          <w:sz w:val="22"/>
          <w:szCs w:val="22"/>
          <w:lang w:val="id-ID"/>
        </w:rPr>
        <w:t>PARA PIHAK</w:t>
      </w:r>
      <w:r w:rsidRPr="00AA4341">
        <w:rPr>
          <w:sz w:val="22"/>
          <w:szCs w:val="22"/>
          <w:lang w:val="id-ID"/>
        </w:rPr>
        <w:t xml:space="preserve"> tetap wajib melaksanakan seluruh ketentuan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 sampai dengan tanggal putusnya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>sebagaimana diatur di atas.</w:t>
      </w:r>
    </w:p>
    <w:p w14:paraId="0B9DDF0F" w14:textId="77777777" w:rsidR="00980F48" w:rsidRDefault="00980F48" w:rsidP="00E60479">
      <w:pPr>
        <w:pStyle w:val="NoSpacing"/>
        <w:spacing w:line="360" w:lineRule="auto"/>
        <w:rPr>
          <w:sz w:val="22"/>
          <w:szCs w:val="22"/>
          <w:lang w:val="id-ID"/>
        </w:rPr>
      </w:pPr>
    </w:p>
    <w:p w14:paraId="3488FDA0" w14:textId="137D956A" w:rsidR="000E4592" w:rsidRPr="004D1F48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pt-BR"/>
        </w:rPr>
        <w:lastRenderedPageBreak/>
        <w:t>PASAL</w:t>
      </w:r>
      <w:r w:rsidR="00980F48" w:rsidRPr="00B66AB7">
        <w:rPr>
          <w:b/>
          <w:bCs/>
          <w:sz w:val="22"/>
          <w:szCs w:val="22"/>
          <w:lang w:val="id-ID"/>
        </w:rPr>
        <w:t xml:space="preserve"> 1</w:t>
      </w:r>
      <w:r w:rsidR="004D1F48">
        <w:rPr>
          <w:b/>
          <w:bCs/>
          <w:sz w:val="22"/>
          <w:szCs w:val="22"/>
        </w:rPr>
        <w:t>1</w:t>
      </w:r>
    </w:p>
    <w:p w14:paraId="0676B0C1" w14:textId="7777777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B66AB7">
        <w:rPr>
          <w:b/>
          <w:bCs/>
          <w:sz w:val="22"/>
          <w:szCs w:val="22"/>
          <w:lang w:val="id-ID"/>
        </w:rPr>
        <w:t>PENYELESAIAN PERSELISIHAN</w:t>
      </w:r>
    </w:p>
    <w:p w14:paraId="1267967C" w14:textId="77777777" w:rsidR="000E4592" w:rsidRPr="00B66AB7" w:rsidRDefault="000E4592" w:rsidP="000E4592">
      <w:pPr>
        <w:spacing w:line="360" w:lineRule="auto"/>
        <w:jc w:val="center"/>
        <w:rPr>
          <w:sz w:val="22"/>
          <w:szCs w:val="22"/>
          <w:lang w:val="id-ID"/>
        </w:rPr>
      </w:pPr>
    </w:p>
    <w:p w14:paraId="2B04D9A2" w14:textId="77777777" w:rsid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Apabila di kemudian hari terjadi perselisihan dalam penafsiran atau pelaksanaan ketentuan-ketentuan dari perjanjian ini, Para Pihak sepakat untuk terlebih dahulu menyelesaikan secara musyawarah.</w:t>
      </w:r>
    </w:p>
    <w:p w14:paraId="741DD35F" w14:textId="77777777" w:rsidR="00B66AB7" w:rsidRP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Bila</w:t>
      </w:r>
      <w:r>
        <w:rPr>
          <w:rFonts w:ascii="Times New Roman" w:hAnsi="Times New Roman" w:cs="Times New Roman"/>
          <w:lang w:val="id-ID"/>
        </w:rPr>
        <w:t>mana musyawarah tersebut ayat (1</w:t>
      </w:r>
      <w:r w:rsidRPr="00B66AB7">
        <w:rPr>
          <w:rFonts w:ascii="Times New Roman" w:hAnsi="Times New Roman" w:cs="Times New Roman"/>
          <w:lang w:val="id-ID"/>
        </w:rPr>
        <w:t>) pasal ini, tidak menghasilkan kata sepakat, maka Para Pihak sepakat dan setuju untuk menyerahkan semua sengketa yang timbul dari perjanjian ini, melalui lembaga Arbitrase (BANI).</w:t>
      </w:r>
    </w:p>
    <w:p w14:paraId="71EB4A6A" w14:textId="77777777" w:rsidR="00286DD6" w:rsidRDefault="00286DD6" w:rsidP="000E4592">
      <w:pPr>
        <w:spacing w:line="360" w:lineRule="auto"/>
        <w:jc w:val="center"/>
        <w:rPr>
          <w:b/>
          <w:bCs/>
          <w:sz w:val="22"/>
          <w:szCs w:val="22"/>
        </w:rPr>
      </w:pPr>
    </w:p>
    <w:p w14:paraId="45E0B2B8" w14:textId="612B604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id-ID"/>
        </w:rPr>
        <w:t>PASAL</w:t>
      </w:r>
      <w:r w:rsidR="00843D4B" w:rsidRPr="005755F0">
        <w:rPr>
          <w:b/>
          <w:bCs/>
          <w:sz w:val="22"/>
          <w:szCs w:val="22"/>
        </w:rPr>
        <w:t xml:space="preserve"> </w:t>
      </w:r>
      <w:r w:rsidR="00B66AB7">
        <w:rPr>
          <w:b/>
          <w:bCs/>
          <w:sz w:val="22"/>
          <w:szCs w:val="22"/>
        </w:rPr>
        <w:t>1</w:t>
      </w:r>
      <w:r w:rsidR="004D1F48">
        <w:rPr>
          <w:b/>
          <w:bCs/>
          <w:sz w:val="22"/>
          <w:szCs w:val="22"/>
        </w:rPr>
        <w:t>2</w:t>
      </w:r>
    </w:p>
    <w:p w14:paraId="58350FCA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KORESPONDENSI</w:t>
      </w:r>
    </w:p>
    <w:p w14:paraId="06AB9526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7F858155" w14:textId="77777777" w:rsidR="00BC7EA8" w:rsidRPr="00286DD6" w:rsidRDefault="000E4592" w:rsidP="00E60479">
      <w:pPr>
        <w:pStyle w:val="ListParagraph"/>
        <w:widowControl w:val="0"/>
        <w:numPr>
          <w:ilvl w:val="0"/>
          <w:numId w:val="22"/>
        </w:numPr>
        <w:suppressAutoHyphens/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Untuk kepentingan komunikasi dan surat menyurat diantara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5755F0">
        <w:rPr>
          <w:b/>
          <w:bCs/>
          <w:sz w:val="22"/>
          <w:szCs w:val="22"/>
          <w:lang w:val="id-ID"/>
        </w:rPr>
        <w:t xml:space="preserve">PARA PIHAK </w:t>
      </w:r>
      <w:r w:rsidRPr="005755F0">
        <w:rPr>
          <w:sz w:val="22"/>
          <w:szCs w:val="22"/>
          <w:lang w:val="id-ID"/>
        </w:rPr>
        <w:t xml:space="preserve">maka disepakati alamat pemberitahuan dan wakil-wakil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adalah sebagai berikut :</w:t>
      </w:r>
    </w:p>
    <w:p w14:paraId="7F5DC781" w14:textId="77777777" w:rsidR="00286DD6" w:rsidRDefault="00286DD6" w:rsidP="00286DD6">
      <w:pPr>
        <w:pStyle w:val="ListParagraph"/>
        <w:widowControl w:val="0"/>
        <w:suppressAutoHyphens/>
        <w:autoSpaceDE/>
        <w:autoSpaceDN/>
        <w:spacing w:line="360" w:lineRule="auto"/>
        <w:ind w:left="426"/>
        <w:jc w:val="both"/>
        <w:rPr>
          <w:sz w:val="22"/>
          <w:szCs w:val="22"/>
          <w:lang w:val="id-ID"/>
        </w:rPr>
      </w:pPr>
    </w:p>
    <w:p w14:paraId="335ED69F" w14:textId="77777777" w:rsidR="000E4592" w:rsidRPr="005755F0" w:rsidRDefault="000E4592" w:rsidP="000E4592">
      <w:pPr>
        <w:pStyle w:val="ListParagraph"/>
        <w:numPr>
          <w:ilvl w:val="0"/>
          <w:numId w:val="23"/>
        </w:numPr>
        <w:tabs>
          <w:tab w:val="left" w:pos="2127"/>
        </w:tabs>
        <w:spacing w:line="360" w:lineRule="auto"/>
        <w:ind w:hanging="294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PERTAMA</w:t>
      </w:r>
    </w:p>
    <w:p w14:paraId="585C6D9F" w14:textId="3D69AC85" w:rsidR="000E4592" w:rsidRPr="00C87DD2" w:rsidRDefault="004D1F48" w:rsidP="0025553F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PT. DISA PRIMA MEDIKA</w:t>
      </w:r>
    </w:p>
    <w:p w14:paraId="05061B16" w14:textId="684D7A60" w:rsidR="000E4592" w:rsidRPr="005755F0" w:rsidRDefault="000E4592" w:rsidP="004650CC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 w:rsidR="004D1F48">
        <w:rPr>
          <w:bCs/>
          <w:sz w:val="22"/>
          <w:szCs w:val="22"/>
        </w:rPr>
        <w:t>Banjararum</w:t>
      </w:r>
      <w:proofErr w:type="spellEnd"/>
      <w:r w:rsidR="004D1F48">
        <w:rPr>
          <w:bCs/>
          <w:sz w:val="22"/>
          <w:szCs w:val="22"/>
        </w:rPr>
        <w:t xml:space="preserve"> Selatan No.3 Kel. </w:t>
      </w:r>
      <w:proofErr w:type="spellStart"/>
      <w:r w:rsidR="004D1F48">
        <w:rPr>
          <w:bCs/>
          <w:sz w:val="22"/>
          <w:szCs w:val="22"/>
        </w:rPr>
        <w:t>Mondoroko</w:t>
      </w:r>
      <w:proofErr w:type="spellEnd"/>
      <w:r w:rsidR="004D1F48">
        <w:rPr>
          <w:bCs/>
          <w:sz w:val="22"/>
          <w:szCs w:val="22"/>
        </w:rPr>
        <w:t xml:space="preserve">, </w:t>
      </w:r>
      <w:proofErr w:type="spellStart"/>
      <w:r w:rsidR="004D1F48">
        <w:rPr>
          <w:bCs/>
          <w:sz w:val="22"/>
          <w:szCs w:val="22"/>
        </w:rPr>
        <w:t>Kec</w:t>
      </w:r>
      <w:proofErr w:type="spellEnd"/>
      <w:r w:rsidR="004D1F48">
        <w:rPr>
          <w:bCs/>
          <w:sz w:val="22"/>
          <w:szCs w:val="22"/>
        </w:rPr>
        <w:t xml:space="preserve">. </w:t>
      </w:r>
      <w:proofErr w:type="spellStart"/>
      <w:r w:rsidR="004D1F48">
        <w:rPr>
          <w:bCs/>
          <w:sz w:val="22"/>
          <w:szCs w:val="22"/>
        </w:rPr>
        <w:t>Singosari</w:t>
      </w:r>
      <w:proofErr w:type="spellEnd"/>
      <w:r w:rsidR="004D1F48">
        <w:rPr>
          <w:bCs/>
          <w:sz w:val="22"/>
          <w:szCs w:val="22"/>
        </w:rPr>
        <w:t>, Malang</w:t>
      </w:r>
    </w:p>
    <w:p w14:paraId="59215AA6" w14:textId="13FE8D5B" w:rsidR="00286DD6" w:rsidRDefault="000E459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Ibu Endang Susilowati</w:t>
      </w:r>
    </w:p>
    <w:p w14:paraId="22A55AD5" w14:textId="403C6FF6" w:rsidR="00286DD6" w:rsidRDefault="00C87DD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 w:rsidR="00BC375F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(+62) 812-5299-885</w:t>
      </w:r>
    </w:p>
    <w:p w14:paraId="7E78EE74" w14:textId="5B648246" w:rsidR="000E4592" w:rsidRDefault="000E4592" w:rsidP="00BC375F">
      <w:pPr>
        <w:spacing w:line="360" w:lineRule="auto"/>
        <w:ind w:firstLine="720"/>
        <w:jc w:val="both"/>
        <w:rPr>
          <w:bCs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4" w:history="1">
        <w:r w:rsidR="004D1F48" w:rsidRPr="00611B97">
          <w:rPr>
            <w:rStyle w:val="Hyperlink"/>
            <w:bCs/>
            <w:sz w:val="22"/>
            <w:szCs w:val="22"/>
          </w:rPr>
          <w:t>disaprimamedika@gmail.com</w:t>
        </w:r>
      </w:hyperlink>
      <w:r w:rsidR="004D1F48">
        <w:rPr>
          <w:bCs/>
          <w:sz w:val="22"/>
          <w:szCs w:val="22"/>
        </w:rPr>
        <w:t xml:space="preserve"> </w:t>
      </w:r>
    </w:p>
    <w:p w14:paraId="166460CB" w14:textId="77777777" w:rsidR="00E82316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</w:p>
    <w:p w14:paraId="144FA5FD" w14:textId="12E612BF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SUKOREJO</w:t>
      </w:r>
    </w:p>
    <w:p w14:paraId="4E9F8578" w14:textId="6EBD2CDD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r>
        <w:rPr>
          <w:bCs/>
          <w:sz w:val="22"/>
          <w:szCs w:val="22"/>
        </w:rPr>
        <w:t xml:space="preserve">Jl. Raya Surabaya – Malang No. Km.54 Rw.54 </w:t>
      </w:r>
      <w:proofErr w:type="spellStart"/>
      <w:r>
        <w:rPr>
          <w:bCs/>
          <w:sz w:val="22"/>
          <w:szCs w:val="22"/>
        </w:rPr>
        <w:t>Palang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Lemahbang</w:t>
      </w:r>
      <w:proofErr w:type="spellEnd"/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br/>
        <w:t xml:space="preserve">  </w:t>
      </w:r>
      <w:proofErr w:type="spellStart"/>
      <w:r>
        <w:rPr>
          <w:bCs/>
          <w:sz w:val="22"/>
          <w:szCs w:val="22"/>
        </w:rPr>
        <w:t>Kec</w:t>
      </w:r>
      <w:proofErr w:type="spellEnd"/>
      <w:r>
        <w:rPr>
          <w:bCs/>
          <w:sz w:val="22"/>
          <w:szCs w:val="22"/>
        </w:rPr>
        <w:t xml:space="preserve">. </w:t>
      </w:r>
      <w:proofErr w:type="spellStart"/>
      <w:r>
        <w:rPr>
          <w:bCs/>
          <w:sz w:val="22"/>
          <w:szCs w:val="22"/>
        </w:rPr>
        <w:t>Sukorejo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Pasuruan</w:t>
      </w:r>
      <w:proofErr w:type="spellEnd"/>
    </w:p>
    <w:p w14:paraId="58D02D06" w14:textId="304F55BE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Ifit</w:t>
      </w:r>
      <w:proofErr w:type="spellEnd"/>
      <w:r>
        <w:rPr>
          <w:bCs/>
          <w:sz w:val="22"/>
          <w:szCs w:val="22"/>
        </w:rPr>
        <w:t xml:space="preserve"> Bagus </w:t>
      </w:r>
      <w:proofErr w:type="spellStart"/>
      <w:r>
        <w:rPr>
          <w:bCs/>
          <w:sz w:val="22"/>
          <w:szCs w:val="22"/>
        </w:rPr>
        <w:t>Apriantono</w:t>
      </w:r>
      <w:proofErr w:type="spellEnd"/>
    </w:p>
    <w:p w14:paraId="455C369E" w14:textId="3D8C176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812-5277-5789</w:t>
      </w:r>
    </w:p>
    <w:p w14:paraId="7DA81367" w14:textId="5A66BB59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5" w:history="1">
        <w:r w:rsidRPr="00611B97">
          <w:rPr>
            <w:rStyle w:val="Hyperlink"/>
            <w:bCs/>
            <w:sz w:val="22"/>
            <w:szCs w:val="22"/>
          </w:rPr>
          <w:t>sekretariat@sukorejo.rs-primahusada.com</w:t>
        </w:r>
      </w:hyperlink>
      <w:r>
        <w:rPr>
          <w:bCs/>
          <w:sz w:val="22"/>
          <w:szCs w:val="22"/>
        </w:rPr>
        <w:t xml:space="preserve"> </w:t>
      </w:r>
    </w:p>
    <w:p w14:paraId="150FA98C" w14:textId="4990C137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MALANG</w:t>
      </w:r>
    </w:p>
    <w:p w14:paraId="14E816B6" w14:textId="04B2E66E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>
        <w:rPr>
          <w:bCs/>
          <w:sz w:val="22"/>
          <w:szCs w:val="22"/>
        </w:rPr>
        <w:t>Banjararum</w:t>
      </w:r>
      <w:proofErr w:type="spellEnd"/>
      <w:r>
        <w:rPr>
          <w:bCs/>
          <w:sz w:val="22"/>
          <w:szCs w:val="22"/>
        </w:rPr>
        <w:t xml:space="preserve"> Selatan No. 3-7 </w:t>
      </w:r>
      <w:proofErr w:type="spellStart"/>
      <w:r>
        <w:rPr>
          <w:bCs/>
          <w:sz w:val="22"/>
          <w:szCs w:val="22"/>
        </w:rPr>
        <w:t>Mondoroko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Singosari</w:t>
      </w:r>
      <w:proofErr w:type="spellEnd"/>
      <w:r>
        <w:rPr>
          <w:bCs/>
          <w:sz w:val="22"/>
          <w:szCs w:val="22"/>
        </w:rPr>
        <w:t xml:space="preserve"> – </w:t>
      </w:r>
      <w:proofErr w:type="spellStart"/>
      <w:r>
        <w:rPr>
          <w:bCs/>
          <w:sz w:val="22"/>
          <w:szCs w:val="22"/>
        </w:rPr>
        <w:t>Kabupaten</w:t>
      </w:r>
      <w:proofErr w:type="spellEnd"/>
      <w:r>
        <w:rPr>
          <w:bCs/>
          <w:sz w:val="22"/>
          <w:szCs w:val="22"/>
        </w:rPr>
        <w:t xml:space="preserve"> Malang</w:t>
      </w:r>
    </w:p>
    <w:p w14:paraId="26BBF619" w14:textId="77B9939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Ekowati</w:t>
      </w:r>
      <w:proofErr w:type="spellEnd"/>
      <w:r>
        <w:rPr>
          <w:bCs/>
          <w:sz w:val="22"/>
          <w:szCs w:val="22"/>
        </w:rPr>
        <w:t xml:space="preserve"> SUpartinah </w:t>
      </w:r>
      <w:proofErr w:type="spellStart"/>
      <w:r>
        <w:rPr>
          <w:bCs/>
          <w:sz w:val="22"/>
          <w:szCs w:val="22"/>
        </w:rPr>
        <w:t>Kamandaka</w:t>
      </w:r>
      <w:proofErr w:type="spellEnd"/>
      <w:r>
        <w:rPr>
          <w:bCs/>
          <w:sz w:val="22"/>
          <w:szCs w:val="22"/>
        </w:rPr>
        <w:t xml:space="preserve"> Putri, MMRS</w:t>
      </w:r>
    </w:p>
    <w:p w14:paraId="13DCD67B" w14:textId="099B2831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823-3344-1978</w:t>
      </w:r>
    </w:p>
    <w:p w14:paraId="1A1CE568" w14:textId="536748BB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lastRenderedPageBreak/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6" w:history="1">
        <w:r w:rsidR="003B561C" w:rsidRPr="00611B97">
          <w:rPr>
            <w:rStyle w:val="Hyperlink"/>
            <w:bCs/>
            <w:sz w:val="22"/>
            <w:szCs w:val="22"/>
          </w:rPr>
          <w:t>sekretariat@malang.rs-primahusada.com</w:t>
        </w:r>
      </w:hyperlink>
      <w:r>
        <w:rPr>
          <w:bCs/>
          <w:sz w:val="22"/>
          <w:szCs w:val="22"/>
        </w:rPr>
        <w:t xml:space="preserve"> </w:t>
      </w:r>
    </w:p>
    <w:p w14:paraId="17BEF87E" w14:textId="77777777" w:rsidR="00E82316" w:rsidRDefault="00E82316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</w:p>
    <w:p w14:paraId="1B4A9CE5" w14:textId="77777777" w:rsidR="000E4592" w:rsidRPr="005755F0" w:rsidRDefault="000E4592" w:rsidP="000E459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KEDUA</w:t>
      </w:r>
    </w:p>
    <w:p w14:paraId="1871BF95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TEMAN SEJATI SEJAHTERA ABADI</w:t>
      </w:r>
    </w:p>
    <w:p w14:paraId="5ECF7671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 003/ RW 004, Jl. Teuku Umar Gg.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</w:t>
      </w:r>
    </w:p>
    <w:p w14:paraId="57FFB98C" w14:textId="77777777" w:rsidR="000E4592" w:rsidRPr="005755F0" w:rsidRDefault="000E4592" w:rsidP="000E4592">
      <w:pPr>
        <w:spacing w:line="360" w:lineRule="auto"/>
        <w:ind w:left="1680" w:firstLine="42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  No. 43B, Desa Tambun, </w:t>
      </w:r>
      <w:proofErr w:type="spellStart"/>
      <w:r w:rsidRPr="005755F0">
        <w:rPr>
          <w:sz w:val="22"/>
          <w:szCs w:val="22"/>
        </w:rPr>
        <w:t>Kec</w:t>
      </w:r>
      <w:proofErr w:type="spellEnd"/>
      <w:r w:rsidRPr="005755F0">
        <w:rPr>
          <w:sz w:val="22"/>
          <w:szCs w:val="22"/>
        </w:rPr>
        <w:t xml:space="preserve">. Tambun </w:t>
      </w:r>
      <w:proofErr w:type="spellStart"/>
      <w:r w:rsidRPr="005755F0">
        <w:rPr>
          <w:sz w:val="22"/>
          <w:szCs w:val="22"/>
        </w:rPr>
        <w:t>Kab</w:t>
      </w:r>
      <w:proofErr w:type="spellEnd"/>
      <w:r w:rsidRPr="005755F0">
        <w:rPr>
          <w:sz w:val="22"/>
          <w:szCs w:val="22"/>
        </w:rPr>
        <w:t>. Bekasi, Jawa Barat.</w:t>
      </w:r>
    </w:p>
    <w:p w14:paraId="665DE8AA" w14:textId="2E31138C" w:rsidR="000E4592" w:rsidRPr="005755F0" w:rsidRDefault="000E4592" w:rsidP="00E05853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 xml:space="preserve">(021) </w:t>
      </w:r>
      <w:r w:rsidRPr="005755F0">
        <w:rPr>
          <w:bCs/>
          <w:sz w:val="22"/>
          <w:szCs w:val="22"/>
        </w:rPr>
        <w:t xml:space="preserve">89522075 </w:t>
      </w:r>
    </w:p>
    <w:p w14:paraId="3BB3A08B" w14:textId="31C13CB8" w:rsidR="000E4592" w:rsidRPr="005755F0" w:rsidRDefault="000E4592" w:rsidP="000E459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7AA8">
        <w:rPr>
          <w:bCs/>
          <w:sz w:val="22"/>
          <w:szCs w:val="22"/>
        </w:rPr>
        <w:t>Efendi</w:t>
      </w:r>
    </w:p>
    <w:p w14:paraId="7522C5B7" w14:textId="77777777" w:rsidR="000E4592" w:rsidRDefault="000E4592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7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tsa43b@gmail.com</w:t>
        </w:r>
      </w:hyperlink>
    </w:p>
    <w:p w14:paraId="5207F9C9" w14:textId="77777777" w:rsidR="00E60479" w:rsidRPr="00E60479" w:rsidRDefault="00E60479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</w:p>
    <w:p w14:paraId="17067B0C" w14:textId="77777777" w:rsidR="000E4592" w:rsidRPr="005755F0" w:rsidRDefault="000E4592" w:rsidP="00C87DD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 xml:space="preserve">PIHAK </w:t>
      </w:r>
      <w:r w:rsidR="00C87DD2">
        <w:rPr>
          <w:b/>
          <w:sz w:val="22"/>
          <w:szCs w:val="22"/>
          <w:u w:val="single"/>
        </w:rPr>
        <w:t>KETIGA</w:t>
      </w:r>
    </w:p>
    <w:p w14:paraId="6EAB4BD4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TENANG JAYA SEJAHTERA</w:t>
      </w:r>
    </w:p>
    <w:p w14:paraId="3C89075E" w14:textId="77777777" w:rsidR="000E4592" w:rsidRPr="005755F0" w:rsidRDefault="000E4592" w:rsidP="00843D4B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Pr="005755F0">
        <w:rPr>
          <w:sz w:val="22"/>
          <w:szCs w:val="22"/>
        </w:rPr>
        <w:t xml:space="preserve"> </w:t>
      </w:r>
    </w:p>
    <w:p w14:paraId="6FEC64A8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bCs/>
          <w:sz w:val="22"/>
          <w:szCs w:val="22"/>
        </w:rPr>
        <w:t>(0267) 413311, 9117620</w:t>
      </w:r>
    </w:p>
    <w:p w14:paraId="5ADE741F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Fax</w:t>
      </w:r>
      <w:r w:rsidRPr="005755F0">
        <w:rPr>
          <w:bCs/>
          <w:sz w:val="22"/>
          <w:szCs w:val="22"/>
        </w:rPr>
        <w:tab/>
      </w:r>
      <w:r w:rsidR="00C87DD2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 xml:space="preserve">: </w:t>
      </w:r>
      <w:r w:rsidR="00843D4B" w:rsidRPr="005755F0">
        <w:rPr>
          <w:bCs/>
          <w:sz w:val="22"/>
          <w:szCs w:val="22"/>
        </w:rPr>
        <w:t>(0267) 413336</w:t>
      </w:r>
    </w:p>
    <w:p w14:paraId="2319A31A" w14:textId="77777777" w:rsidR="000E4592" w:rsidRPr="005755F0" w:rsidRDefault="000E4592" w:rsidP="00C87DD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>S. Bambang Guritno</w:t>
      </w:r>
    </w:p>
    <w:p w14:paraId="2992EE1E" w14:textId="77777777" w:rsidR="009F29D4" w:rsidRPr="00B66AB7" w:rsidRDefault="000E4592" w:rsidP="00B66AB7">
      <w:pPr>
        <w:spacing w:line="360" w:lineRule="auto"/>
        <w:ind w:left="284" w:firstLine="425"/>
        <w:jc w:val="both"/>
        <w:rPr>
          <w:b/>
          <w:bCs/>
          <w:i/>
          <w:iCs/>
          <w:color w:val="0000FF"/>
          <w:sz w:val="22"/>
          <w:szCs w:val="22"/>
          <w:u w:val="single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8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tenangjayagroup@gmail.com</w:t>
        </w:r>
      </w:hyperlink>
    </w:p>
    <w:p w14:paraId="330307C8" w14:textId="77777777" w:rsidR="00AA04A4" w:rsidRDefault="00AA04A4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2FBC2AB9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5F631B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466F55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4CFA8DC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7E705146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0CD401A8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70D82D6B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06400EC2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52C0FFD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75EC72BC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4BCE0E6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505D88D2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2F431DBC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5BA19BC1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16AADB40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175197E4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24FC92BE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084220D2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3DB6A21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387BB1C" w14:textId="63C4D60B" w:rsidR="00843D4B" w:rsidRPr="005755F0" w:rsidRDefault="00843D4B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PASAL </w:t>
      </w:r>
      <w:r w:rsidR="00B66AB7">
        <w:rPr>
          <w:b/>
          <w:bCs/>
          <w:color w:val="000000"/>
          <w:sz w:val="22"/>
          <w:szCs w:val="22"/>
        </w:rPr>
        <w:t>1</w:t>
      </w:r>
      <w:r w:rsidR="003B561C">
        <w:rPr>
          <w:b/>
          <w:bCs/>
          <w:color w:val="000000"/>
          <w:sz w:val="22"/>
          <w:szCs w:val="22"/>
        </w:rPr>
        <w:t>3</w:t>
      </w:r>
    </w:p>
    <w:p w14:paraId="7921ECEC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  <w:r w:rsidRPr="002940E2">
        <w:rPr>
          <w:b/>
          <w:bCs/>
          <w:sz w:val="22"/>
          <w:szCs w:val="22"/>
        </w:rPr>
        <w:t>FORCE MAJEURE</w:t>
      </w:r>
    </w:p>
    <w:p w14:paraId="258B0C14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</w:p>
    <w:p w14:paraId="625B15EF" w14:textId="7FF0C08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yaitu peristiwa yang terjadi di luar kekuasaan </w:t>
      </w:r>
      <w:r w:rsidRPr="002940E2">
        <w:rPr>
          <w:b/>
          <w:sz w:val="22"/>
          <w:szCs w:val="22"/>
          <w:lang w:val="id-ID"/>
        </w:rPr>
        <w:t>PARA PIHAK</w:t>
      </w:r>
      <w:r w:rsidRPr="002940E2">
        <w:rPr>
          <w:sz w:val="22"/>
          <w:szCs w:val="22"/>
          <w:lang w:val="id-ID"/>
        </w:rPr>
        <w:t xml:space="preserve"> termasuk tetapi tidak terbatas pada huru-hur</w:t>
      </w:r>
      <w:r w:rsidR="005635AA">
        <w:rPr>
          <w:sz w:val="22"/>
          <w:szCs w:val="22"/>
        </w:rPr>
        <w:t>a</w:t>
      </w:r>
      <w:r w:rsidRPr="002940E2">
        <w:rPr>
          <w:sz w:val="22"/>
          <w:szCs w:val="22"/>
          <w:lang w:val="id-ID"/>
        </w:rPr>
        <w:t xml:space="preserve">, epidemi, banjir, pemogokan umum, perang, perubahan </w:t>
      </w:r>
      <w:r w:rsidRPr="002940E2">
        <w:rPr>
          <w:sz w:val="22"/>
          <w:szCs w:val="22"/>
          <w:lang w:val="id-ID"/>
        </w:rPr>
        <w:lastRenderedPageBreak/>
        <w:t xml:space="preserve">peraturan perundang-undangan, kekacauan sosial, gempa bumi yang menyebabkan salah satu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tidak dapat melaksanakan kewajibannya sesuai dengan ketentuan yang diatur dalam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5B655447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memperlambat waktu pelaksanaan kewajiban sebagaimana disebutkan dalam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ini,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pelaksanaan kewajibannya secara tidak langsung terpengaruh dengan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memilih untuk :</w:t>
      </w:r>
    </w:p>
    <w:p w14:paraId="595F1B8E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Menunda pelaksanaan kewajiban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secara langsung terpengaruh berdasarkan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>; atau</w:t>
      </w:r>
    </w:p>
    <w:p w14:paraId="30B108C7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Membatalkan pelaksanaan kewajiban yang dipersyaratkan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tidak tentu, termasuk jangka waktu yang wajar untuk memperbaiki setiap kerusakan yang disebabkan oleh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atau untuk melanjutkan operasional biasa yang terganggu dengan adanya peristiwa tersebut.</w:t>
      </w:r>
    </w:p>
    <w:p w14:paraId="12AA8D3E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terjadinya 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wajib untuk memberitahu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lainnya secara tertulis sesegera mungkin atau selambat-lambatnya 7 (tujuh) hari kalender terhitung sejak terjadinya peristiwa tersebut mengenai permulaan terjadinya dan penghentian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menghalangi pemenuhan kewajibannya.</w:t>
      </w:r>
    </w:p>
    <w:p w14:paraId="33F939EC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terjadi keterlambatan dalam pemberitahuan oleh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kepada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lainnya maka alasan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tersebut dinyatakan tidak dapat diterima kecuali terdapat alasan yang kuat dan dapat diterima yang menyebabkan terjadinya keterlambatan tersebut, sehingga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harus bertanggung jawab.</w:t>
      </w:r>
    </w:p>
    <w:p w14:paraId="7B2FE7A0" w14:textId="77777777" w:rsidR="009F29D4" w:rsidRPr="00B66AB7" w:rsidRDefault="00B66AB7" w:rsidP="00B66AB7">
      <w:pPr>
        <w:pStyle w:val="ListParagraph"/>
        <w:numPr>
          <w:ilvl w:val="0"/>
          <w:numId w:val="34"/>
        </w:numPr>
        <w:tabs>
          <w:tab w:val="clear" w:pos="720"/>
        </w:tabs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tidak dapat memperbaiki dalam jangka waktu 30 (tiga puluh) hari sejak terjadinya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, 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tidak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mengakhiri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05780FF4" w14:textId="52B0377D" w:rsidR="00E05853" w:rsidRDefault="00E05853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5E229D23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3B46CBA7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5B9F8400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085BBBCC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354223C0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66C385FE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3FF634E9" w14:textId="6B5032B5" w:rsidR="00843D4B" w:rsidRPr="005755F0" w:rsidRDefault="00B66AB7" w:rsidP="00843D4B">
      <w:pPr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1</w:t>
      </w:r>
      <w:r w:rsidR="003B561C">
        <w:rPr>
          <w:b/>
          <w:bCs/>
          <w:sz w:val="22"/>
          <w:szCs w:val="22"/>
        </w:rPr>
        <w:t>4</w:t>
      </w:r>
    </w:p>
    <w:p w14:paraId="63589932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KETENTUAN LAIN</w:t>
      </w:r>
    </w:p>
    <w:p w14:paraId="58FA091A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0B3C008B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sv-SE"/>
        </w:rPr>
      </w:pPr>
      <w:r w:rsidRPr="005755F0">
        <w:rPr>
          <w:b/>
          <w:bCs/>
          <w:sz w:val="22"/>
          <w:szCs w:val="22"/>
        </w:rPr>
        <w:t>Addendum</w:t>
      </w:r>
    </w:p>
    <w:p w14:paraId="17ED7CA9" w14:textId="77777777" w:rsidR="00460436" w:rsidRDefault="00843D4B" w:rsidP="00B66AB7">
      <w:pPr>
        <w:pStyle w:val="ListParagraph"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5755F0">
        <w:rPr>
          <w:sz w:val="22"/>
          <w:szCs w:val="22"/>
          <w:lang w:val="sv-SE"/>
        </w:rPr>
        <w:lastRenderedPageBreak/>
        <w:t xml:space="preserve">Hal-hal yang belum diatur dalam </w:t>
      </w:r>
      <w:r w:rsidRPr="005755F0">
        <w:rPr>
          <w:b/>
          <w:sz w:val="22"/>
          <w:szCs w:val="22"/>
          <w:lang w:val="sv-SE"/>
        </w:rPr>
        <w:t>PERJANJIAN</w:t>
      </w:r>
      <w:r w:rsidRPr="005755F0">
        <w:rPr>
          <w:sz w:val="22"/>
          <w:szCs w:val="22"/>
          <w:lang w:val="sv-SE"/>
        </w:rPr>
        <w:t xml:space="preserve"> ini akan diatur dalam suatu bentuk addendum tersendiri dan ditandatangani bersama oleh </w:t>
      </w:r>
      <w:r w:rsidRPr="005755F0">
        <w:rPr>
          <w:b/>
          <w:sz w:val="22"/>
          <w:szCs w:val="22"/>
          <w:lang w:val="sv-SE"/>
        </w:rPr>
        <w:t>PARA PIHAK</w:t>
      </w:r>
      <w:r w:rsidRPr="005755F0">
        <w:rPr>
          <w:sz w:val="22"/>
          <w:szCs w:val="22"/>
          <w:lang w:val="sv-SE"/>
        </w:rPr>
        <w:t xml:space="preserve"> atas dasar musyawarah dan mufakat, serta merupakan bagian yang tidak dapat dipisahkan dari </w:t>
      </w:r>
      <w:r w:rsidRPr="005755F0">
        <w:rPr>
          <w:b/>
          <w:sz w:val="22"/>
          <w:szCs w:val="22"/>
          <w:lang w:val="sv-SE"/>
        </w:rPr>
        <w:t>PERJANJIAN</w:t>
      </w:r>
      <w:r w:rsidR="009F29D4">
        <w:rPr>
          <w:sz w:val="22"/>
          <w:szCs w:val="22"/>
          <w:lang w:val="sv-SE"/>
        </w:rPr>
        <w:t xml:space="preserve"> ini;</w:t>
      </w:r>
    </w:p>
    <w:p w14:paraId="0CD420A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Modifikasi</w:t>
      </w:r>
      <w:proofErr w:type="spellEnd"/>
    </w:p>
    <w:p w14:paraId="40F5AEE3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Segala </w:t>
      </w:r>
      <w:proofErr w:type="spellStart"/>
      <w:r w:rsidRPr="005755F0">
        <w:rPr>
          <w:sz w:val="22"/>
          <w:szCs w:val="22"/>
        </w:rPr>
        <w:t>modifikasi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ketentuan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berlaku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bila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ditandatangani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terlebih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dahulu</w:t>
      </w:r>
      <w:proofErr w:type="spellEnd"/>
      <w:r w:rsidRPr="005755F0">
        <w:rPr>
          <w:sz w:val="22"/>
          <w:szCs w:val="22"/>
        </w:rPr>
        <w:t xml:space="preserve"> oleh </w:t>
      </w:r>
      <w:r w:rsidRPr="005755F0">
        <w:rPr>
          <w:b/>
          <w:bCs/>
          <w:sz w:val="22"/>
          <w:szCs w:val="22"/>
        </w:rPr>
        <w:t>PARA PIHAK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melalui</w:t>
      </w:r>
      <w:proofErr w:type="spellEnd"/>
      <w:r w:rsidRPr="005755F0">
        <w:rPr>
          <w:sz w:val="22"/>
          <w:szCs w:val="22"/>
        </w:rPr>
        <w:t xml:space="preserve"> wakil-</w:t>
      </w:r>
      <w:proofErr w:type="spellStart"/>
      <w:r w:rsidRPr="005755F0">
        <w:rPr>
          <w:sz w:val="22"/>
          <w:szCs w:val="22"/>
        </w:rPr>
        <w:t>wakilnya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>;</w:t>
      </w:r>
    </w:p>
    <w:p w14:paraId="2C431CD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id-ID"/>
        </w:rPr>
      </w:pPr>
      <w:proofErr w:type="spellStart"/>
      <w:r w:rsidRPr="005755F0">
        <w:rPr>
          <w:b/>
          <w:bCs/>
          <w:sz w:val="22"/>
          <w:szCs w:val="22"/>
        </w:rPr>
        <w:t>Pemberitahuan</w:t>
      </w:r>
      <w:proofErr w:type="spellEnd"/>
    </w:p>
    <w:p w14:paraId="25B67744" w14:textId="77777777" w:rsidR="00B234E4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Pemberitahuan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persetujuan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ijin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komunikasi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berhubungan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harus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bahasa</w:t>
      </w:r>
      <w:proofErr w:type="spellEnd"/>
      <w:r w:rsidRPr="005755F0">
        <w:rPr>
          <w:sz w:val="22"/>
          <w:szCs w:val="22"/>
        </w:rPr>
        <w:t xml:space="preserve"> Indonesia, dan </w:t>
      </w:r>
      <w:proofErr w:type="spellStart"/>
      <w:r w:rsidRPr="005755F0">
        <w:rPr>
          <w:sz w:val="22"/>
          <w:szCs w:val="22"/>
        </w:rPr>
        <w:t>ditujukan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kepada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</w:rPr>
        <w:t>PIHAK</w:t>
      </w:r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berkepentingan</w:t>
      </w:r>
      <w:proofErr w:type="spellEnd"/>
      <w:r w:rsidRPr="005755F0">
        <w:rPr>
          <w:sz w:val="22"/>
          <w:szCs w:val="22"/>
          <w:lang w:val="id-ID"/>
        </w:rPr>
        <w:t>.</w:t>
      </w:r>
    </w:p>
    <w:p w14:paraId="640A3BA6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Pengalihan</w:t>
      </w:r>
    </w:p>
    <w:p w14:paraId="779F483C" w14:textId="77777777" w:rsidR="00B66AB7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Kecuali atas perintah undang-undang atau peraturan lainnya yang berlaku bagi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yang bersifat eksternal, suatu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sz w:val="22"/>
          <w:szCs w:val="22"/>
          <w:lang w:val="pt-BR"/>
        </w:rPr>
        <w:t xml:space="preserve"> dilarang mengalihkan atau menyerahkan hak dan kewajibannya serta tanggung jawabnya, baik sebagian maupun seluruhnya, sebagaimana diatur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kepada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pt-BR"/>
        </w:rPr>
        <w:t xml:space="preserve">, tanpa persetujuan tertulis terlebih dahulu dari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lainnya;</w:t>
      </w:r>
    </w:p>
    <w:p w14:paraId="34A32C72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Pilihan Hukum</w:t>
      </w:r>
    </w:p>
    <w:p w14:paraId="72ECD49F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ini diatur dan harus di tafsirkan serta dilaksanakan berdasarkan hukum yang berlaku di Republik Indonesia;</w:t>
      </w:r>
    </w:p>
    <w:p w14:paraId="02A5D558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Penyelesaian Sengketa </w:t>
      </w:r>
    </w:p>
    <w:p w14:paraId="2EF654EE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b/>
          <w:sz w:val="22"/>
          <w:szCs w:val="22"/>
          <w:lang w:val="id-ID"/>
        </w:rPr>
      </w:pPr>
      <w:r w:rsidRPr="005755F0">
        <w:rPr>
          <w:sz w:val="22"/>
          <w:szCs w:val="22"/>
          <w:lang w:val="pt-BR"/>
        </w:rPr>
        <w:t xml:space="preserve">Segala sengketa yang timbul yang berhubungan dengan pelaksanaan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diselesaikan secara musyawarah untuk mufakat. Apabila sengketa tidak dapat diselesaikan secara musyawarah untuk mufakat, maka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sepakat untuk menyelesaikannya melalui dan dengan menggunakan kantor </w:t>
      </w:r>
      <w:r w:rsidRPr="005755F0">
        <w:rPr>
          <w:b/>
          <w:sz w:val="22"/>
          <w:szCs w:val="22"/>
          <w:lang w:val="id-ID"/>
        </w:rPr>
        <w:t xml:space="preserve">Badan Arbitrase Nasional (BANI). </w:t>
      </w:r>
    </w:p>
    <w:p w14:paraId="3B24FEA3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Kerahasiaan </w:t>
      </w:r>
    </w:p>
    <w:p w14:paraId="47B3B1B6" w14:textId="77777777" w:rsidR="00E05853" w:rsidRDefault="00843D4B" w:rsidP="00E05853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wajib menjaga kerahasian informasi yang diperoleh mengenai atau terkait dengan kegiatan usaha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dan tidak akan tanpa persetujuan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, membuka kepada pihak ketiga lainnya untuk maksud apapun dalam rangka melaksanakan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ini.</w:t>
      </w:r>
    </w:p>
    <w:p w14:paraId="53B7E2E4" w14:textId="77777777" w:rsidR="003B561C" w:rsidRDefault="003B561C" w:rsidP="00E05853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p w14:paraId="10556013" w14:textId="77777777" w:rsidR="003B561C" w:rsidRDefault="003B561C" w:rsidP="00E05853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p w14:paraId="74D61F61" w14:textId="1463DD22" w:rsidR="00843D4B" w:rsidRPr="00E05853" w:rsidRDefault="00843D4B" w:rsidP="00E05853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sz w:val="22"/>
          <w:szCs w:val="22"/>
          <w:lang w:val="pt-BR"/>
        </w:rPr>
      </w:pPr>
      <w:r w:rsidRPr="00E05853">
        <w:rPr>
          <w:b/>
          <w:bCs/>
          <w:sz w:val="22"/>
          <w:szCs w:val="22"/>
          <w:lang w:val="pt-BR"/>
        </w:rPr>
        <w:t xml:space="preserve">Penamaan dan Penjudulan </w:t>
      </w:r>
    </w:p>
    <w:p w14:paraId="0260AFFE" w14:textId="4AA56B84" w:rsidR="00843D4B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Penamaan dan penjudulan pada pasal-pasal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ini hanya dimaksudkan untuk memudahkan penyebutan saja dan tidak akan mempengaruhi arti dan isi pasal-pasal atau paragraf-paragraf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dan salinannya.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dibuat dalam rangkap 3 (tiga), </w:t>
      </w:r>
      <w:r w:rsidRPr="005755F0">
        <w:rPr>
          <w:sz w:val="22"/>
          <w:szCs w:val="22"/>
          <w:lang w:val="pt-BR"/>
        </w:rPr>
        <w:lastRenderedPageBreak/>
        <w:t xml:space="preserve">masing-masing mempunyai kekuatan hukum yang sama, dan ditandatangani diatas meterai yang cukup oleh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>.</w:t>
      </w:r>
    </w:p>
    <w:p w14:paraId="471A7DA5" w14:textId="77777777" w:rsidR="00E05853" w:rsidRDefault="00E05853" w:rsidP="008D0359">
      <w:pPr>
        <w:spacing w:line="360" w:lineRule="auto"/>
        <w:jc w:val="both"/>
        <w:rPr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2"/>
      </w:tblGrid>
      <w:tr w:rsidR="00FB2A3E" w:rsidRPr="001562F4" w14:paraId="1632C567" w14:textId="77777777" w:rsidTr="00992FF6">
        <w:trPr>
          <w:trHeight w:val="2417"/>
          <w:jc w:val="center"/>
        </w:trPr>
        <w:tc>
          <w:tcPr>
            <w:tcW w:w="4626" w:type="dxa"/>
            <w:shd w:val="clear" w:color="auto" w:fill="auto"/>
          </w:tcPr>
          <w:p w14:paraId="49FBE0C8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PERTAMA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5EEB2D19" w14:textId="68A4E9B9" w:rsidR="00FB2A3E" w:rsidRDefault="003B561C" w:rsidP="0025553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PT. DISA PRIMA MEDIKA</w:t>
            </w:r>
          </w:p>
          <w:p w14:paraId="7F2E0D1E" w14:textId="77777777" w:rsidR="00657FE2" w:rsidRPr="001562F4" w:rsidRDefault="00657FE2" w:rsidP="0025553F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4BA2D77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1A12BDB" w14:textId="77777777" w:rsidR="00E05853" w:rsidRPr="00E05853" w:rsidRDefault="00E05853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1904913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5F436BBA" w14:textId="77777777" w:rsidR="00FB2A3E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888B7BB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6FFD4FC1" w14:textId="185651CC" w:rsidR="00FB2A3E" w:rsidRPr="001562F4" w:rsidRDefault="003B561C" w:rsidP="00A03011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Endang Susilowati</w:t>
            </w:r>
          </w:p>
          <w:p w14:paraId="63E9A29C" w14:textId="3E99586B" w:rsidR="00FB2A3E" w:rsidRPr="00093D83" w:rsidRDefault="003B561C" w:rsidP="0053681F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b/>
                <w:i/>
                <w:iCs/>
                <w:sz w:val="22"/>
                <w:szCs w:val="22"/>
              </w:rPr>
              <w:t>Direktur</w:t>
            </w:r>
            <w:proofErr w:type="spellEnd"/>
          </w:p>
        </w:tc>
        <w:tc>
          <w:tcPr>
            <w:tcW w:w="4616" w:type="dxa"/>
            <w:shd w:val="clear" w:color="auto" w:fill="auto"/>
          </w:tcPr>
          <w:p w14:paraId="1510327C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lang w:val="id-ID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KEDUA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96D8388" w14:textId="77777777" w:rsidR="00FB2A3E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</w:rPr>
              <w:t>PT. TEMAN SEJATI SEJAHTERA ABADI</w:t>
            </w:r>
          </w:p>
          <w:p w14:paraId="695BD2FE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2BA4B45" w14:textId="77777777" w:rsidR="00FB2A3E" w:rsidRPr="001562F4" w:rsidRDefault="00FB2A3E" w:rsidP="00CA5C1E">
            <w:pPr>
              <w:spacing w:line="276" w:lineRule="auto"/>
              <w:rPr>
                <w:b/>
                <w:sz w:val="22"/>
                <w:szCs w:val="22"/>
                <w:u w:val="single"/>
              </w:rPr>
            </w:pPr>
          </w:p>
          <w:p w14:paraId="3FE6463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021B0DD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1306F2B2" w14:textId="77777777" w:rsidR="00344C15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C994CC4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7022B439" w14:textId="26DBFDB6" w:rsidR="00FB2A3E" w:rsidRPr="001562F4" w:rsidRDefault="00577CE2" w:rsidP="00CA5C1E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2"/>
                <w:szCs w:val="22"/>
                <w:lang w:val="en-AU"/>
              </w:rPr>
            </w:pPr>
            <w:r>
              <w:rPr>
                <w:b/>
                <w:sz w:val="22"/>
                <w:szCs w:val="22"/>
                <w:u w:val="single"/>
                <w:lang w:val="en-AU"/>
              </w:rPr>
              <w:t>Efendi</w:t>
            </w:r>
          </w:p>
          <w:p w14:paraId="7E68D14F" w14:textId="3B008F05" w:rsidR="00FB2A3E" w:rsidRPr="00344C15" w:rsidRDefault="00344C15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344C15">
              <w:rPr>
                <w:b/>
                <w:i/>
                <w:iCs/>
                <w:sz w:val="22"/>
                <w:szCs w:val="22"/>
                <w:lang w:val="en-AU"/>
              </w:rPr>
              <w:t>Direktur</w:t>
            </w:r>
            <w:r w:rsidR="004E6E3B">
              <w:rPr>
                <w:b/>
                <w:i/>
                <w:iCs/>
                <w:sz w:val="22"/>
                <w:szCs w:val="22"/>
                <w:lang w:val="en-AU"/>
              </w:rPr>
              <w:t>Utama</w:t>
            </w:r>
            <w:proofErr w:type="spellEnd"/>
          </w:p>
        </w:tc>
      </w:tr>
      <w:tr w:rsidR="00FB2A3E" w:rsidRPr="001562F4" w14:paraId="4491DCD2" w14:textId="77777777" w:rsidTr="00992FF6">
        <w:trPr>
          <w:jc w:val="center"/>
        </w:trPr>
        <w:tc>
          <w:tcPr>
            <w:tcW w:w="9242" w:type="dxa"/>
            <w:gridSpan w:val="2"/>
            <w:shd w:val="clear" w:color="auto" w:fill="auto"/>
          </w:tcPr>
          <w:p w14:paraId="4CD552D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KETIGA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ED9075C" w14:textId="77777777" w:rsidR="00FB2A3E" w:rsidRPr="00344C15" w:rsidRDefault="00FB2A3E" w:rsidP="00344C1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 xml:space="preserve">PT. </w:t>
            </w:r>
            <w:r w:rsidR="00344C15">
              <w:rPr>
                <w:b/>
                <w:sz w:val="22"/>
                <w:szCs w:val="22"/>
              </w:rPr>
              <w:t>TENANG JAYA SEJAHTERA</w:t>
            </w:r>
          </w:p>
          <w:p w14:paraId="56FC1FCC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15CCAF9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FE38194" w14:textId="77777777" w:rsidR="00FB2A3E" w:rsidRDefault="00FB2A3E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4745CBEE" w14:textId="77777777" w:rsidR="00E05853" w:rsidRDefault="00E05853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55EF03C6" w14:textId="77777777" w:rsidR="00FB2A3E" w:rsidRPr="001562F4" w:rsidRDefault="00FB2A3E" w:rsidP="00460436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  <w:p w14:paraId="4D70AA41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6406BF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07A88DF" w14:textId="77777777" w:rsidR="00FB2A3E" w:rsidRPr="00320410" w:rsidRDefault="00320410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S. Bambang Guritno</w:t>
            </w:r>
          </w:p>
          <w:p w14:paraId="17E19806" w14:textId="77777777" w:rsidR="00FB2A3E" w:rsidRPr="00320410" w:rsidRDefault="00FB2A3E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  <w:lang w:val="id-ID"/>
              </w:rPr>
            </w:pPr>
            <w:r w:rsidRPr="00320410">
              <w:rPr>
                <w:b/>
                <w:i/>
                <w:iCs/>
                <w:sz w:val="22"/>
                <w:szCs w:val="22"/>
                <w:lang w:val="id-ID"/>
              </w:rPr>
              <w:t>Direktur</w:t>
            </w:r>
          </w:p>
        </w:tc>
      </w:tr>
    </w:tbl>
    <w:p w14:paraId="2AD1386F" w14:textId="77777777" w:rsidR="003E24DF" w:rsidRPr="00333902" w:rsidRDefault="003E24DF" w:rsidP="00E60479">
      <w:pPr>
        <w:pStyle w:val="Heading1"/>
        <w:rPr>
          <w:color w:val="000000" w:themeColor="text1"/>
          <w:sz w:val="22"/>
          <w:szCs w:val="22"/>
          <w:lang w:val="id-ID"/>
        </w:rPr>
      </w:pPr>
    </w:p>
    <w:sectPr w:rsidR="003E24DF" w:rsidRPr="00333902" w:rsidSect="002F30EF">
      <w:headerReference w:type="default" r:id="rId19"/>
      <w:footerReference w:type="default" r:id="rId20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" w:initials="A">
    <w:p w14:paraId="7DCE2E21" w14:textId="3B72A60F" w:rsidR="004D2534" w:rsidRDefault="004D2534">
      <w:pPr>
        <w:pStyle w:val="CommentText"/>
      </w:pPr>
      <w:r>
        <w:rPr>
          <w:rStyle w:val="CommentReference"/>
        </w:rPr>
        <w:annotationRef/>
      </w:r>
      <w:r>
        <w:t>Mohon melengkapi jabatan direktur dan ditambhkan Nomor Izin RS.</w:t>
      </w:r>
    </w:p>
  </w:comment>
  <w:comment w:id="1" w:author="Author" w:initials="A">
    <w:p w14:paraId="38595DEC" w14:textId="7C577711" w:rsidR="004D2534" w:rsidRDefault="004D2534">
      <w:pPr>
        <w:pStyle w:val="CommentText"/>
      </w:pPr>
      <w:r>
        <w:rPr>
          <w:rStyle w:val="CommentReference"/>
        </w:rPr>
        <w:annotationRef/>
      </w:r>
      <w:r>
        <w:t xml:space="preserve">Mohon ditambhakan Nomor Izin RS </w:t>
      </w:r>
    </w:p>
  </w:comment>
  <w:comment w:id="2" w:author="Author" w:initials="A">
    <w:p w14:paraId="4224B823" w14:textId="2F6946CF" w:rsidR="008C3C45" w:rsidRDefault="008C3C45">
      <w:pPr>
        <w:pStyle w:val="CommentText"/>
      </w:pPr>
      <w:r>
        <w:rPr>
          <w:rStyle w:val="CommentReference"/>
        </w:rPr>
        <w:annotationRef/>
      </w:r>
      <w:r>
        <w:t>Tambahan Kode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DCE2E21" w15:done="0"/>
  <w15:commentEx w15:paraId="38595DEC" w15:done="0"/>
  <w15:commentEx w15:paraId="4224B82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DCE2E21" w16cid:durableId="0B319D97"/>
  <w16cid:commentId w16cid:paraId="38595DEC" w16cid:durableId="3F55ED15"/>
  <w16cid:commentId w16cid:paraId="4224B823" w16cid:durableId="1A82E3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07A1B" w14:textId="77777777" w:rsidR="0051193E" w:rsidRDefault="0051193E" w:rsidP="00D45945">
      <w:r>
        <w:separator/>
      </w:r>
    </w:p>
  </w:endnote>
  <w:endnote w:type="continuationSeparator" w:id="0">
    <w:p w14:paraId="727A7F48" w14:textId="77777777" w:rsidR="0051193E" w:rsidRDefault="0051193E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Arial Unicode MS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A3A71" w14:textId="261A695F" w:rsidR="00956EBF" w:rsidRDefault="00956EBF">
    <w:pPr>
      <w:pStyle w:val="Footer"/>
      <w:jc w:val="center"/>
      <w:rPr>
        <w:color w:val="000000" w:themeColor="text1"/>
      </w:rPr>
    </w:pPr>
  </w:p>
  <w:p w14:paraId="2BF0BC65" w14:textId="75F687E9" w:rsidR="00016BFA" w:rsidRPr="00C87DD2" w:rsidRDefault="00B62D1F">
    <w:pPr>
      <w:pStyle w:val="Footer"/>
      <w:jc w:val="center"/>
      <w:rPr>
        <w:rFonts w:ascii="Century Gothic" w:hAnsi="Century Gothic"/>
        <w:color w:val="000000" w:themeColor="text1"/>
        <w:sz w:val="20"/>
        <w:szCs w:val="20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D160CD7" wp14:editId="4680D5D4">
              <wp:simplePos x="0" y="0"/>
              <wp:positionH relativeFrom="margin">
                <wp:posOffset>-6038215</wp:posOffset>
              </wp:positionH>
              <wp:positionV relativeFrom="paragraph">
                <wp:posOffset>605156</wp:posOffset>
              </wp:positionV>
              <wp:extent cx="13505180" cy="911872"/>
              <wp:effectExtent l="12700" t="673100" r="7620" b="853440"/>
              <wp:wrapNone/>
              <wp:docPr id="8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436896">
                        <a:off x="0" y="0"/>
                        <a:ext cx="13505180" cy="911872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F65C2C" w14:textId="77777777" w:rsidR="00B62D1F" w:rsidRDefault="00B62D1F" w:rsidP="00B62D1F"/>
                        <w:p w14:paraId="4D216FA7" w14:textId="68150F3C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60CD7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8" o:spid="_x0000_s1026" type="#_x0000_t118" style="position:absolute;left:0;text-align:left;margin-left:-475.45pt;margin-top:47.65pt;width:1063.4pt;height:71.8pt;rotation:477207fd;z-index:25163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" fillcolor="#c1df87 [1940]" stroked="f" strokeweight="1pt">
              <v:textbox>
                <w:txbxContent>
                  <w:p w14:paraId="0AF65C2C" w14:textId="77777777" w:rsidR="00B62D1F" w:rsidRDefault="00B62D1F" w:rsidP="00B62D1F"/>
                  <w:p w14:paraId="4D216FA7" w14:textId="68150F3C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Page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PAGE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 of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NUMPAGES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</w:p>
  <w:tbl>
    <w:tblPr>
      <w:tblW w:w="4495" w:type="dxa"/>
      <w:tblInd w:w="57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98"/>
      <w:gridCol w:w="1498"/>
      <w:gridCol w:w="1499"/>
    </w:tblGrid>
    <w:tr w:rsidR="00016BFA" w:rsidRPr="00C87DD2" w14:paraId="7C79AB28" w14:textId="77777777" w:rsidTr="00271731">
      <w:trPr>
        <w:trHeight w:val="195"/>
      </w:trPr>
      <w:tc>
        <w:tcPr>
          <w:tcW w:w="1498" w:type="dxa"/>
          <w:vAlign w:val="center"/>
        </w:tcPr>
        <w:p w14:paraId="19B46464" w14:textId="04C655CC" w:rsidR="00016BFA" w:rsidRPr="00A27A2C" w:rsidRDefault="0015252B" w:rsidP="0025553F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PT. </w:t>
          </w:r>
          <w:proofErr w:type="spellStart"/>
          <w:r>
            <w:rPr>
              <w:rFonts w:ascii="Century Gothic" w:hAnsi="Century Gothic"/>
              <w:b/>
              <w:bCs/>
              <w:sz w:val="14"/>
              <w:szCs w:val="14"/>
            </w:rPr>
            <w:t>Disa</w:t>
          </w:r>
          <w:proofErr w:type="spellEnd"/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 Prima Medika</w:t>
          </w:r>
        </w:p>
      </w:tc>
      <w:tc>
        <w:tcPr>
          <w:tcW w:w="1498" w:type="dxa"/>
          <w:vAlign w:val="center"/>
        </w:tcPr>
        <w:p w14:paraId="387C1F87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PT. Teman </w:t>
          </w:r>
          <w:proofErr w:type="spellStart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>Sejati</w:t>
          </w:r>
          <w:proofErr w:type="spellEnd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 Sejahtera Abadi</w:t>
          </w:r>
        </w:p>
      </w:tc>
      <w:tc>
        <w:tcPr>
          <w:tcW w:w="1499" w:type="dxa"/>
          <w:vAlign w:val="center"/>
        </w:tcPr>
        <w:p w14:paraId="0CD257A9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  <w:lang w:val="id-ID"/>
            </w:rPr>
            <w:t>PT. Tenang Jaya Sejahtera</w:t>
          </w:r>
        </w:p>
      </w:tc>
    </w:tr>
    <w:tr w:rsidR="00016BFA" w:rsidRPr="00C87DD2" w14:paraId="5597544B" w14:textId="77777777" w:rsidTr="00271731">
      <w:trPr>
        <w:trHeight w:val="385"/>
      </w:trPr>
      <w:tc>
        <w:tcPr>
          <w:tcW w:w="1498" w:type="dxa"/>
        </w:tcPr>
        <w:p w14:paraId="62A829A5" w14:textId="21CBDF20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8" w:type="dxa"/>
        </w:tcPr>
        <w:p w14:paraId="6852928E" w14:textId="47D45EC6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9" w:type="dxa"/>
        </w:tcPr>
        <w:p w14:paraId="42CD35D7" w14:textId="77777777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</w:tr>
  </w:tbl>
  <w:p w14:paraId="29899D42" w14:textId="71D6105E" w:rsidR="00016BFA" w:rsidRPr="00C87DD2" w:rsidRDefault="004F1A06" w:rsidP="00956EBF">
    <w:pPr>
      <w:pStyle w:val="Footer"/>
      <w:rPr>
        <w:rFonts w:ascii="Century Gothic" w:hAnsi="Century Gothic"/>
        <w:b/>
        <w:bCs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51AFD7AF" wp14:editId="558A1DBD">
              <wp:simplePos x="0" y="0"/>
              <wp:positionH relativeFrom="margin">
                <wp:posOffset>-1143635</wp:posOffset>
              </wp:positionH>
              <wp:positionV relativeFrom="paragraph">
                <wp:posOffset>787400</wp:posOffset>
              </wp:positionV>
              <wp:extent cx="13505180" cy="69175"/>
              <wp:effectExtent l="0" t="1574800" r="0" b="1595120"/>
              <wp:wrapNone/>
              <wp:docPr id="3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16492">
                        <a:off x="0" y="0"/>
                        <a:ext cx="13505180" cy="69175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A8932B" w14:textId="77777777" w:rsidR="00B62D1F" w:rsidRDefault="00B62D1F" w:rsidP="00B62D1F"/>
                        <w:p w14:paraId="2822AC78" w14:textId="77777777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FD7AF" id="_x0000_s1027" type="#_x0000_t118" style="position:absolute;margin-left:-90.05pt;margin-top:62pt;width:1063.4pt;height:5.45pt;rotation:891827fd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" fillcolor="#c1df87 [1940]" stroked="f" strokeweight="1pt">
              <v:textbox>
                <w:txbxContent>
                  <w:p w14:paraId="52A8932B" w14:textId="77777777" w:rsidR="00B62D1F" w:rsidRDefault="00B62D1F" w:rsidP="00B62D1F"/>
                  <w:p w14:paraId="2822AC78" w14:textId="77777777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38624" behindDoc="0" locked="0" layoutInCell="1" allowOverlap="1" wp14:anchorId="462B2E7E" wp14:editId="1CF40D9F">
              <wp:simplePos x="0" y="0"/>
              <wp:positionH relativeFrom="page">
                <wp:posOffset>-3159759</wp:posOffset>
              </wp:positionH>
              <wp:positionV relativeFrom="paragraph">
                <wp:posOffset>807356</wp:posOffset>
              </wp:positionV>
              <wp:extent cx="12514580" cy="524510"/>
              <wp:effectExtent l="0" t="1016000" r="0" b="102489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043416">
                        <a:off x="0" y="0"/>
                        <a:ext cx="12514580" cy="5245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8AD2CA" id="Rectangle 11" o:spid="_x0000_s1026" style="position:absolute;margin-left:-248.8pt;margin-top:63.55pt;width:985.4pt;height:41.3pt;rotation:-607938fd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" fillcolor="black [3213]" strokecolor="#4c661a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2C3AD" w14:textId="77777777" w:rsidR="0051193E" w:rsidRDefault="0051193E" w:rsidP="00D45945">
      <w:r>
        <w:separator/>
      </w:r>
    </w:p>
  </w:footnote>
  <w:footnote w:type="continuationSeparator" w:id="0">
    <w:p w14:paraId="7E6A45E0" w14:textId="77777777" w:rsidR="0051193E" w:rsidRDefault="0051193E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CD29" w14:textId="2CFD70BC" w:rsidR="00E60479" w:rsidRDefault="004F1A06">
    <w:pPr>
      <w:pStyle w:val="Header"/>
      <w:rPr>
        <w:noProof/>
        <w:color w:val="000000" w:themeColor="text1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79730D06" wp14:editId="2F11C4A7">
              <wp:simplePos x="0" y="0"/>
              <wp:positionH relativeFrom="column">
                <wp:posOffset>1204932</wp:posOffset>
              </wp:positionH>
              <wp:positionV relativeFrom="paragraph">
                <wp:posOffset>-4591311</wp:posOffset>
              </wp:positionV>
              <wp:extent cx="492869" cy="9227820"/>
              <wp:effectExtent l="13970" t="455930" r="3810" b="4610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>
                        <a:off x="0" y="0"/>
                        <a:ext cx="492869" cy="922782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C1AF82" id="Rectangle 1" o:spid="_x0000_s1026" style="position:absolute;margin-left:94.9pt;margin-top:-361.5pt;width:38.8pt;height:726.6pt;rotation:5529472fd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" fillcolor="#c1df87 [1940]" stroked="f" strokeweight="1pt"/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93AEF52" wp14:editId="644706A0">
              <wp:simplePos x="0" y="0"/>
              <wp:positionH relativeFrom="column">
                <wp:posOffset>1375461</wp:posOffset>
              </wp:positionH>
              <wp:positionV relativeFrom="paragraph">
                <wp:posOffset>-4584172</wp:posOffset>
              </wp:positionV>
              <wp:extent cx="45719" cy="9227831"/>
              <wp:effectExtent l="0" t="463867" r="0" b="456248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 flipH="1">
                        <a:off x="0" y="0"/>
                        <a:ext cx="45719" cy="9227831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B781D4" id="Rectangle 2" o:spid="_x0000_s1026" style="position:absolute;margin-left:108.3pt;margin-top:-360.95pt;width:3.6pt;height:726.6pt;rotation:-5529472fd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" fillcolor="#c1df87 [1940]" stroked="f" strokeweight="1pt"/>
          </w:pict>
        </mc:Fallback>
      </mc:AlternateContent>
    </w:r>
    <w:r w:rsidR="002C6DAE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B5F520" wp14:editId="1EFABD35">
              <wp:simplePos x="0" y="0"/>
              <wp:positionH relativeFrom="page">
                <wp:posOffset>-9606279</wp:posOffset>
              </wp:positionH>
              <wp:positionV relativeFrom="paragraph">
                <wp:posOffset>-1028700</wp:posOffset>
              </wp:positionV>
              <wp:extent cx="18637250" cy="758825"/>
              <wp:effectExtent l="19050" t="857250" r="12700" b="860425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13415">
                        <a:off x="0" y="0"/>
                        <a:ext cx="18637250" cy="758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102FA4" id="Rectangle 18" o:spid="_x0000_s1026" style="position:absolute;margin-left:-756.4pt;margin-top:-81pt;width:1467.5pt;height:59.75pt;rotation:342333fd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" fillcolor="black [3213]" strokecolor="#4c661a [1604]" strokeweight="1pt">
              <w10:wrap anchorx="page"/>
            </v:rect>
          </w:pict>
        </mc:Fallback>
      </mc:AlternateContent>
    </w:r>
  </w:p>
  <w:p w14:paraId="17758C7E" w14:textId="7795C33A" w:rsidR="003F0B17" w:rsidRDefault="003F0B17">
    <w:pPr>
      <w:pStyle w:val="Header"/>
      <w:rPr>
        <w:noProof/>
        <w:color w:val="000000" w:themeColor="text1"/>
      </w:rPr>
    </w:pPr>
  </w:p>
  <w:p w14:paraId="139B7526" w14:textId="307FAA73" w:rsidR="00D45945" w:rsidRDefault="00D45945">
    <w:pPr>
      <w:pStyle w:val="Header"/>
    </w:pPr>
    <w:r w:rsidRPr="00615018">
      <w:rPr>
        <w:noProof/>
        <w:color w:val="000000" w:themeColor="text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4B489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  <w:b w:val="0"/>
        <w:sz w:val="22"/>
        <w:szCs w:val="24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62A48"/>
    <w:multiLevelType w:val="hybridMultilevel"/>
    <w:tmpl w:val="AD1A6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585"/>
    <w:multiLevelType w:val="hybridMultilevel"/>
    <w:tmpl w:val="14461C28"/>
    <w:lvl w:ilvl="0" w:tplc="9716C0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5626"/>
    <w:multiLevelType w:val="hybridMultilevel"/>
    <w:tmpl w:val="DE0AA16A"/>
    <w:lvl w:ilvl="0" w:tplc="1214DA1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69CD"/>
    <w:multiLevelType w:val="hybridMultilevel"/>
    <w:tmpl w:val="8B0AA13E"/>
    <w:lvl w:ilvl="0" w:tplc="C43EF25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1B60C4C"/>
    <w:multiLevelType w:val="hybridMultilevel"/>
    <w:tmpl w:val="E2C067E6"/>
    <w:lvl w:ilvl="0" w:tplc="49C8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22BC4E99"/>
    <w:multiLevelType w:val="hybridMultilevel"/>
    <w:tmpl w:val="2A4CF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5E6"/>
    <w:multiLevelType w:val="hybridMultilevel"/>
    <w:tmpl w:val="CFF6D166"/>
    <w:lvl w:ilvl="0" w:tplc="F1F8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B2174"/>
    <w:multiLevelType w:val="hybridMultilevel"/>
    <w:tmpl w:val="E1B20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94BAA"/>
    <w:multiLevelType w:val="hybridMultilevel"/>
    <w:tmpl w:val="DE749D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6D1A39"/>
    <w:multiLevelType w:val="hybridMultilevel"/>
    <w:tmpl w:val="5C34BD3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122131D"/>
    <w:multiLevelType w:val="hybridMultilevel"/>
    <w:tmpl w:val="BD981B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7B6"/>
    <w:multiLevelType w:val="singleLevel"/>
    <w:tmpl w:val="42227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77B1D75"/>
    <w:multiLevelType w:val="hybridMultilevel"/>
    <w:tmpl w:val="FAB0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35446"/>
    <w:multiLevelType w:val="hybridMultilevel"/>
    <w:tmpl w:val="CA48B378"/>
    <w:lvl w:ilvl="0" w:tplc="7F22D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E8383D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2F2256"/>
    <w:multiLevelType w:val="hybridMultilevel"/>
    <w:tmpl w:val="D1FA175C"/>
    <w:lvl w:ilvl="0" w:tplc="D3642E2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44476"/>
    <w:multiLevelType w:val="hybridMultilevel"/>
    <w:tmpl w:val="5D981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C61B3"/>
    <w:multiLevelType w:val="hybridMultilevel"/>
    <w:tmpl w:val="79BE0EC8"/>
    <w:lvl w:ilvl="0" w:tplc="8C44B34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11B7656"/>
    <w:multiLevelType w:val="hybridMultilevel"/>
    <w:tmpl w:val="65FA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400B6"/>
    <w:multiLevelType w:val="hybridMultilevel"/>
    <w:tmpl w:val="0A1E81C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B3294"/>
    <w:multiLevelType w:val="hybridMultilevel"/>
    <w:tmpl w:val="FEA0F3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E87465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CAC2F52"/>
    <w:multiLevelType w:val="hybridMultilevel"/>
    <w:tmpl w:val="678A9EBE"/>
    <w:lvl w:ilvl="0" w:tplc="A2C6185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84A65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F9E2EF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eastAsia="DejaVu Sans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0920CA"/>
    <w:multiLevelType w:val="hybridMultilevel"/>
    <w:tmpl w:val="1E0C1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8305D"/>
    <w:multiLevelType w:val="hybridMultilevel"/>
    <w:tmpl w:val="1844654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53D4FDE"/>
    <w:multiLevelType w:val="hybridMultilevel"/>
    <w:tmpl w:val="1A629586"/>
    <w:lvl w:ilvl="0" w:tplc="9A2631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30587"/>
    <w:multiLevelType w:val="hybridMultilevel"/>
    <w:tmpl w:val="D4265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D21D3C"/>
    <w:multiLevelType w:val="hybridMultilevel"/>
    <w:tmpl w:val="4992C164"/>
    <w:lvl w:ilvl="0" w:tplc="C3925D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BCEFB"/>
    <w:multiLevelType w:val="singleLevel"/>
    <w:tmpl w:val="5E3BCE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60B24FE9"/>
    <w:multiLevelType w:val="hybridMultilevel"/>
    <w:tmpl w:val="74F8F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225A6"/>
    <w:multiLevelType w:val="hybridMultilevel"/>
    <w:tmpl w:val="1BFCF75A"/>
    <w:lvl w:ilvl="0" w:tplc="4F56FC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F7584B"/>
    <w:multiLevelType w:val="hybridMultilevel"/>
    <w:tmpl w:val="4D1ED1A4"/>
    <w:lvl w:ilvl="0" w:tplc="820696B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D4C501C"/>
    <w:multiLevelType w:val="hybridMultilevel"/>
    <w:tmpl w:val="1F02E5C2"/>
    <w:lvl w:ilvl="0" w:tplc="CCBA99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245EA"/>
    <w:multiLevelType w:val="hybridMultilevel"/>
    <w:tmpl w:val="0630B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B5369"/>
    <w:multiLevelType w:val="hybridMultilevel"/>
    <w:tmpl w:val="866C58A6"/>
    <w:lvl w:ilvl="0" w:tplc="2EBAF084">
      <w:start w:val="1"/>
      <w:numFmt w:val="decimal"/>
      <w:lvlText w:val="%1."/>
      <w:lvlJc w:val="left"/>
      <w:pPr>
        <w:ind w:left="1080" w:hanging="360"/>
      </w:pPr>
      <w:rPr>
        <w:rFonts w:ascii="Times New Roman" w:eastAsia="SimSu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45E052E"/>
    <w:multiLevelType w:val="hybridMultilevel"/>
    <w:tmpl w:val="445A8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473892">
    <w:abstractNumId w:val="12"/>
  </w:num>
  <w:num w:numId="2" w16cid:durableId="1163623472">
    <w:abstractNumId w:val="31"/>
  </w:num>
  <w:num w:numId="3" w16cid:durableId="1967587796">
    <w:abstractNumId w:val="23"/>
  </w:num>
  <w:num w:numId="4" w16cid:durableId="959726744">
    <w:abstractNumId w:val="9"/>
  </w:num>
  <w:num w:numId="5" w16cid:durableId="1453208754">
    <w:abstractNumId w:val="35"/>
  </w:num>
  <w:num w:numId="6" w16cid:durableId="1476801831">
    <w:abstractNumId w:val="10"/>
  </w:num>
  <w:num w:numId="7" w16cid:durableId="1401096569">
    <w:abstractNumId w:val="1"/>
  </w:num>
  <w:num w:numId="8" w16cid:durableId="1119881721">
    <w:abstractNumId w:val="33"/>
  </w:num>
  <w:num w:numId="9" w16cid:durableId="1785617785">
    <w:abstractNumId w:val="29"/>
  </w:num>
  <w:num w:numId="10" w16cid:durableId="1385717571">
    <w:abstractNumId w:val="5"/>
  </w:num>
  <w:num w:numId="11" w16cid:durableId="624968172">
    <w:abstractNumId w:val="3"/>
  </w:num>
  <w:num w:numId="12" w16cid:durableId="374239931">
    <w:abstractNumId w:val="24"/>
  </w:num>
  <w:num w:numId="13" w16cid:durableId="1040975957">
    <w:abstractNumId w:val="15"/>
  </w:num>
  <w:num w:numId="14" w16cid:durableId="318850769">
    <w:abstractNumId w:val="18"/>
  </w:num>
  <w:num w:numId="15" w16cid:durableId="1035160565">
    <w:abstractNumId w:val="25"/>
  </w:num>
  <w:num w:numId="16" w16cid:durableId="646280830">
    <w:abstractNumId w:val="32"/>
  </w:num>
  <w:num w:numId="17" w16cid:durableId="290550696">
    <w:abstractNumId w:val="4"/>
  </w:num>
  <w:num w:numId="18" w16cid:durableId="548107284">
    <w:abstractNumId w:val="17"/>
  </w:num>
  <w:num w:numId="19" w16cid:durableId="408115862">
    <w:abstractNumId w:val="28"/>
  </w:num>
  <w:num w:numId="20" w16cid:durableId="1153638725">
    <w:abstractNumId w:val="34"/>
  </w:num>
  <w:num w:numId="21" w16cid:durableId="1403407826">
    <w:abstractNumId w:val="27"/>
  </w:num>
  <w:num w:numId="22" w16cid:durableId="1741709074">
    <w:abstractNumId w:val="13"/>
  </w:num>
  <w:num w:numId="23" w16cid:durableId="124275160">
    <w:abstractNumId w:val="16"/>
  </w:num>
  <w:num w:numId="24" w16cid:durableId="271405858">
    <w:abstractNumId w:val="7"/>
  </w:num>
  <w:num w:numId="25" w16cid:durableId="914782040">
    <w:abstractNumId w:val="30"/>
  </w:num>
  <w:num w:numId="26" w16cid:durableId="508177094">
    <w:abstractNumId w:val="14"/>
  </w:num>
  <w:num w:numId="27" w16cid:durableId="123356909">
    <w:abstractNumId w:val="8"/>
  </w:num>
  <w:num w:numId="28" w16cid:durableId="19669188">
    <w:abstractNumId w:val="22"/>
  </w:num>
  <w:num w:numId="29" w16cid:durableId="1072316118">
    <w:abstractNumId w:val="6"/>
  </w:num>
  <w:num w:numId="30" w16cid:durableId="87585488">
    <w:abstractNumId w:val="19"/>
  </w:num>
  <w:num w:numId="31" w16cid:durableId="1346127861">
    <w:abstractNumId w:val="0"/>
  </w:num>
  <w:num w:numId="32" w16cid:durableId="513034479">
    <w:abstractNumId w:val="2"/>
  </w:num>
  <w:num w:numId="33" w16cid:durableId="2140996086">
    <w:abstractNumId w:val="21"/>
  </w:num>
  <w:num w:numId="34" w16cid:durableId="872768408">
    <w:abstractNumId w:val="20"/>
  </w:num>
  <w:num w:numId="35" w16cid:durableId="1275552703">
    <w:abstractNumId w:val="11"/>
  </w:num>
  <w:num w:numId="36" w16cid:durableId="8202755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FA"/>
    <w:rsid w:val="000045A5"/>
    <w:rsid w:val="00005D8B"/>
    <w:rsid w:val="00012797"/>
    <w:rsid w:val="00016BFA"/>
    <w:rsid w:val="00026D57"/>
    <w:rsid w:val="00080F43"/>
    <w:rsid w:val="00083BAA"/>
    <w:rsid w:val="00093D83"/>
    <w:rsid w:val="000977D6"/>
    <w:rsid w:val="000A16A1"/>
    <w:rsid w:val="000B0643"/>
    <w:rsid w:val="000D11DC"/>
    <w:rsid w:val="000D3873"/>
    <w:rsid w:val="000D7A35"/>
    <w:rsid w:val="000E3F54"/>
    <w:rsid w:val="000E4592"/>
    <w:rsid w:val="00103E04"/>
    <w:rsid w:val="00115A29"/>
    <w:rsid w:val="001202F8"/>
    <w:rsid w:val="00142F8F"/>
    <w:rsid w:val="00145F8B"/>
    <w:rsid w:val="0015252B"/>
    <w:rsid w:val="001766D6"/>
    <w:rsid w:val="00197FF7"/>
    <w:rsid w:val="001A2AB8"/>
    <w:rsid w:val="001A3CB6"/>
    <w:rsid w:val="001A577C"/>
    <w:rsid w:val="001E1DEC"/>
    <w:rsid w:val="00227774"/>
    <w:rsid w:val="00233326"/>
    <w:rsid w:val="00243AB5"/>
    <w:rsid w:val="0025553F"/>
    <w:rsid w:val="00260E53"/>
    <w:rsid w:val="002708D6"/>
    <w:rsid w:val="00271731"/>
    <w:rsid w:val="00281CA1"/>
    <w:rsid w:val="002836E8"/>
    <w:rsid w:val="00286DD6"/>
    <w:rsid w:val="002A68F8"/>
    <w:rsid w:val="002C6DAE"/>
    <w:rsid w:val="002E2970"/>
    <w:rsid w:val="002F30EF"/>
    <w:rsid w:val="002F63F5"/>
    <w:rsid w:val="00311DA9"/>
    <w:rsid w:val="00320410"/>
    <w:rsid w:val="00331119"/>
    <w:rsid w:val="00333902"/>
    <w:rsid w:val="00340B26"/>
    <w:rsid w:val="00341606"/>
    <w:rsid w:val="003444BE"/>
    <w:rsid w:val="00344C15"/>
    <w:rsid w:val="00344C3F"/>
    <w:rsid w:val="00355384"/>
    <w:rsid w:val="00355E34"/>
    <w:rsid w:val="00365398"/>
    <w:rsid w:val="003936EF"/>
    <w:rsid w:val="003A3DF1"/>
    <w:rsid w:val="003B561C"/>
    <w:rsid w:val="003C7B8E"/>
    <w:rsid w:val="003E24DF"/>
    <w:rsid w:val="003E558F"/>
    <w:rsid w:val="003F0B17"/>
    <w:rsid w:val="003F41E6"/>
    <w:rsid w:val="00400E9E"/>
    <w:rsid w:val="00443AD0"/>
    <w:rsid w:val="00444B35"/>
    <w:rsid w:val="00460436"/>
    <w:rsid w:val="00460EA4"/>
    <w:rsid w:val="004650CC"/>
    <w:rsid w:val="00476E5F"/>
    <w:rsid w:val="004873D0"/>
    <w:rsid w:val="004A2B0D"/>
    <w:rsid w:val="004A353B"/>
    <w:rsid w:val="004C6E4B"/>
    <w:rsid w:val="004D1F48"/>
    <w:rsid w:val="004D2534"/>
    <w:rsid w:val="004D3CCE"/>
    <w:rsid w:val="004D7AA8"/>
    <w:rsid w:val="004E6E3B"/>
    <w:rsid w:val="004F1A06"/>
    <w:rsid w:val="00510A9F"/>
    <w:rsid w:val="0051193E"/>
    <w:rsid w:val="005234D0"/>
    <w:rsid w:val="0053681F"/>
    <w:rsid w:val="0055383D"/>
    <w:rsid w:val="005563BA"/>
    <w:rsid w:val="005635AA"/>
    <w:rsid w:val="00563742"/>
    <w:rsid w:val="00564809"/>
    <w:rsid w:val="00566CCF"/>
    <w:rsid w:val="00574813"/>
    <w:rsid w:val="005755F0"/>
    <w:rsid w:val="00577CE2"/>
    <w:rsid w:val="005819E1"/>
    <w:rsid w:val="00584C53"/>
    <w:rsid w:val="00597E25"/>
    <w:rsid w:val="005A0949"/>
    <w:rsid w:val="005A1DE3"/>
    <w:rsid w:val="005B4418"/>
    <w:rsid w:val="005C2210"/>
    <w:rsid w:val="00606B47"/>
    <w:rsid w:val="00606B52"/>
    <w:rsid w:val="00615018"/>
    <w:rsid w:val="0062123A"/>
    <w:rsid w:val="006361BD"/>
    <w:rsid w:val="00641671"/>
    <w:rsid w:val="00646E75"/>
    <w:rsid w:val="00652F5D"/>
    <w:rsid w:val="00655BD0"/>
    <w:rsid w:val="00657FE2"/>
    <w:rsid w:val="00663026"/>
    <w:rsid w:val="00664142"/>
    <w:rsid w:val="00664BB7"/>
    <w:rsid w:val="00670E60"/>
    <w:rsid w:val="00675613"/>
    <w:rsid w:val="00696621"/>
    <w:rsid w:val="006B40B7"/>
    <w:rsid w:val="006E3951"/>
    <w:rsid w:val="006F6F10"/>
    <w:rsid w:val="00704A3D"/>
    <w:rsid w:val="00705FB8"/>
    <w:rsid w:val="007069C8"/>
    <w:rsid w:val="00716290"/>
    <w:rsid w:val="00727349"/>
    <w:rsid w:val="007416B7"/>
    <w:rsid w:val="00744CD9"/>
    <w:rsid w:val="00747B26"/>
    <w:rsid w:val="0075273C"/>
    <w:rsid w:val="007674BA"/>
    <w:rsid w:val="00783E79"/>
    <w:rsid w:val="0079649D"/>
    <w:rsid w:val="007B1A20"/>
    <w:rsid w:val="007B5AE8"/>
    <w:rsid w:val="007E2EA1"/>
    <w:rsid w:val="007E335E"/>
    <w:rsid w:val="007F02C8"/>
    <w:rsid w:val="007F0629"/>
    <w:rsid w:val="007F06A3"/>
    <w:rsid w:val="007F5192"/>
    <w:rsid w:val="00805EF9"/>
    <w:rsid w:val="00835832"/>
    <w:rsid w:val="00843D4B"/>
    <w:rsid w:val="00866BCA"/>
    <w:rsid w:val="00871A38"/>
    <w:rsid w:val="00875919"/>
    <w:rsid w:val="008813E0"/>
    <w:rsid w:val="008A0973"/>
    <w:rsid w:val="008C3C45"/>
    <w:rsid w:val="008D0359"/>
    <w:rsid w:val="008F022E"/>
    <w:rsid w:val="008F02E2"/>
    <w:rsid w:val="00903BD1"/>
    <w:rsid w:val="00907CD7"/>
    <w:rsid w:val="0092240C"/>
    <w:rsid w:val="009275B8"/>
    <w:rsid w:val="009468F2"/>
    <w:rsid w:val="00955009"/>
    <w:rsid w:val="00956EBF"/>
    <w:rsid w:val="00962A05"/>
    <w:rsid w:val="009715D5"/>
    <w:rsid w:val="00973E00"/>
    <w:rsid w:val="00980F48"/>
    <w:rsid w:val="00992FF6"/>
    <w:rsid w:val="009A1C6E"/>
    <w:rsid w:val="009A69BB"/>
    <w:rsid w:val="009C367F"/>
    <w:rsid w:val="009F29D4"/>
    <w:rsid w:val="00A00B4E"/>
    <w:rsid w:val="00A0216F"/>
    <w:rsid w:val="00A03011"/>
    <w:rsid w:val="00A11A20"/>
    <w:rsid w:val="00A15CC4"/>
    <w:rsid w:val="00A27A2C"/>
    <w:rsid w:val="00A61F23"/>
    <w:rsid w:val="00A657ED"/>
    <w:rsid w:val="00A65BB1"/>
    <w:rsid w:val="00A72FD3"/>
    <w:rsid w:val="00A83B1A"/>
    <w:rsid w:val="00A96CF8"/>
    <w:rsid w:val="00AA04A4"/>
    <w:rsid w:val="00AB4269"/>
    <w:rsid w:val="00AD6B9A"/>
    <w:rsid w:val="00AF77CB"/>
    <w:rsid w:val="00B212E9"/>
    <w:rsid w:val="00B234E4"/>
    <w:rsid w:val="00B261A8"/>
    <w:rsid w:val="00B329FC"/>
    <w:rsid w:val="00B34BEB"/>
    <w:rsid w:val="00B44798"/>
    <w:rsid w:val="00B50294"/>
    <w:rsid w:val="00B51444"/>
    <w:rsid w:val="00B6148F"/>
    <w:rsid w:val="00B62D1F"/>
    <w:rsid w:val="00B66AB7"/>
    <w:rsid w:val="00B757E9"/>
    <w:rsid w:val="00B77D8D"/>
    <w:rsid w:val="00B86514"/>
    <w:rsid w:val="00B92370"/>
    <w:rsid w:val="00B96DE9"/>
    <w:rsid w:val="00BA6884"/>
    <w:rsid w:val="00BA7153"/>
    <w:rsid w:val="00BC375F"/>
    <w:rsid w:val="00BC7EA8"/>
    <w:rsid w:val="00BE48E8"/>
    <w:rsid w:val="00BE7AE1"/>
    <w:rsid w:val="00BF68B9"/>
    <w:rsid w:val="00C07DDF"/>
    <w:rsid w:val="00C60F86"/>
    <w:rsid w:val="00C66E5C"/>
    <w:rsid w:val="00C70786"/>
    <w:rsid w:val="00C73CA0"/>
    <w:rsid w:val="00C76B10"/>
    <w:rsid w:val="00C8165E"/>
    <w:rsid w:val="00C8222A"/>
    <w:rsid w:val="00C82D40"/>
    <w:rsid w:val="00C87DD2"/>
    <w:rsid w:val="00C9106C"/>
    <w:rsid w:val="00CD01C2"/>
    <w:rsid w:val="00D01A8B"/>
    <w:rsid w:val="00D27629"/>
    <w:rsid w:val="00D41A0F"/>
    <w:rsid w:val="00D42807"/>
    <w:rsid w:val="00D45945"/>
    <w:rsid w:val="00D66593"/>
    <w:rsid w:val="00D73ADE"/>
    <w:rsid w:val="00DB3FC9"/>
    <w:rsid w:val="00DB5A85"/>
    <w:rsid w:val="00DD2DA6"/>
    <w:rsid w:val="00E03B4C"/>
    <w:rsid w:val="00E05853"/>
    <w:rsid w:val="00E27B46"/>
    <w:rsid w:val="00E5294B"/>
    <w:rsid w:val="00E55D74"/>
    <w:rsid w:val="00E60479"/>
    <w:rsid w:val="00E62993"/>
    <w:rsid w:val="00E6540C"/>
    <w:rsid w:val="00E81E2A"/>
    <w:rsid w:val="00E82316"/>
    <w:rsid w:val="00E834B7"/>
    <w:rsid w:val="00E83F93"/>
    <w:rsid w:val="00E84BD6"/>
    <w:rsid w:val="00E928DB"/>
    <w:rsid w:val="00EA1BD5"/>
    <w:rsid w:val="00EA1E8F"/>
    <w:rsid w:val="00EB236A"/>
    <w:rsid w:val="00EB2AD7"/>
    <w:rsid w:val="00EB5C5A"/>
    <w:rsid w:val="00ED069D"/>
    <w:rsid w:val="00ED3818"/>
    <w:rsid w:val="00EE0952"/>
    <w:rsid w:val="00EE16C8"/>
    <w:rsid w:val="00EE7C02"/>
    <w:rsid w:val="00EF602C"/>
    <w:rsid w:val="00F012C2"/>
    <w:rsid w:val="00F14287"/>
    <w:rsid w:val="00F2554F"/>
    <w:rsid w:val="00F42E35"/>
    <w:rsid w:val="00F638D0"/>
    <w:rsid w:val="00F75729"/>
    <w:rsid w:val="00F75B9D"/>
    <w:rsid w:val="00F953DB"/>
    <w:rsid w:val="00FB2A3E"/>
    <w:rsid w:val="00FD6552"/>
    <w:rsid w:val="00FE0F43"/>
    <w:rsid w:val="00FE539F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0CD1E0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FA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D45945"/>
    <w:pPr>
      <w:spacing w:before="1200"/>
    </w:pPr>
    <w:rPr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3E24DF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99"/>
    <w:qFormat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99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875919"/>
  </w:style>
  <w:style w:type="paragraph" w:styleId="ListParagraph">
    <w:name w:val="List Paragraph"/>
    <w:basedOn w:val="Normal"/>
    <w:uiPriority w:val="34"/>
    <w:qFormat/>
    <w:rsid w:val="00F75729"/>
    <w:pPr>
      <w:ind w:left="720"/>
      <w:contextualSpacing/>
    </w:pPr>
  </w:style>
  <w:style w:type="paragraph" w:styleId="NoSpacing">
    <w:name w:val="No Spacing"/>
    <w:uiPriority w:val="1"/>
    <w:qFormat/>
    <w:rsid w:val="005A1DE3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character" w:styleId="Hyperlink">
    <w:name w:val="Hyperlink"/>
    <w:basedOn w:val="DefaultParagraphFont"/>
    <w:qFormat/>
    <w:rsid w:val="000E459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A2C"/>
    <w:rPr>
      <w:rFonts w:ascii="Segoe UI" w:eastAsia="SimSun" w:hAnsi="Segoe UI" w:cs="Segoe UI"/>
      <w:sz w:val="18"/>
      <w:szCs w:val="18"/>
      <w:lang w:eastAsia="en-US"/>
    </w:rPr>
  </w:style>
  <w:style w:type="paragraph" w:styleId="BodyText">
    <w:name w:val="Body Text"/>
    <w:basedOn w:val="Normal"/>
    <w:link w:val="BodyTextChar"/>
    <w:rsid w:val="00B66AB7"/>
    <w:pPr>
      <w:suppressAutoHyphens/>
      <w:autoSpaceDE/>
      <w:autoSpaceDN/>
      <w:spacing w:after="120" w:line="276" w:lineRule="auto"/>
    </w:pPr>
    <w:rPr>
      <w:rFonts w:ascii="Calibri" w:eastAsia="DejaVu Sans" w:hAnsi="Calibri" w:cs="Calibri"/>
      <w:kern w:val="1"/>
      <w:sz w:val="22"/>
      <w:szCs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B66AB7"/>
    <w:rPr>
      <w:rFonts w:ascii="Calibri" w:eastAsia="DejaVu Sans" w:hAnsi="Calibri" w:cs="Calibri"/>
      <w:kern w:val="1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D1F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D25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5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534"/>
    <w:rPr>
      <w:rFonts w:ascii="Times New Roman" w:eastAsia="SimSu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5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534"/>
    <w:rPr>
      <w:rFonts w:ascii="Times New Roman" w:eastAsia="SimSu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yperlink" Target="mailto:tenangjayagroup@gmail.co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mailto:tsa43b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ekretariat@malang.rs-primahusada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mailto:sekretariat@sukorejo.rs-primahusada.com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isaprimamedika@gmail.com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T.%20TSA\AppData\Roaming\Microsoft\Templates\Bold%20logo%20letterhead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6ADA50-CFF1-4F4C-B6AA-F5BAAEF5A5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</Template>
  <TotalTime>0</TotalTime>
  <Pages>16</Pages>
  <Words>4270</Words>
  <Characters>24339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2024-01-30T03:39:00Z</dcterms:created>
  <dcterms:modified xsi:type="dcterms:W3CDTF">2024-01-30T03:39:00Z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