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E8DB8D" w14:textId="77777777" w:rsidR="00117DFD" w:rsidRPr="00326053" w:rsidRDefault="00117DFD" w:rsidP="00326053">
      <w:pPr>
        <w:tabs>
          <w:tab w:val="left" w:pos="8364"/>
        </w:tabs>
        <w:spacing w:line="276" w:lineRule="auto"/>
        <w:ind w:right="-36"/>
        <w:contextualSpacing/>
        <w:jc w:val="center"/>
        <w:rPr>
          <w:rFonts w:ascii="Arial" w:hAnsi="Arial" w:cs="Arial"/>
          <w:b/>
          <w:sz w:val="22"/>
          <w:szCs w:val="22"/>
        </w:rPr>
      </w:pPr>
      <w:r w:rsidRPr="00326053">
        <w:rPr>
          <w:rFonts w:ascii="Arial" w:hAnsi="Arial" w:cs="Arial"/>
          <w:b/>
          <w:spacing w:val="1"/>
          <w:sz w:val="22"/>
          <w:szCs w:val="22"/>
        </w:rPr>
        <w:t>P</w:t>
      </w:r>
      <w:r w:rsidRPr="00326053">
        <w:rPr>
          <w:rFonts w:ascii="Arial" w:hAnsi="Arial" w:cs="Arial"/>
          <w:b/>
          <w:sz w:val="22"/>
          <w:szCs w:val="22"/>
        </w:rPr>
        <w:t>E</w:t>
      </w:r>
      <w:r w:rsidRPr="00326053">
        <w:rPr>
          <w:rFonts w:ascii="Arial" w:hAnsi="Arial" w:cs="Arial"/>
          <w:b/>
          <w:spacing w:val="-1"/>
          <w:sz w:val="22"/>
          <w:szCs w:val="22"/>
        </w:rPr>
        <w:t>R</w:t>
      </w:r>
      <w:r w:rsidRPr="00326053">
        <w:rPr>
          <w:rFonts w:ascii="Arial" w:hAnsi="Arial" w:cs="Arial"/>
          <w:b/>
          <w:sz w:val="22"/>
          <w:szCs w:val="22"/>
        </w:rPr>
        <w:t>J</w:t>
      </w:r>
      <w:r w:rsidRPr="00326053">
        <w:rPr>
          <w:rFonts w:ascii="Arial" w:hAnsi="Arial" w:cs="Arial"/>
          <w:b/>
          <w:spacing w:val="-1"/>
          <w:sz w:val="22"/>
          <w:szCs w:val="22"/>
        </w:rPr>
        <w:t>AN</w:t>
      </w:r>
      <w:r w:rsidRPr="00326053">
        <w:rPr>
          <w:rFonts w:ascii="Arial" w:hAnsi="Arial" w:cs="Arial"/>
          <w:b/>
          <w:sz w:val="22"/>
          <w:szCs w:val="22"/>
        </w:rPr>
        <w:t>J</w:t>
      </w:r>
      <w:r w:rsidRPr="00326053">
        <w:rPr>
          <w:rFonts w:ascii="Arial" w:hAnsi="Arial" w:cs="Arial"/>
          <w:b/>
          <w:spacing w:val="-1"/>
          <w:sz w:val="22"/>
          <w:szCs w:val="22"/>
        </w:rPr>
        <w:t>I</w:t>
      </w:r>
      <w:r w:rsidRPr="00326053">
        <w:rPr>
          <w:rFonts w:ascii="Arial" w:hAnsi="Arial" w:cs="Arial"/>
          <w:b/>
          <w:spacing w:val="2"/>
          <w:sz w:val="22"/>
          <w:szCs w:val="22"/>
        </w:rPr>
        <w:t>A</w:t>
      </w:r>
      <w:r w:rsidRPr="00326053">
        <w:rPr>
          <w:rFonts w:ascii="Arial" w:hAnsi="Arial" w:cs="Arial"/>
          <w:b/>
          <w:sz w:val="22"/>
          <w:szCs w:val="22"/>
        </w:rPr>
        <w:t>N</w:t>
      </w:r>
      <w:r w:rsidR="001A7A53" w:rsidRPr="00326053">
        <w:rPr>
          <w:rFonts w:ascii="Arial" w:hAnsi="Arial" w:cs="Arial"/>
          <w:b/>
          <w:sz w:val="22"/>
          <w:szCs w:val="22"/>
        </w:rPr>
        <w:t xml:space="preserve"> </w:t>
      </w:r>
      <w:r w:rsidRPr="00326053">
        <w:rPr>
          <w:rFonts w:ascii="Arial" w:hAnsi="Arial" w:cs="Arial"/>
          <w:b/>
          <w:spacing w:val="-3"/>
          <w:sz w:val="22"/>
          <w:szCs w:val="22"/>
        </w:rPr>
        <w:t>K</w:t>
      </w:r>
      <w:r w:rsidRPr="00326053">
        <w:rPr>
          <w:rFonts w:ascii="Arial" w:hAnsi="Arial" w:cs="Arial"/>
          <w:b/>
          <w:spacing w:val="4"/>
          <w:sz w:val="22"/>
          <w:szCs w:val="22"/>
        </w:rPr>
        <w:t>E</w:t>
      </w:r>
      <w:r w:rsidRPr="00326053">
        <w:rPr>
          <w:rFonts w:ascii="Arial" w:hAnsi="Arial" w:cs="Arial"/>
          <w:b/>
          <w:spacing w:val="-1"/>
          <w:sz w:val="22"/>
          <w:szCs w:val="22"/>
        </w:rPr>
        <w:t>R</w:t>
      </w:r>
      <w:r w:rsidRPr="00326053">
        <w:rPr>
          <w:rFonts w:ascii="Arial" w:hAnsi="Arial" w:cs="Arial"/>
          <w:b/>
          <w:sz w:val="22"/>
          <w:szCs w:val="22"/>
        </w:rPr>
        <w:t>J</w:t>
      </w:r>
      <w:r w:rsidRPr="00326053">
        <w:rPr>
          <w:rFonts w:ascii="Arial" w:hAnsi="Arial" w:cs="Arial"/>
          <w:b/>
          <w:spacing w:val="-1"/>
          <w:sz w:val="22"/>
          <w:szCs w:val="22"/>
        </w:rPr>
        <w:t>A</w:t>
      </w:r>
      <w:r w:rsidRPr="00326053">
        <w:rPr>
          <w:rFonts w:ascii="Arial" w:hAnsi="Arial" w:cs="Arial"/>
          <w:b/>
          <w:spacing w:val="2"/>
          <w:sz w:val="22"/>
          <w:szCs w:val="22"/>
        </w:rPr>
        <w:t>S</w:t>
      </w:r>
      <w:r w:rsidRPr="00326053">
        <w:rPr>
          <w:rFonts w:ascii="Arial" w:hAnsi="Arial" w:cs="Arial"/>
          <w:b/>
          <w:spacing w:val="-1"/>
          <w:sz w:val="22"/>
          <w:szCs w:val="22"/>
        </w:rPr>
        <w:t>A</w:t>
      </w:r>
      <w:r w:rsidRPr="00326053">
        <w:rPr>
          <w:rFonts w:ascii="Arial" w:hAnsi="Arial" w:cs="Arial"/>
          <w:b/>
          <w:spacing w:val="1"/>
          <w:sz w:val="22"/>
          <w:szCs w:val="22"/>
        </w:rPr>
        <w:t>M</w:t>
      </w:r>
      <w:r w:rsidRPr="00326053">
        <w:rPr>
          <w:rFonts w:ascii="Arial" w:hAnsi="Arial" w:cs="Arial"/>
          <w:b/>
          <w:sz w:val="22"/>
          <w:szCs w:val="22"/>
        </w:rPr>
        <w:t xml:space="preserve">A </w:t>
      </w:r>
    </w:p>
    <w:p w14:paraId="5C3B6605" w14:textId="77777777" w:rsidR="00117DFD" w:rsidRPr="00326053" w:rsidRDefault="00DF5F6F" w:rsidP="00326053">
      <w:pPr>
        <w:spacing w:line="276" w:lineRule="auto"/>
        <w:ind w:right="-36"/>
        <w:contextualSpacing/>
        <w:jc w:val="center"/>
        <w:rPr>
          <w:rFonts w:ascii="Arial" w:hAnsi="Arial" w:cs="Arial"/>
          <w:b/>
          <w:sz w:val="22"/>
          <w:szCs w:val="22"/>
        </w:rPr>
      </w:pPr>
      <w:r w:rsidRPr="00326053">
        <w:rPr>
          <w:rFonts w:ascii="Arial" w:hAnsi="Arial" w:cs="Arial"/>
          <w:b/>
          <w:spacing w:val="1"/>
          <w:sz w:val="22"/>
          <w:szCs w:val="22"/>
          <w:lang w:val="id-ID"/>
        </w:rPr>
        <w:t>PT.</w:t>
      </w:r>
      <w:r w:rsidR="00570FBD" w:rsidRPr="00326053">
        <w:rPr>
          <w:rFonts w:ascii="Arial" w:hAnsi="Arial" w:cs="Arial"/>
          <w:b/>
          <w:spacing w:val="1"/>
          <w:sz w:val="22"/>
          <w:szCs w:val="22"/>
          <w:lang w:val="id-ID"/>
        </w:rPr>
        <w:t xml:space="preserve"> MALANG INTERMEDIA PERS</w:t>
      </w:r>
    </w:p>
    <w:p w14:paraId="6DC5B7B0" w14:textId="77777777" w:rsidR="00117DFD" w:rsidRPr="00326053" w:rsidRDefault="00117DFD" w:rsidP="00326053">
      <w:pPr>
        <w:spacing w:line="276" w:lineRule="auto"/>
        <w:ind w:right="-36"/>
        <w:contextualSpacing/>
        <w:jc w:val="center"/>
        <w:rPr>
          <w:rFonts w:ascii="Arial" w:hAnsi="Arial" w:cs="Arial"/>
          <w:b/>
          <w:sz w:val="22"/>
          <w:szCs w:val="22"/>
          <w:lang w:val="id-ID"/>
        </w:rPr>
      </w:pPr>
      <w:r w:rsidRPr="00326053">
        <w:rPr>
          <w:rFonts w:ascii="Arial" w:hAnsi="Arial" w:cs="Arial"/>
          <w:b/>
          <w:spacing w:val="-1"/>
          <w:sz w:val="22"/>
          <w:szCs w:val="22"/>
        </w:rPr>
        <w:t>D</w:t>
      </w:r>
      <w:r w:rsidRPr="00326053">
        <w:rPr>
          <w:rFonts w:ascii="Arial" w:hAnsi="Arial" w:cs="Arial"/>
          <w:b/>
          <w:sz w:val="22"/>
          <w:szCs w:val="22"/>
        </w:rPr>
        <w:t>E</w:t>
      </w:r>
      <w:r w:rsidRPr="00326053">
        <w:rPr>
          <w:rFonts w:ascii="Arial" w:hAnsi="Arial" w:cs="Arial"/>
          <w:b/>
          <w:spacing w:val="-1"/>
          <w:sz w:val="22"/>
          <w:szCs w:val="22"/>
        </w:rPr>
        <w:t>N</w:t>
      </w:r>
      <w:r w:rsidRPr="00326053">
        <w:rPr>
          <w:rFonts w:ascii="Arial" w:hAnsi="Arial" w:cs="Arial"/>
          <w:b/>
          <w:spacing w:val="1"/>
          <w:sz w:val="22"/>
          <w:szCs w:val="22"/>
        </w:rPr>
        <w:t>G</w:t>
      </w:r>
      <w:r w:rsidRPr="00326053">
        <w:rPr>
          <w:rFonts w:ascii="Arial" w:hAnsi="Arial" w:cs="Arial"/>
          <w:b/>
          <w:spacing w:val="-1"/>
          <w:sz w:val="22"/>
          <w:szCs w:val="22"/>
        </w:rPr>
        <w:t>A</w:t>
      </w:r>
      <w:r w:rsidRPr="00326053">
        <w:rPr>
          <w:rFonts w:ascii="Arial" w:hAnsi="Arial" w:cs="Arial"/>
          <w:b/>
          <w:sz w:val="22"/>
          <w:szCs w:val="22"/>
        </w:rPr>
        <w:t>N</w:t>
      </w:r>
    </w:p>
    <w:p w14:paraId="5524CE07" w14:textId="00B0742F" w:rsidR="00117DFD" w:rsidRPr="00326053" w:rsidRDefault="00326053" w:rsidP="00326053">
      <w:pPr>
        <w:spacing w:line="276" w:lineRule="auto"/>
        <w:ind w:right="-36"/>
        <w:contextualSpacing/>
        <w:jc w:val="center"/>
        <w:rPr>
          <w:rFonts w:ascii="Arial" w:hAnsi="Arial" w:cs="Arial"/>
          <w:b/>
          <w:sz w:val="22"/>
          <w:szCs w:val="22"/>
          <w:lang w:val="id-ID"/>
        </w:rPr>
      </w:pPr>
      <w:r w:rsidRPr="00326053">
        <w:rPr>
          <w:rFonts w:ascii="Arial" w:hAnsi="Arial" w:cs="Arial"/>
          <w:b/>
          <w:spacing w:val="-1"/>
          <w:sz w:val="22"/>
          <w:szCs w:val="22"/>
        </w:rPr>
        <w:t>PT. DISA PRIMA MEDIKA</w:t>
      </w:r>
    </w:p>
    <w:p w14:paraId="4AF52079" w14:textId="77777777" w:rsidR="00812565" w:rsidRDefault="00812565" w:rsidP="00812565">
      <w:pPr>
        <w:spacing w:line="276" w:lineRule="auto"/>
        <w:ind w:right="-36"/>
        <w:contextualSpacing/>
        <w:rPr>
          <w:rFonts w:ascii="Arial" w:hAnsi="Arial" w:cs="Arial"/>
          <w:sz w:val="22"/>
          <w:szCs w:val="22"/>
        </w:rPr>
      </w:pPr>
    </w:p>
    <w:p w14:paraId="01F284F1" w14:textId="7B558815" w:rsidR="00812565" w:rsidRDefault="00117DFD" w:rsidP="00812565">
      <w:pPr>
        <w:spacing w:line="276" w:lineRule="auto"/>
        <w:ind w:left="2160" w:right="-36" w:firstLine="1170"/>
        <w:contextualSpacing/>
        <w:rPr>
          <w:rFonts w:ascii="Arial" w:hAnsi="Arial" w:cs="Arial"/>
          <w:b/>
          <w:bCs/>
          <w:sz w:val="22"/>
          <w:szCs w:val="22"/>
        </w:rPr>
      </w:pPr>
      <w:proofErr w:type="spellStart"/>
      <w:proofErr w:type="gramStart"/>
      <w:r w:rsidRPr="00812565">
        <w:rPr>
          <w:rFonts w:ascii="Arial" w:hAnsi="Arial" w:cs="Arial"/>
          <w:b/>
          <w:bCs/>
          <w:spacing w:val="-1"/>
          <w:sz w:val="22"/>
          <w:szCs w:val="22"/>
        </w:rPr>
        <w:t>N</w:t>
      </w:r>
      <w:r w:rsidRPr="00812565">
        <w:rPr>
          <w:rFonts w:ascii="Arial" w:hAnsi="Arial" w:cs="Arial"/>
          <w:b/>
          <w:bCs/>
          <w:sz w:val="22"/>
          <w:szCs w:val="22"/>
        </w:rPr>
        <w:t>o</w:t>
      </w:r>
      <w:r w:rsidRPr="00812565">
        <w:rPr>
          <w:rFonts w:ascii="Arial" w:hAnsi="Arial" w:cs="Arial"/>
          <w:b/>
          <w:bCs/>
          <w:spacing w:val="1"/>
          <w:sz w:val="22"/>
          <w:szCs w:val="22"/>
        </w:rPr>
        <w:t>m</w:t>
      </w:r>
      <w:r w:rsidRPr="00812565">
        <w:rPr>
          <w:rFonts w:ascii="Arial" w:hAnsi="Arial" w:cs="Arial"/>
          <w:b/>
          <w:bCs/>
          <w:sz w:val="22"/>
          <w:szCs w:val="22"/>
        </w:rPr>
        <w:t>or</w:t>
      </w:r>
      <w:proofErr w:type="spellEnd"/>
      <w:r w:rsidR="00812565">
        <w:rPr>
          <w:rFonts w:ascii="Arial" w:hAnsi="Arial" w:cs="Arial"/>
          <w:b/>
          <w:bCs/>
          <w:sz w:val="22"/>
          <w:szCs w:val="22"/>
        </w:rPr>
        <w:t xml:space="preserve"> </w:t>
      </w:r>
      <w:r w:rsidRPr="00812565">
        <w:rPr>
          <w:rFonts w:ascii="Arial" w:hAnsi="Arial" w:cs="Arial"/>
          <w:b/>
          <w:bCs/>
          <w:sz w:val="22"/>
          <w:szCs w:val="22"/>
        </w:rPr>
        <w:t>:</w:t>
      </w:r>
      <w:proofErr w:type="gramEnd"/>
      <w:r w:rsidR="000D4444" w:rsidRPr="00812565">
        <w:rPr>
          <w:rFonts w:ascii="Arial" w:hAnsi="Arial" w:cs="Arial"/>
          <w:b/>
          <w:bCs/>
          <w:spacing w:val="-6"/>
          <w:sz w:val="22"/>
          <w:szCs w:val="22"/>
          <w:lang w:val="id-ID"/>
        </w:rPr>
        <w:t xml:space="preserve"> </w:t>
      </w:r>
      <w:r w:rsidR="00812565">
        <w:rPr>
          <w:rFonts w:ascii="Arial" w:hAnsi="Arial" w:cs="Arial"/>
          <w:b/>
          <w:bCs/>
          <w:spacing w:val="-6"/>
          <w:sz w:val="22"/>
          <w:szCs w:val="22"/>
        </w:rPr>
        <w:t>(</w:t>
      </w:r>
      <w:proofErr w:type="spellStart"/>
      <w:r w:rsidR="00812565">
        <w:rPr>
          <w:rFonts w:ascii="Arial" w:hAnsi="Arial" w:cs="Arial"/>
          <w:b/>
          <w:bCs/>
          <w:spacing w:val="-6"/>
          <w:sz w:val="22"/>
          <w:szCs w:val="22"/>
        </w:rPr>
        <w:t>Nomor</w:t>
      </w:r>
      <w:proofErr w:type="spellEnd"/>
      <w:r w:rsidR="00812565">
        <w:rPr>
          <w:rFonts w:ascii="Arial" w:hAnsi="Arial" w:cs="Arial"/>
          <w:b/>
          <w:bCs/>
          <w:spacing w:val="-6"/>
          <w:sz w:val="22"/>
          <w:szCs w:val="22"/>
        </w:rPr>
        <w:t xml:space="preserve"> </w:t>
      </w:r>
      <w:proofErr w:type="spellStart"/>
      <w:r w:rsidR="00812565">
        <w:rPr>
          <w:rFonts w:ascii="Arial" w:hAnsi="Arial" w:cs="Arial"/>
          <w:b/>
          <w:bCs/>
          <w:spacing w:val="-6"/>
          <w:sz w:val="22"/>
          <w:szCs w:val="22"/>
        </w:rPr>
        <w:t>dari</w:t>
      </w:r>
      <w:proofErr w:type="spellEnd"/>
      <w:r w:rsidR="00812565">
        <w:rPr>
          <w:rFonts w:ascii="Arial" w:hAnsi="Arial" w:cs="Arial"/>
          <w:b/>
          <w:bCs/>
          <w:spacing w:val="-6"/>
          <w:sz w:val="22"/>
          <w:szCs w:val="22"/>
        </w:rPr>
        <w:t xml:space="preserve"> Radar Malang)</w:t>
      </w:r>
    </w:p>
    <w:p w14:paraId="589ACFD2" w14:textId="1B5290FB" w:rsidR="00117DFD" w:rsidRPr="00812565" w:rsidRDefault="00117DFD" w:rsidP="00812565">
      <w:pPr>
        <w:spacing w:line="276" w:lineRule="auto"/>
        <w:ind w:left="2880" w:right="-36" w:firstLine="450"/>
        <w:contextualSpacing/>
        <w:rPr>
          <w:rFonts w:ascii="Arial" w:hAnsi="Arial" w:cs="Arial"/>
          <w:b/>
          <w:bCs/>
          <w:sz w:val="22"/>
          <w:szCs w:val="22"/>
        </w:rPr>
      </w:pPr>
      <w:proofErr w:type="spellStart"/>
      <w:proofErr w:type="gramStart"/>
      <w:r w:rsidRPr="00812565">
        <w:rPr>
          <w:rFonts w:ascii="Arial" w:hAnsi="Arial" w:cs="Arial"/>
          <w:b/>
          <w:bCs/>
          <w:spacing w:val="-1"/>
          <w:position w:val="-1"/>
          <w:sz w:val="22"/>
          <w:szCs w:val="22"/>
        </w:rPr>
        <w:t>N</w:t>
      </w:r>
      <w:r w:rsidRPr="00812565">
        <w:rPr>
          <w:rFonts w:ascii="Arial" w:hAnsi="Arial" w:cs="Arial"/>
          <w:b/>
          <w:bCs/>
          <w:position w:val="-1"/>
          <w:sz w:val="22"/>
          <w:szCs w:val="22"/>
        </w:rPr>
        <w:t>o</w:t>
      </w:r>
      <w:r w:rsidRPr="00812565">
        <w:rPr>
          <w:rFonts w:ascii="Arial" w:hAnsi="Arial" w:cs="Arial"/>
          <w:b/>
          <w:bCs/>
          <w:spacing w:val="1"/>
          <w:position w:val="-1"/>
          <w:sz w:val="22"/>
          <w:szCs w:val="22"/>
        </w:rPr>
        <w:t>m</w:t>
      </w:r>
      <w:r w:rsidRPr="00812565">
        <w:rPr>
          <w:rFonts w:ascii="Arial" w:hAnsi="Arial" w:cs="Arial"/>
          <w:b/>
          <w:bCs/>
          <w:position w:val="-1"/>
          <w:sz w:val="22"/>
          <w:szCs w:val="22"/>
        </w:rPr>
        <w:t>or</w:t>
      </w:r>
      <w:proofErr w:type="spellEnd"/>
      <w:r w:rsidR="00812565">
        <w:rPr>
          <w:rFonts w:ascii="Arial" w:hAnsi="Arial" w:cs="Arial"/>
          <w:b/>
          <w:bCs/>
          <w:position w:val="-1"/>
          <w:sz w:val="22"/>
          <w:szCs w:val="22"/>
        </w:rPr>
        <w:t xml:space="preserve"> </w:t>
      </w:r>
      <w:r w:rsidRPr="00812565">
        <w:rPr>
          <w:rFonts w:ascii="Arial" w:hAnsi="Arial" w:cs="Arial"/>
          <w:b/>
          <w:bCs/>
          <w:position w:val="-1"/>
          <w:sz w:val="22"/>
          <w:szCs w:val="22"/>
        </w:rPr>
        <w:t>:</w:t>
      </w:r>
      <w:proofErr w:type="gramEnd"/>
      <w:r w:rsidR="00DA40D6" w:rsidRPr="00812565">
        <w:rPr>
          <w:rFonts w:ascii="Arial" w:hAnsi="Arial" w:cs="Arial"/>
          <w:b/>
          <w:bCs/>
          <w:position w:val="-1"/>
          <w:sz w:val="22"/>
          <w:szCs w:val="22"/>
        </w:rPr>
        <w:t xml:space="preserve"> </w:t>
      </w:r>
      <w:r w:rsidR="00812565">
        <w:rPr>
          <w:rFonts w:ascii="Arial" w:hAnsi="Arial" w:cs="Arial"/>
          <w:b/>
          <w:bCs/>
          <w:position w:val="-1"/>
          <w:sz w:val="22"/>
          <w:szCs w:val="22"/>
        </w:rPr>
        <w:t>(</w:t>
      </w:r>
      <w:proofErr w:type="spellStart"/>
      <w:r w:rsidR="00812565">
        <w:rPr>
          <w:rFonts w:ascii="Arial" w:hAnsi="Arial" w:cs="Arial"/>
          <w:b/>
          <w:bCs/>
          <w:position w:val="-1"/>
          <w:sz w:val="22"/>
          <w:szCs w:val="22"/>
        </w:rPr>
        <w:t>Nomor</w:t>
      </w:r>
      <w:proofErr w:type="spellEnd"/>
      <w:r w:rsidR="00812565">
        <w:rPr>
          <w:rFonts w:ascii="Arial" w:hAnsi="Arial" w:cs="Arial"/>
          <w:b/>
          <w:bCs/>
          <w:position w:val="-1"/>
          <w:sz w:val="22"/>
          <w:szCs w:val="22"/>
        </w:rPr>
        <w:t xml:space="preserve"> </w:t>
      </w:r>
      <w:proofErr w:type="spellStart"/>
      <w:r w:rsidR="00812565">
        <w:rPr>
          <w:rFonts w:ascii="Arial" w:hAnsi="Arial" w:cs="Arial"/>
          <w:b/>
          <w:bCs/>
          <w:position w:val="-1"/>
          <w:sz w:val="22"/>
          <w:szCs w:val="22"/>
        </w:rPr>
        <w:t>dari</w:t>
      </w:r>
      <w:proofErr w:type="spellEnd"/>
      <w:r w:rsidR="00812565">
        <w:rPr>
          <w:rFonts w:ascii="Arial" w:hAnsi="Arial" w:cs="Arial"/>
          <w:b/>
          <w:bCs/>
          <w:position w:val="-1"/>
          <w:sz w:val="22"/>
          <w:szCs w:val="22"/>
        </w:rPr>
        <w:t xml:space="preserve"> PT. DPM)</w:t>
      </w:r>
    </w:p>
    <w:p w14:paraId="4623874D" w14:textId="108399C9" w:rsidR="00117DFD" w:rsidRPr="00326053" w:rsidRDefault="00595617" w:rsidP="00326053">
      <w:pPr>
        <w:spacing w:line="276" w:lineRule="auto"/>
        <w:rPr>
          <w:rFonts w:ascii="Arial" w:hAnsi="Arial" w:cs="Arial"/>
          <w:noProof/>
          <w:sz w:val="22"/>
          <w:szCs w:val="22"/>
          <w:lang w:val="id-ID" w:eastAsia="id-ID"/>
        </w:rPr>
      </w:pPr>
      <w:r w:rsidRPr="00326053">
        <w:rPr>
          <w:rFonts w:ascii="Arial" w:hAnsi="Arial" w:cs="Arial"/>
          <w:noProof/>
          <w:sz w:val="22"/>
          <w:szCs w:val="22"/>
        </w:rPr>
        <mc:AlternateContent>
          <mc:Choice Requires="wps">
            <w:drawing>
              <wp:anchor distT="4294967294" distB="4294967294" distL="114300" distR="114300" simplePos="0" relativeHeight="251658240" behindDoc="0" locked="0" layoutInCell="1" allowOverlap="1" wp14:anchorId="5EFC8A3E" wp14:editId="7E73B838">
                <wp:simplePos x="0" y="0"/>
                <wp:positionH relativeFrom="margin">
                  <wp:align>right</wp:align>
                </wp:positionH>
                <wp:positionV relativeFrom="paragraph">
                  <wp:posOffset>129540</wp:posOffset>
                </wp:positionV>
                <wp:extent cx="6181725" cy="9525"/>
                <wp:effectExtent l="19050" t="38100" r="47625" b="47625"/>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181725" cy="9525"/>
                        </a:xfrm>
                        <a:prstGeom prst="line">
                          <a:avLst/>
                        </a:prstGeom>
                        <a:ln w="73025" cmpd="thickThi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A6FC87F" id="Straight Connector 1" o:spid="_x0000_s1026" style="position:absolute;z-index:251658240;visibility:visible;mso-wrap-style:square;mso-width-percent:0;mso-height-percent:0;mso-wrap-distance-left:9pt;mso-wrap-distance-top:-6e-5mm;mso-wrap-distance-right:9pt;mso-wrap-distance-bottom:-6e-5mm;mso-position-horizontal:right;mso-position-horizontal-relative:margin;mso-position-vertical:absolute;mso-position-vertical-relative:text;mso-width-percent:0;mso-height-percent:0;mso-width-relative:page;mso-height-relative:page" from="435.55pt,10.2pt" to="922.3pt,1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" strokecolor="black [3040]" strokeweight="5.75pt">
                <v:stroke linestyle="thickThin"/>
                <o:lock v:ext="edit" shapetype="f"/>
                <w10:wrap anchorx="margin"/>
              </v:line>
            </w:pict>
          </mc:Fallback>
        </mc:AlternateContent>
      </w:r>
    </w:p>
    <w:p w14:paraId="5C0A70E9" w14:textId="563B6790" w:rsidR="00117DFD" w:rsidRPr="00326053" w:rsidRDefault="00117DFD" w:rsidP="00326053">
      <w:pPr>
        <w:spacing w:after="120" w:line="276" w:lineRule="auto"/>
        <w:contextualSpacing/>
        <w:jc w:val="both"/>
        <w:rPr>
          <w:rFonts w:ascii="Arial" w:hAnsi="Arial" w:cs="Arial"/>
          <w:sz w:val="22"/>
          <w:szCs w:val="22"/>
          <w:lang w:val="id-ID"/>
        </w:rPr>
      </w:pPr>
      <w:r w:rsidRPr="00326053">
        <w:rPr>
          <w:rFonts w:ascii="Arial" w:hAnsi="Arial" w:cs="Arial"/>
          <w:spacing w:val="-1"/>
          <w:sz w:val="22"/>
          <w:szCs w:val="22"/>
        </w:rPr>
        <w:t>P</w:t>
      </w:r>
      <w:r w:rsidRPr="00326053">
        <w:rPr>
          <w:rFonts w:ascii="Arial" w:hAnsi="Arial" w:cs="Arial"/>
          <w:spacing w:val="1"/>
          <w:sz w:val="22"/>
          <w:szCs w:val="22"/>
        </w:rPr>
        <w:t>a</w:t>
      </w:r>
      <w:r w:rsidRPr="00326053">
        <w:rPr>
          <w:rFonts w:ascii="Arial" w:hAnsi="Arial" w:cs="Arial"/>
          <w:sz w:val="22"/>
          <w:szCs w:val="22"/>
        </w:rPr>
        <w:t>da</w:t>
      </w:r>
      <w:r w:rsidR="00295BA8" w:rsidRPr="00326053">
        <w:rPr>
          <w:rFonts w:ascii="Arial" w:hAnsi="Arial" w:cs="Arial"/>
          <w:sz w:val="22"/>
          <w:szCs w:val="22"/>
        </w:rPr>
        <w:t xml:space="preserve"> </w:t>
      </w:r>
      <w:proofErr w:type="spellStart"/>
      <w:r w:rsidRPr="00326053">
        <w:rPr>
          <w:rFonts w:ascii="Arial" w:hAnsi="Arial" w:cs="Arial"/>
          <w:sz w:val="22"/>
          <w:szCs w:val="22"/>
        </w:rPr>
        <w:t>h</w:t>
      </w:r>
      <w:r w:rsidRPr="00326053">
        <w:rPr>
          <w:rFonts w:ascii="Arial" w:hAnsi="Arial" w:cs="Arial"/>
          <w:spacing w:val="1"/>
          <w:sz w:val="22"/>
          <w:szCs w:val="22"/>
        </w:rPr>
        <w:t>a</w:t>
      </w:r>
      <w:r w:rsidRPr="00326053">
        <w:rPr>
          <w:rFonts w:ascii="Arial" w:hAnsi="Arial" w:cs="Arial"/>
          <w:sz w:val="22"/>
          <w:szCs w:val="22"/>
        </w:rPr>
        <w:t>ri</w:t>
      </w:r>
      <w:proofErr w:type="spellEnd"/>
      <w:r w:rsidR="00295BA8" w:rsidRPr="00326053">
        <w:rPr>
          <w:rFonts w:ascii="Arial" w:hAnsi="Arial" w:cs="Arial"/>
          <w:sz w:val="22"/>
          <w:szCs w:val="22"/>
        </w:rPr>
        <w:t xml:space="preserve"> </w:t>
      </w:r>
      <w:r w:rsidR="00FB211E">
        <w:rPr>
          <w:rFonts w:ascii="Arial" w:hAnsi="Arial" w:cs="Arial"/>
          <w:b/>
          <w:sz w:val="22"/>
          <w:szCs w:val="22"/>
        </w:rPr>
        <w:t>Rabu</w:t>
      </w:r>
      <w:r w:rsidR="00295BA8" w:rsidRPr="00326053">
        <w:rPr>
          <w:rFonts w:ascii="Arial" w:hAnsi="Arial" w:cs="Arial"/>
          <w:sz w:val="22"/>
          <w:szCs w:val="22"/>
        </w:rPr>
        <w:t xml:space="preserve"> </w:t>
      </w:r>
      <w:proofErr w:type="spellStart"/>
      <w:r w:rsidRPr="00326053">
        <w:rPr>
          <w:rFonts w:ascii="Arial" w:hAnsi="Arial" w:cs="Arial"/>
          <w:spacing w:val="-3"/>
          <w:sz w:val="22"/>
          <w:szCs w:val="22"/>
        </w:rPr>
        <w:t>t</w:t>
      </w:r>
      <w:r w:rsidRPr="00326053">
        <w:rPr>
          <w:rFonts w:ascii="Arial" w:hAnsi="Arial" w:cs="Arial"/>
          <w:spacing w:val="1"/>
          <w:sz w:val="22"/>
          <w:szCs w:val="22"/>
        </w:rPr>
        <w:t>a</w:t>
      </w:r>
      <w:r w:rsidRPr="00326053">
        <w:rPr>
          <w:rFonts w:ascii="Arial" w:hAnsi="Arial" w:cs="Arial"/>
          <w:sz w:val="22"/>
          <w:szCs w:val="22"/>
        </w:rPr>
        <w:t>n</w:t>
      </w:r>
      <w:r w:rsidRPr="00326053">
        <w:rPr>
          <w:rFonts w:ascii="Arial" w:hAnsi="Arial" w:cs="Arial"/>
          <w:spacing w:val="-4"/>
          <w:sz w:val="22"/>
          <w:szCs w:val="22"/>
        </w:rPr>
        <w:t>gg</w:t>
      </w:r>
      <w:r w:rsidRPr="00326053">
        <w:rPr>
          <w:rFonts w:ascii="Arial" w:hAnsi="Arial" w:cs="Arial"/>
          <w:spacing w:val="1"/>
          <w:sz w:val="22"/>
          <w:szCs w:val="22"/>
        </w:rPr>
        <w:t>a</w:t>
      </w:r>
      <w:r w:rsidRPr="00326053">
        <w:rPr>
          <w:rFonts w:ascii="Arial" w:hAnsi="Arial" w:cs="Arial"/>
          <w:sz w:val="22"/>
          <w:szCs w:val="22"/>
        </w:rPr>
        <w:t>l</w:t>
      </w:r>
      <w:proofErr w:type="spellEnd"/>
      <w:r w:rsidR="00295BA8" w:rsidRPr="00326053">
        <w:rPr>
          <w:rFonts w:ascii="Arial" w:hAnsi="Arial" w:cs="Arial"/>
          <w:b/>
          <w:sz w:val="22"/>
          <w:szCs w:val="22"/>
        </w:rPr>
        <w:t xml:space="preserve"> </w:t>
      </w:r>
      <w:r w:rsidR="00113472" w:rsidRPr="00326053">
        <w:rPr>
          <w:rFonts w:ascii="Arial" w:hAnsi="Arial" w:cs="Arial"/>
          <w:b/>
          <w:sz w:val="22"/>
          <w:szCs w:val="22"/>
        </w:rPr>
        <w:t>1</w:t>
      </w:r>
      <w:r w:rsidR="00295BA8" w:rsidRPr="00326053">
        <w:rPr>
          <w:rFonts w:ascii="Arial" w:hAnsi="Arial" w:cs="Arial"/>
          <w:b/>
          <w:sz w:val="22"/>
          <w:szCs w:val="22"/>
        </w:rPr>
        <w:t xml:space="preserve"> </w:t>
      </w:r>
      <w:r w:rsidR="00EA3A0F" w:rsidRPr="00326053">
        <w:rPr>
          <w:rFonts w:ascii="Arial" w:hAnsi="Arial" w:cs="Arial"/>
          <w:sz w:val="22"/>
          <w:szCs w:val="22"/>
        </w:rPr>
        <w:t>B</w:t>
      </w:r>
      <w:r w:rsidRPr="00326053">
        <w:rPr>
          <w:rFonts w:ascii="Arial" w:hAnsi="Arial" w:cs="Arial"/>
          <w:sz w:val="22"/>
          <w:szCs w:val="22"/>
        </w:rPr>
        <w:t>u</w:t>
      </w:r>
      <w:r w:rsidRPr="00326053">
        <w:rPr>
          <w:rFonts w:ascii="Arial" w:hAnsi="Arial" w:cs="Arial"/>
          <w:spacing w:val="1"/>
          <w:sz w:val="22"/>
          <w:szCs w:val="22"/>
        </w:rPr>
        <w:t>la</w:t>
      </w:r>
      <w:r w:rsidR="00EA3A0F" w:rsidRPr="00326053">
        <w:rPr>
          <w:rFonts w:ascii="Arial" w:hAnsi="Arial" w:cs="Arial"/>
          <w:sz w:val="22"/>
          <w:szCs w:val="22"/>
        </w:rPr>
        <w:t xml:space="preserve">n </w:t>
      </w:r>
      <w:r w:rsidR="00FB211E">
        <w:rPr>
          <w:rFonts w:ascii="Arial" w:hAnsi="Arial" w:cs="Arial"/>
          <w:b/>
          <w:sz w:val="22"/>
          <w:szCs w:val="22"/>
        </w:rPr>
        <w:t>Mei</w:t>
      </w:r>
      <w:r w:rsidR="00295BA8" w:rsidRPr="00326053">
        <w:rPr>
          <w:rFonts w:ascii="Arial" w:hAnsi="Arial" w:cs="Arial"/>
          <w:sz w:val="22"/>
          <w:szCs w:val="22"/>
        </w:rPr>
        <w:t xml:space="preserve"> </w:t>
      </w:r>
      <w:proofErr w:type="spellStart"/>
      <w:r w:rsidRPr="00326053">
        <w:rPr>
          <w:rFonts w:ascii="Arial" w:hAnsi="Arial" w:cs="Arial"/>
          <w:spacing w:val="1"/>
          <w:sz w:val="22"/>
          <w:szCs w:val="22"/>
        </w:rPr>
        <w:t>ta</w:t>
      </w:r>
      <w:r w:rsidRPr="00326053">
        <w:rPr>
          <w:rFonts w:ascii="Arial" w:hAnsi="Arial" w:cs="Arial"/>
          <w:sz w:val="22"/>
          <w:szCs w:val="22"/>
        </w:rPr>
        <w:t>hun</w:t>
      </w:r>
      <w:proofErr w:type="spellEnd"/>
      <w:r w:rsidR="001A7A53" w:rsidRPr="00326053">
        <w:rPr>
          <w:rFonts w:ascii="Arial" w:hAnsi="Arial" w:cs="Arial"/>
          <w:sz w:val="22"/>
          <w:szCs w:val="22"/>
        </w:rPr>
        <w:t xml:space="preserve"> </w:t>
      </w:r>
      <w:r w:rsidR="00113472" w:rsidRPr="00326053">
        <w:rPr>
          <w:rFonts w:ascii="Arial" w:hAnsi="Arial" w:cs="Arial"/>
          <w:b/>
          <w:spacing w:val="-6"/>
          <w:sz w:val="22"/>
          <w:szCs w:val="22"/>
        </w:rPr>
        <w:t>202</w:t>
      </w:r>
      <w:r w:rsidR="00FB211E">
        <w:rPr>
          <w:rFonts w:ascii="Arial" w:hAnsi="Arial" w:cs="Arial"/>
          <w:b/>
          <w:spacing w:val="-6"/>
          <w:sz w:val="22"/>
          <w:szCs w:val="22"/>
        </w:rPr>
        <w:t>4</w:t>
      </w:r>
      <w:r w:rsidRPr="00326053">
        <w:rPr>
          <w:rFonts w:ascii="Arial" w:hAnsi="Arial" w:cs="Arial"/>
          <w:sz w:val="22"/>
          <w:szCs w:val="22"/>
        </w:rPr>
        <w:t>, k</w:t>
      </w:r>
      <w:r w:rsidRPr="00326053">
        <w:rPr>
          <w:rFonts w:ascii="Arial" w:hAnsi="Arial" w:cs="Arial"/>
          <w:spacing w:val="1"/>
          <w:sz w:val="22"/>
          <w:szCs w:val="22"/>
        </w:rPr>
        <w:t>am</w:t>
      </w:r>
      <w:r w:rsidRPr="00326053">
        <w:rPr>
          <w:rFonts w:ascii="Arial" w:hAnsi="Arial" w:cs="Arial"/>
          <w:sz w:val="22"/>
          <w:szCs w:val="22"/>
        </w:rPr>
        <w:t>i</w:t>
      </w:r>
      <w:r w:rsidR="00220D22" w:rsidRPr="00326053">
        <w:rPr>
          <w:rFonts w:ascii="Arial" w:hAnsi="Arial" w:cs="Arial"/>
          <w:sz w:val="22"/>
          <w:szCs w:val="22"/>
        </w:rPr>
        <w:t xml:space="preserve"> </w:t>
      </w:r>
      <w:r w:rsidRPr="00326053">
        <w:rPr>
          <w:rFonts w:ascii="Arial" w:hAnsi="Arial" w:cs="Arial"/>
          <w:spacing w:val="-8"/>
          <w:sz w:val="22"/>
          <w:szCs w:val="22"/>
        </w:rPr>
        <w:t>y</w:t>
      </w:r>
      <w:r w:rsidRPr="00326053">
        <w:rPr>
          <w:rFonts w:ascii="Arial" w:hAnsi="Arial" w:cs="Arial"/>
          <w:spacing w:val="1"/>
          <w:sz w:val="22"/>
          <w:szCs w:val="22"/>
        </w:rPr>
        <w:t>a</w:t>
      </w:r>
      <w:r w:rsidRPr="00326053">
        <w:rPr>
          <w:rFonts w:ascii="Arial" w:hAnsi="Arial" w:cs="Arial"/>
          <w:spacing w:val="4"/>
          <w:sz w:val="22"/>
          <w:szCs w:val="22"/>
        </w:rPr>
        <w:t>n</w:t>
      </w:r>
      <w:r w:rsidRPr="00326053">
        <w:rPr>
          <w:rFonts w:ascii="Arial" w:hAnsi="Arial" w:cs="Arial"/>
          <w:sz w:val="22"/>
          <w:szCs w:val="22"/>
        </w:rPr>
        <w:t>g</w:t>
      </w:r>
      <w:r w:rsidR="00220D22" w:rsidRPr="00326053">
        <w:rPr>
          <w:rFonts w:ascii="Arial" w:hAnsi="Arial" w:cs="Arial"/>
          <w:sz w:val="22"/>
          <w:szCs w:val="22"/>
        </w:rPr>
        <w:t xml:space="preserve"> </w:t>
      </w:r>
      <w:proofErr w:type="spellStart"/>
      <w:r w:rsidRPr="00326053">
        <w:rPr>
          <w:rFonts w:ascii="Arial" w:hAnsi="Arial" w:cs="Arial"/>
          <w:sz w:val="22"/>
          <w:szCs w:val="22"/>
        </w:rPr>
        <w:t>b</w:t>
      </w:r>
      <w:r w:rsidRPr="00326053">
        <w:rPr>
          <w:rFonts w:ascii="Arial" w:hAnsi="Arial" w:cs="Arial"/>
          <w:spacing w:val="1"/>
          <w:sz w:val="22"/>
          <w:szCs w:val="22"/>
        </w:rPr>
        <w:t>e</w:t>
      </w:r>
      <w:r w:rsidRPr="00326053">
        <w:rPr>
          <w:rFonts w:ascii="Arial" w:hAnsi="Arial" w:cs="Arial"/>
          <w:sz w:val="22"/>
          <w:szCs w:val="22"/>
        </w:rPr>
        <w:t>r</w:t>
      </w:r>
      <w:r w:rsidRPr="00326053">
        <w:rPr>
          <w:rFonts w:ascii="Arial" w:hAnsi="Arial" w:cs="Arial"/>
          <w:spacing w:val="1"/>
          <w:sz w:val="22"/>
          <w:szCs w:val="22"/>
        </w:rPr>
        <w:t>ta</w:t>
      </w:r>
      <w:r w:rsidRPr="00326053">
        <w:rPr>
          <w:rFonts w:ascii="Arial" w:hAnsi="Arial" w:cs="Arial"/>
          <w:sz w:val="22"/>
          <w:szCs w:val="22"/>
        </w:rPr>
        <w:t>nda</w:t>
      </w:r>
      <w:r w:rsidRPr="00326053">
        <w:rPr>
          <w:rFonts w:ascii="Arial" w:hAnsi="Arial" w:cs="Arial"/>
          <w:spacing w:val="-3"/>
          <w:sz w:val="22"/>
          <w:szCs w:val="22"/>
        </w:rPr>
        <w:t>t</w:t>
      </w:r>
      <w:r w:rsidRPr="00326053">
        <w:rPr>
          <w:rFonts w:ascii="Arial" w:hAnsi="Arial" w:cs="Arial"/>
          <w:spacing w:val="1"/>
          <w:sz w:val="22"/>
          <w:szCs w:val="22"/>
        </w:rPr>
        <w:t>a</w:t>
      </w:r>
      <w:r w:rsidRPr="00326053">
        <w:rPr>
          <w:rFonts w:ascii="Arial" w:hAnsi="Arial" w:cs="Arial"/>
          <w:sz w:val="22"/>
          <w:szCs w:val="22"/>
        </w:rPr>
        <w:t>n</w:t>
      </w:r>
      <w:r w:rsidRPr="00326053">
        <w:rPr>
          <w:rFonts w:ascii="Arial" w:hAnsi="Arial" w:cs="Arial"/>
          <w:spacing w:val="-4"/>
          <w:sz w:val="22"/>
          <w:szCs w:val="22"/>
        </w:rPr>
        <w:t>g</w:t>
      </w:r>
      <w:r w:rsidRPr="00326053">
        <w:rPr>
          <w:rFonts w:ascii="Arial" w:hAnsi="Arial" w:cs="Arial"/>
          <w:spacing w:val="1"/>
          <w:sz w:val="22"/>
          <w:szCs w:val="22"/>
        </w:rPr>
        <w:t>a</w:t>
      </w:r>
      <w:r w:rsidRPr="00326053">
        <w:rPr>
          <w:rFonts w:ascii="Arial" w:hAnsi="Arial" w:cs="Arial"/>
          <w:sz w:val="22"/>
          <w:szCs w:val="22"/>
        </w:rPr>
        <w:t>n</w:t>
      </w:r>
      <w:proofErr w:type="spellEnd"/>
      <w:r w:rsidRPr="00326053">
        <w:rPr>
          <w:rFonts w:ascii="Arial" w:hAnsi="Arial" w:cs="Arial"/>
          <w:sz w:val="22"/>
          <w:szCs w:val="22"/>
        </w:rPr>
        <w:t xml:space="preserve"> </w:t>
      </w:r>
      <w:proofErr w:type="spellStart"/>
      <w:r w:rsidRPr="00326053">
        <w:rPr>
          <w:rFonts w:ascii="Arial" w:hAnsi="Arial" w:cs="Arial"/>
          <w:sz w:val="22"/>
          <w:szCs w:val="22"/>
        </w:rPr>
        <w:t>dib</w:t>
      </w:r>
      <w:r w:rsidRPr="00326053">
        <w:rPr>
          <w:rFonts w:ascii="Arial" w:hAnsi="Arial" w:cs="Arial"/>
          <w:spacing w:val="1"/>
          <w:sz w:val="22"/>
          <w:szCs w:val="22"/>
        </w:rPr>
        <w:t>a</w:t>
      </w:r>
      <w:r w:rsidRPr="00326053">
        <w:rPr>
          <w:rFonts w:ascii="Arial" w:hAnsi="Arial" w:cs="Arial"/>
          <w:spacing w:val="-1"/>
          <w:sz w:val="22"/>
          <w:szCs w:val="22"/>
        </w:rPr>
        <w:t>w</w:t>
      </w:r>
      <w:r w:rsidRPr="00326053">
        <w:rPr>
          <w:rFonts w:ascii="Arial" w:hAnsi="Arial" w:cs="Arial"/>
          <w:spacing w:val="-3"/>
          <w:sz w:val="22"/>
          <w:szCs w:val="22"/>
        </w:rPr>
        <w:t>a</w:t>
      </w:r>
      <w:r w:rsidRPr="00326053">
        <w:rPr>
          <w:rFonts w:ascii="Arial" w:hAnsi="Arial" w:cs="Arial"/>
          <w:sz w:val="22"/>
          <w:szCs w:val="22"/>
        </w:rPr>
        <w:t>h</w:t>
      </w:r>
      <w:proofErr w:type="spellEnd"/>
      <w:r w:rsidR="00220D22" w:rsidRPr="00326053">
        <w:rPr>
          <w:rFonts w:ascii="Arial" w:hAnsi="Arial" w:cs="Arial"/>
          <w:sz w:val="22"/>
          <w:szCs w:val="22"/>
        </w:rPr>
        <w:t xml:space="preserve"> </w:t>
      </w:r>
      <w:proofErr w:type="spellStart"/>
      <w:r w:rsidRPr="00326053">
        <w:rPr>
          <w:rFonts w:ascii="Arial" w:hAnsi="Arial" w:cs="Arial"/>
          <w:spacing w:val="1"/>
          <w:sz w:val="22"/>
          <w:szCs w:val="22"/>
        </w:rPr>
        <w:t>i</w:t>
      </w:r>
      <w:r w:rsidRPr="00326053">
        <w:rPr>
          <w:rFonts w:ascii="Arial" w:hAnsi="Arial" w:cs="Arial"/>
          <w:sz w:val="22"/>
          <w:szCs w:val="22"/>
        </w:rPr>
        <w:t>ni</w:t>
      </w:r>
      <w:proofErr w:type="spellEnd"/>
      <w:r w:rsidRPr="00326053">
        <w:rPr>
          <w:rFonts w:ascii="Arial" w:hAnsi="Arial" w:cs="Arial"/>
          <w:sz w:val="22"/>
          <w:szCs w:val="22"/>
        </w:rPr>
        <w:t>:</w:t>
      </w:r>
    </w:p>
    <w:p w14:paraId="179A6F9E" w14:textId="77777777" w:rsidR="00117DFD" w:rsidRPr="00326053" w:rsidRDefault="00117DFD" w:rsidP="00326053">
      <w:pPr>
        <w:spacing w:after="120" w:line="276" w:lineRule="auto"/>
        <w:contextualSpacing/>
        <w:jc w:val="both"/>
        <w:rPr>
          <w:rFonts w:ascii="Arial" w:hAnsi="Arial" w:cs="Arial"/>
          <w:sz w:val="22"/>
          <w:szCs w:val="22"/>
          <w:lang w:val="id-ID"/>
        </w:rPr>
      </w:pPr>
    </w:p>
    <w:tbl>
      <w:tblPr>
        <w:tblStyle w:val="TableGrid"/>
        <w:tblW w:w="9673"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
        <w:gridCol w:w="3152"/>
        <w:gridCol w:w="284"/>
        <w:gridCol w:w="5811"/>
      </w:tblGrid>
      <w:tr w:rsidR="00117DFD" w:rsidRPr="00326053" w14:paraId="5B1FEB81" w14:textId="77777777" w:rsidTr="00890B87">
        <w:trPr>
          <w:trHeight w:val="268"/>
        </w:trPr>
        <w:tc>
          <w:tcPr>
            <w:tcW w:w="426" w:type="dxa"/>
          </w:tcPr>
          <w:p w14:paraId="1AB8B321" w14:textId="77777777" w:rsidR="00117DFD" w:rsidRPr="00326053" w:rsidRDefault="00117DFD" w:rsidP="00326053">
            <w:pPr>
              <w:spacing w:after="120" w:line="276" w:lineRule="auto"/>
              <w:contextualSpacing/>
              <w:jc w:val="both"/>
              <w:rPr>
                <w:rFonts w:ascii="Arial" w:hAnsi="Arial" w:cs="Arial"/>
                <w:sz w:val="22"/>
                <w:szCs w:val="22"/>
                <w:lang w:val="id-ID"/>
              </w:rPr>
            </w:pPr>
            <w:r w:rsidRPr="00326053">
              <w:rPr>
                <w:rFonts w:ascii="Arial" w:hAnsi="Arial" w:cs="Arial"/>
                <w:sz w:val="22"/>
                <w:szCs w:val="22"/>
                <w:lang w:val="id-ID"/>
              </w:rPr>
              <w:t>1.</w:t>
            </w:r>
          </w:p>
        </w:tc>
        <w:tc>
          <w:tcPr>
            <w:tcW w:w="3152" w:type="dxa"/>
          </w:tcPr>
          <w:p w14:paraId="3ABCAB57" w14:textId="67AEB92E" w:rsidR="00117DFD" w:rsidRPr="00326053" w:rsidRDefault="00AA28F8" w:rsidP="00326053">
            <w:pPr>
              <w:spacing w:after="120" w:line="276" w:lineRule="auto"/>
              <w:contextualSpacing/>
              <w:jc w:val="both"/>
              <w:rPr>
                <w:rFonts w:ascii="Arial" w:hAnsi="Arial" w:cs="Arial"/>
                <w:b/>
                <w:sz w:val="22"/>
                <w:szCs w:val="22"/>
              </w:rPr>
            </w:pPr>
            <w:proofErr w:type="spellStart"/>
            <w:r w:rsidRPr="00326053">
              <w:rPr>
                <w:rFonts w:ascii="Arial" w:eastAsia="Meiryo UI" w:hAnsi="Arial" w:cs="Arial"/>
                <w:b/>
                <w:sz w:val="22"/>
                <w:szCs w:val="22"/>
              </w:rPr>
              <w:t>Ardianto</w:t>
            </w:r>
            <w:proofErr w:type="spellEnd"/>
            <w:r w:rsidRPr="00326053">
              <w:rPr>
                <w:rFonts w:ascii="Arial" w:eastAsia="Meiryo UI" w:hAnsi="Arial" w:cs="Arial"/>
                <w:b/>
                <w:sz w:val="22"/>
                <w:szCs w:val="22"/>
              </w:rPr>
              <w:t xml:space="preserve"> Rully </w:t>
            </w:r>
            <w:proofErr w:type="spellStart"/>
            <w:r w:rsidRPr="00326053">
              <w:rPr>
                <w:rFonts w:ascii="Arial" w:eastAsia="Meiryo UI" w:hAnsi="Arial" w:cs="Arial"/>
                <w:b/>
                <w:sz w:val="22"/>
                <w:szCs w:val="22"/>
              </w:rPr>
              <w:t>Pratama</w:t>
            </w:r>
            <w:proofErr w:type="spellEnd"/>
          </w:p>
        </w:tc>
        <w:tc>
          <w:tcPr>
            <w:tcW w:w="284" w:type="dxa"/>
          </w:tcPr>
          <w:p w14:paraId="730604D7" w14:textId="77777777" w:rsidR="00117DFD" w:rsidRPr="00326053" w:rsidRDefault="00117DFD" w:rsidP="00326053">
            <w:pPr>
              <w:spacing w:after="120" w:line="276" w:lineRule="auto"/>
              <w:contextualSpacing/>
              <w:jc w:val="both"/>
              <w:rPr>
                <w:rFonts w:ascii="Arial" w:hAnsi="Arial" w:cs="Arial"/>
                <w:sz w:val="22"/>
                <w:szCs w:val="22"/>
                <w:lang w:val="id-ID"/>
              </w:rPr>
            </w:pPr>
            <w:r w:rsidRPr="00326053">
              <w:rPr>
                <w:rFonts w:ascii="Arial" w:hAnsi="Arial" w:cs="Arial"/>
                <w:sz w:val="22"/>
                <w:szCs w:val="22"/>
                <w:lang w:val="id-ID"/>
              </w:rPr>
              <w:t>:</w:t>
            </w:r>
          </w:p>
        </w:tc>
        <w:tc>
          <w:tcPr>
            <w:tcW w:w="5811" w:type="dxa"/>
          </w:tcPr>
          <w:p w14:paraId="48F49CF3" w14:textId="2E0CE678" w:rsidR="00117DFD" w:rsidRPr="00326053" w:rsidRDefault="00117DFD" w:rsidP="00326053">
            <w:pPr>
              <w:spacing w:after="120" w:line="276" w:lineRule="auto"/>
              <w:contextualSpacing/>
              <w:jc w:val="both"/>
              <w:rPr>
                <w:rFonts w:ascii="Arial" w:hAnsi="Arial" w:cs="Arial"/>
                <w:sz w:val="22"/>
                <w:szCs w:val="22"/>
                <w:lang w:val="id-ID"/>
              </w:rPr>
            </w:pPr>
            <w:r w:rsidRPr="00326053">
              <w:rPr>
                <w:rFonts w:ascii="Arial" w:hAnsi="Arial" w:cs="Arial"/>
                <w:sz w:val="22"/>
                <w:szCs w:val="22"/>
                <w:lang w:val="id-ID"/>
              </w:rPr>
              <w:t xml:space="preserve">Selaku </w:t>
            </w:r>
            <w:proofErr w:type="spellStart"/>
            <w:r w:rsidR="00AA28F8" w:rsidRPr="00326053">
              <w:rPr>
                <w:rFonts w:ascii="Arial" w:hAnsi="Arial" w:cs="Arial"/>
                <w:sz w:val="22"/>
                <w:szCs w:val="22"/>
              </w:rPr>
              <w:t>Manajer</w:t>
            </w:r>
            <w:proofErr w:type="spellEnd"/>
            <w:r w:rsidR="00AA28F8" w:rsidRPr="00326053">
              <w:rPr>
                <w:rFonts w:ascii="Arial" w:hAnsi="Arial" w:cs="Arial"/>
                <w:sz w:val="22"/>
                <w:szCs w:val="22"/>
              </w:rPr>
              <w:t xml:space="preserve"> </w:t>
            </w:r>
            <w:proofErr w:type="spellStart"/>
            <w:r w:rsidR="00AA28F8" w:rsidRPr="00326053">
              <w:rPr>
                <w:rFonts w:ascii="Arial" w:hAnsi="Arial" w:cs="Arial"/>
                <w:sz w:val="22"/>
                <w:szCs w:val="22"/>
              </w:rPr>
              <w:t>Pemasaran</w:t>
            </w:r>
            <w:proofErr w:type="spellEnd"/>
            <w:r w:rsidR="00AA28F8" w:rsidRPr="00326053">
              <w:rPr>
                <w:rFonts w:ascii="Arial" w:hAnsi="Arial" w:cs="Arial"/>
                <w:sz w:val="22"/>
                <w:szCs w:val="22"/>
              </w:rPr>
              <w:t xml:space="preserve"> Dan </w:t>
            </w:r>
            <w:proofErr w:type="spellStart"/>
            <w:r w:rsidR="00AA28F8" w:rsidRPr="00326053">
              <w:rPr>
                <w:rFonts w:ascii="Arial" w:hAnsi="Arial" w:cs="Arial"/>
                <w:sz w:val="22"/>
                <w:szCs w:val="22"/>
              </w:rPr>
              <w:t>Ekspedisi</w:t>
            </w:r>
            <w:proofErr w:type="spellEnd"/>
            <w:r w:rsidR="00AA28F8" w:rsidRPr="00326053">
              <w:rPr>
                <w:rFonts w:ascii="Arial" w:hAnsi="Arial" w:cs="Arial"/>
                <w:sz w:val="22"/>
                <w:szCs w:val="22"/>
              </w:rPr>
              <w:t xml:space="preserve"> </w:t>
            </w:r>
            <w:r w:rsidRPr="00326053">
              <w:rPr>
                <w:rFonts w:ascii="Arial" w:hAnsi="Arial" w:cs="Arial"/>
                <w:sz w:val="22"/>
                <w:szCs w:val="22"/>
                <w:lang w:val="id-ID"/>
              </w:rPr>
              <w:t xml:space="preserve">PT Malang Intermedia Pers, beralamatkan di Jl. </w:t>
            </w:r>
            <w:r w:rsidR="00B265D6" w:rsidRPr="00326053">
              <w:rPr>
                <w:rFonts w:ascii="Arial" w:hAnsi="Arial" w:cs="Arial"/>
                <w:sz w:val="22"/>
                <w:szCs w:val="22"/>
                <w:lang w:val="id-ID"/>
              </w:rPr>
              <w:t xml:space="preserve">Kawi </w:t>
            </w:r>
            <w:r w:rsidR="00F67FEB" w:rsidRPr="00326053">
              <w:rPr>
                <w:rFonts w:ascii="Arial" w:hAnsi="Arial" w:cs="Arial"/>
                <w:sz w:val="22"/>
                <w:szCs w:val="22"/>
              </w:rPr>
              <w:t>11</w:t>
            </w:r>
            <w:r w:rsidR="00B265D6" w:rsidRPr="00326053">
              <w:rPr>
                <w:rFonts w:ascii="Arial" w:hAnsi="Arial" w:cs="Arial"/>
                <w:sz w:val="22"/>
                <w:szCs w:val="22"/>
                <w:lang w:val="id-ID"/>
              </w:rPr>
              <w:t>B</w:t>
            </w:r>
            <w:r w:rsidRPr="00326053">
              <w:rPr>
                <w:rFonts w:ascii="Arial" w:hAnsi="Arial" w:cs="Arial"/>
                <w:sz w:val="22"/>
                <w:szCs w:val="22"/>
                <w:lang w:val="id-ID"/>
              </w:rPr>
              <w:t xml:space="preserve"> Malang. Dalam hal ini bertindak untuk dan atas nama PT Malang Intermedia Pers.</w:t>
            </w:r>
          </w:p>
          <w:p w14:paraId="6B35DF08" w14:textId="77777777" w:rsidR="00117DFD" w:rsidRPr="00326053" w:rsidRDefault="00117DFD" w:rsidP="00326053">
            <w:pPr>
              <w:spacing w:after="120" w:line="276" w:lineRule="auto"/>
              <w:contextualSpacing/>
              <w:jc w:val="both"/>
              <w:rPr>
                <w:rFonts w:ascii="Arial" w:hAnsi="Arial" w:cs="Arial"/>
                <w:sz w:val="22"/>
                <w:szCs w:val="22"/>
                <w:lang w:val="id-ID"/>
              </w:rPr>
            </w:pPr>
            <w:r w:rsidRPr="00326053">
              <w:rPr>
                <w:rFonts w:ascii="Arial" w:hAnsi="Arial" w:cs="Arial"/>
                <w:sz w:val="22"/>
                <w:szCs w:val="22"/>
                <w:lang w:val="id-ID"/>
              </w:rPr>
              <w:t xml:space="preserve">Selanjutnya disebut </w:t>
            </w:r>
            <w:r w:rsidRPr="00326053">
              <w:rPr>
                <w:rFonts w:ascii="Arial" w:hAnsi="Arial" w:cs="Arial"/>
                <w:b/>
                <w:sz w:val="22"/>
                <w:szCs w:val="22"/>
                <w:lang w:val="id-ID"/>
              </w:rPr>
              <w:t>PIHAK PERTAMA</w:t>
            </w:r>
          </w:p>
          <w:p w14:paraId="0CBA1E0F" w14:textId="77777777" w:rsidR="00117DFD" w:rsidRPr="00326053" w:rsidRDefault="00117DFD" w:rsidP="00326053">
            <w:pPr>
              <w:spacing w:after="120" w:line="276" w:lineRule="auto"/>
              <w:contextualSpacing/>
              <w:jc w:val="both"/>
              <w:rPr>
                <w:rFonts w:ascii="Arial" w:hAnsi="Arial" w:cs="Arial"/>
                <w:sz w:val="22"/>
                <w:szCs w:val="22"/>
                <w:lang w:val="id-ID"/>
              </w:rPr>
            </w:pPr>
          </w:p>
        </w:tc>
      </w:tr>
      <w:tr w:rsidR="00FC21A2" w:rsidRPr="00326053" w14:paraId="40B73DE6" w14:textId="77777777" w:rsidTr="00890B87">
        <w:trPr>
          <w:trHeight w:val="268"/>
        </w:trPr>
        <w:tc>
          <w:tcPr>
            <w:tcW w:w="426" w:type="dxa"/>
          </w:tcPr>
          <w:p w14:paraId="729AADB2" w14:textId="77777777" w:rsidR="00FC21A2" w:rsidRPr="00326053" w:rsidRDefault="00FC21A2" w:rsidP="00326053">
            <w:pPr>
              <w:spacing w:after="120" w:line="276" w:lineRule="auto"/>
              <w:contextualSpacing/>
              <w:jc w:val="both"/>
              <w:rPr>
                <w:rFonts w:ascii="Arial" w:hAnsi="Arial" w:cs="Arial"/>
                <w:sz w:val="22"/>
                <w:szCs w:val="22"/>
                <w:lang w:val="id-ID"/>
              </w:rPr>
            </w:pPr>
            <w:r w:rsidRPr="00326053">
              <w:rPr>
                <w:rFonts w:ascii="Arial" w:hAnsi="Arial" w:cs="Arial"/>
                <w:sz w:val="22"/>
                <w:szCs w:val="22"/>
                <w:lang w:val="id-ID"/>
              </w:rPr>
              <w:t>2.</w:t>
            </w:r>
          </w:p>
        </w:tc>
        <w:tc>
          <w:tcPr>
            <w:tcW w:w="3152" w:type="dxa"/>
          </w:tcPr>
          <w:p w14:paraId="33066CD7" w14:textId="1BF3C1C9" w:rsidR="00FC21A2" w:rsidRPr="00326053" w:rsidRDefault="00326053" w:rsidP="00326053">
            <w:pPr>
              <w:spacing w:line="276" w:lineRule="auto"/>
              <w:rPr>
                <w:rFonts w:ascii="Arial" w:hAnsi="Arial" w:cs="Arial"/>
                <w:b/>
                <w:bCs/>
                <w:sz w:val="22"/>
                <w:szCs w:val="22"/>
              </w:rPr>
            </w:pPr>
            <w:r w:rsidRPr="00326053">
              <w:rPr>
                <w:rFonts w:ascii="Arial" w:hAnsi="Arial" w:cs="Arial"/>
                <w:b/>
                <w:bCs/>
                <w:sz w:val="22"/>
                <w:szCs w:val="22"/>
                <w:shd w:val="clear" w:color="auto" w:fill="FFFFFF"/>
              </w:rPr>
              <w:t>Endang Susilowati</w:t>
            </w:r>
          </w:p>
        </w:tc>
        <w:tc>
          <w:tcPr>
            <w:tcW w:w="284" w:type="dxa"/>
          </w:tcPr>
          <w:p w14:paraId="188A5298" w14:textId="77777777" w:rsidR="00FC21A2" w:rsidRPr="00326053" w:rsidRDefault="00FC21A2" w:rsidP="00326053">
            <w:pPr>
              <w:spacing w:after="120" w:line="276" w:lineRule="auto"/>
              <w:contextualSpacing/>
              <w:jc w:val="both"/>
              <w:rPr>
                <w:rFonts w:ascii="Arial" w:hAnsi="Arial" w:cs="Arial"/>
                <w:sz w:val="22"/>
                <w:szCs w:val="22"/>
                <w:lang w:val="id-ID"/>
              </w:rPr>
            </w:pPr>
            <w:r w:rsidRPr="00326053">
              <w:rPr>
                <w:rFonts w:ascii="Arial" w:hAnsi="Arial" w:cs="Arial"/>
                <w:sz w:val="22"/>
                <w:szCs w:val="22"/>
                <w:lang w:val="id-ID"/>
              </w:rPr>
              <w:t>:</w:t>
            </w:r>
          </w:p>
        </w:tc>
        <w:tc>
          <w:tcPr>
            <w:tcW w:w="5811" w:type="dxa"/>
          </w:tcPr>
          <w:p w14:paraId="1BCE350E" w14:textId="056D1F1A" w:rsidR="00326053" w:rsidRPr="00326053" w:rsidRDefault="00326053" w:rsidP="00326053">
            <w:pPr>
              <w:widowControl w:val="0"/>
              <w:spacing w:after="160" w:line="276" w:lineRule="auto"/>
              <w:jc w:val="both"/>
              <w:rPr>
                <w:rFonts w:ascii="Arial" w:hAnsi="Arial" w:cs="Arial"/>
                <w:sz w:val="22"/>
                <w:szCs w:val="22"/>
                <w:lang w:val="id-ID"/>
              </w:rPr>
            </w:pPr>
            <w:proofErr w:type="spellStart"/>
            <w:r w:rsidRPr="00326053">
              <w:rPr>
                <w:rFonts w:ascii="Arial" w:hAnsi="Arial" w:cs="Arial"/>
                <w:sz w:val="22"/>
                <w:szCs w:val="22"/>
              </w:rPr>
              <w:t>Selaku</w:t>
            </w:r>
            <w:proofErr w:type="spellEnd"/>
            <w:r w:rsidRPr="00326053">
              <w:rPr>
                <w:rFonts w:ascii="Arial" w:hAnsi="Arial" w:cs="Arial"/>
                <w:sz w:val="22"/>
                <w:szCs w:val="22"/>
              </w:rPr>
              <w:t xml:space="preserve"> </w:t>
            </w:r>
            <w:proofErr w:type="spellStart"/>
            <w:r w:rsidRPr="00326053">
              <w:rPr>
                <w:rFonts w:ascii="Arial" w:hAnsi="Arial" w:cs="Arial"/>
                <w:sz w:val="22"/>
                <w:szCs w:val="22"/>
              </w:rPr>
              <w:t>Direktur</w:t>
            </w:r>
            <w:proofErr w:type="spellEnd"/>
            <w:r w:rsidRPr="00326053">
              <w:rPr>
                <w:rFonts w:ascii="Arial" w:hAnsi="Arial" w:cs="Arial"/>
                <w:sz w:val="22"/>
                <w:szCs w:val="22"/>
              </w:rPr>
              <w:t xml:space="preserve"> Utama PT </w:t>
            </w:r>
            <w:proofErr w:type="spellStart"/>
            <w:r w:rsidRPr="00326053">
              <w:rPr>
                <w:rFonts w:ascii="Arial" w:hAnsi="Arial" w:cs="Arial"/>
                <w:sz w:val="22"/>
                <w:szCs w:val="22"/>
              </w:rPr>
              <w:t>Disa</w:t>
            </w:r>
            <w:proofErr w:type="spellEnd"/>
            <w:r w:rsidRPr="00326053">
              <w:rPr>
                <w:rFonts w:ascii="Arial" w:hAnsi="Arial" w:cs="Arial"/>
                <w:sz w:val="22"/>
                <w:szCs w:val="22"/>
              </w:rPr>
              <w:t xml:space="preserve"> Prima Medika</w:t>
            </w:r>
            <w:r w:rsidRPr="00326053">
              <w:rPr>
                <w:rFonts w:ascii="Arial" w:hAnsi="Arial" w:cs="Arial"/>
                <w:b/>
                <w:bCs/>
                <w:sz w:val="22"/>
                <w:szCs w:val="22"/>
              </w:rPr>
              <w:t xml:space="preserve"> </w:t>
            </w:r>
            <w:r w:rsidRPr="00326053">
              <w:rPr>
                <w:rFonts w:ascii="Arial" w:hAnsi="Arial" w:cs="Arial"/>
                <w:bCs/>
                <w:sz w:val="22"/>
                <w:szCs w:val="22"/>
                <w:lang w:val="id-ID"/>
              </w:rPr>
              <w:t>suatu badan usaha yang didirikan berdasarkan</w:t>
            </w:r>
            <w:r w:rsidRPr="00326053">
              <w:rPr>
                <w:rFonts w:ascii="Arial" w:hAnsi="Arial" w:cs="Arial"/>
                <w:bCs/>
                <w:sz w:val="22"/>
                <w:szCs w:val="22"/>
              </w:rPr>
              <w:t xml:space="preserve"> badan</w:t>
            </w:r>
            <w:r w:rsidRPr="00326053">
              <w:rPr>
                <w:rFonts w:ascii="Arial" w:hAnsi="Arial" w:cs="Arial"/>
                <w:bCs/>
                <w:sz w:val="22"/>
                <w:szCs w:val="22"/>
                <w:lang w:val="id-ID"/>
              </w:rPr>
              <w:t xml:space="preserve"> </w:t>
            </w:r>
            <w:r w:rsidRPr="00326053">
              <w:rPr>
                <w:rFonts w:ascii="Arial" w:hAnsi="Arial" w:cs="Arial"/>
                <w:bCs/>
                <w:sz w:val="22"/>
                <w:szCs w:val="22"/>
              </w:rPr>
              <w:t>h</w:t>
            </w:r>
            <w:r w:rsidRPr="00326053">
              <w:rPr>
                <w:rFonts w:ascii="Arial" w:hAnsi="Arial" w:cs="Arial"/>
                <w:bCs/>
                <w:sz w:val="22"/>
                <w:szCs w:val="22"/>
                <w:lang w:val="id-ID"/>
              </w:rPr>
              <w:t>ukum</w:t>
            </w:r>
            <w:r w:rsidRPr="00326053">
              <w:rPr>
                <w:rFonts w:ascii="Arial" w:hAnsi="Arial" w:cs="Arial"/>
                <w:bCs/>
                <w:sz w:val="22"/>
                <w:szCs w:val="22"/>
              </w:rPr>
              <w:t xml:space="preserve"> No 10 </w:t>
            </w:r>
            <w:proofErr w:type="spellStart"/>
            <w:r w:rsidRPr="00326053">
              <w:rPr>
                <w:rFonts w:ascii="Arial" w:hAnsi="Arial" w:cs="Arial"/>
                <w:bCs/>
                <w:sz w:val="22"/>
                <w:szCs w:val="22"/>
              </w:rPr>
              <w:t>Notaris</w:t>
            </w:r>
            <w:proofErr w:type="spellEnd"/>
            <w:r w:rsidRPr="00326053">
              <w:rPr>
                <w:rFonts w:ascii="Arial" w:hAnsi="Arial" w:cs="Arial"/>
                <w:bCs/>
                <w:sz w:val="22"/>
                <w:szCs w:val="22"/>
              </w:rPr>
              <w:t xml:space="preserve"> </w:t>
            </w:r>
            <w:proofErr w:type="spellStart"/>
            <w:r w:rsidRPr="00326053">
              <w:rPr>
                <w:rFonts w:ascii="Arial" w:hAnsi="Arial" w:cs="Arial"/>
                <w:bCs/>
                <w:sz w:val="22"/>
                <w:szCs w:val="22"/>
              </w:rPr>
              <w:t>Yudo</w:t>
            </w:r>
            <w:proofErr w:type="spellEnd"/>
            <w:r w:rsidRPr="00326053">
              <w:rPr>
                <w:rFonts w:ascii="Arial" w:hAnsi="Arial" w:cs="Arial"/>
                <w:bCs/>
                <w:sz w:val="22"/>
                <w:szCs w:val="22"/>
              </w:rPr>
              <w:t xml:space="preserve"> </w:t>
            </w:r>
            <w:proofErr w:type="spellStart"/>
            <w:r w:rsidRPr="00326053">
              <w:rPr>
                <w:rFonts w:ascii="Arial" w:hAnsi="Arial" w:cs="Arial"/>
                <w:bCs/>
                <w:sz w:val="22"/>
                <w:szCs w:val="22"/>
              </w:rPr>
              <w:t>Sigit</w:t>
            </w:r>
            <w:proofErr w:type="spellEnd"/>
            <w:r w:rsidRPr="00326053">
              <w:rPr>
                <w:rFonts w:ascii="Arial" w:hAnsi="Arial" w:cs="Arial"/>
                <w:bCs/>
                <w:sz w:val="22"/>
                <w:szCs w:val="22"/>
                <w:lang w:val="id-ID"/>
              </w:rPr>
              <w:t xml:space="preserve">, </w:t>
            </w:r>
            <w:proofErr w:type="spellStart"/>
            <w:r w:rsidRPr="00326053">
              <w:rPr>
                <w:rFonts w:ascii="Arial" w:hAnsi="Arial" w:cs="Arial"/>
                <w:bCs/>
                <w:sz w:val="22"/>
                <w:szCs w:val="22"/>
              </w:rPr>
              <w:t>berkedudukan</w:t>
            </w:r>
            <w:proofErr w:type="spellEnd"/>
            <w:r w:rsidRPr="00326053">
              <w:rPr>
                <w:rFonts w:ascii="Arial" w:hAnsi="Arial" w:cs="Arial"/>
                <w:bCs/>
                <w:sz w:val="22"/>
                <w:szCs w:val="22"/>
                <w:lang w:val="id-ID"/>
              </w:rPr>
              <w:t xml:space="preserve"> </w:t>
            </w:r>
            <w:proofErr w:type="spellStart"/>
            <w:r w:rsidRPr="00326053">
              <w:rPr>
                <w:rFonts w:ascii="Arial" w:hAnsi="Arial" w:cs="Arial"/>
                <w:bCs/>
                <w:sz w:val="22"/>
                <w:szCs w:val="22"/>
              </w:rPr>
              <w:t>Banjararum</w:t>
            </w:r>
            <w:proofErr w:type="spellEnd"/>
            <w:r w:rsidRPr="00326053">
              <w:rPr>
                <w:rFonts w:ascii="Arial" w:hAnsi="Arial" w:cs="Arial"/>
                <w:bCs/>
                <w:sz w:val="22"/>
                <w:szCs w:val="22"/>
              </w:rPr>
              <w:t xml:space="preserve"> Selatan No 3B – </w:t>
            </w:r>
            <w:proofErr w:type="spellStart"/>
            <w:r w:rsidRPr="00326053">
              <w:rPr>
                <w:rFonts w:ascii="Arial" w:hAnsi="Arial" w:cs="Arial"/>
                <w:bCs/>
                <w:sz w:val="22"/>
                <w:szCs w:val="22"/>
              </w:rPr>
              <w:t>Mondoroko</w:t>
            </w:r>
            <w:proofErr w:type="spellEnd"/>
            <w:r w:rsidRPr="00326053">
              <w:rPr>
                <w:rFonts w:ascii="Arial" w:hAnsi="Arial" w:cs="Arial"/>
                <w:bCs/>
                <w:sz w:val="22"/>
                <w:szCs w:val="22"/>
              </w:rPr>
              <w:t xml:space="preserve"> – </w:t>
            </w:r>
            <w:proofErr w:type="spellStart"/>
            <w:r w:rsidRPr="00326053">
              <w:rPr>
                <w:rFonts w:ascii="Arial" w:hAnsi="Arial" w:cs="Arial"/>
                <w:bCs/>
                <w:sz w:val="22"/>
                <w:szCs w:val="22"/>
              </w:rPr>
              <w:t>Kabupaten</w:t>
            </w:r>
            <w:proofErr w:type="spellEnd"/>
            <w:r w:rsidRPr="00326053">
              <w:rPr>
                <w:rFonts w:ascii="Arial" w:hAnsi="Arial" w:cs="Arial"/>
                <w:bCs/>
                <w:sz w:val="22"/>
                <w:szCs w:val="22"/>
              </w:rPr>
              <w:t xml:space="preserve"> Malang</w:t>
            </w:r>
            <w:r>
              <w:rPr>
                <w:rFonts w:ascii="Arial" w:hAnsi="Arial" w:cs="Arial"/>
                <w:bCs/>
                <w:sz w:val="22"/>
                <w:szCs w:val="22"/>
              </w:rPr>
              <w:t xml:space="preserve">, </w:t>
            </w:r>
            <w:proofErr w:type="spellStart"/>
            <w:r w:rsidRPr="00326053">
              <w:rPr>
                <w:rFonts w:ascii="Arial" w:hAnsi="Arial" w:cs="Arial"/>
                <w:sz w:val="22"/>
                <w:szCs w:val="22"/>
              </w:rPr>
              <w:t>dengan</w:t>
            </w:r>
            <w:proofErr w:type="spellEnd"/>
            <w:r w:rsidRPr="00326053">
              <w:rPr>
                <w:rFonts w:ascii="Arial" w:hAnsi="Arial" w:cs="Arial"/>
                <w:sz w:val="22"/>
                <w:szCs w:val="22"/>
              </w:rPr>
              <w:t xml:space="preserve"> </w:t>
            </w:r>
            <w:proofErr w:type="spellStart"/>
            <w:r w:rsidRPr="00326053">
              <w:rPr>
                <w:rFonts w:ascii="Arial" w:hAnsi="Arial" w:cs="Arial"/>
                <w:sz w:val="22"/>
                <w:szCs w:val="22"/>
              </w:rPr>
              <w:t>demikian</w:t>
            </w:r>
            <w:proofErr w:type="spellEnd"/>
            <w:r w:rsidRPr="00326053">
              <w:rPr>
                <w:rFonts w:ascii="Arial" w:hAnsi="Arial" w:cs="Arial"/>
                <w:sz w:val="22"/>
                <w:szCs w:val="22"/>
              </w:rPr>
              <w:t xml:space="preserve"> </w:t>
            </w:r>
            <w:proofErr w:type="spellStart"/>
            <w:r w:rsidRPr="00326053">
              <w:rPr>
                <w:rFonts w:ascii="Arial" w:hAnsi="Arial" w:cs="Arial"/>
                <w:sz w:val="22"/>
                <w:szCs w:val="22"/>
              </w:rPr>
              <w:t>sah</w:t>
            </w:r>
            <w:proofErr w:type="spellEnd"/>
            <w:r w:rsidRPr="00326053">
              <w:rPr>
                <w:rFonts w:ascii="Arial" w:hAnsi="Arial" w:cs="Arial"/>
                <w:sz w:val="22"/>
                <w:szCs w:val="22"/>
              </w:rPr>
              <w:t xml:space="preserve"> </w:t>
            </w:r>
            <w:proofErr w:type="spellStart"/>
            <w:r w:rsidRPr="00326053">
              <w:rPr>
                <w:rFonts w:ascii="Arial" w:hAnsi="Arial" w:cs="Arial"/>
                <w:sz w:val="22"/>
                <w:szCs w:val="22"/>
              </w:rPr>
              <w:t>bertindak</w:t>
            </w:r>
            <w:proofErr w:type="spellEnd"/>
            <w:r w:rsidRPr="00326053">
              <w:rPr>
                <w:rFonts w:ascii="Arial" w:hAnsi="Arial" w:cs="Arial"/>
                <w:sz w:val="22"/>
                <w:szCs w:val="22"/>
              </w:rPr>
              <w:t xml:space="preserve"> </w:t>
            </w:r>
            <w:proofErr w:type="spellStart"/>
            <w:r w:rsidRPr="00326053">
              <w:rPr>
                <w:rFonts w:ascii="Arial" w:hAnsi="Arial" w:cs="Arial"/>
                <w:sz w:val="22"/>
                <w:szCs w:val="22"/>
              </w:rPr>
              <w:t>untuk</w:t>
            </w:r>
            <w:proofErr w:type="spellEnd"/>
            <w:r w:rsidRPr="00326053">
              <w:rPr>
                <w:rFonts w:ascii="Arial" w:hAnsi="Arial" w:cs="Arial"/>
                <w:sz w:val="22"/>
                <w:szCs w:val="22"/>
              </w:rPr>
              <w:t xml:space="preserve"> dan </w:t>
            </w:r>
            <w:proofErr w:type="spellStart"/>
            <w:r w:rsidRPr="00326053">
              <w:rPr>
                <w:rFonts w:ascii="Arial" w:hAnsi="Arial" w:cs="Arial"/>
                <w:sz w:val="22"/>
                <w:szCs w:val="22"/>
              </w:rPr>
              <w:t>atas</w:t>
            </w:r>
            <w:proofErr w:type="spellEnd"/>
            <w:r w:rsidRPr="00326053">
              <w:rPr>
                <w:rFonts w:ascii="Arial" w:hAnsi="Arial" w:cs="Arial"/>
                <w:sz w:val="22"/>
                <w:szCs w:val="22"/>
                <w:lang w:val="id-ID"/>
              </w:rPr>
              <w:t xml:space="preserve"> </w:t>
            </w:r>
            <w:proofErr w:type="gramStart"/>
            <w:r w:rsidRPr="00326053">
              <w:rPr>
                <w:rFonts w:ascii="Arial" w:hAnsi="Arial" w:cs="Arial"/>
                <w:sz w:val="22"/>
                <w:szCs w:val="22"/>
                <w:lang w:val="id-ID"/>
              </w:rPr>
              <w:t>nama</w:t>
            </w:r>
            <w:r w:rsidRPr="00326053">
              <w:rPr>
                <w:rFonts w:ascii="Arial" w:hAnsi="Arial" w:cs="Arial"/>
                <w:sz w:val="22"/>
                <w:szCs w:val="22"/>
              </w:rPr>
              <w:t xml:space="preserve"> :</w:t>
            </w:r>
            <w:proofErr w:type="gramEnd"/>
          </w:p>
          <w:p w14:paraId="50D60E03" w14:textId="3ECFB0CA" w:rsidR="00326053" w:rsidRPr="00326053" w:rsidRDefault="00326053" w:rsidP="00326053">
            <w:pPr>
              <w:pStyle w:val="ListParagraph"/>
              <w:tabs>
                <w:tab w:val="left" w:pos="0"/>
              </w:tabs>
              <w:spacing w:line="276" w:lineRule="auto"/>
              <w:ind w:left="31" w:hanging="31"/>
              <w:jc w:val="both"/>
              <w:rPr>
                <w:rFonts w:ascii="Arial" w:hAnsi="Arial" w:cs="Arial"/>
                <w:sz w:val="22"/>
                <w:szCs w:val="22"/>
                <w:lang w:val="it-IT"/>
              </w:rPr>
            </w:pPr>
            <w:r w:rsidRPr="00326053">
              <w:rPr>
                <w:rFonts w:ascii="Arial" w:hAnsi="Arial" w:cs="Arial"/>
                <w:b/>
                <w:bCs/>
                <w:sz w:val="22"/>
                <w:szCs w:val="22"/>
              </w:rPr>
              <w:t xml:space="preserve">Rumah Sakit Prima </w:t>
            </w:r>
            <w:proofErr w:type="spellStart"/>
            <w:r w:rsidRPr="00326053">
              <w:rPr>
                <w:rFonts w:ascii="Arial" w:hAnsi="Arial" w:cs="Arial"/>
                <w:b/>
                <w:bCs/>
                <w:sz w:val="22"/>
                <w:szCs w:val="22"/>
              </w:rPr>
              <w:t>Husada</w:t>
            </w:r>
            <w:proofErr w:type="spellEnd"/>
            <w:r w:rsidRPr="00326053">
              <w:rPr>
                <w:rFonts w:ascii="Arial" w:hAnsi="Arial" w:cs="Arial"/>
                <w:b/>
                <w:bCs/>
                <w:sz w:val="22"/>
                <w:szCs w:val="22"/>
              </w:rPr>
              <w:t xml:space="preserve"> Malang </w:t>
            </w:r>
            <w:r w:rsidRPr="00326053">
              <w:rPr>
                <w:rFonts w:ascii="Arial" w:hAnsi="Arial" w:cs="Arial"/>
                <w:sz w:val="22"/>
                <w:szCs w:val="22"/>
                <w:lang w:val="it-IT"/>
              </w:rPr>
              <w:t>dengan izin operasional Rumah Sakit No.</w:t>
            </w:r>
            <w:r w:rsidR="002F3A18">
              <w:rPr>
                <w:rFonts w:ascii="Arial" w:hAnsi="Arial" w:cs="Arial"/>
                <w:sz w:val="22"/>
                <w:szCs w:val="22"/>
                <w:lang w:val="it-IT"/>
              </w:rPr>
              <w:t xml:space="preserve"> </w:t>
            </w:r>
            <w:proofErr w:type="gramStart"/>
            <w:r w:rsidRPr="00326053">
              <w:rPr>
                <w:rFonts w:ascii="Arial" w:hAnsi="Arial" w:cs="Arial"/>
                <w:sz w:val="22"/>
                <w:szCs w:val="22"/>
                <w:lang w:val="it-IT"/>
              </w:rPr>
              <w:t>81201150815810001  tertanggal</w:t>
            </w:r>
            <w:proofErr w:type="gramEnd"/>
            <w:r w:rsidRPr="00326053">
              <w:rPr>
                <w:rFonts w:ascii="Arial" w:hAnsi="Arial" w:cs="Arial"/>
                <w:sz w:val="22"/>
                <w:szCs w:val="22"/>
                <w:lang w:val="it-IT"/>
              </w:rPr>
              <w:t xml:space="preserve"> </w:t>
            </w:r>
            <w:r w:rsidR="00EE3BC4">
              <w:rPr>
                <w:rFonts w:ascii="Arial" w:hAnsi="Arial" w:cs="Arial"/>
                <w:sz w:val="22"/>
                <w:szCs w:val="22"/>
                <w:lang w:val="it-IT"/>
              </w:rPr>
              <w:t>01 Februari 2024</w:t>
            </w:r>
            <w:r w:rsidRPr="00326053">
              <w:rPr>
                <w:rFonts w:ascii="Arial" w:hAnsi="Arial" w:cs="Arial"/>
                <w:sz w:val="22"/>
                <w:szCs w:val="22"/>
                <w:lang w:val="it-IT"/>
              </w:rPr>
              <w:t xml:space="preserve"> diwakili oleh dr. </w:t>
            </w:r>
            <w:r w:rsidR="00EE3BC4">
              <w:rPr>
                <w:rFonts w:ascii="Arial" w:hAnsi="Arial" w:cs="Arial"/>
                <w:sz w:val="22"/>
                <w:szCs w:val="22"/>
                <w:lang w:val="it-IT"/>
              </w:rPr>
              <w:t>Nur Mazidah</w:t>
            </w:r>
            <w:r w:rsidRPr="00326053">
              <w:rPr>
                <w:rFonts w:ascii="Arial" w:hAnsi="Arial" w:cs="Arial"/>
                <w:sz w:val="22"/>
                <w:szCs w:val="22"/>
                <w:lang w:val="it-IT"/>
              </w:rPr>
              <w:t xml:space="preserve"> sebagai </w:t>
            </w:r>
            <w:r w:rsidR="00EE3BC4">
              <w:rPr>
                <w:rFonts w:ascii="Arial" w:hAnsi="Arial" w:cs="Arial"/>
                <w:sz w:val="22"/>
                <w:szCs w:val="22"/>
                <w:lang w:val="it-IT"/>
              </w:rPr>
              <w:t xml:space="preserve">PLT </w:t>
            </w:r>
            <w:r w:rsidRPr="00326053">
              <w:rPr>
                <w:rFonts w:ascii="Arial" w:hAnsi="Arial" w:cs="Arial"/>
                <w:sz w:val="22"/>
                <w:szCs w:val="22"/>
                <w:lang w:val="it-IT"/>
              </w:rPr>
              <w:t xml:space="preserve">Direktur Rumah Sakit Prima Husada yang beralamat di Jl. Banjararum Selatan No. 3 – 7 Kecamatan Singosari Kabupaten Malang. </w:t>
            </w:r>
          </w:p>
          <w:p w14:paraId="5F6D6409" w14:textId="593B09C2" w:rsidR="00326053" w:rsidRDefault="00326053" w:rsidP="00326053">
            <w:pPr>
              <w:pStyle w:val="ListParagraph"/>
              <w:tabs>
                <w:tab w:val="left" w:pos="0"/>
              </w:tabs>
              <w:spacing w:line="276" w:lineRule="auto"/>
              <w:ind w:left="31" w:hanging="31"/>
              <w:jc w:val="both"/>
              <w:rPr>
                <w:rFonts w:ascii="Arial" w:hAnsi="Arial" w:cs="Arial"/>
                <w:sz w:val="22"/>
                <w:szCs w:val="22"/>
                <w:lang w:val="it-IT"/>
              </w:rPr>
            </w:pPr>
            <w:r w:rsidRPr="00326053">
              <w:rPr>
                <w:rFonts w:ascii="Arial" w:hAnsi="Arial" w:cs="Arial"/>
                <w:b/>
                <w:bCs/>
                <w:sz w:val="22"/>
                <w:szCs w:val="22"/>
              </w:rPr>
              <w:t xml:space="preserve">Rumah Sakit Prima </w:t>
            </w:r>
            <w:proofErr w:type="spellStart"/>
            <w:r w:rsidRPr="00326053">
              <w:rPr>
                <w:rFonts w:ascii="Arial" w:hAnsi="Arial" w:cs="Arial"/>
                <w:b/>
                <w:bCs/>
                <w:sz w:val="22"/>
                <w:szCs w:val="22"/>
              </w:rPr>
              <w:t>Husada</w:t>
            </w:r>
            <w:proofErr w:type="spellEnd"/>
            <w:r w:rsidRPr="00326053">
              <w:rPr>
                <w:rFonts w:ascii="Arial" w:hAnsi="Arial" w:cs="Arial"/>
                <w:b/>
                <w:bCs/>
                <w:sz w:val="22"/>
                <w:szCs w:val="22"/>
              </w:rPr>
              <w:t xml:space="preserve"> </w:t>
            </w:r>
            <w:proofErr w:type="spellStart"/>
            <w:r w:rsidRPr="00326053">
              <w:rPr>
                <w:rFonts w:ascii="Arial" w:hAnsi="Arial" w:cs="Arial"/>
                <w:b/>
                <w:bCs/>
                <w:sz w:val="22"/>
                <w:szCs w:val="22"/>
              </w:rPr>
              <w:t>Sukorejo</w:t>
            </w:r>
            <w:proofErr w:type="spellEnd"/>
            <w:r w:rsidRPr="00326053">
              <w:rPr>
                <w:rFonts w:ascii="Arial" w:hAnsi="Arial" w:cs="Arial"/>
                <w:b/>
                <w:bCs/>
                <w:sz w:val="22"/>
                <w:szCs w:val="22"/>
              </w:rPr>
              <w:t xml:space="preserve"> </w:t>
            </w:r>
            <w:r w:rsidRPr="00326053">
              <w:rPr>
                <w:rFonts w:ascii="Arial" w:hAnsi="Arial" w:cs="Arial"/>
                <w:sz w:val="22"/>
                <w:szCs w:val="22"/>
                <w:lang w:val="it-IT"/>
              </w:rPr>
              <w:t xml:space="preserve">dengan </w:t>
            </w:r>
            <w:proofErr w:type="spellStart"/>
            <w:r w:rsidRPr="00326053">
              <w:rPr>
                <w:rFonts w:ascii="Arial" w:hAnsi="Arial" w:cs="Arial"/>
                <w:sz w:val="22"/>
                <w:szCs w:val="22"/>
              </w:rPr>
              <w:t>Izin</w:t>
            </w:r>
            <w:proofErr w:type="spellEnd"/>
            <w:r w:rsidRPr="00326053">
              <w:rPr>
                <w:rFonts w:ascii="Arial" w:hAnsi="Arial" w:cs="Arial"/>
                <w:sz w:val="22"/>
                <w:szCs w:val="22"/>
              </w:rPr>
              <w:t xml:space="preserve"> </w:t>
            </w:r>
            <w:proofErr w:type="spellStart"/>
            <w:r w:rsidRPr="00326053">
              <w:rPr>
                <w:rFonts w:ascii="Arial" w:hAnsi="Arial" w:cs="Arial"/>
                <w:sz w:val="22"/>
                <w:szCs w:val="22"/>
              </w:rPr>
              <w:t>Operasional</w:t>
            </w:r>
            <w:proofErr w:type="spellEnd"/>
            <w:r w:rsidRPr="00326053">
              <w:rPr>
                <w:rFonts w:ascii="Arial" w:hAnsi="Arial" w:cs="Arial"/>
                <w:sz w:val="22"/>
                <w:szCs w:val="22"/>
              </w:rPr>
              <w:t xml:space="preserve"> Rumah Sakit No</w:t>
            </w:r>
            <w:r w:rsidR="002F3A18">
              <w:rPr>
                <w:rFonts w:ascii="Arial" w:hAnsi="Arial" w:cs="Arial"/>
                <w:sz w:val="22"/>
                <w:szCs w:val="22"/>
              </w:rPr>
              <w:t>. 81201150815810004</w:t>
            </w:r>
            <w:r w:rsidRPr="00326053">
              <w:rPr>
                <w:rFonts w:ascii="Arial" w:hAnsi="Arial" w:cs="Arial"/>
                <w:sz w:val="22"/>
                <w:szCs w:val="22"/>
              </w:rPr>
              <w:t xml:space="preserve"> </w:t>
            </w:r>
            <w:proofErr w:type="spellStart"/>
            <w:r w:rsidRPr="00326053">
              <w:rPr>
                <w:rFonts w:ascii="Arial" w:hAnsi="Arial" w:cs="Arial"/>
                <w:sz w:val="22"/>
                <w:szCs w:val="22"/>
              </w:rPr>
              <w:t>tertanggal</w:t>
            </w:r>
            <w:proofErr w:type="spellEnd"/>
            <w:r w:rsidRPr="00326053">
              <w:rPr>
                <w:rFonts w:ascii="Arial" w:hAnsi="Arial" w:cs="Arial"/>
                <w:sz w:val="22"/>
                <w:szCs w:val="22"/>
              </w:rPr>
              <w:t xml:space="preserve"> 17 Oktober </w:t>
            </w:r>
            <w:proofErr w:type="gramStart"/>
            <w:r w:rsidRPr="00326053">
              <w:rPr>
                <w:rFonts w:ascii="Arial" w:hAnsi="Arial" w:cs="Arial"/>
                <w:sz w:val="22"/>
                <w:szCs w:val="22"/>
              </w:rPr>
              <w:t xml:space="preserve">2019 </w:t>
            </w:r>
            <w:r w:rsidRPr="00326053">
              <w:rPr>
                <w:rFonts w:ascii="Arial" w:hAnsi="Arial" w:cs="Arial"/>
                <w:sz w:val="22"/>
                <w:szCs w:val="22"/>
                <w:lang w:val="it-IT"/>
              </w:rPr>
              <w:t xml:space="preserve"> diwakili</w:t>
            </w:r>
            <w:proofErr w:type="gramEnd"/>
            <w:r w:rsidRPr="00326053">
              <w:rPr>
                <w:rFonts w:ascii="Arial" w:hAnsi="Arial" w:cs="Arial"/>
                <w:sz w:val="22"/>
                <w:szCs w:val="22"/>
                <w:lang w:val="it-IT"/>
              </w:rPr>
              <w:t xml:space="preserve"> oleh dr. Ifit Bagus Apriantono sebagai Direktur Rumah Sakit Prima Husada yang beralamat di Jl. Raya Surabaya –Malang Km 54, Desa Lemahbang Kecamatan Sukorejo – Pasuruan</w:t>
            </w:r>
          </w:p>
          <w:p w14:paraId="1ABD0587" w14:textId="77777777" w:rsidR="00FC21A2" w:rsidRDefault="00326053" w:rsidP="00326053">
            <w:pPr>
              <w:spacing w:after="120" w:line="276" w:lineRule="auto"/>
              <w:contextualSpacing/>
              <w:jc w:val="both"/>
              <w:rPr>
                <w:rFonts w:ascii="Arial" w:hAnsi="Arial" w:cs="Arial"/>
                <w:b/>
                <w:sz w:val="22"/>
                <w:szCs w:val="22"/>
              </w:rPr>
            </w:pPr>
            <w:r w:rsidRPr="00326053">
              <w:rPr>
                <w:rFonts w:ascii="Arial" w:hAnsi="Arial" w:cs="Arial"/>
                <w:sz w:val="22"/>
                <w:szCs w:val="22"/>
                <w:lang w:val="id-ID"/>
              </w:rPr>
              <w:t xml:space="preserve">Selanjutnya disebut </w:t>
            </w:r>
            <w:r w:rsidRPr="00326053">
              <w:rPr>
                <w:rFonts w:ascii="Arial" w:hAnsi="Arial" w:cs="Arial"/>
                <w:b/>
                <w:sz w:val="22"/>
                <w:szCs w:val="22"/>
                <w:lang w:val="id-ID"/>
              </w:rPr>
              <w:t xml:space="preserve">PIHAK </w:t>
            </w:r>
            <w:r>
              <w:rPr>
                <w:rFonts w:ascii="Arial" w:hAnsi="Arial" w:cs="Arial"/>
                <w:b/>
                <w:sz w:val="22"/>
                <w:szCs w:val="22"/>
              </w:rPr>
              <w:t>KEDUA</w:t>
            </w:r>
          </w:p>
          <w:p w14:paraId="4C930F1A" w14:textId="32AEB5F3" w:rsidR="00326053" w:rsidRPr="00326053" w:rsidRDefault="00326053" w:rsidP="00326053">
            <w:pPr>
              <w:spacing w:after="120" w:line="276" w:lineRule="auto"/>
              <w:contextualSpacing/>
              <w:jc w:val="both"/>
              <w:rPr>
                <w:rFonts w:ascii="Arial" w:hAnsi="Arial" w:cs="Arial"/>
                <w:sz w:val="22"/>
                <w:szCs w:val="22"/>
                <w:lang w:val="it-IT"/>
              </w:rPr>
            </w:pPr>
          </w:p>
        </w:tc>
      </w:tr>
    </w:tbl>
    <w:p w14:paraId="50CE7825" w14:textId="77777777" w:rsidR="000557EC" w:rsidRPr="00326053" w:rsidRDefault="000557EC" w:rsidP="00326053">
      <w:pPr>
        <w:pStyle w:val="BodyText"/>
        <w:spacing w:after="120" w:line="276" w:lineRule="auto"/>
        <w:rPr>
          <w:rFonts w:ascii="Arial" w:eastAsia="Meiryo UI" w:hAnsi="Arial" w:cs="Arial"/>
          <w:sz w:val="22"/>
          <w:szCs w:val="22"/>
        </w:rPr>
      </w:pPr>
      <w:r w:rsidRPr="00326053">
        <w:rPr>
          <w:rFonts w:ascii="Arial" w:eastAsia="Meiryo UI" w:hAnsi="Arial" w:cs="Arial"/>
          <w:sz w:val="22"/>
          <w:szCs w:val="22"/>
        </w:rPr>
        <w:t>PIHAK PERTAMA dan PIHAK KEDUA terlebih dahulu menerangkan sebagai berikut :</w:t>
      </w:r>
    </w:p>
    <w:p w14:paraId="1BE40A3F" w14:textId="2CBF1538" w:rsidR="000557EC" w:rsidRPr="00326053" w:rsidRDefault="000557EC" w:rsidP="00326053">
      <w:pPr>
        <w:numPr>
          <w:ilvl w:val="0"/>
          <w:numId w:val="1"/>
        </w:numPr>
        <w:tabs>
          <w:tab w:val="clear" w:pos="2340"/>
          <w:tab w:val="left" w:pos="567"/>
        </w:tabs>
        <w:spacing w:after="120" w:line="276" w:lineRule="auto"/>
        <w:ind w:left="567" w:hanging="425"/>
        <w:jc w:val="both"/>
        <w:rPr>
          <w:rFonts w:ascii="Arial" w:eastAsia="Meiryo UI" w:hAnsi="Arial" w:cs="Arial"/>
          <w:sz w:val="22"/>
          <w:szCs w:val="22"/>
          <w:lang w:val="id-ID"/>
        </w:rPr>
      </w:pPr>
      <w:r w:rsidRPr="00326053">
        <w:rPr>
          <w:rFonts w:ascii="Arial" w:eastAsia="Meiryo UI" w:hAnsi="Arial" w:cs="Arial"/>
          <w:sz w:val="22"/>
          <w:szCs w:val="22"/>
          <w:lang w:val="id-ID"/>
        </w:rPr>
        <w:t xml:space="preserve">Bahwa PIHAK PERTAMA adalah Lembaga penerbitan surat kabar yang berada di wilayah </w:t>
      </w:r>
      <w:r w:rsidR="0044069F" w:rsidRPr="00326053">
        <w:rPr>
          <w:rFonts w:ascii="Arial" w:eastAsia="Meiryo UI" w:hAnsi="Arial" w:cs="Arial"/>
          <w:sz w:val="22"/>
          <w:szCs w:val="22"/>
        </w:rPr>
        <w:t>M</w:t>
      </w:r>
      <w:r w:rsidRPr="00326053">
        <w:rPr>
          <w:rFonts w:ascii="Arial" w:eastAsia="Meiryo UI" w:hAnsi="Arial" w:cs="Arial"/>
          <w:sz w:val="22"/>
          <w:szCs w:val="22"/>
          <w:lang w:val="id-ID"/>
        </w:rPr>
        <w:t>alang</w:t>
      </w:r>
    </w:p>
    <w:p w14:paraId="1669CE75" w14:textId="7C5A76FA" w:rsidR="000557EC" w:rsidRPr="00326053" w:rsidRDefault="000557EC" w:rsidP="00326053">
      <w:pPr>
        <w:numPr>
          <w:ilvl w:val="0"/>
          <w:numId w:val="1"/>
        </w:numPr>
        <w:tabs>
          <w:tab w:val="clear" w:pos="2340"/>
          <w:tab w:val="left" w:pos="567"/>
        </w:tabs>
        <w:spacing w:after="120" w:line="276" w:lineRule="auto"/>
        <w:ind w:left="567" w:hanging="425"/>
        <w:jc w:val="both"/>
        <w:rPr>
          <w:rFonts w:ascii="Arial" w:eastAsia="Meiryo UI" w:hAnsi="Arial" w:cs="Arial"/>
          <w:sz w:val="22"/>
          <w:szCs w:val="22"/>
          <w:lang w:val="id-ID"/>
        </w:rPr>
      </w:pPr>
      <w:r w:rsidRPr="00326053">
        <w:rPr>
          <w:rFonts w:ascii="Arial" w:eastAsia="Meiryo UI" w:hAnsi="Arial" w:cs="Arial"/>
          <w:sz w:val="22"/>
          <w:szCs w:val="22"/>
          <w:lang w:val="id-ID"/>
        </w:rPr>
        <w:t>Bahwa PIHAK KEDUA adalah rumah sakit swasta yang memberikan pelayanan kesehatan baik rawat jalan maupun rawat</w:t>
      </w:r>
      <w:r w:rsidR="00EA3A0F" w:rsidRPr="00326053">
        <w:rPr>
          <w:rFonts w:ascii="Arial" w:eastAsia="Meiryo UI" w:hAnsi="Arial" w:cs="Arial"/>
          <w:sz w:val="22"/>
          <w:szCs w:val="22"/>
          <w:lang w:val="id-ID"/>
        </w:rPr>
        <w:t xml:space="preserve"> inap kepada masyarakat umum</w:t>
      </w:r>
      <w:r w:rsidR="00516107">
        <w:rPr>
          <w:rFonts w:ascii="Arial" w:eastAsia="Meiryo UI" w:hAnsi="Arial" w:cs="Arial"/>
          <w:sz w:val="22"/>
          <w:szCs w:val="22"/>
          <w:lang w:val="id-ID"/>
        </w:rPr>
        <w:t xml:space="preserve"> </w:t>
      </w:r>
    </w:p>
    <w:p w14:paraId="7422217D" w14:textId="2112DB6E" w:rsidR="000557EC" w:rsidRPr="00326053" w:rsidRDefault="000557EC" w:rsidP="00326053">
      <w:pPr>
        <w:numPr>
          <w:ilvl w:val="0"/>
          <w:numId w:val="1"/>
        </w:numPr>
        <w:tabs>
          <w:tab w:val="clear" w:pos="2340"/>
          <w:tab w:val="left" w:pos="567"/>
        </w:tabs>
        <w:spacing w:after="120" w:line="276" w:lineRule="auto"/>
        <w:ind w:left="567" w:hanging="425"/>
        <w:jc w:val="both"/>
        <w:rPr>
          <w:rFonts w:ascii="Arial" w:eastAsia="Meiryo UI" w:hAnsi="Arial" w:cs="Arial"/>
          <w:sz w:val="22"/>
          <w:szCs w:val="22"/>
          <w:lang w:val="id-ID"/>
        </w:rPr>
      </w:pPr>
      <w:r w:rsidRPr="00326053">
        <w:rPr>
          <w:rFonts w:ascii="Arial" w:eastAsia="Meiryo UI" w:hAnsi="Arial" w:cs="Arial"/>
          <w:sz w:val="22"/>
          <w:szCs w:val="22"/>
          <w:lang w:val="id-ID"/>
        </w:rPr>
        <w:t xml:space="preserve">Selanjutnya, para pihak telah sepakat dan setuju untuk saling mengikatkan diri dalam suatu Perjanjian Kerjasama </w:t>
      </w:r>
      <w:r w:rsidR="003A1617" w:rsidRPr="00326053">
        <w:rPr>
          <w:rFonts w:ascii="Arial" w:eastAsia="Meiryo UI" w:hAnsi="Arial" w:cs="Arial"/>
          <w:sz w:val="22"/>
          <w:szCs w:val="22"/>
          <w:lang w:val="id-ID"/>
        </w:rPr>
        <w:t>dala</w:t>
      </w:r>
      <w:r w:rsidR="00EA3A0F" w:rsidRPr="00326053">
        <w:rPr>
          <w:rFonts w:ascii="Arial" w:eastAsia="Meiryo UI" w:hAnsi="Arial" w:cs="Arial"/>
          <w:sz w:val="22"/>
          <w:szCs w:val="22"/>
          <w:lang w:val="id-ID"/>
        </w:rPr>
        <w:t>m hal berlangganan surat kabar</w:t>
      </w:r>
      <w:r w:rsidR="00326053">
        <w:rPr>
          <w:rFonts w:ascii="Arial" w:eastAsia="Meiryo UI" w:hAnsi="Arial" w:cs="Arial"/>
          <w:sz w:val="22"/>
          <w:szCs w:val="22"/>
        </w:rPr>
        <w:t xml:space="preserve">, </w:t>
      </w:r>
      <w:proofErr w:type="spellStart"/>
      <w:r w:rsidR="00326053">
        <w:rPr>
          <w:rFonts w:ascii="Arial" w:eastAsia="Meiryo UI" w:hAnsi="Arial" w:cs="Arial"/>
          <w:sz w:val="22"/>
          <w:szCs w:val="22"/>
        </w:rPr>
        <w:t>publikasi</w:t>
      </w:r>
      <w:proofErr w:type="spellEnd"/>
      <w:r w:rsidR="00326053">
        <w:rPr>
          <w:rFonts w:ascii="Arial" w:eastAsia="Meiryo UI" w:hAnsi="Arial" w:cs="Arial"/>
          <w:sz w:val="22"/>
          <w:szCs w:val="22"/>
        </w:rPr>
        <w:t xml:space="preserve"> </w:t>
      </w:r>
      <w:proofErr w:type="spellStart"/>
      <w:r w:rsidR="00326053">
        <w:rPr>
          <w:rFonts w:ascii="Arial" w:eastAsia="Meiryo UI" w:hAnsi="Arial" w:cs="Arial"/>
          <w:sz w:val="22"/>
          <w:szCs w:val="22"/>
        </w:rPr>
        <w:t>softnews</w:t>
      </w:r>
      <w:proofErr w:type="spellEnd"/>
      <w:r w:rsidR="00326053">
        <w:rPr>
          <w:rFonts w:ascii="Arial" w:eastAsia="Meiryo UI" w:hAnsi="Arial" w:cs="Arial"/>
          <w:sz w:val="22"/>
          <w:szCs w:val="22"/>
        </w:rPr>
        <w:t xml:space="preserve"> dan </w:t>
      </w:r>
      <w:r w:rsidR="009518B2">
        <w:rPr>
          <w:rFonts w:ascii="Arial" w:eastAsia="Meiryo UI" w:hAnsi="Arial" w:cs="Arial"/>
          <w:sz w:val="22"/>
          <w:szCs w:val="22"/>
        </w:rPr>
        <w:t xml:space="preserve">mentoring </w:t>
      </w:r>
      <w:proofErr w:type="spellStart"/>
      <w:r w:rsidR="009518B2">
        <w:rPr>
          <w:rFonts w:ascii="Arial" w:eastAsia="Meiryo UI" w:hAnsi="Arial" w:cs="Arial"/>
          <w:sz w:val="22"/>
          <w:szCs w:val="22"/>
        </w:rPr>
        <w:t>jurnalistik</w:t>
      </w:r>
      <w:proofErr w:type="spellEnd"/>
      <w:r w:rsidR="00EA3A0F" w:rsidRPr="00326053">
        <w:rPr>
          <w:rFonts w:ascii="Arial" w:eastAsia="Meiryo UI" w:hAnsi="Arial" w:cs="Arial"/>
          <w:sz w:val="22"/>
          <w:szCs w:val="22"/>
          <w:lang w:val="id-ID"/>
        </w:rPr>
        <w:t xml:space="preserve"> R</w:t>
      </w:r>
      <w:r w:rsidR="003A1617" w:rsidRPr="00326053">
        <w:rPr>
          <w:rFonts w:ascii="Arial" w:eastAsia="Meiryo UI" w:hAnsi="Arial" w:cs="Arial"/>
          <w:sz w:val="22"/>
          <w:szCs w:val="22"/>
          <w:lang w:val="id-ID"/>
        </w:rPr>
        <w:t xml:space="preserve">adar </w:t>
      </w:r>
      <w:r w:rsidR="00EA3A0F" w:rsidRPr="00326053">
        <w:rPr>
          <w:rFonts w:ascii="Arial" w:eastAsia="Meiryo UI" w:hAnsi="Arial" w:cs="Arial"/>
          <w:sz w:val="22"/>
          <w:szCs w:val="22"/>
        </w:rPr>
        <w:t>M</w:t>
      </w:r>
      <w:r w:rsidR="003A1617" w:rsidRPr="00326053">
        <w:rPr>
          <w:rFonts w:ascii="Arial" w:eastAsia="Meiryo UI" w:hAnsi="Arial" w:cs="Arial"/>
          <w:sz w:val="22"/>
          <w:szCs w:val="22"/>
          <w:lang w:val="id-ID"/>
        </w:rPr>
        <w:t>alang</w:t>
      </w:r>
      <w:r w:rsidR="00326053">
        <w:rPr>
          <w:rFonts w:ascii="Arial" w:eastAsia="Meiryo UI" w:hAnsi="Arial" w:cs="Arial"/>
          <w:sz w:val="22"/>
          <w:szCs w:val="22"/>
        </w:rPr>
        <w:t xml:space="preserve">, </w:t>
      </w:r>
      <w:r w:rsidRPr="00326053">
        <w:rPr>
          <w:rFonts w:ascii="Arial" w:eastAsia="Meiryo UI" w:hAnsi="Arial" w:cs="Arial"/>
          <w:sz w:val="22"/>
          <w:szCs w:val="22"/>
          <w:lang w:val="id-ID"/>
        </w:rPr>
        <w:t xml:space="preserve"> (selanjutnya disebut </w:t>
      </w:r>
      <w:r w:rsidRPr="00326053">
        <w:rPr>
          <w:rFonts w:ascii="Arial" w:eastAsia="Meiryo UI" w:hAnsi="Arial" w:cs="Arial"/>
          <w:b/>
          <w:bCs/>
          <w:i/>
          <w:iCs/>
          <w:sz w:val="22"/>
          <w:szCs w:val="22"/>
          <w:lang w:val="id-ID"/>
        </w:rPr>
        <w:t>“ Perjanjian ”</w:t>
      </w:r>
      <w:r w:rsidRPr="00326053">
        <w:rPr>
          <w:rFonts w:ascii="Arial" w:eastAsia="Meiryo UI" w:hAnsi="Arial" w:cs="Arial"/>
          <w:sz w:val="22"/>
          <w:szCs w:val="22"/>
          <w:lang w:val="id-ID"/>
        </w:rPr>
        <w:t>) dengan memakai syarat-syarat dan kete</w:t>
      </w:r>
      <w:r w:rsidR="002D4DB0" w:rsidRPr="00326053">
        <w:rPr>
          <w:rFonts w:ascii="Arial" w:eastAsia="Meiryo UI" w:hAnsi="Arial" w:cs="Arial"/>
          <w:sz w:val="22"/>
          <w:szCs w:val="22"/>
          <w:lang w:val="id-ID"/>
        </w:rPr>
        <w:t>ntuan-ketentuan sebagai berikut</w:t>
      </w:r>
      <w:r w:rsidRPr="00326053">
        <w:rPr>
          <w:rFonts w:ascii="Arial" w:eastAsia="Meiryo UI" w:hAnsi="Arial" w:cs="Arial"/>
          <w:sz w:val="22"/>
          <w:szCs w:val="22"/>
          <w:lang w:val="id-ID"/>
        </w:rPr>
        <w:t xml:space="preserve">: </w:t>
      </w:r>
    </w:p>
    <w:p w14:paraId="5C6BA115" w14:textId="77777777" w:rsidR="007F74E9" w:rsidRDefault="007F74E9" w:rsidP="00326053">
      <w:pPr>
        <w:tabs>
          <w:tab w:val="left" w:pos="567"/>
        </w:tabs>
        <w:spacing w:after="120" w:line="276" w:lineRule="auto"/>
        <w:jc w:val="both"/>
        <w:rPr>
          <w:rFonts w:ascii="Arial" w:eastAsia="Meiryo UI" w:hAnsi="Arial" w:cs="Arial"/>
          <w:sz w:val="22"/>
          <w:szCs w:val="22"/>
          <w:lang w:val="id-ID"/>
        </w:rPr>
      </w:pPr>
    </w:p>
    <w:p w14:paraId="1209420B" w14:textId="77777777" w:rsidR="009518B2" w:rsidRDefault="009518B2" w:rsidP="00326053">
      <w:pPr>
        <w:tabs>
          <w:tab w:val="left" w:pos="567"/>
        </w:tabs>
        <w:spacing w:after="120" w:line="276" w:lineRule="auto"/>
        <w:jc w:val="both"/>
        <w:rPr>
          <w:rFonts w:ascii="Arial" w:eastAsia="Meiryo UI" w:hAnsi="Arial" w:cs="Arial"/>
          <w:sz w:val="22"/>
          <w:szCs w:val="22"/>
          <w:lang w:val="id-ID"/>
        </w:rPr>
      </w:pPr>
    </w:p>
    <w:p w14:paraId="4FC34106" w14:textId="77777777" w:rsidR="009518B2" w:rsidRDefault="009518B2" w:rsidP="00326053">
      <w:pPr>
        <w:tabs>
          <w:tab w:val="left" w:pos="567"/>
        </w:tabs>
        <w:spacing w:after="120" w:line="276" w:lineRule="auto"/>
        <w:jc w:val="both"/>
        <w:rPr>
          <w:rFonts w:ascii="Arial" w:eastAsia="Meiryo UI" w:hAnsi="Arial" w:cs="Arial"/>
          <w:sz w:val="22"/>
          <w:szCs w:val="22"/>
          <w:lang w:val="id-ID"/>
        </w:rPr>
      </w:pPr>
    </w:p>
    <w:p w14:paraId="3E396D1D" w14:textId="77777777" w:rsidR="009518B2" w:rsidRDefault="009518B2" w:rsidP="00326053">
      <w:pPr>
        <w:tabs>
          <w:tab w:val="left" w:pos="567"/>
        </w:tabs>
        <w:spacing w:after="120" w:line="276" w:lineRule="auto"/>
        <w:jc w:val="both"/>
        <w:rPr>
          <w:rFonts w:ascii="Arial" w:eastAsia="Meiryo UI" w:hAnsi="Arial" w:cs="Arial"/>
          <w:sz w:val="22"/>
          <w:szCs w:val="22"/>
          <w:lang w:val="id-ID"/>
        </w:rPr>
      </w:pPr>
    </w:p>
    <w:p w14:paraId="0E36D781" w14:textId="77777777" w:rsidR="009518B2" w:rsidRDefault="009518B2" w:rsidP="00326053">
      <w:pPr>
        <w:tabs>
          <w:tab w:val="left" w:pos="567"/>
        </w:tabs>
        <w:spacing w:after="120" w:line="276" w:lineRule="auto"/>
        <w:jc w:val="both"/>
        <w:rPr>
          <w:rFonts w:ascii="Arial" w:eastAsia="Meiryo UI" w:hAnsi="Arial" w:cs="Arial"/>
          <w:sz w:val="22"/>
          <w:szCs w:val="22"/>
          <w:lang w:val="id-ID"/>
        </w:rPr>
      </w:pPr>
    </w:p>
    <w:p w14:paraId="0F0CE6F1" w14:textId="77777777" w:rsidR="006F65D5" w:rsidRPr="00326053" w:rsidRDefault="006F65D5" w:rsidP="00326053">
      <w:pPr>
        <w:tabs>
          <w:tab w:val="left" w:pos="567"/>
        </w:tabs>
        <w:spacing w:after="120" w:line="276" w:lineRule="auto"/>
        <w:jc w:val="both"/>
        <w:rPr>
          <w:rFonts w:ascii="Arial" w:eastAsia="Meiryo UI" w:hAnsi="Arial" w:cs="Arial"/>
          <w:sz w:val="22"/>
          <w:szCs w:val="22"/>
          <w:lang w:val="id-ID"/>
        </w:rPr>
      </w:pPr>
    </w:p>
    <w:p w14:paraId="67B15849" w14:textId="77777777" w:rsidR="00117DFD" w:rsidRPr="00326053" w:rsidRDefault="001310B0" w:rsidP="00326053">
      <w:pPr>
        <w:tabs>
          <w:tab w:val="left" w:pos="3263"/>
        </w:tabs>
        <w:spacing w:line="276" w:lineRule="auto"/>
        <w:jc w:val="center"/>
        <w:rPr>
          <w:rFonts w:ascii="Arial" w:hAnsi="Arial" w:cs="Arial"/>
          <w:b/>
          <w:sz w:val="22"/>
          <w:szCs w:val="22"/>
          <w:lang w:val="id-ID"/>
        </w:rPr>
      </w:pPr>
      <w:r w:rsidRPr="00326053">
        <w:rPr>
          <w:rFonts w:ascii="Arial" w:hAnsi="Arial" w:cs="Arial"/>
          <w:b/>
          <w:sz w:val="22"/>
          <w:szCs w:val="22"/>
          <w:lang w:val="id-ID"/>
        </w:rPr>
        <w:lastRenderedPageBreak/>
        <w:t>PASAL 1</w:t>
      </w:r>
    </w:p>
    <w:p w14:paraId="1994D0F9" w14:textId="77777777" w:rsidR="00271471" w:rsidRPr="00326053" w:rsidRDefault="007F74E9" w:rsidP="00326053">
      <w:pPr>
        <w:tabs>
          <w:tab w:val="left" w:pos="3263"/>
        </w:tabs>
        <w:spacing w:line="276" w:lineRule="auto"/>
        <w:jc w:val="center"/>
        <w:rPr>
          <w:rFonts w:ascii="Arial" w:hAnsi="Arial" w:cs="Arial"/>
          <w:b/>
          <w:sz w:val="22"/>
          <w:szCs w:val="22"/>
          <w:lang w:val="id-ID"/>
        </w:rPr>
      </w:pPr>
      <w:r w:rsidRPr="00326053">
        <w:rPr>
          <w:rFonts w:ascii="Arial" w:hAnsi="Arial" w:cs="Arial"/>
          <w:b/>
          <w:sz w:val="22"/>
          <w:szCs w:val="22"/>
          <w:lang w:val="id-ID"/>
        </w:rPr>
        <w:t>MAKSUD DAN TUJUAN</w:t>
      </w:r>
    </w:p>
    <w:p w14:paraId="7D219BDF" w14:textId="0A0DA67E" w:rsidR="00DF5F6F" w:rsidRPr="005C2A1B" w:rsidRDefault="00DF5F6F" w:rsidP="00326053">
      <w:pPr>
        <w:pStyle w:val="ListParagraph"/>
        <w:numPr>
          <w:ilvl w:val="0"/>
          <w:numId w:val="13"/>
        </w:numPr>
        <w:tabs>
          <w:tab w:val="left" w:pos="3263"/>
          <w:tab w:val="left" w:pos="8931"/>
        </w:tabs>
        <w:spacing w:after="120" w:line="276" w:lineRule="auto"/>
        <w:ind w:right="95"/>
        <w:jc w:val="both"/>
        <w:rPr>
          <w:rFonts w:ascii="Arial" w:hAnsi="Arial" w:cs="Arial"/>
          <w:sz w:val="22"/>
          <w:szCs w:val="22"/>
          <w:lang w:val="id-ID"/>
        </w:rPr>
      </w:pPr>
      <w:r w:rsidRPr="005C2A1B">
        <w:rPr>
          <w:rFonts w:ascii="Arial" w:hAnsi="Arial" w:cs="Arial"/>
          <w:sz w:val="22"/>
          <w:szCs w:val="22"/>
          <w:lang w:val="id-ID"/>
        </w:rPr>
        <w:t>PIHAK PERTAMA akan mendukung</w:t>
      </w:r>
      <w:r w:rsidR="001A7A53" w:rsidRPr="005C2A1B">
        <w:rPr>
          <w:rFonts w:ascii="Arial" w:hAnsi="Arial" w:cs="Arial"/>
          <w:sz w:val="22"/>
          <w:szCs w:val="22"/>
        </w:rPr>
        <w:t xml:space="preserve"> </w:t>
      </w:r>
      <w:proofErr w:type="spellStart"/>
      <w:r w:rsidR="00EA3A0F" w:rsidRPr="005C2A1B">
        <w:rPr>
          <w:rFonts w:ascii="Arial" w:hAnsi="Arial" w:cs="Arial"/>
          <w:sz w:val="22"/>
          <w:szCs w:val="22"/>
        </w:rPr>
        <w:t>publikasi</w:t>
      </w:r>
      <w:proofErr w:type="spellEnd"/>
      <w:r w:rsidRPr="005C2A1B">
        <w:rPr>
          <w:rFonts w:ascii="Arial" w:hAnsi="Arial" w:cs="Arial"/>
          <w:sz w:val="22"/>
          <w:szCs w:val="22"/>
          <w:lang w:val="id-ID"/>
        </w:rPr>
        <w:t xml:space="preserve"> rumah sakit dalam bentuk penerbi</w:t>
      </w:r>
      <w:r w:rsidR="00EA3A0F" w:rsidRPr="005C2A1B">
        <w:rPr>
          <w:rFonts w:ascii="Arial" w:hAnsi="Arial" w:cs="Arial"/>
          <w:sz w:val="22"/>
          <w:szCs w:val="22"/>
          <w:lang w:val="id-ID"/>
        </w:rPr>
        <w:t>tan artikel terkait rumah sakit</w:t>
      </w:r>
      <w:r w:rsidR="0052663A" w:rsidRPr="005C2A1B">
        <w:rPr>
          <w:rFonts w:ascii="Arial" w:hAnsi="Arial" w:cs="Arial"/>
          <w:sz w:val="22"/>
          <w:szCs w:val="22"/>
        </w:rPr>
        <w:t xml:space="preserve"> dan </w:t>
      </w:r>
      <w:proofErr w:type="spellStart"/>
      <w:r w:rsidR="005C2A1B" w:rsidRPr="005C2A1B">
        <w:rPr>
          <w:rFonts w:ascii="Arial" w:hAnsi="Arial" w:cs="Arial"/>
          <w:sz w:val="22"/>
          <w:szCs w:val="22"/>
        </w:rPr>
        <w:t>memberikan</w:t>
      </w:r>
      <w:proofErr w:type="spellEnd"/>
      <w:r w:rsidR="005C2A1B" w:rsidRPr="005C2A1B">
        <w:rPr>
          <w:rFonts w:ascii="Arial" w:hAnsi="Arial" w:cs="Arial"/>
          <w:sz w:val="22"/>
          <w:szCs w:val="22"/>
        </w:rPr>
        <w:t xml:space="preserve"> </w:t>
      </w:r>
      <w:proofErr w:type="spellStart"/>
      <w:r w:rsidR="0052663A" w:rsidRPr="005C2A1B">
        <w:rPr>
          <w:rFonts w:ascii="Arial" w:hAnsi="Arial" w:cs="Arial"/>
          <w:sz w:val="22"/>
          <w:szCs w:val="22"/>
        </w:rPr>
        <w:t>pelatihan</w:t>
      </w:r>
      <w:proofErr w:type="spellEnd"/>
      <w:r w:rsidR="005C2A1B" w:rsidRPr="005C2A1B">
        <w:rPr>
          <w:rFonts w:ascii="Arial" w:hAnsi="Arial" w:cs="Arial"/>
          <w:sz w:val="22"/>
          <w:szCs w:val="22"/>
        </w:rPr>
        <w:t xml:space="preserve"> </w:t>
      </w:r>
      <w:proofErr w:type="spellStart"/>
      <w:r w:rsidR="005C2A1B" w:rsidRPr="005C2A1B">
        <w:rPr>
          <w:rFonts w:ascii="Arial" w:hAnsi="Arial" w:cs="Arial"/>
          <w:sz w:val="22"/>
          <w:szCs w:val="22"/>
        </w:rPr>
        <w:t>sesuai</w:t>
      </w:r>
      <w:proofErr w:type="spellEnd"/>
      <w:r w:rsidR="005C2A1B" w:rsidRPr="005C2A1B">
        <w:rPr>
          <w:rFonts w:ascii="Arial" w:hAnsi="Arial" w:cs="Arial"/>
          <w:sz w:val="22"/>
          <w:szCs w:val="22"/>
        </w:rPr>
        <w:t xml:space="preserve"> </w:t>
      </w:r>
      <w:proofErr w:type="spellStart"/>
      <w:r w:rsidR="005C2A1B" w:rsidRPr="005C2A1B">
        <w:rPr>
          <w:rFonts w:ascii="Arial" w:hAnsi="Arial" w:cs="Arial"/>
          <w:sz w:val="22"/>
          <w:szCs w:val="22"/>
        </w:rPr>
        <w:t>materi</w:t>
      </w:r>
      <w:proofErr w:type="spellEnd"/>
      <w:r w:rsidR="005C2A1B" w:rsidRPr="005C2A1B">
        <w:rPr>
          <w:rFonts w:ascii="Arial" w:hAnsi="Arial" w:cs="Arial"/>
          <w:sz w:val="22"/>
          <w:szCs w:val="22"/>
        </w:rPr>
        <w:t xml:space="preserve"> yang </w:t>
      </w:r>
      <w:proofErr w:type="spellStart"/>
      <w:r w:rsidR="005C2A1B" w:rsidRPr="005C2A1B">
        <w:rPr>
          <w:rFonts w:ascii="Arial" w:hAnsi="Arial" w:cs="Arial"/>
          <w:sz w:val="22"/>
          <w:szCs w:val="22"/>
        </w:rPr>
        <w:t>sudah</w:t>
      </w:r>
      <w:proofErr w:type="spellEnd"/>
      <w:r w:rsidR="005C2A1B" w:rsidRPr="005C2A1B">
        <w:rPr>
          <w:rFonts w:ascii="Arial" w:hAnsi="Arial" w:cs="Arial"/>
          <w:sz w:val="22"/>
          <w:szCs w:val="22"/>
        </w:rPr>
        <w:t xml:space="preserve"> </w:t>
      </w:r>
      <w:proofErr w:type="spellStart"/>
      <w:r w:rsidR="005C2A1B" w:rsidRPr="005C2A1B">
        <w:rPr>
          <w:rFonts w:ascii="Arial" w:hAnsi="Arial" w:cs="Arial"/>
          <w:sz w:val="22"/>
          <w:szCs w:val="22"/>
        </w:rPr>
        <w:t>disepakati</w:t>
      </w:r>
      <w:proofErr w:type="spellEnd"/>
      <w:r w:rsidR="005C2A1B" w:rsidRPr="005C2A1B">
        <w:rPr>
          <w:rFonts w:ascii="Arial" w:hAnsi="Arial" w:cs="Arial"/>
          <w:sz w:val="22"/>
          <w:szCs w:val="22"/>
        </w:rPr>
        <w:t xml:space="preserve"> PARA PIHAK</w:t>
      </w:r>
    </w:p>
    <w:p w14:paraId="0D65BBCA" w14:textId="77777777" w:rsidR="007F74E9" w:rsidRPr="005C2A1B" w:rsidRDefault="007F74E9" w:rsidP="00326053">
      <w:pPr>
        <w:pStyle w:val="ListParagraph"/>
        <w:numPr>
          <w:ilvl w:val="0"/>
          <w:numId w:val="13"/>
        </w:numPr>
        <w:tabs>
          <w:tab w:val="left" w:pos="3263"/>
          <w:tab w:val="left" w:pos="8931"/>
        </w:tabs>
        <w:spacing w:after="120" w:line="276" w:lineRule="auto"/>
        <w:ind w:right="95"/>
        <w:jc w:val="both"/>
        <w:rPr>
          <w:rFonts w:ascii="Arial" w:hAnsi="Arial" w:cs="Arial"/>
          <w:sz w:val="22"/>
          <w:szCs w:val="22"/>
          <w:lang w:val="id-ID"/>
        </w:rPr>
      </w:pPr>
      <w:r w:rsidRPr="005C2A1B">
        <w:rPr>
          <w:rFonts w:ascii="Arial" w:hAnsi="Arial" w:cs="Arial"/>
          <w:sz w:val="22"/>
          <w:szCs w:val="22"/>
          <w:lang w:val="id-ID"/>
        </w:rPr>
        <w:t xml:space="preserve">PIHAK KEDUA </w:t>
      </w:r>
      <w:r w:rsidR="00160A38" w:rsidRPr="005C2A1B">
        <w:rPr>
          <w:rFonts w:ascii="Arial" w:hAnsi="Arial" w:cs="Arial"/>
          <w:sz w:val="22"/>
          <w:szCs w:val="22"/>
          <w:lang w:val="id-ID"/>
        </w:rPr>
        <w:t xml:space="preserve">akan berlanggaran surat kabar Radar Malang sesuai dengan periode </w:t>
      </w:r>
      <w:r w:rsidR="00EA3A0F" w:rsidRPr="005C2A1B">
        <w:rPr>
          <w:rFonts w:ascii="Arial" w:hAnsi="Arial" w:cs="Arial"/>
          <w:sz w:val="22"/>
          <w:szCs w:val="22"/>
          <w:lang w:val="id-ID"/>
        </w:rPr>
        <w:t>perjanjian yang berlaku</w:t>
      </w:r>
    </w:p>
    <w:p w14:paraId="12E1FEF1" w14:textId="77777777" w:rsidR="00646ABD" w:rsidRPr="00326053" w:rsidRDefault="00646ABD" w:rsidP="00326053">
      <w:pPr>
        <w:pStyle w:val="ListParagraph"/>
        <w:tabs>
          <w:tab w:val="left" w:pos="3263"/>
          <w:tab w:val="left" w:pos="8931"/>
        </w:tabs>
        <w:spacing w:after="120" w:line="276" w:lineRule="auto"/>
        <w:ind w:right="95"/>
        <w:jc w:val="both"/>
        <w:rPr>
          <w:rFonts w:ascii="Arial" w:hAnsi="Arial" w:cs="Arial"/>
          <w:b/>
          <w:sz w:val="22"/>
          <w:szCs w:val="22"/>
          <w:lang w:val="id-ID"/>
        </w:rPr>
      </w:pPr>
    </w:p>
    <w:p w14:paraId="1F9D8B29" w14:textId="77777777" w:rsidR="00112420" w:rsidRPr="00326053" w:rsidRDefault="00112420" w:rsidP="00326053">
      <w:pPr>
        <w:pStyle w:val="ListParagraph"/>
        <w:tabs>
          <w:tab w:val="left" w:pos="3263"/>
          <w:tab w:val="left" w:pos="8931"/>
        </w:tabs>
        <w:spacing w:after="120" w:line="276" w:lineRule="auto"/>
        <w:ind w:right="95"/>
        <w:jc w:val="both"/>
        <w:rPr>
          <w:rFonts w:ascii="Arial" w:hAnsi="Arial" w:cs="Arial"/>
          <w:b/>
          <w:sz w:val="22"/>
          <w:szCs w:val="22"/>
          <w:lang w:val="id-ID"/>
        </w:rPr>
      </w:pPr>
    </w:p>
    <w:p w14:paraId="02FE0CC4" w14:textId="77777777" w:rsidR="00271471" w:rsidRPr="00326053" w:rsidRDefault="001310B0" w:rsidP="00326053">
      <w:pPr>
        <w:tabs>
          <w:tab w:val="left" w:pos="3263"/>
          <w:tab w:val="left" w:pos="8931"/>
        </w:tabs>
        <w:spacing w:line="276" w:lineRule="auto"/>
        <w:ind w:right="96"/>
        <w:jc w:val="center"/>
        <w:rPr>
          <w:rFonts w:ascii="Arial" w:hAnsi="Arial" w:cs="Arial"/>
          <w:b/>
          <w:sz w:val="22"/>
          <w:szCs w:val="22"/>
          <w:lang w:val="id-ID"/>
        </w:rPr>
      </w:pPr>
      <w:r w:rsidRPr="00326053">
        <w:rPr>
          <w:rFonts w:ascii="Arial" w:hAnsi="Arial" w:cs="Arial"/>
          <w:b/>
          <w:sz w:val="22"/>
          <w:szCs w:val="22"/>
          <w:lang w:val="id-ID"/>
        </w:rPr>
        <w:t>PASAL 2</w:t>
      </w:r>
    </w:p>
    <w:p w14:paraId="673C6AEE" w14:textId="77777777" w:rsidR="00B265D6" w:rsidRPr="00326053" w:rsidRDefault="00B265D6" w:rsidP="00326053">
      <w:pPr>
        <w:tabs>
          <w:tab w:val="left" w:pos="3263"/>
          <w:tab w:val="left" w:pos="8931"/>
        </w:tabs>
        <w:spacing w:line="276" w:lineRule="auto"/>
        <w:ind w:right="96"/>
        <w:jc w:val="center"/>
        <w:rPr>
          <w:rFonts w:ascii="Arial" w:hAnsi="Arial" w:cs="Arial"/>
          <w:b/>
          <w:sz w:val="22"/>
          <w:szCs w:val="22"/>
          <w:lang w:val="id-ID"/>
        </w:rPr>
      </w:pPr>
      <w:r w:rsidRPr="00326053">
        <w:rPr>
          <w:rFonts w:ascii="Arial" w:hAnsi="Arial" w:cs="Arial"/>
          <w:b/>
          <w:sz w:val="22"/>
          <w:szCs w:val="22"/>
          <w:lang w:val="id-ID"/>
        </w:rPr>
        <w:t>PERSYARATAN</w:t>
      </w:r>
    </w:p>
    <w:p w14:paraId="13DF215B" w14:textId="77777777" w:rsidR="00B265D6" w:rsidRPr="00326053" w:rsidRDefault="00B265D6" w:rsidP="00326053">
      <w:pPr>
        <w:tabs>
          <w:tab w:val="left" w:pos="3263"/>
          <w:tab w:val="left" w:pos="8931"/>
        </w:tabs>
        <w:spacing w:line="276" w:lineRule="auto"/>
        <w:ind w:right="96"/>
        <w:jc w:val="both"/>
        <w:rPr>
          <w:rFonts w:ascii="Arial" w:hAnsi="Arial" w:cs="Arial"/>
          <w:sz w:val="22"/>
          <w:szCs w:val="22"/>
          <w:lang w:val="id-ID"/>
        </w:rPr>
      </w:pPr>
      <w:r w:rsidRPr="00326053">
        <w:rPr>
          <w:rFonts w:ascii="Arial" w:hAnsi="Arial" w:cs="Arial"/>
          <w:sz w:val="22"/>
          <w:szCs w:val="22"/>
          <w:lang w:val="id-ID"/>
        </w:rPr>
        <w:t>Hak dan Kewajiban masing – masing pihak dalam perjanjian ini, hanya berlaku pada syarat- syarat dan keadaan sebagai berikut :</w:t>
      </w:r>
    </w:p>
    <w:p w14:paraId="720F51F5" w14:textId="0141689F" w:rsidR="00B265D6" w:rsidRPr="00326053" w:rsidRDefault="00B265D6" w:rsidP="00326053">
      <w:pPr>
        <w:pStyle w:val="ListParagraph"/>
        <w:numPr>
          <w:ilvl w:val="0"/>
          <w:numId w:val="16"/>
        </w:numPr>
        <w:tabs>
          <w:tab w:val="left" w:pos="3263"/>
          <w:tab w:val="left" w:pos="8931"/>
        </w:tabs>
        <w:spacing w:line="276" w:lineRule="auto"/>
        <w:ind w:right="96"/>
        <w:jc w:val="both"/>
        <w:rPr>
          <w:rFonts w:ascii="Arial" w:hAnsi="Arial" w:cs="Arial"/>
          <w:sz w:val="22"/>
          <w:szCs w:val="22"/>
          <w:lang w:val="id-ID"/>
        </w:rPr>
      </w:pPr>
      <w:r w:rsidRPr="00326053">
        <w:rPr>
          <w:rFonts w:ascii="Arial" w:hAnsi="Arial" w:cs="Arial"/>
          <w:sz w:val="22"/>
          <w:szCs w:val="22"/>
          <w:lang w:val="id-ID"/>
        </w:rPr>
        <w:t>Perjanjian ini telah dibuat secara sah dan ditandatangani di</w:t>
      </w:r>
      <w:r w:rsidR="0044069F" w:rsidRPr="00326053">
        <w:rPr>
          <w:rFonts w:ascii="Arial" w:hAnsi="Arial" w:cs="Arial"/>
          <w:sz w:val="22"/>
          <w:szCs w:val="22"/>
        </w:rPr>
        <w:t xml:space="preserve"> </w:t>
      </w:r>
      <w:r w:rsidRPr="00326053">
        <w:rPr>
          <w:rFonts w:ascii="Arial" w:hAnsi="Arial" w:cs="Arial"/>
          <w:sz w:val="22"/>
          <w:szCs w:val="22"/>
          <w:lang w:val="id-ID"/>
        </w:rPr>
        <w:t>atas materai oleh pejabat yang memiliki kewenangan untuk mewakili dari masing – masing pihak</w:t>
      </w:r>
    </w:p>
    <w:p w14:paraId="50C82328" w14:textId="77777777" w:rsidR="00B265D6" w:rsidRPr="00326053" w:rsidRDefault="00B265D6" w:rsidP="00326053">
      <w:pPr>
        <w:pStyle w:val="ListParagraph"/>
        <w:numPr>
          <w:ilvl w:val="0"/>
          <w:numId w:val="16"/>
        </w:numPr>
        <w:tabs>
          <w:tab w:val="left" w:pos="3263"/>
          <w:tab w:val="left" w:pos="8931"/>
        </w:tabs>
        <w:spacing w:line="276" w:lineRule="auto"/>
        <w:ind w:right="96"/>
        <w:jc w:val="both"/>
        <w:rPr>
          <w:rFonts w:ascii="Arial" w:hAnsi="Arial" w:cs="Arial"/>
          <w:sz w:val="22"/>
          <w:szCs w:val="22"/>
          <w:lang w:val="id-ID"/>
        </w:rPr>
      </w:pPr>
      <w:r w:rsidRPr="00326053">
        <w:rPr>
          <w:rFonts w:ascii="Arial" w:hAnsi="Arial" w:cs="Arial"/>
          <w:sz w:val="22"/>
          <w:szCs w:val="22"/>
          <w:lang w:val="id-ID"/>
        </w:rPr>
        <w:t>Perjanjian ini atau isi/ materi yang diperjanjikan dalam perjanjian ini atau para pihak yang berkepentingan dalam perjanjian ini, tidak dil</w:t>
      </w:r>
      <w:r w:rsidR="00F402A6" w:rsidRPr="00326053">
        <w:rPr>
          <w:rFonts w:ascii="Arial" w:hAnsi="Arial" w:cs="Arial"/>
          <w:sz w:val="22"/>
          <w:szCs w:val="22"/>
          <w:lang w:val="id-ID"/>
        </w:rPr>
        <w:t>arang atau dikecualikan (</w:t>
      </w:r>
      <w:r w:rsidRPr="00326053">
        <w:rPr>
          <w:rFonts w:ascii="Arial" w:hAnsi="Arial" w:cs="Arial"/>
          <w:sz w:val="22"/>
          <w:szCs w:val="22"/>
          <w:lang w:val="id-ID"/>
        </w:rPr>
        <w:t>untuk sementara atau seterusnya) oleh peraturan perundang – undangan, keputusan pengadilan dan/ at</w:t>
      </w:r>
      <w:r w:rsidR="00EA3A0F" w:rsidRPr="00326053">
        <w:rPr>
          <w:rFonts w:ascii="Arial" w:hAnsi="Arial" w:cs="Arial"/>
          <w:sz w:val="22"/>
          <w:szCs w:val="22"/>
          <w:lang w:val="id-ID"/>
        </w:rPr>
        <w:t>au peraturan pemerintah lainnya</w:t>
      </w:r>
    </w:p>
    <w:p w14:paraId="28F998D0" w14:textId="77777777" w:rsidR="00B265D6" w:rsidRPr="00326053" w:rsidRDefault="00B265D6" w:rsidP="00326053">
      <w:pPr>
        <w:pStyle w:val="ListParagraph"/>
        <w:tabs>
          <w:tab w:val="left" w:pos="3263"/>
          <w:tab w:val="left" w:pos="8931"/>
        </w:tabs>
        <w:spacing w:line="276" w:lineRule="auto"/>
        <w:ind w:right="96"/>
        <w:jc w:val="both"/>
        <w:rPr>
          <w:rFonts w:ascii="Arial" w:hAnsi="Arial" w:cs="Arial"/>
          <w:b/>
          <w:sz w:val="22"/>
          <w:szCs w:val="22"/>
          <w:lang w:val="id-ID"/>
        </w:rPr>
      </w:pPr>
    </w:p>
    <w:p w14:paraId="0A6830E4" w14:textId="77777777" w:rsidR="00B265D6" w:rsidRPr="00326053" w:rsidRDefault="00B265D6" w:rsidP="00326053">
      <w:pPr>
        <w:pStyle w:val="ListParagraph"/>
        <w:tabs>
          <w:tab w:val="left" w:pos="3263"/>
          <w:tab w:val="left" w:pos="8931"/>
        </w:tabs>
        <w:spacing w:line="276" w:lineRule="auto"/>
        <w:ind w:left="0" w:right="96"/>
        <w:jc w:val="center"/>
        <w:rPr>
          <w:rFonts w:ascii="Arial" w:hAnsi="Arial" w:cs="Arial"/>
          <w:b/>
          <w:sz w:val="22"/>
          <w:szCs w:val="22"/>
          <w:lang w:val="id-ID"/>
        </w:rPr>
      </w:pPr>
      <w:r w:rsidRPr="00326053">
        <w:rPr>
          <w:rFonts w:ascii="Arial" w:hAnsi="Arial" w:cs="Arial"/>
          <w:b/>
          <w:sz w:val="22"/>
          <w:szCs w:val="22"/>
          <w:lang w:val="id-ID"/>
        </w:rPr>
        <w:t>PASAL 3</w:t>
      </w:r>
    </w:p>
    <w:p w14:paraId="5A285FB0" w14:textId="77777777" w:rsidR="00B265D6" w:rsidRPr="00326053" w:rsidRDefault="00B265D6" w:rsidP="00326053">
      <w:pPr>
        <w:pStyle w:val="ListParagraph"/>
        <w:tabs>
          <w:tab w:val="left" w:pos="3263"/>
          <w:tab w:val="left" w:pos="8931"/>
        </w:tabs>
        <w:spacing w:line="276" w:lineRule="auto"/>
        <w:ind w:left="0" w:right="96"/>
        <w:jc w:val="center"/>
        <w:rPr>
          <w:rFonts w:ascii="Arial" w:hAnsi="Arial" w:cs="Arial"/>
          <w:b/>
          <w:sz w:val="22"/>
          <w:szCs w:val="22"/>
          <w:lang w:val="id-ID"/>
        </w:rPr>
      </w:pPr>
      <w:r w:rsidRPr="00326053">
        <w:rPr>
          <w:rFonts w:ascii="Arial" w:hAnsi="Arial" w:cs="Arial"/>
          <w:b/>
          <w:sz w:val="22"/>
          <w:szCs w:val="22"/>
          <w:lang w:val="id-ID"/>
        </w:rPr>
        <w:t>RUANG LINGKUP</w:t>
      </w:r>
    </w:p>
    <w:p w14:paraId="59EBBA01" w14:textId="77777777" w:rsidR="00B265D6" w:rsidRPr="00326053" w:rsidRDefault="00B265D6" w:rsidP="00326053">
      <w:pPr>
        <w:tabs>
          <w:tab w:val="left" w:pos="3263"/>
          <w:tab w:val="left" w:pos="8931"/>
        </w:tabs>
        <w:spacing w:line="276" w:lineRule="auto"/>
        <w:ind w:right="96"/>
        <w:rPr>
          <w:rFonts w:ascii="Arial" w:hAnsi="Arial" w:cs="Arial"/>
          <w:sz w:val="22"/>
          <w:szCs w:val="22"/>
          <w:lang w:val="id-ID"/>
        </w:rPr>
      </w:pPr>
      <w:r w:rsidRPr="00326053">
        <w:rPr>
          <w:rFonts w:ascii="Arial" w:hAnsi="Arial" w:cs="Arial"/>
          <w:sz w:val="22"/>
          <w:szCs w:val="22"/>
          <w:lang w:val="id-ID"/>
        </w:rPr>
        <w:t>Ruang Lingkup dari perjanjian ini adalah sebagai berikut</w:t>
      </w:r>
      <w:r w:rsidR="00D31DF3" w:rsidRPr="00326053">
        <w:rPr>
          <w:rFonts w:ascii="Arial" w:hAnsi="Arial" w:cs="Arial"/>
          <w:sz w:val="22"/>
          <w:szCs w:val="22"/>
          <w:lang w:val="id-ID"/>
        </w:rPr>
        <w:t xml:space="preserve"> :</w:t>
      </w:r>
    </w:p>
    <w:p w14:paraId="2A5A2756" w14:textId="77777777" w:rsidR="00416A20" w:rsidRPr="00416A20" w:rsidRDefault="00D31DF3" w:rsidP="00416A20">
      <w:pPr>
        <w:pStyle w:val="ListParagraph"/>
        <w:numPr>
          <w:ilvl w:val="0"/>
          <w:numId w:val="31"/>
        </w:numPr>
        <w:tabs>
          <w:tab w:val="left" w:pos="3263"/>
          <w:tab w:val="left" w:pos="8931"/>
        </w:tabs>
        <w:spacing w:after="120" w:line="276" w:lineRule="auto"/>
        <w:ind w:right="95"/>
        <w:jc w:val="both"/>
        <w:rPr>
          <w:rFonts w:ascii="Arial" w:hAnsi="Arial" w:cs="Arial"/>
          <w:sz w:val="22"/>
          <w:szCs w:val="22"/>
          <w:lang w:val="id-ID"/>
        </w:rPr>
      </w:pPr>
      <w:r w:rsidRPr="00326053">
        <w:rPr>
          <w:rFonts w:ascii="Arial" w:hAnsi="Arial" w:cs="Arial"/>
          <w:sz w:val="22"/>
          <w:szCs w:val="22"/>
          <w:lang w:val="id-ID"/>
        </w:rPr>
        <w:t>PIHAK PERTAMA, penerbitan artikel tentang Rumah Sakit</w:t>
      </w:r>
      <w:r w:rsidR="0052663A" w:rsidRPr="00326053">
        <w:rPr>
          <w:rFonts w:ascii="Arial" w:hAnsi="Arial" w:cs="Arial"/>
          <w:sz w:val="22"/>
          <w:szCs w:val="22"/>
        </w:rPr>
        <w:t xml:space="preserve"> dan </w:t>
      </w:r>
      <w:proofErr w:type="spellStart"/>
      <w:r w:rsidR="0052663A" w:rsidRPr="00326053">
        <w:rPr>
          <w:rFonts w:ascii="Arial" w:hAnsi="Arial" w:cs="Arial"/>
          <w:sz w:val="22"/>
          <w:szCs w:val="22"/>
        </w:rPr>
        <w:t>pelatihan</w:t>
      </w:r>
      <w:proofErr w:type="spellEnd"/>
      <w:r w:rsidR="0052663A" w:rsidRPr="00326053">
        <w:rPr>
          <w:rFonts w:ascii="Arial" w:hAnsi="Arial" w:cs="Arial"/>
          <w:sz w:val="22"/>
          <w:szCs w:val="22"/>
        </w:rPr>
        <w:t xml:space="preserve"> </w:t>
      </w:r>
      <w:proofErr w:type="spellStart"/>
      <w:r w:rsidR="00416A20" w:rsidRPr="005C2A1B">
        <w:rPr>
          <w:rFonts w:ascii="Arial" w:hAnsi="Arial" w:cs="Arial"/>
          <w:sz w:val="22"/>
          <w:szCs w:val="22"/>
        </w:rPr>
        <w:t>sesuai</w:t>
      </w:r>
      <w:proofErr w:type="spellEnd"/>
      <w:r w:rsidR="00416A20" w:rsidRPr="005C2A1B">
        <w:rPr>
          <w:rFonts w:ascii="Arial" w:hAnsi="Arial" w:cs="Arial"/>
          <w:sz w:val="22"/>
          <w:szCs w:val="22"/>
        </w:rPr>
        <w:t xml:space="preserve"> </w:t>
      </w:r>
      <w:proofErr w:type="spellStart"/>
      <w:r w:rsidR="00416A20" w:rsidRPr="005C2A1B">
        <w:rPr>
          <w:rFonts w:ascii="Arial" w:hAnsi="Arial" w:cs="Arial"/>
          <w:sz w:val="22"/>
          <w:szCs w:val="22"/>
        </w:rPr>
        <w:t>materi</w:t>
      </w:r>
      <w:proofErr w:type="spellEnd"/>
      <w:r w:rsidR="00416A20" w:rsidRPr="005C2A1B">
        <w:rPr>
          <w:rFonts w:ascii="Arial" w:hAnsi="Arial" w:cs="Arial"/>
          <w:sz w:val="22"/>
          <w:szCs w:val="22"/>
        </w:rPr>
        <w:t xml:space="preserve"> yang </w:t>
      </w:r>
      <w:proofErr w:type="spellStart"/>
      <w:r w:rsidR="00416A20" w:rsidRPr="005C2A1B">
        <w:rPr>
          <w:rFonts w:ascii="Arial" w:hAnsi="Arial" w:cs="Arial"/>
          <w:sz w:val="22"/>
          <w:szCs w:val="22"/>
        </w:rPr>
        <w:t>sudah</w:t>
      </w:r>
      <w:proofErr w:type="spellEnd"/>
      <w:r w:rsidR="00416A20" w:rsidRPr="005C2A1B">
        <w:rPr>
          <w:rFonts w:ascii="Arial" w:hAnsi="Arial" w:cs="Arial"/>
          <w:sz w:val="22"/>
          <w:szCs w:val="22"/>
        </w:rPr>
        <w:t xml:space="preserve"> </w:t>
      </w:r>
      <w:proofErr w:type="spellStart"/>
      <w:r w:rsidR="00416A20" w:rsidRPr="005C2A1B">
        <w:rPr>
          <w:rFonts w:ascii="Arial" w:hAnsi="Arial" w:cs="Arial"/>
          <w:sz w:val="22"/>
          <w:szCs w:val="22"/>
        </w:rPr>
        <w:t>disepakati</w:t>
      </w:r>
      <w:proofErr w:type="spellEnd"/>
      <w:r w:rsidR="00416A20" w:rsidRPr="005C2A1B">
        <w:rPr>
          <w:rFonts w:ascii="Arial" w:hAnsi="Arial" w:cs="Arial"/>
          <w:sz w:val="22"/>
          <w:szCs w:val="22"/>
        </w:rPr>
        <w:t xml:space="preserve"> PARA PIHAK</w:t>
      </w:r>
    </w:p>
    <w:p w14:paraId="4596622A" w14:textId="3613A2D2" w:rsidR="00D31DF3" w:rsidRPr="00416A20" w:rsidRDefault="00D31DF3" w:rsidP="00416A20">
      <w:pPr>
        <w:pStyle w:val="ListParagraph"/>
        <w:numPr>
          <w:ilvl w:val="0"/>
          <w:numId w:val="31"/>
        </w:numPr>
        <w:tabs>
          <w:tab w:val="left" w:pos="3263"/>
          <w:tab w:val="left" w:pos="8931"/>
        </w:tabs>
        <w:spacing w:after="120" w:line="276" w:lineRule="auto"/>
        <w:ind w:right="95"/>
        <w:jc w:val="both"/>
        <w:rPr>
          <w:rFonts w:ascii="Arial" w:hAnsi="Arial" w:cs="Arial"/>
          <w:sz w:val="22"/>
          <w:szCs w:val="22"/>
          <w:lang w:val="id-ID"/>
        </w:rPr>
      </w:pPr>
      <w:r w:rsidRPr="00416A20">
        <w:rPr>
          <w:rFonts w:ascii="Arial" w:hAnsi="Arial" w:cs="Arial"/>
          <w:sz w:val="22"/>
          <w:szCs w:val="22"/>
          <w:lang w:val="id-ID"/>
        </w:rPr>
        <w:t>PIHAK KEDUA, berlangganan koran</w:t>
      </w:r>
    </w:p>
    <w:p w14:paraId="3540CBFC" w14:textId="77777777" w:rsidR="00646ABD" w:rsidRPr="00326053" w:rsidRDefault="00646ABD" w:rsidP="00326053">
      <w:pPr>
        <w:pStyle w:val="ListParagraph"/>
        <w:tabs>
          <w:tab w:val="left" w:pos="3263"/>
          <w:tab w:val="left" w:pos="8931"/>
        </w:tabs>
        <w:spacing w:line="276" w:lineRule="auto"/>
        <w:ind w:right="96"/>
        <w:rPr>
          <w:rFonts w:ascii="Arial" w:hAnsi="Arial" w:cs="Arial"/>
          <w:sz w:val="22"/>
          <w:szCs w:val="22"/>
          <w:lang w:val="id-ID"/>
        </w:rPr>
      </w:pPr>
    </w:p>
    <w:p w14:paraId="11DE5D83" w14:textId="77777777" w:rsidR="00D31DF3" w:rsidRPr="00326053" w:rsidRDefault="00D31DF3" w:rsidP="00326053">
      <w:pPr>
        <w:pStyle w:val="ListParagraph"/>
        <w:tabs>
          <w:tab w:val="left" w:pos="3263"/>
          <w:tab w:val="left" w:pos="8931"/>
        </w:tabs>
        <w:spacing w:line="276" w:lineRule="auto"/>
        <w:ind w:left="0" w:right="96"/>
        <w:jc w:val="center"/>
        <w:rPr>
          <w:rFonts w:ascii="Arial" w:hAnsi="Arial" w:cs="Arial"/>
          <w:b/>
          <w:sz w:val="22"/>
          <w:szCs w:val="22"/>
          <w:lang w:val="id-ID"/>
        </w:rPr>
      </w:pPr>
      <w:r w:rsidRPr="00326053">
        <w:rPr>
          <w:rFonts w:ascii="Arial" w:hAnsi="Arial" w:cs="Arial"/>
          <w:b/>
          <w:sz w:val="22"/>
          <w:szCs w:val="22"/>
          <w:lang w:val="id-ID"/>
        </w:rPr>
        <w:t>PASAL 4</w:t>
      </w:r>
    </w:p>
    <w:p w14:paraId="1AB631B3" w14:textId="77777777" w:rsidR="00472D1C" w:rsidRPr="00326053" w:rsidRDefault="001310B0" w:rsidP="00326053">
      <w:pPr>
        <w:tabs>
          <w:tab w:val="left" w:pos="3263"/>
          <w:tab w:val="left" w:pos="8931"/>
        </w:tabs>
        <w:spacing w:line="276" w:lineRule="auto"/>
        <w:ind w:right="96"/>
        <w:jc w:val="center"/>
        <w:rPr>
          <w:rFonts w:ascii="Arial" w:hAnsi="Arial" w:cs="Arial"/>
          <w:b/>
          <w:sz w:val="22"/>
          <w:szCs w:val="22"/>
          <w:lang w:val="id-ID"/>
        </w:rPr>
      </w:pPr>
      <w:r w:rsidRPr="00326053">
        <w:rPr>
          <w:rFonts w:ascii="Arial" w:hAnsi="Arial" w:cs="Arial"/>
          <w:b/>
          <w:sz w:val="22"/>
          <w:szCs w:val="22"/>
          <w:lang w:val="id-ID"/>
        </w:rPr>
        <w:t>HAK DAN KEWAJIBAN</w:t>
      </w:r>
    </w:p>
    <w:p w14:paraId="5A9D61F7" w14:textId="77777777" w:rsidR="00954FB9" w:rsidRPr="00326053" w:rsidRDefault="001310B0" w:rsidP="00326053">
      <w:pPr>
        <w:spacing w:line="276" w:lineRule="auto"/>
        <w:ind w:left="142"/>
        <w:rPr>
          <w:rFonts w:ascii="Arial" w:hAnsi="Arial" w:cs="Arial"/>
          <w:b/>
          <w:sz w:val="22"/>
          <w:szCs w:val="22"/>
          <w:lang w:val="id-ID"/>
        </w:rPr>
      </w:pPr>
      <w:r w:rsidRPr="00326053">
        <w:rPr>
          <w:rFonts w:ascii="Arial" w:hAnsi="Arial" w:cs="Arial"/>
          <w:b/>
          <w:sz w:val="22"/>
          <w:szCs w:val="22"/>
          <w:lang w:val="id-ID"/>
        </w:rPr>
        <w:t>KEWAJIBAN PIHAK PERTAMA :</w:t>
      </w:r>
    </w:p>
    <w:p w14:paraId="62C41493" w14:textId="481BA467" w:rsidR="00D31DF3" w:rsidRPr="00326053" w:rsidRDefault="00D31DF3" w:rsidP="00326053">
      <w:pPr>
        <w:pStyle w:val="ListParagraph"/>
        <w:numPr>
          <w:ilvl w:val="0"/>
          <w:numId w:val="20"/>
        </w:numPr>
        <w:spacing w:line="276" w:lineRule="auto"/>
        <w:jc w:val="both"/>
        <w:rPr>
          <w:rFonts w:ascii="Arial" w:hAnsi="Arial" w:cs="Arial"/>
          <w:sz w:val="22"/>
          <w:szCs w:val="22"/>
          <w:lang w:val="id-ID"/>
        </w:rPr>
      </w:pPr>
      <w:r w:rsidRPr="00326053">
        <w:rPr>
          <w:rFonts w:ascii="Arial" w:hAnsi="Arial" w:cs="Arial"/>
          <w:sz w:val="22"/>
          <w:szCs w:val="22"/>
          <w:lang w:val="id-ID"/>
        </w:rPr>
        <w:t xml:space="preserve">PIHAK PERTAMA akan menerbitkan </w:t>
      </w:r>
      <w:r w:rsidR="0052663A" w:rsidRPr="00326053">
        <w:rPr>
          <w:rFonts w:ascii="Arial" w:hAnsi="Arial" w:cs="Arial"/>
          <w:sz w:val="22"/>
          <w:szCs w:val="22"/>
        </w:rPr>
        <w:t>dua</w:t>
      </w:r>
      <w:r w:rsidRPr="00326053">
        <w:rPr>
          <w:rFonts w:ascii="Arial" w:hAnsi="Arial" w:cs="Arial"/>
          <w:sz w:val="22"/>
          <w:szCs w:val="22"/>
          <w:lang w:val="id-ID"/>
        </w:rPr>
        <w:t xml:space="preserve"> artikel </w:t>
      </w:r>
      <w:proofErr w:type="spellStart"/>
      <w:r w:rsidR="001D2110" w:rsidRPr="00326053">
        <w:rPr>
          <w:rFonts w:ascii="Arial" w:hAnsi="Arial" w:cs="Arial"/>
          <w:sz w:val="22"/>
          <w:szCs w:val="22"/>
        </w:rPr>
        <w:t>untuk</w:t>
      </w:r>
      <w:proofErr w:type="spellEnd"/>
      <w:r w:rsidR="001D2110" w:rsidRPr="00326053">
        <w:rPr>
          <w:rFonts w:ascii="Arial" w:hAnsi="Arial" w:cs="Arial"/>
          <w:sz w:val="22"/>
          <w:szCs w:val="22"/>
        </w:rPr>
        <w:t xml:space="preserve"> </w:t>
      </w:r>
      <w:proofErr w:type="spellStart"/>
      <w:r w:rsidR="001D2110" w:rsidRPr="00326053">
        <w:rPr>
          <w:rFonts w:ascii="Arial" w:hAnsi="Arial" w:cs="Arial"/>
          <w:sz w:val="22"/>
          <w:szCs w:val="22"/>
        </w:rPr>
        <w:t>koran</w:t>
      </w:r>
      <w:proofErr w:type="spellEnd"/>
      <w:r w:rsidR="001D2110" w:rsidRPr="00326053">
        <w:rPr>
          <w:rFonts w:ascii="Arial" w:hAnsi="Arial" w:cs="Arial"/>
          <w:sz w:val="22"/>
          <w:szCs w:val="22"/>
        </w:rPr>
        <w:t xml:space="preserve"> </w:t>
      </w:r>
      <w:proofErr w:type="spellStart"/>
      <w:r w:rsidR="001D2110" w:rsidRPr="00326053">
        <w:rPr>
          <w:rFonts w:ascii="Arial" w:hAnsi="Arial" w:cs="Arial"/>
          <w:sz w:val="22"/>
          <w:szCs w:val="22"/>
        </w:rPr>
        <w:t>cetak</w:t>
      </w:r>
      <w:proofErr w:type="spellEnd"/>
      <w:r w:rsidR="001D2110" w:rsidRPr="00326053">
        <w:rPr>
          <w:rFonts w:ascii="Arial" w:hAnsi="Arial" w:cs="Arial"/>
          <w:sz w:val="22"/>
          <w:szCs w:val="22"/>
        </w:rPr>
        <w:t xml:space="preserve"> </w:t>
      </w:r>
      <w:r w:rsidRPr="00326053">
        <w:rPr>
          <w:rFonts w:ascii="Arial" w:hAnsi="Arial" w:cs="Arial"/>
          <w:sz w:val="22"/>
          <w:szCs w:val="22"/>
          <w:lang w:val="id-ID"/>
        </w:rPr>
        <w:t>tentang rumah sakit setiap bulan selama masa perjanjian dengan jenis artikel adalah Softnews,</w:t>
      </w:r>
      <w:r w:rsidR="005255AD" w:rsidRPr="00326053">
        <w:rPr>
          <w:rFonts w:ascii="Arial" w:hAnsi="Arial" w:cs="Arial"/>
          <w:sz w:val="22"/>
          <w:szCs w:val="22"/>
        </w:rPr>
        <w:t xml:space="preserve"> </w:t>
      </w:r>
      <w:r w:rsidRPr="00326053">
        <w:rPr>
          <w:rFonts w:ascii="Arial" w:hAnsi="Arial" w:cs="Arial"/>
          <w:sz w:val="22"/>
          <w:szCs w:val="22"/>
          <w:lang w:val="id-ID"/>
        </w:rPr>
        <w:t>berita even</w:t>
      </w:r>
      <w:r w:rsidR="005255AD" w:rsidRPr="00326053">
        <w:rPr>
          <w:rFonts w:ascii="Arial" w:hAnsi="Arial" w:cs="Arial"/>
          <w:sz w:val="22"/>
          <w:szCs w:val="22"/>
        </w:rPr>
        <w:t>/</w:t>
      </w:r>
      <w:proofErr w:type="spellStart"/>
      <w:r w:rsidR="005255AD" w:rsidRPr="00326053">
        <w:rPr>
          <w:rFonts w:ascii="Arial" w:hAnsi="Arial" w:cs="Arial"/>
          <w:sz w:val="22"/>
          <w:szCs w:val="22"/>
        </w:rPr>
        <w:t>kegiatan</w:t>
      </w:r>
      <w:proofErr w:type="spellEnd"/>
      <w:r w:rsidR="005255AD" w:rsidRPr="00326053">
        <w:rPr>
          <w:rFonts w:ascii="Arial" w:hAnsi="Arial" w:cs="Arial"/>
          <w:sz w:val="22"/>
          <w:szCs w:val="22"/>
        </w:rPr>
        <w:t xml:space="preserve"> PIHAK KEDUA</w:t>
      </w:r>
      <w:r w:rsidRPr="00326053">
        <w:rPr>
          <w:rFonts w:ascii="Arial" w:hAnsi="Arial" w:cs="Arial"/>
          <w:sz w:val="22"/>
          <w:szCs w:val="22"/>
          <w:lang w:val="id-ID"/>
        </w:rPr>
        <w:t xml:space="preserve">, </w:t>
      </w:r>
      <w:r w:rsidR="005255AD" w:rsidRPr="00326053">
        <w:rPr>
          <w:rFonts w:ascii="Arial" w:hAnsi="Arial" w:cs="Arial"/>
          <w:sz w:val="22"/>
          <w:szCs w:val="22"/>
        </w:rPr>
        <w:t xml:space="preserve">tulisan </w:t>
      </w:r>
      <w:proofErr w:type="spellStart"/>
      <w:r w:rsidR="0044069F" w:rsidRPr="00326053">
        <w:rPr>
          <w:rFonts w:ascii="Arial" w:hAnsi="Arial" w:cs="Arial"/>
          <w:sz w:val="22"/>
          <w:szCs w:val="22"/>
        </w:rPr>
        <w:t>d</w:t>
      </w:r>
      <w:r w:rsidR="005255AD" w:rsidRPr="00326053">
        <w:rPr>
          <w:rFonts w:ascii="Arial" w:hAnsi="Arial" w:cs="Arial"/>
          <w:sz w:val="22"/>
          <w:szCs w:val="22"/>
        </w:rPr>
        <w:t>okter</w:t>
      </w:r>
      <w:proofErr w:type="spellEnd"/>
      <w:r w:rsidR="005255AD" w:rsidRPr="00326053">
        <w:rPr>
          <w:rFonts w:ascii="Arial" w:hAnsi="Arial" w:cs="Arial"/>
          <w:sz w:val="22"/>
          <w:szCs w:val="22"/>
        </w:rPr>
        <w:t xml:space="preserve">, </w:t>
      </w:r>
      <w:r w:rsidRPr="00326053">
        <w:rPr>
          <w:rFonts w:ascii="Arial" w:hAnsi="Arial" w:cs="Arial"/>
          <w:sz w:val="22"/>
          <w:szCs w:val="22"/>
          <w:lang w:val="id-ID"/>
        </w:rPr>
        <w:t>atau feature</w:t>
      </w:r>
    </w:p>
    <w:p w14:paraId="4142EE20" w14:textId="7175C63D" w:rsidR="008F6E70" w:rsidRPr="00326053" w:rsidRDefault="008F6E70" w:rsidP="00326053">
      <w:pPr>
        <w:pStyle w:val="ListParagraph"/>
        <w:numPr>
          <w:ilvl w:val="0"/>
          <w:numId w:val="20"/>
        </w:numPr>
        <w:spacing w:line="276" w:lineRule="auto"/>
        <w:jc w:val="both"/>
        <w:rPr>
          <w:rFonts w:ascii="Arial" w:hAnsi="Arial" w:cs="Arial"/>
          <w:sz w:val="22"/>
          <w:szCs w:val="22"/>
          <w:lang w:val="id-ID"/>
        </w:rPr>
      </w:pPr>
      <w:r w:rsidRPr="00326053">
        <w:rPr>
          <w:rFonts w:ascii="Arial" w:hAnsi="Arial" w:cs="Arial"/>
          <w:sz w:val="22"/>
          <w:szCs w:val="22"/>
          <w:lang w:val="id-ID"/>
        </w:rPr>
        <w:t xml:space="preserve">PIHAK PERTAMA akan menerbitkan </w:t>
      </w:r>
      <w:r w:rsidR="0052663A" w:rsidRPr="00326053">
        <w:rPr>
          <w:rFonts w:ascii="Arial" w:hAnsi="Arial" w:cs="Arial"/>
          <w:sz w:val="22"/>
          <w:szCs w:val="22"/>
        </w:rPr>
        <w:t>dua</w:t>
      </w:r>
      <w:r w:rsidRPr="00326053">
        <w:rPr>
          <w:rFonts w:ascii="Arial" w:hAnsi="Arial" w:cs="Arial"/>
          <w:sz w:val="22"/>
          <w:szCs w:val="22"/>
          <w:lang w:val="id-ID"/>
        </w:rPr>
        <w:t xml:space="preserve"> artikel </w:t>
      </w:r>
      <w:r w:rsidRPr="00326053">
        <w:rPr>
          <w:rFonts w:ascii="Arial" w:hAnsi="Arial" w:cs="Arial"/>
          <w:sz w:val="22"/>
          <w:szCs w:val="22"/>
        </w:rPr>
        <w:t xml:space="preserve">online </w:t>
      </w:r>
      <w:r w:rsidRPr="00326053">
        <w:rPr>
          <w:rFonts w:ascii="Arial" w:hAnsi="Arial" w:cs="Arial"/>
          <w:sz w:val="22"/>
          <w:szCs w:val="22"/>
          <w:lang w:val="id-ID"/>
        </w:rPr>
        <w:t xml:space="preserve">tentang rumah sakit setiap </w:t>
      </w:r>
      <w:proofErr w:type="spellStart"/>
      <w:r w:rsidR="0052663A" w:rsidRPr="00326053">
        <w:rPr>
          <w:rFonts w:ascii="Arial" w:hAnsi="Arial" w:cs="Arial"/>
          <w:sz w:val="22"/>
          <w:szCs w:val="22"/>
        </w:rPr>
        <w:t>bulan</w:t>
      </w:r>
      <w:proofErr w:type="spellEnd"/>
      <w:r w:rsidRPr="00326053">
        <w:rPr>
          <w:rFonts w:ascii="Arial" w:hAnsi="Arial" w:cs="Arial"/>
          <w:sz w:val="22"/>
          <w:szCs w:val="22"/>
          <w:lang w:val="id-ID"/>
        </w:rPr>
        <w:t xml:space="preserve"> selama masa perjanjian dengan jenis artikel adalah Softnews,</w:t>
      </w:r>
      <w:r w:rsidRPr="00326053">
        <w:rPr>
          <w:rFonts w:ascii="Arial" w:hAnsi="Arial" w:cs="Arial"/>
          <w:sz w:val="22"/>
          <w:szCs w:val="22"/>
        </w:rPr>
        <w:t xml:space="preserve"> </w:t>
      </w:r>
      <w:r w:rsidRPr="00326053">
        <w:rPr>
          <w:rFonts w:ascii="Arial" w:hAnsi="Arial" w:cs="Arial"/>
          <w:sz w:val="22"/>
          <w:szCs w:val="22"/>
          <w:lang w:val="id-ID"/>
        </w:rPr>
        <w:t>berita even</w:t>
      </w:r>
      <w:r w:rsidRPr="00326053">
        <w:rPr>
          <w:rFonts w:ascii="Arial" w:hAnsi="Arial" w:cs="Arial"/>
          <w:sz w:val="22"/>
          <w:szCs w:val="22"/>
        </w:rPr>
        <w:t>/</w:t>
      </w:r>
      <w:proofErr w:type="spellStart"/>
      <w:r w:rsidRPr="00326053">
        <w:rPr>
          <w:rFonts w:ascii="Arial" w:hAnsi="Arial" w:cs="Arial"/>
          <w:sz w:val="22"/>
          <w:szCs w:val="22"/>
        </w:rPr>
        <w:t>kegiatan</w:t>
      </w:r>
      <w:proofErr w:type="spellEnd"/>
      <w:r w:rsidRPr="00326053">
        <w:rPr>
          <w:rFonts w:ascii="Arial" w:hAnsi="Arial" w:cs="Arial"/>
          <w:sz w:val="22"/>
          <w:szCs w:val="22"/>
        </w:rPr>
        <w:t xml:space="preserve"> PIHAK KEDUA</w:t>
      </w:r>
      <w:r w:rsidRPr="00326053">
        <w:rPr>
          <w:rFonts w:ascii="Arial" w:hAnsi="Arial" w:cs="Arial"/>
          <w:sz w:val="22"/>
          <w:szCs w:val="22"/>
          <w:lang w:val="id-ID"/>
        </w:rPr>
        <w:t xml:space="preserve">, </w:t>
      </w:r>
      <w:r w:rsidRPr="00326053">
        <w:rPr>
          <w:rFonts w:ascii="Arial" w:hAnsi="Arial" w:cs="Arial"/>
          <w:sz w:val="22"/>
          <w:szCs w:val="22"/>
        </w:rPr>
        <w:t xml:space="preserve">tulisan </w:t>
      </w:r>
      <w:proofErr w:type="spellStart"/>
      <w:r w:rsidRPr="00326053">
        <w:rPr>
          <w:rFonts w:ascii="Arial" w:hAnsi="Arial" w:cs="Arial"/>
          <w:sz w:val="22"/>
          <w:szCs w:val="22"/>
        </w:rPr>
        <w:t>dokter</w:t>
      </w:r>
      <w:proofErr w:type="spellEnd"/>
      <w:r w:rsidRPr="00326053">
        <w:rPr>
          <w:rFonts w:ascii="Arial" w:hAnsi="Arial" w:cs="Arial"/>
          <w:sz w:val="22"/>
          <w:szCs w:val="22"/>
        </w:rPr>
        <w:t xml:space="preserve">, </w:t>
      </w:r>
      <w:r w:rsidRPr="00326053">
        <w:rPr>
          <w:rFonts w:ascii="Arial" w:hAnsi="Arial" w:cs="Arial"/>
          <w:sz w:val="22"/>
          <w:szCs w:val="22"/>
          <w:lang w:val="id-ID"/>
        </w:rPr>
        <w:t>atau feature</w:t>
      </w:r>
    </w:p>
    <w:p w14:paraId="2E792A76" w14:textId="33CCFA7F" w:rsidR="0052663A" w:rsidRPr="00326053" w:rsidRDefault="0052663A" w:rsidP="00326053">
      <w:pPr>
        <w:pStyle w:val="ListParagraph"/>
        <w:numPr>
          <w:ilvl w:val="0"/>
          <w:numId w:val="20"/>
        </w:numPr>
        <w:spacing w:line="276" w:lineRule="auto"/>
        <w:jc w:val="both"/>
        <w:rPr>
          <w:rFonts w:ascii="Arial" w:hAnsi="Arial" w:cs="Arial"/>
          <w:sz w:val="22"/>
          <w:szCs w:val="22"/>
          <w:lang w:val="id-ID"/>
        </w:rPr>
      </w:pPr>
      <w:r w:rsidRPr="00326053">
        <w:rPr>
          <w:rFonts w:ascii="Arial" w:hAnsi="Arial" w:cs="Arial"/>
          <w:sz w:val="22"/>
          <w:szCs w:val="22"/>
          <w:lang w:val="id-ID"/>
        </w:rPr>
        <w:t xml:space="preserve">PIHAK PERTAMA akan menerbitkan </w:t>
      </w:r>
      <w:proofErr w:type="spellStart"/>
      <w:r w:rsidRPr="00326053">
        <w:rPr>
          <w:rFonts w:ascii="Arial" w:hAnsi="Arial" w:cs="Arial"/>
          <w:sz w:val="22"/>
          <w:szCs w:val="22"/>
        </w:rPr>
        <w:t>satu</w:t>
      </w:r>
      <w:proofErr w:type="spellEnd"/>
      <w:r w:rsidRPr="00326053">
        <w:rPr>
          <w:rFonts w:ascii="Arial" w:hAnsi="Arial" w:cs="Arial"/>
          <w:sz w:val="22"/>
          <w:szCs w:val="22"/>
          <w:lang w:val="id-ID"/>
        </w:rPr>
        <w:t xml:space="preserve"> </w:t>
      </w:r>
      <w:proofErr w:type="spellStart"/>
      <w:r w:rsidRPr="00326053">
        <w:rPr>
          <w:rFonts w:ascii="Arial" w:hAnsi="Arial" w:cs="Arial"/>
          <w:sz w:val="22"/>
          <w:szCs w:val="22"/>
        </w:rPr>
        <w:t>konten</w:t>
      </w:r>
      <w:proofErr w:type="spellEnd"/>
      <w:r w:rsidRPr="00326053">
        <w:rPr>
          <w:rFonts w:ascii="Arial" w:hAnsi="Arial" w:cs="Arial"/>
          <w:sz w:val="22"/>
          <w:szCs w:val="22"/>
        </w:rPr>
        <w:t xml:space="preserve"> media </w:t>
      </w:r>
      <w:proofErr w:type="spellStart"/>
      <w:r w:rsidRPr="00326053">
        <w:rPr>
          <w:rFonts w:ascii="Arial" w:hAnsi="Arial" w:cs="Arial"/>
          <w:sz w:val="22"/>
          <w:szCs w:val="22"/>
        </w:rPr>
        <w:t>sosial</w:t>
      </w:r>
      <w:proofErr w:type="spellEnd"/>
      <w:r w:rsidRPr="00326053">
        <w:rPr>
          <w:rFonts w:ascii="Arial" w:hAnsi="Arial" w:cs="Arial"/>
          <w:sz w:val="22"/>
          <w:szCs w:val="22"/>
        </w:rPr>
        <w:t xml:space="preserve"> </w:t>
      </w:r>
      <w:r w:rsidRPr="00326053">
        <w:rPr>
          <w:rFonts w:ascii="Arial" w:hAnsi="Arial" w:cs="Arial"/>
          <w:sz w:val="22"/>
          <w:szCs w:val="22"/>
          <w:lang w:val="id-ID"/>
        </w:rPr>
        <w:t xml:space="preserve">tentang rumah sakit setiap </w:t>
      </w:r>
      <w:proofErr w:type="spellStart"/>
      <w:r w:rsidRPr="00326053">
        <w:rPr>
          <w:rFonts w:ascii="Arial" w:hAnsi="Arial" w:cs="Arial"/>
          <w:sz w:val="22"/>
          <w:szCs w:val="22"/>
        </w:rPr>
        <w:t>bulan</w:t>
      </w:r>
      <w:proofErr w:type="spellEnd"/>
      <w:r w:rsidRPr="00326053">
        <w:rPr>
          <w:rFonts w:ascii="Arial" w:hAnsi="Arial" w:cs="Arial"/>
          <w:sz w:val="22"/>
          <w:szCs w:val="22"/>
          <w:lang w:val="id-ID"/>
        </w:rPr>
        <w:t xml:space="preserve"> selama masa perjanjian dengan jenis artikel adalah Softnews,</w:t>
      </w:r>
      <w:r w:rsidRPr="00326053">
        <w:rPr>
          <w:rFonts w:ascii="Arial" w:hAnsi="Arial" w:cs="Arial"/>
          <w:sz w:val="22"/>
          <w:szCs w:val="22"/>
        </w:rPr>
        <w:t xml:space="preserve"> </w:t>
      </w:r>
      <w:r w:rsidRPr="00326053">
        <w:rPr>
          <w:rFonts w:ascii="Arial" w:hAnsi="Arial" w:cs="Arial"/>
          <w:sz w:val="22"/>
          <w:szCs w:val="22"/>
          <w:lang w:val="id-ID"/>
        </w:rPr>
        <w:t>berita even</w:t>
      </w:r>
      <w:r w:rsidRPr="00326053">
        <w:rPr>
          <w:rFonts w:ascii="Arial" w:hAnsi="Arial" w:cs="Arial"/>
          <w:sz w:val="22"/>
          <w:szCs w:val="22"/>
        </w:rPr>
        <w:t>/</w:t>
      </w:r>
      <w:proofErr w:type="spellStart"/>
      <w:r w:rsidRPr="00326053">
        <w:rPr>
          <w:rFonts w:ascii="Arial" w:hAnsi="Arial" w:cs="Arial"/>
          <w:sz w:val="22"/>
          <w:szCs w:val="22"/>
        </w:rPr>
        <w:t>kegiatan</w:t>
      </w:r>
      <w:proofErr w:type="spellEnd"/>
      <w:r w:rsidRPr="00326053">
        <w:rPr>
          <w:rFonts w:ascii="Arial" w:hAnsi="Arial" w:cs="Arial"/>
          <w:sz w:val="22"/>
          <w:szCs w:val="22"/>
        </w:rPr>
        <w:t xml:space="preserve"> PIHAK KEDUA</w:t>
      </w:r>
      <w:r w:rsidRPr="00326053">
        <w:rPr>
          <w:rFonts w:ascii="Arial" w:hAnsi="Arial" w:cs="Arial"/>
          <w:sz w:val="22"/>
          <w:szCs w:val="22"/>
          <w:lang w:val="id-ID"/>
        </w:rPr>
        <w:t xml:space="preserve">, </w:t>
      </w:r>
      <w:r w:rsidRPr="00326053">
        <w:rPr>
          <w:rFonts w:ascii="Arial" w:hAnsi="Arial" w:cs="Arial"/>
          <w:sz w:val="22"/>
          <w:szCs w:val="22"/>
        </w:rPr>
        <w:t xml:space="preserve">tulisan </w:t>
      </w:r>
      <w:proofErr w:type="spellStart"/>
      <w:r w:rsidRPr="00326053">
        <w:rPr>
          <w:rFonts w:ascii="Arial" w:hAnsi="Arial" w:cs="Arial"/>
          <w:sz w:val="22"/>
          <w:szCs w:val="22"/>
        </w:rPr>
        <w:t>dokter</w:t>
      </w:r>
      <w:proofErr w:type="spellEnd"/>
      <w:r w:rsidRPr="00326053">
        <w:rPr>
          <w:rFonts w:ascii="Arial" w:hAnsi="Arial" w:cs="Arial"/>
          <w:sz w:val="22"/>
          <w:szCs w:val="22"/>
        </w:rPr>
        <w:t xml:space="preserve">, </w:t>
      </w:r>
      <w:r w:rsidRPr="00326053">
        <w:rPr>
          <w:rFonts w:ascii="Arial" w:hAnsi="Arial" w:cs="Arial"/>
          <w:sz w:val="22"/>
          <w:szCs w:val="22"/>
          <w:lang w:val="id-ID"/>
        </w:rPr>
        <w:t>atau feature</w:t>
      </w:r>
    </w:p>
    <w:p w14:paraId="17562F0F" w14:textId="63BE4FCC" w:rsidR="00D31DF3" w:rsidRPr="00326053" w:rsidRDefault="00D31DF3" w:rsidP="00326053">
      <w:pPr>
        <w:pStyle w:val="ListParagraph"/>
        <w:numPr>
          <w:ilvl w:val="0"/>
          <w:numId w:val="20"/>
        </w:numPr>
        <w:spacing w:line="276" w:lineRule="auto"/>
        <w:jc w:val="both"/>
        <w:rPr>
          <w:rFonts w:ascii="Arial" w:hAnsi="Arial" w:cs="Arial"/>
          <w:sz w:val="22"/>
          <w:szCs w:val="22"/>
          <w:lang w:val="id-ID"/>
        </w:rPr>
      </w:pPr>
      <w:r w:rsidRPr="00326053">
        <w:rPr>
          <w:rFonts w:ascii="Arial" w:hAnsi="Arial" w:cs="Arial"/>
          <w:sz w:val="22"/>
          <w:szCs w:val="22"/>
          <w:lang w:val="id-ID"/>
        </w:rPr>
        <w:t xml:space="preserve">PIHAK PERTAMA menerbitkan artikel dengan hari pemuatan artikel </w:t>
      </w:r>
      <w:proofErr w:type="spellStart"/>
      <w:r w:rsidR="005255AD" w:rsidRPr="00326053">
        <w:rPr>
          <w:rFonts w:ascii="Arial" w:hAnsi="Arial" w:cs="Arial"/>
          <w:sz w:val="22"/>
          <w:szCs w:val="22"/>
        </w:rPr>
        <w:t>sesuai</w:t>
      </w:r>
      <w:proofErr w:type="spellEnd"/>
      <w:r w:rsidR="005255AD" w:rsidRPr="00326053">
        <w:rPr>
          <w:rFonts w:ascii="Arial" w:hAnsi="Arial" w:cs="Arial"/>
          <w:sz w:val="22"/>
          <w:szCs w:val="22"/>
        </w:rPr>
        <w:t xml:space="preserve"> </w:t>
      </w:r>
      <w:proofErr w:type="spellStart"/>
      <w:r w:rsidR="005255AD" w:rsidRPr="00326053">
        <w:rPr>
          <w:rFonts w:ascii="Arial" w:hAnsi="Arial" w:cs="Arial"/>
          <w:sz w:val="22"/>
          <w:szCs w:val="22"/>
        </w:rPr>
        <w:t>dengan</w:t>
      </w:r>
      <w:proofErr w:type="spellEnd"/>
      <w:r w:rsidR="005255AD" w:rsidRPr="00326053">
        <w:rPr>
          <w:rFonts w:ascii="Arial" w:hAnsi="Arial" w:cs="Arial"/>
          <w:sz w:val="22"/>
          <w:szCs w:val="22"/>
        </w:rPr>
        <w:t xml:space="preserve"> </w:t>
      </w:r>
      <w:proofErr w:type="spellStart"/>
      <w:r w:rsidR="005255AD" w:rsidRPr="00326053">
        <w:rPr>
          <w:rFonts w:ascii="Arial" w:hAnsi="Arial" w:cs="Arial"/>
          <w:sz w:val="22"/>
          <w:szCs w:val="22"/>
        </w:rPr>
        <w:t>kesepakatan</w:t>
      </w:r>
      <w:proofErr w:type="spellEnd"/>
      <w:r w:rsidR="005255AD" w:rsidRPr="00326053">
        <w:rPr>
          <w:rFonts w:ascii="Arial" w:hAnsi="Arial" w:cs="Arial"/>
          <w:sz w:val="22"/>
          <w:szCs w:val="22"/>
        </w:rPr>
        <w:t>/</w:t>
      </w:r>
      <w:proofErr w:type="spellStart"/>
      <w:r w:rsidR="005255AD" w:rsidRPr="00326053">
        <w:rPr>
          <w:rFonts w:ascii="Arial" w:hAnsi="Arial" w:cs="Arial"/>
          <w:sz w:val="22"/>
          <w:szCs w:val="22"/>
        </w:rPr>
        <w:t>konfirmasi</w:t>
      </w:r>
      <w:proofErr w:type="spellEnd"/>
      <w:r w:rsidR="005255AD" w:rsidRPr="00326053">
        <w:rPr>
          <w:rFonts w:ascii="Arial" w:hAnsi="Arial" w:cs="Arial"/>
          <w:sz w:val="22"/>
          <w:szCs w:val="22"/>
        </w:rPr>
        <w:t xml:space="preserve"> </w:t>
      </w:r>
      <w:proofErr w:type="spellStart"/>
      <w:r w:rsidR="005255AD" w:rsidRPr="00326053">
        <w:rPr>
          <w:rFonts w:ascii="Arial" w:hAnsi="Arial" w:cs="Arial"/>
          <w:sz w:val="22"/>
          <w:szCs w:val="22"/>
        </w:rPr>
        <w:t>dengan</w:t>
      </w:r>
      <w:proofErr w:type="spellEnd"/>
      <w:r w:rsidR="005255AD" w:rsidRPr="00326053">
        <w:rPr>
          <w:rFonts w:ascii="Arial" w:hAnsi="Arial" w:cs="Arial"/>
          <w:sz w:val="22"/>
          <w:szCs w:val="22"/>
        </w:rPr>
        <w:t xml:space="preserve"> PIHAK KEDUA</w:t>
      </w:r>
    </w:p>
    <w:p w14:paraId="60581C40" w14:textId="77777777" w:rsidR="00D31DF3" w:rsidRPr="00326053" w:rsidRDefault="00D31DF3" w:rsidP="00326053">
      <w:pPr>
        <w:pStyle w:val="ListParagraph"/>
        <w:numPr>
          <w:ilvl w:val="0"/>
          <w:numId w:val="20"/>
        </w:numPr>
        <w:spacing w:line="276" w:lineRule="auto"/>
        <w:jc w:val="both"/>
        <w:rPr>
          <w:rFonts w:ascii="Arial" w:hAnsi="Arial" w:cs="Arial"/>
          <w:sz w:val="22"/>
          <w:szCs w:val="22"/>
          <w:lang w:val="id-ID"/>
        </w:rPr>
      </w:pPr>
      <w:r w:rsidRPr="00326053">
        <w:rPr>
          <w:rFonts w:ascii="Arial" w:hAnsi="Arial" w:cs="Arial"/>
          <w:sz w:val="22"/>
          <w:szCs w:val="22"/>
          <w:lang w:val="id-ID"/>
        </w:rPr>
        <w:t>PIHAK PERTAMA wajib mengolah data yang diberikan oleh PIHAK KEDUA dalam bentuk artikel sehingga dapat di terbitkan</w:t>
      </w:r>
    </w:p>
    <w:p w14:paraId="621B705F" w14:textId="77777777" w:rsidR="00D31DF3" w:rsidRPr="00326053" w:rsidRDefault="00D31DF3" w:rsidP="00326053">
      <w:pPr>
        <w:pStyle w:val="ListParagraph"/>
        <w:numPr>
          <w:ilvl w:val="0"/>
          <w:numId w:val="20"/>
        </w:numPr>
        <w:spacing w:line="276" w:lineRule="auto"/>
        <w:jc w:val="both"/>
        <w:rPr>
          <w:rFonts w:ascii="Arial" w:hAnsi="Arial" w:cs="Arial"/>
          <w:sz w:val="22"/>
          <w:szCs w:val="22"/>
          <w:lang w:val="id-ID"/>
        </w:rPr>
      </w:pPr>
      <w:r w:rsidRPr="00326053">
        <w:rPr>
          <w:rFonts w:ascii="Arial" w:hAnsi="Arial" w:cs="Arial"/>
          <w:sz w:val="22"/>
          <w:szCs w:val="22"/>
          <w:lang w:val="id-ID"/>
        </w:rPr>
        <w:t>PIHAK PERTAMA berhak menerima pembayaran dari PIHAK KEDUA sesuai kesepakatan</w:t>
      </w:r>
    </w:p>
    <w:p w14:paraId="51B2DDA7" w14:textId="30CBE99B" w:rsidR="00D31DF3" w:rsidRDefault="00D31DF3" w:rsidP="00326053">
      <w:pPr>
        <w:pStyle w:val="ListParagraph"/>
        <w:numPr>
          <w:ilvl w:val="0"/>
          <w:numId w:val="20"/>
        </w:numPr>
        <w:spacing w:line="276" w:lineRule="auto"/>
        <w:jc w:val="both"/>
        <w:rPr>
          <w:rFonts w:ascii="Arial" w:hAnsi="Arial" w:cs="Arial"/>
          <w:sz w:val="22"/>
          <w:szCs w:val="22"/>
          <w:lang w:val="id-ID"/>
        </w:rPr>
      </w:pPr>
      <w:r w:rsidRPr="00326053">
        <w:rPr>
          <w:rFonts w:ascii="Arial" w:hAnsi="Arial" w:cs="Arial"/>
          <w:sz w:val="22"/>
          <w:szCs w:val="22"/>
          <w:lang w:val="id-ID"/>
        </w:rPr>
        <w:t>PIHAK PERTAMA berhak menerima tema dan data primer sebagai bahan untuk penerbitan artikel dari PIHAK KEDUA</w:t>
      </w:r>
    </w:p>
    <w:p w14:paraId="19CDB481" w14:textId="2EF1DD1C" w:rsidR="00416A20" w:rsidRPr="00416A20" w:rsidRDefault="00416A20" w:rsidP="00416A20">
      <w:pPr>
        <w:pStyle w:val="ListParagraph"/>
        <w:numPr>
          <w:ilvl w:val="0"/>
          <w:numId w:val="20"/>
        </w:numPr>
        <w:spacing w:after="200" w:line="276" w:lineRule="auto"/>
        <w:jc w:val="both"/>
        <w:rPr>
          <w:rFonts w:ascii="Arial" w:hAnsi="Arial" w:cs="Arial"/>
          <w:sz w:val="22"/>
          <w:szCs w:val="22"/>
          <w:lang w:val="id-ID"/>
        </w:rPr>
      </w:pPr>
      <w:r>
        <w:rPr>
          <w:rFonts w:ascii="Arial" w:hAnsi="Arial" w:cs="Arial"/>
          <w:sz w:val="22"/>
          <w:szCs w:val="22"/>
        </w:rPr>
        <w:t xml:space="preserve">PIHAK PERTAMA </w:t>
      </w:r>
      <w:proofErr w:type="spellStart"/>
      <w:r>
        <w:rPr>
          <w:rFonts w:ascii="Arial" w:hAnsi="Arial" w:cs="Arial"/>
          <w:sz w:val="22"/>
          <w:szCs w:val="22"/>
        </w:rPr>
        <w:t>berhak</w:t>
      </w:r>
      <w:proofErr w:type="spellEnd"/>
      <w:r>
        <w:rPr>
          <w:rFonts w:ascii="Arial" w:hAnsi="Arial" w:cs="Arial"/>
          <w:sz w:val="22"/>
          <w:szCs w:val="22"/>
        </w:rPr>
        <w:t xml:space="preserve"> </w:t>
      </w:r>
      <w:proofErr w:type="spellStart"/>
      <w:r>
        <w:rPr>
          <w:rFonts w:ascii="Arial" w:hAnsi="Arial" w:cs="Arial"/>
          <w:sz w:val="22"/>
          <w:szCs w:val="22"/>
        </w:rPr>
        <w:t>memberikan</w:t>
      </w:r>
      <w:proofErr w:type="spellEnd"/>
      <w:r>
        <w:rPr>
          <w:rFonts w:ascii="Arial" w:hAnsi="Arial" w:cs="Arial"/>
          <w:sz w:val="22"/>
          <w:szCs w:val="22"/>
        </w:rPr>
        <w:t xml:space="preserve"> </w:t>
      </w:r>
      <w:proofErr w:type="spellStart"/>
      <w:r>
        <w:rPr>
          <w:rFonts w:ascii="Arial" w:hAnsi="Arial" w:cs="Arial"/>
          <w:sz w:val="22"/>
          <w:szCs w:val="22"/>
        </w:rPr>
        <w:t>pelatihan</w:t>
      </w:r>
      <w:proofErr w:type="spellEnd"/>
      <w:r>
        <w:rPr>
          <w:rFonts w:ascii="Arial" w:hAnsi="Arial" w:cs="Arial"/>
          <w:sz w:val="22"/>
          <w:szCs w:val="22"/>
        </w:rPr>
        <w:t xml:space="preserve"> </w:t>
      </w:r>
      <w:proofErr w:type="spellStart"/>
      <w:r>
        <w:rPr>
          <w:rFonts w:ascii="Arial" w:hAnsi="Arial" w:cs="Arial"/>
          <w:sz w:val="22"/>
          <w:szCs w:val="22"/>
        </w:rPr>
        <w:t>dengan</w:t>
      </w:r>
      <w:proofErr w:type="spellEnd"/>
      <w:r>
        <w:rPr>
          <w:rFonts w:ascii="Arial" w:hAnsi="Arial" w:cs="Arial"/>
          <w:sz w:val="22"/>
          <w:szCs w:val="22"/>
        </w:rPr>
        <w:t xml:space="preserve"> </w:t>
      </w:r>
      <w:proofErr w:type="spellStart"/>
      <w:r>
        <w:rPr>
          <w:rFonts w:ascii="Arial" w:hAnsi="Arial" w:cs="Arial"/>
          <w:sz w:val="22"/>
          <w:szCs w:val="22"/>
        </w:rPr>
        <w:t>materi</w:t>
      </w:r>
      <w:proofErr w:type="spellEnd"/>
      <w:r>
        <w:rPr>
          <w:rFonts w:ascii="Arial" w:hAnsi="Arial" w:cs="Arial"/>
          <w:sz w:val="22"/>
          <w:szCs w:val="22"/>
        </w:rPr>
        <w:t xml:space="preserve"> yang </w:t>
      </w:r>
      <w:proofErr w:type="spellStart"/>
      <w:r>
        <w:rPr>
          <w:rFonts w:ascii="Arial" w:hAnsi="Arial" w:cs="Arial"/>
          <w:sz w:val="22"/>
          <w:szCs w:val="22"/>
        </w:rPr>
        <w:t>sudah</w:t>
      </w:r>
      <w:proofErr w:type="spellEnd"/>
      <w:r>
        <w:rPr>
          <w:rFonts w:ascii="Arial" w:hAnsi="Arial" w:cs="Arial"/>
          <w:sz w:val="22"/>
          <w:szCs w:val="22"/>
        </w:rPr>
        <w:t xml:space="preserve"> </w:t>
      </w:r>
      <w:proofErr w:type="spellStart"/>
      <w:r>
        <w:rPr>
          <w:rFonts w:ascii="Arial" w:hAnsi="Arial" w:cs="Arial"/>
          <w:sz w:val="22"/>
          <w:szCs w:val="22"/>
        </w:rPr>
        <w:t>disepakati</w:t>
      </w:r>
      <w:proofErr w:type="spellEnd"/>
      <w:r>
        <w:rPr>
          <w:rFonts w:ascii="Arial" w:hAnsi="Arial" w:cs="Arial"/>
          <w:sz w:val="22"/>
          <w:szCs w:val="22"/>
        </w:rPr>
        <w:t xml:space="preserve"> PARA PIHAK </w:t>
      </w:r>
      <w:proofErr w:type="spellStart"/>
      <w:r>
        <w:rPr>
          <w:rFonts w:ascii="Arial" w:hAnsi="Arial" w:cs="Arial"/>
          <w:sz w:val="22"/>
          <w:szCs w:val="22"/>
        </w:rPr>
        <w:t>sesuai</w:t>
      </w:r>
      <w:proofErr w:type="spellEnd"/>
      <w:r>
        <w:rPr>
          <w:rFonts w:ascii="Arial" w:hAnsi="Arial" w:cs="Arial"/>
          <w:sz w:val="22"/>
          <w:szCs w:val="22"/>
        </w:rPr>
        <w:t xml:space="preserve"> </w:t>
      </w:r>
      <w:proofErr w:type="spellStart"/>
      <w:r>
        <w:rPr>
          <w:rFonts w:ascii="Arial" w:hAnsi="Arial" w:cs="Arial"/>
          <w:sz w:val="22"/>
          <w:szCs w:val="22"/>
        </w:rPr>
        <w:t>jadwal</w:t>
      </w:r>
      <w:proofErr w:type="spellEnd"/>
      <w:r>
        <w:rPr>
          <w:rFonts w:ascii="Arial" w:hAnsi="Arial" w:cs="Arial"/>
          <w:sz w:val="22"/>
          <w:szCs w:val="22"/>
        </w:rPr>
        <w:t xml:space="preserve"> yang </w:t>
      </w:r>
      <w:proofErr w:type="spellStart"/>
      <w:r>
        <w:rPr>
          <w:rFonts w:ascii="Arial" w:hAnsi="Arial" w:cs="Arial"/>
          <w:sz w:val="22"/>
          <w:szCs w:val="22"/>
        </w:rPr>
        <w:t>ditentukan</w:t>
      </w:r>
      <w:proofErr w:type="spellEnd"/>
    </w:p>
    <w:p w14:paraId="71A7A258" w14:textId="5CAD9906" w:rsidR="009518B2" w:rsidRDefault="009518B2" w:rsidP="009518B2">
      <w:pPr>
        <w:pStyle w:val="ListParagraph"/>
        <w:numPr>
          <w:ilvl w:val="0"/>
          <w:numId w:val="20"/>
        </w:numPr>
        <w:spacing w:after="200" w:line="276" w:lineRule="auto"/>
        <w:jc w:val="both"/>
        <w:rPr>
          <w:rFonts w:ascii="Arial" w:hAnsi="Arial" w:cs="Arial"/>
          <w:sz w:val="22"/>
          <w:szCs w:val="22"/>
          <w:lang w:val="id-ID"/>
        </w:rPr>
      </w:pPr>
      <w:r w:rsidRPr="009518B2">
        <w:rPr>
          <w:rFonts w:ascii="Arial" w:hAnsi="Arial" w:cs="Arial"/>
          <w:sz w:val="22"/>
          <w:szCs w:val="22"/>
          <w:lang w:val="id-ID"/>
        </w:rPr>
        <w:t xml:space="preserve">PIHAK PERTAMA </w:t>
      </w:r>
      <w:proofErr w:type="spellStart"/>
      <w:r w:rsidRPr="009518B2">
        <w:rPr>
          <w:rFonts w:ascii="Arial" w:hAnsi="Arial" w:cs="Arial"/>
          <w:sz w:val="22"/>
          <w:szCs w:val="22"/>
        </w:rPr>
        <w:t>akan</w:t>
      </w:r>
      <w:proofErr w:type="spellEnd"/>
      <w:r w:rsidRPr="009518B2">
        <w:rPr>
          <w:rFonts w:ascii="Arial" w:hAnsi="Arial" w:cs="Arial"/>
          <w:sz w:val="22"/>
          <w:szCs w:val="22"/>
        </w:rPr>
        <w:t xml:space="preserve"> </w:t>
      </w:r>
      <w:proofErr w:type="spellStart"/>
      <w:r w:rsidRPr="009518B2">
        <w:rPr>
          <w:rFonts w:ascii="Arial" w:hAnsi="Arial" w:cs="Arial"/>
          <w:sz w:val="22"/>
          <w:szCs w:val="22"/>
        </w:rPr>
        <w:t>memberikan</w:t>
      </w:r>
      <w:proofErr w:type="spellEnd"/>
      <w:r w:rsidRPr="009518B2">
        <w:rPr>
          <w:rFonts w:ascii="Arial" w:hAnsi="Arial" w:cs="Arial"/>
          <w:sz w:val="22"/>
          <w:szCs w:val="22"/>
        </w:rPr>
        <w:t xml:space="preserve"> </w:t>
      </w:r>
      <w:r w:rsidRPr="009518B2">
        <w:rPr>
          <w:rFonts w:ascii="Arial" w:hAnsi="Arial" w:cs="Arial"/>
          <w:sz w:val="22"/>
          <w:szCs w:val="22"/>
          <w:lang w:val="id-ID"/>
        </w:rPr>
        <w:t xml:space="preserve">koran Radar Malang Jawa Pos </w:t>
      </w:r>
      <w:proofErr w:type="spellStart"/>
      <w:r w:rsidRPr="009518B2">
        <w:rPr>
          <w:rFonts w:ascii="Arial" w:hAnsi="Arial" w:cs="Arial"/>
          <w:sz w:val="22"/>
          <w:szCs w:val="22"/>
        </w:rPr>
        <w:t>sebanyak</w:t>
      </w:r>
      <w:proofErr w:type="spellEnd"/>
      <w:r w:rsidRPr="009518B2">
        <w:rPr>
          <w:rFonts w:ascii="Arial" w:hAnsi="Arial" w:cs="Arial"/>
          <w:sz w:val="22"/>
          <w:szCs w:val="22"/>
        </w:rPr>
        <w:t xml:space="preserve"> 20</w:t>
      </w:r>
      <w:r w:rsidRPr="009518B2">
        <w:rPr>
          <w:rFonts w:ascii="Arial" w:hAnsi="Arial" w:cs="Arial"/>
          <w:sz w:val="22"/>
          <w:szCs w:val="22"/>
          <w:lang w:val="id-ID"/>
        </w:rPr>
        <w:t xml:space="preserve"> eksemplar per hari selama masa perjanjian</w:t>
      </w:r>
    </w:p>
    <w:p w14:paraId="55EE3425" w14:textId="0FBC358B" w:rsidR="00FF4D83" w:rsidRDefault="009518B2" w:rsidP="00326053">
      <w:pPr>
        <w:pStyle w:val="ListParagraph"/>
        <w:numPr>
          <w:ilvl w:val="0"/>
          <w:numId w:val="20"/>
        </w:numPr>
        <w:spacing w:after="200" w:line="276" w:lineRule="auto"/>
        <w:jc w:val="both"/>
        <w:rPr>
          <w:rFonts w:ascii="Arial" w:hAnsi="Arial" w:cs="Arial"/>
          <w:sz w:val="22"/>
          <w:szCs w:val="22"/>
        </w:rPr>
      </w:pPr>
      <w:r w:rsidRPr="00124DF0">
        <w:rPr>
          <w:rFonts w:ascii="Arial" w:hAnsi="Arial" w:cs="Arial"/>
          <w:sz w:val="22"/>
          <w:szCs w:val="22"/>
          <w:lang w:val="id-ID"/>
        </w:rPr>
        <w:t xml:space="preserve">PIHAK PERTAMA </w:t>
      </w:r>
      <w:proofErr w:type="spellStart"/>
      <w:r w:rsidRPr="00124DF0">
        <w:rPr>
          <w:rFonts w:ascii="Arial" w:hAnsi="Arial" w:cs="Arial"/>
          <w:sz w:val="22"/>
          <w:szCs w:val="22"/>
        </w:rPr>
        <w:t>mengirimkan</w:t>
      </w:r>
      <w:proofErr w:type="spellEnd"/>
      <w:r w:rsidRPr="00124DF0">
        <w:rPr>
          <w:rFonts w:ascii="Arial" w:hAnsi="Arial" w:cs="Arial"/>
          <w:sz w:val="22"/>
          <w:szCs w:val="22"/>
          <w:lang w:val="id-ID"/>
        </w:rPr>
        <w:t xml:space="preserve"> Koran Radar Malang Jawa Pos </w:t>
      </w:r>
      <w:proofErr w:type="spellStart"/>
      <w:r w:rsidRPr="00124DF0">
        <w:rPr>
          <w:rFonts w:ascii="Arial" w:hAnsi="Arial" w:cs="Arial"/>
          <w:sz w:val="22"/>
          <w:szCs w:val="22"/>
        </w:rPr>
        <w:t>sebanyak</w:t>
      </w:r>
      <w:proofErr w:type="spellEnd"/>
      <w:r w:rsidRPr="00124DF0">
        <w:rPr>
          <w:rFonts w:ascii="Arial" w:hAnsi="Arial" w:cs="Arial"/>
          <w:sz w:val="22"/>
          <w:szCs w:val="22"/>
        </w:rPr>
        <w:t xml:space="preserve"> 20</w:t>
      </w:r>
      <w:r w:rsidRPr="00124DF0">
        <w:rPr>
          <w:rFonts w:ascii="Arial" w:hAnsi="Arial" w:cs="Arial"/>
          <w:sz w:val="22"/>
          <w:szCs w:val="22"/>
          <w:lang w:val="id-ID"/>
        </w:rPr>
        <w:t xml:space="preserve"> eksemplar per </w:t>
      </w:r>
      <w:proofErr w:type="spellStart"/>
      <w:r w:rsidRPr="00124DF0">
        <w:rPr>
          <w:rFonts w:ascii="Arial" w:hAnsi="Arial" w:cs="Arial"/>
          <w:sz w:val="22"/>
          <w:szCs w:val="22"/>
        </w:rPr>
        <w:t>hari</w:t>
      </w:r>
      <w:proofErr w:type="spellEnd"/>
      <w:r w:rsidRPr="00124DF0">
        <w:rPr>
          <w:rFonts w:ascii="Arial" w:hAnsi="Arial" w:cs="Arial"/>
          <w:sz w:val="22"/>
          <w:szCs w:val="22"/>
        </w:rPr>
        <w:t xml:space="preserve"> </w:t>
      </w:r>
      <w:proofErr w:type="spellStart"/>
      <w:r w:rsidRPr="00124DF0">
        <w:rPr>
          <w:rFonts w:ascii="Arial" w:hAnsi="Arial" w:cs="Arial"/>
          <w:sz w:val="22"/>
          <w:szCs w:val="22"/>
        </w:rPr>
        <w:t>kepada</w:t>
      </w:r>
      <w:proofErr w:type="spellEnd"/>
      <w:r w:rsidRPr="00124DF0">
        <w:rPr>
          <w:rFonts w:ascii="Arial" w:hAnsi="Arial" w:cs="Arial"/>
          <w:sz w:val="22"/>
          <w:szCs w:val="22"/>
        </w:rPr>
        <w:t xml:space="preserve"> </w:t>
      </w:r>
      <w:r w:rsidRPr="00124DF0">
        <w:rPr>
          <w:rFonts w:ascii="Arial" w:hAnsi="Arial" w:cs="Arial"/>
          <w:sz w:val="22"/>
          <w:szCs w:val="22"/>
          <w:lang w:val="id-ID"/>
        </w:rPr>
        <w:t>PIHAK KEDUA</w:t>
      </w:r>
      <w:r w:rsidRPr="00124DF0">
        <w:rPr>
          <w:rFonts w:ascii="Arial" w:hAnsi="Arial" w:cs="Arial"/>
          <w:sz w:val="22"/>
          <w:szCs w:val="22"/>
        </w:rPr>
        <w:t xml:space="preserve"> </w:t>
      </w:r>
      <w:proofErr w:type="spellStart"/>
      <w:r w:rsidRPr="00124DF0">
        <w:rPr>
          <w:rFonts w:ascii="Arial" w:hAnsi="Arial" w:cs="Arial"/>
          <w:sz w:val="22"/>
          <w:szCs w:val="22"/>
        </w:rPr>
        <w:t>sesuai</w:t>
      </w:r>
      <w:proofErr w:type="spellEnd"/>
      <w:r w:rsidRPr="00124DF0">
        <w:rPr>
          <w:rFonts w:ascii="Arial" w:hAnsi="Arial" w:cs="Arial"/>
          <w:sz w:val="22"/>
          <w:szCs w:val="22"/>
        </w:rPr>
        <w:t xml:space="preserve"> </w:t>
      </w:r>
      <w:proofErr w:type="spellStart"/>
      <w:r w:rsidRPr="00124DF0">
        <w:rPr>
          <w:rFonts w:ascii="Arial" w:hAnsi="Arial" w:cs="Arial"/>
          <w:sz w:val="22"/>
          <w:szCs w:val="22"/>
        </w:rPr>
        <w:t>alamat</w:t>
      </w:r>
      <w:proofErr w:type="spellEnd"/>
      <w:r w:rsidRPr="00124DF0">
        <w:rPr>
          <w:rFonts w:ascii="Arial" w:hAnsi="Arial" w:cs="Arial"/>
          <w:sz w:val="22"/>
          <w:szCs w:val="22"/>
        </w:rPr>
        <w:t xml:space="preserve"> </w:t>
      </w:r>
      <w:proofErr w:type="spellStart"/>
      <w:r w:rsidRPr="00124DF0">
        <w:rPr>
          <w:rFonts w:ascii="Arial" w:hAnsi="Arial" w:cs="Arial"/>
          <w:sz w:val="22"/>
          <w:szCs w:val="22"/>
        </w:rPr>
        <w:t>pengiriman</w:t>
      </w:r>
      <w:proofErr w:type="spellEnd"/>
      <w:r w:rsidRPr="00124DF0">
        <w:rPr>
          <w:rFonts w:ascii="Arial" w:hAnsi="Arial" w:cs="Arial"/>
          <w:sz w:val="22"/>
          <w:szCs w:val="22"/>
        </w:rPr>
        <w:t xml:space="preserve"> yang </w:t>
      </w:r>
      <w:proofErr w:type="spellStart"/>
      <w:r w:rsidRPr="00124DF0">
        <w:rPr>
          <w:rFonts w:ascii="Arial" w:hAnsi="Arial" w:cs="Arial"/>
          <w:sz w:val="22"/>
          <w:szCs w:val="22"/>
        </w:rPr>
        <w:t>s</w:t>
      </w:r>
      <w:r w:rsidR="00124DF0" w:rsidRPr="00124DF0">
        <w:rPr>
          <w:rFonts w:ascii="Arial" w:hAnsi="Arial" w:cs="Arial"/>
          <w:sz w:val="22"/>
          <w:szCs w:val="22"/>
        </w:rPr>
        <w:t>udah</w:t>
      </w:r>
      <w:proofErr w:type="spellEnd"/>
      <w:r w:rsidR="00124DF0" w:rsidRPr="00124DF0">
        <w:rPr>
          <w:rFonts w:ascii="Arial" w:hAnsi="Arial" w:cs="Arial"/>
          <w:sz w:val="22"/>
          <w:szCs w:val="22"/>
        </w:rPr>
        <w:t xml:space="preserve"> </w:t>
      </w:r>
      <w:proofErr w:type="spellStart"/>
      <w:r w:rsidR="00124DF0" w:rsidRPr="00124DF0">
        <w:rPr>
          <w:rFonts w:ascii="Arial" w:hAnsi="Arial" w:cs="Arial"/>
          <w:sz w:val="22"/>
          <w:szCs w:val="22"/>
        </w:rPr>
        <w:t>disepakati</w:t>
      </w:r>
      <w:proofErr w:type="spellEnd"/>
    </w:p>
    <w:p w14:paraId="425EDC14" w14:textId="77777777" w:rsidR="00416A20" w:rsidRPr="00124DF0" w:rsidRDefault="00416A20" w:rsidP="00416A20">
      <w:pPr>
        <w:pStyle w:val="ListParagraph"/>
        <w:spacing w:after="200" w:line="276" w:lineRule="auto"/>
        <w:jc w:val="both"/>
        <w:rPr>
          <w:rFonts w:ascii="Arial" w:hAnsi="Arial" w:cs="Arial"/>
          <w:sz w:val="22"/>
          <w:szCs w:val="22"/>
        </w:rPr>
      </w:pPr>
    </w:p>
    <w:p w14:paraId="2E535F89" w14:textId="77777777" w:rsidR="00617258" w:rsidRPr="00326053" w:rsidRDefault="00617258" w:rsidP="00326053">
      <w:pPr>
        <w:pStyle w:val="ListParagraph"/>
        <w:spacing w:line="276" w:lineRule="auto"/>
        <w:jc w:val="both"/>
        <w:rPr>
          <w:rFonts w:ascii="Arial" w:hAnsi="Arial" w:cs="Arial"/>
          <w:sz w:val="22"/>
          <w:szCs w:val="22"/>
        </w:rPr>
      </w:pPr>
    </w:p>
    <w:p w14:paraId="68EEF63A" w14:textId="77777777" w:rsidR="00D31DF3" w:rsidRPr="00326053" w:rsidRDefault="001310B0" w:rsidP="00326053">
      <w:pPr>
        <w:spacing w:after="200" w:line="276" w:lineRule="auto"/>
        <w:ind w:left="142"/>
        <w:jc w:val="both"/>
        <w:rPr>
          <w:rFonts w:ascii="Arial" w:hAnsi="Arial" w:cs="Arial"/>
          <w:b/>
          <w:sz w:val="22"/>
          <w:szCs w:val="22"/>
          <w:lang w:val="id-ID"/>
        </w:rPr>
      </w:pPr>
      <w:r w:rsidRPr="00326053">
        <w:rPr>
          <w:rFonts w:ascii="Arial" w:hAnsi="Arial" w:cs="Arial"/>
          <w:b/>
          <w:sz w:val="22"/>
          <w:szCs w:val="22"/>
          <w:lang w:val="id-ID"/>
        </w:rPr>
        <w:lastRenderedPageBreak/>
        <w:t>K</w:t>
      </w:r>
      <w:r w:rsidR="00D31DF3" w:rsidRPr="00326053">
        <w:rPr>
          <w:rFonts w:ascii="Arial" w:hAnsi="Arial" w:cs="Arial"/>
          <w:b/>
          <w:sz w:val="22"/>
          <w:szCs w:val="22"/>
          <w:lang w:val="id-ID"/>
        </w:rPr>
        <w:t>EWAJIBAN PIHAK KEDUA</w:t>
      </w:r>
    </w:p>
    <w:p w14:paraId="3268F712" w14:textId="198495FE" w:rsidR="00D31DF3" w:rsidRPr="00326053" w:rsidRDefault="00D31DF3" w:rsidP="00124DF0">
      <w:pPr>
        <w:pStyle w:val="ListParagraph"/>
        <w:numPr>
          <w:ilvl w:val="0"/>
          <w:numId w:val="29"/>
        </w:numPr>
        <w:spacing w:after="200" w:line="276" w:lineRule="auto"/>
        <w:jc w:val="both"/>
        <w:rPr>
          <w:rFonts w:ascii="Arial" w:hAnsi="Arial" w:cs="Arial"/>
          <w:sz w:val="22"/>
          <w:szCs w:val="22"/>
          <w:lang w:val="id-ID"/>
        </w:rPr>
      </w:pPr>
      <w:r w:rsidRPr="00326053">
        <w:rPr>
          <w:rFonts w:ascii="Arial" w:hAnsi="Arial" w:cs="Arial"/>
          <w:sz w:val="22"/>
          <w:szCs w:val="22"/>
          <w:lang w:val="id-ID"/>
        </w:rPr>
        <w:t xml:space="preserve">PIHAK KEDUA berkewajiban berlangganan koran Radar Malang Jawa Pos </w:t>
      </w:r>
      <w:proofErr w:type="spellStart"/>
      <w:r w:rsidR="00EA3A0F" w:rsidRPr="00326053">
        <w:rPr>
          <w:rFonts w:ascii="Arial" w:hAnsi="Arial" w:cs="Arial"/>
          <w:sz w:val="22"/>
          <w:szCs w:val="22"/>
        </w:rPr>
        <w:t>sebanyak</w:t>
      </w:r>
      <w:proofErr w:type="spellEnd"/>
      <w:r w:rsidR="005255AD" w:rsidRPr="00326053">
        <w:rPr>
          <w:rFonts w:ascii="Arial" w:hAnsi="Arial" w:cs="Arial"/>
          <w:sz w:val="22"/>
          <w:szCs w:val="22"/>
        </w:rPr>
        <w:t xml:space="preserve"> </w:t>
      </w:r>
      <w:r w:rsidR="0052663A" w:rsidRPr="00326053">
        <w:rPr>
          <w:rFonts w:ascii="Arial" w:hAnsi="Arial" w:cs="Arial"/>
          <w:sz w:val="22"/>
          <w:szCs w:val="22"/>
        </w:rPr>
        <w:t>2</w:t>
      </w:r>
      <w:r w:rsidR="008F6E70" w:rsidRPr="00326053">
        <w:rPr>
          <w:rFonts w:ascii="Arial" w:hAnsi="Arial" w:cs="Arial"/>
          <w:sz w:val="22"/>
          <w:szCs w:val="22"/>
        </w:rPr>
        <w:t>0</w:t>
      </w:r>
      <w:r w:rsidRPr="00326053">
        <w:rPr>
          <w:rFonts w:ascii="Arial" w:hAnsi="Arial" w:cs="Arial"/>
          <w:sz w:val="22"/>
          <w:szCs w:val="22"/>
          <w:lang w:val="id-ID"/>
        </w:rPr>
        <w:t xml:space="preserve"> eksemplar per hari selama masa perjanjian</w:t>
      </w:r>
    </w:p>
    <w:p w14:paraId="7FDB4BDF" w14:textId="5D4A481D" w:rsidR="006F4066" w:rsidRPr="00326053" w:rsidRDefault="00D31DF3" w:rsidP="00124DF0">
      <w:pPr>
        <w:pStyle w:val="ListParagraph"/>
        <w:numPr>
          <w:ilvl w:val="0"/>
          <w:numId w:val="29"/>
        </w:numPr>
        <w:spacing w:after="200" w:line="276" w:lineRule="auto"/>
        <w:jc w:val="both"/>
        <w:rPr>
          <w:rFonts w:ascii="Arial" w:hAnsi="Arial" w:cs="Arial"/>
          <w:sz w:val="22"/>
          <w:szCs w:val="22"/>
          <w:lang w:val="id-ID"/>
        </w:rPr>
      </w:pPr>
      <w:r w:rsidRPr="00326053">
        <w:rPr>
          <w:rFonts w:ascii="Arial" w:hAnsi="Arial" w:cs="Arial"/>
          <w:sz w:val="22"/>
          <w:szCs w:val="22"/>
          <w:lang w:val="id-ID"/>
        </w:rPr>
        <w:t xml:space="preserve">PIHAK KEDUA berkewajiban melakukan pembayaran berlangganan per bulan dengan biaya sebesar Rp. </w:t>
      </w:r>
      <w:proofErr w:type="gramStart"/>
      <w:r w:rsidR="0052663A" w:rsidRPr="00326053">
        <w:rPr>
          <w:rFonts w:ascii="Arial" w:hAnsi="Arial" w:cs="Arial"/>
          <w:sz w:val="22"/>
          <w:szCs w:val="22"/>
        </w:rPr>
        <w:t>3.0</w:t>
      </w:r>
      <w:r w:rsidRPr="00326053">
        <w:rPr>
          <w:rFonts w:ascii="Arial" w:hAnsi="Arial" w:cs="Arial"/>
          <w:sz w:val="22"/>
          <w:szCs w:val="22"/>
          <w:lang w:val="id-ID"/>
        </w:rPr>
        <w:t>00.000,-</w:t>
      </w:r>
      <w:proofErr w:type="gramEnd"/>
      <w:r w:rsidRPr="00326053">
        <w:rPr>
          <w:rFonts w:ascii="Arial" w:hAnsi="Arial" w:cs="Arial"/>
          <w:sz w:val="22"/>
          <w:szCs w:val="22"/>
          <w:lang w:val="id-ID"/>
        </w:rPr>
        <w:t xml:space="preserve"> ( </w:t>
      </w:r>
      <w:proofErr w:type="spellStart"/>
      <w:r w:rsidR="0052663A" w:rsidRPr="00326053">
        <w:rPr>
          <w:rFonts w:ascii="Arial" w:hAnsi="Arial" w:cs="Arial"/>
          <w:sz w:val="22"/>
          <w:szCs w:val="22"/>
        </w:rPr>
        <w:t>Tiga</w:t>
      </w:r>
      <w:proofErr w:type="spellEnd"/>
      <w:r w:rsidR="00113472" w:rsidRPr="00326053">
        <w:rPr>
          <w:rFonts w:ascii="Arial" w:hAnsi="Arial" w:cs="Arial"/>
          <w:sz w:val="22"/>
          <w:szCs w:val="22"/>
        </w:rPr>
        <w:t xml:space="preserve"> Juta </w:t>
      </w:r>
      <w:r w:rsidRPr="00326053">
        <w:rPr>
          <w:rFonts w:ascii="Arial" w:hAnsi="Arial" w:cs="Arial"/>
          <w:sz w:val="22"/>
          <w:szCs w:val="22"/>
          <w:lang w:val="id-ID"/>
        </w:rPr>
        <w:t>Rupiah)</w:t>
      </w:r>
    </w:p>
    <w:p w14:paraId="2E7672CE" w14:textId="4F96BB70" w:rsidR="009518B2" w:rsidRPr="00124DF0" w:rsidRDefault="00D31DF3" w:rsidP="00124DF0">
      <w:pPr>
        <w:pStyle w:val="ListParagraph"/>
        <w:numPr>
          <w:ilvl w:val="0"/>
          <w:numId w:val="29"/>
        </w:numPr>
        <w:spacing w:after="200" w:line="276" w:lineRule="auto"/>
        <w:jc w:val="both"/>
        <w:rPr>
          <w:rFonts w:ascii="Arial" w:hAnsi="Arial" w:cs="Arial"/>
          <w:sz w:val="22"/>
          <w:szCs w:val="22"/>
          <w:lang w:val="id-ID"/>
        </w:rPr>
      </w:pPr>
      <w:r w:rsidRPr="00326053">
        <w:rPr>
          <w:rFonts w:ascii="Arial" w:hAnsi="Arial" w:cs="Arial"/>
          <w:sz w:val="22"/>
          <w:szCs w:val="22"/>
          <w:lang w:val="id-ID"/>
        </w:rPr>
        <w:t xml:space="preserve">PIHAK KEDUA berhak menerima Koran Radar Malang Jawa Pos </w:t>
      </w:r>
      <w:proofErr w:type="spellStart"/>
      <w:r w:rsidR="00EA3A0F" w:rsidRPr="00326053">
        <w:rPr>
          <w:rFonts w:ascii="Arial" w:hAnsi="Arial" w:cs="Arial"/>
          <w:sz w:val="22"/>
          <w:szCs w:val="22"/>
        </w:rPr>
        <w:t>sebanyak</w:t>
      </w:r>
      <w:proofErr w:type="spellEnd"/>
      <w:r w:rsidR="005255AD" w:rsidRPr="00326053">
        <w:rPr>
          <w:rFonts w:ascii="Arial" w:hAnsi="Arial" w:cs="Arial"/>
          <w:sz w:val="22"/>
          <w:szCs w:val="22"/>
        </w:rPr>
        <w:t xml:space="preserve"> </w:t>
      </w:r>
      <w:r w:rsidR="0052663A" w:rsidRPr="00326053">
        <w:rPr>
          <w:rFonts w:ascii="Arial" w:hAnsi="Arial" w:cs="Arial"/>
          <w:sz w:val="22"/>
          <w:szCs w:val="22"/>
        </w:rPr>
        <w:t>2</w:t>
      </w:r>
      <w:r w:rsidR="00B2628D" w:rsidRPr="00326053">
        <w:rPr>
          <w:rFonts w:ascii="Arial" w:hAnsi="Arial" w:cs="Arial"/>
          <w:sz w:val="22"/>
          <w:szCs w:val="22"/>
        </w:rPr>
        <w:t>0</w:t>
      </w:r>
      <w:r w:rsidRPr="00326053">
        <w:rPr>
          <w:rFonts w:ascii="Arial" w:hAnsi="Arial" w:cs="Arial"/>
          <w:sz w:val="22"/>
          <w:szCs w:val="22"/>
          <w:lang w:val="id-ID"/>
        </w:rPr>
        <w:t xml:space="preserve"> eksemplar per </w:t>
      </w:r>
      <w:proofErr w:type="spellStart"/>
      <w:r w:rsidR="00EA3A0F" w:rsidRPr="00326053">
        <w:rPr>
          <w:rFonts w:ascii="Arial" w:hAnsi="Arial" w:cs="Arial"/>
          <w:sz w:val="22"/>
          <w:szCs w:val="22"/>
        </w:rPr>
        <w:t>hari</w:t>
      </w:r>
      <w:proofErr w:type="spellEnd"/>
      <w:r w:rsidR="0044069F" w:rsidRPr="00326053">
        <w:rPr>
          <w:rFonts w:ascii="Arial" w:hAnsi="Arial" w:cs="Arial"/>
          <w:sz w:val="22"/>
          <w:szCs w:val="22"/>
        </w:rPr>
        <w:t xml:space="preserve"> </w:t>
      </w:r>
      <w:r w:rsidRPr="00326053">
        <w:rPr>
          <w:rFonts w:ascii="Arial" w:hAnsi="Arial" w:cs="Arial"/>
          <w:sz w:val="22"/>
          <w:szCs w:val="22"/>
          <w:lang w:val="id-ID"/>
        </w:rPr>
        <w:t>selama masa perjanjian</w:t>
      </w:r>
    </w:p>
    <w:p w14:paraId="1B9206A0" w14:textId="77777777" w:rsidR="00D31DF3" w:rsidRPr="00326053" w:rsidRDefault="00D31DF3" w:rsidP="00124DF0">
      <w:pPr>
        <w:pStyle w:val="ListParagraph"/>
        <w:numPr>
          <w:ilvl w:val="0"/>
          <w:numId w:val="29"/>
        </w:numPr>
        <w:spacing w:after="200" w:line="276" w:lineRule="auto"/>
        <w:jc w:val="both"/>
        <w:rPr>
          <w:rFonts w:ascii="Arial" w:hAnsi="Arial" w:cs="Arial"/>
          <w:sz w:val="22"/>
          <w:szCs w:val="22"/>
          <w:lang w:val="id-ID"/>
        </w:rPr>
      </w:pPr>
      <w:r w:rsidRPr="00326053">
        <w:rPr>
          <w:rFonts w:ascii="Arial" w:hAnsi="Arial" w:cs="Arial"/>
          <w:sz w:val="22"/>
          <w:szCs w:val="22"/>
          <w:lang w:val="id-ID"/>
        </w:rPr>
        <w:t>PIHAK KEDUA berhak menentukan tema dan menyediakan data primer guna kelengkapan artikel</w:t>
      </w:r>
    </w:p>
    <w:p w14:paraId="44DC1C1B" w14:textId="06711D97" w:rsidR="009518B2" w:rsidRPr="00416A20" w:rsidRDefault="00D31DF3" w:rsidP="00124DF0">
      <w:pPr>
        <w:pStyle w:val="ListParagraph"/>
        <w:numPr>
          <w:ilvl w:val="0"/>
          <w:numId w:val="29"/>
        </w:numPr>
        <w:spacing w:after="200" w:line="276" w:lineRule="auto"/>
        <w:jc w:val="both"/>
        <w:rPr>
          <w:rFonts w:ascii="Arial" w:hAnsi="Arial" w:cs="Arial"/>
          <w:sz w:val="22"/>
          <w:szCs w:val="22"/>
          <w:lang w:val="id-ID"/>
        </w:rPr>
      </w:pPr>
      <w:r w:rsidRPr="00326053">
        <w:rPr>
          <w:rFonts w:ascii="Arial" w:hAnsi="Arial" w:cs="Arial"/>
          <w:sz w:val="22"/>
          <w:szCs w:val="22"/>
          <w:lang w:val="id-ID"/>
        </w:rPr>
        <w:t xml:space="preserve">PIHAK KEDUA berhak diterbitkan di surat Kabar Radar Malang setiap bulannya dengan </w:t>
      </w:r>
      <w:r w:rsidR="0052663A" w:rsidRPr="00326053">
        <w:rPr>
          <w:rFonts w:ascii="Arial" w:hAnsi="Arial" w:cs="Arial"/>
          <w:sz w:val="22"/>
          <w:szCs w:val="22"/>
        </w:rPr>
        <w:t>2</w:t>
      </w:r>
      <w:r w:rsidRPr="00326053">
        <w:rPr>
          <w:rFonts w:ascii="Arial" w:hAnsi="Arial" w:cs="Arial"/>
          <w:sz w:val="22"/>
          <w:szCs w:val="22"/>
          <w:lang w:val="id-ID"/>
        </w:rPr>
        <w:t xml:space="preserve"> kali publikasi</w:t>
      </w:r>
      <w:r w:rsidR="008F6E70" w:rsidRPr="00326053">
        <w:rPr>
          <w:rFonts w:ascii="Arial" w:hAnsi="Arial" w:cs="Arial"/>
          <w:sz w:val="22"/>
          <w:szCs w:val="22"/>
        </w:rPr>
        <w:t xml:space="preserve"> </w:t>
      </w:r>
      <w:proofErr w:type="spellStart"/>
      <w:r w:rsidR="008F6E70" w:rsidRPr="00326053">
        <w:rPr>
          <w:rFonts w:ascii="Arial" w:hAnsi="Arial" w:cs="Arial"/>
          <w:sz w:val="22"/>
          <w:szCs w:val="22"/>
        </w:rPr>
        <w:t>koran</w:t>
      </w:r>
      <w:proofErr w:type="spellEnd"/>
      <w:r w:rsidR="008F6E70" w:rsidRPr="00326053">
        <w:rPr>
          <w:rFonts w:ascii="Arial" w:hAnsi="Arial" w:cs="Arial"/>
          <w:sz w:val="22"/>
          <w:szCs w:val="22"/>
        </w:rPr>
        <w:t xml:space="preserve"> </w:t>
      </w:r>
      <w:proofErr w:type="spellStart"/>
      <w:r w:rsidR="008F6E70" w:rsidRPr="00326053">
        <w:rPr>
          <w:rFonts w:ascii="Arial" w:hAnsi="Arial" w:cs="Arial"/>
          <w:sz w:val="22"/>
          <w:szCs w:val="22"/>
        </w:rPr>
        <w:t>cetak</w:t>
      </w:r>
      <w:proofErr w:type="spellEnd"/>
      <w:r w:rsidR="0052663A" w:rsidRPr="00326053">
        <w:rPr>
          <w:rFonts w:ascii="Arial" w:hAnsi="Arial" w:cs="Arial"/>
          <w:sz w:val="22"/>
          <w:szCs w:val="22"/>
        </w:rPr>
        <w:t xml:space="preserve">, 2 kali </w:t>
      </w:r>
      <w:proofErr w:type="spellStart"/>
      <w:r w:rsidR="0052663A" w:rsidRPr="00326053">
        <w:rPr>
          <w:rFonts w:ascii="Arial" w:hAnsi="Arial" w:cs="Arial"/>
          <w:sz w:val="22"/>
          <w:szCs w:val="22"/>
        </w:rPr>
        <w:t>publikasi</w:t>
      </w:r>
      <w:proofErr w:type="spellEnd"/>
      <w:r w:rsidR="0052663A" w:rsidRPr="00326053">
        <w:rPr>
          <w:rFonts w:ascii="Arial" w:hAnsi="Arial" w:cs="Arial"/>
          <w:sz w:val="22"/>
          <w:szCs w:val="22"/>
        </w:rPr>
        <w:t xml:space="preserve"> website online, 1 kali posting media </w:t>
      </w:r>
      <w:r w:rsidR="00416A20">
        <w:rPr>
          <w:rFonts w:ascii="Arial" w:hAnsi="Arial" w:cs="Arial"/>
          <w:sz w:val="22"/>
          <w:szCs w:val="22"/>
        </w:rPr>
        <w:t>social</w:t>
      </w:r>
    </w:p>
    <w:p w14:paraId="001DC507" w14:textId="00AC8337" w:rsidR="00416A20" w:rsidRPr="00124DF0" w:rsidRDefault="00416A20" w:rsidP="00124DF0">
      <w:pPr>
        <w:pStyle w:val="ListParagraph"/>
        <w:numPr>
          <w:ilvl w:val="0"/>
          <w:numId w:val="29"/>
        </w:numPr>
        <w:spacing w:after="200" w:line="276" w:lineRule="auto"/>
        <w:jc w:val="both"/>
        <w:rPr>
          <w:rFonts w:ascii="Arial" w:hAnsi="Arial" w:cs="Arial"/>
          <w:sz w:val="22"/>
          <w:szCs w:val="22"/>
          <w:lang w:val="id-ID"/>
        </w:rPr>
      </w:pPr>
      <w:r>
        <w:rPr>
          <w:rFonts w:ascii="Arial" w:hAnsi="Arial" w:cs="Arial"/>
          <w:sz w:val="22"/>
          <w:szCs w:val="22"/>
        </w:rPr>
        <w:t xml:space="preserve">PIHAK KEDUA </w:t>
      </w:r>
      <w:proofErr w:type="spellStart"/>
      <w:r>
        <w:rPr>
          <w:rFonts w:ascii="Arial" w:hAnsi="Arial" w:cs="Arial"/>
          <w:sz w:val="22"/>
          <w:szCs w:val="22"/>
        </w:rPr>
        <w:t>berhak</w:t>
      </w:r>
      <w:proofErr w:type="spellEnd"/>
      <w:r>
        <w:rPr>
          <w:rFonts w:ascii="Arial" w:hAnsi="Arial" w:cs="Arial"/>
          <w:sz w:val="22"/>
          <w:szCs w:val="22"/>
        </w:rPr>
        <w:t xml:space="preserve"> </w:t>
      </w:r>
      <w:proofErr w:type="spellStart"/>
      <w:r>
        <w:rPr>
          <w:rFonts w:ascii="Arial" w:hAnsi="Arial" w:cs="Arial"/>
          <w:sz w:val="22"/>
          <w:szCs w:val="22"/>
        </w:rPr>
        <w:t>mendapatkan</w:t>
      </w:r>
      <w:proofErr w:type="spellEnd"/>
      <w:r>
        <w:rPr>
          <w:rFonts w:ascii="Arial" w:hAnsi="Arial" w:cs="Arial"/>
          <w:sz w:val="22"/>
          <w:szCs w:val="22"/>
        </w:rPr>
        <w:t xml:space="preserve"> </w:t>
      </w:r>
      <w:proofErr w:type="spellStart"/>
      <w:r>
        <w:rPr>
          <w:rFonts w:ascii="Arial" w:hAnsi="Arial" w:cs="Arial"/>
          <w:sz w:val="22"/>
          <w:szCs w:val="22"/>
        </w:rPr>
        <w:t>pelatihan</w:t>
      </w:r>
      <w:proofErr w:type="spellEnd"/>
      <w:r>
        <w:rPr>
          <w:rFonts w:ascii="Arial" w:hAnsi="Arial" w:cs="Arial"/>
          <w:sz w:val="22"/>
          <w:szCs w:val="22"/>
        </w:rPr>
        <w:t xml:space="preserve"> </w:t>
      </w:r>
      <w:proofErr w:type="spellStart"/>
      <w:r>
        <w:rPr>
          <w:rFonts w:ascii="Arial" w:hAnsi="Arial" w:cs="Arial"/>
          <w:sz w:val="22"/>
          <w:szCs w:val="22"/>
        </w:rPr>
        <w:t>dengan</w:t>
      </w:r>
      <w:proofErr w:type="spellEnd"/>
      <w:r>
        <w:rPr>
          <w:rFonts w:ascii="Arial" w:hAnsi="Arial" w:cs="Arial"/>
          <w:sz w:val="22"/>
          <w:szCs w:val="22"/>
        </w:rPr>
        <w:t xml:space="preserve"> </w:t>
      </w:r>
      <w:proofErr w:type="spellStart"/>
      <w:r>
        <w:rPr>
          <w:rFonts w:ascii="Arial" w:hAnsi="Arial" w:cs="Arial"/>
          <w:sz w:val="22"/>
          <w:szCs w:val="22"/>
        </w:rPr>
        <w:t>materi</w:t>
      </w:r>
      <w:proofErr w:type="spellEnd"/>
      <w:r>
        <w:rPr>
          <w:rFonts w:ascii="Arial" w:hAnsi="Arial" w:cs="Arial"/>
          <w:sz w:val="22"/>
          <w:szCs w:val="22"/>
        </w:rPr>
        <w:t xml:space="preserve"> yang </w:t>
      </w:r>
      <w:proofErr w:type="spellStart"/>
      <w:r>
        <w:rPr>
          <w:rFonts w:ascii="Arial" w:hAnsi="Arial" w:cs="Arial"/>
          <w:sz w:val="22"/>
          <w:szCs w:val="22"/>
        </w:rPr>
        <w:t>sudah</w:t>
      </w:r>
      <w:proofErr w:type="spellEnd"/>
      <w:r>
        <w:rPr>
          <w:rFonts w:ascii="Arial" w:hAnsi="Arial" w:cs="Arial"/>
          <w:sz w:val="22"/>
          <w:szCs w:val="22"/>
        </w:rPr>
        <w:t xml:space="preserve"> </w:t>
      </w:r>
      <w:proofErr w:type="spellStart"/>
      <w:r>
        <w:rPr>
          <w:rFonts w:ascii="Arial" w:hAnsi="Arial" w:cs="Arial"/>
          <w:sz w:val="22"/>
          <w:szCs w:val="22"/>
        </w:rPr>
        <w:t>disepakati</w:t>
      </w:r>
      <w:proofErr w:type="spellEnd"/>
      <w:r>
        <w:rPr>
          <w:rFonts w:ascii="Arial" w:hAnsi="Arial" w:cs="Arial"/>
          <w:sz w:val="22"/>
          <w:szCs w:val="22"/>
        </w:rPr>
        <w:t xml:space="preserve"> PARA PIHAK </w:t>
      </w:r>
      <w:proofErr w:type="spellStart"/>
      <w:r>
        <w:rPr>
          <w:rFonts w:ascii="Arial" w:hAnsi="Arial" w:cs="Arial"/>
          <w:sz w:val="22"/>
          <w:szCs w:val="22"/>
        </w:rPr>
        <w:t>sesuai</w:t>
      </w:r>
      <w:proofErr w:type="spellEnd"/>
      <w:r>
        <w:rPr>
          <w:rFonts w:ascii="Arial" w:hAnsi="Arial" w:cs="Arial"/>
          <w:sz w:val="22"/>
          <w:szCs w:val="22"/>
        </w:rPr>
        <w:t xml:space="preserve"> </w:t>
      </w:r>
      <w:proofErr w:type="spellStart"/>
      <w:r>
        <w:rPr>
          <w:rFonts w:ascii="Arial" w:hAnsi="Arial" w:cs="Arial"/>
          <w:sz w:val="22"/>
          <w:szCs w:val="22"/>
        </w:rPr>
        <w:t>jadwal</w:t>
      </w:r>
      <w:proofErr w:type="spellEnd"/>
      <w:r>
        <w:rPr>
          <w:rFonts w:ascii="Arial" w:hAnsi="Arial" w:cs="Arial"/>
          <w:sz w:val="22"/>
          <w:szCs w:val="22"/>
        </w:rPr>
        <w:t xml:space="preserve"> yang </w:t>
      </w:r>
      <w:proofErr w:type="spellStart"/>
      <w:r>
        <w:rPr>
          <w:rFonts w:ascii="Arial" w:hAnsi="Arial" w:cs="Arial"/>
          <w:sz w:val="22"/>
          <w:szCs w:val="22"/>
        </w:rPr>
        <w:t>ditentukan</w:t>
      </w:r>
      <w:proofErr w:type="spellEnd"/>
    </w:p>
    <w:p w14:paraId="4BB86EC7" w14:textId="5FA3C7EF" w:rsidR="00112420" w:rsidRDefault="00C36AEF" w:rsidP="00124DF0">
      <w:pPr>
        <w:pStyle w:val="ListParagraph"/>
        <w:numPr>
          <w:ilvl w:val="0"/>
          <w:numId w:val="29"/>
        </w:numPr>
        <w:spacing w:after="200" w:line="276" w:lineRule="auto"/>
        <w:jc w:val="both"/>
        <w:rPr>
          <w:rFonts w:ascii="Arial" w:hAnsi="Arial" w:cs="Arial"/>
          <w:sz w:val="22"/>
          <w:szCs w:val="22"/>
          <w:lang w:val="id-ID"/>
        </w:rPr>
      </w:pPr>
      <w:r w:rsidRPr="00326053">
        <w:rPr>
          <w:rFonts w:ascii="Arial" w:hAnsi="Arial" w:cs="Arial"/>
          <w:sz w:val="22"/>
          <w:szCs w:val="22"/>
          <w:lang w:val="id-ID"/>
        </w:rPr>
        <w:t>Apabila dalam perjalanan kerjasama terjadi perubahan ekonomi yang berakibat terhadap kenaikan harga koran Jawa Pos Radar Malang, maka nilai tagihan koran akan disesuaikan, dengan terlebih dahulu dimusyawarahkan antara Pihak Pertama dan Pihak Kedua</w:t>
      </w:r>
    </w:p>
    <w:p w14:paraId="460E2820" w14:textId="6D833B94" w:rsidR="0052663A" w:rsidRPr="00326053" w:rsidRDefault="0052663A" w:rsidP="00326053">
      <w:pPr>
        <w:spacing w:after="200" w:line="276" w:lineRule="auto"/>
        <w:jc w:val="both"/>
        <w:rPr>
          <w:rFonts w:ascii="Arial" w:hAnsi="Arial" w:cs="Arial"/>
          <w:sz w:val="22"/>
          <w:szCs w:val="22"/>
          <w:lang w:val="id-ID"/>
        </w:rPr>
      </w:pPr>
    </w:p>
    <w:p w14:paraId="19BF88BA" w14:textId="44BCE2F6" w:rsidR="001310B0" w:rsidRPr="00326053" w:rsidRDefault="001310B0" w:rsidP="00326053">
      <w:pPr>
        <w:tabs>
          <w:tab w:val="left" w:pos="3718"/>
          <w:tab w:val="center" w:pos="4513"/>
        </w:tabs>
        <w:spacing w:line="276" w:lineRule="auto"/>
        <w:jc w:val="center"/>
        <w:rPr>
          <w:rFonts w:ascii="Arial" w:hAnsi="Arial" w:cs="Arial"/>
          <w:b/>
          <w:sz w:val="22"/>
          <w:szCs w:val="22"/>
        </w:rPr>
      </w:pPr>
      <w:r w:rsidRPr="00326053">
        <w:rPr>
          <w:rFonts w:ascii="Arial" w:hAnsi="Arial" w:cs="Arial"/>
          <w:b/>
          <w:sz w:val="22"/>
          <w:szCs w:val="22"/>
          <w:lang w:val="id-ID"/>
        </w:rPr>
        <w:t xml:space="preserve">PASAL </w:t>
      </w:r>
      <w:r w:rsidR="007750F1" w:rsidRPr="00326053">
        <w:rPr>
          <w:rFonts w:ascii="Arial" w:hAnsi="Arial" w:cs="Arial"/>
          <w:b/>
          <w:sz w:val="22"/>
          <w:szCs w:val="22"/>
        </w:rPr>
        <w:t>5</w:t>
      </w:r>
    </w:p>
    <w:p w14:paraId="63ED048F" w14:textId="77777777" w:rsidR="00704EE5" w:rsidRPr="00326053" w:rsidRDefault="001310B0" w:rsidP="00326053">
      <w:pPr>
        <w:spacing w:line="276" w:lineRule="auto"/>
        <w:jc w:val="center"/>
        <w:rPr>
          <w:rFonts w:ascii="Arial" w:hAnsi="Arial" w:cs="Arial"/>
          <w:b/>
          <w:sz w:val="22"/>
          <w:szCs w:val="22"/>
          <w:lang w:val="id-ID"/>
        </w:rPr>
      </w:pPr>
      <w:r w:rsidRPr="00326053">
        <w:rPr>
          <w:rFonts w:ascii="Arial" w:hAnsi="Arial" w:cs="Arial"/>
          <w:b/>
          <w:sz w:val="22"/>
          <w:szCs w:val="22"/>
          <w:lang w:val="id-ID"/>
        </w:rPr>
        <w:t>PROSEDUR PELAKSANAAN</w:t>
      </w:r>
    </w:p>
    <w:p w14:paraId="16D4DC9C" w14:textId="77777777" w:rsidR="00581355" w:rsidRPr="00326053" w:rsidRDefault="00581355" w:rsidP="00326053">
      <w:pPr>
        <w:spacing w:after="200" w:line="276" w:lineRule="auto"/>
        <w:ind w:left="142"/>
        <w:jc w:val="both"/>
        <w:rPr>
          <w:rFonts w:ascii="Arial" w:hAnsi="Arial" w:cs="Arial"/>
          <w:b/>
          <w:sz w:val="22"/>
          <w:szCs w:val="22"/>
          <w:lang w:val="id-ID"/>
        </w:rPr>
      </w:pPr>
      <w:r w:rsidRPr="00326053">
        <w:rPr>
          <w:rFonts w:ascii="Arial" w:hAnsi="Arial" w:cs="Arial"/>
          <w:b/>
          <w:sz w:val="22"/>
          <w:szCs w:val="22"/>
          <w:lang w:val="id-ID"/>
        </w:rPr>
        <w:t>PROSEDUR PENGELOLAHAN ARTIKEL</w:t>
      </w:r>
    </w:p>
    <w:p w14:paraId="7F200D68" w14:textId="194752BE" w:rsidR="00581355" w:rsidRPr="00326053" w:rsidRDefault="00581355" w:rsidP="00326053">
      <w:pPr>
        <w:pStyle w:val="ListParagraph"/>
        <w:numPr>
          <w:ilvl w:val="0"/>
          <w:numId w:val="10"/>
        </w:numPr>
        <w:spacing w:after="200" w:line="276" w:lineRule="auto"/>
        <w:jc w:val="both"/>
        <w:rPr>
          <w:rFonts w:ascii="Arial" w:hAnsi="Arial" w:cs="Arial"/>
          <w:sz w:val="22"/>
          <w:szCs w:val="22"/>
          <w:lang w:val="id-ID"/>
        </w:rPr>
      </w:pPr>
      <w:r w:rsidRPr="00326053">
        <w:rPr>
          <w:rFonts w:ascii="Arial" w:hAnsi="Arial" w:cs="Arial"/>
          <w:sz w:val="22"/>
          <w:szCs w:val="22"/>
          <w:lang w:val="id-ID"/>
        </w:rPr>
        <w:t>PIHAK KEDUA menentukan tema dan memberikan data untuk penerbitan artikel</w:t>
      </w:r>
      <w:r w:rsidR="0009792D" w:rsidRPr="00326053">
        <w:rPr>
          <w:rFonts w:ascii="Arial" w:hAnsi="Arial" w:cs="Arial"/>
          <w:sz w:val="22"/>
          <w:szCs w:val="22"/>
        </w:rPr>
        <w:t xml:space="preserve"> </w:t>
      </w:r>
      <w:r w:rsidRPr="00326053">
        <w:rPr>
          <w:rFonts w:ascii="Arial" w:hAnsi="Arial" w:cs="Arial"/>
          <w:sz w:val="22"/>
          <w:szCs w:val="22"/>
          <w:lang w:val="id-ID"/>
        </w:rPr>
        <w:t>kepada PIHAK PERTAMA</w:t>
      </w:r>
      <w:r w:rsidR="005439AA" w:rsidRPr="00326053">
        <w:rPr>
          <w:rFonts w:ascii="Arial" w:hAnsi="Arial" w:cs="Arial"/>
          <w:sz w:val="22"/>
          <w:szCs w:val="22"/>
          <w:lang w:val="id-ID"/>
        </w:rPr>
        <w:t>.</w:t>
      </w:r>
    </w:p>
    <w:p w14:paraId="0BAF4C97" w14:textId="77777777" w:rsidR="00581355" w:rsidRPr="00326053" w:rsidRDefault="00617258" w:rsidP="00326053">
      <w:pPr>
        <w:pStyle w:val="ListParagraph"/>
        <w:numPr>
          <w:ilvl w:val="0"/>
          <w:numId w:val="10"/>
        </w:numPr>
        <w:spacing w:after="200" w:line="276" w:lineRule="auto"/>
        <w:jc w:val="both"/>
        <w:rPr>
          <w:rFonts w:ascii="Arial" w:hAnsi="Arial" w:cs="Arial"/>
          <w:sz w:val="22"/>
          <w:szCs w:val="22"/>
          <w:lang w:val="id-ID"/>
        </w:rPr>
      </w:pPr>
      <w:r w:rsidRPr="00326053">
        <w:rPr>
          <w:rFonts w:ascii="Arial" w:hAnsi="Arial" w:cs="Arial"/>
          <w:sz w:val="22"/>
          <w:szCs w:val="22"/>
          <w:lang w:val="id-ID"/>
        </w:rPr>
        <w:t>PIHAK PERTAMA mengelola</w:t>
      </w:r>
      <w:r w:rsidR="00581355" w:rsidRPr="00326053">
        <w:rPr>
          <w:rFonts w:ascii="Arial" w:hAnsi="Arial" w:cs="Arial"/>
          <w:sz w:val="22"/>
          <w:szCs w:val="22"/>
          <w:lang w:val="id-ID"/>
        </w:rPr>
        <w:t xml:space="preserve"> data hingga menjadi artikel dalam bentuk </w:t>
      </w:r>
      <w:proofErr w:type="spellStart"/>
      <w:r w:rsidR="00581355" w:rsidRPr="00326053">
        <w:rPr>
          <w:rFonts w:ascii="Arial" w:hAnsi="Arial" w:cs="Arial"/>
          <w:sz w:val="22"/>
          <w:szCs w:val="22"/>
        </w:rPr>
        <w:t>softnews</w:t>
      </w:r>
      <w:proofErr w:type="spellEnd"/>
      <w:r w:rsidR="00581355" w:rsidRPr="00326053">
        <w:rPr>
          <w:rFonts w:ascii="Arial" w:hAnsi="Arial" w:cs="Arial"/>
          <w:sz w:val="22"/>
          <w:szCs w:val="22"/>
        </w:rPr>
        <w:t xml:space="preserve">, </w:t>
      </w:r>
      <w:proofErr w:type="spellStart"/>
      <w:r w:rsidR="00581355" w:rsidRPr="00326053">
        <w:rPr>
          <w:rFonts w:ascii="Arial" w:hAnsi="Arial" w:cs="Arial"/>
          <w:sz w:val="22"/>
          <w:szCs w:val="22"/>
        </w:rPr>
        <w:t>berita</w:t>
      </w:r>
      <w:proofErr w:type="spellEnd"/>
      <w:r w:rsidR="00581355" w:rsidRPr="00326053">
        <w:rPr>
          <w:rFonts w:ascii="Arial" w:hAnsi="Arial" w:cs="Arial"/>
          <w:sz w:val="22"/>
          <w:szCs w:val="22"/>
        </w:rPr>
        <w:t xml:space="preserve"> even, </w:t>
      </w:r>
      <w:proofErr w:type="spellStart"/>
      <w:r w:rsidR="00581355" w:rsidRPr="00326053">
        <w:rPr>
          <w:rFonts w:ascii="Arial" w:hAnsi="Arial" w:cs="Arial"/>
          <w:sz w:val="22"/>
          <w:szCs w:val="22"/>
        </w:rPr>
        <w:t>atau</w:t>
      </w:r>
      <w:proofErr w:type="spellEnd"/>
      <w:r w:rsidR="00581355" w:rsidRPr="00326053">
        <w:rPr>
          <w:rFonts w:ascii="Arial" w:hAnsi="Arial" w:cs="Arial"/>
          <w:sz w:val="22"/>
          <w:szCs w:val="22"/>
        </w:rPr>
        <w:t xml:space="preserve"> feature</w:t>
      </w:r>
      <w:r w:rsidR="00581355" w:rsidRPr="00326053">
        <w:rPr>
          <w:rFonts w:ascii="Arial" w:hAnsi="Arial" w:cs="Arial"/>
          <w:sz w:val="22"/>
          <w:szCs w:val="22"/>
          <w:lang w:val="id-ID"/>
        </w:rPr>
        <w:t>.</w:t>
      </w:r>
    </w:p>
    <w:p w14:paraId="5F19EF6E" w14:textId="77777777" w:rsidR="007251A6" w:rsidRPr="00326053" w:rsidRDefault="007251A6" w:rsidP="00326053">
      <w:pPr>
        <w:spacing w:after="200" w:line="276" w:lineRule="auto"/>
        <w:ind w:left="142"/>
        <w:jc w:val="both"/>
        <w:rPr>
          <w:rFonts w:ascii="Arial" w:hAnsi="Arial" w:cs="Arial"/>
          <w:b/>
          <w:sz w:val="22"/>
          <w:szCs w:val="22"/>
          <w:lang w:val="id-ID"/>
        </w:rPr>
      </w:pPr>
      <w:r w:rsidRPr="00326053">
        <w:rPr>
          <w:rFonts w:ascii="Arial" w:hAnsi="Arial" w:cs="Arial"/>
          <w:b/>
          <w:sz w:val="22"/>
          <w:szCs w:val="22"/>
          <w:lang w:val="id-ID"/>
        </w:rPr>
        <w:t>PROSEDUR DISTRIBUSI SURAT KABAR</w:t>
      </w:r>
    </w:p>
    <w:p w14:paraId="0103401B" w14:textId="7E4226AE" w:rsidR="007251A6" w:rsidRPr="00326053" w:rsidRDefault="007251A6" w:rsidP="00326053">
      <w:pPr>
        <w:pStyle w:val="ListParagraph"/>
        <w:numPr>
          <w:ilvl w:val="0"/>
          <w:numId w:val="14"/>
        </w:numPr>
        <w:spacing w:after="200" w:line="276" w:lineRule="auto"/>
        <w:jc w:val="both"/>
        <w:rPr>
          <w:rFonts w:ascii="Arial" w:hAnsi="Arial" w:cs="Arial"/>
          <w:sz w:val="22"/>
          <w:szCs w:val="22"/>
          <w:lang w:val="id-ID"/>
        </w:rPr>
      </w:pPr>
      <w:r w:rsidRPr="00326053">
        <w:rPr>
          <w:rFonts w:ascii="Arial" w:hAnsi="Arial" w:cs="Arial"/>
          <w:sz w:val="22"/>
          <w:szCs w:val="22"/>
          <w:lang w:val="id-ID"/>
        </w:rPr>
        <w:t>PIHAK PERTAMA mengirimkan surat kabar Jawa Pos</w:t>
      </w:r>
      <w:r w:rsidR="001D2110" w:rsidRPr="00326053">
        <w:rPr>
          <w:rFonts w:ascii="Arial" w:hAnsi="Arial" w:cs="Arial"/>
          <w:sz w:val="22"/>
          <w:szCs w:val="22"/>
        </w:rPr>
        <w:t xml:space="preserve"> </w:t>
      </w:r>
      <w:r w:rsidRPr="00326053">
        <w:rPr>
          <w:rFonts w:ascii="Arial" w:hAnsi="Arial" w:cs="Arial"/>
          <w:sz w:val="22"/>
          <w:szCs w:val="22"/>
          <w:lang w:val="id-ID"/>
        </w:rPr>
        <w:t xml:space="preserve">Radar Malang sebanyak </w:t>
      </w:r>
      <w:r w:rsidR="0052663A" w:rsidRPr="00326053">
        <w:rPr>
          <w:rFonts w:ascii="Arial" w:hAnsi="Arial" w:cs="Arial"/>
          <w:sz w:val="22"/>
          <w:szCs w:val="22"/>
        </w:rPr>
        <w:t>2</w:t>
      </w:r>
      <w:r w:rsidR="0009792D" w:rsidRPr="00326053">
        <w:rPr>
          <w:rFonts w:ascii="Arial" w:hAnsi="Arial" w:cs="Arial"/>
          <w:sz w:val="22"/>
          <w:szCs w:val="22"/>
        </w:rPr>
        <w:t>0</w:t>
      </w:r>
      <w:r w:rsidR="005255AD" w:rsidRPr="00326053">
        <w:rPr>
          <w:rFonts w:ascii="Arial" w:hAnsi="Arial" w:cs="Arial"/>
          <w:sz w:val="22"/>
          <w:szCs w:val="22"/>
        </w:rPr>
        <w:t xml:space="preserve"> (</w:t>
      </w:r>
      <w:r w:rsidR="0052663A" w:rsidRPr="00326053">
        <w:rPr>
          <w:rFonts w:ascii="Arial" w:hAnsi="Arial" w:cs="Arial"/>
          <w:sz w:val="22"/>
          <w:szCs w:val="22"/>
        </w:rPr>
        <w:t xml:space="preserve">dua </w:t>
      </w:r>
      <w:proofErr w:type="spellStart"/>
      <w:r w:rsidR="0052663A" w:rsidRPr="00326053">
        <w:rPr>
          <w:rFonts w:ascii="Arial" w:hAnsi="Arial" w:cs="Arial"/>
          <w:sz w:val="22"/>
          <w:szCs w:val="22"/>
        </w:rPr>
        <w:t>puluh</w:t>
      </w:r>
      <w:proofErr w:type="spellEnd"/>
      <w:r w:rsidR="005255AD" w:rsidRPr="00326053">
        <w:rPr>
          <w:rFonts w:ascii="Arial" w:hAnsi="Arial" w:cs="Arial"/>
          <w:sz w:val="22"/>
          <w:szCs w:val="22"/>
        </w:rPr>
        <w:t>)</w:t>
      </w:r>
      <w:r w:rsidRPr="00326053">
        <w:rPr>
          <w:rFonts w:ascii="Arial" w:hAnsi="Arial" w:cs="Arial"/>
          <w:sz w:val="22"/>
          <w:szCs w:val="22"/>
          <w:lang w:val="id-ID"/>
        </w:rPr>
        <w:t xml:space="preserve"> eksemplar setiap hari</w:t>
      </w:r>
    </w:p>
    <w:p w14:paraId="74BF09EC" w14:textId="393E0B95" w:rsidR="00954FB9" w:rsidRPr="00326053" w:rsidRDefault="007251A6" w:rsidP="00326053">
      <w:pPr>
        <w:pStyle w:val="ListParagraph"/>
        <w:numPr>
          <w:ilvl w:val="0"/>
          <w:numId w:val="14"/>
        </w:numPr>
        <w:spacing w:line="276" w:lineRule="auto"/>
        <w:jc w:val="both"/>
        <w:rPr>
          <w:rFonts w:ascii="Arial" w:hAnsi="Arial" w:cs="Arial"/>
          <w:sz w:val="22"/>
          <w:szCs w:val="22"/>
          <w:lang w:val="id-ID"/>
        </w:rPr>
      </w:pPr>
      <w:r w:rsidRPr="00326053">
        <w:rPr>
          <w:rFonts w:ascii="Arial" w:hAnsi="Arial" w:cs="Arial"/>
          <w:sz w:val="22"/>
          <w:szCs w:val="22"/>
          <w:lang w:val="id-ID"/>
        </w:rPr>
        <w:t>Pen</w:t>
      </w:r>
      <w:r w:rsidR="00890B87" w:rsidRPr="00326053">
        <w:rPr>
          <w:rFonts w:ascii="Arial" w:hAnsi="Arial" w:cs="Arial"/>
          <w:sz w:val="22"/>
          <w:szCs w:val="22"/>
          <w:lang w:val="id-ID"/>
        </w:rPr>
        <w:t>giriman koran pada hari kerja (</w:t>
      </w:r>
      <w:r w:rsidRPr="00326053">
        <w:rPr>
          <w:rFonts w:ascii="Arial" w:hAnsi="Arial" w:cs="Arial"/>
          <w:sz w:val="22"/>
          <w:szCs w:val="22"/>
          <w:lang w:val="id-ID"/>
        </w:rPr>
        <w:t xml:space="preserve">Senin – Sabtu) maka diserahkan di unit </w:t>
      </w:r>
      <w:r w:rsidR="0052663A" w:rsidRPr="00326053">
        <w:rPr>
          <w:rFonts w:ascii="Arial" w:hAnsi="Arial" w:cs="Arial"/>
          <w:sz w:val="22"/>
          <w:szCs w:val="22"/>
        </w:rPr>
        <w:t>RECEPTION</w:t>
      </w:r>
      <w:r w:rsidRPr="00326053">
        <w:rPr>
          <w:rFonts w:ascii="Arial" w:hAnsi="Arial" w:cs="Arial"/>
          <w:sz w:val="22"/>
          <w:szCs w:val="22"/>
          <w:lang w:val="id-ID"/>
        </w:rPr>
        <w:t>, sedangkan pengirimkan koran pada saat hari Libur diserahkan di unit SATPAM</w:t>
      </w:r>
      <w:r w:rsidR="00124DF0">
        <w:rPr>
          <w:rFonts w:ascii="Arial" w:hAnsi="Arial" w:cs="Arial"/>
          <w:sz w:val="22"/>
          <w:szCs w:val="22"/>
        </w:rPr>
        <w:t xml:space="preserve"> </w:t>
      </w:r>
      <w:proofErr w:type="spellStart"/>
      <w:r w:rsidR="00124DF0">
        <w:rPr>
          <w:rFonts w:ascii="Arial" w:hAnsi="Arial" w:cs="Arial"/>
          <w:sz w:val="22"/>
          <w:szCs w:val="22"/>
        </w:rPr>
        <w:t>sesuai</w:t>
      </w:r>
      <w:proofErr w:type="spellEnd"/>
      <w:r w:rsidR="00124DF0">
        <w:rPr>
          <w:rFonts w:ascii="Arial" w:hAnsi="Arial" w:cs="Arial"/>
          <w:sz w:val="22"/>
          <w:szCs w:val="22"/>
        </w:rPr>
        <w:t xml:space="preserve"> </w:t>
      </w:r>
      <w:proofErr w:type="spellStart"/>
      <w:r w:rsidR="00124DF0">
        <w:rPr>
          <w:rFonts w:ascii="Arial" w:hAnsi="Arial" w:cs="Arial"/>
          <w:sz w:val="22"/>
          <w:szCs w:val="22"/>
        </w:rPr>
        <w:t>alamat</w:t>
      </w:r>
      <w:proofErr w:type="spellEnd"/>
      <w:r w:rsidR="00124DF0">
        <w:rPr>
          <w:rFonts w:ascii="Arial" w:hAnsi="Arial" w:cs="Arial"/>
          <w:sz w:val="22"/>
          <w:szCs w:val="22"/>
        </w:rPr>
        <w:t xml:space="preserve"> PIHAK KEDUA</w:t>
      </w:r>
      <w:r w:rsidRPr="00326053">
        <w:rPr>
          <w:rFonts w:ascii="Arial" w:hAnsi="Arial" w:cs="Arial"/>
          <w:sz w:val="22"/>
          <w:szCs w:val="22"/>
          <w:lang w:val="id-ID"/>
        </w:rPr>
        <w:t>.</w:t>
      </w:r>
    </w:p>
    <w:p w14:paraId="5FEC92D4" w14:textId="77777777" w:rsidR="00286E0C" w:rsidRPr="00326053" w:rsidRDefault="00286E0C" w:rsidP="00326053">
      <w:pPr>
        <w:tabs>
          <w:tab w:val="left" w:pos="3969"/>
        </w:tabs>
        <w:spacing w:line="276" w:lineRule="auto"/>
        <w:jc w:val="center"/>
        <w:rPr>
          <w:rFonts w:ascii="Arial" w:hAnsi="Arial" w:cs="Arial"/>
          <w:b/>
          <w:sz w:val="22"/>
          <w:szCs w:val="22"/>
        </w:rPr>
      </w:pPr>
    </w:p>
    <w:p w14:paraId="11C9AA35" w14:textId="65113FF6" w:rsidR="00704EE5" w:rsidRPr="00326053" w:rsidRDefault="00704EE5" w:rsidP="00326053">
      <w:pPr>
        <w:tabs>
          <w:tab w:val="left" w:pos="3969"/>
        </w:tabs>
        <w:spacing w:line="276" w:lineRule="auto"/>
        <w:jc w:val="center"/>
        <w:rPr>
          <w:rFonts w:ascii="Arial" w:hAnsi="Arial" w:cs="Arial"/>
          <w:b/>
          <w:sz w:val="22"/>
          <w:szCs w:val="22"/>
        </w:rPr>
      </w:pPr>
      <w:r w:rsidRPr="00326053">
        <w:rPr>
          <w:rFonts w:ascii="Arial" w:hAnsi="Arial" w:cs="Arial"/>
          <w:b/>
          <w:sz w:val="22"/>
          <w:szCs w:val="22"/>
          <w:lang w:val="id-ID"/>
        </w:rPr>
        <w:t xml:space="preserve">PASAL </w:t>
      </w:r>
      <w:r w:rsidR="007750F1" w:rsidRPr="00326053">
        <w:rPr>
          <w:rFonts w:ascii="Arial" w:hAnsi="Arial" w:cs="Arial"/>
          <w:b/>
          <w:sz w:val="22"/>
          <w:szCs w:val="22"/>
        </w:rPr>
        <w:t>6</w:t>
      </w:r>
    </w:p>
    <w:p w14:paraId="009368E8" w14:textId="77777777" w:rsidR="00722F0E" w:rsidRPr="00326053" w:rsidRDefault="00FF4D83" w:rsidP="00326053">
      <w:pPr>
        <w:spacing w:line="276" w:lineRule="auto"/>
        <w:jc w:val="center"/>
        <w:rPr>
          <w:rFonts w:ascii="Arial" w:hAnsi="Arial" w:cs="Arial"/>
          <w:b/>
          <w:sz w:val="22"/>
          <w:szCs w:val="22"/>
          <w:lang w:val="id-ID"/>
        </w:rPr>
      </w:pPr>
      <w:r w:rsidRPr="00326053">
        <w:rPr>
          <w:rFonts w:ascii="Arial" w:hAnsi="Arial" w:cs="Arial"/>
          <w:b/>
          <w:sz w:val="22"/>
          <w:szCs w:val="22"/>
          <w:lang w:val="id-ID"/>
        </w:rPr>
        <w:t>SISTEM PEMBAYARAN</w:t>
      </w:r>
    </w:p>
    <w:p w14:paraId="322C41DB" w14:textId="5D7FF37C" w:rsidR="00704EE5" w:rsidRPr="00326053" w:rsidRDefault="00F67FEB" w:rsidP="00326053">
      <w:pPr>
        <w:pStyle w:val="ListParagraph"/>
        <w:numPr>
          <w:ilvl w:val="0"/>
          <w:numId w:val="11"/>
        </w:numPr>
        <w:spacing w:line="276" w:lineRule="auto"/>
        <w:jc w:val="both"/>
        <w:rPr>
          <w:rFonts w:ascii="Arial" w:hAnsi="Arial" w:cs="Arial"/>
          <w:sz w:val="22"/>
          <w:szCs w:val="22"/>
          <w:lang w:val="id-ID"/>
        </w:rPr>
      </w:pPr>
      <w:proofErr w:type="spellStart"/>
      <w:r w:rsidRPr="00326053">
        <w:rPr>
          <w:rFonts w:ascii="Arial" w:hAnsi="Arial" w:cs="Arial"/>
          <w:sz w:val="22"/>
          <w:szCs w:val="22"/>
        </w:rPr>
        <w:t>Tagihan</w:t>
      </w:r>
      <w:proofErr w:type="spellEnd"/>
      <w:r w:rsidR="001A7A53" w:rsidRPr="00326053">
        <w:rPr>
          <w:rFonts w:ascii="Arial" w:hAnsi="Arial" w:cs="Arial"/>
          <w:sz w:val="22"/>
          <w:szCs w:val="22"/>
        </w:rPr>
        <w:t xml:space="preserve"> </w:t>
      </w:r>
      <w:r w:rsidR="00722F0E" w:rsidRPr="00326053">
        <w:rPr>
          <w:rFonts w:ascii="Arial" w:hAnsi="Arial" w:cs="Arial"/>
          <w:sz w:val="22"/>
          <w:szCs w:val="22"/>
          <w:lang w:val="id-ID"/>
        </w:rPr>
        <w:t xml:space="preserve">koran </w:t>
      </w:r>
      <w:r w:rsidRPr="00326053">
        <w:rPr>
          <w:rFonts w:ascii="Arial" w:hAnsi="Arial" w:cs="Arial"/>
          <w:sz w:val="22"/>
          <w:szCs w:val="22"/>
        </w:rPr>
        <w:t>Jawa</w:t>
      </w:r>
      <w:r w:rsidR="001A7A53" w:rsidRPr="00326053">
        <w:rPr>
          <w:rFonts w:ascii="Arial" w:hAnsi="Arial" w:cs="Arial"/>
          <w:sz w:val="22"/>
          <w:szCs w:val="22"/>
        </w:rPr>
        <w:t xml:space="preserve"> </w:t>
      </w:r>
      <w:r w:rsidRPr="00326053">
        <w:rPr>
          <w:rFonts w:ascii="Arial" w:hAnsi="Arial" w:cs="Arial"/>
          <w:sz w:val="22"/>
          <w:szCs w:val="22"/>
        </w:rPr>
        <w:t>Pos</w:t>
      </w:r>
      <w:r w:rsidR="00722F0E" w:rsidRPr="00326053">
        <w:rPr>
          <w:rFonts w:ascii="Arial" w:hAnsi="Arial" w:cs="Arial"/>
          <w:sz w:val="22"/>
          <w:szCs w:val="22"/>
          <w:lang w:val="id-ID"/>
        </w:rPr>
        <w:t xml:space="preserve"> Radar</w:t>
      </w:r>
      <w:r w:rsidR="00043F19" w:rsidRPr="00326053">
        <w:rPr>
          <w:rFonts w:ascii="Arial" w:hAnsi="Arial" w:cs="Arial"/>
          <w:sz w:val="22"/>
          <w:szCs w:val="22"/>
          <w:lang w:val="id-ID"/>
        </w:rPr>
        <w:t xml:space="preserve"> Malang per bulan yaitu Rp.</w:t>
      </w:r>
      <w:r w:rsidR="0052663A" w:rsidRPr="00326053">
        <w:rPr>
          <w:rFonts w:ascii="Arial" w:hAnsi="Arial" w:cs="Arial"/>
          <w:sz w:val="22"/>
          <w:szCs w:val="22"/>
        </w:rPr>
        <w:t xml:space="preserve"> </w:t>
      </w:r>
      <w:proofErr w:type="gramStart"/>
      <w:r w:rsidR="00113472" w:rsidRPr="00326053">
        <w:rPr>
          <w:rFonts w:ascii="Arial" w:hAnsi="Arial" w:cs="Arial"/>
          <w:sz w:val="22"/>
          <w:szCs w:val="22"/>
        </w:rPr>
        <w:t>3</w:t>
      </w:r>
      <w:r w:rsidR="0052663A" w:rsidRPr="00326053">
        <w:rPr>
          <w:rFonts w:ascii="Arial" w:hAnsi="Arial" w:cs="Arial"/>
          <w:sz w:val="22"/>
          <w:szCs w:val="22"/>
        </w:rPr>
        <w:t>.0</w:t>
      </w:r>
      <w:r w:rsidR="00043F19" w:rsidRPr="00326053">
        <w:rPr>
          <w:rFonts w:ascii="Arial" w:hAnsi="Arial" w:cs="Arial"/>
          <w:sz w:val="22"/>
          <w:szCs w:val="22"/>
          <w:lang w:val="id-ID"/>
        </w:rPr>
        <w:t>00.000,-</w:t>
      </w:r>
      <w:proofErr w:type="gramEnd"/>
      <w:r w:rsidR="00043F19" w:rsidRPr="00326053">
        <w:rPr>
          <w:rFonts w:ascii="Arial" w:hAnsi="Arial" w:cs="Arial"/>
          <w:sz w:val="22"/>
          <w:szCs w:val="22"/>
          <w:lang w:val="id-ID"/>
        </w:rPr>
        <w:t xml:space="preserve">  (</w:t>
      </w:r>
      <w:proofErr w:type="spellStart"/>
      <w:r w:rsidR="00113472" w:rsidRPr="00326053">
        <w:rPr>
          <w:rFonts w:ascii="Arial" w:hAnsi="Arial" w:cs="Arial"/>
          <w:sz w:val="22"/>
          <w:szCs w:val="22"/>
        </w:rPr>
        <w:t>Tiga</w:t>
      </w:r>
      <w:proofErr w:type="spellEnd"/>
      <w:r w:rsidR="0009792D" w:rsidRPr="00326053">
        <w:rPr>
          <w:rFonts w:ascii="Arial" w:hAnsi="Arial" w:cs="Arial"/>
          <w:sz w:val="22"/>
          <w:szCs w:val="22"/>
        </w:rPr>
        <w:t xml:space="preserve"> </w:t>
      </w:r>
      <w:r w:rsidR="0052663A" w:rsidRPr="00326053">
        <w:rPr>
          <w:rFonts w:ascii="Arial" w:hAnsi="Arial" w:cs="Arial"/>
          <w:sz w:val="22"/>
          <w:szCs w:val="22"/>
        </w:rPr>
        <w:t>Juta</w:t>
      </w:r>
      <w:r w:rsidR="00043F19" w:rsidRPr="00326053">
        <w:rPr>
          <w:rFonts w:ascii="Arial" w:hAnsi="Arial" w:cs="Arial"/>
          <w:sz w:val="22"/>
          <w:szCs w:val="22"/>
          <w:lang w:val="id-ID"/>
        </w:rPr>
        <w:t xml:space="preserve"> Rupiah) </w:t>
      </w:r>
    </w:p>
    <w:p w14:paraId="66E74387" w14:textId="13067279" w:rsidR="00043F19" w:rsidRPr="00326053" w:rsidRDefault="00043F19" w:rsidP="00326053">
      <w:pPr>
        <w:pStyle w:val="ListParagraph"/>
        <w:numPr>
          <w:ilvl w:val="0"/>
          <w:numId w:val="11"/>
        </w:numPr>
        <w:spacing w:line="276" w:lineRule="auto"/>
        <w:jc w:val="both"/>
        <w:rPr>
          <w:rFonts w:ascii="Arial" w:hAnsi="Arial" w:cs="Arial"/>
          <w:sz w:val="22"/>
          <w:szCs w:val="22"/>
          <w:lang w:val="id-ID"/>
        </w:rPr>
      </w:pPr>
      <w:r w:rsidRPr="00326053">
        <w:rPr>
          <w:rFonts w:ascii="Arial" w:hAnsi="Arial" w:cs="Arial"/>
          <w:sz w:val="22"/>
          <w:szCs w:val="22"/>
          <w:lang w:val="id-ID"/>
        </w:rPr>
        <w:t>Pada saat penagihan PIHAK PERTAMA wajib membawa tanda terima pengiriman koran per hari selama satu bulan</w:t>
      </w:r>
      <w:r w:rsidR="00124DF0">
        <w:rPr>
          <w:rFonts w:ascii="Arial" w:hAnsi="Arial" w:cs="Arial"/>
          <w:sz w:val="22"/>
          <w:szCs w:val="22"/>
        </w:rPr>
        <w:t xml:space="preserve"> </w:t>
      </w:r>
      <w:proofErr w:type="spellStart"/>
      <w:r w:rsidR="00124DF0">
        <w:rPr>
          <w:rFonts w:ascii="Arial" w:hAnsi="Arial" w:cs="Arial"/>
          <w:sz w:val="22"/>
          <w:szCs w:val="22"/>
        </w:rPr>
        <w:t>sesuai</w:t>
      </w:r>
      <w:proofErr w:type="spellEnd"/>
      <w:r w:rsidR="00124DF0">
        <w:rPr>
          <w:rFonts w:ascii="Arial" w:hAnsi="Arial" w:cs="Arial"/>
          <w:sz w:val="22"/>
          <w:szCs w:val="22"/>
        </w:rPr>
        <w:t xml:space="preserve"> </w:t>
      </w:r>
      <w:proofErr w:type="spellStart"/>
      <w:r w:rsidR="00124DF0">
        <w:rPr>
          <w:rFonts w:ascii="Arial" w:hAnsi="Arial" w:cs="Arial"/>
          <w:sz w:val="22"/>
          <w:szCs w:val="22"/>
        </w:rPr>
        <w:t>jadwal</w:t>
      </w:r>
      <w:proofErr w:type="spellEnd"/>
      <w:r w:rsidR="00124DF0">
        <w:rPr>
          <w:rFonts w:ascii="Arial" w:hAnsi="Arial" w:cs="Arial"/>
          <w:sz w:val="22"/>
          <w:szCs w:val="22"/>
        </w:rPr>
        <w:t xml:space="preserve"> </w:t>
      </w:r>
      <w:proofErr w:type="spellStart"/>
      <w:r w:rsidR="00124DF0">
        <w:rPr>
          <w:rFonts w:ascii="Arial" w:hAnsi="Arial" w:cs="Arial"/>
          <w:sz w:val="22"/>
          <w:szCs w:val="22"/>
        </w:rPr>
        <w:t>tukar</w:t>
      </w:r>
      <w:proofErr w:type="spellEnd"/>
      <w:r w:rsidR="00124DF0">
        <w:rPr>
          <w:rFonts w:ascii="Arial" w:hAnsi="Arial" w:cs="Arial"/>
          <w:sz w:val="22"/>
          <w:szCs w:val="22"/>
        </w:rPr>
        <w:t xml:space="preserve"> </w:t>
      </w:r>
      <w:proofErr w:type="spellStart"/>
      <w:r w:rsidR="00124DF0">
        <w:rPr>
          <w:rFonts w:ascii="Arial" w:hAnsi="Arial" w:cs="Arial"/>
          <w:sz w:val="22"/>
          <w:szCs w:val="22"/>
        </w:rPr>
        <w:t>tanda</w:t>
      </w:r>
      <w:proofErr w:type="spellEnd"/>
      <w:r w:rsidR="00124DF0">
        <w:rPr>
          <w:rFonts w:ascii="Arial" w:hAnsi="Arial" w:cs="Arial"/>
          <w:sz w:val="22"/>
          <w:szCs w:val="22"/>
        </w:rPr>
        <w:t xml:space="preserve"> </w:t>
      </w:r>
      <w:proofErr w:type="spellStart"/>
      <w:r w:rsidR="00124DF0">
        <w:rPr>
          <w:rFonts w:ascii="Arial" w:hAnsi="Arial" w:cs="Arial"/>
          <w:sz w:val="22"/>
          <w:szCs w:val="22"/>
        </w:rPr>
        <w:t>terima</w:t>
      </w:r>
      <w:proofErr w:type="spellEnd"/>
      <w:r w:rsidR="00124DF0">
        <w:rPr>
          <w:rFonts w:ascii="Arial" w:hAnsi="Arial" w:cs="Arial"/>
          <w:sz w:val="22"/>
          <w:szCs w:val="22"/>
        </w:rPr>
        <w:t xml:space="preserve"> yang </w:t>
      </w:r>
      <w:proofErr w:type="spellStart"/>
      <w:r w:rsidR="00124DF0">
        <w:rPr>
          <w:rFonts w:ascii="Arial" w:hAnsi="Arial" w:cs="Arial"/>
          <w:sz w:val="22"/>
          <w:szCs w:val="22"/>
        </w:rPr>
        <w:t>ditetapkan</w:t>
      </w:r>
      <w:proofErr w:type="spellEnd"/>
      <w:r w:rsidR="00124DF0">
        <w:rPr>
          <w:rFonts w:ascii="Arial" w:hAnsi="Arial" w:cs="Arial"/>
          <w:sz w:val="22"/>
          <w:szCs w:val="22"/>
        </w:rPr>
        <w:t xml:space="preserve"> PIHAK KEDUA</w:t>
      </w:r>
    </w:p>
    <w:p w14:paraId="511676A2" w14:textId="34679DD3" w:rsidR="00722F0E" w:rsidRPr="00326053" w:rsidRDefault="00722F0E" w:rsidP="00326053">
      <w:pPr>
        <w:pStyle w:val="ListParagraph"/>
        <w:numPr>
          <w:ilvl w:val="0"/>
          <w:numId w:val="11"/>
        </w:numPr>
        <w:spacing w:line="276" w:lineRule="auto"/>
        <w:jc w:val="both"/>
        <w:rPr>
          <w:rFonts w:ascii="Arial" w:hAnsi="Arial" w:cs="Arial"/>
          <w:sz w:val="22"/>
          <w:szCs w:val="22"/>
          <w:lang w:val="id-ID"/>
        </w:rPr>
      </w:pPr>
      <w:r w:rsidRPr="00326053">
        <w:rPr>
          <w:rFonts w:ascii="Arial" w:hAnsi="Arial" w:cs="Arial"/>
          <w:sz w:val="22"/>
          <w:szCs w:val="22"/>
          <w:lang w:val="id-ID"/>
        </w:rPr>
        <w:t xml:space="preserve">Penagihan dilakukan PIHAK PERTAMA selambat-lambatnya tanggal 5 bulan berikutnya dan langsung dibayarkan PIHAK KEDUA di bagian </w:t>
      </w:r>
      <w:r w:rsidR="00954FB9" w:rsidRPr="00326053">
        <w:rPr>
          <w:rFonts w:ascii="Arial" w:hAnsi="Arial" w:cs="Arial"/>
          <w:sz w:val="22"/>
          <w:szCs w:val="22"/>
          <w:lang w:val="id-ID"/>
        </w:rPr>
        <w:t xml:space="preserve">Kasir </w:t>
      </w:r>
      <w:r w:rsidRPr="00326053">
        <w:rPr>
          <w:rFonts w:ascii="Arial" w:hAnsi="Arial" w:cs="Arial"/>
          <w:sz w:val="22"/>
          <w:szCs w:val="22"/>
          <w:lang w:val="id-ID"/>
        </w:rPr>
        <w:t>K</w:t>
      </w:r>
      <w:r w:rsidR="00043F19" w:rsidRPr="00326053">
        <w:rPr>
          <w:rFonts w:ascii="Arial" w:hAnsi="Arial" w:cs="Arial"/>
          <w:sz w:val="22"/>
          <w:szCs w:val="22"/>
          <w:lang w:val="id-ID"/>
        </w:rPr>
        <w:t xml:space="preserve">euangan </w:t>
      </w:r>
      <w:r w:rsidR="00EA3A0F" w:rsidRPr="00326053">
        <w:rPr>
          <w:rFonts w:ascii="Arial" w:hAnsi="Arial" w:cs="Arial"/>
          <w:sz w:val="22"/>
          <w:szCs w:val="22"/>
          <w:lang w:val="id-ID"/>
        </w:rPr>
        <w:t xml:space="preserve">RUMAH SAKIT </w:t>
      </w:r>
      <w:r w:rsidR="0052663A" w:rsidRPr="00326053">
        <w:rPr>
          <w:rFonts w:ascii="Arial" w:hAnsi="Arial" w:cs="Arial"/>
          <w:sz w:val="22"/>
          <w:szCs w:val="22"/>
        </w:rPr>
        <w:t xml:space="preserve">PRIMA HUSADA </w:t>
      </w:r>
      <w:r w:rsidR="00EA3A0F" w:rsidRPr="00326053">
        <w:rPr>
          <w:rFonts w:ascii="Arial" w:hAnsi="Arial" w:cs="Arial"/>
          <w:sz w:val="22"/>
          <w:szCs w:val="22"/>
          <w:lang w:val="id-ID"/>
        </w:rPr>
        <w:t>MALANG</w:t>
      </w:r>
      <w:r w:rsidRPr="00326053">
        <w:rPr>
          <w:rFonts w:ascii="Arial" w:hAnsi="Arial" w:cs="Arial"/>
          <w:sz w:val="22"/>
          <w:szCs w:val="22"/>
          <w:lang w:val="id-ID"/>
        </w:rPr>
        <w:t>.</w:t>
      </w:r>
    </w:p>
    <w:p w14:paraId="65D20C40" w14:textId="77777777" w:rsidR="00722F0E" w:rsidRPr="00124DF0" w:rsidRDefault="00722F0E" w:rsidP="00326053">
      <w:pPr>
        <w:pStyle w:val="ListParagraph"/>
        <w:numPr>
          <w:ilvl w:val="0"/>
          <w:numId w:val="11"/>
        </w:numPr>
        <w:spacing w:line="276" w:lineRule="auto"/>
        <w:jc w:val="both"/>
        <w:rPr>
          <w:rFonts w:ascii="Arial" w:hAnsi="Arial" w:cs="Arial"/>
          <w:color w:val="000000" w:themeColor="text1"/>
          <w:sz w:val="22"/>
          <w:szCs w:val="22"/>
          <w:lang w:val="id-ID"/>
        </w:rPr>
      </w:pPr>
      <w:r w:rsidRPr="00326053">
        <w:rPr>
          <w:rFonts w:ascii="Arial" w:hAnsi="Arial" w:cs="Arial"/>
          <w:sz w:val="22"/>
          <w:szCs w:val="22"/>
          <w:lang w:val="id-ID"/>
        </w:rPr>
        <w:t>Besar nominal penagihan sesuai dengan perjanjian atau sesuai dengan k</w:t>
      </w:r>
      <w:r w:rsidR="007D0166" w:rsidRPr="00326053">
        <w:rPr>
          <w:rFonts w:ascii="Arial" w:hAnsi="Arial" w:cs="Arial"/>
          <w:sz w:val="22"/>
          <w:szCs w:val="22"/>
          <w:lang w:val="id-ID"/>
        </w:rPr>
        <w:t xml:space="preserve">oran yang diterima setiap bulan </w:t>
      </w:r>
      <w:r w:rsidR="007D0166" w:rsidRPr="00326053">
        <w:rPr>
          <w:rFonts w:ascii="Arial" w:hAnsi="Arial" w:cs="Arial"/>
          <w:color w:val="000000" w:themeColor="text1"/>
          <w:sz w:val="22"/>
          <w:szCs w:val="22"/>
          <w:lang w:val="id-ID"/>
        </w:rPr>
        <w:t xml:space="preserve">dan </w:t>
      </w:r>
      <w:proofErr w:type="spellStart"/>
      <w:r w:rsidR="007D0166" w:rsidRPr="00326053">
        <w:rPr>
          <w:rFonts w:ascii="Arial" w:hAnsi="Arial" w:cs="Arial"/>
          <w:color w:val="000000" w:themeColor="text1"/>
          <w:sz w:val="22"/>
          <w:szCs w:val="22"/>
        </w:rPr>
        <w:t>apabila</w:t>
      </w:r>
      <w:proofErr w:type="spellEnd"/>
      <w:r w:rsidR="001A7A53" w:rsidRPr="00326053">
        <w:rPr>
          <w:rFonts w:ascii="Arial" w:hAnsi="Arial" w:cs="Arial"/>
          <w:color w:val="000000" w:themeColor="text1"/>
          <w:sz w:val="22"/>
          <w:szCs w:val="22"/>
        </w:rPr>
        <w:t xml:space="preserve"> </w:t>
      </w:r>
      <w:proofErr w:type="spellStart"/>
      <w:r w:rsidR="007D0166" w:rsidRPr="00326053">
        <w:rPr>
          <w:rFonts w:ascii="Arial" w:hAnsi="Arial" w:cs="Arial"/>
          <w:color w:val="000000" w:themeColor="text1"/>
          <w:sz w:val="22"/>
          <w:szCs w:val="22"/>
        </w:rPr>
        <w:t>ada</w:t>
      </w:r>
      <w:proofErr w:type="spellEnd"/>
      <w:r w:rsidR="001A7A53" w:rsidRPr="00326053">
        <w:rPr>
          <w:rFonts w:ascii="Arial" w:hAnsi="Arial" w:cs="Arial"/>
          <w:color w:val="000000" w:themeColor="text1"/>
          <w:sz w:val="22"/>
          <w:szCs w:val="22"/>
        </w:rPr>
        <w:t xml:space="preserve"> </w:t>
      </w:r>
      <w:proofErr w:type="spellStart"/>
      <w:r w:rsidR="007D0166" w:rsidRPr="00326053">
        <w:rPr>
          <w:rFonts w:ascii="Arial" w:hAnsi="Arial" w:cs="Arial"/>
          <w:color w:val="000000" w:themeColor="text1"/>
          <w:sz w:val="22"/>
          <w:szCs w:val="22"/>
        </w:rPr>
        <w:t>tambahan</w:t>
      </w:r>
      <w:proofErr w:type="spellEnd"/>
      <w:r w:rsidR="001A7A53" w:rsidRPr="00326053">
        <w:rPr>
          <w:rFonts w:ascii="Arial" w:hAnsi="Arial" w:cs="Arial"/>
          <w:color w:val="000000" w:themeColor="text1"/>
          <w:sz w:val="22"/>
          <w:szCs w:val="22"/>
        </w:rPr>
        <w:t xml:space="preserve"> </w:t>
      </w:r>
      <w:proofErr w:type="spellStart"/>
      <w:r w:rsidR="007D0166" w:rsidRPr="00326053">
        <w:rPr>
          <w:rFonts w:ascii="Arial" w:hAnsi="Arial" w:cs="Arial"/>
          <w:color w:val="000000" w:themeColor="text1"/>
          <w:sz w:val="22"/>
          <w:szCs w:val="22"/>
        </w:rPr>
        <w:t>pemesanan</w:t>
      </w:r>
      <w:proofErr w:type="spellEnd"/>
      <w:r w:rsidR="001A7A53" w:rsidRPr="00326053">
        <w:rPr>
          <w:rFonts w:ascii="Arial" w:hAnsi="Arial" w:cs="Arial"/>
          <w:color w:val="000000" w:themeColor="text1"/>
          <w:sz w:val="22"/>
          <w:szCs w:val="22"/>
        </w:rPr>
        <w:t xml:space="preserve"> </w:t>
      </w:r>
      <w:proofErr w:type="spellStart"/>
      <w:r w:rsidR="007D0166" w:rsidRPr="00326053">
        <w:rPr>
          <w:rFonts w:ascii="Arial" w:hAnsi="Arial" w:cs="Arial"/>
          <w:color w:val="000000" w:themeColor="text1"/>
          <w:sz w:val="22"/>
          <w:szCs w:val="22"/>
        </w:rPr>
        <w:t>koran</w:t>
      </w:r>
      <w:proofErr w:type="spellEnd"/>
      <w:r w:rsidR="007D0166" w:rsidRPr="00326053">
        <w:rPr>
          <w:rFonts w:ascii="Arial" w:hAnsi="Arial" w:cs="Arial"/>
          <w:color w:val="000000" w:themeColor="text1"/>
          <w:sz w:val="22"/>
          <w:szCs w:val="22"/>
        </w:rPr>
        <w:t xml:space="preserve">, </w:t>
      </w:r>
      <w:proofErr w:type="spellStart"/>
      <w:r w:rsidR="007D0166" w:rsidRPr="00326053">
        <w:rPr>
          <w:rFonts w:ascii="Arial" w:hAnsi="Arial" w:cs="Arial"/>
          <w:color w:val="000000" w:themeColor="text1"/>
          <w:sz w:val="22"/>
          <w:szCs w:val="22"/>
        </w:rPr>
        <w:t>maka</w:t>
      </w:r>
      <w:proofErr w:type="spellEnd"/>
      <w:r w:rsidR="001A7A53" w:rsidRPr="00326053">
        <w:rPr>
          <w:rFonts w:ascii="Arial" w:hAnsi="Arial" w:cs="Arial"/>
          <w:color w:val="000000" w:themeColor="text1"/>
          <w:sz w:val="22"/>
          <w:szCs w:val="22"/>
        </w:rPr>
        <w:t xml:space="preserve"> </w:t>
      </w:r>
      <w:proofErr w:type="spellStart"/>
      <w:r w:rsidR="007D0166" w:rsidRPr="00326053">
        <w:rPr>
          <w:rFonts w:ascii="Arial" w:hAnsi="Arial" w:cs="Arial"/>
          <w:color w:val="000000" w:themeColor="text1"/>
          <w:sz w:val="22"/>
          <w:szCs w:val="22"/>
        </w:rPr>
        <w:t>akan</w:t>
      </w:r>
      <w:proofErr w:type="spellEnd"/>
      <w:r w:rsidR="001A7A53" w:rsidRPr="00326053">
        <w:rPr>
          <w:rFonts w:ascii="Arial" w:hAnsi="Arial" w:cs="Arial"/>
          <w:color w:val="000000" w:themeColor="text1"/>
          <w:sz w:val="22"/>
          <w:szCs w:val="22"/>
        </w:rPr>
        <w:t xml:space="preserve"> </w:t>
      </w:r>
      <w:proofErr w:type="spellStart"/>
      <w:r w:rsidR="007D0166" w:rsidRPr="00326053">
        <w:rPr>
          <w:rFonts w:ascii="Arial" w:hAnsi="Arial" w:cs="Arial"/>
          <w:color w:val="000000" w:themeColor="text1"/>
          <w:sz w:val="22"/>
          <w:szCs w:val="22"/>
        </w:rPr>
        <w:t>ditagihkan</w:t>
      </w:r>
      <w:proofErr w:type="spellEnd"/>
      <w:r w:rsidR="001A7A53" w:rsidRPr="00326053">
        <w:rPr>
          <w:rFonts w:ascii="Arial" w:hAnsi="Arial" w:cs="Arial"/>
          <w:color w:val="000000" w:themeColor="text1"/>
          <w:sz w:val="22"/>
          <w:szCs w:val="22"/>
        </w:rPr>
        <w:t xml:space="preserve"> </w:t>
      </w:r>
      <w:proofErr w:type="spellStart"/>
      <w:r w:rsidR="007D0166" w:rsidRPr="00326053">
        <w:rPr>
          <w:rFonts w:ascii="Arial" w:hAnsi="Arial" w:cs="Arial"/>
          <w:color w:val="000000" w:themeColor="text1"/>
          <w:sz w:val="22"/>
          <w:szCs w:val="22"/>
        </w:rPr>
        <w:t>diluar</w:t>
      </w:r>
      <w:proofErr w:type="spellEnd"/>
      <w:r w:rsidR="001A7A53" w:rsidRPr="00326053">
        <w:rPr>
          <w:rFonts w:ascii="Arial" w:hAnsi="Arial" w:cs="Arial"/>
          <w:color w:val="000000" w:themeColor="text1"/>
          <w:sz w:val="22"/>
          <w:szCs w:val="22"/>
        </w:rPr>
        <w:t xml:space="preserve"> </w:t>
      </w:r>
      <w:proofErr w:type="spellStart"/>
      <w:r w:rsidR="007D0166" w:rsidRPr="00326053">
        <w:rPr>
          <w:rFonts w:ascii="Arial" w:hAnsi="Arial" w:cs="Arial"/>
          <w:color w:val="000000" w:themeColor="text1"/>
          <w:sz w:val="22"/>
          <w:szCs w:val="22"/>
        </w:rPr>
        <w:t>nilai</w:t>
      </w:r>
      <w:proofErr w:type="spellEnd"/>
      <w:r w:rsidR="001A7A53" w:rsidRPr="00326053">
        <w:rPr>
          <w:rFonts w:ascii="Arial" w:hAnsi="Arial" w:cs="Arial"/>
          <w:color w:val="000000" w:themeColor="text1"/>
          <w:sz w:val="22"/>
          <w:szCs w:val="22"/>
        </w:rPr>
        <w:t xml:space="preserve"> </w:t>
      </w:r>
      <w:proofErr w:type="spellStart"/>
      <w:r w:rsidR="007D0166" w:rsidRPr="00326053">
        <w:rPr>
          <w:rFonts w:ascii="Arial" w:hAnsi="Arial" w:cs="Arial"/>
          <w:color w:val="000000" w:themeColor="text1"/>
          <w:sz w:val="22"/>
          <w:szCs w:val="22"/>
        </w:rPr>
        <w:t>perjanjian</w:t>
      </w:r>
      <w:proofErr w:type="spellEnd"/>
    </w:p>
    <w:p w14:paraId="3934C5B6" w14:textId="77777777" w:rsidR="00124DF0" w:rsidRPr="00522915" w:rsidRDefault="00124DF0" w:rsidP="00124DF0">
      <w:pPr>
        <w:pStyle w:val="ListParagraph"/>
        <w:numPr>
          <w:ilvl w:val="0"/>
          <w:numId w:val="11"/>
        </w:numPr>
        <w:tabs>
          <w:tab w:val="left" w:pos="851"/>
          <w:tab w:val="left" w:pos="1418"/>
        </w:tabs>
        <w:spacing w:line="276" w:lineRule="auto"/>
        <w:jc w:val="both"/>
        <w:rPr>
          <w:rFonts w:ascii="Arial" w:hAnsi="Arial" w:cs="Arial"/>
          <w:color w:val="000000"/>
          <w:sz w:val="22"/>
          <w:szCs w:val="22"/>
        </w:rPr>
      </w:pPr>
      <w:proofErr w:type="spellStart"/>
      <w:r w:rsidRPr="00522915">
        <w:rPr>
          <w:rFonts w:ascii="Arial" w:hAnsi="Arial" w:cs="Arial"/>
          <w:color w:val="000000"/>
          <w:sz w:val="22"/>
          <w:szCs w:val="22"/>
        </w:rPr>
        <w:t>Pembayaran</w:t>
      </w:r>
      <w:proofErr w:type="spellEnd"/>
      <w:r w:rsidRPr="00522915">
        <w:rPr>
          <w:rFonts w:ascii="Arial" w:hAnsi="Arial" w:cs="Arial"/>
          <w:color w:val="000000"/>
          <w:sz w:val="22"/>
          <w:szCs w:val="22"/>
        </w:rPr>
        <w:t xml:space="preserve"> </w:t>
      </w:r>
      <w:proofErr w:type="spellStart"/>
      <w:r w:rsidRPr="00522915">
        <w:rPr>
          <w:rFonts w:ascii="Arial" w:hAnsi="Arial" w:cs="Arial"/>
          <w:color w:val="000000"/>
          <w:sz w:val="22"/>
          <w:szCs w:val="22"/>
        </w:rPr>
        <w:t>dapat</w:t>
      </w:r>
      <w:proofErr w:type="spellEnd"/>
      <w:r w:rsidRPr="00522915">
        <w:rPr>
          <w:rFonts w:ascii="Arial" w:hAnsi="Arial" w:cs="Arial"/>
          <w:color w:val="000000"/>
          <w:sz w:val="22"/>
          <w:szCs w:val="22"/>
        </w:rPr>
        <w:t xml:space="preserve"> </w:t>
      </w:r>
      <w:proofErr w:type="spellStart"/>
      <w:r w:rsidRPr="00522915">
        <w:rPr>
          <w:rFonts w:ascii="Arial" w:hAnsi="Arial" w:cs="Arial"/>
          <w:color w:val="000000"/>
          <w:sz w:val="22"/>
          <w:szCs w:val="22"/>
        </w:rPr>
        <w:t>dikirimkan</w:t>
      </w:r>
      <w:proofErr w:type="spellEnd"/>
      <w:r w:rsidRPr="00522915">
        <w:rPr>
          <w:rFonts w:ascii="Arial" w:hAnsi="Arial" w:cs="Arial"/>
          <w:color w:val="000000"/>
          <w:sz w:val="22"/>
          <w:szCs w:val="22"/>
        </w:rPr>
        <w:t xml:space="preserve"> </w:t>
      </w:r>
      <w:proofErr w:type="spellStart"/>
      <w:r w:rsidRPr="00522915">
        <w:rPr>
          <w:rFonts w:ascii="Arial" w:hAnsi="Arial" w:cs="Arial"/>
          <w:color w:val="000000"/>
          <w:sz w:val="22"/>
          <w:szCs w:val="22"/>
        </w:rPr>
        <w:t>kepada</w:t>
      </w:r>
      <w:proofErr w:type="spellEnd"/>
      <w:r w:rsidRPr="00522915">
        <w:rPr>
          <w:rFonts w:ascii="Arial" w:hAnsi="Arial" w:cs="Arial"/>
          <w:color w:val="000000"/>
          <w:sz w:val="22"/>
          <w:szCs w:val="22"/>
        </w:rPr>
        <w:t>;</w:t>
      </w:r>
    </w:p>
    <w:p w14:paraId="139AB495" w14:textId="77777777" w:rsidR="00124DF0" w:rsidRPr="00522915" w:rsidRDefault="00124DF0" w:rsidP="00124DF0">
      <w:pPr>
        <w:pStyle w:val="ListParagraph"/>
        <w:tabs>
          <w:tab w:val="left" w:pos="851"/>
          <w:tab w:val="left" w:pos="1418"/>
        </w:tabs>
        <w:spacing w:line="276" w:lineRule="auto"/>
        <w:rPr>
          <w:rFonts w:ascii="Arial" w:hAnsi="Arial" w:cs="Arial"/>
          <w:color w:val="000000"/>
          <w:sz w:val="22"/>
          <w:szCs w:val="22"/>
        </w:rPr>
      </w:pPr>
      <w:r w:rsidRPr="00522915">
        <w:rPr>
          <w:rFonts w:ascii="Arial" w:hAnsi="Arial" w:cs="Arial"/>
          <w:color w:val="000000"/>
          <w:sz w:val="22"/>
          <w:szCs w:val="22"/>
        </w:rPr>
        <w:t xml:space="preserve">Bank Central Asia </w:t>
      </w:r>
    </w:p>
    <w:p w14:paraId="13ECF911" w14:textId="163A35D2" w:rsidR="00124DF0" w:rsidRPr="00522915" w:rsidRDefault="00124DF0" w:rsidP="00124DF0">
      <w:pPr>
        <w:pStyle w:val="ListParagraph"/>
        <w:tabs>
          <w:tab w:val="left" w:pos="851"/>
          <w:tab w:val="left" w:pos="1418"/>
        </w:tabs>
        <w:spacing w:line="276" w:lineRule="auto"/>
        <w:rPr>
          <w:rFonts w:ascii="Arial" w:hAnsi="Arial" w:cs="Arial"/>
          <w:b/>
          <w:bCs/>
          <w:color w:val="000000"/>
          <w:sz w:val="22"/>
          <w:szCs w:val="22"/>
        </w:rPr>
      </w:pPr>
      <w:r w:rsidRPr="00522915">
        <w:rPr>
          <w:rFonts w:ascii="Arial" w:hAnsi="Arial" w:cs="Arial"/>
          <w:color w:val="000000"/>
          <w:sz w:val="22"/>
          <w:szCs w:val="22"/>
        </w:rPr>
        <w:t>Cabang</w:t>
      </w:r>
      <w:r w:rsidR="00416A20" w:rsidRPr="00522915">
        <w:rPr>
          <w:rFonts w:ascii="Arial" w:hAnsi="Arial" w:cs="Arial"/>
          <w:color w:val="000000"/>
          <w:sz w:val="22"/>
          <w:szCs w:val="22"/>
        </w:rPr>
        <w:t xml:space="preserve"> </w:t>
      </w:r>
      <w:proofErr w:type="spellStart"/>
      <w:r w:rsidR="00416A20" w:rsidRPr="00522915">
        <w:rPr>
          <w:rFonts w:ascii="Arial" w:hAnsi="Arial" w:cs="Arial"/>
          <w:color w:val="000000"/>
          <w:sz w:val="22"/>
          <w:szCs w:val="22"/>
        </w:rPr>
        <w:t>Kepanjen</w:t>
      </w:r>
      <w:proofErr w:type="spellEnd"/>
      <w:r w:rsidRPr="00522915">
        <w:rPr>
          <w:rFonts w:ascii="Arial" w:hAnsi="Arial" w:cs="Arial"/>
          <w:color w:val="000000"/>
          <w:sz w:val="22"/>
          <w:szCs w:val="22"/>
        </w:rPr>
        <w:br/>
      </w:r>
      <w:r w:rsidRPr="00522915">
        <w:rPr>
          <w:rFonts w:ascii="Arial" w:hAnsi="Arial" w:cs="Arial"/>
          <w:b/>
          <w:bCs/>
          <w:color w:val="000000"/>
          <w:sz w:val="22"/>
          <w:szCs w:val="22"/>
        </w:rPr>
        <w:t xml:space="preserve">No. </w:t>
      </w:r>
      <w:proofErr w:type="spellStart"/>
      <w:r w:rsidRPr="00522915">
        <w:rPr>
          <w:rFonts w:ascii="Arial" w:hAnsi="Arial" w:cs="Arial"/>
          <w:b/>
          <w:bCs/>
          <w:color w:val="000000"/>
          <w:sz w:val="22"/>
          <w:szCs w:val="22"/>
        </w:rPr>
        <w:t>Rekening</w:t>
      </w:r>
      <w:proofErr w:type="spellEnd"/>
      <w:r w:rsidRPr="00522915">
        <w:rPr>
          <w:rFonts w:ascii="Arial" w:hAnsi="Arial" w:cs="Arial"/>
          <w:b/>
          <w:bCs/>
          <w:color w:val="000000"/>
          <w:sz w:val="22"/>
          <w:szCs w:val="22"/>
        </w:rPr>
        <w:t xml:space="preserve"> </w:t>
      </w:r>
      <w:r w:rsidR="00416A20" w:rsidRPr="00522915">
        <w:rPr>
          <w:rFonts w:ascii="Arial" w:hAnsi="Arial" w:cs="Arial"/>
          <w:b/>
          <w:bCs/>
          <w:color w:val="000000"/>
          <w:sz w:val="22"/>
          <w:szCs w:val="22"/>
        </w:rPr>
        <w:t>1233098888</w:t>
      </w:r>
    </w:p>
    <w:p w14:paraId="3891AFFC" w14:textId="5483456F" w:rsidR="00124DF0" w:rsidRPr="00522915" w:rsidRDefault="00124DF0" w:rsidP="00124DF0">
      <w:pPr>
        <w:pStyle w:val="ListParagraph"/>
        <w:tabs>
          <w:tab w:val="left" w:pos="851"/>
          <w:tab w:val="left" w:pos="1418"/>
        </w:tabs>
        <w:spacing w:line="276" w:lineRule="auto"/>
        <w:rPr>
          <w:rFonts w:ascii="Arial" w:hAnsi="Arial" w:cs="Arial"/>
          <w:b/>
          <w:bCs/>
          <w:color w:val="000000"/>
          <w:sz w:val="22"/>
          <w:szCs w:val="22"/>
        </w:rPr>
      </w:pPr>
      <w:r w:rsidRPr="00522915">
        <w:rPr>
          <w:rFonts w:ascii="Arial" w:hAnsi="Arial" w:cs="Arial"/>
          <w:b/>
          <w:bCs/>
          <w:color w:val="000000"/>
          <w:sz w:val="22"/>
          <w:szCs w:val="22"/>
        </w:rPr>
        <w:t xml:space="preserve">a/n: </w:t>
      </w:r>
      <w:r w:rsidR="00416A20" w:rsidRPr="00522915">
        <w:rPr>
          <w:rFonts w:ascii="Arial" w:hAnsi="Arial" w:cs="Arial"/>
          <w:b/>
          <w:bCs/>
          <w:color w:val="000000"/>
          <w:sz w:val="22"/>
          <w:szCs w:val="22"/>
        </w:rPr>
        <w:t>PT. MALANG INTIMEDIA PERS</w:t>
      </w:r>
    </w:p>
    <w:p w14:paraId="48191A5B" w14:textId="29E6F590" w:rsidR="00124DF0" w:rsidRPr="00522915" w:rsidRDefault="00124DF0" w:rsidP="00124DF0">
      <w:pPr>
        <w:pStyle w:val="ListParagraph"/>
        <w:numPr>
          <w:ilvl w:val="0"/>
          <w:numId w:val="11"/>
        </w:numPr>
        <w:tabs>
          <w:tab w:val="left" w:pos="851"/>
          <w:tab w:val="left" w:pos="1418"/>
        </w:tabs>
        <w:spacing w:line="276" w:lineRule="auto"/>
        <w:rPr>
          <w:rFonts w:ascii="Arial" w:hAnsi="Arial" w:cs="Arial"/>
          <w:b/>
          <w:bCs/>
          <w:color w:val="000000"/>
          <w:sz w:val="22"/>
          <w:szCs w:val="22"/>
        </w:rPr>
      </w:pPr>
      <w:r w:rsidRPr="00522915">
        <w:rPr>
          <w:rFonts w:ascii="Arial" w:hAnsi="Arial" w:cs="Arial"/>
          <w:color w:val="000000"/>
          <w:sz w:val="22"/>
          <w:szCs w:val="22"/>
        </w:rPr>
        <w:t xml:space="preserve">Bukti </w:t>
      </w:r>
      <w:proofErr w:type="spellStart"/>
      <w:r w:rsidRPr="00522915">
        <w:rPr>
          <w:rFonts w:ascii="Arial" w:hAnsi="Arial" w:cs="Arial"/>
          <w:color w:val="000000"/>
          <w:sz w:val="22"/>
          <w:szCs w:val="22"/>
        </w:rPr>
        <w:t>pembayaran</w:t>
      </w:r>
      <w:proofErr w:type="spellEnd"/>
      <w:r w:rsidRPr="00522915">
        <w:rPr>
          <w:rFonts w:ascii="Arial" w:hAnsi="Arial" w:cs="Arial"/>
          <w:color w:val="000000"/>
          <w:sz w:val="22"/>
          <w:szCs w:val="22"/>
        </w:rPr>
        <w:t xml:space="preserve"> di WA </w:t>
      </w:r>
      <w:proofErr w:type="spellStart"/>
      <w:r w:rsidRPr="00522915">
        <w:rPr>
          <w:rFonts w:ascii="Arial" w:hAnsi="Arial" w:cs="Arial"/>
          <w:color w:val="000000"/>
          <w:sz w:val="22"/>
          <w:szCs w:val="22"/>
        </w:rPr>
        <w:t>ke</w:t>
      </w:r>
      <w:proofErr w:type="spellEnd"/>
      <w:r w:rsidRPr="00522915">
        <w:rPr>
          <w:rFonts w:ascii="Arial" w:hAnsi="Arial" w:cs="Arial"/>
          <w:color w:val="000000"/>
          <w:sz w:val="22"/>
          <w:szCs w:val="22"/>
        </w:rPr>
        <w:t xml:space="preserve">: </w:t>
      </w:r>
      <w:r w:rsidR="00522915" w:rsidRPr="00522915">
        <w:rPr>
          <w:rFonts w:ascii="Arial" w:hAnsi="Arial" w:cs="Arial"/>
          <w:color w:val="000000"/>
          <w:sz w:val="22"/>
          <w:szCs w:val="22"/>
        </w:rPr>
        <w:t xml:space="preserve">0822-3250-7357 (STAFF </w:t>
      </w:r>
      <w:proofErr w:type="spellStart"/>
      <w:r w:rsidR="00522915" w:rsidRPr="00522915">
        <w:rPr>
          <w:rFonts w:ascii="Arial" w:hAnsi="Arial" w:cs="Arial"/>
          <w:color w:val="000000"/>
          <w:sz w:val="22"/>
          <w:szCs w:val="22"/>
        </w:rPr>
        <w:t>Pemasaran</w:t>
      </w:r>
      <w:proofErr w:type="spellEnd"/>
      <w:r w:rsidR="00522915" w:rsidRPr="00522915">
        <w:rPr>
          <w:rFonts w:ascii="Arial" w:hAnsi="Arial" w:cs="Arial"/>
          <w:color w:val="000000"/>
          <w:sz w:val="22"/>
          <w:szCs w:val="22"/>
        </w:rPr>
        <w:t xml:space="preserve"> Koran/ </w:t>
      </w:r>
      <w:proofErr w:type="spellStart"/>
      <w:r w:rsidR="00522915" w:rsidRPr="00522915">
        <w:rPr>
          <w:rFonts w:ascii="Arial" w:hAnsi="Arial" w:cs="Arial"/>
          <w:color w:val="000000"/>
          <w:sz w:val="22"/>
          <w:szCs w:val="22"/>
        </w:rPr>
        <w:t>Bpk</w:t>
      </w:r>
      <w:proofErr w:type="spellEnd"/>
      <w:r w:rsidR="00522915" w:rsidRPr="00522915">
        <w:rPr>
          <w:rFonts w:ascii="Arial" w:hAnsi="Arial" w:cs="Arial"/>
          <w:color w:val="000000"/>
          <w:sz w:val="22"/>
          <w:szCs w:val="22"/>
        </w:rPr>
        <w:t xml:space="preserve"> Ali Zainal A)</w:t>
      </w:r>
    </w:p>
    <w:p w14:paraId="3EE860C3" w14:textId="5967382F" w:rsidR="00124DF0" w:rsidRDefault="00124DF0" w:rsidP="00124DF0">
      <w:pPr>
        <w:spacing w:line="276" w:lineRule="auto"/>
        <w:ind w:left="360"/>
        <w:jc w:val="both"/>
        <w:rPr>
          <w:rFonts w:ascii="Arial" w:hAnsi="Arial" w:cs="Arial"/>
          <w:color w:val="000000" w:themeColor="text1"/>
          <w:sz w:val="22"/>
          <w:szCs w:val="22"/>
          <w:lang w:val="id-ID"/>
        </w:rPr>
      </w:pPr>
    </w:p>
    <w:p w14:paraId="67E34048" w14:textId="77777777" w:rsidR="00522915" w:rsidRPr="00124DF0" w:rsidRDefault="00522915" w:rsidP="00124DF0">
      <w:pPr>
        <w:spacing w:line="276" w:lineRule="auto"/>
        <w:ind w:left="360"/>
        <w:jc w:val="both"/>
        <w:rPr>
          <w:rFonts w:ascii="Arial" w:hAnsi="Arial" w:cs="Arial"/>
          <w:color w:val="000000" w:themeColor="text1"/>
          <w:sz w:val="22"/>
          <w:szCs w:val="22"/>
          <w:lang w:val="id-ID"/>
        </w:rPr>
      </w:pPr>
    </w:p>
    <w:p w14:paraId="462CE691" w14:textId="77777777" w:rsidR="00565271" w:rsidRPr="00326053" w:rsidRDefault="00565271" w:rsidP="00326053">
      <w:pPr>
        <w:pStyle w:val="ListParagraph"/>
        <w:spacing w:line="276" w:lineRule="auto"/>
        <w:jc w:val="both"/>
        <w:rPr>
          <w:rFonts w:ascii="Arial" w:hAnsi="Arial" w:cs="Arial"/>
          <w:color w:val="000000" w:themeColor="text1"/>
          <w:sz w:val="22"/>
          <w:szCs w:val="22"/>
          <w:lang w:val="id-ID"/>
        </w:rPr>
      </w:pPr>
    </w:p>
    <w:p w14:paraId="4396110E" w14:textId="7621E07D" w:rsidR="00722F0E" w:rsidRPr="00326053" w:rsidRDefault="00722F0E" w:rsidP="00326053">
      <w:pPr>
        <w:spacing w:line="276" w:lineRule="auto"/>
        <w:jc w:val="center"/>
        <w:rPr>
          <w:rFonts w:ascii="Arial" w:hAnsi="Arial" w:cs="Arial"/>
          <w:b/>
          <w:sz w:val="22"/>
          <w:szCs w:val="22"/>
        </w:rPr>
      </w:pPr>
      <w:r w:rsidRPr="00326053">
        <w:rPr>
          <w:rFonts w:ascii="Arial" w:hAnsi="Arial" w:cs="Arial"/>
          <w:b/>
          <w:sz w:val="22"/>
          <w:szCs w:val="22"/>
          <w:lang w:val="id-ID"/>
        </w:rPr>
        <w:lastRenderedPageBreak/>
        <w:t xml:space="preserve">PASAL </w:t>
      </w:r>
      <w:r w:rsidR="007750F1" w:rsidRPr="00326053">
        <w:rPr>
          <w:rFonts w:ascii="Arial" w:hAnsi="Arial" w:cs="Arial"/>
          <w:b/>
          <w:sz w:val="22"/>
          <w:szCs w:val="22"/>
        </w:rPr>
        <w:t>7</w:t>
      </w:r>
    </w:p>
    <w:p w14:paraId="6F1931C1" w14:textId="77777777" w:rsidR="00C5647D" w:rsidRPr="00326053" w:rsidRDefault="00722F0E" w:rsidP="00326053">
      <w:pPr>
        <w:spacing w:line="276" w:lineRule="auto"/>
        <w:jc w:val="center"/>
        <w:rPr>
          <w:rFonts w:ascii="Arial" w:hAnsi="Arial" w:cs="Arial"/>
          <w:b/>
          <w:sz w:val="22"/>
          <w:szCs w:val="22"/>
          <w:lang w:val="id-ID"/>
        </w:rPr>
      </w:pPr>
      <w:r w:rsidRPr="00326053">
        <w:rPr>
          <w:rFonts w:ascii="Arial" w:hAnsi="Arial" w:cs="Arial"/>
          <w:b/>
          <w:sz w:val="22"/>
          <w:szCs w:val="22"/>
          <w:lang w:val="id-ID"/>
        </w:rPr>
        <w:t>ALAMAT SURAT MENYURAT</w:t>
      </w:r>
    </w:p>
    <w:p w14:paraId="3496B9FE" w14:textId="77777777" w:rsidR="00C5647D" w:rsidRDefault="00C5647D" w:rsidP="00326053">
      <w:pPr>
        <w:spacing w:after="200" w:line="276" w:lineRule="auto"/>
        <w:ind w:left="142"/>
        <w:jc w:val="both"/>
        <w:rPr>
          <w:rFonts w:ascii="Arial" w:eastAsia="Meiryo UI" w:hAnsi="Arial" w:cs="Arial"/>
          <w:sz w:val="22"/>
          <w:szCs w:val="22"/>
        </w:rPr>
      </w:pPr>
      <w:proofErr w:type="spellStart"/>
      <w:r w:rsidRPr="00326053">
        <w:rPr>
          <w:rFonts w:ascii="Arial" w:eastAsia="Meiryo UI" w:hAnsi="Arial" w:cs="Arial"/>
          <w:sz w:val="22"/>
          <w:szCs w:val="22"/>
        </w:rPr>
        <w:t>Setiap</w:t>
      </w:r>
      <w:proofErr w:type="spellEnd"/>
      <w:r w:rsidR="001A7A53" w:rsidRPr="00326053">
        <w:rPr>
          <w:rFonts w:ascii="Arial" w:eastAsia="Meiryo UI" w:hAnsi="Arial" w:cs="Arial"/>
          <w:sz w:val="22"/>
          <w:szCs w:val="22"/>
        </w:rPr>
        <w:t xml:space="preserve"> </w:t>
      </w:r>
      <w:proofErr w:type="spellStart"/>
      <w:r w:rsidRPr="00326053">
        <w:rPr>
          <w:rFonts w:ascii="Arial" w:eastAsia="Meiryo UI" w:hAnsi="Arial" w:cs="Arial"/>
          <w:sz w:val="22"/>
          <w:szCs w:val="22"/>
        </w:rPr>
        <w:t>pemberitahuan</w:t>
      </w:r>
      <w:proofErr w:type="spellEnd"/>
      <w:r w:rsidR="001A7A53" w:rsidRPr="00326053">
        <w:rPr>
          <w:rFonts w:ascii="Arial" w:eastAsia="Meiryo UI" w:hAnsi="Arial" w:cs="Arial"/>
          <w:sz w:val="22"/>
          <w:szCs w:val="22"/>
        </w:rPr>
        <w:t xml:space="preserve"> </w:t>
      </w:r>
      <w:r w:rsidRPr="00326053">
        <w:rPr>
          <w:rFonts w:ascii="Arial" w:eastAsia="Meiryo UI" w:hAnsi="Arial" w:cs="Arial"/>
          <w:sz w:val="22"/>
          <w:szCs w:val="22"/>
        </w:rPr>
        <w:t xml:space="preserve">dan/ </w:t>
      </w:r>
      <w:proofErr w:type="spellStart"/>
      <w:r w:rsidRPr="00326053">
        <w:rPr>
          <w:rFonts w:ascii="Arial" w:eastAsia="Meiryo UI" w:hAnsi="Arial" w:cs="Arial"/>
          <w:sz w:val="22"/>
          <w:szCs w:val="22"/>
        </w:rPr>
        <w:t>atau</w:t>
      </w:r>
      <w:proofErr w:type="spellEnd"/>
      <w:r w:rsidR="001A7A53" w:rsidRPr="00326053">
        <w:rPr>
          <w:rFonts w:ascii="Arial" w:eastAsia="Meiryo UI" w:hAnsi="Arial" w:cs="Arial"/>
          <w:sz w:val="22"/>
          <w:szCs w:val="22"/>
        </w:rPr>
        <w:t xml:space="preserve"> </w:t>
      </w:r>
      <w:proofErr w:type="spellStart"/>
      <w:r w:rsidRPr="00326053">
        <w:rPr>
          <w:rFonts w:ascii="Arial" w:eastAsia="Meiryo UI" w:hAnsi="Arial" w:cs="Arial"/>
          <w:sz w:val="22"/>
          <w:szCs w:val="22"/>
        </w:rPr>
        <w:t>permintaan</w:t>
      </w:r>
      <w:proofErr w:type="spellEnd"/>
      <w:r w:rsidR="001A7A53" w:rsidRPr="00326053">
        <w:rPr>
          <w:rFonts w:ascii="Arial" w:eastAsia="Meiryo UI" w:hAnsi="Arial" w:cs="Arial"/>
          <w:sz w:val="22"/>
          <w:szCs w:val="22"/>
        </w:rPr>
        <w:t xml:space="preserve"> </w:t>
      </w:r>
      <w:proofErr w:type="spellStart"/>
      <w:r w:rsidRPr="00326053">
        <w:rPr>
          <w:rFonts w:ascii="Arial" w:eastAsia="Meiryo UI" w:hAnsi="Arial" w:cs="Arial"/>
          <w:sz w:val="22"/>
          <w:szCs w:val="22"/>
        </w:rPr>
        <w:t>berkaitan</w:t>
      </w:r>
      <w:proofErr w:type="spellEnd"/>
      <w:r w:rsidR="001A7A53" w:rsidRPr="00326053">
        <w:rPr>
          <w:rFonts w:ascii="Arial" w:eastAsia="Meiryo UI" w:hAnsi="Arial" w:cs="Arial"/>
          <w:sz w:val="22"/>
          <w:szCs w:val="22"/>
        </w:rPr>
        <w:t xml:space="preserve"> </w:t>
      </w:r>
      <w:proofErr w:type="spellStart"/>
      <w:r w:rsidRPr="00326053">
        <w:rPr>
          <w:rFonts w:ascii="Arial" w:eastAsia="Meiryo UI" w:hAnsi="Arial" w:cs="Arial"/>
          <w:sz w:val="22"/>
          <w:szCs w:val="22"/>
        </w:rPr>
        <w:t>dengan</w:t>
      </w:r>
      <w:proofErr w:type="spellEnd"/>
      <w:r w:rsidR="001A7A53" w:rsidRPr="00326053">
        <w:rPr>
          <w:rFonts w:ascii="Arial" w:eastAsia="Meiryo UI" w:hAnsi="Arial" w:cs="Arial"/>
          <w:sz w:val="22"/>
          <w:szCs w:val="22"/>
        </w:rPr>
        <w:t xml:space="preserve"> </w:t>
      </w:r>
      <w:proofErr w:type="spellStart"/>
      <w:r w:rsidRPr="00326053">
        <w:rPr>
          <w:rFonts w:ascii="Arial" w:eastAsia="Meiryo UI" w:hAnsi="Arial" w:cs="Arial"/>
          <w:sz w:val="22"/>
          <w:szCs w:val="22"/>
        </w:rPr>
        <w:t>Perjanjian</w:t>
      </w:r>
      <w:proofErr w:type="spellEnd"/>
      <w:r w:rsidR="001A7A53" w:rsidRPr="00326053">
        <w:rPr>
          <w:rFonts w:ascii="Arial" w:eastAsia="Meiryo UI" w:hAnsi="Arial" w:cs="Arial"/>
          <w:sz w:val="22"/>
          <w:szCs w:val="22"/>
        </w:rPr>
        <w:t xml:space="preserve"> </w:t>
      </w:r>
      <w:proofErr w:type="spellStart"/>
      <w:r w:rsidRPr="00326053">
        <w:rPr>
          <w:rFonts w:ascii="Arial" w:eastAsia="Meiryo UI" w:hAnsi="Arial" w:cs="Arial"/>
          <w:sz w:val="22"/>
          <w:szCs w:val="22"/>
        </w:rPr>
        <w:t>ini</w:t>
      </w:r>
      <w:proofErr w:type="spellEnd"/>
      <w:r w:rsidR="001A7A53" w:rsidRPr="00326053">
        <w:rPr>
          <w:rFonts w:ascii="Arial" w:eastAsia="Meiryo UI" w:hAnsi="Arial" w:cs="Arial"/>
          <w:sz w:val="22"/>
          <w:szCs w:val="22"/>
        </w:rPr>
        <w:t xml:space="preserve"> </w:t>
      </w:r>
      <w:proofErr w:type="spellStart"/>
      <w:r w:rsidRPr="00326053">
        <w:rPr>
          <w:rFonts w:ascii="Arial" w:eastAsia="Meiryo UI" w:hAnsi="Arial" w:cs="Arial"/>
          <w:sz w:val="22"/>
          <w:szCs w:val="22"/>
        </w:rPr>
        <w:t>harus</w:t>
      </w:r>
      <w:proofErr w:type="spellEnd"/>
      <w:r w:rsidR="001A7A53" w:rsidRPr="00326053">
        <w:rPr>
          <w:rFonts w:ascii="Arial" w:eastAsia="Meiryo UI" w:hAnsi="Arial" w:cs="Arial"/>
          <w:sz w:val="22"/>
          <w:szCs w:val="22"/>
        </w:rPr>
        <w:t xml:space="preserve"> </w:t>
      </w:r>
      <w:proofErr w:type="spellStart"/>
      <w:r w:rsidRPr="00326053">
        <w:rPr>
          <w:rFonts w:ascii="Arial" w:eastAsia="Meiryo UI" w:hAnsi="Arial" w:cs="Arial"/>
          <w:sz w:val="22"/>
          <w:szCs w:val="22"/>
        </w:rPr>
        <w:t>dibuat</w:t>
      </w:r>
      <w:proofErr w:type="spellEnd"/>
      <w:r w:rsidR="001A7A53" w:rsidRPr="00326053">
        <w:rPr>
          <w:rFonts w:ascii="Arial" w:eastAsia="Meiryo UI" w:hAnsi="Arial" w:cs="Arial"/>
          <w:sz w:val="22"/>
          <w:szCs w:val="22"/>
        </w:rPr>
        <w:t xml:space="preserve"> </w:t>
      </w:r>
      <w:proofErr w:type="spellStart"/>
      <w:r w:rsidRPr="00326053">
        <w:rPr>
          <w:rFonts w:ascii="Arial" w:eastAsia="Meiryo UI" w:hAnsi="Arial" w:cs="Arial"/>
          <w:sz w:val="22"/>
          <w:szCs w:val="22"/>
        </w:rPr>
        <w:t>secara</w:t>
      </w:r>
      <w:proofErr w:type="spellEnd"/>
      <w:r w:rsidR="001A7A53" w:rsidRPr="00326053">
        <w:rPr>
          <w:rFonts w:ascii="Arial" w:eastAsia="Meiryo UI" w:hAnsi="Arial" w:cs="Arial"/>
          <w:sz w:val="22"/>
          <w:szCs w:val="22"/>
        </w:rPr>
        <w:t xml:space="preserve"> </w:t>
      </w:r>
      <w:proofErr w:type="spellStart"/>
      <w:r w:rsidRPr="00326053">
        <w:rPr>
          <w:rFonts w:ascii="Arial" w:eastAsia="Meiryo UI" w:hAnsi="Arial" w:cs="Arial"/>
          <w:sz w:val="22"/>
          <w:szCs w:val="22"/>
        </w:rPr>
        <w:t>tertulis</w:t>
      </w:r>
      <w:proofErr w:type="spellEnd"/>
      <w:r w:rsidR="001A7A53" w:rsidRPr="00326053">
        <w:rPr>
          <w:rFonts w:ascii="Arial" w:eastAsia="Meiryo UI" w:hAnsi="Arial" w:cs="Arial"/>
          <w:sz w:val="22"/>
          <w:szCs w:val="22"/>
        </w:rPr>
        <w:t xml:space="preserve"> </w:t>
      </w:r>
      <w:r w:rsidRPr="00326053">
        <w:rPr>
          <w:rFonts w:ascii="Arial" w:eastAsia="Meiryo UI" w:hAnsi="Arial" w:cs="Arial"/>
          <w:sz w:val="22"/>
          <w:szCs w:val="22"/>
        </w:rPr>
        <w:t>dan</w:t>
      </w:r>
      <w:r w:rsidR="001A7A53" w:rsidRPr="00326053">
        <w:rPr>
          <w:rFonts w:ascii="Arial" w:eastAsia="Meiryo UI" w:hAnsi="Arial" w:cs="Arial"/>
          <w:sz w:val="22"/>
          <w:szCs w:val="22"/>
        </w:rPr>
        <w:t xml:space="preserve"> </w:t>
      </w:r>
      <w:proofErr w:type="spellStart"/>
      <w:r w:rsidRPr="00326053">
        <w:rPr>
          <w:rFonts w:ascii="Arial" w:eastAsia="Meiryo UI" w:hAnsi="Arial" w:cs="Arial"/>
          <w:sz w:val="22"/>
          <w:szCs w:val="22"/>
        </w:rPr>
        <w:t>diserahkan</w:t>
      </w:r>
      <w:proofErr w:type="spellEnd"/>
      <w:r w:rsidR="001A7A53" w:rsidRPr="00326053">
        <w:rPr>
          <w:rFonts w:ascii="Arial" w:eastAsia="Meiryo UI" w:hAnsi="Arial" w:cs="Arial"/>
          <w:sz w:val="22"/>
          <w:szCs w:val="22"/>
        </w:rPr>
        <w:t xml:space="preserve"> </w:t>
      </w:r>
      <w:proofErr w:type="spellStart"/>
      <w:r w:rsidRPr="00326053">
        <w:rPr>
          <w:rFonts w:ascii="Arial" w:eastAsia="Meiryo UI" w:hAnsi="Arial" w:cs="Arial"/>
          <w:sz w:val="22"/>
          <w:szCs w:val="22"/>
        </w:rPr>
        <w:t>langsung</w:t>
      </w:r>
      <w:proofErr w:type="spellEnd"/>
      <w:r w:rsidR="001A7A53" w:rsidRPr="00326053">
        <w:rPr>
          <w:rFonts w:ascii="Arial" w:eastAsia="Meiryo UI" w:hAnsi="Arial" w:cs="Arial"/>
          <w:sz w:val="22"/>
          <w:szCs w:val="22"/>
        </w:rPr>
        <w:t xml:space="preserve"> </w:t>
      </w:r>
      <w:proofErr w:type="spellStart"/>
      <w:r w:rsidRPr="00326053">
        <w:rPr>
          <w:rFonts w:ascii="Arial" w:eastAsia="Meiryo UI" w:hAnsi="Arial" w:cs="Arial"/>
          <w:sz w:val="22"/>
          <w:szCs w:val="22"/>
        </w:rPr>
        <w:t>atau</w:t>
      </w:r>
      <w:proofErr w:type="spellEnd"/>
      <w:r w:rsidR="001A7A53" w:rsidRPr="00326053">
        <w:rPr>
          <w:rFonts w:ascii="Arial" w:eastAsia="Meiryo UI" w:hAnsi="Arial" w:cs="Arial"/>
          <w:sz w:val="22"/>
          <w:szCs w:val="22"/>
        </w:rPr>
        <w:t xml:space="preserve"> </w:t>
      </w:r>
      <w:proofErr w:type="spellStart"/>
      <w:r w:rsidRPr="00326053">
        <w:rPr>
          <w:rFonts w:ascii="Arial" w:eastAsia="Meiryo UI" w:hAnsi="Arial" w:cs="Arial"/>
          <w:sz w:val="22"/>
          <w:szCs w:val="22"/>
        </w:rPr>
        <w:t>dikirimkan</w:t>
      </w:r>
      <w:proofErr w:type="spellEnd"/>
      <w:r w:rsidR="001A7A53" w:rsidRPr="00326053">
        <w:rPr>
          <w:rFonts w:ascii="Arial" w:eastAsia="Meiryo UI" w:hAnsi="Arial" w:cs="Arial"/>
          <w:sz w:val="22"/>
          <w:szCs w:val="22"/>
        </w:rPr>
        <w:t xml:space="preserve"> </w:t>
      </w:r>
      <w:proofErr w:type="spellStart"/>
      <w:r w:rsidRPr="00326053">
        <w:rPr>
          <w:rFonts w:ascii="Arial" w:eastAsia="Meiryo UI" w:hAnsi="Arial" w:cs="Arial"/>
          <w:sz w:val="22"/>
          <w:szCs w:val="22"/>
        </w:rPr>
        <w:t>melalui</w:t>
      </w:r>
      <w:proofErr w:type="spellEnd"/>
      <w:r w:rsidR="001A7A53" w:rsidRPr="00326053">
        <w:rPr>
          <w:rFonts w:ascii="Arial" w:eastAsia="Meiryo UI" w:hAnsi="Arial" w:cs="Arial"/>
          <w:sz w:val="22"/>
          <w:szCs w:val="22"/>
        </w:rPr>
        <w:t xml:space="preserve"> </w:t>
      </w:r>
      <w:r w:rsidRPr="00326053">
        <w:rPr>
          <w:rFonts w:ascii="Arial" w:eastAsia="Meiryo UI" w:hAnsi="Arial" w:cs="Arial"/>
          <w:sz w:val="22"/>
          <w:szCs w:val="22"/>
        </w:rPr>
        <w:t>pos</w:t>
      </w:r>
      <w:r w:rsidR="001A7A53" w:rsidRPr="00326053">
        <w:rPr>
          <w:rFonts w:ascii="Arial" w:eastAsia="Meiryo UI" w:hAnsi="Arial" w:cs="Arial"/>
          <w:sz w:val="22"/>
          <w:szCs w:val="22"/>
        </w:rPr>
        <w:t xml:space="preserve"> </w:t>
      </w:r>
      <w:proofErr w:type="spellStart"/>
      <w:r w:rsidRPr="00326053">
        <w:rPr>
          <w:rFonts w:ascii="Arial" w:eastAsia="Meiryo UI" w:hAnsi="Arial" w:cs="Arial"/>
          <w:sz w:val="22"/>
          <w:szCs w:val="22"/>
        </w:rPr>
        <w:t>atau</w:t>
      </w:r>
      <w:proofErr w:type="spellEnd"/>
      <w:r w:rsidR="001A7A53" w:rsidRPr="00326053">
        <w:rPr>
          <w:rFonts w:ascii="Arial" w:eastAsia="Meiryo UI" w:hAnsi="Arial" w:cs="Arial"/>
          <w:sz w:val="22"/>
          <w:szCs w:val="22"/>
        </w:rPr>
        <w:t xml:space="preserve"> </w:t>
      </w:r>
      <w:proofErr w:type="spellStart"/>
      <w:r w:rsidRPr="00326053">
        <w:rPr>
          <w:rFonts w:ascii="Arial" w:eastAsia="Meiryo UI" w:hAnsi="Arial" w:cs="Arial"/>
          <w:sz w:val="22"/>
          <w:szCs w:val="22"/>
        </w:rPr>
        <w:t>melalui</w:t>
      </w:r>
      <w:proofErr w:type="spellEnd"/>
      <w:r w:rsidR="001A7A53" w:rsidRPr="00326053">
        <w:rPr>
          <w:rFonts w:ascii="Arial" w:eastAsia="Meiryo UI" w:hAnsi="Arial" w:cs="Arial"/>
          <w:sz w:val="22"/>
          <w:szCs w:val="22"/>
        </w:rPr>
        <w:t xml:space="preserve"> </w:t>
      </w:r>
      <w:proofErr w:type="spellStart"/>
      <w:r w:rsidRPr="00326053">
        <w:rPr>
          <w:rFonts w:ascii="Arial" w:eastAsia="Meiryo UI" w:hAnsi="Arial" w:cs="Arial"/>
          <w:sz w:val="22"/>
          <w:szCs w:val="22"/>
        </w:rPr>
        <w:t>faksimili</w:t>
      </w:r>
      <w:proofErr w:type="spellEnd"/>
      <w:r w:rsidR="001A7A53" w:rsidRPr="00326053">
        <w:rPr>
          <w:rFonts w:ascii="Arial" w:eastAsia="Meiryo UI" w:hAnsi="Arial" w:cs="Arial"/>
          <w:sz w:val="22"/>
          <w:szCs w:val="22"/>
        </w:rPr>
        <w:t xml:space="preserve"> </w:t>
      </w:r>
      <w:r w:rsidRPr="00326053">
        <w:rPr>
          <w:rFonts w:ascii="Arial" w:eastAsia="Meiryo UI" w:hAnsi="Arial" w:cs="Arial"/>
          <w:sz w:val="22"/>
          <w:szCs w:val="22"/>
        </w:rPr>
        <w:t xml:space="preserve">dan email </w:t>
      </w:r>
      <w:proofErr w:type="spellStart"/>
      <w:r w:rsidRPr="00326053">
        <w:rPr>
          <w:rFonts w:ascii="Arial" w:eastAsia="Meiryo UI" w:hAnsi="Arial" w:cs="Arial"/>
          <w:sz w:val="22"/>
          <w:szCs w:val="22"/>
        </w:rPr>
        <w:t>dengan</w:t>
      </w:r>
      <w:proofErr w:type="spellEnd"/>
      <w:r w:rsidR="001A7A53" w:rsidRPr="00326053">
        <w:rPr>
          <w:rFonts w:ascii="Arial" w:eastAsia="Meiryo UI" w:hAnsi="Arial" w:cs="Arial"/>
          <w:sz w:val="22"/>
          <w:szCs w:val="22"/>
        </w:rPr>
        <w:t xml:space="preserve"> </w:t>
      </w:r>
      <w:proofErr w:type="spellStart"/>
      <w:r w:rsidRPr="00326053">
        <w:rPr>
          <w:rFonts w:ascii="Arial" w:eastAsia="Meiryo UI" w:hAnsi="Arial" w:cs="Arial"/>
          <w:sz w:val="22"/>
          <w:szCs w:val="22"/>
        </w:rPr>
        <w:t>alamat</w:t>
      </w:r>
      <w:proofErr w:type="spellEnd"/>
      <w:r w:rsidR="001A7A53" w:rsidRPr="00326053">
        <w:rPr>
          <w:rFonts w:ascii="Arial" w:eastAsia="Meiryo UI" w:hAnsi="Arial" w:cs="Arial"/>
          <w:sz w:val="22"/>
          <w:szCs w:val="22"/>
        </w:rPr>
        <w:t xml:space="preserve"> </w:t>
      </w:r>
      <w:proofErr w:type="spellStart"/>
      <w:r w:rsidRPr="00326053">
        <w:rPr>
          <w:rFonts w:ascii="Arial" w:eastAsia="Meiryo UI" w:hAnsi="Arial" w:cs="Arial"/>
          <w:sz w:val="22"/>
          <w:szCs w:val="22"/>
        </w:rPr>
        <w:t>sebagai</w:t>
      </w:r>
      <w:proofErr w:type="spellEnd"/>
      <w:r w:rsidR="001A7A53" w:rsidRPr="00326053">
        <w:rPr>
          <w:rFonts w:ascii="Arial" w:eastAsia="Meiryo UI" w:hAnsi="Arial" w:cs="Arial"/>
          <w:sz w:val="22"/>
          <w:szCs w:val="22"/>
        </w:rPr>
        <w:t xml:space="preserve"> </w:t>
      </w:r>
      <w:proofErr w:type="spellStart"/>
      <w:proofErr w:type="gramStart"/>
      <w:r w:rsidRPr="00326053">
        <w:rPr>
          <w:rFonts w:ascii="Arial" w:eastAsia="Meiryo UI" w:hAnsi="Arial" w:cs="Arial"/>
          <w:sz w:val="22"/>
          <w:szCs w:val="22"/>
        </w:rPr>
        <w:t>berikut</w:t>
      </w:r>
      <w:proofErr w:type="spellEnd"/>
      <w:r w:rsidRPr="00326053">
        <w:rPr>
          <w:rFonts w:ascii="Arial" w:eastAsia="Meiryo UI" w:hAnsi="Arial" w:cs="Arial"/>
          <w:sz w:val="22"/>
          <w:szCs w:val="22"/>
        </w:rPr>
        <w:t xml:space="preserve"> :</w:t>
      </w:r>
      <w:proofErr w:type="gramEnd"/>
    </w:p>
    <w:p w14:paraId="1FE5937D" w14:textId="77777777" w:rsidR="00C5647D" w:rsidRPr="00326053" w:rsidRDefault="00C5647D" w:rsidP="00326053">
      <w:pPr>
        <w:numPr>
          <w:ilvl w:val="0"/>
          <w:numId w:val="12"/>
        </w:numPr>
        <w:tabs>
          <w:tab w:val="clear" w:pos="720"/>
          <w:tab w:val="left" w:pos="360"/>
        </w:tabs>
        <w:spacing w:line="276" w:lineRule="auto"/>
        <w:ind w:left="360"/>
        <w:jc w:val="both"/>
        <w:rPr>
          <w:rFonts w:ascii="Arial" w:eastAsia="Meiryo UI" w:hAnsi="Arial" w:cs="Arial"/>
          <w:b/>
          <w:bCs/>
          <w:sz w:val="22"/>
          <w:szCs w:val="22"/>
        </w:rPr>
      </w:pPr>
      <w:r w:rsidRPr="00326053">
        <w:rPr>
          <w:rFonts w:ascii="Arial" w:eastAsia="Meiryo UI" w:hAnsi="Arial" w:cs="Arial"/>
          <w:b/>
          <w:bCs/>
          <w:sz w:val="22"/>
          <w:szCs w:val="22"/>
          <w:lang w:val="id-ID"/>
        </w:rPr>
        <w:t>PIHAK PERTAMA</w:t>
      </w:r>
    </w:p>
    <w:p w14:paraId="4557F402" w14:textId="77777777" w:rsidR="00C5647D" w:rsidRPr="00326053" w:rsidRDefault="00C5647D" w:rsidP="00326053">
      <w:pPr>
        <w:tabs>
          <w:tab w:val="left" w:pos="360"/>
        </w:tabs>
        <w:spacing w:line="276" w:lineRule="auto"/>
        <w:ind w:left="360"/>
        <w:jc w:val="both"/>
        <w:rPr>
          <w:rFonts w:ascii="Arial" w:eastAsia="Meiryo UI" w:hAnsi="Arial" w:cs="Arial"/>
          <w:b/>
          <w:bCs/>
          <w:sz w:val="22"/>
          <w:szCs w:val="22"/>
          <w:lang w:val="id-ID"/>
        </w:rPr>
      </w:pPr>
      <w:r w:rsidRPr="00326053">
        <w:rPr>
          <w:rFonts w:ascii="Arial" w:eastAsia="Meiryo UI" w:hAnsi="Arial" w:cs="Arial"/>
          <w:b/>
          <w:bCs/>
          <w:sz w:val="22"/>
          <w:szCs w:val="22"/>
          <w:lang w:val="id-ID"/>
        </w:rPr>
        <w:t>PT. MALANG INTERMEDIA PERS</w:t>
      </w:r>
    </w:p>
    <w:p w14:paraId="5A38C325" w14:textId="0EFF5D70" w:rsidR="00C5647D" w:rsidRPr="00326053" w:rsidRDefault="00C5647D" w:rsidP="00326053">
      <w:pPr>
        <w:tabs>
          <w:tab w:val="left" w:pos="360"/>
        </w:tabs>
        <w:spacing w:line="276" w:lineRule="auto"/>
        <w:ind w:left="360"/>
        <w:jc w:val="both"/>
        <w:rPr>
          <w:rFonts w:ascii="Arial" w:eastAsia="Meiryo UI" w:hAnsi="Arial" w:cs="Arial"/>
          <w:bCs/>
          <w:sz w:val="22"/>
          <w:szCs w:val="22"/>
        </w:rPr>
      </w:pPr>
      <w:r w:rsidRPr="00326053">
        <w:rPr>
          <w:rFonts w:ascii="Arial" w:eastAsia="Meiryo UI" w:hAnsi="Arial" w:cs="Arial"/>
          <w:bCs/>
          <w:sz w:val="22"/>
          <w:szCs w:val="22"/>
          <w:lang w:val="id-ID"/>
        </w:rPr>
        <w:t xml:space="preserve">Up : </w:t>
      </w:r>
      <w:proofErr w:type="spellStart"/>
      <w:r w:rsidR="00874983" w:rsidRPr="00326053">
        <w:rPr>
          <w:rFonts w:ascii="Arial" w:eastAsia="Meiryo UI" w:hAnsi="Arial" w:cs="Arial"/>
          <w:bCs/>
          <w:sz w:val="22"/>
          <w:szCs w:val="22"/>
        </w:rPr>
        <w:t>Ardianto</w:t>
      </w:r>
      <w:proofErr w:type="spellEnd"/>
      <w:r w:rsidR="00874983" w:rsidRPr="00326053">
        <w:rPr>
          <w:rFonts w:ascii="Arial" w:eastAsia="Meiryo UI" w:hAnsi="Arial" w:cs="Arial"/>
          <w:bCs/>
          <w:sz w:val="22"/>
          <w:szCs w:val="22"/>
        </w:rPr>
        <w:t xml:space="preserve"> Rully </w:t>
      </w:r>
      <w:proofErr w:type="spellStart"/>
      <w:r w:rsidR="00874983" w:rsidRPr="00326053">
        <w:rPr>
          <w:rFonts w:ascii="Arial" w:eastAsia="Meiryo UI" w:hAnsi="Arial" w:cs="Arial"/>
          <w:bCs/>
          <w:sz w:val="22"/>
          <w:szCs w:val="22"/>
        </w:rPr>
        <w:t>Pratama</w:t>
      </w:r>
      <w:proofErr w:type="spellEnd"/>
    </w:p>
    <w:p w14:paraId="4EA35B26" w14:textId="77777777" w:rsidR="00C5647D" w:rsidRPr="00326053" w:rsidRDefault="00C5647D" w:rsidP="00326053">
      <w:pPr>
        <w:tabs>
          <w:tab w:val="left" w:pos="360"/>
        </w:tabs>
        <w:spacing w:line="276" w:lineRule="auto"/>
        <w:ind w:left="360"/>
        <w:jc w:val="both"/>
        <w:rPr>
          <w:rFonts w:ascii="Arial" w:eastAsia="Meiryo UI" w:hAnsi="Arial" w:cs="Arial"/>
          <w:bCs/>
          <w:sz w:val="22"/>
          <w:szCs w:val="22"/>
          <w:lang w:val="id-ID"/>
        </w:rPr>
      </w:pPr>
      <w:r w:rsidRPr="00326053">
        <w:rPr>
          <w:rFonts w:ascii="Arial" w:eastAsia="Meiryo UI" w:hAnsi="Arial" w:cs="Arial"/>
          <w:bCs/>
          <w:sz w:val="22"/>
          <w:szCs w:val="22"/>
          <w:lang w:val="id-ID"/>
        </w:rPr>
        <w:t>Alamat</w:t>
      </w:r>
      <w:r w:rsidRPr="00326053">
        <w:rPr>
          <w:rFonts w:ascii="Arial" w:eastAsia="Meiryo UI" w:hAnsi="Arial" w:cs="Arial"/>
          <w:bCs/>
          <w:sz w:val="22"/>
          <w:szCs w:val="22"/>
          <w:lang w:val="id-ID"/>
        </w:rPr>
        <w:tab/>
      </w:r>
      <w:r w:rsidRPr="00326053">
        <w:rPr>
          <w:rFonts w:ascii="Arial" w:eastAsia="Meiryo UI" w:hAnsi="Arial" w:cs="Arial"/>
          <w:bCs/>
          <w:sz w:val="22"/>
          <w:szCs w:val="22"/>
          <w:lang w:val="id-ID"/>
        </w:rPr>
        <w:tab/>
        <w:t>: JL. Kawi no 11B, Malang</w:t>
      </w:r>
    </w:p>
    <w:p w14:paraId="6BECB28B" w14:textId="6BF9D83E" w:rsidR="00C5647D" w:rsidRPr="00326053" w:rsidRDefault="00C5647D" w:rsidP="00326053">
      <w:pPr>
        <w:tabs>
          <w:tab w:val="left" w:pos="360"/>
        </w:tabs>
        <w:spacing w:line="276" w:lineRule="auto"/>
        <w:ind w:left="360"/>
        <w:jc w:val="both"/>
        <w:rPr>
          <w:rFonts w:ascii="Arial" w:eastAsia="Meiryo UI" w:hAnsi="Arial" w:cs="Arial"/>
          <w:bCs/>
          <w:sz w:val="22"/>
          <w:szCs w:val="22"/>
        </w:rPr>
      </w:pPr>
      <w:r w:rsidRPr="00326053">
        <w:rPr>
          <w:rFonts w:ascii="Arial" w:eastAsia="Meiryo UI" w:hAnsi="Arial" w:cs="Arial"/>
          <w:bCs/>
          <w:sz w:val="22"/>
          <w:szCs w:val="22"/>
          <w:lang w:val="id-ID"/>
        </w:rPr>
        <w:t>Telepon</w:t>
      </w:r>
      <w:r w:rsidRPr="00326053">
        <w:rPr>
          <w:rFonts w:ascii="Arial" w:eastAsia="Meiryo UI" w:hAnsi="Arial" w:cs="Arial"/>
          <w:bCs/>
          <w:sz w:val="22"/>
          <w:szCs w:val="22"/>
          <w:lang w:val="id-ID"/>
        </w:rPr>
        <w:tab/>
      </w:r>
      <w:r w:rsidRPr="00326053">
        <w:rPr>
          <w:rFonts w:ascii="Arial" w:eastAsia="Meiryo UI" w:hAnsi="Arial" w:cs="Arial"/>
          <w:bCs/>
          <w:sz w:val="22"/>
          <w:szCs w:val="22"/>
          <w:lang w:val="id-ID"/>
        </w:rPr>
        <w:tab/>
        <w:t xml:space="preserve">: (0341) </w:t>
      </w:r>
      <w:r w:rsidR="0044069F" w:rsidRPr="00326053">
        <w:rPr>
          <w:rFonts w:ascii="Arial" w:eastAsia="Meiryo UI" w:hAnsi="Arial" w:cs="Arial"/>
          <w:bCs/>
          <w:sz w:val="22"/>
          <w:szCs w:val="22"/>
        </w:rPr>
        <w:t>363</w:t>
      </w:r>
      <w:r w:rsidRPr="00326053">
        <w:rPr>
          <w:rFonts w:ascii="Arial" w:eastAsia="Meiryo UI" w:hAnsi="Arial" w:cs="Arial"/>
          <w:bCs/>
          <w:sz w:val="22"/>
          <w:szCs w:val="22"/>
          <w:lang w:val="id-ID"/>
        </w:rPr>
        <w:t xml:space="preserve"> </w:t>
      </w:r>
      <w:r w:rsidR="0044069F" w:rsidRPr="00326053">
        <w:rPr>
          <w:rFonts w:ascii="Arial" w:eastAsia="Meiryo UI" w:hAnsi="Arial" w:cs="Arial"/>
          <w:bCs/>
          <w:sz w:val="22"/>
          <w:szCs w:val="22"/>
        </w:rPr>
        <w:t>700</w:t>
      </w:r>
    </w:p>
    <w:p w14:paraId="728A745B" w14:textId="77777777" w:rsidR="00C5647D" w:rsidRPr="00326053" w:rsidRDefault="00C5647D" w:rsidP="00326053">
      <w:pPr>
        <w:tabs>
          <w:tab w:val="left" w:pos="360"/>
        </w:tabs>
        <w:spacing w:line="276" w:lineRule="auto"/>
        <w:ind w:left="360"/>
        <w:jc w:val="both"/>
        <w:rPr>
          <w:rFonts w:ascii="Arial" w:eastAsia="Meiryo UI" w:hAnsi="Arial" w:cs="Arial"/>
          <w:bCs/>
          <w:sz w:val="22"/>
          <w:szCs w:val="22"/>
          <w:lang w:val="id-ID"/>
        </w:rPr>
      </w:pPr>
      <w:r w:rsidRPr="00326053">
        <w:rPr>
          <w:rFonts w:ascii="Arial" w:eastAsia="Meiryo UI" w:hAnsi="Arial" w:cs="Arial"/>
          <w:bCs/>
          <w:sz w:val="22"/>
          <w:szCs w:val="22"/>
          <w:lang w:val="id-ID"/>
        </w:rPr>
        <w:t>Contact Person</w:t>
      </w:r>
      <w:r w:rsidRPr="00326053">
        <w:rPr>
          <w:rFonts w:ascii="Arial" w:eastAsia="Meiryo UI" w:hAnsi="Arial" w:cs="Arial"/>
          <w:bCs/>
          <w:sz w:val="22"/>
          <w:szCs w:val="22"/>
          <w:lang w:val="id-ID"/>
        </w:rPr>
        <w:tab/>
        <w:t>: 082 132 179 370</w:t>
      </w:r>
    </w:p>
    <w:p w14:paraId="449EBC9F" w14:textId="77777777" w:rsidR="00152E34" w:rsidRPr="00326053" w:rsidRDefault="00152E34" w:rsidP="00326053">
      <w:pPr>
        <w:tabs>
          <w:tab w:val="left" w:pos="360"/>
        </w:tabs>
        <w:spacing w:line="276" w:lineRule="auto"/>
        <w:jc w:val="both"/>
        <w:rPr>
          <w:rFonts w:ascii="Arial" w:eastAsia="Meiryo UI" w:hAnsi="Arial" w:cs="Arial"/>
          <w:bCs/>
          <w:sz w:val="22"/>
          <w:szCs w:val="22"/>
          <w:lang w:val="id-ID"/>
        </w:rPr>
      </w:pPr>
    </w:p>
    <w:p w14:paraId="18B6F974" w14:textId="77777777" w:rsidR="00C5647D" w:rsidRPr="00326053" w:rsidRDefault="00C5647D" w:rsidP="00326053">
      <w:pPr>
        <w:numPr>
          <w:ilvl w:val="0"/>
          <w:numId w:val="12"/>
        </w:numPr>
        <w:tabs>
          <w:tab w:val="clear" w:pos="720"/>
          <w:tab w:val="left" w:pos="360"/>
        </w:tabs>
        <w:spacing w:line="276" w:lineRule="auto"/>
        <w:ind w:left="360"/>
        <w:jc w:val="both"/>
        <w:rPr>
          <w:rFonts w:ascii="Arial" w:eastAsia="Meiryo UI" w:hAnsi="Arial" w:cs="Arial"/>
          <w:b/>
          <w:bCs/>
          <w:sz w:val="22"/>
          <w:szCs w:val="22"/>
        </w:rPr>
      </w:pPr>
      <w:r w:rsidRPr="00326053">
        <w:rPr>
          <w:rFonts w:ascii="Arial" w:eastAsia="Meiryo UI" w:hAnsi="Arial" w:cs="Arial"/>
          <w:b/>
          <w:bCs/>
          <w:sz w:val="22"/>
          <w:szCs w:val="22"/>
        </w:rPr>
        <w:t xml:space="preserve">PIHAK </w:t>
      </w:r>
      <w:r w:rsidRPr="00326053">
        <w:rPr>
          <w:rFonts w:ascii="Arial" w:eastAsia="Meiryo UI" w:hAnsi="Arial" w:cs="Arial"/>
          <w:b/>
          <w:bCs/>
          <w:sz w:val="22"/>
          <w:szCs w:val="22"/>
          <w:lang w:val="id-ID"/>
        </w:rPr>
        <w:t>KEDUA</w:t>
      </w:r>
    </w:p>
    <w:p w14:paraId="3E8C9AE0" w14:textId="4B01AB47" w:rsidR="00C5647D" w:rsidRPr="00326053" w:rsidRDefault="00124DF0" w:rsidP="00326053">
      <w:pPr>
        <w:spacing w:line="276" w:lineRule="auto"/>
        <w:ind w:left="360"/>
        <w:jc w:val="both"/>
        <w:rPr>
          <w:rFonts w:ascii="Arial" w:eastAsia="Meiryo UI" w:hAnsi="Arial" w:cs="Arial"/>
          <w:b/>
          <w:bCs/>
          <w:sz w:val="22"/>
          <w:szCs w:val="22"/>
        </w:rPr>
      </w:pPr>
      <w:r>
        <w:rPr>
          <w:rFonts w:ascii="Arial" w:eastAsia="Meiryo UI" w:hAnsi="Arial" w:cs="Arial"/>
          <w:b/>
          <w:bCs/>
          <w:sz w:val="22"/>
          <w:szCs w:val="22"/>
        </w:rPr>
        <w:t>PT. DISA PRIMA MEDIKA</w:t>
      </w:r>
    </w:p>
    <w:p w14:paraId="331E6502" w14:textId="1AA851B4" w:rsidR="00C5647D" w:rsidRPr="00326053" w:rsidRDefault="00C5647D" w:rsidP="00326053">
      <w:pPr>
        <w:spacing w:line="276" w:lineRule="auto"/>
        <w:ind w:left="360"/>
        <w:jc w:val="both"/>
        <w:rPr>
          <w:rFonts w:ascii="Arial" w:eastAsia="Meiryo UI" w:hAnsi="Arial" w:cs="Arial"/>
          <w:sz w:val="22"/>
          <w:szCs w:val="22"/>
        </w:rPr>
      </w:pPr>
      <w:r w:rsidRPr="00326053">
        <w:rPr>
          <w:rFonts w:ascii="Arial" w:eastAsia="Meiryo UI" w:hAnsi="Arial" w:cs="Arial"/>
          <w:sz w:val="22"/>
          <w:szCs w:val="22"/>
          <w:lang w:val="id-ID"/>
        </w:rPr>
        <w:t xml:space="preserve">Up </w:t>
      </w:r>
      <w:r w:rsidR="00890B87" w:rsidRPr="00326053">
        <w:rPr>
          <w:rFonts w:ascii="Arial" w:eastAsia="Meiryo UI" w:hAnsi="Arial" w:cs="Arial"/>
          <w:sz w:val="22"/>
          <w:szCs w:val="22"/>
          <w:lang w:val="id-ID"/>
        </w:rPr>
        <w:tab/>
      </w:r>
      <w:r w:rsidR="00890B87" w:rsidRPr="00326053">
        <w:rPr>
          <w:rFonts w:ascii="Arial" w:eastAsia="Meiryo UI" w:hAnsi="Arial" w:cs="Arial"/>
          <w:sz w:val="22"/>
          <w:szCs w:val="22"/>
          <w:lang w:val="id-ID"/>
        </w:rPr>
        <w:tab/>
      </w:r>
      <w:r w:rsidR="00890B87" w:rsidRPr="00326053">
        <w:rPr>
          <w:rFonts w:ascii="Arial" w:eastAsia="Meiryo UI" w:hAnsi="Arial" w:cs="Arial"/>
          <w:sz w:val="22"/>
          <w:szCs w:val="22"/>
        </w:rPr>
        <w:t xml:space="preserve">   </w:t>
      </w:r>
      <w:r w:rsidRPr="00326053">
        <w:rPr>
          <w:rFonts w:ascii="Arial" w:eastAsia="Meiryo UI" w:hAnsi="Arial" w:cs="Arial"/>
          <w:sz w:val="22"/>
          <w:szCs w:val="22"/>
          <w:lang w:val="id-ID"/>
        </w:rPr>
        <w:t xml:space="preserve">: </w:t>
      </w:r>
      <w:r w:rsidR="00124DF0">
        <w:rPr>
          <w:rFonts w:ascii="Arial" w:hAnsi="Arial" w:cs="Arial"/>
          <w:b/>
          <w:bCs/>
          <w:sz w:val="22"/>
          <w:szCs w:val="22"/>
          <w:shd w:val="clear" w:color="auto" w:fill="FFFFFF"/>
        </w:rPr>
        <w:t>Endang Susilowati</w:t>
      </w:r>
      <w:r w:rsidR="0052663A" w:rsidRPr="00326053">
        <w:rPr>
          <w:rFonts w:ascii="Arial" w:eastAsia="Meiryo UI" w:hAnsi="Arial" w:cs="Arial"/>
          <w:sz w:val="22"/>
          <w:szCs w:val="22"/>
        </w:rPr>
        <w:t xml:space="preserve"> </w:t>
      </w:r>
    </w:p>
    <w:p w14:paraId="3015CB34" w14:textId="18EA8001" w:rsidR="00C5647D" w:rsidRPr="00326053" w:rsidRDefault="00C5647D" w:rsidP="00326053">
      <w:pPr>
        <w:tabs>
          <w:tab w:val="left" w:pos="1620"/>
          <w:tab w:val="left" w:pos="1800"/>
        </w:tabs>
        <w:spacing w:line="276" w:lineRule="auto"/>
        <w:ind w:left="360"/>
        <w:jc w:val="both"/>
        <w:rPr>
          <w:rFonts w:ascii="Arial" w:eastAsia="Meiryo UI" w:hAnsi="Arial" w:cs="Arial"/>
          <w:sz w:val="22"/>
          <w:szCs w:val="22"/>
          <w:lang w:val="id-ID"/>
        </w:rPr>
      </w:pPr>
      <w:r w:rsidRPr="00326053">
        <w:rPr>
          <w:rFonts w:ascii="Arial" w:eastAsia="Meiryo UI" w:hAnsi="Arial" w:cs="Arial"/>
          <w:sz w:val="22"/>
          <w:szCs w:val="22"/>
          <w:lang w:val="id-ID"/>
        </w:rPr>
        <w:t>Alamat</w:t>
      </w:r>
      <w:r w:rsidRPr="00326053">
        <w:rPr>
          <w:rFonts w:ascii="Arial" w:eastAsia="Meiryo UI" w:hAnsi="Arial" w:cs="Arial"/>
          <w:sz w:val="22"/>
          <w:szCs w:val="22"/>
          <w:lang w:val="id-ID"/>
        </w:rPr>
        <w:tab/>
        <w:t>:</w:t>
      </w:r>
      <w:r w:rsidRPr="00326053">
        <w:rPr>
          <w:rFonts w:ascii="Arial" w:eastAsia="Meiryo UI" w:hAnsi="Arial" w:cs="Arial"/>
          <w:sz w:val="22"/>
          <w:szCs w:val="22"/>
          <w:lang w:val="id-ID"/>
        </w:rPr>
        <w:tab/>
      </w:r>
      <w:r w:rsidR="00B74B5E" w:rsidRPr="00326053">
        <w:rPr>
          <w:rFonts w:ascii="Arial" w:hAnsi="Arial" w:cs="Arial"/>
          <w:sz w:val="22"/>
          <w:szCs w:val="22"/>
          <w:shd w:val="clear" w:color="auto" w:fill="FFFFFF"/>
        </w:rPr>
        <w:t xml:space="preserve">Jl. </w:t>
      </w:r>
      <w:proofErr w:type="spellStart"/>
      <w:r w:rsidR="007B5EA0" w:rsidRPr="00326053">
        <w:rPr>
          <w:rFonts w:ascii="Arial" w:hAnsi="Arial" w:cs="Arial"/>
          <w:sz w:val="22"/>
          <w:szCs w:val="22"/>
          <w:shd w:val="clear" w:color="auto" w:fill="FFFFFF"/>
        </w:rPr>
        <w:t>Banjararum</w:t>
      </w:r>
      <w:proofErr w:type="spellEnd"/>
      <w:r w:rsidR="007B5EA0" w:rsidRPr="00326053">
        <w:rPr>
          <w:rFonts w:ascii="Arial" w:hAnsi="Arial" w:cs="Arial"/>
          <w:sz w:val="22"/>
          <w:szCs w:val="22"/>
          <w:shd w:val="clear" w:color="auto" w:fill="FFFFFF"/>
        </w:rPr>
        <w:t xml:space="preserve"> Selatan, No 3-7, </w:t>
      </w:r>
      <w:proofErr w:type="spellStart"/>
      <w:r w:rsidR="007B5EA0" w:rsidRPr="00326053">
        <w:rPr>
          <w:rFonts w:ascii="Arial" w:hAnsi="Arial" w:cs="Arial"/>
          <w:sz w:val="22"/>
          <w:szCs w:val="22"/>
          <w:shd w:val="clear" w:color="auto" w:fill="FFFFFF"/>
        </w:rPr>
        <w:t>Mondoroko</w:t>
      </w:r>
      <w:proofErr w:type="spellEnd"/>
      <w:r w:rsidR="0052663A" w:rsidRPr="00326053">
        <w:rPr>
          <w:rFonts w:ascii="Arial" w:hAnsi="Arial" w:cs="Arial"/>
          <w:sz w:val="22"/>
          <w:szCs w:val="22"/>
          <w:shd w:val="clear" w:color="auto" w:fill="FFFFFF"/>
        </w:rPr>
        <w:t xml:space="preserve">, </w:t>
      </w:r>
      <w:proofErr w:type="spellStart"/>
      <w:r w:rsidR="0052663A" w:rsidRPr="00326053">
        <w:rPr>
          <w:rFonts w:ascii="Arial" w:hAnsi="Arial" w:cs="Arial"/>
          <w:sz w:val="22"/>
          <w:szCs w:val="22"/>
          <w:shd w:val="clear" w:color="auto" w:fill="FFFFFF"/>
        </w:rPr>
        <w:t>Singosari</w:t>
      </w:r>
      <w:proofErr w:type="spellEnd"/>
      <w:r w:rsidR="0052663A" w:rsidRPr="00326053">
        <w:rPr>
          <w:rFonts w:ascii="Arial" w:hAnsi="Arial" w:cs="Arial"/>
          <w:sz w:val="22"/>
          <w:szCs w:val="22"/>
          <w:shd w:val="clear" w:color="auto" w:fill="FFFFFF"/>
        </w:rPr>
        <w:t xml:space="preserve">, </w:t>
      </w:r>
      <w:proofErr w:type="spellStart"/>
      <w:r w:rsidR="0052663A" w:rsidRPr="00326053">
        <w:rPr>
          <w:rFonts w:ascii="Arial" w:hAnsi="Arial" w:cs="Arial"/>
          <w:sz w:val="22"/>
          <w:szCs w:val="22"/>
          <w:shd w:val="clear" w:color="auto" w:fill="FFFFFF"/>
        </w:rPr>
        <w:t>Kabupaten</w:t>
      </w:r>
      <w:proofErr w:type="spellEnd"/>
      <w:r w:rsidR="00B74B5E" w:rsidRPr="00326053">
        <w:rPr>
          <w:rFonts w:ascii="Arial" w:hAnsi="Arial" w:cs="Arial"/>
          <w:sz w:val="22"/>
          <w:szCs w:val="22"/>
          <w:shd w:val="clear" w:color="auto" w:fill="FFFFFF"/>
        </w:rPr>
        <w:t xml:space="preserve"> Malang</w:t>
      </w:r>
    </w:p>
    <w:p w14:paraId="4F215CB0" w14:textId="2D69A1D0" w:rsidR="00B74B5E" w:rsidRPr="00326053" w:rsidRDefault="00C5647D" w:rsidP="00326053">
      <w:pPr>
        <w:tabs>
          <w:tab w:val="left" w:pos="1620"/>
          <w:tab w:val="left" w:pos="1800"/>
        </w:tabs>
        <w:spacing w:line="276" w:lineRule="auto"/>
        <w:ind w:left="360"/>
        <w:jc w:val="both"/>
        <w:rPr>
          <w:rFonts w:ascii="Arial" w:eastAsia="Meiryo UI" w:hAnsi="Arial" w:cs="Arial"/>
          <w:sz w:val="22"/>
          <w:szCs w:val="22"/>
        </w:rPr>
      </w:pPr>
      <w:proofErr w:type="spellStart"/>
      <w:r w:rsidRPr="00326053">
        <w:rPr>
          <w:rFonts w:ascii="Arial" w:eastAsia="Meiryo UI" w:hAnsi="Arial" w:cs="Arial"/>
          <w:sz w:val="22"/>
          <w:szCs w:val="22"/>
        </w:rPr>
        <w:t>Telepon</w:t>
      </w:r>
      <w:proofErr w:type="spellEnd"/>
      <w:r w:rsidRPr="00326053">
        <w:rPr>
          <w:rFonts w:ascii="Arial" w:eastAsia="Meiryo UI" w:hAnsi="Arial" w:cs="Arial"/>
          <w:sz w:val="22"/>
          <w:szCs w:val="22"/>
        </w:rPr>
        <w:tab/>
        <w:t>:</w:t>
      </w:r>
      <w:r w:rsidRPr="00326053">
        <w:rPr>
          <w:rFonts w:ascii="Arial" w:eastAsia="Meiryo UI" w:hAnsi="Arial" w:cs="Arial"/>
          <w:sz w:val="22"/>
          <w:szCs w:val="22"/>
        </w:rPr>
        <w:tab/>
      </w:r>
      <w:r w:rsidR="0045263B" w:rsidRPr="00326053">
        <w:rPr>
          <w:rFonts w:ascii="Arial" w:eastAsia="Meiryo UI" w:hAnsi="Arial" w:cs="Arial"/>
          <w:sz w:val="22"/>
          <w:szCs w:val="22"/>
        </w:rPr>
        <w:t xml:space="preserve">(0341) </w:t>
      </w:r>
      <w:r w:rsidR="007B5EA0" w:rsidRPr="00326053">
        <w:rPr>
          <w:rFonts w:ascii="Arial" w:eastAsia="Meiryo UI" w:hAnsi="Arial" w:cs="Arial"/>
          <w:sz w:val="22"/>
          <w:szCs w:val="22"/>
        </w:rPr>
        <w:t>458679</w:t>
      </w:r>
    </w:p>
    <w:p w14:paraId="4DED9AC3" w14:textId="31AF9F9E" w:rsidR="00C5647D" w:rsidRPr="00326053" w:rsidRDefault="00C5647D" w:rsidP="00326053">
      <w:pPr>
        <w:tabs>
          <w:tab w:val="left" w:pos="1620"/>
          <w:tab w:val="left" w:pos="1800"/>
        </w:tabs>
        <w:spacing w:line="276" w:lineRule="auto"/>
        <w:ind w:left="360"/>
        <w:jc w:val="both"/>
        <w:rPr>
          <w:rFonts w:ascii="Arial" w:eastAsia="Meiryo UI" w:hAnsi="Arial" w:cs="Arial"/>
          <w:sz w:val="22"/>
          <w:szCs w:val="22"/>
        </w:rPr>
      </w:pPr>
      <w:r w:rsidRPr="00326053">
        <w:rPr>
          <w:rFonts w:ascii="Arial" w:eastAsia="Meiryo UI" w:hAnsi="Arial" w:cs="Arial"/>
          <w:sz w:val="22"/>
          <w:szCs w:val="22"/>
        </w:rPr>
        <w:t xml:space="preserve">Fax. </w:t>
      </w:r>
      <w:r w:rsidRPr="00326053">
        <w:rPr>
          <w:rFonts w:ascii="Arial" w:eastAsia="Meiryo UI" w:hAnsi="Arial" w:cs="Arial"/>
          <w:sz w:val="22"/>
          <w:szCs w:val="22"/>
        </w:rPr>
        <w:tab/>
        <w:t>:</w:t>
      </w:r>
      <w:r w:rsidRPr="00326053">
        <w:rPr>
          <w:rFonts w:ascii="Arial" w:eastAsia="Meiryo UI" w:hAnsi="Arial" w:cs="Arial"/>
          <w:sz w:val="22"/>
          <w:szCs w:val="22"/>
        </w:rPr>
        <w:tab/>
      </w:r>
      <w:r w:rsidR="00991F43" w:rsidRPr="00326053">
        <w:rPr>
          <w:rFonts w:ascii="Arial" w:eastAsia="Meiryo UI" w:hAnsi="Arial" w:cs="Arial"/>
          <w:sz w:val="22"/>
          <w:szCs w:val="22"/>
        </w:rPr>
        <w:t xml:space="preserve">(0341) </w:t>
      </w:r>
      <w:r w:rsidR="007B5EA0" w:rsidRPr="00326053">
        <w:rPr>
          <w:rFonts w:ascii="Arial" w:eastAsia="Meiryo UI" w:hAnsi="Arial" w:cs="Arial"/>
          <w:sz w:val="22"/>
          <w:szCs w:val="22"/>
        </w:rPr>
        <w:t>441874</w:t>
      </w:r>
    </w:p>
    <w:p w14:paraId="7F32B79B" w14:textId="77777777" w:rsidR="00112420" w:rsidRPr="00326053" w:rsidRDefault="00112420" w:rsidP="00326053">
      <w:pPr>
        <w:tabs>
          <w:tab w:val="left" w:pos="1620"/>
          <w:tab w:val="left" w:pos="1800"/>
        </w:tabs>
        <w:spacing w:line="276" w:lineRule="auto"/>
        <w:ind w:left="709"/>
        <w:jc w:val="both"/>
        <w:rPr>
          <w:rFonts w:ascii="Arial" w:eastAsia="Meiryo UI" w:hAnsi="Arial" w:cs="Arial"/>
          <w:sz w:val="22"/>
          <w:szCs w:val="22"/>
        </w:rPr>
      </w:pPr>
    </w:p>
    <w:p w14:paraId="1D3A1455" w14:textId="77777777" w:rsidR="00043F19" w:rsidRPr="00326053" w:rsidRDefault="0084601F" w:rsidP="00326053">
      <w:pPr>
        <w:spacing w:after="120" w:line="276" w:lineRule="auto"/>
        <w:ind w:left="142"/>
        <w:jc w:val="center"/>
        <w:rPr>
          <w:rFonts w:ascii="Arial" w:hAnsi="Arial" w:cs="Arial"/>
          <w:b/>
          <w:sz w:val="22"/>
          <w:szCs w:val="22"/>
          <w:lang w:val="id-ID"/>
        </w:rPr>
      </w:pPr>
      <w:r w:rsidRPr="00326053">
        <w:rPr>
          <w:rFonts w:ascii="Arial" w:hAnsi="Arial" w:cs="Arial"/>
          <w:b/>
          <w:sz w:val="22"/>
          <w:szCs w:val="22"/>
          <w:lang w:val="id-ID"/>
        </w:rPr>
        <w:t>PASAL 8</w:t>
      </w:r>
    </w:p>
    <w:p w14:paraId="582AC4D6" w14:textId="77777777" w:rsidR="009C60B6" w:rsidRPr="00326053" w:rsidRDefault="009C60B6" w:rsidP="00326053">
      <w:pPr>
        <w:spacing w:after="120" w:line="276" w:lineRule="auto"/>
        <w:ind w:left="142"/>
        <w:jc w:val="center"/>
        <w:rPr>
          <w:rFonts w:ascii="Arial" w:hAnsi="Arial" w:cs="Arial"/>
          <w:b/>
          <w:sz w:val="22"/>
          <w:szCs w:val="22"/>
          <w:lang w:val="id-ID"/>
        </w:rPr>
      </w:pPr>
      <w:r w:rsidRPr="00326053">
        <w:rPr>
          <w:rFonts w:ascii="Arial" w:hAnsi="Arial" w:cs="Arial"/>
          <w:b/>
          <w:sz w:val="22"/>
          <w:szCs w:val="22"/>
          <w:lang w:val="id-ID"/>
        </w:rPr>
        <w:t>JANGKA WAKTU PERJANJIAN</w:t>
      </w:r>
    </w:p>
    <w:p w14:paraId="7BCE3C47" w14:textId="066F84A9" w:rsidR="00565271" w:rsidRPr="00326053" w:rsidRDefault="00565271" w:rsidP="00326053">
      <w:pPr>
        <w:pStyle w:val="ListParagraph"/>
        <w:numPr>
          <w:ilvl w:val="3"/>
          <w:numId w:val="23"/>
        </w:numPr>
        <w:tabs>
          <w:tab w:val="clear" w:pos="2880"/>
        </w:tabs>
        <w:spacing w:line="276" w:lineRule="auto"/>
        <w:ind w:left="426"/>
        <w:jc w:val="both"/>
        <w:rPr>
          <w:rFonts w:ascii="Arial" w:hAnsi="Arial" w:cs="Arial"/>
          <w:sz w:val="22"/>
          <w:szCs w:val="22"/>
          <w:lang w:val="id-ID"/>
        </w:rPr>
      </w:pPr>
      <w:proofErr w:type="spellStart"/>
      <w:r w:rsidRPr="00326053">
        <w:rPr>
          <w:rFonts w:ascii="Arial" w:hAnsi="Arial" w:cs="Arial"/>
          <w:sz w:val="22"/>
          <w:szCs w:val="22"/>
        </w:rPr>
        <w:t>Perjanjian</w:t>
      </w:r>
      <w:proofErr w:type="spellEnd"/>
      <w:r w:rsidR="001A7A53" w:rsidRPr="00326053">
        <w:rPr>
          <w:rFonts w:ascii="Arial" w:hAnsi="Arial" w:cs="Arial"/>
          <w:sz w:val="22"/>
          <w:szCs w:val="22"/>
        </w:rPr>
        <w:t xml:space="preserve"> </w:t>
      </w:r>
      <w:proofErr w:type="spellStart"/>
      <w:r w:rsidRPr="00326053">
        <w:rPr>
          <w:rFonts w:ascii="Arial" w:hAnsi="Arial" w:cs="Arial"/>
          <w:sz w:val="22"/>
          <w:szCs w:val="22"/>
        </w:rPr>
        <w:t>ini</w:t>
      </w:r>
      <w:proofErr w:type="spellEnd"/>
      <w:r w:rsidR="001A7A53" w:rsidRPr="00326053">
        <w:rPr>
          <w:rFonts w:ascii="Arial" w:hAnsi="Arial" w:cs="Arial"/>
          <w:sz w:val="22"/>
          <w:szCs w:val="22"/>
        </w:rPr>
        <w:t xml:space="preserve"> </w:t>
      </w:r>
      <w:proofErr w:type="spellStart"/>
      <w:r w:rsidRPr="00326053">
        <w:rPr>
          <w:rFonts w:ascii="Arial" w:hAnsi="Arial" w:cs="Arial"/>
          <w:sz w:val="22"/>
          <w:szCs w:val="22"/>
        </w:rPr>
        <w:t>berlaku</w:t>
      </w:r>
      <w:proofErr w:type="spellEnd"/>
      <w:r w:rsidR="001A7A53" w:rsidRPr="00326053">
        <w:rPr>
          <w:rFonts w:ascii="Arial" w:hAnsi="Arial" w:cs="Arial"/>
          <w:sz w:val="22"/>
          <w:szCs w:val="22"/>
        </w:rPr>
        <w:t xml:space="preserve"> </w:t>
      </w:r>
      <w:proofErr w:type="spellStart"/>
      <w:r w:rsidRPr="00326053">
        <w:rPr>
          <w:rFonts w:ascii="Arial" w:hAnsi="Arial" w:cs="Arial"/>
          <w:sz w:val="22"/>
          <w:szCs w:val="22"/>
        </w:rPr>
        <w:t>untuk</w:t>
      </w:r>
      <w:proofErr w:type="spellEnd"/>
      <w:r w:rsidR="001A7A53" w:rsidRPr="00326053">
        <w:rPr>
          <w:rFonts w:ascii="Arial" w:hAnsi="Arial" w:cs="Arial"/>
          <w:sz w:val="22"/>
          <w:szCs w:val="22"/>
        </w:rPr>
        <w:t xml:space="preserve"> </w:t>
      </w:r>
      <w:r w:rsidRPr="00326053">
        <w:rPr>
          <w:rFonts w:ascii="Arial" w:hAnsi="Arial" w:cs="Arial"/>
          <w:sz w:val="22"/>
          <w:szCs w:val="22"/>
        </w:rPr>
        <w:t>masa</w:t>
      </w:r>
      <w:r w:rsidR="001A7A53" w:rsidRPr="00326053">
        <w:rPr>
          <w:rFonts w:ascii="Arial" w:hAnsi="Arial" w:cs="Arial"/>
          <w:sz w:val="22"/>
          <w:szCs w:val="22"/>
        </w:rPr>
        <w:t xml:space="preserve"> </w:t>
      </w:r>
      <w:r w:rsidR="00522915">
        <w:rPr>
          <w:rFonts w:ascii="Arial" w:hAnsi="Arial" w:cs="Arial"/>
          <w:sz w:val="22"/>
          <w:szCs w:val="22"/>
        </w:rPr>
        <w:t>5</w:t>
      </w:r>
      <w:r w:rsidR="00124DF0">
        <w:rPr>
          <w:rFonts w:ascii="Arial" w:hAnsi="Arial" w:cs="Arial"/>
          <w:sz w:val="22"/>
          <w:szCs w:val="22"/>
        </w:rPr>
        <w:t xml:space="preserve"> </w:t>
      </w:r>
      <w:proofErr w:type="spellStart"/>
      <w:r w:rsidR="00124DF0">
        <w:rPr>
          <w:rFonts w:ascii="Arial" w:hAnsi="Arial" w:cs="Arial"/>
          <w:sz w:val="22"/>
          <w:szCs w:val="22"/>
        </w:rPr>
        <w:t>bulan</w:t>
      </w:r>
      <w:proofErr w:type="spellEnd"/>
      <w:r w:rsidR="001A7A53" w:rsidRPr="00326053">
        <w:rPr>
          <w:rFonts w:ascii="Arial" w:hAnsi="Arial" w:cs="Arial"/>
          <w:sz w:val="22"/>
          <w:szCs w:val="22"/>
        </w:rPr>
        <w:t xml:space="preserve"> </w:t>
      </w:r>
      <w:proofErr w:type="spellStart"/>
      <w:r w:rsidRPr="00326053">
        <w:rPr>
          <w:rFonts w:ascii="Arial" w:hAnsi="Arial" w:cs="Arial"/>
          <w:sz w:val="22"/>
          <w:szCs w:val="22"/>
        </w:rPr>
        <w:t>mulai</w:t>
      </w:r>
      <w:proofErr w:type="spellEnd"/>
      <w:r w:rsidR="001A7A53" w:rsidRPr="00326053">
        <w:rPr>
          <w:rFonts w:ascii="Arial" w:hAnsi="Arial" w:cs="Arial"/>
          <w:sz w:val="22"/>
          <w:szCs w:val="22"/>
        </w:rPr>
        <w:t xml:space="preserve"> </w:t>
      </w:r>
      <w:proofErr w:type="spellStart"/>
      <w:r w:rsidRPr="00326053">
        <w:rPr>
          <w:rFonts w:ascii="Arial" w:hAnsi="Arial" w:cs="Arial"/>
          <w:sz w:val="22"/>
          <w:szCs w:val="22"/>
        </w:rPr>
        <w:t>tanggal</w:t>
      </w:r>
      <w:proofErr w:type="spellEnd"/>
      <w:r w:rsidR="001A7A53" w:rsidRPr="00326053">
        <w:rPr>
          <w:rFonts w:ascii="Arial" w:hAnsi="Arial" w:cs="Arial"/>
          <w:sz w:val="22"/>
          <w:szCs w:val="22"/>
        </w:rPr>
        <w:t xml:space="preserve"> </w:t>
      </w:r>
      <w:r w:rsidR="00113472" w:rsidRPr="00326053">
        <w:rPr>
          <w:rFonts w:ascii="Arial" w:hAnsi="Arial" w:cs="Arial"/>
          <w:sz w:val="22"/>
          <w:szCs w:val="22"/>
        </w:rPr>
        <w:t>1</w:t>
      </w:r>
      <w:r w:rsidR="005255AD" w:rsidRPr="00326053">
        <w:rPr>
          <w:rFonts w:ascii="Arial" w:hAnsi="Arial" w:cs="Arial"/>
          <w:sz w:val="22"/>
          <w:szCs w:val="22"/>
        </w:rPr>
        <w:t xml:space="preserve"> </w:t>
      </w:r>
      <w:r w:rsidR="00522915">
        <w:rPr>
          <w:rFonts w:ascii="Arial" w:hAnsi="Arial" w:cs="Arial"/>
          <w:sz w:val="22"/>
          <w:szCs w:val="22"/>
        </w:rPr>
        <w:t>Mei 2024</w:t>
      </w:r>
      <w:r w:rsidR="001A7A53" w:rsidRPr="00326053">
        <w:rPr>
          <w:rFonts w:ascii="Arial" w:hAnsi="Arial" w:cs="Arial"/>
          <w:sz w:val="22"/>
          <w:szCs w:val="22"/>
        </w:rPr>
        <w:t xml:space="preserve"> </w:t>
      </w:r>
      <w:proofErr w:type="spellStart"/>
      <w:r w:rsidRPr="00326053">
        <w:rPr>
          <w:rFonts w:ascii="Arial" w:hAnsi="Arial" w:cs="Arial"/>
          <w:sz w:val="22"/>
          <w:szCs w:val="22"/>
        </w:rPr>
        <w:t>sampai</w:t>
      </w:r>
      <w:proofErr w:type="spellEnd"/>
      <w:r w:rsidR="001A7A53" w:rsidRPr="00326053">
        <w:rPr>
          <w:rFonts w:ascii="Arial" w:hAnsi="Arial" w:cs="Arial"/>
          <w:sz w:val="22"/>
          <w:szCs w:val="22"/>
        </w:rPr>
        <w:t xml:space="preserve"> </w:t>
      </w:r>
      <w:proofErr w:type="spellStart"/>
      <w:r w:rsidRPr="00326053">
        <w:rPr>
          <w:rFonts w:ascii="Arial" w:hAnsi="Arial" w:cs="Arial"/>
          <w:sz w:val="22"/>
          <w:szCs w:val="22"/>
        </w:rPr>
        <w:t>dengan</w:t>
      </w:r>
      <w:proofErr w:type="spellEnd"/>
      <w:r w:rsidR="001A7A53" w:rsidRPr="00326053">
        <w:rPr>
          <w:rFonts w:ascii="Arial" w:hAnsi="Arial" w:cs="Arial"/>
          <w:sz w:val="22"/>
          <w:szCs w:val="22"/>
        </w:rPr>
        <w:t xml:space="preserve"> </w:t>
      </w:r>
      <w:r w:rsidR="00522915">
        <w:rPr>
          <w:rFonts w:ascii="Arial" w:hAnsi="Arial" w:cs="Arial"/>
          <w:sz w:val="22"/>
          <w:szCs w:val="22"/>
        </w:rPr>
        <w:t xml:space="preserve">30 September </w:t>
      </w:r>
      <w:r w:rsidR="005255AD" w:rsidRPr="00326053">
        <w:rPr>
          <w:rFonts w:ascii="Arial" w:hAnsi="Arial" w:cs="Arial"/>
          <w:sz w:val="22"/>
          <w:szCs w:val="22"/>
        </w:rPr>
        <w:t>202</w:t>
      </w:r>
      <w:r w:rsidR="0009792D" w:rsidRPr="00326053">
        <w:rPr>
          <w:rFonts w:ascii="Arial" w:hAnsi="Arial" w:cs="Arial"/>
          <w:sz w:val="22"/>
          <w:szCs w:val="22"/>
        </w:rPr>
        <w:t>4</w:t>
      </w:r>
    </w:p>
    <w:p w14:paraId="31EB5745" w14:textId="77777777" w:rsidR="00FF4D83" w:rsidRPr="00326053" w:rsidRDefault="00565271" w:rsidP="00326053">
      <w:pPr>
        <w:pStyle w:val="ListParagraph"/>
        <w:numPr>
          <w:ilvl w:val="3"/>
          <w:numId w:val="23"/>
        </w:numPr>
        <w:tabs>
          <w:tab w:val="clear" w:pos="2880"/>
        </w:tabs>
        <w:spacing w:line="276" w:lineRule="auto"/>
        <w:ind w:left="426"/>
        <w:jc w:val="both"/>
        <w:rPr>
          <w:rFonts w:ascii="Arial" w:hAnsi="Arial" w:cs="Arial"/>
          <w:sz w:val="22"/>
          <w:szCs w:val="22"/>
          <w:lang w:val="id-ID"/>
        </w:rPr>
      </w:pPr>
      <w:proofErr w:type="spellStart"/>
      <w:r w:rsidRPr="00326053">
        <w:rPr>
          <w:rFonts w:ascii="Arial" w:hAnsi="Arial" w:cs="Arial"/>
          <w:sz w:val="22"/>
          <w:szCs w:val="22"/>
        </w:rPr>
        <w:t>Apabila</w:t>
      </w:r>
      <w:proofErr w:type="spellEnd"/>
      <w:r w:rsidRPr="00326053">
        <w:rPr>
          <w:rFonts w:ascii="Arial" w:hAnsi="Arial" w:cs="Arial"/>
          <w:sz w:val="22"/>
          <w:szCs w:val="22"/>
        </w:rPr>
        <w:t xml:space="preserve"> PARA PIHAK </w:t>
      </w:r>
      <w:proofErr w:type="spellStart"/>
      <w:r w:rsidRPr="00326053">
        <w:rPr>
          <w:rFonts w:ascii="Arial" w:hAnsi="Arial" w:cs="Arial"/>
          <w:sz w:val="22"/>
          <w:szCs w:val="22"/>
        </w:rPr>
        <w:t>ingin</w:t>
      </w:r>
      <w:proofErr w:type="spellEnd"/>
      <w:r w:rsidR="001A7A53" w:rsidRPr="00326053">
        <w:rPr>
          <w:rFonts w:ascii="Arial" w:hAnsi="Arial" w:cs="Arial"/>
          <w:sz w:val="22"/>
          <w:szCs w:val="22"/>
        </w:rPr>
        <w:t xml:space="preserve"> </w:t>
      </w:r>
      <w:proofErr w:type="spellStart"/>
      <w:r w:rsidRPr="00326053">
        <w:rPr>
          <w:rFonts w:ascii="Arial" w:hAnsi="Arial" w:cs="Arial"/>
          <w:sz w:val="22"/>
          <w:szCs w:val="22"/>
        </w:rPr>
        <w:t>melakukan</w:t>
      </w:r>
      <w:proofErr w:type="spellEnd"/>
      <w:r w:rsidR="001A7A53" w:rsidRPr="00326053">
        <w:rPr>
          <w:rFonts w:ascii="Arial" w:hAnsi="Arial" w:cs="Arial"/>
          <w:sz w:val="22"/>
          <w:szCs w:val="22"/>
        </w:rPr>
        <w:t xml:space="preserve"> </w:t>
      </w:r>
      <w:proofErr w:type="spellStart"/>
      <w:r w:rsidRPr="00326053">
        <w:rPr>
          <w:rFonts w:ascii="Arial" w:hAnsi="Arial" w:cs="Arial"/>
          <w:sz w:val="22"/>
          <w:szCs w:val="22"/>
        </w:rPr>
        <w:t>perpanjangan</w:t>
      </w:r>
      <w:proofErr w:type="spellEnd"/>
      <w:r w:rsidR="001A7A53" w:rsidRPr="00326053">
        <w:rPr>
          <w:rFonts w:ascii="Arial" w:hAnsi="Arial" w:cs="Arial"/>
          <w:sz w:val="22"/>
          <w:szCs w:val="22"/>
        </w:rPr>
        <w:t xml:space="preserve"> </w:t>
      </w:r>
      <w:proofErr w:type="spellStart"/>
      <w:r w:rsidRPr="00326053">
        <w:rPr>
          <w:rFonts w:ascii="Arial" w:hAnsi="Arial" w:cs="Arial"/>
          <w:sz w:val="22"/>
          <w:szCs w:val="22"/>
        </w:rPr>
        <w:t>perjanjian</w:t>
      </w:r>
      <w:proofErr w:type="spellEnd"/>
      <w:r w:rsidR="001A7A53" w:rsidRPr="00326053">
        <w:rPr>
          <w:rFonts w:ascii="Arial" w:hAnsi="Arial" w:cs="Arial"/>
          <w:sz w:val="22"/>
          <w:szCs w:val="22"/>
        </w:rPr>
        <w:t xml:space="preserve"> </w:t>
      </w:r>
      <w:proofErr w:type="spellStart"/>
      <w:r w:rsidRPr="00326053">
        <w:rPr>
          <w:rFonts w:ascii="Arial" w:hAnsi="Arial" w:cs="Arial"/>
          <w:sz w:val="22"/>
          <w:szCs w:val="22"/>
        </w:rPr>
        <w:t>kerjasama</w:t>
      </w:r>
      <w:proofErr w:type="spellEnd"/>
      <w:r w:rsidR="001A7A53" w:rsidRPr="00326053">
        <w:rPr>
          <w:rFonts w:ascii="Arial" w:hAnsi="Arial" w:cs="Arial"/>
          <w:sz w:val="22"/>
          <w:szCs w:val="22"/>
        </w:rPr>
        <w:t xml:space="preserve"> </w:t>
      </w:r>
      <w:proofErr w:type="spellStart"/>
      <w:r w:rsidRPr="00326053">
        <w:rPr>
          <w:rFonts w:ascii="Arial" w:hAnsi="Arial" w:cs="Arial"/>
          <w:sz w:val="22"/>
          <w:szCs w:val="22"/>
        </w:rPr>
        <w:t>ini</w:t>
      </w:r>
      <w:proofErr w:type="spellEnd"/>
      <w:r w:rsidRPr="00326053">
        <w:rPr>
          <w:rFonts w:ascii="Arial" w:hAnsi="Arial" w:cs="Arial"/>
          <w:sz w:val="22"/>
          <w:szCs w:val="22"/>
        </w:rPr>
        <w:t xml:space="preserve">, </w:t>
      </w:r>
      <w:proofErr w:type="spellStart"/>
      <w:r w:rsidRPr="00326053">
        <w:rPr>
          <w:rFonts w:ascii="Arial" w:hAnsi="Arial" w:cs="Arial"/>
          <w:sz w:val="22"/>
          <w:szCs w:val="22"/>
        </w:rPr>
        <w:t>maka</w:t>
      </w:r>
      <w:proofErr w:type="spellEnd"/>
      <w:r w:rsidRPr="00326053">
        <w:rPr>
          <w:rFonts w:ascii="Arial" w:hAnsi="Arial" w:cs="Arial"/>
          <w:sz w:val="22"/>
          <w:szCs w:val="22"/>
        </w:rPr>
        <w:t xml:space="preserve"> PARA PIHAK </w:t>
      </w:r>
      <w:proofErr w:type="spellStart"/>
      <w:r w:rsidRPr="00326053">
        <w:rPr>
          <w:rFonts w:ascii="Arial" w:hAnsi="Arial" w:cs="Arial"/>
          <w:sz w:val="22"/>
          <w:szCs w:val="22"/>
        </w:rPr>
        <w:t>berkewajiban</w:t>
      </w:r>
      <w:proofErr w:type="spellEnd"/>
      <w:r w:rsidR="001A7A53" w:rsidRPr="00326053">
        <w:rPr>
          <w:rFonts w:ascii="Arial" w:hAnsi="Arial" w:cs="Arial"/>
          <w:sz w:val="22"/>
          <w:szCs w:val="22"/>
        </w:rPr>
        <w:t xml:space="preserve"> </w:t>
      </w:r>
      <w:proofErr w:type="spellStart"/>
      <w:r w:rsidRPr="00326053">
        <w:rPr>
          <w:rFonts w:ascii="Arial" w:hAnsi="Arial" w:cs="Arial"/>
          <w:sz w:val="22"/>
          <w:szCs w:val="22"/>
        </w:rPr>
        <w:t>untuk</w:t>
      </w:r>
      <w:proofErr w:type="spellEnd"/>
      <w:r w:rsidR="001A7A53" w:rsidRPr="00326053">
        <w:rPr>
          <w:rFonts w:ascii="Arial" w:hAnsi="Arial" w:cs="Arial"/>
          <w:sz w:val="22"/>
          <w:szCs w:val="22"/>
        </w:rPr>
        <w:t xml:space="preserve"> </w:t>
      </w:r>
      <w:proofErr w:type="spellStart"/>
      <w:r w:rsidRPr="00326053">
        <w:rPr>
          <w:rFonts w:ascii="Arial" w:hAnsi="Arial" w:cs="Arial"/>
          <w:sz w:val="22"/>
          <w:szCs w:val="22"/>
        </w:rPr>
        <w:t>memberitahukan</w:t>
      </w:r>
      <w:proofErr w:type="spellEnd"/>
      <w:r w:rsidR="001A7A53" w:rsidRPr="00326053">
        <w:rPr>
          <w:rFonts w:ascii="Arial" w:hAnsi="Arial" w:cs="Arial"/>
          <w:sz w:val="22"/>
          <w:szCs w:val="22"/>
        </w:rPr>
        <w:t xml:space="preserve"> </w:t>
      </w:r>
      <w:proofErr w:type="spellStart"/>
      <w:r w:rsidRPr="00326053">
        <w:rPr>
          <w:rFonts w:ascii="Arial" w:hAnsi="Arial" w:cs="Arial"/>
          <w:sz w:val="22"/>
          <w:szCs w:val="22"/>
        </w:rPr>
        <w:t>satu</w:t>
      </w:r>
      <w:proofErr w:type="spellEnd"/>
      <w:r w:rsidR="001A7A53" w:rsidRPr="00326053">
        <w:rPr>
          <w:rFonts w:ascii="Arial" w:hAnsi="Arial" w:cs="Arial"/>
          <w:sz w:val="22"/>
          <w:szCs w:val="22"/>
        </w:rPr>
        <w:t xml:space="preserve"> </w:t>
      </w:r>
      <w:proofErr w:type="spellStart"/>
      <w:r w:rsidRPr="00326053">
        <w:rPr>
          <w:rFonts w:ascii="Arial" w:hAnsi="Arial" w:cs="Arial"/>
          <w:sz w:val="22"/>
          <w:szCs w:val="22"/>
        </w:rPr>
        <w:t>dengan</w:t>
      </w:r>
      <w:proofErr w:type="spellEnd"/>
      <w:r w:rsidRPr="00326053">
        <w:rPr>
          <w:rFonts w:ascii="Arial" w:hAnsi="Arial" w:cs="Arial"/>
          <w:sz w:val="22"/>
          <w:szCs w:val="22"/>
        </w:rPr>
        <w:t xml:space="preserve"> yang </w:t>
      </w:r>
      <w:proofErr w:type="spellStart"/>
      <w:r w:rsidRPr="00326053">
        <w:rPr>
          <w:rFonts w:ascii="Arial" w:hAnsi="Arial" w:cs="Arial"/>
          <w:sz w:val="22"/>
          <w:szCs w:val="22"/>
        </w:rPr>
        <w:t>lainnya</w:t>
      </w:r>
      <w:proofErr w:type="spellEnd"/>
      <w:r w:rsidRPr="00326053">
        <w:rPr>
          <w:rFonts w:ascii="Arial" w:hAnsi="Arial" w:cs="Arial"/>
          <w:sz w:val="22"/>
          <w:szCs w:val="22"/>
        </w:rPr>
        <w:t xml:space="preserve"> paling </w:t>
      </w:r>
      <w:proofErr w:type="spellStart"/>
      <w:r w:rsidRPr="00326053">
        <w:rPr>
          <w:rFonts w:ascii="Arial" w:hAnsi="Arial" w:cs="Arial"/>
          <w:sz w:val="22"/>
          <w:szCs w:val="22"/>
        </w:rPr>
        <w:t>lambat</w:t>
      </w:r>
      <w:proofErr w:type="spellEnd"/>
      <w:r w:rsidRPr="00326053">
        <w:rPr>
          <w:rFonts w:ascii="Arial" w:hAnsi="Arial" w:cs="Arial"/>
          <w:sz w:val="22"/>
          <w:szCs w:val="22"/>
        </w:rPr>
        <w:t xml:space="preserve"> 2 (dua) </w:t>
      </w:r>
      <w:proofErr w:type="spellStart"/>
      <w:r w:rsidRPr="00326053">
        <w:rPr>
          <w:rFonts w:ascii="Arial" w:hAnsi="Arial" w:cs="Arial"/>
          <w:sz w:val="22"/>
          <w:szCs w:val="22"/>
        </w:rPr>
        <w:t>bulan</w:t>
      </w:r>
      <w:proofErr w:type="spellEnd"/>
      <w:r w:rsidR="001A7A53" w:rsidRPr="00326053">
        <w:rPr>
          <w:rFonts w:ascii="Arial" w:hAnsi="Arial" w:cs="Arial"/>
          <w:sz w:val="22"/>
          <w:szCs w:val="22"/>
        </w:rPr>
        <w:t xml:space="preserve"> </w:t>
      </w:r>
      <w:proofErr w:type="spellStart"/>
      <w:r w:rsidRPr="00326053">
        <w:rPr>
          <w:rFonts w:ascii="Arial" w:hAnsi="Arial" w:cs="Arial"/>
          <w:sz w:val="22"/>
          <w:szCs w:val="22"/>
        </w:rPr>
        <w:t>sebelum</w:t>
      </w:r>
      <w:proofErr w:type="spellEnd"/>
      <w:r w:rsidR="001A7A53" w:rsidRPr="00326053">
        <w:rPr>
          <w:rFonts w:ascii="Arial" w:hAnsi="Arial" w:cs="Arial"/>
          <w:sz w:val="22"/>
          <w:szCs w:val="22"/>
        </w:rPr>
        <w:t xml:space="preserve"> </w:t>
      </w:r>
      <w:proofErr w:type="spellStart"/>
      <w:r w:rsidRPr="00326053">
        <w:rPr>
          <w:rFonts w:ascii="Arial" w:hAnsi="Arial" w:cs="Arial"/>
          <w:sz w:val="22"/>
          <w:szCs w:val="22"/>
        </w:rPr>
        <w:t>berakhirnya</w:t>
      </w:r>
      <w:proofErr w:type="spellEnd"/>
      <w:r w:rsidR="001A7A53" w:rsidRPr="00326053">
        <w:rPr>
          <w:rFonts w:ascii="Arial" w:hAnsi="Arial" w:cs="Arial"/>
          <w:sz w:val="22"/>
          <w:szCs w:val="22"/>
        </w:rPr>
        <w:t xml:space="preserve"> </w:t>
      </w:r>
      <w:r w:rsidRPr="00326053">
        <w:rPr>
          <w:rFonts w:ascii="Arial" w:hAnsi="Arial" w:cs="Arial"/>
          <w:sz w:val="22"/>
          <w:szCs w:val="22"/>
        </w:rPr>
        <w:t>masa</w:t>
      </w:r>
      <w:r w:rsidR="001A7A53" w:rsidRPr="00326053">
        <w:rPr>
          <w:rFonts w:ascii="Arial" w:hAnsi="Arial" w:cs="Arial"/>
          <w:sz w:val="22"/>
          <w:szCs w:val="22"/>
        </w:rPr>
        <w:t xml:space="preserve"> </w:t>
      </w:r>
      <w:proofErr w:type="spellStart"/>
      <w:r w:rsidRPr="00326053">
        <w:rPr>
          <w:rFonts w:ascii="Arial" w:hAnsi="Arial" w:cs="Arial"/>
          <w:sz w:val="22"/>
          <w:szCs w:val="22"/>
        </w:rPr>
        <w:t>perjanjian</w:t>
      </w:r>
      <w:proofErr w:type="spellEnd"/>
      <w:r w:rsidR="001A7A53" w:rsidRPr="00326053">
        <w:rPr>
          <w:rFonts w:ascii="Arial" w:hAnsi="Arial" w:cs="Arial"/>
          <w:sz w:val="22"/>
          <w:szCs w:val="22"/>
        </w:rPr>
        <w:t xml:space="preserve"> </w:t>
      </w:r>
      <w:proofErr w:type="spellStart"/>
      <w:r w:rsidRPr="00326053">
        <w:rPr>
          <w:rFonts w:ascii="Arial" w:hAnsi="Arial" w:cs="Arial"/>
          <w:sz w:val="22"/>
          <w:szCs w:val="22"/>
        </w:rPr>
        <w:t>ini</w:t>
      </w:r>
      <w:proofErr w:type="spellEnd"/>
      <w:r w:rsidRPr="00326053">
        <w:rPr>
          <w:rFonts w:ascii="Arial" w:hAnsi="Arial" w:cs="Arial"/>
          <w:sz w:val="22"/>
          <w:szCs w:val="22"/>
        </w:rPr>
        <w:t>.</w:t>
      </w:r>
    </w:p>
    <w:p w14:paraId="2C7FC610" w14:textId="77777777" w:rsidR="00FF4D83" w:rsidRPr="00326053" w:rsidRDefault="00FF4D83" w:rsidP="00326053">
      <w:pPr>
        <w:pStyle w:val="ListParagraph"/>
        <w:numPr>
          <w:ilvl w:val="3"/>
          <w:numId w:val="23"/>
        </w:numPr>
        <w:tabs>
          <w:tab w:val="clear" w:pos="2880"/>
        </w:tabs>
        <w:spacing w:line="276" w:lineRule="auto"/>
        <w:ind w:left="426"/>
        <w:jc w:val="both"/>
        <w:rPr>
          <w:rFonts w:ascii="Arial" w:hAnsi="Arial" w:cs="Arial"/>
          <w:sz w:val="22"/>
          <w:szCs w:val="22"/>
          <w:lang w:val="id-ID"/>
        </w:rPr>
      </w:pPr>
      <w:proofErr w:type="spellStart"/>
      <w:r w:rsidRPr="00326053">
        <w:rPr>
          <w:rFonts w:ascii="Arial" w:hAnsi="Arial" w:cs="Arial"/>
          <w:sz w:val="22"/>
          <w:szCs w:val="22"/>
          <w:lang w:val="es-ES"/>
        </w:rPr>
        <w:t>Perjanjian</w:t>
      </w:r>
      <w:proofErr w:type="spellEnd"/>
      <w:r w:rsidR="001A7A53" w:rsidRPr="00326053">
        <w:rPr>
          <w:rFonts w:ascii="Arial" w:hAnsi="Arial" w:cs="Arial"/>
          <w:sz w:val="22"/>
          <w:szCs w:val="22"/>
          <w:lang w:val="es-ES"/>
        </w:rPr>
        <w:t xml:space="preserve"> </w:t>
      </w:r>
      <w:proofErr w:type="spellStart"/>
      <w:r w:rsidRPr="00326053">
        <w:rPr>
          <w:rFonts w:ascii="Arial" w:hAnsi="Arial" w:cs="Arial"/>
          <w:sz w:val="22"/>
          <w:szCs w:val="22"/>
          <w:lang w:val="es-ES"/>
        </w:rPr>
        <w:t>ini</w:t>
      </w:r>
      <w:proofErr w:type="spellEnd"/>
      <w:r w:rsidR="001A7A53" w:rsidRPr="00326053">
        <w:rPr>
          <w:rFonts w:ascii="Arial" w:hAnsi="Arial" w:cs="Arial"/>
          <w:sz w:val="22"/>
          <w:szCs w:val="22"/>
          <w:lang w:val="es-ES"/>
        </w:rPr>
        <w:t xml:space="preserve"> </w:t>
      </w:r>
      <w:proofErr w:type="spellStart"/>
      <w:r w:rsidRPr="00326053">
        <w:rPr>
          <w:rFonts w:ascii="Arial" w:hAnsi="Arial" w:cs="Arial"/>
          <w:sz w:val="22"/>
          <w:szCs w:val="22"/>
          <w:lang w:val="es-ES"/>
        </w:rPr>
        <w:t>dapat</w:t>
      </w:r>
      <w:proofErr w:type="spellEnd"/>
      <w:r w:rsidR="001A7A53" w:rsidRPr="00326053">
        <w:rPr>
          <w:rFonts w:ascii="Arial" w:hAnsi="Arial" w:cs="Arial"/>
          <w:sz w:val="22"/>
          <w:szCs w:val="22"/>
          <w:lang w:val="es-ES"/>
        </w:rPr>
        <w:t xml:space="preserve"> </w:t>
      </w:r>
      <w:proofErr w:type="spellStart"/>
      <w:r w:rsidRPr="00326053">
        <w:rPr>
          <w:rFonts w:ascii="Arial" w:hAnsi="Arial" w:cs="Arial"/>
          <w:sz w:val="22"/>
          <w:szCs w:val="22"/>
          <w:lang w:val="es-ES"/>
        </w:rPr>
        <w:t>dibatalkan</w:t>
      </w:r>
      <w:proofErr w:type="spellEnd"/>
      <w:r w:rsidR="001A7A53" w:rsidRPr="00326053">
        <w:rPr>
          <w:rFonts w:ascii="Arial" w:hAnsi="Arial" w:cs="Arial"/>
          <w:sz w:val="22"/>
          <w:szCs w:val="22"/>
          <w:lang w:val="es-ES"/>
        </w:rPr>
        <w:t xml:space="preserve"> </w:t>
      </w:r>
      <w:proofErr w:type="spellStart"/>
      <w:r w:rsidRPr="00326053">
        <w:rPr>
          <w:rFonts w:ascii="Arial" w:hAnsi="Arial" w:cs="Arial"/>
          <w:sz w:val="22"/>
          <w:szCs w:val="22"/>
          <w:lang w:val="es-ES"/>
        </w:rPr>
        <w:t>atau</w:t>
      </w:r>
      <w:proofErr w:type="spellEnd"/>
      <w:r w:rsidR="001A7A53" w:rsidRPr="00326053">
        <w:rPr>
          <w:rFonts w:ascii="Arial" w:hAnsi="Arial" w:cs="Arial"/>
          <w:sz w:val="22"/>
          <w:szCs w:val="22"/>
          <w:lang w:val="es-ES"/>
        </w:rPr>
        <w:t xml:space="preserve"> </w:t>
      </w:r>
      <w:proofErr w:type="spellStart"/>
      <w:r w:rsidRPr="00326053">
        <w:rPr>
          <w:rFonts w:ascii="Arial" w:hAnsi="Arial" w:cs="Arial"/>
          <w:sz w:val="22"/>
          <w:szCs w:val="22"/>
          <w:lang w:val="es-ES"/>
        </w:rPr>
        <w:t>diputuskan</w:t>
      </w:r>
      <w:proofErr w:type="spellEnd"/>
      <w:r w:rsidRPr="00326053">
        <w:rPr>
          <w:rFonts w:ascii="Arial" w:hAnsi="Arial" w:cs="Arial"/>
          <w:sz w:val="22"/>
          <w:szCs w:val="22"/>
          <w:lang w:val="es-ES"/>
        </w:rPr>
        <w:t xml:space="preserve"> secara </w:t>
      </w:r>
      <w:proofErr w:type="spellStart"/>
      <w:r w:rsidRPr="00326053">
        <w:rPr>
          <w:rFonts w:ascii="Arial" w:hAnsi="Arial" w:cs="Arial"/>
          <w:sz w:val="22"/>
          <w:szCs w:val="22"/>
          <w:lang w:val="es-ES"/>
        </w:rPr>
        <w:t>sepihak</w:t>
      </w:r>
      <w:proofErr w:type="spellEnd"/>
      <w:r w:rsidR="001A7A53" w:rsidRPr="00326053">
        <w:rPr>
          <w:rFonts w:ascii="Arial" w:hAnsi="Arial" w:cs="Arial"/>
          <w:sz w:val="22"/>
          <w:szCs w:val="22"/>
          <w:lang w:val="es-ES"/>
        </w:rPr>
        <w:t xml:space="preserve"> </w:t>
      </w:r>
      <w:proofErr w:type="spellStart"/>
      <w:r w:rsidRPr="00326053">
        <w:rPr>
          <w:rFonts w:ascii="Arial" w:hAnsi="Arial" w:cs="Arial"/>
          <w:sz w:val="22"/>
          <w:szCs w:val="22"/>
          <w:lang w:val="es-ES"/>
        </w:rPr>
        <w:t>baik</w:t>
      </w:r>
      <w:proofErr w:type="spellEnd"/>
      <w:r w:rsidR="001A7A53" w:rsidRPr="00326053">
        <w:rPr>
          <w:rFonts w:ascii="Arial" w:hAnsi="Arial" w:cs="Arial"/>
          <w:sz w:val="22"/>
          <w:szCs w:val="22"/>
          <w:lang w:val="es-ES"/>
        </w:rPr>
        <w:t xml:space="preserve"> </w:t>
      </w:r>
      <w:proofErr w:type="spellStart"/>
      <w:r w:rsidRPr="00326053">
        <w:rPr>
          <w:rFonts w:ascii="Arial" w:hAnsi="Arial" w:cs="Arial"/>
          <w:sz w:val="22"/>
          <w:szCs w:val="22"/>
          <w:lang w:val="es-ES"/>
        </w:rPr>
        <w:t>oleh</w:t>
      </w:r>
      <w:proofErr w:type="spellEnd"/>
      <w:r w:rsidR="001A7A53" w:rsidRPr="00326053">
        <w:rPr>
          <w:rFonts w:ascii="Arial" w:hAnsi="Arial" w:cs="Arial"/>
          <w:sz w:val="22"/>
          <w:szCs w:val="22"/>
          <w:lang w:val="es-ES"/>
        </w:rPr>
        <w:t xml:space="preserve"> </w:t>
      </w:r>
      <w:r w:rsidRPr="00326053">
        <w:rPr>
          <w:rFonts w:ascii="Arial" w:hAnsi="Arial" w:cs="Arial"/>
          <w:bCs/>
          <w:sz w:val="22"/>
          <w:szCs w:val="22"/>
          <w:lang w:val="es-ES"/>
        </w:rPr>
        <w:t>PIHAK PERTAMA</w:t>
      </w:r>
      <w:r w:rsidR="001A7A53" w:rsidRPr="00326053">
        <w:rPr>
          <w:rFonts w:ascii="Arial" w:hAnsi="Arial" w:cs="Arial"/>
          <w:bCs/>
          <w:sz w:val="22"/>
          <w:szCs w:val="22"/>
          <w:lang w:val="es-ES"/>
        </w:rPr>
        <w:t xml:space="preserve"> </w:t>
      </w:r>
      <w:proofErr w:type="spellStart"/>
      <w:r w:rsidRPr="00326053">
        <w:rPr>
          <w:rFonts w:ascii="Arial" w:hAnsi="Arial" w:cs="Arial"/>
          <w:sz w:val="22"/>
          <w:szCs w:val="22"/>
          <w:lang w:val="es-ES"/>
        </w:rPr>
        <w:t>maupun</w:t>
      </w:r>
      <w:proofErr w:type="spellEnd"/>
      <w:r w:rsidR="001A7A53" w:rsidRPr="00326053">
        <w:rPr>
          <w:rFonts w:ascii="Arial" w:hAnsi="Arial" w:cs="Arial"/>
          <w:sz w:val="22"/>
          <w:szCs w:val="22"/>
          <w:lang w:val="es-ES"/>
        </w:rPr>
        <w:t xml:space="preserve"> </w:t>
      </w:r>
      <w:r w:rsidRPr="00326053">
        <w:rPr>
          <w:rFonts w:ascii="Arial" w:hAnsi="Arial" w:cs="Arial"/>
          <w:bCs/>
          <w:sz w:val="22"/>
          <w:szCs w:val="22"/>
          <w:lang w:val="es-ES"/>
        </w:rPr>
        <w:t>PIHAK KEDUA</w:t>
      </w:r>
      <w:r w:rsidR="001A7A53" w:rsidRPr="00326053">
        <w:rPr>
          <w:rFonts w:ascii="Arial" w:hAnsi="Arial" w:cs="Arial"/>
          <w:bCs/>
          <w:sz w:val="22"/>
          <w:szCs w:val="22"/>
          <w:lang w:val="es-ES"/>
        </w:rPr>
        <w:t xml:space="preserve"> </w:t>
      </w:r>
      <w:proofErr w:type="spellStart"/>
      <w:r w:rsidRPr="00326053">
        <w:rPr>
          <w:rFonts w:ascii="Arial" w:hAnsi="Arial" w:cs="Arial"/>
          <w:sz w:val="22"/>
          <w:szCs w:val="22"/>
          <w:lang w:val="es-ES"/>
        </w:rPr>
        <w:t>dengan</w:t>
      </w:r>
      <w:proofErr w:type="spellEnd"/>
      <w:r w:rsidR="001A7A53" w:rsidRPr="00326053">
        <w:rPr>
          <w:rFonts w:ascii="Arial" w:hAnsi="Arial" w:cs="Arial"/>
          <w:sz w:val="22"/>
          <w:szCs w:val="22"/>
          <w:lang w:val="es-ES"/>
        </w:rPr>
        <w:t xml:space="preserve"> </w:t>
      </w:r>
      <w:proofErr w:type="spellStart"/>
      <w:r w:rsidRPr="00326053">
        <w:rPr>
          <w:rFonts w:ascii="Arial" w:hAnsi="Arial" w:cs="Arial"/>
          <w:sz w:val="22"/>
          <w:szCs w:val="22"/>
          <w:lang w:val="es-ES"/>
        </w:rPr>
        <w:t>pemberitahuan</w:t>
      </w:r>
      <w:proofErr w:type="spellEnd"/>
      <w:r w:rsidR="001A7A53" w:rsidRPr="00326053">
        <w:rPr>
          <w:rFonts w:ascii="Arial" w:hAnsi="Arial" w:cs="Arial"/>
          <w:sz w:val="22"/>
          <w:szCs w:val="22"/>
          <w:lang w:val="es-ES"/>
        </w:rPr>
        <w:t xml:space="preserve"> </w:t>
      </w:r>
      <w:proofErr w:type="spellStart"/>
      <w:r w:rsidRPr="00326053">
        <w:rPr>
          <w:rFonts w:ascii="Arial" w:hAnsi="Arial" w:cs="Arial"/>
          <w:sz w:val="22"/>
          <w:szCs w:val="22"/>
          <w:lang w:val="es-ES"/>
        </w:rPr>
        <w:t>tertulis</w:t>
      </w:r>
      <w:proofErr w:type="spellEnd"/>
      <w:r w:rsidRPr="00326053">
        <w:rPr>
          <w:rFonts w:ascii="Arial" w:hAnsi="Arial" w:cs="Arial"/>
          <w:sz w:val="22"/>
          <w:szCs w:val="22"/>
          <w:lang w:val="es-ES"/>
        </w:rPr>
        <w:t xml:space="preserve"> 30 (</w:t>
      </w:r>
      <w:proofErr w:type="spellStart"/>
      <w:r w:rsidRPr="00326053">
        <w:rPr>
          <w:rFonts w:ascii="Arial" w:hAnsi="Arial" w:cs="Arial"/>
          <w:sz w:val="22"/>
          <w:szCs w:val="22"/>
          <w:lang w:val="es-ES"/>
        </w:rPr>
        <w:t>tiga</w:t>
      </w:r>
      <w:proofErr w:type="spellEnd"/>
      <w:r w:rsidR="001A7A53" w:rsidRPr="00326053">
        <w:rPr>
          <w:rFonts w:ascii="Arial" w:hAnsi="Arial" w:cs="Arial"/>
          <w:sz w:val="22"/>
          <w:szCs w:val="22"/>
          <w:lang w:val="es-ES"/>
        </w:rPr>
        <w:t xml:space="preserve"> </w:t>
      </w:r>
      <w:proofErr w:type="spellStart"/>
      <w:r w:rsidRPr="00326053">
        <w:rPr>
          <w:rFonts w:ascii="Arial" w:hAnsi="Arial" w:cs="Arial"/>
          <w:sz w:val="22"/>
          <w:szCs w:val="22"/>
          <w:lang w:val="es-ES"/>
        </w:rPr>
        <w:t>puluh</w:t>
      </w:r>
      <w:proofErr w:type="spellEnd"/>
      <w:r w:rsidRPr="00326053">
        <w:rPr>
          <w:rFonts w:ascii="Arial" w:hAnsi="Arial" w:cs="Arial"/>
          <w:sz w:val="22"/>
          <w:szCs w:val="22"/>
          <w:lang w:val="es-ES"/>
        </w:rPr>
        <w:t xml:space="preserve">) </w:t>
      </w:r>
      <w:proofErr w:type="spellStart"/>
      <w:r w:rsidRPr="00326053">
        <w:rPr>
          <w:rFonts w:ascii="Arial" w:hAnsi="Arial" w:cs="Arial"/>
          <w:sz w:val="22"/>
          <w:szCs w:val="22"/>
          <w:lang w:val="es-ES"/>
        </w:rPr>
        <w:t>hari</w:t>
      </w:r>
      <w:proofErr w:type="spellEnd"/>
      <w:r w:rsidR="001A7A53" w:rsidRPr="00326053">
        <w:rPr>
          <w:rFonts w:ascii="Arial" w:hAnsi="Arial" w:cs="Arial"/>
          <w:sz w:val="22"/>
          <w:szCs w:val="22"/>
          <w:lang w:val="es-ES"/>
        </w:rPr>
        <w:t xml:space="preserve"> </w:t>
      </w:r>
      <w:proofErr w:type="spellStart"/>
      <w:r w:rsidRPr="00326053">
        <w:rPr>
          <w:rFonts w:ascii="Arial" w:hAnsi="Arial" w:cs="Arial"/>
          <w:sz w:val="22"/>
          <w:szCs w:val="22"/>
          <w:lang w:val="es-ES"/>
        </w:rPr>
        <w:t>sebelum</w:t>
      </w:r>
      <w:proofErr w:type="spellEnd"/>
      <w:r w:rsidR="001A7A53" w:rsidRPr="00326053">
        <w:rPr>
          <w:rFonts w:ascii="Arial" w:hAnsi="Arial" w:cs="Arial"/>
          <w:sz w:val="22"/>
          <w:szCs w:val="22"/>
          <w:lang w:val="es-ES"/>
        </w:rPr>
        <w:t xml:space="preserve"> </w:t>
      </w:r>
      <w:proofErr w:type="spellStart"/>
      <w:r w:rsidRPr="00326053">
        <w:rPr>
          <w:rFonts w:ascii="Arial" w:hAnsi="Arial" w:cs="Arial"/>
          <w:sz w:val="22"/>
          <w:szCs w:val="22"/>
          <w:lang w:val="es-ES"/>
        </w:rPr>
        <w:t>tanggal</w:t>
      </w:r>
      <w:proofErr w:type="spellEnd"/>
      <w:r w:rsidR="001A7A53" w:rsidRPr="00326053">
        <w:rPr>
          <w:rFonts w:ascii="Arial" w:hAnsi="Arial" w:cs="Arial"/>
          <w:sz w:val="22"/>
          <w:szCs w:val="22"/>
          <w:lang w:val="es-ES"/>
        </w:rPr>
        <w:t xml:space="preserve"> </w:t>
      </w:r>
      <w:proofErr w:type="spellStart"/>
      <w:r w:rsidRPr="00326053">
        <w:rPr>
          <w:rFonts w:ascii="Arial" w:hAnsi="Arial" w:cs="Arial"/>
          <w:sz w:val="22"/>
          <w:szCs w:val="22"/>
          <w:lang w:val="es-ES"/>
        </w:rPr>
        <w:t>berlakunya</w:t>
      </w:r>
      <w:proofErr w:type="spellEnd"/>
      <w:r w:rsidR="001A7A53" w:rsidRPr="00326053">
        <w:rPr>
          <w:rFonts w:ascii="Arial" w:hAnsi="Arial" w:cs="Arial"/>
          <w:sz w:val="22"/>
          <w:szCs w:val="22"/>
          <w:lang w:val="es-ES"/>
        </w:rPr>
        <w:t xml:space="preserve"> </w:t>
      </w:r>
      <w:proofErr w:type="spellStart"/>
      <w:r w:rsidRPr="00326053">
        <w:rPr>
          <w:rFonts w:ascii="Arial" w:hAnsi="Arial" w:cs="Arial"/>
          <w:sz w:val="22"/>
          <w:szCs w:val="22"/>
          <w:lang w:val="es-ES"/>
        </w:rPr>
        <w:t>pembatalan</w:t>
      </w:r>
      <w:proofErr w:type="spellEnd"/>
      <w:r w:rsidR="001A7A53" w:rsidRPr="00326053">
        <w:rPr>
          <w:rFonts w:ascii="Arial" w:hAnsi="Arial" w:cs="Arial"/>
          <w:sz w:val="22"/>
          <w:szCs w:val="22"/>
          <w:lang w:val="es-ES"/>
        </w:rPr>
        <w:t xml:space="preserve"> </w:t>
      </w:r>
      <w:r w:rsidRPr="00326053">
        <w:rPr>
          <w:rFonts w:ascii="Arial" w:hAnsi="Arial" w:cs="Arial"/>
          <w:sz w:val="22"/>
          <w:szCs w:val="22"/>
          <w:lang w:val="es-ES"/>
        </w:rPr>
        <w:t>/</w:t>
      </w:r>
      <w:r w:rsidR="001A7A53" w:rsidRPr="00326053">
        <w:rPr>
          <w:rFonts w:ascii="Arial" w:hAnsi="Arial" w:cs="Arial"/>
          <w:sz w:val="22"/>
          <w:szCs w:val="22"/>
          <w:lang w:val="es-ES"/>
        </w:rPr>
        <w:t xml:space="preserve"> </w:t>
      </w:r>
      <w:proofErr w:type="spellStart"/>
      <w:r w:rsidRPr="00326053">
        <w:rPr>
          <w:rFonts w:ascii="Arial" w:hAnsi="Arial" w:cs="Arial"/>
          <w:sz w:val="22"/>
          <w:szCs w:val="22"/>
          <w:lang w:val="es-ES"/>
        </w:rPr>
        <w:t>pemutusan</w:t>
      </w:r>
      <w:proofErr w:type="spellEnd"/>
      <w:r w:rsidR="001A7A53" w:rsidRPr="00326053">
        <w:rPr>
          <w:rFonts w:ascii="Arial" w:hAnsi="Arial" w:cs="Arial"/>
          <w:sz w:val="22"/>
          <w:szCs w:val="22"/>
          <w:lang w:val="es-ES"/>
        </w:rPr>
        <w:t xml:space="preserve"> </w:t>
      </w:r>
      <w:proofErr w:type="spellStart"/>
      <w:r w:rsidRPr="00326053">
        <w:rPr>
          <w:rFonts w:ascii="Arial" w:hAnsi="Arial" w:cs="Arial"/>
          <w:sz w:val="22"/>
          <w:szCs w:val="22"/>
          <w:lang w:val="es-ES"/>
        </w:rPr>
        <w:t>Perjanjian</w:t>
      </w:r>
      <w:proofErr w:type="spellEnd"/>
      <w:r w:rsidR="001A7A53" w:rsidRPr="00326053">
        <w:rPr>
          <w:rFonts w:ascii="Arial" w:hAnsi="Arial" w:cs="Arial"/>
          <w:sz w:val="22"/>
          <w:szCs w:val="22"/>
          <w:lang w:val="es-ES"/>
        </w:rPr>
        <w:t xml:space="preserve"> </w:t>
      </w:r>
      <w:proofErr w:type="spellStart"/>
      <w:r w:rsidRPr="00326053">
        <w:rPr>
          <w:rFonts w:ascii="Arial" w:hAnsi="Arial" w:cs="Arial"/>
          <w:sz w:val="22"/>
          <w:szCs w:val="22"/>
          <w:lang w:val="es-ES"/>
        </w:rPr>
        <w:t>ini</w:t>
      </w:r>
      <w:proofErr w:type="spellEnd"/>
      <w:r w:rsidRPr="00326053">
        <w:rPr>
          <w:rFonts w:ascii="Arial" w:hAnsi="Arial" w:cs="Arial"/>
          <w:sz w:val="22"/>
          <w:szCs w:val="22"/>
          <w:lang w:val="es-ES"/>
        </w:rPr>
        <w:t>.</w:t>
      </w:r>
    </w:p>
    <w:p w14:paraId="3CDE1F0B" w14:textId="77777777" w:rsidR="00FF4D83" w:rsidRPr="00326053" w:rsidRDefault="00FF4D83" w:rsidP="00326053">
      <w:pPr>
        <w:pStyle w:val="ListParagraph"/>
        <w:numPr>
          <w:ilvl w:val="3"/>
          <w:numId w:val="23"/>
        </w:numPr>
        <w:tabs>
          <w:tab w:val="clear" w:pos="2880"/>
        </w:tabs>
        <w:spacing w:line="276" w:lineRule="auto"/>
        <w:ind w:left="426"/>
        <w:jc w:val="both"/>
        <w:rPr>
          <w:rFonts w:ascii="Arial" w:hAnsi="Arial" w:cs="Arial"/>
          <w:sz w:val="22"/>
          <w:szCs w:val="22"/>
          <w:lang w:val="id-ID"/>
        </w:rPr>
      </w:pPr>
      <w:r w:rsidRPr="00326053">
        <w:rPr>
          <w:rFonts w:ascii="Arial" w:hAnsi="Arial" w:cs="Arial"/>
          <w:sz w:val="22"/>
          <w:szCs w:val="22"/>
          <w:lang w:val="fi-FI"/>
        </w:rPr>
        <w:t>Pembatalan atau pemutusan Perjanjian sebagaimana dimaksud pada ayat (2) Pasal ini, tidak akan mengurangi hak dan/atau kewajiban masing-masing Pihak yang telah dilaksanakan sebelumnya dan dapat dituntut pemenuhannya sesuai ketentuan dalam Perjanjian ini.</w:t>
      </w:r>
    </w:p>
    <w:p w14:paraId="3059AA8F" w14:textId="77777777" w:rsidR="00565271" w:rsidRPr="00326053" w:rsidRDefault="00565271" w:rsidP="00326053">
      <w:pPr>
        <w:pStyle w:val="ListParagraph"/>
        <w:numPr>
          <w:ilvl w:val="3"/>
          <w:numId w:val="23"/>
        </w:numPr>
        <w:tabs>
          <w:tab w:val="clear" w:pos="2880"/>
        </w:tabs>
        <w:spacing w:line="276" w:lineRule="auto"/>
        <w:ind w:left="426"/>
        <w:jc w:val="both"/>
        <w:rPr>
          <w:rFonts w:ascii="Arial" w:hAnsi="Arial" w:cs="Arial"/>
          <w:sz w:val="22"/>
          <w:szCs w:val="22"/>
          <w:lang w:val="id-ID"/>
        </w:rPr>
      </w:pPr>
      <w:proofErr w:type="spellStart"/>
      <w:r w:rsidRPr="00326053">
        <w:rPr>
          <w:rFonts w:ascii="Arial" w:hAnsi="Arial" w:cs="Arial"/>
          <w:sz w:val="22"/>
          <w:szCs w:val="22"/>
        </w:rPr>
        <w:t>Apabila</w:t>
      </w:r>
      <w:proofErr w:type="spellEnd"/>
      <w:r w:rsidR="001A7A53" w:rsidRPr="00326053">
        <w:rPr>
          <w:rFonts w:ascii="Arial" w:hAnsi="Arial" w:cs="Arial"/>
          <w:sz w:val="22"/>
          <w:szCs w:val="22"/>
        </w:rPr>
        <w:t xml:space="preserve"> </w:t>
      </w:r>
      <w:r w:rsidRPr="00326053">
        <w:rPr>
          <w:rFonts w:ascii="Arial" w:hAnsi="Arial" w:cs="Arial"/>
          <w:sz w:val="22"/>
          <w:szCs w:val="22"/>
        </w:rPr>
        <w:t>masa</w:t>
      </w:r>
      <w:r w:rsidR="001A7A53" w:rsidRPr="00326053">
        <w:rPr>
          <w:rFonts w:ascii="Arial" w:hAnsi="Arial" w:cs="Arial"/>
          <w:sz w:val="22"/>
          <w:szCs w:val="22"/>
        </w:rPr>
        <w:t xml:space="preserve"> </w:t>
      </w:r>
      <w:proofErr w:type="spellStart"/>
      <w:r w:rsidRPr="00326053">
        <w:rPr>
          <w:rFonts w:ascii="Arial" w:hAnsi="Arial" w:cs="Arial"/>
          <w:sz w:val="22"/>
          <w:szCs w:val="22"/>
        </w:rPr>
        <w:t>waktu</w:t>
      </w:r>
      <w:proofErr w:type="spellEnd"/>
      <w:r w:rsidR="001A7A53" w:rsidRPr="00326053">
        <w:rPr>
          <w:rFonts w:ascii="Arial" w:hAnsi="Arial" w:cs="Arial"/>
          <w:sz w:val="22"/>
          <w:szCs w:val="22"/>
        </w:rPr>
        <w:t xml:space="preserve"> </w:t>
      </w:r>
      <w:proofErr w:type="spellStart"/>
      <w:r w:rsidRPr="00326053">
        <w:rPr>
          <w:rFonts w:ascii="Arial" w:hAnsi="Arial" w:cs="Arial"/>
          <w:sz w:val="22"/>
          <w:szCs w:val="22"/>
        </w:rPr>
        <w:t>perjanjian</w:t>
      </w:r>
      <w:proofErr w:type="spellEnd"/>
      <w:r w:rsidR="001A7A53" w:rsidRPr="00326053">
        <w:rPr>
          <w:rFonts w:ascii="Arial" w:hAnsi="Arial" w:cs="Arial"/>
          <w:sz w:val="22"/>
          <w:szCs w:val="22"/>
        </w:rPr>
        <w:t xml:space="preserve"> </w:t>
      </w:r>
      <w:proofErr w:type="spellStart"/>
      <w:r w:rsidRPr="00326053">
        <w:rPr>
          <w:rFonts w:ascii="Arial" w:hAnsi="Arial" w:cs="Arial"/>
          <w:sz w:val="22"/>
          <w:szCs w:val="22"/>
        </w:rPr>
        <w:t>kerjasama</w:t>
      </w:r>
      <w:proofErr w:type="spellEnd"/>
      <w:r w:rsidR="001A7A53" w:rsidRPr="00326053">
        <w:rPr>
          <w:rFonts w:ascii="Arial" w:hAnsi="Arial" w:cs="Arial"/>
          <w:sz w:val="22"/>
          <w:szCs w:val="22"/>
        </w:rPr>
        <w:t xml:space="preserve"> </w:t>
      </w:r>
      <w:proofErr w:type="spellStart"/>
      <w:r w:rsidRPr="00326053">
        <w:rPr>
          <w:rFonts w:ascii="Arial" w:hAnsi="Arial" w:cs="Arial"/>
          <w:sz w:val="22"/>
          <w:szCs w:val="22"/>
        </w:rPr>
        <w:t>berakhir</w:t>
      </w:r>
      <w:proofErr w:type="spellEnd"/>
      <w:r w:rsidRPr="00326053">
        <w:rPr>
          <w:rFonts w:ascii="Arial" w:hAnsi="Arial" w:cs="Arial"/>
          <w:sz w:val="22"/>
          <w:szCs w:val="22"/>
        </w:rPr>
        <w:t xml:space="preserve">, </w:t>
      </w:r>
      <w:proofErr w:type="spellStart"/>
      <w:r w:rsidRPr="00326053">
        <w:rPr>
          <w:rFonts w:ascii="Arial" w:hAnsi="Arial" w:cs="Arial"/>
          <w:sz w:val="22"/>
          <w:szCs w:val="22"/>
        </w:rPr>
        <w:t>maka</w:t>
      </w:r>
      <w:proofErr w:type="spellEnd"/>
      <w:r w:rsidR="001A7A53" w:rsidRPr="00326053">
        <w:rPr>
          <w:rFonts w:ascii="Arial" w:hAnsi="Arial" w:cs="Arial"/>
          <w:sz w:val="22"/>
          <w:szCs w:val="22"/>
        </w:rPr>
        <w:t xml:space="preserve"> </w:t>
      </w:r>
      <w:proofErr w:type="spellStart"/>
      <w:r w:rsidRPr="00326053">
        <w:rPr>
          <w:rFonts w:ascii="Arial" w:hAnsi="Arial" w:cs="Arial"/>
          <w:sz w:val="22"/>
          <w:szCs w:val="22"/>
        </w:rPr>
        <w:t>kewajiban</w:t>
      </w:r>
      <w:proofErr w:type="spellEnd"/>
      <w:r w:rsidR="001A7A53" w:rsidRPr="00326053">
        <w:rPr>
          <w:rFonts w:ascii="Arial" w:hAnsi="Arial" w:cs="Arial"/>
          <w:sz w:val="22"/>
          <w:szCs w:val="22"/>
        </w:rPr>
        <w:t xml:space="preserve"> </w:t>
      </w:r>
      <w:r w:rsidRPr="00326053">
        <w:rPr>
          <w:rFonts w:ascii="Arial" w:hAnsi="Arial" w:cs="Arial"/>
          <w:sz w:val="22"/>
          <w:szCs w:val="22"/>
        </w:rPr>
        <w:t xml:space="preserve">masing </w:t>
      </w:r>
      <w:proofErr w:type="gramStart"/>
      <w:r w:rsidRPr="00326053">
        <w:rPr>
          <w:rFonts w:ascii="Arial" w:hAnsi="Arial" w:cs="Arial"/>
          <w:sz w:val="22"/>
          <w:szCs w:val="22"/>
        </w:rPr>
        <w:t>–  masing</w:t>
      </w:r>
      <w:proofErr w:type="gramEnd"/>
      <w:r w:rsidR="001A7A53" w:rsidRPr="00326053">
        <w:rPr>
          <w:rFonts w:ascii="Arial" w:hAnsi="Arial" w:cs="Arial"/>
          <w:sz w:val="22"/>
          <w:szCs w:val="22"/>
        </w:rPr>
        <w:t xml:space="preserve"> </w:t>
      </w:r>
      <w:proofErr w:type="spellStart"/>
      <w:r w:rsidRPr="00326053">
        <w:rPr>
          <w:rFonts w:ascii="Arial" w:hAnsi="Arial" w:cs="Arial"/>
          <w:sz w:val="22"/>
          <w:szCs w:val="22"/>
        </w:rPr>
        <w:t>pihak</w:t>
      </w:r>
      <w:proofErr w:type="spellEnd"/>
      <w:r w:rsidR="001A7A53" w:rsidRPr="00326053">
        <w:rPr>
          <w:rFonts w:ascii="Arial" w:hAnsi="Arial" w:cs="Arial"/>
          <w:sz w:val="22"/>
          <w:szCs w:val="22"/>
        </w:rPr>
        <w:t xml:space="preserve"> </w:t>
      </w:r>
      <w:proofErr w:type="spellStart"/>
      <w:r w:rsidRPr="00326053">
        <w:rPr>
          <w:rFonts w:ascii="Arial" w:hAnsi="Arial" w:cs="Arial"/>
          <w:sz w:val="22"/>
          <w:szCs w:val="22"/>
        </w:rPr>
        <w:t>harus</w:t>
      </w:r>
      <w:proofErr w:type="spellEnd"/>
      <w:r w:rsidR="001A7A53" w:rsidRPr="00326053">
        <w:rPr>
          <w:rFonts w:ascii="Arial" w:hAnsi="Arial" w:cs="Arial"/>
          <w:sz w:val="22"/>
          <w:szCs w:val="22"/>
        </w:rPr>
        <w:t xml:space="preserve"> </w:t>
      </w:r>
      <w:proofErr w:type="spellStart"/>
      <w:r w:rsidRPr="00326053">
        <w:rPr>
          <w:rFonts w:ascii="Arial" w:hAnsi="Arial" w:cs="Arial"/>
          <w:sz w:val="22"/>
          <w:szCs w:val="22"/>
        </w:rPr>
        <w:t>segera</w:t>
      </w:r>
      <w:proofErr w:type="spellEnd"/>
      <w:r w:rsidR="001A7A53" w:rsidRPr="00326053">
        <w:rPr>
          <w:rFonts w:ascii="Arial" w:hAnsi="Arial" w:cs="Arial"/>
          <w:sz w:val="22"/>
          <w:szCs w:val="22"/>
        </w:rPr>
        <w:t xml:space="preserve"> </w:t>
      </w:r>
      <w:proofErr w:type="spellStart"/>
      <w:r w:rsidRPr="00326053">
        <w:rPr>
          <w:rFonts w:ascii="Arial" w:hAnsi="Arial" w:cs="Arial"/>
          <w:sz w:val="22"/>
          <w:szCs w:val="22"/>
        </w:rPr>
        <w:t>diselesaikan</w:t>
      </w:r>
      <w:proofErr w:type="spellEnd"/>
      <w:r w:rsidR="001A7A53" w:rsidRPr="00326053">
        <w:rPr>
          <w:rFonts w:ascii="Arial" w:hAnsi="Arial" w:cs="Arial"/>
          <w:sz w:val="22"/>
          <w:szCs w:val="22"/>
        </w:rPr>
        <w:t xml:space="preserve"> </w:t>
      </w:r>
      <w:proofErr w:type="spellStart"/>
      <w:r w:rsidRPr="00326053">
        <w:rPr>
          <w:rFonts w:ascii="Arial" w:hAnsi="Arial" w:cs="Arial"/>
          <w:sz w:val="22"/>
          <w:szCs w:val="22"/>
        </w:rPr>
        <w:t>maksimal</w:t>
      </w:r>
      <w:proofErr w:type="spellEnd"/>
      <w:r w:rsidR="001A7A53" w:rsidRPr="00326053">
        <w:rPr>
          <w:rFonts w:ascii="Arial" w:hAnsi="Arial" w:cs="Arial"/>
          <w:sz w:val="22"/>
          <w:szCs w:val="22"/>
        </w:rPr>
        <w:t xml:space="preserve"> </w:t>
      </w:r>
      <w:proofErr w:type="spellStart"/>
      <w:r w:rsidRPr="00326053">
        <w:rPr>
          <w:rFonts w:ascii="Arial" w:hAnsi="Arial" w:cs="Arial"/>
          <w:sz w:val="22"/>
          <w:szCs w:val="22"/>
        </w:rPr>
        <w:t>dalam</w:t>
      </w:r>
      <w:proofErr w:type="spellEnd"/>
      <w:r w:rsidR="001A7A53" w:rsidRPr="00326053">
        <w:rPr>
          <w:rFonts w:ascii="Arial" w:hAnsi="Arial" w:cs="Arial"/>
          <w:sz w:val="22"/>
          <w:szCs w:val="22"/>
        </w:rPr>
        <w:t xml:space="preserve"> </w:t>
      </w:r>
      <w:proofErr w:type="spellStart"/>
      <w:r w:rsidRPr="00326053">
        <w:rPr>
          <w:rFonts w:ascii="Arial" w:hAnsi="Arial" w:cs="Arial"/>
          <w:sz w:val="22"/>
          <w:szCs w:val="22"/>
        </w:rPr>
        <w:t>waktu</w:t>
      </w:r>
      <w:proofErr w:type="spellEnd"/>
      <w:r w:rsidRPr="00326053">
        <w:rPr>
          <w:rFonts w:ascii="Arial" w:hAnsi="Arial" w:cs="Arial"/>
          <w:sz w:val="22"/>
          <w:szCs w:val="22"/>
        </w:rPr>
        <w:t xml:space="preserve"> 30 (</w:t>
      </w:r>
      <w:proofErr w:type="spellStart"/>
      <w:r w:rsidRPr="00326053">
        <w:rPr>
          <w:rFonts w:ascii="Arial" w:hAnsi="Arial" w:cs="Arial"/>
          <w:sz w:val="22"/>
          <w:szCs w:val="22"/>
        </w:rPr>
        <w:t>tiga</w:t>
      </w:r>
      <w:proofErr w:type="spellEnd"/>
      <w:r w:rsidR="001A7A53" w:rsidRPr="00326053">
        <w:rPr>
          <w:rFonts w:ascii="Arial" w:hAnsi="Arial" w:cs="Arial"/>
          <w:sz w:val="22"/>
          <w:szCs w:val="22"/>
        </w:rPr>
        <w:t xml:space="preserve"> </w:t>
      </w:r>
      <w:proofErr w:type="spellStart"/>
      <w:r w:rsidRPr="00326053">
        <w:rPr>
          <w:rFonts w:ascii="Arial" w:hAnsi="Arial" w:cs="Arial"/>
          <w:sz w:val="22"/>
          <w:szCs w:val="22"/>
        </w:rPr>
        <w:t>puluh</w:t>
      </w:r>
      <w:proofErr w:type="spellEnd"/>
      <w:r w:rsidRPr="00326053">
        <w:rPr>
          <w:rFonts w:ascii="Arial" w:hAnsi="Arial" w:cs="Arial"/>
          <w:sz w:val="22"/>
          <w:szCs w:val="22"/>
        </w:rPr>
        <w:t xml:space="preserve">) </w:t>
      </w:r>
      <w:proofErr w:type="spellStart"/>
      <w:r w:rsidRPr="00326053">
        <w:rPr>
          <w:rFonts w:ascii="Arial" w:hAnsi="Arial" w:cs="Arial"/>
          <w:sz w:val="22"/>
          <w:szCs w:val="22"/>
        </w:rPr>
        <w:t>hari</w:t>
      </w:r>
      <w:proofErr w:type="spellEnd"/>
      <w:r w:rsidR="001A7A53" w:rsidRPr="00326053">
        <w:rPr>
          <w:rFonts w:ascii="Arial" w:hAnsi="Arial" w:cs="Arial"/>
          <w:sz w:val="22"/>
          <w:szCs w:val="22"/>
        </w:rPr>
        <w:t xml:space="preserve"> </w:t>
      </w:r>
      <w:proofErr w:type="spellStart"/>
      <w:r w:rsidRPr="00326053">
        <w:rPr>
          <w:rFonts w:ascii="Arial" w:hAnsi="Arial" w:cs="Arial"/>
          <w:sz w:val="22"/>
          <w:szCs w:val="22"/>
        </w:rPr>
        <w:t>sebelum</w:t>
      </w:r>
      <w:proofErr w:type="spellEnd"/>
      <w:r w:rsidR="001A7A53" w:rsidRPr="00326053">
        <w:rPr>
          <w:rFonts w:ascii="Arial" w:hAnsi="Arial" w:cs="Arial"/>
          <w:sz w:val="22"/>
          <w:szCs w:val="22"/>
        </w:rPr>
        <w:t xml:space="preserve"> </w:t>
      </w:r>
      <w:r w:rsidRPr="00326053">
        <w:rPr>
          <w:rFonts w:ascii="Arial" w:hAnsi="Arial" w:cs="Arial"/>
          <w:sz w:val="22"/>
          <w:szCs w:val="22"/>
        </w:rPr>
        <w:t>masa</w:t>
      </w:r>
      <w:r w:rsidR="001A7A53" w:rsidRPr="00326053">
        <w:rPr>
          <w:rFonts w:ascii="Arial" w:hAnsi="Arial" w:cs="Arial"/>
          <w:sz w:val="22"/>
          <w:szCs w:val="22"/>
        </w:rPr>
        <w:t xml:space="preserve"> </w:t>
      </w:r>
      <w:proofErr w:type="spellStart"/>
      <w:r w:rsidRPr="00326053">
        <w:rPr>
          <w:rFonts w:ascii="Arial" w:hAnsi="Arial" w:cs="Arial"/>
          <w:sz w:val="22"/>
          <w:szCs w:val="22"/>
        </w:rPr>
        <w:t>kerjasama</w:t>
      </w:r>
      <w:proofErr w:type="spellEnd"/>
      <w:r w:rsidR="001A7A53" w:rsidRPr="00326053">
        <w:rPr>
          <w:rFonts w:ascii="Arial" w:hAnsi="Arial" w:cs="Arial"/>
          <w:sz w:val="22"/>
          <w:szCs w:val="22"/>
        </w:rPr>
        <w:t xml:space="preserve"> </w:t>
      </w:r>
      <w:proofErr w:type="spellStart"/>
      <w:r w:rsidRPr="00326053">
        <w:rPr>
          <w:rFonts w:ascii="Arial" w:hAnsi="Arial" w:cs="Arial"/>
          <w:sz w:val="22"/>
          <w:szCs w:val="22"/>
        </w:rPr>
        <w:t>berakhir</w:t>
      </w:r>
      <w:proofErr w:type="spellEnd"/>
    </w:p>
    <w:p w14:paraId="7AF10750" w14:textId="77777777" w:rsidR="00565271" w:rsidRPr="00326053" w:rsidRDefault="00565271" w:rsidP="00326053">
      <w:pPr>
        <w:spacing w:after="120" w:line="276" w:lineRule="auto"/>
        <w:jc w:val="both"/>
        <w:rPr>
          <w:rFonts w:ascii="Arial" w:hAnsi="Arial" w:cs="Arial"/>
          <w:sz w:val="22"/>
          <w:szCs w:val="22"/>
        </w:rPr>
      </w:pPr>
    </w:p>
    <w:p w14:paraId="0BB28053" w14:textId="72445323" w:rsidR="0084601F" w:rsidRPr="00326053" w:rsidRDefault="0084601F" w:rsidP="00326053">
      <w:pPr>
        <w:spacing w:line="276" w:lineRule="auto"/>
        <w:jc w:val="center"/>
        <w:rPr>
          <w:rFonts w:ascii="Arial" w:hAnsi="Arial" w:cs="Arial"/>
          <w:b/>
          <w:sz w:val="22"/>
          <w:szCs w:val="22"/>
        </w:rPr>
      </w:pPr>
      <w:r w:rsidRPr="00326053">
        <w:rPr>
          <w:rFonts w:ascii="Arial" w:hAnsi="Arial" w:cs="Arial"/>
          <w:b/>
          <w:sz w:val="22"/>
          <w:szCs w:val="22"/>
          <w:lang w:val="id-ID"/>
        </w:rPr>
        <w:t xml:space="preserve">PASAL </w:t>
      </w:r>
      <w:r w:rsidR="007750F1" w:rsidRPr="00326053">
        <w:rPr>
          <w:rFonts w:ascii="Arial" w:hAnsi="Arial" w:cs="Arial"/>
          <w:b/>
          <w:sz w:val="22"/>
          <w:szCs w:val="22"/>
        </w:rPr>
        <w:t>9</w:t>
      </w:r>
    </w:p>
    <w:p w14:paraId="59F1B828" w14:textId="77777777" w:rsidR="0084601F" w:rsidRPr="00326053" w:rsidRDefault="0084601F" w:rsidP="00326053">
      <w:pPr>
        <w:spacing w:line="276" w:lineRule="auto"/>
        <w:jc w:val="center"/>
        <w:rPr>
          <w:rFonts w:ascii="Arial" w:hAnsi="Arial" w:cs="Arial"/>
          <w:b/>
          <w:sz w:val="22"/>
          <w:szCs w:val="22"/>
          <w:lang w:val="id-ID"/>
        </w:rPr>
      </w:pPr>
      <w:r w:rsidRPr="00326053">
        <w:rPr>
          <w:rFonts w:ascii="Arial" w:hAnsi="Arial" w:cs="Arial"/>
          <w:b/>
          <w:sz w:val="22"/>
          <w:szCs w:val="22"/>
          <w:lang w:val="id-ID"/>
        </w:rPr>
        <w:t>PENYELESAIAN PERSELISIHAN</w:t>
      </w:r>
    </w:p>
    <w:p w14:paraId="2932C5BA" w14:textId="77777777" w:rsidR="0084601F" w:rsidRPr="00326053" w:rsidRDefault="0084601F" w:rsidP="00326053">
      <w:pPr>
        <w:spacing w:after="200" w:line="276" w:lineRule="auto"/>
        <w:ind w:left="142"/>
        <w:jc w:val="both"/>
        <w:rPr>
          <w:rFonts w:ascii="Arial" w:hAnsi="Arial" w:cs="Arial"/>
          <w:sz w:val="22"/>
          <w:szCs w:val="22"/>
          <w:lang w:val="id-ID"/>
        </w:rPr>
      </w:pPr>
      <w:r w:rsidRPr="00326053">
        <w:rPr>
          <w:rFonts w:ascii="Arial" w:hAnsi="Arial" w:cs="Arial"/>
          <w:sz w:val="22"/>
          <w:szCs w:val="22"/>
        </w:rPr>
        <w:t>Dalam</w:t>
      </w:r>
      <w:r w:rsidR="001A7A53" w:rsidRPr="00326053">
        <w:rPr>
          <w:rFonts w:ascii="Arial" w:hAnsi="Arial" w:cs="Arial"/>
          <w:sz w:val="22"/>
          <w:szCs w:val="22"/>
        </w:rPr>
        <w:t xml:space="preserve"> </w:t>
      </w:r>
      <w:proofErr w:type="spellStart"/>
      <w:r w:rsidRPr="00326053">
        <w:rPr>
          <w:rFonts w:ascii="Arial" w:hAnsi="Arial" w:cs="Arial"/>
          <w:sz w:val="22"/>
          <w:szCs w:val="22"/>
        </w:rPr>
        <w:t>hal</w:t>
      </w:r>
      <w:proofErr w:type="spellEnd"/>
      <w:r w:rsidR="001A7A53" w:rsidRPr="00326053">
        <w:rPr>
          <w:rFonts w:ascii="Arial" w:hAnsi="Arial" w:cs="Arial"/>
          <w:sz w:val="22"/>
          <w:szCs w:val="22"/>
        </w:rPr>
        <w:t xml:space="preserve"> </w:t>
      </w:r>
      <w:proofErr w:type="spellStart"/>
      <w:r w:rsidRPr="00326053">
        <w:rPr>
          <w:rFonts w:ascii="Arial" w:hAnsi="Arial" w:cs="Arial"/>
          <w:sz w:val="22"/>
          <w:szCs w:val="22"/>
        </w:rPr>
        <w:t>timbul</w:t>
      </w:r>
      <w:proofErr w:type="spellEnd"/>
      <w:r w:rsidR="001A7A53" w:rsidRPr="00326053">
        <w:rPr>
          <w:rFonts w:ascii="Arial" w:hAnsi="Arial" w:cs="Arial"/>
          <w:sz w:val="22"/>
          <w:szCs w:val="22"/>
        </w:rPr>
        <w:t xml:space="preserve"> </w:t>
      </w:r>
      <w:proofErr w:type="spellStart"/>
      <w:r w:rsidRPr="00326053">
        <w:rPr>
          <w:rFonts w:ascii="Arial" w:hAnsi="Arial" w:cs="Arial"/>
          <w:sz w:val="22"/>
          <w:szCs w:val="22"/>
        </w:rPr>
        <w:t>perselisihan</w:t>
      </w:r>
      <w:proofErr w:type="spellEnd"/>
      <w:r w:rsidRPr="00326053">
        <w:rPr>
          <w:rFonts w:ascii="Arial" w:hAnsi="Arial" w:cs="Arial"/>
          <w:sz w:val="22"/>
          <w:szCs w:val="22"/>
        </w:rPr>
        <w:t xml:space="preserve">, </w:t>
      </w:r>
      <w:proofErr w:type="spellStart"/>
      <w:r w:rsidRPr="00326053">
        <w:rPr>
          <w:rFonts w:ascii="Arial" w:hAnsi="Arial" w:cs="Arial"/>
          <w:sz w:val="22"/>
          <w:szCs w:val="22"/>
        </w:rPr>
        <w:t>maka</w:t>
      </w:r>
      <w:proofErr w:type="spellEnd"/>
      <w:r w:rsidRPr="00326053">
        <w:rPr>
          <w:rFonts w:ascii="Arial" w:hAnsi="Arial" w:cs="Arial"/>
          <w:sz w:val="22"/>
          <w:szCs w:val="22"/>
        </w:rPr>
        <w:t xml:space="preserve"> PIHAK PERTAMA dan PIHAK KEDUA </w:t>
      </w:r>
      <w:proofErr w:type="spellStart"/>
      <w:r w:rsidRPr="00326053">
        <w:rPr>
          <w:rFonts w:ascii="Arial" w:hAnsi="Arial" w:cs="Arial"/>
          <w:sz w:val="22"/>
          <w:szCs w:val="22"/>
        </w:rPr>
        <w:t>setuju</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untuk</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menyelesaikan</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secara</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musyawarah</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untuk</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mufakat</w:t>
      </w:r>
      <w:proofErr w:type="spellEnd"/>
      <w:r w:rsidRPr="00326053">
        <w:rPr>
          <w:rFonts w:ascii="Arial" w:hAnsi="Arial" w:cs="Arial"/>
          <w:sz w:val="22"/>
          <w:szCs w:val="22"/>
        </w:rPr>
        <w:t>.</w:t>
      </w:r>
    </w:p>
    <w:p w14:paraId="1BD83954" w14:textId="77777777" w:rsidR="0084601F" w:rsidRPr="00326053" w:rsidRDefault="0084601F" w:rsidP="00326053">
      <w:pPr>
        <w:spacing w:line="276" w:lineRule="auto"/>
        <w:jc w:val="both"/>
        <w:rPr>
          <w:rFonts w:ascii="Arial" w:hAnsi="Arial" w:cs="Arial"/>
          <w:sz w:val="22"/>
          <w:szCs w:val="22"/>
        </w:rPr>
      </w:pPr>
    </w:p>
    <w:p w14:paraId="511C0D4D" w14:textId="3A08101B" w:rsidR="00565271" w:rsidRPr="00326053" w:rsidRDefault="0084601F" w:rsidP="00326053">
      <w:pPr>
        <w:spacing w:line="276" w:lineRule="auto"/>
        <w:jc w:val="center"/>
        <w:rPr>
          <w:rFonts w:ascii="Arial" w:hAnsi="Arial" w:cs="Arial"/>
          <w:b/>
          <w:sz w:val="22"/>
          <w:szCs w:val="22"/>
        </w:rPr>
      </w:pPr>
      <w:bookmarkStart w:id="0" w:name="_Hlk482863773"/>
      <w:r w:rsidRPr="00326053">
        <w:rPr>
          <w:rFonts w:ascii="Arial" w:hAnsi="Arial" w:cs="Arial"/>
          <w:b/>
          <w:sz w:val="22"/>
          <w:szCs w:val="22"/>
          <w:lang w:val="id-ID"/>
        </w:rPr>
        <w:t xml:space="preserve">PASAL </w:t>
      </w:r>
      <w:r w:rsidR="007750F1" w:rsidRPr="00326053">
        <w:rPr>
          <w:rFonts w:ascii="Arial" w:hAnsi="Arial" w:cs="Arial"/>
          <w:b/>
          <w:sz w:val="22"/>
          <w:szCs w:val="22"/>
        </w:rPr>
        <w:t>10</w:t>
      </w:r>
    </w:p>
    <w:p w14:paraId="3C372F3F" w14:textId="77777777" w:rsidR="00565271" w:rsidRPr="00326053" w:rsidRDefault="00565271" w:rsidP="00326053">
      <w:pPr>
        <w:spacing w:line="276" w:lineRule="auto"/>
        <w:ind w:right="113"/>
        <w:contextualSpacing/>
        <w:jc w:val="center"/>
        <w:rPr>
          <w:rFonts w:ascii="Arial" w:hAnsi="Arial" w:cs="Arial"/>
          <w:sz w:val="22"/>
          <w:szCs w:val="22"/>
        </w:rPr>
      </w:pPr>
      <w:r w:rsidRPr="00326053">
        <w:rPr>
          <w:rFonts w:ascii="Arial" w:hAnsi="Arial" w:cs="Arial"/>
          <w:b/>
          <w:spacing w:val="1"/>
          <w:sz w:val="22"/>
          <w:szCs w:val="22"/>
        </w:rPr>
        <w:t>FO</w:t>
      </w:r>
      <w:r w:rsidRPr="00326053">
        <w:rPr>
          <w:rFonts w:ascii="Arial" w:hAnsi="Arial" w:cs="Arial"/>
          <w:b/>
          <w:spacing w:val="-1"/>
          <w:sz w:val="22"/>
          <w:szCs w:val="22"/>
        </w:rPr>
        <w:t>RC</w:t>
      </w:r>
      <w:r w:rsidRPr="00326053">
        <w:rPr>
          <w:rFonts w:ascii="Arial" w:hAnsi="Arial" w:cs="Arial"/>
          <w:b/>
          <w:sz w:val="22"/>
          <w:szCs w:val="22"/>
        </w:rPr>
        <w:t xml:space="preserve">E </w:t>
      </w:r>
      <w:r w:rsidRPr="00326053">
        <w:rPr>
          <w:rFonts w:ascii="Arial" w:hAnsi="Arial" w:cs="Arial"/>
          <w:b/>
          <w:spacing w:val="1"/>
          <w:sz w:val="22"/>
          <w:szCs w:val="22"/>
        </w:rPr>
        <w:t>M</w:t>
      </w:r>
      <w:r w:rsidRPr="00326053">
        <w:rPr>
          <w:rFonts w:ascii="Arial" w:hAnsi="Arial" w:cs="Arial"/>
          <w:b/>
          <w:spacing w:val="-1"/>
          <w:sz w:val="22"/>
          <w:szCs w:val="22"/>
        </w:rPr>
        <w:t>A</w:t>
      </w:r>
      <w:r w:rsidRPr="00326053">
        <w:rPr>
          <w:rFonts w:ascii="Arial" w:hAnsi="Arial" w:cs="Arial"/>
          <w:b/>
          <w:sz w:val="22"/>
          <w:szCs w:val="22"/>
        </w:rPr>
        <w:t>JE</w:t>
      </w:r>
      <w:r w:rsidRPr="00326053">
        <w:rPr>
          <w:rFonts w:ascii="Arial" w:hAnsi="Arial" w:cs="Arial"/>
          <w:b/>
          <w:spacing w:val="-1"/>
          <w:sz w:val="22"/>
          <w:szCs w:val="22"/>
        </w:rPr>
        <w:t>UR</w:t>
      </w:r>
      <w:r w:rsidRPr="00326053">
        <w:rPr>
          <w:rFonts w:ascii="Arial" w:hAnsi="Arial" w:cs="Arial"/>
          <w:b/>
          <w:sz w:val="22"/>
          <w:szCs w:val="22"/>
        </w:rPr>
        <w:t>E</w:t>
      </w:r>
    </w:p>
    <w:p w14:paraId="2C1C496C" w14:textId="77777777" w:rsidR="00FF4D83" w:rsidRPr="00326053" w:rsidRDefault="00565271" w:rsidP="00326053">
      <w:pPr>
        <w:pStyle w:val="ListParagraph"/>
        <w:numPr>
          <w:ilvl w:val="0"/>
          <w:numId w:val="24"/>
        </w:numPr>
        <w:spacing w:line="276" w:lineRule="auto"/>
        <w:ind w:left="426" w:right="75" w:hanging="426"/>
        <w:jc w:val="both"/>
        <w:rPr>
          <w:rFonts w:ascii="Arial" w:hAnsi="Arial" w:cs="Arial"/>
          <w:sz w:val="22"/>
          <w:szCs w:val="22"/>
          <w:lang w:val="id-ID"/>
        </w:rPr>
      </w:pPr>
      <w:r w:rsidRPr="00326053">
        <w:rPr>
          <w:rFonts w:ascii="Arial" w:hAnsi="Arial" w:cs="Arial"/>
          <w:spacing w:val="-1"/>
          <w:sz w:val="22"/>
          <w:szCs w:val="22"/>
        </w:rPr>
        <w:t>Y</w:t>
      </w:r>
      <w:r w:rsidRPr="00326053">
        <w:rPr>
          <w:rFonts w:ascii="Arial" w:hAnsi="Arial" w:cs="Arial"/>
          <w:spacing w:val="1"/>
          <w:sz w:val="22"/>
          <w:szCs w:val="22"/>
        </w:rPr>
        <w:t>a</w:t>
      </w:r>
      <w:r w:rsidRPr="00326053">
        <w:rPr>
          <w:rFonts w:ascii="Arial" w:hAnsi="Arial" w:cs="Arial"/>
          <w:sz w:val="22"/>
          <w:szCs w:val="22"/>
        </w:rPr>
        <w:t>ng</w:t>
      </w:r>
      <w:r w:rsidR="0045263B" w:rsidRPr="00326053">
        <w:rPr>
          <w:rFonts w:ascii="Arial" w:hAnsi="Arial" w:cs="Arial"/>
          <w:sz w:val="22"/>
          <w:szCs w:val="22"/>
        </w:rPr>
        <w:t xml:space="preserve"> </w:t>
      </w:r>
      <w:proofErr w:type="spellStart"/>
      <w:r w:rsidRPr="00326053">
        <w:rPr>
          <w:rFonts w:ascii="Arial" w:hAnsi="Arial" w:cs="Arial"/>
          <w:sz w:val="22"/>
          <w:szCs w:val="22"/>
        </w:rPr>
        <w:t>d</w:t>
      </w:r>
      <w:r w:rsidRPr="00326053">
        <w:rPr>
          <w:rFonts w:ascii="Arial" w:hAnsi="Arial" w:cs="Arial"/>
          <w:spacing w:val="1"/>
          <w:sz w:val="22"/>
          <w:szCs w:val="22"/>
        </w:rPr>
        <w:t>ima</w:t>
      </w:r>
      <w:r w:rsidRPr="00326053">
        <w:rPr>
          <w:rFonts w:ascii="Arial" w:hAnsi="Arial" w:cs="Arial"/>
          <w:sz w:val="22"/>
          <w:szCs w:val="22"/>
        </w:rPr>
        <w:t>k</w:t>
      </w:r>
      <w:r w:rsidRPr="00326053">
        <w:rPr>
          <w:rFonts w:ascii="Arial" w:hAnsi="Arial" w:cs="Arial"/>
          <w:spacing w:val="-1"/>
          <w:sz w:val="22"/>
          <w:szCs w:val="22"/>
        </w:rPr>
        <w:t>s</w:t>
      </w:r>
      <w:r w:rsidRPr="00326053">
        <w:rPr>
          <w:rFonts w:ascii="Arial" w:hAnsi="Arial" w:cs="Arial"/>
          <w:sz w:val="22"/>
          <w:szCs w:val="22"/>
        </w:rPr>
        <w:t>ud</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d</w:t>
      </w:r>
      <w:r w:rsidRPr="00326053">
        <w:rPr>
          <w:rFonts w:ascii="Arial" w:hAnsi="Arial" w:cs="Arial"/>
          <w:spacing w:val="1"/>
          <w:sz w:val="22"/>
          <w:szCs w:val="22"/>
        </w:rPr>
        <w:t>e</w:t>
      </w:r>
      <w:r w:rsidRPr="00326053">
        <w:rPr>
          <w:rFonts w:ascii="Arial" w:hAnsi="Arial" w:cs="Arial"/>
          <w:sz w:val="22"/>
          <w:szCs w:val="22"/>
        </w:rPr>
        <w:t>n</w:t>
      </w:r>
      <w:r w:rsidRPr="00326053">
        <w:rPr>
          <w:rFonts w:ascii="Arial" w:hAnsi="Arial" w:cs="Arial"/>
          <w:spacing w:val="-4"/>
          <w:sz w:val="22"/>
          <w:szCs w:val="22"/>
        </w:rPr>
        <w:t>g</w:t>
      </w:r>
      <w:r w:rsidRPr="00326053">
        <w:rPr>
          <w:rFonts w:ascii="Arial" w:hAnsi="Arial" w:cs="Arial"/>
          <w:spacing w:val="1"/>
          <w:sz w:val="22"/>
          <w:szCs w:val="22"/>
        </w:rPr>
        <w:t>a</w:t>
      </w:r>
      <w:r w:rsidRPr="00326053">
        <w:rPr>
          <w:rFonts w:ascii="Arial" w:hAnsi="Arial" w:cs="Arial"/>
          <w:sz w:val="22"/>
          <w:szCs w:val="22"/>
        </w:rPr>
        <w:t>n</w:t>
      </w:r>
      <w:proofErr w:type="spellEnd"/>
      <w:r w:rsidR="0045263B" w:rsidRPr="00326053">
        <w:rPr>
          <w:rFonts w:ascii="Arial" w:hAnsi="Arial" w:cs="Arial"/>
          <w:sz w:val="22"/>
          <w:szCs w:val="22"/>
        </w:rPr>
        <w:t xml:space="preserve"> </w:t>
      </w:r>
      <w:r w:rsidRPr="00326053">
        <w:rPr>
          <w:rFonts w:ascii="Arial" w:hAnsi="Arial" w:cs="Arial"/>
          <w:sz w:val="22"/>
          <w:szCs w:val="22"/>
        </w:rPr>
        <w:t>for</w:t>
      </w:r>
      <w:r w:rsidRPr="00326053">
        <w:rPr>
          <w:rFonts w:ascii="Arial" w:hAnsi="Arial" w:cs="Arial"/>
          <w:spacing w:val="1"/>
          <w:sz w:val="22"/>
          <w:szCs w:val="22"/>
        </w:rPr>
        <w:t>c</w:t>
      </w:r>
      <w:r w:rsidRPr="00326053">
        <w:rPr>
          <w:rFonts w:ascii="Arial" w:hAnsi="Arial" w:cs="Arial"/>
          <w:sz w:val="22"/>
          <w:szCs w:val="22"/>
        </w:rPr>
        <w:t>e</w:t>
      </w:r>
      <w:r w:rsidR="0045263B" w:rsidRPr="00326053">
        <w:rPr>
          <w:rFonts w:ascii="Arial" w:hAnsi="Arial" w:cs="Arial"/>
          <w:sz w:val="22"/>
          <w:szCs w:val="22"/>
        </w:rPr>
        <w:t xml:space="preserve"> </w:t>
      </w:r>
      <w:r w:rsidRPr="00326053">
        <w:rPr>
          <w:rFonts w:ascii="Arial" w:hAnsi="Arial" w:cs="Arial"/>
          <w:spacing w:val="6"/>
          <w:sz w:val="22"/>
          <w:szCs w:val="22"/>
        </w:rPr>
        <w:t>m</w:t>
      </w:r>
      <w:r w:rsidRPr="00326053">
        <w:rPr>
          <w:rFonts w:ascii="Arial" w:hAnsi="Arial" w:cs="Arial"/>
          <w:spacing w:val="1"/>
          <w:sz w:val="22"/>
          <w:szCs w:val="22"/>
        </w:rPr>
        <w:t>aje</w:t>
      </w:r>
      <w:r w:rsidRPr="00326053">
        <w:rPr>
          <w:rFonts w:ascii="Arial" w:hAnsi="Arial" w:cs="Arial"/>
          <w:sz w:val="22"/>
          <w:szCs w:val="22"/>
        </w:rPr>
        <w:t>ure</w:t>
      </w:r>
      <w:r w:rsidR="0045263B" w:rsidRPr="00326053">
        <w:rPr>
          <w:rFonts w:ascii="Arial" w:hAnsi="Arial" w:cs="Arial"/>
          <w:sz w:val="22"/>
          <w:szCs w:val="22"/>
        </w:rPr>
        <w:t xml:space="preserve"> </w:t>
      </w:r>
      <w:proofErr w:type="spellStart"/>
      <w:r w:rsidRPr="00326053">
        <w:rPr>
          <w:rFonts w:ascii="Arial" w:hAnsi="Arial" w:cs="Arial"/>
          <w:spacing w:val="1"/>
          <w:sz w:val="22"/>
          <w:szCs w:val="22"/>
        </w:rPr>
        <w:t>a</w:t>
      </w:r>
      <w:r w:rsidRPr="00326053">
        <w:rPr>
          <w:rFonts w:ascii="Arial" w:hAnsi="Arial" w:cs="Arial"/>
          <w:spacing w:val="-3"/>
          <w:sz w:val="22"/>
          <w:szCs w:val="22"/>
        </w:rPr>
        <w:t>ta</w:t>
      </w:r>
      <w:r w:rsidRPr="00326053">
        <w:rPr>
          <w:rFonts w:ascii="Arial" w:hAnsi="Arial" w:cs="Arial"/>
          <w:sz w:val="22"/>
          <w:szCs w:val="22"/>
        </w:rPr>
        <w:t>u</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k</w:t>
      </w:r>
      <w:r w:rsidRPr="00326053">
        <w:rPr>
          <w:rFonts w:ascii="Arial" w:hAnsi="Arial" w:cs="Arial"/>
          <w:spacing w:val="1"/>
          <w:sz w:val="22"/>
          <w:szCs w:val="22"/>
        </w:rPr>
        <w:t>ea</w:t>
      </w:r>
      <w:r w:rsidRPr="00326053">
        <w:rPr>
          <w:rFonts w:ascii="Arial" w:hAnsi="Arial" w:cs="Arial"/>
          <w:sz w:val="22"/>
          <w:szCs w:val="22"/>
        </w:rPr>
        <w:t>d</w:t>
      </w:r>
      <w:r w:rsidRPr="00326053">
        <w:rPr>
          <w:rFonts w:ascii="Arial" w:hAnsi="Arial" w:cs="Arial"/>
          <w:spacing w:val="1"/>
          <w:sz w:val="22"/>
          <w:szCs w:val="22"/>
        </w:rPr>
        <w:t>aa</w:t>
      </w:r>
      <w:r w:rsidRPr="00326053">
        <w:rPr>
          <w:rFonts w:ascii="Arial" w:hAnsi="Arial" w:cs="Arial"/>
          <w:sz w:val="22"/>
          <w:szCs w:val="22"/>
        </w:rPr>
        <w:t>n</w:t>
      </w:r>
      <w:proofErr w:type="spellEnd"/>
      <w:r w:rsidR="0045263B" w:rsidRPr="00326053">
        <w:rPr>
          <w:rFonts w:ascii="Arial" w:hAnsi="Arial" w:cs="Arial"/>
          <w:sz w:val="22"/>
          <w:szCs w:val="22"/>
        </w:rPr>
        <w:t xml:space="preserve"> </w:t>
      </w:r>
      <w:proofErr w:type="spellStart"/>
      <w:r w:rsidRPr="00326053">
        <w:rPr>
          <w:rFonts w:ascii="Arial" w:hAnsi="Arial" w:cs="Arial"/>
          <w:spacing w:val="-3"/>
          <w:sz w:val="22"/>
          <w:szCs w:val="22"/>
        </w:rPr>
        <w:t>m</w:t>
      </w:r>
      <w:r w:rsidRPr="00326053">
        <w:rPr>
          <w:rFonts w:ascii="Arial" w:hAnsi="Arial" w:cs="Arial"/>
          <w:spacing w:val="1"/>
          <w:sz w:val="22"/>
          <w:szCs w:val="22"/>
        </w:rPr>
        <w:t>ema</w:t>
      </w:r>
      <w:r w:rsidRPr="00326053">
        <w:rPr>
          <w:rFonts w:ascii="Arial" w:hAnsi="Arial" w:cs="Arial"/>
          <w:sz w:val="22"/>
          <w:szCs w:val="22"/>
        </w:rPr>
        <w:t>k</w:t>
      </w:r>
      <w:r w:rsidRPr="00326053">
        <w:rPr>
          <w:rFonts w:ascii="Arial" w:hAnsi="Arial" w:cs="Arial"/>
          <w:spacing w:val="-1"/>
          <w:sz w:val="22"/>
          <w:szCs w:val="22"/>
        </w:rPr>
        <w:t>s</w:t>
      </w:r>
      <w:r w:rsidRPr="00326053">
        <w:rPr>
          <w:rFonts w:ascii="Arial" w:hAnsi="Arial" w:cs="Arial"/>
          <w:sz w:val="22"/>
          <w:szCs w:val="22"/>
        </w:rPr>
        <w:t>a</w:t>
      </w:r>
      <w:proofErr w:type="spellEnd"/>
      <w:r w:rsidR="0045263B" w:rsidRPr="00326053">
        <w:rPr>
          <w:rFonts w:ascii="Arial" w:hAnsi="Arial" w:cs="Arial"/>
          <w:sz w:val="22"/>
          <w:szCs w:val="22"/>
        </w:rPr>
        <w:t xml:space="preserve"> </w:t>
      </w:r>
      <w:proofErr w:type="spellStart"/>
      <w:r w:rsidRPr="00326053">
        <w:rPr>
          <w:rFonts w:ascii="Arial" w:hAnsi="Arial" w:cs="Arial"/>
          <w:spacing w:val="1"/>
          <w:sz w:val="22"/>
          <w:szCs w:val="22"/>
        </w:rPr>
        <w:t>a</w:t>
      </w:r>
      <w:r w:rsidRPr="00326053">
        <w:rPr>
          <w:rFonts w:ascii="Arial" w:hAnsi="Arial" w:cs="Arial"/>
          <w:spacing w:val="-4"/>
          <w:sz w:val="22"/>
          <w:szCs w:val="22"/>
        </w:rPr>
        <w:t>d</w:t>
      </w:r>
      <w:r w:rsidRPr="00326053">
        <w:rPr>
          <w:rFonts w:ascii="Arial" w:hAnsi="Arial" w:cs="Arial"/>
          <w:spacing w:val="1"/>
          <w:sz w:val="22"/>
          <w:szCs w:val="22"/>
        </w:rPr>
        <w:t>a</w:t>
      </w:r>
      <w:r w:rsidRPr="00326053">
        <w:rPr>
          <w:rFonts w:ascii="Arial" w:hAnsi="Arial" w:cs="Arial"/>
          <w:spacing w:val="-3"/>
          <w:sz w:val="22"/>
          <w:szCs w:val="22"/>
        </w:rPr>
        <w:t>l</w:t>
      </w:r>
      <w:r w:rsidRPr="00326053">
        <w:rPr>
          <w:rFonts w:ascii="Arial" w:hAnsi="Arial" w:cs="Arial"/>
          <w:spacing w:val="1"/>
          <w:sz w:val="22"/>
          <w:szCs w:val="22"/>
        </w:rPr>
        <w:t>a</w:t>
      </w:r>
      <w:r w:rsidRPr="00326053">
        <w:rPr>
          <w:rFonts w:ascii="Arial" w:hAnsi="Arial" w:cs="Arial"/>
          <w:sz w:val="22"/>
          <w:szCs w:val="22"/>
        </w:rPr>
        <w:t>h</w:t>
      </w:r>
      <w:proofErr w:type="spellEnd"/>
      <w:r w:rsidR="0045263B" w:rsidRPr="00326053">
        <w:rPr>
          <w:rFonts w:ascii="Arial" w:hAnsi="Arial" w:cs="Arial"/>
          <w:sz w:val="22"/>
          <w:szCs w:val="22"/>
        </w:rPr>
        <w:t xml:space="preserve"> </w:t>
      </w:r>
      <w:proofErr w:type="spellStart"/>
      <w:r w:rsidRPr="00326053">
        <w:rPr>
          <w:rFonts w:ascii="Arial" w:hAnsi="Arial" w:cs="Arial"/>
          <w:spacing w:val="-1"/>
          <w:sz w:val="22"/>
          <w:szCs w:val="22"/>
        </w:rPr>
        <w:t>s</w:t>
      </w:r>
      <w:r w:rsidRPr="00326053">
        <w:rPr>
          <w:rFonts w:ascii="Arial" w:hAnsi="Arial" w:cs="Arial"/>
          <w:spacing w:val="1"/>
          <w:sz w:val="22"/>
          <w:szCs w:val="22"/>
        </w:rPr>
        <w:t>em</w:t>
      </w:r>
      <w:r w:rsidRPr="00326053">
        <w:rPr>
          <w:rFonts w:ascii="Arial" w:hAnsi="Arial" w:cs="Arial"/>
          <w:sz w:val="22"/>
          <w:szCs w:val="22"/>
        </w:rPr>
        <w:t>ua</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h</w:t>
      </w:r>
      <w:r w:rsidRPr="00326053">
        <w:rPr>
          <w:rFonts w:ascii="Arial" w:hAnsi="Arial" w:cs="Arial"/>
          <w:spacing w:val="1"/>
          <w:sz w:val="22"/>
          <w:szCs w:val="22"/>
        </w:rPr>
        <w:t>a</w:t>
      </w:r>
      <w:r w:rsidRPr="00326053">
        <w:rPr>
          <w:rFonts w:ascii="Arial" w:hAnsi="Arial" w:cs="Arial"/>
          <w:sz w:val="22"/>
          <w:szCs w:val="22"/>
        </w:rPr>
        <w:t>l</w:t>
      </w:r>
      <w:proofErr w:type="spellEnd"/>
      <w:r w:rsidR="0045263B" w:rsidRPr="00326053">
        <w:rPr>
          <w:rFonts w:ascii="Arial" w:hAnsi="Arial" w:cs="Arial"/>
          <w:sz w:val="22"/>
          <w:szCs w:val="22"/>
        </w:rPr>
        <w:t xml:space="preserve"> </w:t>
      </w:r>
      <w:r w:rsidRPr="00326053">
        <w:rPr>
          <w:rFonts w:ascii="Arial" w:hAnsi="Arial" w:cs="Arial"/>
          <w:spacing w:val="-8"/>
          <w:sz w:val="22"/>
          <w:szCs w:val="22"/>
        </w:rPr>
        <w:t>y</w:t>
      </w:r>
      <w:r w:rsidRPr="00326053">
        <w:rPr>
          <w:rFonts w:ascii="Arial" w:hAnsi="Arial" w:cs="Arial"/>
          <w:spacing w:val="1"/>
          <w:sz w:val="22"/>
          <w:szCs w:val="22"/>
        </w:rPr>
        <w:t>a</w:t>
      </w:r>
      <w:r w:rsidRPr="00326053">
        <w:rPr>
          <w:rFonts w:ascii="Arial" w:hAnsi="Arial" w:cs="Arial"/>
          <w:spacing w:val="4"/>
          <w:sz w:val="22"/>
          <w:szCs w:val="22"/>
        </w:rPr>
        <w:t>n</w:t>
      </w:r>
      <w:r w:rsidRPr="00326053">
        <w:rPr>
          <w:rFonts w:ascii="Arial" w:hAnsi="Arial" w:cs="Arial"/>
          <w:sz w:val="22"/>
          <w:szCs w:val="22"/>
        </w:rPr>
        <w:t xml:space="preserve">g </w:t>
      </w:r>
      <w:proofErr w:type="spellStart"/>
      <w:r w:rsidRPr="00326053">
        <w:rPr>
          <w:rFonts w:ascii="Arial" w:hAnsi="Arial" w:cs="Arial"/>
          <w:sz w:val="22"/>
          <w:szCs w:val="22"/>
        </w:rPr>
        <w:t>d</w:t>
      </w:r>
      <w:r w:rsidRPr="00326053">
        <w:rPr>
          <w:rFonts w:ascii="Arial" w:hAnsi="Arial" w:cs="Arial"/>
          <w:spacing w:val="1"/>
          <w:sz w:val="22"/>
          <w:szCs w:val="22"/>
        </w:rPr>
        <w:t>a</w:t>
      </w:r>
      <w:r w:rsidRPr="00326053">
        <w:rPr>
          <w:rFonts w:ascii="Arial" w:hAnsi="Arial" w:cs="Arial"/>
          <w:sz w:val="22"/>
          <w:szCs w:val="22"/>
        </w:rPr>
        <w:t>p</w:t>
      </w:r>
      <w:r w:rsidRPr="00326053">
        <w:rPr>
          <w:rFonts w:ascii="Arial" w:hAnsi="Arial" w:cs="Arial"/>
          <w:spacing w:val="1"/>
          <w:sz w:val="22"/>
          <w:szCs w:val="22"/>
        </w:rPr>
        <w:t>a</w:t>
      </w:r>
      <w:r w:rsidRPr="00326053">
        <w:rPr>
          <w:rFonts w:ascii="Arial" w:hAnsi="Arial" w:cs="Arial"/>
          <w:sz w:val="22"/>
          <w:szCs w:val="22"/>
        </w:rPr>
        <w:t>t</w:t>
      </w:r>
      <w:proofErr w:type="spellEnd"/>
      <w:r w:rsidR="0045263B" w:rsidRPr="00326053">
        <w:rPr>
          <w:rFonts w:ascii="Arial" w:hAnsi="Arial" w:cs="Arial"/>
          <w:sz w:val="22"/>
          <w:szCs w:val="22"/>
        </w:rPr>
        <w:t xml:space="preserve"> </w:t>
      </w:r>
      <w:proofErr w:type="spellStart"/>
      <w:r w:rsidRPr="00326053">
        <w:rPr>
          <w:rFonts w:ascii="Arial" w:hAnsi="Arial" w:cs="Arial"/>
          <w:spacing w:val="1"/>
          <w:sz w:val="22"/>
          <w:szCs w:val="22"/>
        </w:rPr>
        <w:t>m</w:t>
      </w:r>
      <w:r w:rsidRPr="00326053">
        <w:rPr>
          <w:rFonts w:ascii="Arial" w:hAnsi="Arial" w:cs="Arial"/>
          <w:spacing w:val="-3"/>
          <w:sz w:val="22"/>
          <w:szCs w:val="22"/>
        </w:rPr>
        <w:t>e</w:t>
      </w:r>
      <w:r w:rsidRPr="00326053">
        <w:rPr>
          <w:rFonts w:ascii="Arial" w:hAnsi="Arial" w:cs="Arial"/>
          <w:spacing w:val="1"/>
          <w:sz w:val="22"/>
          <w:szCs w:val="22"/>
        </w:rPr>
        <w:t>m</w:t>
      </w:r>
      <w:r w:rsidRPr="00326053">
        <w:rPr>
          <w:rFonts w:ascii="Arial" w:hAnsi="Arial" w:cs="Arial"/>
          <w:sz w:val="22"/>
          <w:szCs w:val="22"/>
        </w:rPr>
        <w:t>p</w:t>
      </w:r>
      <w:r w:rsidRPr="00326053">
        <w:rPr>
          <w:rFonts w:ascii="Arial" w:hAnsi="Arial" w:cs="Arial"/>
          <w:spacing w:val="1"/>
          <w:sz w:val="22"/>
          <w:szCs w:val="22"/>
        </w:rPr>
        <w:t>e</w:t>
      </w:r>
      <w:r w:rsidRPr="00326053">
        <w:rPr>
          <w:rFonts w:ascii="Arial" w:hAnsi="Arial" w:cs="Arial"/>
          <w:sz w:val="22"/>
          <w:szCs w:val="22"/>
        </w:rPr>
        <w:t>n</w:t>
      </w:r>
      <w:r w:rsidRPr="00326053">
        <w:rPr>
          <w:rFonts w:ascii="Arial" w:hAnsi="Arial" w:cs="Arial"/>
          <w:spacing w:val="-4"/>
          <w:sz w:val="22"/>
          <w:szCs w:val="22"/>
        </w:rPr>
        <w:t>g</w:t>
      </w:r>
      <w:r w:rsidRPr="00326053">
        <w:rPr>
          <w:rFonts w:ascii="Arial" w:hAnsi="Arial" w:cs="Arial"/>
          <w:spacing w:val="1"/>
          <w:sz w:val="22"/>
          <w:szCs w:val="22"/>
        </w:rPr>
        <w:t>a</w:t>
      </w:r>
      <w:r w:rsidRPr="00326053">
        <w:rPr>
          <w:rFonts w:ascii="Arial" w:hAnsi="Arial" w:cs="Arial"/>
          <w:sz w:val="22"/>
          <w:szCs w:val="22"/>
        </w:rPr>
        <w:t>ruhi</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p</w:t>
      </w:r>
      <w:r w:rsidRPr="00326053">
        <w:rPr>
          <w:rFonts w:ascii="Arial" w:hAnsi="Arial" w:cs="Arial"/>
          <w:spacing w:val="1"/>
          <w:sz w:val="22"/>
          <w:szCs w:val="22"/>
        </w:rPr>
        <w:t>ela</w:t>
      </w:r>
      <w:r w:rsidRPr="00326053">
        <w:rPr>
          <w:rFonts w:ascii="Arial" w:hAnsi="Arial" w:cs="Arial"/>
          <w:sz w:val="22"/>
          <w:szCs w:val="22"/>
        </w:rPr>
        <w:t>k</w:t>
      </w:r>
      <w:r w:rsidRPr="00326053">
        <w:rPr>
          <w:rFonts w:ascii="Arial" w:hAnsi="Arial" w:cs="Arial"/>
          <w:spacing w:val="-1"/>
          <w:sz w:val="22"/>
          <w:szCs w:val="22"/>
        </w:rPr>
        <w:t>s</w:t>
      </w:r>
      <w:r w:rsidRPr="00326053">
        <w:rPr>
          <w:rFonts w:ascii="Arial" w:hAnsi="Arial" w:cs="Arial"/>
          <w:spacing w:val="1"/>
          <w:sz w:val="22"/>
          <w:szCs w:val="22"/>
        </w:rPr>
        <w:t>a</w:t>
      </w:r>
      <w:r w:rsidRPr="00326053">
        <w:rPr>
          <w:rFonts w:ascii="Arial" w:hAnsi="Arial" w:cs="Arial"/>
          <w:sz w:val="22"/>
          <w:szCs w:val="22"/>
        </w:rPr>
        <w:t>n</w:t>
      </w:r>
      <w:r w:rsidRPr="00326053">
        <w:rPr>
          <w:rFonts w:ascii="Arial" w:hAnsi="Arial" w:cs="Arial"/>
          <w:spacing w:val="1"/>
          <w:sz w:val="22"/>
          <w:szCs w:val="22"/>
        </w:rPr>
        <w:t>aa</w:t>
      </w:r>
      <w:r w:rsidRPr="00326053">
        <w:rPr>
          <w:rFonts w:ascii="Arial" w:hAnsi="Arial" w:cs="Arial"/>
          <w:sz w:val="22"/>
          <w:szCs w:val="22"/>
        </w:rPr>
        <w:t>n</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p</w:t>
      </w:r>
      <w:r w:rsidRPr="00326053">
        <w:rPr>
          <w:rFonts w:ascii="Arial" w:hAnsi="Arial" w:cs="Arial"/>
          <w:spacing w:val="1"/>
          <w:sz w:val="22"/>
          <w:szCs w:val="22"/>
        </w:rPr>
        <w:t>e</w:t>
      </w:r>
      <w:r w:rsidRPr="00326053">
        <w:rPr>
          <w:rFonts w:ascii="Arial" w:hAnsi="Arial" w:cs="Arial"/>
          <w:spacing w:val="-4"/>
          <w:sz w:val="22"/>
          <w:szCs w:val="22"/>
        </w:rPr>
        <w:t>r</w:t>
      </w:r>
      <w:r w:rsidRPr="00326053">
        <w:rPr>
          <w:rFonts w:ascii="Arial" w:hAnsi="Arial" w:cs="Arial"/>
          <w:spacing w:val="1"/>
          <w:sz w:val="22"/>
          <w:szCs w:val="22"/>
        </w:rPr>
        <w:t>j</w:t>
      </w:r>
      <w:r w:rsidRPr="00326053">
        <w:rPr>
          <w:rFonts w:ascii="Arial" w:hAnsi="Arial" w:cs="Arial"/>
          <w:spacing w:val="-3"/>
          <w:sz w:val="22"/>
          <w:szCs w:val="22"/>
        </w:rPr>
        <w:t>a</w:t>
      </w:r>
      <w:r w:rsidRPr="00326053">
        <w:rPr>
          <w:rFonts w:ascii="Arial" w:hAnsi="Arial" w:cs="Arial"/>
          <w:sz w:val="22"/>
          <w:szCs w:val="22"/>
        </w:rPr>
        <w:t>n</w:t>
      </w:r>
      <w:r w:rsidRPr="00326053">
        <w:rPr>
          <w:rFonts w:ascii="Arial" w:hAnsi="Arial" w:cs="Arial"/>
          <w:spacing w:val="1"/>
          <w:sz w:val="22"/>
          <w:szCs w:val="22"/>
        </w:rPr>
        <w:t>jia</w:t>
      </w:r>
      <w:r w:rsidRPr="00326053">
        <w:rPr>
          <w:rFonts w:ascii="Arial" w:hAnsi="Arial" w:cs="Arial"/>
          <w:sz w:val="22"/>
          <w:szCs w:val="22"/>
        </w:rPr>
        <w:t>n</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k</w:t>
      </w:r>
      <w:r w:rsidRPr="00326053">
        <w:rPr>
          <w:rFonts w:ascii="Arial" w:hAnsi="Arial" w:cs="Arial"/>
          <w:spacing w:val="1"/>
          <w:sz w:val="22"/>
          <w:szCs w:val="22"/>
        </w:rPr>
        <w:t>e</w:t>
      </w:r>
      <w:r w:rsidRPr="00326053">
        <w:rPr>
          <w:rFonts w:ascii="Arial" w:hAnsi="Arial" w:cs="Arial"/>
          <w:sz w:val="22"/>
          <w:szCs w:val="22"/>
        </w:rPr>
        <w:t>r</w:t>
      </w:r>
      <w:r w:rsidRPr="00326053">
        <w:rPr>
          <w:rFonts w:ascii="Arial" w:hAnsi="Arial" w:cs="Arial"/>
          <w:spacing w:val="-3"/>
          <w:sz w:val="22"/>
          <w:szCs w:val="22"/>
        </w:rPr>
        <w:t>j</w:t>
      </w:r>
      <w:r w:rsidRPr="00326053">
        <w:rPr>
          <w:rFonts w:ascii="Arial" w:hAnsi="Arial" w:cs="Arial"/>
          <w:spacing w:val="1"/>
          <w:sz w:val="22"/>
          <w:szCs w:val="22"/>
        </w:rPr>
        <w:t>a</w:t>
      </w:r>
      <w:r w:rsidRPr="00326053">
        <w:rPr>
          <w:rFonts w:ascii="Arial" w:hAnsi="Arial" w:cs="Arial"/>
          <w:spacing w:val="-1"/>
          <w:sz w:val="22"/>
          <w:szCs w:val="22"/>
        </w:rPr>
        <w:t>s</w:t>
      </w:r>
      <w:r w:rsidRPr="00326053">
        <w:rPr>
          <w:rFonts w:ascii="Arial" w:hAnsi="Arial" w:cs="Arial"/>
          <w:spacing w:val="1"/>
          <w:sz w:val="22"/>
          <w:szCs w:val="22"/>
        </w:rPr>
        <w:t>a</w:t>
      </w:r>
      <w:r w:rsidRPr="00326053">
        <w:rPr>
          <w:rFonts w:ascii="Arial" w:hAnsi="Arial" w:cs="Arial"/>
          <w:spacing w:val="-3"/>
          <w:sz w:val="22"/>
          <w:szCs w:val="22"/>
        </w:rPr>
        <w:t>m</w:t>
      </w:r>
      <w:r w:rsidRPr="00326053">
        <w:rPr>
          <w:rFonts w:ascii="Arial" w:hAnsi="Arial" w:cs="Arial"/>
          <w:sz w:val="22"/>
          <w:szCs w:val="22"/>
        </w:rPr>
        <w:t>a</w:t>
      </w:r>
      <w:proofErr w:type="spellEnd"/>
      <w:r w:rsidR="0045263B" w:rsidRPr="00326053">
        <w:rPr>
          <w:rFonts w:ascii="Arial" w:hAnsi="Arial" w:cs="Arial"/>
          <w:sz w:val="22"/>
          <w:szCs w:val="22"/>
        </w:rPr>
        <w:t xml:space="preserve"> </w:t>
      </w:r>
      <w:proofErr w:type="spellStart"/>
      <w:r w:rsidRPr="00326053">
        <w:rPr>
          <w:rFonts w:ascii="Arial" w:hAnsi="Arial" w:cs="Arial"/>
          <w:spacing w:val="1"/>
          <w:sz w:val="22"/>
          <w:szCs w:val="22"/>
        </w:rPr>
        <w:t>i</w:t>
      </w:r>
      <w:r w:rsidRPr="00326053">
        <w:rPr>
          <w:rFonts w:ascii="Arial" w:hAnsi="Arial" w:cs="Arial"/>
          <w:sz w:val="22"/>
          <w:szCs w:val="22"/>
        </w:rPr>
        <w:t>ni</w:t>
      </w:r>
      <w:proofErr w:type="spellEnd"/>
      <w:r w:rsidR="0045263B" w:rsidRPr="00326053">
        <w:rPr>
          <w:rFonts w:ascii="Arial" w:hAnsi="Arial" w:cs="Arial"/>
          <w:sz w:val="22"/>
          <w:szCs w:val="22"/>
        </w:rPr>
        <w:t xml:space="preserve"> </w:t>
      </w:r>
      <w:r w:rsidRPr="00326053">
        <w:rPr>
          <w:rFonts w:ascii="Arial" w:hAnsi="Arial" w:cs="Arial"/>
          <w:sz w:val="22"/>
          <w:szCs w:val="22"/>
        </w:rPr>
        <w:t>d</w:t>
      </w:r>
      <w:r w:rsidRPr="00326053">
        <w:rPr>
          <w:rFonts w:ascii="Arial" w:hAnsi="Arial" w:cs="Arial"/>
          <w:spacing w:val="1"/>
          <w:sz w:val="22"/>
          <w:szCs w:val="22"/>
        </w:rPr>
        <w:t>a</w:t>
      </w:r>
      <w:r w:rsidRPr="00326053">
        <w:rPr>
          <w:rFonts w:ascii="Arial" w:hAnsi="Arial" w:cs="Arial"/>
          <w:sz w:val="22"/>
          <w:szCs w:val="22"/>
        </w:rPr>
        <w:t xml:space="preserve">n </w:t>
      </w:r>
      <w:proofErr w:type="spellStart"/>
      <w:r w:rsidRPr="00326053">
        <w:rPr>
          <w:rFonts w:ascii="Arial" w:hAnsi="Arial" w:cs="Arial"/>
          <w:sz w:val="22"/>
          <w:szCs w:val="22"/>
        </w:rPr>
        <w:t>di</w:t>
      </w:r>
      <w:r w:rsidRPr="00326053">
        <w:rPr>
          <w:rFonts w:ascii="Arial" w:hAnsi="Arial" w:cs="Arial"/>
          <w:spacing w:val="1"/>
          <w:sz w:val="22"/>
          <w:szCs w:val="22"/>
        </w:rPr>
        <w:t>l</w:t>
      </w:r>
      <w:r w:rsidRPr="00326053">
        <w:rPr>
          <w:rFonts w:ascii="Arial" w:hAnsi="Arial" w:cs="Arial"/>
          <w:sz w:val="22"/>
          <w:szCs w:val="22"/>
        </w:rPr>
        <w:t>u</w:t>
      </w:r>
      <w:r w:rsidRPr="00326053">
        <w:rPr>
          <w:rFonts w:ascii="Arial" w:hAnsi="Arial" w:cs="Arial"/>
          <w:spacing w:val="1"/>
          <w:sz w:val="22"/>
          <w:szCs w:val="22"/>
        </w:rPr>
        <w:t>a</w:t>
      </w:r>
      <w:r w:rsidRPr="00326053">
        <w:rPr>
          <w:rFonts w:ascii="Arial" w:hAnsi="Arial" w:cs="Arial"/>
          <w:sz w:val="22"/>
          <w:szCs w:val="22"/>
        </w:rPr>
        <w:t>r</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k</w:t>
      </w:r>
      <w:r w:rsidRPr="00326053">
        <w:rPr>
          <w:rFonts w:ascii="Arial" w:hAnsi="Arial" w:cs="Arial"/>
          <w:spacing w:val="1"/>
          <w:sz w:val="22"/>
          <w:szCs w:val="22"/>
        </w:rPr>
        <w:t>e</w:t>
      </w:r>
      <w:r w:rsidRPr="00326053">
        <w:rPr>
          <w:rFonts w:ascii="Arial" w:hAnsi="Arial" w:cs="Arial"/>
          <w:sz w:val="22"/>
          <w:szCs w:val="22"/>
        </w:rPr>
        <w:t>k</w:t>
      </w:r>
      <w:r w:rsidRPr="00326053">
        <w:rPr>
          <w:rFonts w:ascii="Arial" w:hAnsi="Arial" w:cs="Arial"/>
          <w:spacing w:val="-4"/>
          <w:sz w:val="22"/>
          <w:szCs w:val="22"/>
        </w:rPr>
        <w:t>u</w:t>
      </w:r>
      <w:r w:rsidRPr="00326053">
        <w:rPr>
          <w:rFonts w:ascii="Arial" w:hAnsi="Arial" w:cs="Arial"/>
          <w:spacing w:val="1"/>
          <w:sz w:val="22"/>
          <w:szCs w:val="22"/>
        </w:rPr>
        <w:t>a</w:t>
      </w:r>
      <w:r w:rsidRPr="00326053">
        <w:rPr>
          <w:rFonts w:ascii="Arial" w:hAnsi="Arial" w:cs="Arial"/>
          <w:spacing w:val="-1"/>
          <w:sz w:val="22"/>
          <w:szCs w:val="22"/>
        </w:rPr>
        <w:t>s</w:t>
      </w:r>
      <w:r w:rsidRPr="00326053">
        <w:rPr>
          <w:rFonts w:ascii="Arial" w:hAnsi="Arial" w:cs="Arial"/>
          <w:spacing w:val="1"/>
          <w:sz w:val="22"/>
          <w:szCs w:val="22"/>
        </w:rPr>
        <w:t>aa</w:t>
      </w:r>
      <w:r w:rsidRPr="00326053">
        <w:rPr>
          <w:rFonts w:ascii="Arial" w:hAnsi="Arial" w:cs="Arial"/>
          <w:sz w:val="22"/>
          <w:szCs w:val="22"/>
        </w:rPr>
        <w:t>n</w:t>
      </w:r>
      <w:proofErr w:type="spellEnd"/>
      <w:r w:rsidR="0045263B" w:rsidRPr="00326053">
        <w:rPr>
          <w:rFonts w:ascii="Arial" w:hAnsi="Arial" w:cs="Arial"/>
          <w:sz w:val="22"/>
          <w:szCs w:val="22"/>
        </w:rPr>
        <w:t xml:space="preserve"> </w:t>
      </w:r>
      <w:r w:rsidRPr="00326053">
        <w:rPr>
          <w:rFonts w:ascii="Arial" w:hAnsi="Arial" w:cs="Arial"/>
          <w:spacing w:val="2"/>
          <w:sz w:val="22"/>
          <w:szCs w:val="22"/>
        </w:rPr>
        <w:t>P</w:t>
      </w:r>
      <w:r w:rsidRPr="00326053">
        <w:rPr>
          <w:rFonts w:ascii="Arial" w:hAnsi="Arial" w:cs="Arial"/>
          <w:spacing w:val="-5"/>
          <w:sz w:val="22"/>
          <w:szCs w:val="22"/>
        </w:rPr>
        <w:t>A</w:t>
      </w:r>
      <w:r w:rsidRPr="00326053">
        <w:rPr>
          <w:rFonts w:ascii="Arial" w:hAnsi="Arial" w:cs="Arial"/>
          <w:spacing w:val="4"/>
          <w:sz w:val="22"/>
          <w:szCs w:val="22"/>
        </w:rPr>
        <w:t>R</w:t>
      </w:r>
      <w:r w:rsidRPr="00326053">
        <w:rPr>
          <w:rFonts w:ascii="Arial" w:hAnsi="Arial" w:cs="Arial"/>
          <w:sz w:val="22"/>
          <w:szCs w:val="22"/>
        </w:rPr>
        <w:t>A</w:t>
      </w:r>
      <w:r w:rsidR="0045263B" w:rsidRPr="00326053">
        <w:rPr>
          <w:rFonts w:ascii="Arial" w:hAnsi="Arial" w:cs="Arial"/>
          <w:sz w:val="22"/>
          <w:szCs w:val="22"/>
        </w:rPr>
        <w:t xml:space="preserve"> </w:t>
      </w:r>
      <w:r w:rsidRPr="00326053">
        <w:rPr>
          <w:rFonts w:ascii="Arial" w:hAnsi="Arial" w:cs="Arial"/>
          <w:spacing w:val="2"/>
          <w:sz w:val="22"/>
          <w:szCs w:val="22"/>
        </w:rPr>
        <w:t>P</w:t>
      </w:r>
      <w:r w:rsidRPr="00326053">
        <w:rPr>
          <w:rFonts w:ascii="Arial" w:hAnsi="Arial" w:cs="Arial"/>
          <w:sz w:val="22"/>
          <w:szCs w:val="22"/>
        </w:rPr>
        <w:t>I</w:t>
      </w:r>
      <w:r w:rsidRPr="00326053">
        <w:rPr>
          <w:rFonts w:ascii="Arial" w:hAnsi="Arial" w:cs="Arial"/>
          <w:spacing w:val="-1"/>
          <w:sz w:val="22"/>
          <w:szCs w:val="22"/>
        </w:rPr>
        <w:t>HA</w:t>
      </w:r>
      <w:r w:rsidRPr="00326053">
        <w:rPr>
          <w:rFonts w:ascii="Arial" w:hAnsi="Arial" w:cs="Arial"/>
          <w:sz w:val="22"/>
          <w:szCs w:val="22"/>
        </w:rPr>
        <w:t>K</w:t>
      </w:r>
      <w:r w:rsidR="0045263B" w:rsidRPr="00326053">
        <w:rPr>
          <w:rFonts w:ascii="Arial" w:hAnsi="Arial" w:cs="Arial"/>
          <w:sz w:val="22"/>
          <w:szCs w:val="22"/>
        </w:rPr>
        <w:t xml:space="preserve"> </w:t>
      </w:r>
      <w:proofErr w:type="spellStart"/>
      <w:r w:rsidRPr="00326053">
        <w:rPr>
          <w:rFonts w:ascii="Arial" w:hAnsi="Arial" w:cs="Arial"/>
          <w:spacing w:val="-1"/>
          <w:sz w:val="22"/>
          <w:szCs w:val="22"/>
        </w:rPr>
        <w:t>s</w:t>
      </w:r>
      <w:r w:rsidRPr="00326053">
        <w:rPr>
          <w:rFonts w:ascii="Arial" w:hAnsi="Arial" w:cs="Arial"/>
          <w:spacing w:val="1"/>
          <w:sz w:val="22"/>
          <w:szCs w:val="22"/>
        </w:rPr>
        <w:t>e</w:t>
      </w:r>
      <w:r w:rsidRPr="00326053">
        <w:rPr>
          <w:rFonts w:ascii="Arial" w:hAnsi="Arial" w:cs="Arial"/>
          <w:sz w:val="22"/>
          <w:szCs w:val="22"/>
        </w:rPr>
        <w:t>p</w:t>
      </w:r>
      <w:r w:rsidRPr="00326053">
        <w:rPr>
          <w:rFonts w:ascii="Arial" w:hAnsi="Arial" w:cs="Arial"/>
          <w:spacing w:val="1"/>
          <w:sz w:val="22"/>
          <w:szCs w:val="22"/>
        </w:rPr>
        <w:t>e</w:t>
      </w:r>
      <w:r w:rsidRPr="00326053">
        <w:rPr>
          <w:rFonts w:ascii="Arial" w:hAnsi="Arial" w:cs="Arial"/>
          <w:sz w:val="22"/>
          <w:szCs w:val="22"/>
        </w:rPr>
        <w:t>r</w:t>
      </w:r>
      <w:r w:rsidRPr="00326053">
        <w:rPr>
          <w:rFonts w:ascii="Arial" w:hAnsi="Arial" w:cs="Arial"/>
          <w:spacing w:val="1"/>
          <w:sz w:val="22"/>
          <w:szCs w:val="22"/>
        </w:rPr>
        <w:t>t</w:t>
      </w:r>
      <w:r w:rsidRPr="00326053">
        <w:rPr>
          <w:rFonts w:ascii="Arial" w:hAnsi="Arial" w:cs="Arial"/>
          <w:sz w:val="22"/>
          <w:szCs w:val="22"/>
        </w:rPr>
        <w:t>i</w:t>
      </w:r>
      <w:proofErr w:type="spellEnd"/>
      <w:r w:rsidR="0045263B" w:rsidRPr="00326053">
        <w:rPr>
          <w:rFonts w:ascii="Arial" w:hAnsi="Arial" w:cs="Arial"/>
          <w:sz w:val="22"/>
          <w:szCs w:val="22"/>
        </w:rPr>
        <w:t xml:space="preserve"> </w:t>
      </w:r>
      <w:proofErr w:type="spellStart"/>
      <w:r w:rsidRPr="00326053">
        <w:rPr>
          <w:rFonts w:ascii="Arial" w:hAnsi="Arial" w:cs="Arial"/>
          <w:spacing w:val="1"/>
          <w:sz w:val="22"/>
          <w:szCs w:val="22"/>
        </w:rPr>
        <w:t>te</w:t>
      </w:r>
      <w:r w:rsidRPr="00326053">
        <w:rPr>
          <w:rFonts w:ascii="Arial" w:hAnsi="Arial" w:cs="Arial"/>
          <w:sz w:val="22"/>
          <w:szCs w:val="22"/>
        </w:rPr>
        <w:t>r</w:t>
      </w:r>
      <w:r w:rsidRPr="00326053">
        <w:rPr>
          <w:rFonts w:ascii="Arial" w:hAnsi="Arial" w:cs="Arial"/>
          <w:spacing w:val="1"/>
          <w:sz w:val="22"/>
          <w:szCs w:val="22"/>
        </w:rPr>
        <w:t>ja</w:t>
      </w:r>
      <w:r w:rsidRPr="00326053">
        <w:rPr>
          <w:rFonts w:ascii="Arial" w:hAnsi="Arial" w:cs="Arial"/>
          <w:sz w:val="22"/>
          <w:szCs w:val="22"/>
        </w:rPr>
        <w:t>di</w:t>
      </w:r>
      <w:proofErr w:type="spellEnd"/>
      <w:r w:rsidR="0045263B" w:rsidRPr="00326053">
        <w:rPr>
          <w:rFonts w:ascii="Arial" w:hAnsi="Arial" w:cs="Arial"/>
          <w:sz w:val="22"/>
          <w:szCs w:val="22"/>
        </w:rPr>
        <w:t xml:space="preserve"> </w:t>
      </w:r>
      <w:proofErr w:type="spellStart"/>
      <w:r w:rsidRPr="00326053">
        <w:rPr>
          <w:rFonts w:ascii="Arial" w:hAnsi="Arial" w:cs="Arial"/>
          <w:spacing w:val="-4"/>
          <w:sz w:val="22"/>
          <w:szCs w:val="22"/>
        </w:rPr>
        <w:t>b</w:t>
      </w:r>
      <w:r w:rsidRPr="00326053">
        <w:rPr>
          <w:rFonts w:ascii="Arial" w:hAnsi="Arial" w:cs="Arial"/>
          <w:spacing w:val="1"/>
          <w:sz w:val="22"/>
          <w:szCs w:val="22"/>
        </w:rPr>
        <w:t>a</w:t>
      </w:r>
      <w:r w:rsidRPr="00326053">
        <w:rPr>
          <w:rFonts w:ascii="Arial" w:hAnsi="Arial" w:cs="Arial"/>
          <w:sz w:val="22"/>
          <w:szCs w:val="22"/>
        </w:rPr>
        <w:t>n</w:t>
      </w:r>
      <w:r w:rsidRPr="00326053">
        <w:rPr>
          <w:rFonts w:ascii="Arial" w:hAnsi="Arial" w:cs="Arial"/>
          <w:spacing w:val="1"/>
          <w:sz w:val="22"/>
          <w:szCs w:val="22"/>
        </w:rPr>
        <w:t>ji</w:t>
      </w:r>
      <w:r w:rsidRPr="00326053">
        <w:rPr>
          <w:rFonts w:ascii="Arial" w:hAnsi="Arial" w:cs="Arial"/>
          <w:sz w:val="22"/>
          <w:szCs w:val="22"/>
        </w:rPr>
        <w:t>r</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b</w:t>
      </w:r>
      <w:r w:rsidRPr="00326053">
        <w:rPr>
          <w:rFonts w:ascii="Arial" w:hAnsi="Arial" w:cs="Arial"/>
          <w:spacing w:val="1"/>
          <w:sz w:val="22"/>
          <w:szCs w:val="22"/>
        </w:rPr>
        <w:t>a</w:t>
      </w:r>
      <w:r w:rsidRPr="00326053">
        <w:rPr>
          <w:rFonts w:ascii="Arial" w:hAnsi="Arial" w:cs="Arial"/>
          <w:spacing w:val="-4"/>
          <w:sz w:val="22"/>
          <w:szCs w:val="22"/>
        </w:rPr>
        <w:t>n</w:t>
      </w:r>
      <w:r w:rsidRPr="00326053">
        <w:rPr>
          <w:rFonts w:ascii="Arial" w:hAnsi="Arial" w:cs="Arial"/>
          <w:sz w:val="22"/>
          <w:szCs w:val="22"/>
        </w:rPr>
        <w:t>d</w:t>
      </w:r>
      <w:r w:rsidRPr="00326053">
        <w:rPr>
          <w:rFonts w:ascii="Arial" w:hAnsi="Arial" w:cs="Arial"/>
          <w:spacing w:val="1"/>
          <w:sz w:val="22"/>
          <w:szCs w:val="22"/>
        </w:rPr>
        <w:t>a</w:t>
      </w:r>
      <w:r w:rsidRPr="00326053">
        <w:rPr>
          <w:rFonts w:ascii="Arial" w:hAnsi="Arial" w:cs="Arial"/>
          <w:sz w:val="22"/>
          <w:szCs w:val="22"/>
        </w:rPr>
        <w:t>n</w:t>
      </w:r>
      <w:r w:rsidRPr="00326053">
        <w:rPr>
          <w:rFonts w:ascii="Arial" w:hAnsi="Arial" w:cs="Arial"/>
          <w:spacing w:val="-4"/>
          <w:sz w:val="22"/>
          <w:szCs w:val="22"/>
        </w:rPr>
        <w:t>g</w:t>
      </w:r>
      <w:proofErr w:type="spellEnd"/>
      <w:r w:rsidRPr="00326053">
        <w:rPr>
          <w:rFonts w:ascii="Arial" w:hAnsi="Arial" w:cs="Arial"/>
          <w:sz w:val="22"/>
          <w:szCs w:val="22"/>
        </w:rPr>
        <w:t>,</w:t>
      </w:r>
      <w:r w:rsidR="0045263B" w:rsidRPr="00326053">
        <w:rPr>
          <w:rFonts w:ascii="Arial" w:hAnsi="Arial" w:cs="Arial"/>
          <w:sz w:val="22"/>
          <w:szCs w:val="22"/>
        </w:rPr>
        <w:t xml:space="preserve"> </w:t>
      </w:r>
      <w:proofErr w:type="spellStart"/>
      <w:r w:rsidRPr="00326053">
        <w:rPr>
          <w:rFonts w:ascii="Arial" w:hAnsi="Arial" w:cs="Arial"/>
          <w:spacing w:val="-4"/>
          <w:sz w:val="22"/>
          <w:szCs w:val="22"/>
        </w:rPr>
        <w:t>g</w:t>
      </w:r>
      <w:r w:rsidRPr="00326053">
        <w:rPr>
          <w:rFonts w:ascii="Arial" w:hAnsi="Arial" w:cs="Arial"/>
          <w:spacing w:val="1"/>
          <w:sz w:val="22"/>
          <w:szCs w:val="22"/>
        </w:rPr>
        <w:t>em</w:t>
      </w:r>
      <w:r w:rsidRPr="00326053">
        <w:rPr>
          <w:rFonts w:ascii="Arial" w:hAnsi="Arial" w:cs="Arial"/>
          <w:sz w:val="22"/>
          <w:szCs w:val="22"/>
        </w:rPr>
        <w:t>pa</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bu</w:t>
      </w:r>
      <w:r w:rsidRPr="00326053">
        <w:rPr>
          <w:rFonts w:ascii="Arial" w:hAnsi="Arial" w:cs="Arial"/>
          <w:spacing w:val="1"/>
          <w:sz w:val="22"/>
          <w:szCs w:val="22"/>
        </w:rPr>
        <w:t>mi</w:t>
      </w:r>
      <w:proofErr w:type="spellEnd"/>
      <w:r w:rsidRPr="00326053">
        <w:rPr>
          <w:rFonts w:ascii="Arial" w:hAnsi="Arial" w:cs="Arial"/>
          <w:sz w:val="22"/>
          <w:szCs w:val="22"/>
        </w:rPr>
        <w:t>,</w:t>
      </w:r>
      <w:r w:rsidR="0045263B" w:rsidRPr="00326053">
        <w:rPr>
          <w:rFonts w:ascii="Arial" w:hAnsi="Arial" w:cs="Arial"/>
          <w:sz w:val="22"/>
          <w:szCs w:val="22"/>
        </w:rPr>
        <w:t xml:space="preserve"> </w:t>
      </w:r>
      <w:proofErr w:type="spellStart"/>
      <w:r w:rsidRPr="00326053">
        <w:rPr>
          <w:rFonts w:ascii="Arial" w:hAnsi="Arial" w:cs="Arial"/>
          <w:spacing w:val="-4"/>
          <w:sz w:val="22"/>
          <w:szCs w:val="22"/>
        </w:rPr>
        <w:t>g</w:t>
      </w:r>
      <w:r w:rsidRPr="00326053">
        <w:rPr>
          <w:rFonts w:ascii="Arial" w:hAnsi="Arial" w:cs="Arial"/>
          <w:sz w:val="22"/>
          <w:szCs w:val="22"/>
        </w:rPr>
        <w:t>unu</w:t>
      </w:r>
      <w:r w:rsidRPr="00326053">
        <w:rPr>
          <w:rFonts w:ascii="Arial" w:hAnsi="Arial" w:cs="Arial"/>
          <w:spacing w:val="4"/>
          <w:sz w:val="22"/>
          <w:szCs w:val="22"/>
        </w:rPr>
        <w:t>n</w:t>
      </w:r>
      <w:r w:rsidRPr="00326053">
        <w:rPr>
          <w:rFonts w:ascii="Arial" w:hAnsi="Arial" w:cs="Arial"/>
          <w:sz w:val="22"/>
          <w:szCs w:val="22"/>
        </w:rPr>
        <w:t>g</w:t>
      </w:r>
      <w:proofErr w:type="spellEnd"/>
      <w:r w:rsidR="0045263B" w:rsidRPr="00326053">
        <w:rPr>
          <w:rFonts w:ascii="Arial" w:hAnsi="Arial" w:cs="Arial"/>
          <w:sz w:val="22"/>
          <w:szCs w:val="22"/>
        </w:rPr>
        <w:t xml:space="preserve"> </w:t>
      </w:r>
      <w:proofErr w:type="spellStart"/>
      <w:r w:rsidRPr="00326053">
        <w:rPr>
          <w:rFonts w:ascii="Arial" w:hAnsi="Arial" w:cs="Arial"/>
          <w:spacing w:val="1"/>
          <w:sz w:val="22"/>
          <w:szCs w:val="22"/>
        </w:rPr>
        <w:t>melet</w:t>
      </w:r>
      <w:r w:rsidRPr="00326053">
        <w:rPr>
          <w:rFonts w:ascii="Arial" w:hAnsi="Arial" w:cs="Arial"/>
          <w:sz w:val="22"/>
          <w:szCs w:val="22"/>
        </w:rPr>
        <w:t>u</w:t>
      </w:r>
      <w:r w:rsidRPr="00326053">
        <w:rPr>
          <w:rFonts w:ascii="Arial" w:hAnsi="Arial" w:cs="Arial"/>
          <w:spacing w:val="-1"/>
          <w:sz w:val="22"/>
          <w:szCs w:val="22"/>
        </w:rPr>
        <w:t>s</w:t>
      </w:r>
      <w:proofErr w:type="spellEnd"/>
      <w:r w:rsidRPr="00326053">
        <w:rPr>
          <w:rFonts w:ascii="Arial" w:hAnsi="Arial" w:cs="Arial"/>
          <w:sz w:val="22"/>
          <w:szCs w:val="22"/>
        </w:rPr>
        <w:t>,</w:t>
      </w:r>
      <w:r w:rsidR="0045263B" w:rsidRPr="00326053">
        <w:rPr>
          <w:rFonts w:ascii="Arial" w:hAnsi="Arial" w:cs="Arial"/>
          <w:sz w:val="22"/>
          <w:szCs w:val="22"/>
        </w:rPr>
        <w:t xml:space="preserve"> </w:t>
      </w:r>
      <w:proofErr w:type="spellStart"/>
      <w:r w:rsidRPr="00326053">
        <w:rPr>
          <w:rFonts w:ascii="Arial" w:hAnsi="Arial" w:cs="Arial"/>
          <w:sz w:val="22"/>
          <w:szCs w:val="22"/>
        </w:rPr>
        <w:t>huru</w:t>
      </w:r>
      <w:proofErr w:type="spellEnd"/>
      <w:r w:rsidRPr="00326053">
        <w:rPr>
          <w:rFonts w:ascii="Arial" w:hAnsi="Arial" w:cs="Arial"/>
          <w:sz w:val="22"/>
          <w:szCs w:val="22"/>
        </w:rPr>
        <w:t>- h</w:t>
      </w:r>
      <w:r w:rsidRPr="00326053">
        <w:rPr>
          <w:rFonts w:ascii="Arial" w:hAnsi="Arial" w:cs="Arial"/>
          <w:spacing w:val="1"/>
          <w:sz w:val="22"/>
          <w:szCs w:val="22"/>
        </w:rPr>
        <w:t>a</w:t>
      </w:r>
      <w:r w:rsidRPr="00326053">
        <w:rPr>
          <w:rFonts w:ascii="Arial" w:hAnsi="Arial" w:cs="Arial"/>
          <w:sz w:val="22"/>
          <w:szCs w:val="22"/>
        </w:rPr>
        <w:t>r</w:t>
      </w:r>
      <w:r w:rsidRPr="00326053">
        <w:rPr>
          <w:rFonts w:ascii="Arial" w:hAnsi="Arial" w:cs="Arial"/>
          <w:spacing w:val="1"/>
          <w:sz w:val="22"/>
          <w:szCs w:val="22"/>
        </w:rPr>
        <w:t>a</w:t>
      </w:r>
      <w:r w:rsidRPr="00326053">
        <w:rPr>
          <w:rFonts w:ascii="Arial" w:hAnsi="Arial" w:cs="Arial"/>
          <w:sz w:val="22"/>
          <w:szCs w:val="22"/>
        </w:rPr>
        <w:t>,</w:t>
      </w:r>
      <w:r w:rsidR="0045263B" w:rsidRPr="00326053">
        <w:rPr>
          <w:rFonts w:ascii="Arial" w:hAnsi="Arial" w:cs="Arial"/>
          <w:sz w:val="22"/>
          <w:szCs w:val="22"/>
        </w:rPr>
        <w:t xml:space="preserve"> </w:t>
      </w:r>
      <w:proofErr w:type="spellStart"/>
      <w:r w:rsidRPr="00326053">
        <w:rPr>
          <w:rFonts w:ascii="Arial" w:hAnsi="Arial" w:cs="Arial"/>
          <w:sz w:val="22"/>
          <w:szCs w:val="22"/>
        </w:rPr>
        <w:t>p</w:t>
      </w:r>
      <w:r w:rsidRPr="00326053">
        <w:rPr>
          <w:rFonts w:ascii="Arial" w:hAnsi="Arial" w:cs="Arial"/>
          <w:spacing w:val="1"/>
          <w:sz w:val="22"/>
          <w:szCs w:val="22"/>
        </w:rPr>
        <w:t>em</w:t>
      </w:r>
      <w:r w:rsidRPr="00326053">
        <w:rPr>
          <w:rFonts w:ascii="Arial" w:hAnsi="Arial" w:cs="Arial"/>
          <w:sz w:val="22"/>
          <w:szCs w:val="22"/>
        </w:rPr>
        <w:t>o</w:t>
      </w:r>
      <w:r w:rsidRPr="00326053">
        <w:rPr>
          <w:rFonts w:ascii="Arial" w:hAnsi="Arial" w:cs="Arial"/>
          <w:spacing w:val="-4"/>
          <w:sz w:val="22"/>
          <w:szCs w:val="22"/>
        </w:rPr>
        <w:t>g</w:t>
      </w:r>
      <w:r w:rsidRPr="00326053">
        <w:rPr>
          <w:rFonts w:ascii="Arial" w:hAnsi="Arial" w:cs="Arial"/>
          <w:sz w:val="22"/>
          <w:szCs w:val="22"/>
        </w:rPr>
        <w:t>ok</w:t>
      </w:r>
      <w:r w:rsidRPr="00326053">
        <w:rPr>
          <w:rFonts w:ascii="Arial" w:hAnsi="Arial" w:cs="Arial"/>
          <w:spacing w:val="1"/>
          <w:sz w:val="22"/>
          <w:szCs w:val="22"/>
        </w:rPr>
        <w:t>an</w:t>
      </w:r>
      <w:proofErr w:type="spellEnd"/>
      <w:r w:rsidRPr="00326053">
        <w:rPr>
          <w:rFonts w:ascii="Arial" w:hAnsi="Arial" w:cs="Arial"/>
          <w:sz w:val="22"/>
          <w:szCs w:val="22"/>
        </w:rPr>
        <w:t xml:space="preserve">, </w:t>
      </w:r>
      <w:proofErr w:type="spellStart"/>
      <w:r w:rsidRPr="00326053">
        <w:rPr>
          <w:rFonts w:ascii="Arial" w:hAnsi="Arial" w:cs="Arial"/>
          <w:sz w:val="22"/>
          <w:szCs w:val="22"/>
        </w:rPr>
        <w:t>p</w:t>
      </w:r>
      <w:r w:rsidRPr="00326053">
        <w:rPr>
          <w:rFonts w:ascii="Arial" w:hAnsi="Arial" w:cs="Arial"/>
          <w:spacing w:val="1"/>
          <w:sz w:val="22"/>
          <w:szCs w:val="22"/>
        </w:rPr>
        <w:t>e</w:t>
      </w:r>
      <w:r w:rsidRPr="00326053">
        <w:rPr>
          <w:rFonts w:ascii="Arial" w:hAnsi="Arial" w:cs="Arial"/>
          <w:sz w:val="22"/>
          <w:szCs w:val="22"/>
        </w:rPr>
        <w:t>r</w:t>
      </w:r>
      <w:r w:rsidRPr="00326053">
        <w:rPr>
          <w:rFonts w:ascii="Arial" w:hAnsi="Arial" w:cs="Arial"/>
          <w:spacing w:val="1"/>
          <w:sz w:val="22"/>
          <w:szCs w:val="22"/>
        </w:rPr>
        <w:t>a</w:t>
      </w:r>
      <w:r w:rsidRPr="00326053">
        <w:rPr>
          <w:rFonts w:ascii="Arial" w:hAnsi="Arial" w:cs="Arial"/>
          <w:sz w:val="22"/>
          <w:szCs w:val="22"/>
        </w:rPr>
        <w:t>n</w:t>
      </w:r>
      <w:r w:rsidRPr="00326053">
        <w:rPr>
          <w:rFonts w:ascii="Arial" w:hAnsi="Arial" w:cs="Arial"/>
          <w:spacing w:val="-4"/>
          <w:sz w:val="22"/>
          <w:szCs w:val="22"/>
        </w:rPr>
        <w:t>g</w:t>
      </w:r>
      <w:proofErr w:type="spellEnd"/>
      <w:r w:rsidRPr="00326053">
        <w:rPr>
          <w:rFonts w:ascii="Arial" w:hAnsi="Arial" w:cs="Arial"/>
          <w:sz w:val="22"/>
          <w:szCs w:val="22"/>
        </w:rPr>
        <w:t xml:space="preserve">, </w:t>
      </w:r>
      <w:proofErr w:type="spellStart"/>
      <w:r w:rsidRPr="00326053">
        <w:rPr>
          <w:rFonts w:ascii="Arial" w:hAnsi="Arial" w:cs="Arial"/>
          <w:spacing w:val="1"/>
          <w:sz w:val="22"/>
          <w:szCs w:val="22"/>
        </w:rPr>
        <w:t>a</w:t>
      </w:r>
      <w:r w:rsidRPr="00326053">
        <w:rPr>
          <w:rFonts w:ascii="Arial" w:hAnsi="Arial" w:cs="Arial"/>
          <w:sz w:val="22"/>
          <w:szCs w:val="22"/>
        </w:rPr>
        <w:t>d</w:t>
      </w:r>
      <w:r w:rsidRPr="00326053">
        <w:rPr>
          <w:rFonts w:ascii="Arial" w:hAnsi="Arial" w:cs="Arial"/>
          <w:spacing w:val="1"/>
          <w:sz w:val="22"/>
          <w:szCs w:val="22"/>
        </w:rPr>
        <w:t>a</w:t>
      </w:r>
      <w:r w:rsidRPr="00326053">
        <w:rPr>
          <w:rFonts w:ascii="Arial" w:hAnsi="Arial" w:cs="Arial"/>
          <w:spacing w:val="4"/>
          <w:sz w:val="22"/>
          <w:szCs w:val="22"/>
        </w:rPr>
        <w:t>n</w:t>
      </w:r>
      <w:r w:rsidRPr="00326053">
        <w:rPr>
          <w:rFonts w:ascii="Arial" w:hAnsi="Arial" w:cs="Arial"/>
          <w:spacing w:val="-8"/>
          <w:sz w:val="22"/>
          <w:szCs w:val="22"/>
        </w:rPr>
        <w:t>y</w:t>
      </w:r>
      <w:r w:rsidRPr="00326053">
        <w:rPr>
          <w:rFonts w:ascii="Arial" w:hAnsi="Arial" w:cs="Arial"/>
          <w:sz w:val="22"/>
          <w:szCs w:val="22"/>
        </w:rPr>
        <w:t>a</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p</w:t>
      </w:r>
      <w:r w:rsidRPr="00326053">
        <w:rPr>
          <w:rFonts w:ascii="Arial" w:hAnsi="Arial" w:cs="Arial"/>
          <w:spacing w:val="1"/>
          <w:sz w:val="22"/>
          <w:szCs w:val="22"/>
        </w:rPr>
        <w:t>e</w:t>
      </w:r>
      <w:r w:rsidRPr="00326053">
        <w:rPr>
          <w:rFonts w:ascii="Arial" w:hAnsi="Arial" w:cs="Arial"/>
          <w:sz w:val="22"/>
          <w:szCs w:val="22"/>
        </w:rPr>
        <w:t>r</w:t>
      </w:r>
      <w:r w:rsidRPr="00326053">
        <w:rPr>
          <w:rFonts w:ascii="Arial" w:hAnsi="Arial" w:cs="Arial"/>
          <w:spacing w:val="1"/>
          <w:sz w:val="22"/>
          <w:szCs w:val="22"/>
        </w:rPr>
        <w:t>at</w:t>
      </w:r>
      <w:r w:rsidRPr="00326053">
        <w:rPr>
          <w:rFonts w:ascii="Arial" w:hAnsi="Arial" w:cs="Arial"/>
          <w:sz w:val="22"/>
          <w:szCs w:val="22"/>
        </w:rPr>
        <w:t>ur</w:t>
      </w:r>
      <w:r w:rsidRPr="00326053">
        <w:rPr>
          <w:rFonts w:ascii="Arial" w:hAnsi="Arial" w:cs="Arial"/>
          <w:spacing w:val="1"/>
          <w:sz w:val="22"/>
          <w:szCs w:val="22"/>
        </w:rPr>
        <w:t>a</w:t>
      </w:r>
      <w:r w:rsidRPr="00326053">
        <w:rPr>
          <w:rFonts w:ascii="Arial" w:hAnsi="Arial" w:cs="Arial"/>
          <w:sz w:val="22"/>
          <w:szCs w:val="22"/>
        </w:rPr>
        <w:t>n</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p</w:t>
      </w:r>
      <w:r w:rsidRPr="00326053">
        <w:rPr>
          <w:rFonts w:ascii="Arial" w:hAnsi="Arial" w:cs="Arial"/>
          <w:spacing w:val="1"/>
          <w:sz w:val="22"/>
          <w:szCs w:val="22"/>
        </w:rPr>
        <w:t>eme</w:t>
      </w:r>
      <w:r w:rsidRPr="00326053">
        <w:rPr>
          <w:rFonts w:ascii="Arial" w:hAnsi="Arial" w:cs="Arial"/>
          <w:sz w:val="22"/>
          <w:szCs w:val="22"/>
        </w:rPr>
        <w:t>r</w:t>
      </w:r>
      <w:r w:rsidRPr="00326053">
        <w:rPr>
          <w:rFonts w:ascii="Arial" w:hAnsi="Arial" w:cs="Arial"/>
          <w:spacing w:val="1"/>
          <w:sz w:val="22"/>
          <w:szCs w:val="22"/>
        </w:rPr>
        <w:t>i</w:t>
      </w:r>
      <w:r w:rsidRPr="00326053">
        <w:rPr>
          <w:rFonts w:ascii="Arial" w:hAnsi="Arial" w:cs="Arial"/>
          <w:spacing w:val="-4"/>
          <w:sz w:val="22"/>
          <w:szCs w:val="22"/>
        </w:rPr>
        <w:t>n</w:t>
      </w:r>
      <w:r w:rsidRPr="00326053">
        <w:rPr>
          <w:rFonts w:ascii="Arial" w:hAnsi="Arial" w:cs="Arial"/>
          <w:spacing w:val="1"/>
          <w:sz w:val="22"/>
          <w:szCs w:val="22"/>
        </w:rPr>
        <w:t>ta</w:t>
      </w:r>
      <w:r w:rsidRPr="00326053">
        <w:rPr>
          <w:rFonts w:ascii="Arial" w:hAnsi="Arial" w:cs="Arial"/>
          <w:sz w:val="22"/>
          <w:szCs w:val="22"/>
        </w:rPr>
        <w:t>h</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pu</w:t>
      </w:r>
      <w:r w:rsidRPr="00326053">
        <w:rPr>
          <w:rFonts w:ascii="Arial" w:hAnsi="Arial" w:cs="Arial"/>
          <w:spacing w:val="-1"/>
          <w:sz w:val="22"/>
          <w:szCs w:val="22"/>
        </w:rPr>
        <w:t>s</w:t>
      </w:r>
      <w:r w:rsidRPr="00326053">
        <w:rPr>
          <w:rFonts w:ascii="Arial" w:hAnsi="Arial" w:cs="Arial"/>
          <w:spacing w:val="1"/>
          <w:sz w:val="22"/>
          <w:szCs w:val="22"/>
        </w:rPr>
        <w:t>a</w:t>
      </w:r>
      <w:r w:rsidRPr="00326053">
        <w:rPr>
          <w:rFonts w:ascii="Arial" w:hAnsi="Arial" w:cs="Arial"/>
          <w:sz w:val="22"/>
          <w:szCs w:val="22"/>
        </w:rPr>
        <w:t>t</w:t>
      </w:r>
      <w:proofErr w:type="spellEnd"/>
      <w:r w:rsidR="0045263B" w:rsidRPr="00326053">
        <w:rPr>
          <w:rFonts w:ascii="Arial" w:hAnsi="Arial" w:cs="Arial"/>
          <w:sz w:val="22"/>
          <w:szCs w:val="22"/>
        </w:rPr>
        <w:t xml:space="preserve"> </w:t>
      </w:r>
      <w:proofErr w:type="spellStart"/>
      <w:r w:rsidRPr="00326053">
        <w:rPr>
          <w:rFonts w:ascii="Arial" w:hAnsi="Arial" w:cs="Arial"/>
          <w:spacing w:val="1"/>
          <w:sz w:val="22"/>
          <w:szCs w:val="22"/>
        </w:rPr>
        <w:t>a</w:t>
      </w:r>
      <w:r w:rsidRPr="00326053">
        <w:rPr>
          <w:rFonts w:ascii="Arial" w:hAnsi="Arial" w:cs="Arial"/>
          <w:spacing w:val="-3"/>
          <w:sz w:val="22"/>
          <w:szCs w:val="22"/>
        </w:rPr>
        <w:t>t</w:t>
      </w:r>
      <w:r w:rsidRPr="00326053">
        <w:rPr>
          <w:rFonts w:ascii="Arial" w:hAnsi="Arial" w:cs="Arial"/>
          <w:spacing w:val="1"/>
          <w:sz w:val="22"/>
          <w:szCs w:val="22"/>
        </w:rPr>
        <w:t>a</w:t>
      </w:r>
      <w:r w:rsidRPr="00326053">
        <w:rPr>
          <w:rFonts w:ascii="Arial" w:hAnsi="Arial" w:cs="Arial"/>
          <w:sz w:val="22"/>
          <w:szCs w:val="22"/>
        </w:rPr>
        <w:t>u</w:t>
      </w:r>
      <w:proofErr w:type="spellEnd"/>
      <w:r w:rsidR="0045263B" w:rsidRPr="00326053">
        <w:rPr>
          <w:rFonts w:ascii="Arial" w:hAnsi="Arial" w:cs="Arial"/>
          <w:sz w:val="22"/>
          <w:szCs w:val="22"/>
        </w:rPr>
        <w:t xml:space="preserve"> </w:t>
      </w:r>
      <w:proofErr w:type="spellStart"/>
      <w:r w:rsidRPr="00326053">
        <w:rPr>
          <w:rFonts w:ascii="Arial" w:hAnsi="Arial" w:cs="Arial"/>
          <w:spacing w:val="5"/>
          <w:sz w:val="22"/>
          <w:szCs w:val="22"/>
        </w:rPr>
        <w:t>d</w:t>
      </w:r>
      <w:r w:rsidRPr="00326053">
        <w:rPr>
          <w:rFonts w:ascii="Arial" w:hAnsi="Arial" w:cs="Arial"/>
          <w:spacing w:val="1"/>
          <w:sz w:val="22"/>
          <w:szCs w:val="22"/>
        </w:rPr>
        <w:t>ae</w:t>
      </w:r>
      <w:r w:rsidRPr="00326053">
        <w:rPr>
          <w:rFonts w:ascii="Arial" w:hAnsi="Arial" w:cs="Arial"/>
          <w:sz w:val="22"/>
          <w:szCs w:val="22"/>
        </w:rPr>
        <w:t>r</w:t>
      </w:r>
      <w:r w:rsidRPr="00326053">
        <w:rPr>
          <w:rFonts w:ascii="Arial" w:hAnsi="Arial" w:cs="Arial"/>
          <w:spacing w:val="1"/>
          <w:sz w:val="22"/>
          <w:szCs w:val="22"/>
        </w:rPr>
        <w:t>ah</w:t>
      </w:r>
      <w:proofErr w:type="spellEnd"/>
      <w:r w:rsidRPr="00326053">
        <w:rPr>
          <w:rFonts w:ascii="Arial" w:hAnsi="Arial" w:cs="Arial"/>
          <w:sz w:val="22"/>
          <w:szCs w:val="22"/>
        </w:rPr>
        <w:t xml:space="preserve">, </w:t>
      </w:r>
      <w:proofErr w:type="spellStart"/>
      <w:r w:rsidRPr="00326053">
        <w:rPr>
          <w:rFonts w:ascii="Arial" w:hAnsi="Arial" w:cs="Arial"/>
          <w:sz w:val="22"/>
          <w:szCs w:val="22"/>
        </w:rPr>
        <w:t>p</w:t>
      </w:r>
      <w:r w:rsidRPr="00326053">
        <w:rPr>
          <w:rFonts w:ascii="Arial" w:hAnsi="Arial" w:cs="Arial"/>
          <w:spacing w:val="1"/>
          <w:sz w:val="22"/>
          <w:szCs w:val="22"/>
        </w:rPr>
        <w:t>e</w:t>
      </w:r>
      <w:r w:rsidRPr="00326053">
        <w:rPr>
          <w:rFonts w:ascii="Arial" w:hAnsi="Arial" w:cs="Arial"/>
          <w:spacing w:val="-4"/>
          <w:sz w:val="22"/>
          <w:szCs w:val="22"/>
        </w:rPr>
        <w:t>r</w:t>
      </w:r>
      <w:r w:rsidRPr="00326053">
        <w:rPr>
          <w:rFonts w:ascii="Arial" w:hAnsi="Arial" w:cs="Arial"/>
          <w:spacing w:val="1"/>
          <w:sz w:val="22"/>
          <w:szCs w:val="22"/>
        </w:rPr>
        <w:t>at</w:t>
      </w:r>
      <w:r w:rsidRPr="00326053">
        <w:rPr>
          <w:rFonts w:ascii="Arial" w:hAnsi="Arial" w:cs="Arial"/>
          <w:sz w:val="22"/>
          <w:szCs w:val="22"/>
        </w:rPr>
        <w:t>u</w:t>
      </w:r>
      <w:r w:rsidRPr="00326053">
        <w:rPr>
          <w:rFonts w:ascii="Arial" w:hAnsi="Arial" w:cs="Arial"/>
          <w:spacing w:val="-4"/>
          <w:sz w:val="22"/>
          <w:szCs w:val="22"/>
        </w:rPr>
        <w:t>r</w:t>
      </w:r>
      <w:r w:rsidRPr="00326053">
        <w:rPr>
          <w:rFonts w:ascii="Arial" w:hAnsi="Arial" w:cs="Arial"/>
          <w:spacing w:val="1"/>
          <w:sz w:val="22"/>
          <w:szCs w:val="22"/>
        </w:rPr>
        <w:t>a</w:t>
      </w:r>
      <w:r w:rsidRPr="00326053">
        <w:rPr>
          <w:rFonts w:ascii="Arial" w:hAnsi="Arial" w:cs="Arial"/>
          <w:sz w:val="22"/>
          <w:szCs w:val="22"/>
        </w:rPr>
        <w:t>n</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p</w:t>
      </w:r>
      <w:r w:rsidRPr="00326053">
        <w:rPr>
          <w:rFonts w:ascii="Arial" w:hAnsi="Arial" w:cs="Arial"/>
          <w:spacing w:val="1"/>
          <w:sz w:val="22"/>
          <w:szCs w:val="22"/>
        </w:rPr>
        <w:t>e</w:t>
      </w:r>
      <w:r w:rsidRPr="00326053">
        <w:rPr>
          <w:rFonts w:ascii="Arial" w:hAnsi="Arial" w:cs="Arial"/>
          <w:sz w:val="22"/>
          <w:szCs w:val="22"/>
        </w:rPr>
        <w:t>rund</w:t>
      </w:r>
      <w:r w:rsidRPr="00326053">
        <w:rPr>
          <w:rFonts w:ascii="Arial" w:hAnsi="Arial" w:cs="Arial"/>
          <w:spacing w:val="1"/>
          <w:sz w:val="22"/>
          <w:szCs w:val="22"/>
        </w:rPr>
        <w:t>a</w:t>
      </w:r>
      <w:r w:rsidRPr="00326053">
        <w:rPr>
          <w:rFonts w:ascii="Arial" w:hAnsi="Arial" w:cs="Arial"/>
          <w:sz w:val="22"/>
          <w:szCs w:val="22"/>
        </w:rPr>
        <w:t>ng</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und</w:t>
      </w:r>
      <w:r w:rsidRPr="00326053">
        <w:rPr>
          <w:rFonts w:ascii="Arial" w:hAnsi="Arial" w:cs="Arial"/>
          <w:spacing w:val="1"/>
          <w:sz w:val="22"/>
          <w:szCs w:val="22"/>
        </w:rPr>
        <w:t>a</w:t>
      </w:r>
      <w:r w:rsidRPr="00326053">
        <w:rPr>
          <w:rFonts w:ascii="Arial" w:hAnsi="Arial" w:cs="Arial"/>
          <w:sz w:val="22"/>
          <w:szCs w:val="22"/>
        </w:rPr>
        <w:t>n</w:t>
      </w:r>
      <w:r w:rsidRPr="00326053">
        <w:rPr>
          <w:rFonts w:ascii="Arial" w:hAnsi="Arial" w:cs="Arial"/>
          <w:spacing w:val="-4"/>
          <w:sz w:val="22"/>
          <w:szCs w:val="22"/>
        </w:rPr>
        <w:t>g</w:t>
      </w:r>
      <w:r w:rsidRPr="00326053">
        <w:rPr>
          <w:rFonts w:ascii="Arial" w:hAnsi="Arial" w:cs="Arial"/>
          <w:spacing w:val="1"/>
          <w:sz w:val="22"/>
          <w:szCs w:val="22"/>
        </w:rPr>
        <w:t>a</w:t>
      </w:r>
      <w:r w:rsidRPr="00326053">
        <w:rPr>
          <w:rFonts w:ascii="Arial" w:hAnsi="Arial" w:cs="Arial"/>
          <w:sz w:val="22"/>
          <w:szCs w:val="22"/>
        </w:rPr>
        <w:t>n</w:t>
      </w:r>
      <w:proofErr w:type="spellEnd"/>
      <w:r w:rsidR="0045263B" w:rsidRPr="00326053">
        <w:rPr>
          <w:rFonts w:ascii="Arial" w:hAnsi="Arial" w:cs="Arial"/>
          <w:sz w:val="22"/>
          <w:szCs w:val="22"/>
        </w:rPr>
        <w:t xml:space="preserve"> </w:t>
      </w:r>
      <w:r w:rsidRPr="00326053">
        <w:rPr>
          <w:rFonts w:ascii="Arial" w:hAnsi="Arial" w:cs="Arial"/>
          <w:sz w:val="22"/>
          <w:szCs w:val="22"/>
        </w:rPr>
        <w:t>d</w:t>
      </w:r>
      <w:r w:rsidRPr="00326053">
        <w:rPr>
          <w:rFonts w:ascii="Arial" w:hAnsi="Arial" w:cs="Arial"/>
          <w:spacing w:val="1"/>
          <w:sz w:val="22"/>
          <w:szCs w:val="22"/>
        </w:rPr>
        <w:t>a</w:t>
      </w:r>
      <w:r w:rsidRPr="00326053">
        <w:rPr>
          <w:rFonts w:ascii="Arial" w:hAnsi="Arial" w:cs="Arial"/>
          <w:sz w:val="22"/>
          <w:szCs w:val="22"/>
        </w:rPr>
        <w:t>n</w:t>
      </w:r>
      <w:r w:rsidR="0045263B" w:rsidRPr="00326053">
        <w:rPr>
          <w:rFonts w:ascii="Arial" w:hAnsi="Arial" w:cs="Arial"/>
          <w:sz w:val="22"/>
          <w:szCs w:val="22"/>
        </w:rPr>
        <w:t xml:space="preserve"> </w:t>
      </w:r>
      <w:r w:rsidRPr="00326053">
        <w:rPr>
          <w:rFonts w:ascii="Arial" w:hAnsi="Arial" w:cs="Arial"/>
          <w:spacing w:val="1"/>
          <w:sz w:val="22"/>
          <w:szCs w:val="22"/>
        </w:rPr>
        <w:t>lai</w:t>
      </w:r>
      <w:r w:rsidRPr="00326053">
        <w:rPr>
          <w:rFonts w:ascii="Arial" w:hAnsi="Arial" w:cs="Arial"/>
          <w:spacing w:val="2"/>
          <w:sz w:val="22"/>
          <w:szCs w:val="22"/>
        </w:rPr>
        <w:t>n</w:t>
      </w:r>
      <w:r w:rsidRPr="00326053">
        <w:rPr>
          <w:rFonts w:ascii="Arial" w:hAnsi="Arial" w:cs="Arial"/>
          <w:spacing w:val="-4"/>
          <w:sz w:val="22"/>
          <w:szCs w:val="22"/>
        </w:rPr>
        <w:t>-</w:t>
      </w:r>
      <w:r w:rsidRPr="00326053">
        <w:rPr>
          <w:rFonts w:ascii="Arial" w:hAnsi="Arial" w:cs="Arial"/>
          <w:spacing w:val="1"/>
          <w:sz w:val="22"/>
          <w:szCs w:val="22"/>
        </w:rPr>
        <w:t>lai</w:t>
      </w:r>
      <w:r w:rsidRPr="00326053">
        <w:rPr>
          <w:rFonts w:ascii="Arial" w:hAnsi="Arial" w:cs="Arial"/>
          <w:sz w:val="22"/>
          <w:szCs w:val="22"/>
        </w:rPr>
        <w:t>n,</w:t>
      </w:r>
      <w:r w:rsidR="0045263B" w:rsidRPr="00326053">
        <w:rPr>
          <w:rFonts w:ascii="Arial" w:hAnsi="Arial" w:cs="Arial"/>
          <w:sz w:val="22"/>
          <w:szCs w:val="22"/>
        </w:rPr>
        <w:t xml:space="preserve"> </w:t>
      </w:r>
      <w:proofErr w:type="spellStart"/>
      <w:r w:rsidRPr="00326053">
        <w:rPr>
          <w:rFonts w:ascii="Arial" w:hAnsi="Arial" w:cs="Arial"/>
          <w:spacing w:val="-1"/>
          <w:sz w:val="22"/>
          <w:szCs w:val="22"/>
        </w:rPr>
        <w:t>s</w:t>
      </w:r>
      <w:r w:rsidRPr="00326053">
        <w:rPr>
          <w:rFonts w:ascii="Arial" w:hAnsi="Arial" w:cs="Arial"/>
          <w:spacing w:val="1"/>
          <w:sz w:val="22"/>
          <w:szCs w:val="22"/>
        </w:rPr>
        <w:t>e</w:t>
      </w:r>
      <w:r w:rsidRPr="00326053">
        <w:rPr>
          <w:rFonts w:ascii="Arial" w:hAnsi="Arial" w:cs="Arial"/>
          <w:sz w:val="22"/>
          <w:szCs w:val="22"/>
        </w:rPr>
        <w:t>h</w:t>
      </w:r>
      <w:r w:rsidRPr="00326053">
        <w:rPr>
          <w:rFonts w:ascii="Arial" w:hAnsi="Arial" w:cs="Arial"/>
          <w:spacing w:val="1"/>
          <w:sz w:val="22"/>
          <w:szCs w:val="22"/>
        </w:rPr>
        <w:t>i</w:t>
      </w:r>
      <w:r w:rsidRPr="00326053">
        <w:rPr>
          <w:rFonts w:ascii="Arial" w:hAnsi="Arial" w:cs="Arial"/>
          <w:sz w:val="22"/>
          <w:szCs w:val="22"/>
        </w:rPr>
        <w:t>ng</w:t>
      </w:r>
      <w:r w:rsidRPr="00326053">
        <w:rPr>
          <w:rFonts w:ascii="Arial" w:hAnsi="Arial" w:cs="Arial"/>
          <w:spacing w:val="-4"/>
          <w:sz w:val="22"/>
          <w:szCs w:val="22"/>
        </w:rPr>
        <w:t>g</w:t>
      </w:r>
      <w:r w:rsidRPr="00326053">
        <w:rPr>
          <w:rFonts w:ascii="Arial" w:hAnsi="Arial" w:cs="Arial"/>
          <w:sz w:val="22"/>
          <w:szCs w:val="22"/>
        </w:rPr>
        <w:t>a</w:t>
      </w:r>
      <w:proofErr w:type="spellEnd"/>
      <w:r w:rsidR="0045263B" w:rsidRPr="00326053">
        <w:rPr>
          <w:rFonts w:ascii="Arial" w:hAnsi="Arial" w:cs="Arial"/>
          <w:sz w:val="22"/>
          <w:szCs w:val="22"/>
        </w:rPr>
        <w:t xml:space="preserve"> </w:t>
      </w:r>
      <w:r w:rsidRPr="00326053">
        <w:rPr>
          <w:rFonts w:ascii="Arial" w:hAnsi="Arial" w:cs="Arial"/>
          <w:spacing w:val="2"/>
          <w:sz w:val="22"/>
          <w:szCs w:val="22"/>
        </w:rPr>
        <w:t>P</w:t>
      </w:r>
      <w:r w:rsidRPr="00326053">
        <w:rPr>
          <w:rFonts w:ascii="Arial" w:hAnsi="Arial" w:cs="Arial"/>
          <w:spacing w:val="-1"/>
          <w:sz w:val="22"/>
          <w:szCs w:val="22"/>
        </w:rPr>
        <w:t>A</w:t>
      </w:r>
      <w:r w:rsidRPr="00326053">
        <w:rPr>
          <w:rFonts w:ascii="Arial" w:hAnsi="Arial" w:cs="Arial"/>
          <w:spacing w:val="4"/>
          <w:sz w:val="22"/>
          <w:szCs w:val="22"/>
        </w:rPr>
        <w:t>R</w:t>
      </w:r>
      <w:r w:rsidRPr="00326053">
        <w:rPr>
          <w:rFonts w:ascii="Arial" w:hAnsi="Arial" w:cs="Arial"/>
          <w:sz w:val="22"/>
          <w:szCs w:val="22"/>
        </w:rPr>
        <w:t>A</w:t>
      </w:r>
      <w:r w:rsidRPr="00326053">
        <w:rPr>
          <w:rFonts w:ascii="Arial" w:hAnsi="Arial" w:cs="Arial"/>
          <w:spacing w:val="2"/>
          <w:sz w:val="22"/>
          <w:szCs w:val="22"/>
        </w:rPr>
        <w:t xml:space="preserve"> P</w:t>
      </w:r>
      <w:r w:rsidRPr="00326053">
        <w:rPr>
          <w:rFonts w:ascii="Arial" w:hAnsi="Arial" w:cs="Arial"/>
          <w:sz w:val="22"/>
          <w:szCs w:val="22"/>
        </w:rPr>
        <w:t>I</w:t>
      </w:r>
      <w:r w:rsidRPr="00326053">
        <w:rPr>
          <w:rFonts w:ascii="Arial" w:hAnsi="Arial" w:cs="Arial"/>
          <w:spacing w:val="-1"/>
          <w:sz w:val="22"/>
          <w:szCs w:val="22"/>
        </w:rPr>
        <w:t>HA</w:t>
      </w:r>
      <w:r w:rsidRPr="00326053">
        <w:rPr>
          <w:rFonts w:ascii="Arial" w:hAnsi="Arial" w:cs="Arial"/>
          <w:sz w:val="22"/>
          <w:szCs w:val="22"/>
        </w:rPr>
        <w:t>K</w:t>
      </w:r>
      <w:r w:rsidR="0045263B" w:rsidRPr="00326053">
        <w:rPr>
          <w:rFonts w:ascii="Arial" w:hAnsi="Arial" w:cs="Arial"/>
          <w:sz w:val="22"/>
          <w:szCs w:val="22"/>
        </w:rPr>
        <w:t xml:space="preserve"> </w:t>
      </w:r>
      <w:proofErr w:type="spellStart"/>
      <w:r w:rsidRPr="00326053">
        <w:rPr>
          <w:rFonts w:ascii="Arial" w:hAnsi="Arial" w:cs="Arial"/>
          <w:spacing w:val="1"/>
          <w:sz w:val="22"/>
          <w:szCs w:val="22"/>
        </w:rPr>
        <w:t>ti</w:t>
      </w:r>
      <w:r w:rsidRPr="00326053">
        <w:rPr>
          <w:rFonts w:ascii="Arial" w:hAnsi="Arial" w:cs="Arial"/>
          <w:sz w:val="22"/>
          <w:szCs w:val="22"/>
        </w:rPr>
        <w:t>d</w:t>
      </w:r>
      <w:r w:rsidRPr="00326053">
        <w:rPr>
          <w:rFonts w:ascii="Arial" w:hAnsi="Arial" w:cs="Arial"/>
          <w:spacing w:val="1"/>
          <w:sz w:val="22"/>
          <w:szCs w:val="22"/>
        </w:rPr>
        <w:t>a</w:t>
      </w:r>
      <w:r w:rsidRPr="00326053">
        <w:rPr>
          <w:rFonts w:ascii="Arial" w:hAnsi="Arial" w:cs="Arial"/>
          <w:sz w:val="22"/>
          <w:szCs w:val="22"/>
        </w:rPr>
        <w:t>k</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d</w:t>
      </w:r>
      <w:r w:rsidRPr="00326053">
        <w:rPr>
          <w:rFonts w:ascii="Arial" w:hAnsi="Arial" w:cs="Arial"/>
          <w:spacing w:val="1"/>
          <w:sz w:val="22"/>
          <w:szCs w:val="22"/>
        </w:rPr>
        <w:t>a</w:t>
      </w:r>
      <w:r w:rsidRPr="00326053">
        <w:rPr>
          <w:rFonts w:ascii="Arial" w:hAnsi="Arial" w:cs="Arial"/>
          <w:sz w:val="22"/>
          <w:szCs w:val="22"/>
        </w:rPr>
        <w:t>p</w:t>
      </w:r>
      <w:r w:rsidRPr="00326053">
        <w:rPr>
          <w:rFonts w:ascii="Arial" w:hAnsi="Arial" w:cs="Arial"/>
          <w:spacing w:val="1"/>
          <w:sz w:val="22"/>
          <w:szCs w:val="22"/>
        </w:rPr>
        <w:t>a</w:t>
      </w:r>
      <w:r w:rsidRPr="00326053">
        <w:rPr>
          <w:rFonts w:ascii="Arial" w:hAnsi="Arial" w:cs="Arial"/>
          <w:sz w:val="22"/>
          <w:szCs w:val="22"/>
        </w:rPr>
        <w:t>t</w:t>
      </w:r>
      <w:proofErr w:type="spellEnd"/>
      <w:r w:rsidR="0045263B" w:rsidRPr="00326053">
        <w:rPr>
          <w:rFonts w:ascii="Arial" w:hAnsi="Arial" w:cs="Arial"/>
          <w:sz w:val="22"/>
          <w:szCs w:val="22"/>
        </w:rPr>
        <w:t xml:space="preserve"> </w:t>
      </w:r>
      <w:proofErr w:type="spellStart"/>
      <w:r w:rsidRPr="00326053">
        <w:rPr>
          <w:rFonts w:ascii="Arial" w:hAnsi="Arial" w:cs="Arial"/>
          <w:spacing w:val="1"/>
          <w:sz w:val="22"/>
          <w:szCs w:val="22"/>
        </w:rPr>
        <w:t>me</w:t>
      </w:r>
      <w:r w:rsidRPr="00326053">
        <w:rPr>
          <w:rFonts w:ascii="Arial" w:hAnsi="Arial" w:cs="Arial"/>
          <w:spacing w:val="-3"/>
          <w:sz w:val="22"/>
          <w:szCs w:val="22"/>
        </w:rPr>
        <w:t>l</w:t>
      </w:r>
      <w:r w:rsidRPr="00326053">
        <w:rPr>
          <w:rFonts w:ascii="Arial" w:hAnsi="Arial" w:cs="Arial"/>
          <w:spacing w:val="1"/>
          <w:sz w:val="22"/>
          <w:szCs w:val="22"/>
        </w:rPr>
        <w:t>a</w:t>
      </w:r>
      <w:r w:rsidRPr="00326053">
        <w:rPr>
          <w:rFonts w:ascii="Arial" w:hAnsi="Arial" w:cs="Arial"/>
          <w:sz w:val="22"/>
          <w:szCs w:val="22"/>
        </w:rPr>
        <w:t>k</w:t>
      </w:r>
      <w:r w:rsidRPr="00326053">
        <w:rPr>
          <w:rFonts w:ascii="Arial" w:hAnsi="Arial" w:cs="Arial"/>
          <w:spacing w:val="-1"/>
          <w:sz w:val="22"/>
          <w:szCs w:val="22"/>
        </w:rPr>
        <w:t>s</w:t>
      </w:r>
      <w:r w:rsidRPr="00326053">
        <w:rPr>
          <w:rFonts w:ascii="Arial" w:hAnsi="Arial" w:cs="Arial"/>
          <w:spacing w:val="1"/>
          <w:sz w:val="22"/>
          <w:szCs w:val="22"/>
        </w:rPr>
        <w:t>a</w:t>
      </w:r>
      <w:r w:rsidRPr="00326053">
        <w:rPr>
          <w:rFonts w:ascii="Arial" w:hAnsi="Arial" w:cs="Arial"/>
          <w:spacing w:val="-4"/>
          <w:sz w:val="22"/>
          <w:szCs w:val="22"/>
        </w:rPr>
        <w:t>k</w:t>
      </w:r>
      <w:r w:rsidRPr="00326053">
        <w:rPr>
          <w:rFonts w:ascii="Arial" w:hAnsi="Arial" w:cs="Arial"/>
          <w:spacing w:val="1"/>
          <w:sz w:val="22"/>
          <w:szCs w:val="22"/>
        </w:rPr>
        <w:t>a</w:t>
      </w:r>
      <w:r w:rsidRPr="00326053">
        <w:rPr>
          <w:rFonts w:ascii="Arial" w:hAnsi="Arial" w:cs="Arial"/>
          <w:sz w:val="22"/>
          <w:szCs w:val="22"/>
        </w:rPr>
        <w:t>n</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p</w:t>
      </w:r>
      <w:r w:rsidRPr="00326053">
        <w:rPr>
          <w:rFonts w:ascii="Arial" w:hAnsi="Arial" w:cs="Arial"/>
          <w:spacing w:val="1"/>
          <w:sz w:val="22"/>
          <w:szCs w:val="22"/>
        </w:rPr>
        <w:t>e</w:t>
      </w:r>
      <w:r w:rsidRPr="00326053">
        <w:rPr>
          <w:rFonts w:ascii="Arial" w:hAnsi="Arial" w:cs="Arial"/>
          <w:sz w:val="22"/>
          <w:szCs w:val="22"/>
        </w:rPr>
        <w:t>k</w:t>
      </w:r>
      <w:r w:rsidRPr="00326053">
        <w:rPr>
          <w:rFonts w:ascii="Arial" w:hAnsi="Arial" w:cs="Arial"/>
          <w:spacing w:val="1"/>
          <w:sz w:val="22"/>
          <w:szCs w:val="22"/>
        </w:rPr>
        <w:t>e</w:t>
      </w:r>
      <w:r w:rsidRPr="00326053">
        <w:rPr>
          <w:rFonts w:ascii="Arial" w:hAnsi="Arial" w:cs="Arial"/>
          <w:sz w:val="22"/>
          <w:szCs w:val="22"/>
        </w:rPr>
        <w:t>r</w:t>
      </w:r>
      <w:r w:rsidRPr="00326053">
        <w:rPr>
          <w:rFonts w:ascii="Arial" w:hAnsi="Arial" w:cs="Arial"/>
          <w:spacing w:val="1"/>
          <w:sz w:val="22"/>
          <w:szCs w:val="22"/>
        </w:rPr>
        <w:t>j</w:t>
      </w:r>
      <w:r w:rsidRPr="00326053">
        <w:rPr>
          <w:rFonts w:ascii="Arial" w:hAnsi="Arial" w:cs="Arial"/>
          <w:spacing w:val="-3"/>
          <w:sz w:val="22"/>
          <w:szCs w:val="22"/>
        </w:rPr>
        <w:t>a</w:t>
      </w:r>
      <w:r w:rsidRPr="00326053">
        <w:rPr>
          <w:rFonts w:ascii="Arial" w:hAnsi="Arial" w:cs="Arial"/>
          <w:spacing w:val="1"/>
          <w:sz w:val="22"/>
          <w:szCs w:val="22"/>
        </w:rPr>
        <w:t>a</w:t>
      </w:r>
      <w:r w:rsidRPr="00326053">
        <w:rPr>
          <w:rFonts w:ascii="Arial" w:hAnsi="Arial" w:cs="Arial"/>
          <w:sz w:val="22"/>
          <w:szCs w:val="22"/>
        </w:rPr>
        <w:t>n</w:t>
      </w:r>
      <w:r w:rsidRPr="00326053">
        <w:rPr>
          <w:rFonts w:ascii="Arial" w:hAnsi="Arial" w:cs="Arial"/>
          <w:spacing w:val="-8"/>
          <w:sz w:val="22"/>
          <w:szCs w:val="22"/>
        </w:rPr>
        <w:t>y</w:t>
      </w:r>
      <w:r w:rsidRPr="00326053">
        <w:rPr>
          <w:rFonts w:ascii="Arial" w:hAnsi="Arial" w:cs="Arial"/>
          <w:sz w:val="22"/>
          <w:szCs w:val="22"/>
        </w:rPr>
        <w:t>a</w:t>
      </w:r>
      <w:proofErr w:type="spellEnd"/>
      <w:r w:rsidR="0045263B" w:rsidRPr="00326053">
        <w:rPr>
          <w:rFonts w:ascii="Arial" w:hAnsi="Arial" w:cs="Arial"/>
          <w:sz w:val="22"/>
          <w:szCs w:val="22"/>
        </w:rPr>
        <w:t xml:space="preserve"> </w:t>
      </w:r>
      <w:proofErr w:type="spellStart"/>
      <w:r w:rsidRPr="00326053">
        <w:rPr>
          <w:rFonts w:ascii="Arial" w:hAnsi="Arial" w:cs="Arial"/>
          <w:spacing w:val="-1"/>
          <w:sz w:val="22"/>
          <w:szCs w:val="22"/>
        </w:rPr>
        <w:t>s</w:t>
      </w:r>
      <w:r w:rsidRPr="00326053">
        <w:rPr>
          <w:rFonts w:ascii="Arial" w:hAnsi="Arial" w:cs="Arial"/>
          <w:spacing w:val="1"/>
          <w:sz w:val="22"/>
          <w:szCs w:val="22"/>
        </w:rPr>
        <w:t>eca</w:t>
      </w:r>
      <w:r w:rsidRPr="00326053">
        <w:rPr>
          <w:rFonts w:ascii="Arial" w:hAnsi="Arial" w:cs="Arial"/>
          <w:sz w:val="22"/>
          <w:szCs w:val="22"/>
        </w:rPr>
        <w:t>ra</w:t>
      </w:r>
      <w:proofErr w:type="spellEnd"/>
      <w:r w:rsidR="0045263B" w:rsidRPr="00326053">
        <w:rPr>
          <w:rFonts w:ascii="Arial" w:hAnsi="Arial" w:cs="Arial"/>
          <w:sz w:val="22"/>
          <w:szCs w:val="22"/>
        </w:rPr>
        <w:t xml:space="preserve"> </w:t>
      </w:r>
      <w:proofErr w:type="spellStart"/>
      <w:r w:rsidRPr="00326053">
        <w:rPr>
          <w:rFonts w:ascii="Arial" w:hAnsi="Arial" w:cs="Arial"/>
          <w:spacing w:val="-1"/>
          <w:sz w:val="22"/>
          <w:szCs w:val="22"/>
        </w:rPr>
        <w:t>w</w:t>
      </w:r>
      <w:r w:rsidRPr="00326053">
        <w:rPr>
          <w:rFonts w:ascii="Arial" w:hAnsi="Arial" w:cs="Arial"/>
          <w:spacing w:val="1"/>
          <w:sz w:val="22"/>
          <w:szCs w:val="22"/>
        </w:rPr>
        <w:t>aja</w:t>
      </w:r>
      <w:r w:rsidRPr="00326053">
        <w:rPr>
          <w:rFonts w:ascii="Arial" w:hAnsi="Arial" w:cs="Arial"/>
          <w:sz w:val="22"/>
          <w:szCs w:val="22"/>
        </w:rPr>
        <w:t>r</w:t>
      </w:r>
      <w:proofErr w:type="spellEnd"/>
      <w:r w:rsidRPr="00326053">
        <w:rPr>
          <w:rFonts w:ascii="Arial" w:hAnsi="Arial" w:cs="Arial"/>
          <w:sz w:val="22"/>
          <w:szCs w:val="22"/>
        </w:rPr>
        <w:t>.</w:t>
      </w:r>
    </w:p>
    <w:p w14:paraId="54397D4A" w14:textId="77777777" w:rsidR="00FF4D83" w:rsidRPr="00326053" w:rsidRDefault="00565271" w:rsidP="00326053">
      <w:pPr>
        <w:pStyle w:val="ListParagraph"/>
        <w:numPr>
          <w:ilvl w:val="0"/>
          <w:numId w:val="24"/>
        </w:numPr>
        <w:spacing w:line="276" w:lineRule="auto"/>
        <w:ind w:left="426" w:right="77" w:hanging="426"/>
        <w:jc w:val="both"/>
        <w:rPr>
          <w:rFonts w:ascii="Arial" w:hAnsi="Arial" w:cs="Arial"/>
          <w:sz w:val="22"/>
          <w:szCs w:val="22"/>
          <w:lang w:val="id-ID"/>
        </w:rPr>
      </w:pPr>
      <w:r w:rsidRPr="00326053">
        <w:rPr>
          <w:rFonts w:ascii="Arial" w:hAnsi="Arial" w:cs="Arial"/>
          <w:spacing w:val="-5"/>
          <w:sz w:val="22"/>
          <w:szCs w:val="22"/>
          <w:lang w:val="id-ID"/>
        </w:rPr>
        <w:t>A</w:t>
      </w:r>
      <w:r w:rsidRPr="00326053">
        <w:rPr>
          <w:rFonts w:ascii="Arial" w:hAnsi="Arial" w:cs="Arial"/>
          <w:sz w:val="22"/>
          <w:szCs w:val="22"/>
          <w:lang w:val="id-ID"/>
        </w:rPr>
        <w:t>p</w:t>
      </w:r>
      <w:r w:rsidRPr="00326053">
        <w:rPr>
          <w:rFonts w:ascii="Arial" w:hAnsi="Arial" w:cs="Arial"/>
          <w:spacing w:val="1"/>
          <w:sz w:val="22"/>
          <w:szCs w:val="22"/>
          <w:lang w:val="id-ID"/>
        </w:rPr>
        <w:t>a</w:t>
      </w:r>
      <w:r w:rsidRPr="00326053">
        <w:rPr>
          <w:rFonts w:ascii="Arial" w:hAnsi="Arial" w:cs="Arial"/>
          <w:sz w:val="22"/>
          <w:szCs w:val="22"/>
          <w:lang w:val="id-ID"/>
        </w:rPr>
        <w:t>b</w:t>
      </w:r>
      <w:r w:rsidRPr="00326053">
        <w:rPr>
          <w:rFonts w:ascii="Arial" w:hAnsi="Arial" w:cs="Arial"/>
          <w:spacing w:val="1"/>
          <w:sz w:val="22"/>
          <w:szCs w:val="22"/>
          <w:lang w:val="id-ID"/>
        </w:rPr>
        <w:t>il</w:t>
      </w:r>
      <w:r w:rsidRPr="00326053">
        <w:rPr>
          <w:rFonts w:ascii="Arial" w:hAnsi="Arial" w:cs="Arial"/>
          <w:sz w:val="22"/>
          <w:szCs w:val="22"/>
          <w:lang w:val="id-ID"/>
        </w:rPr>
        <w:t>a</w:t>
      </w:r>
      <w:r w:rsidR="0045263B" w:rsidRPr="00326053">
        <w:rPr>
          <w:rFonts w:ascii="Arial" w:hAnsi="Arial" w:cs="Arial"/>
          <w:sz w:val="22"/>
          <w:szCs w:val="22"/>
        </w:rPr>
        <w:t xml:space="preserve"> </w:t>
      </w:r>
      <w:r w:rsidRPr="00326053">
        <w:rPr>
          <w:rFonts w:ascii="Arial" w:hAnsi="Arial" w:cs="Arial"/>
          <w:spacing w:val="1"/>
          <w:sz w:val="22"/>
          <w:szCs w:val="22"/>
          <w:lang w:val="id-ID"/>
        </w:rPr>
        <w:t>te</w:t>
      </w:r>
      <w:r w:rsidRPr="00326053">
        <w:rPr>
          <w:rFonts w:ascii="Arial" w:hAnsi="Arial" w:cs="Arial"/>
          <w:sz w:val="22"/>
          <w:szCs w:val="22"/>
          <w:lang w:val="id-ID"/>
        </w:rPr>
        <w:t>r</w:t>
      </w:r>
      <w:r w:rsidRPr="00326053">
        <w:rPr>
          <w:rFonts w:ascii="Arial" w:hAnsi="Arial" w:cs="Arial"/>
          <w:spacing w:val="1"/>
          <w:sz w:val="22"/>
          <w:szCs w:val="22"/>
          <w:lang w:val="id-ID"/>
        </w:rPr>
        <w:t>ja</w:t>
      </w:r>
      <w:r w:rsidRPr="00326053">
        <w:rPr>
          <w:rFonts w:ascii="Arial" w:hAnsi="Arial" w:cs="Arial"/>
          <w:spacing w:val="-4"/>
          <w:sz w:val="22"/>
          <w:szCs w:val="22"/>
          <w:lang w:val="id-ID"/>
        </w:rPr>
        <w:t>d</w:t>
      </w:r>
      <w:r w:rsidRPr="00326053">
        <w:rPr>
          <w:rFonts w:ascii="Arial" w:hAnsi="Arial" w:cs="Arial"/>
          <w:sz w:val="22"/>
          <w:szCs w:val="22"/>
          <w:lang w:val="id-ID"/>
        </w:rPr>
        <w:t>i</w:t>
      </w:r>
      <w:r w:rsidR="0045263B" w:rsidRPr="00326053">
        <w:rPr>
          <w:rFonts w:ascii="Arial" w:hAnsi="Arial" w:cs="Arial"/>
          <w:sz w:val="22"/>
          <w:szCs w:val="22"/>
        </w:rPr>
        <w:t xml:space="preserve"> </w:t>
      </w:r>
      <w:r w:rsidRPr="00326053">
        <w:rPr>
          <w:rFonts w:ascii="Arial" w:hAnsi="Arial" w:cs="Arial"/>
          <w:sz w:val="22"/>
          <w:szCs w:val="22"/>
          <w:lang w:val="id-ID"/>
        </w:rPr>
        <w:t>k</w:t>
      </w:r>
      <w:r w:rsidRPr="00326053">
        <w:rPr>
          <w:rFonts w:ascii="Arial" w:hAnsi="Arial" w:cs="Arial"/>
          <w:spacing w:val="1"/>
          <w:sz w:val="22"/>
          <w:szCs w:val="22"/>
          <w:lang w:val="id-ID"/>
        </w:rPr>
        <w:t>ea</w:t>
      </w:r>
      <w:r w:rsidRPr="00326053">
        <w:rPr>
          <w:rFonts w:ascii="Arial" w:hAnsi="Arial" w:cs="Arial"/>
          <w:spacing w:val="-4"/>
          <w:sz w:val="22"/>
          <w:szCs w:val="22"/>
          <w:lang w:val="id-ID"/>
        </w:rPr>
        <w:t>d</w:t>
      </w:r>
      <w:r w:rsidRPr="00326053">
        <w:rPr>
          <w:rFonts w:ascii="Arial" w:hAnsi="Arial" w:cs="Arial"/>
          <w:spacing w:val="1"/>
          <w:sz w:val="22"/>
          <w:szCs w:val="22"/>
          <w:lang w:val="id-ID"/>
        </w:rPr>
        <w:t>aa</w:t>
      </w:r>
      <w:r w:rsidRPr="00326053">
        <w:rPr>
          <w:rFonts w:ascii="Arial" w:hAnsi="Arial" w:cs="Arial"/>
          <w:sz w:val="22"/>
          <w:szCs w:val="22"/>
          <w:lang w:val="id-ID"/>
        </w:rPr>
        <w:t>n</w:t>
      </w:r>
      <w:r w:rsidR="0045263B" w:rsidRPr="00326053">
        <w:rPr>
          <w:rFonts w:ascii="Arial" w:hAnsi="Arial" w:cs="Arial"/>
          <w:sz w:val="22"/>
          <w:szCs w:val="22"/>
        </w:rPr>
        <w:t xml:space="preserve"> </w:t>
      </w:r>
      <w:r w:rsidRPr="00326053">
        <w:rPr>
          <w:rFonts w:ascii="Arial" w:hAnsi="Arial" w:cs="Arial"/>
          <w:sz w:val="22"/>
          <w:szCs w:val="22"/>
          <w:lang w:val="id-ID"/>
        </w:rPr>
        <w:t>fo</w:t>
      </w:r>
      <w:r w:rsidRPr="00326053">
        <w:rPr>
          <w:rFonts w:ascii="Arial" w:hAnsi="Arial" w:cs="Arial"/>
          <w:spacing w:val="-4"/>
          <w:sz w:val="22"/>
          <w:szCs w:val="22"/>
          <w:lang w:val="id-ID"/>
        </w:rPr>
        <w:t>r</w:t>
      </w:r>
      <w:r w:rsidRPr="00326053">
        <w:rPr>
          <w:rFonts w:ascii="Arial" w:hAnsi="Arial" w:cs="Arial"/>
          <w:spacing w:val="1"/>
          <w:sz w:val="22"/>
          <w:szCs w:val="22"/>
          <w:lang w:val="id-ID"/>
        </w:rPr>
        <w:t>c</w:t>
      </w:r>
      <w:r w:rsidRPr="00326053">
        <w:rPr>
          <w:rFonts w:ascii="Arial" w:hAnsi="Arial" w:cs="Arial"/>
          <w:sz w:val="22"/>
          <w:szCs w:val="22"/>
          <w:lang w:val="id-ID"/>
        </w:rPr>
        <w:t>e</w:t>
      </w:r>
      <w:r w:rsidR="0045263B" w:rsidRPr="00326053">
        <w:rPr>
          <w:rFonts w:ascii="Arial" w:hAnsi="Arial" w:cs="Arial"/>
          <w:sz w:val="22"/>
          <w:szCs w:val="22"/>
        </w:rPr>
        <w:t xml:space="preserve"> </w:t>
      </w:r>
      <w:r w:rsidRPr="00326053">
        <w:rPr>
          <w:rFonts w:ascii="Arial" w:hAnsi="Arial" w:cs="Arial"/>
          <w:spacing w:val="4"/>
          <w:sz w:val="22"/>
          <w:szCs w:val="22"/>
          <w:lang w:val="id-ID"/>
        </w:rPr>
        <w:t>m</w:t>
      </w:r>
      <w:r w:rsidRPr="00326053">
        <w:rPr>
          <w:rFonts w:ascii="Arial" w:hAnsi="Arial" w:cs="Arial"/>
          <w:spacing w:val="1"/>
          <w:sz w:val="22"/>
          <w:szCs w:val="22"/>
          <w:lang w:val="id-ID"/>
        </w:rPr>
        <w:t>aje</w:t>
      </w:r>
      <w:r w:rsidRPr="00326053">
        <w:rPr>
          <w:rFonts w:ascii="Arial" w:hAnsi="Arial" w:cs="Arial"/>
          <w:sz w:val="22"/>
          <w:szCs w:val="22"/>
          <w:lang w:val="id-ID"/>
        </w:rPr>
        <w:t>u</w:t>
      </w:r>
      <w:r w:rsidRPr="00326053">
        <w:rPr>
          <w:rFonts w:ascii="Arial" w:hAnsi="Arial" w:cs="Arial"/>
          <w:spacing w:val="-4"/>
          <w:sz w:val="22"/>
          <w:szCs w:val="22"/>
          <w:lang w:val="id-ID"/>
        </w:rPr>
        <w:t>r</w:t>
      </w:r>
      <w:r w:rsidRPr="00326053">
        <w:rPr>
          <w:rFonts w:ascii="Arial" w:hAnsi="Arial" w:cs="Arial"/>
          <w:sz w:val="22"/>
          <w:szCs w:val="22"/>
          <w:lang w:val="id-ID"/>
        </w:rPr>
        <w:t>e</w:t>
      </w:r>
      <w:r w:rsidR="0045263B" w:rsidRPr="00326053">
        <w:rPr>
          <w:rFonts w:ascii="Arial" w:hAnsi="Arial" w:cs="Arial"/>
          <w:sz w:val="22"/>
          <w:szCs w:val="22"/>
        </w:rPr>
        <w:t xml:space="preserve"> </w:t>
      </w:r>
      <w:r w:rsidRPr="00326053">
        <w:rPr>
          <w:rFonts w:ascii="Arial" w:hAnsi="Arial" w:cs="Arial"/>
          <w:spacing w:val="-1"/>
          <w:sz w:val="22"/>
          <w:szCs w:val="22"/>
          <w:lang w:val="id-ID"/>
        </w:rPr>
        <w:t>s</w:t>
      </w:r>
      <w:r w:rsidRPr="00326053">
        <w:rPr>
          <w:rFonts w:ascii="Arial" w:hAnsi="Arial" w:cs="Arial"/>
          <w:spacing w:val="1"/>
          <w:sz w:val="22"/>
          <w:szCs w:val="22"/>
          <w:lang w:val="id-ID"/>
        </w:rPr>
        <w:t>e</w:t>
      </w:r>
      <w:r w:rsidRPr="00326053">
        <w:rPr>
          <w:rFonts w:ascii="Arial" w:hAnsi="Arial" w:cs="Arial"/>
          <w:sz w:val="22"/>
          <w:szCs w:val="22"/>
          <w:lang w:val="id-ID"/>
        </w:rPr>
        <w:t>b</w:t>
      </w:r>
      <w:r w:rsidRPr="00326053">
        <w:rPr>
          <w:rFonts w:ascii="Arial" w:hAnsi="Arial" w:cs="Arial"/>
          <w:spacing w:val="1"/>
          <w:sz w:val="22"/>
          <w:szCs w:val="22"/>
          <w:lang w:val="id-ID"/>
        </w:rPr>
        <w:t>a</w:t>
      </w:r>
      <w:r w:rsidRPr="00326053">
        <w:rPr>
          <w:rFonts w:ascii="Arial" w:hAnsi="Arial" w:cs="Arial"/>
          <w:spacing w:val="-4"/>
          <w:sz w:val="22"/>
          <w:szCs w:val="22"/>
          <w:lang w:val="id-ID"/>
        </w:rPr>
        <w:t>g</w:t>
      </w:r>
      <w:r w:rsidRPr="00326053">
        <w:rPr>
          <w:rFonts w:ascii="Arial" w:hAnsi="Arial" w:cs="Arial"/>
          <w:spacing w:val="1"/>
          <w:sz w:val="22"/>
          <w:szCs w:val="22"/>
          <w:lang w:val="id-ID"/>
        </w:rPr>
        <w:t>aima</w:t>
      </w:r>
      <w:r w:rsidRPr="00326053">
        <w:rPr>
          <w:rFonts w:ascii="Arial" w:hAnsi="Arial" w:cs="Arial"/>
          <w:spacing w:val="-4"/>
          <w:sz w:val="22"/>
          <w:szCs w:val="22"/>
          <w:lang w:val="id-ID"/>
        </w:rPr>
        <w:t>n</w:t>
      </w:r>
      <w:r w:rsidRPr="00326053">
        <w:rPr>
          <w:rFonts w:ascii="Arial" w:hAnsi="Arial" w:cs="Arial"/>
          <w:sz w:val="22"/>
          <w:szCs w:val="22"/>
          <w:lang w:val="id-ID"/>
        </w:rPr>
        <w:t>a</w:t>
      </w:r>
      <w:r w:rsidR="0045263B" w:rsidRPr="00326053">
        <w:rPr>
          <w:rFonts w:ascii="Arial" w:hAnsi="Arial" w:cs="Arial"/>
          <w:sz w:val="22"/>
          <w:szCs w:val="22"/>
        </w:rPr>
        <w:t xml:space="preserve"> </w:t>
      </w:r>
      <w:r w:rsidRPr="00326053">
        <w:rPr>
          <w:rFonts w:ascii="Arial" w:hAnsi="Arial" w:cs="Arial"/>
          <w:sz w:val="22"/>
          <w:szCs w:val="22"/>
          <w:lang w:val="id-ID"/>
        </w:rPr>
        <w:t>d</w:t>
      </w:r>
      <w:r w:rsidRPr="00326053">
        <w:rPr>
          <w:rFonts w:ascii="Arial" w:hAnsi="Arial" w:cs="Arial"/>
          <w:spacing w:val="1"/>
          <w:sz w:val="22"/>
          <w:szCs w:val="22"/>
          <w:lang w:val="id-ID"/>
        </w:rPr>
        <w:t>ima</w:t>
      </w:r>
      <w:r w:rsidRPr="00326053">
        <w:rPr>
          <w:rFonts w:ascii="Arial" w:hAnsi="Arial" w:cs="Arial"/>
          <w:sz w:val="22"/>
          <w:szCs w:val="22"/>
          <w:lang w:val="id-ID"/>
        </w:rPr>
        <w:t>k</w:t>
      </w:r>
      <w:r w:rsidRPr="00326053">
        <w:rPr>
          <w:rFonts w:ascii="Arial" w:hAnsi="Arial" w:cs="Arial"/>
          <w:spacing w:val="-1"/>
          <w:sz w:val="22"/>
          <w:szCs w:val="22"/>
          <w:lang w:val="id-ID"/>
        </w:rPr>
        <w:t>s</w:t>
      </w:r>
      <w:r w:rsidRPr="00326053">
        <w:rPr>
          <w:rFonts w:ascii="Arial" w:hAnsi="Arial" w:cs="Arial"/>
          <w:sz w:val="22"/>
          <w:szCs w:val="22"/>
          <w:lang w:val="id-ID"/>
        </w:rPr>
        <w:t>ud</w:t>
      </w:r>
      <w:r w:rsidR="0045263B" w:rsidRPr="00326053">
        <w:rPr>
          <w:rFonts w:ascii="Arial" w:hAnsi="Arial" w:cs="Arial"/>
          <w:sz w:val="22"/>
          <w:szCs w:val="22"/>
        </w:rPr>
        <w:t xml:space="preserve"> </w:t>
      </w:r>
      <w:r w:rsidRPr="00326053">
        <w:rPr>
          <w:rFonts w:ascii="Arial" w:hAnsi="Arial" w:cs="Arial"/>
          <w:sz w:val="22"/>
          <w:szCs w:val="22"/>
          <w:lang w:val="id-ID"/>
        </w:rPr>
        <w:t>p</w:t>
      </w:r>
      <w:r w:rsidRPr="00326053">
        <w:rPr>
          <w:rFonts w:ascii="Arial" w:hAnsi="Arial" w:cs="Arial"/>
          <w:spacing w:val="1"/>
          <w:sz w:val="22"/>
          <w:szCs w:val="22"/>
          <w:lang w:val="id-ID"/>
        </w:rPr>
        <w:t>a</w:t>
      </w:r>
      <w:r w:rsidRPr="00326053">
        <w:rPr>
          <w:rFonts w:ascii="Arial" w:hAnsi="Arial" w:cs="Arial"/>
          <w:spacing w:val="-4"/>
          <w:sz w:val="22"/>
          <w:szCs w:val="22"/>
          <w:lang w:val="id-ID"/>
        </w:rPr>
        <w:t>d</w:t>
      </w:r>
      <w:r w:rsidRPr="00326053">
        <w:rPr>
          <w:rFonts w:ascii="Arial" w:hAnsi="Arial" w:cs="Arial"/>
          <w:sz w:val="22"/>
          <w:szCs w:val="22"/>
          <w:lang w:val="id-ID"/>
        </w:rPr>
        <w:t>a</w:t>
      </w:r>
      <w:r w:rsidR="0045263B" w:rsidRPr="00326053">
        <w:rPr>
          <w:rFonts w:ascii="Arial" w:hAnsi="Arial" w:cs="Arial"/>
          <w:sz w:val="22"/>
          <w:szCs w:val="22"/>
        </w:rPr>
        <w:t xml:space="preserve"> </w:t>
      </w:r>
      <w:r w:rsidRPr="00326053">
        <w:rPr>
          <w:rFonts w:ascii="Arial" w:hAnsi="Arial" w:cs="Arial"/>
          <w:spacing w:val="1"/>
          <w:sz w:val="22"/>
          <w:szCs w:val="22"/>
          <w:lang w:val="id-ID"/>
        </w:rPr>
        <w:t>a</w:t>
      </w:r>
      <w:r w:rsidRPr="00326053">
        <w:rPr>
          <w:rFonts w:ascii="Arial" w:hAnsi="Arial" w:cs="Arial"/>
          <w:spacing w:val="-8"/>
          <w:sz w:val="22"/>
          <w:szCs w:val="22"/>
          <w:lang w:val="id-ID"/>
        </w:rPr>
        <w:t>y</w:t>
      </w:r>
      <w:r w:rsidRPr="00326053">
        <w:rPr>
          <w:rFonts w:ascii="Arial" w:hAnsi="Arial" w:cs="Arial"/>
          <w:spacing w:val="1"/>
          <w:sz w:val="22"/>
          <w:szCs w:val="22"/>
          <w:lang w:val="id-ID"/>
        </w:rPr>
        <w:t>a</w:t>
      </w:r>
      <w:r w:rsidRPr="00326053">
        <w:rPr>
          <w:rFonts w:ascii="Arial" w:hAnsi="Arial" w:cs="Arial"/>
          <w:sz w:val="22"/>
          <w:szCs w:val="22"/>
          <w:lang w:val="id-ID"/>
        </w:rPr>
        <w:t>t</w:t>
      </w:r>
      <w:r w:rsidR="0045263B" w:rsidRPr="00326053">
        <w:rPr>
          <w:rFonts w:ascii="Arial" w:hAnsi="Arial" w:cs="Arial"/>
          <w:sz w:val="22"/>
          <w:szCs w:val="22"/>
        </w:rPr>
        <w:t xml:space="preserve"> </w:t>
      </w:r>
      <w:r w:rsidRPr="00326053">
        <w:rPr>
          <w:rFonts w:ascii="Arial" w:hAnsi="Arial" w:cs="Arial"/>
          <w:sz w:val="22"/>
          <w:szCs w:val="22"/>
          <w:lang w:val="id-ID"/>
        </w:rPr>
        <w:t>(1),</w:t>
      </w:r>
      <w:r w:rsidR="0045263B" w:rsidRPr="00326053">
        <w:rPr>
          <w:rFonts w:ascii="Arial" w:hAnsi="Arial" w:cs="Arial"/>
          <w:sz w:val="22"/>
          <w:szCs w:val="22"/>
        </w:rPr>
        <w:t xml:space="preserve"> </w:t>
      </w:r>
      <w:r w:rsidRPr="00326053">
        <w:rPr>
          <w:rFonts w:ascii="Arial" w:hAnsi="Arial" w:cs="Arial"/>
          <w:spacing w:val="1"/>
          <w:sz w:val="22"/>
          <w:szCs w:val="22"/>
          <w:lang w:val="id-ID"/>
        </w:rPr>
        <w:t>m</w:t>
      </w:r>
      <w:r w:rsidRPr="00326053">
        <w:rPr>
          <w:rFonts w:ascii="Arial" w:hAnsi="Arial" w:cs="Arial"/>
          <w:spacing w:val="-3"/>
          <w:sz w:val="22"/>
          <w:szCs w:val="22"/>
          <w:lang w:val="id-ID"/>
        </w:rPr>
        <w:t>a</w:t>
      </w:r>
      <w:r w:rsidRPr="00326053">
        <w:rPr>
          <w:rFonts w:ascii="Arial" w:hAnsi="Arial" w:cs="Arial"/>
          <w:sz w:val="22"/>
          <w:szCs w:val="22"/>
          <w:lang w:val="id-ID"/>
        </w:rPr>
        <w:t>ka p</w:t>
      </w:r>
      <w:r w:rsidRPr="00326053">
        <w:rPr>
          <w:rFonts w:ascii="Arial" w:hAnsi="Arial" w:cs="Arial"/>
          <w:spacing w:val="1"/>
          <w:sz w:val="22"/>
          <w:szCs w:val="22"/>
          <w:lang w:val="id-ID"/>
        </w:rPr>
        <w:t>i</w:t>
      </w:r>
      <w:r w:rsidRPr="00326053">
        <w:rPr>
          <w:rFonts w:ascii="Arial" w:hAnsi="Arial" w:cs="Arial"/>
          <w:sz w:val="22"/>
          <w:szCs w:val="22"/>
          <w:lang w:val="id-ID"/>
        </w:rPr>
        <w:t>h</w:t>
      </w:r>
      <w:r w:rsidRPr="00326053">
        <w:rPr>
          <w:rFonts w:ascii="Arial" w:hAnsi="Arial" w:cs="Arial"/>
          <w:spacing w:val="1"/>
          <w:sz w:val="22"/>
          <w:szCs w:val="22"/>
          <w:lang w:val="id-ID"/>
        </w:rPr>
        <w:t>a</w:t>
      </w:r>
      <w:r w:rsidRPr="00326053">
        <w:rPr>
          <w:rFonts w:ascii="Arial" w:hAnsi="Arial" w:cs="Arial"/>
          <w:sz w:val="22"/>
          <w:szCs w:val="22"/>
          <w:lang w:val="id-ID"/>
        </w:rPr>
        <w:t>k</w:t>
      </w:r>
      <w:r w:rsidR="0045263B" w:rsidRPr="00326053">
        <w:rPr>
          <w:rFonts w:ascii="Arial" w:hAnsi="Arial" w:cs="Arial"/>
          <w:sz w:val="22"/>
          <w:szCs w:val="22"/>
        </w:rPr>
        <w:t xml:space="preserve"> </w:t>
      </w:r>
      <w:r w:rsidRPr="00326053">
        <w:rPr>
          <w:rFonts w:ascii="Arial" w:hAnsi="Arial" w:cs="Arial"/>
          <w:spacing w:val="-8"/>
          <w:sz w:val="22"/>
          <w:szCs w:val="22"/>
          <w:lang w:val="id-ID"/>
        </w:rPr>
        <w:t>y</w:t>
      </w:r>
      <w:r w:rsidRPr="00326053">
        <w:rPr>
          <w:rFonts w:ascii="Arial" w:hAnsi="Arial" w:cs="Arial"/>
          <w:spacing w:val="1"/>
          <w:sz w:val="22"/>
          <w:szCs w:val="22"/>
          <w:lang w:val="id-ID"/>
        </w:rPr>
        <w:t>a</w:t>
      </w:r>
      <w:r w:rsidRPr="00326053">
        <w:rPr>
          <w:rFonts w:ascii="Arial" w:hAnsi="Arial" w:cs="Arial"/>
          <w:spacing w:val="4"/>
          <w:sz w:val="22"/>
          <w:szCs w:val="22"/>
          <w:lang w:val="id-ID"/>
        </w:rPr>
        <w:t>n</w:t>
      </w:r>
      <w:r w:rsidRPr="00326053">
        <w:rPr>
          <w:rFonts w:ascii="Arial" w:hAnsi="Arial" w:cs="Arial"/>
          <w:sz w:val="22"/>
          <w:szCs w:val="22"/>
          <w:lang w:val="id-ID"/>
        </w:rPr>
        <w:t xml:space="preserve">g </w:t>
      </w:r>
      <w:r w:rsidRPr="00326053">
        <w:rPr>
          <w:rFonts w:ascii="Arial" w:hAnsi="Arial" w:cs="Arial"/>
          <w:spacing w:val="1"/>
          <w:sz w:val="22"/>
          <w:szCs w:val="22"/>
          <w:lang w:val="id-ID"/>
        </w:rPr>
        <w:t>me</w:t>
      </w:r>
      <w:r w:rsidRPr="00326053">
        <w:rPr>
          <w:rFonts w:ascii="Arial" w:hAnsi="Arial" w:cs="Arial"/>
          <w:sz w:val="22"/>
          <w:szCs w:val="22"/>
          <w:lang w:val="id-ID"/>
        </w:rPr>
        <w:t>n</w:t>
      </w:r>
      <w:r w:rsidRPr="00326053">
        <w:rPr>
          <w:rFonts w:ascii="Arial" w:hAnsi="Arial" w:cs="Arial"/>
          <w:spacing w:val="-4"/>
          <w:sz w:val="22"/>
          <w:szCs w:val="22"/>
          <w:lang w:val="id-ID"/>
        </w:rPr>
        <w:t>g</w:t>
      </w:r>
      <w:r w:rsidRPr="00326053">
        <w:rPr>
          <w:rFonts w:ascii="Arial" w:hAnsi="Arial" w:cs="Arial"/>
          <w:spacing w:val="1"/>
          <w:sz w:val="22"/>
          <w:szCs w:val="22"/>
          <w:lang w:val="id-ID"/>
        </w:rPr>
        <w:t>alam</w:t>
      </w:r>
      <w:r w:rsidRPr="00326053">
        <w:rPr>
          <w:rFonts w:ascii="Arial" w:hAnsi="Arial" w:cs="Arial"/>
          <w:sz w:val="22"/>
          <w:szCs w:val="22"/>
          <w:lang w:val="id-ID"/>
        </w:rPr>
        <w:t>i</w:t>
      </w:r>
      <w:r w:rsidR="0045263B" w:rsidRPr="00326053">
        <w:rPr>
          <w:rFonts w:ascii="Arial" w:hAnsi="Arial" w:cs="Arial"/>
          <w:sz w:val="22"/>
          <w:szCs w:val="22"/>
        </w:rPr>
        <w:t xml:space="preserve"> </w:t>
      </w:r>
      <w:r w:rsidRPr="00326053">
        <w:rPr>
          <w:rFonts w:ascii="Arial" w:hAnsi="Arial" w:cs="Arial"/>
          <w:sz w:val="22"/>
          <w:szCs w:val="22"/>
          <w:lang w:val="id-ID"/>
        </w:rPr>
        <w:t>for</w:t>
      </w:r>
      <w:r w:rsidRPr="00326053">
        <w:rPr>
          <w:rFonts w:ascii="Arial" w:hAnsi="Arial" w:cs="Arial"/>
          <w:spacing w:val="1"/>
          <w:sz w:val="22"/>
          <w:szCs w:val="22"/>
          <w:lang w:val="id-ID"/>
        </w:rPr>
        <w:t>c</w:t>
      </w:r>
      <w:r w:rsidRPr="00326053">
        <w:rPr>
          <w:rFonts w:ascii="Arial" w:hAnsi="Arial" w:cs="Arial"/>
          <w:sz w:val="22"/>
          <w:szCs w:val="22"/>
          <w:lang w:val="id-ID"/>
        </w:rPr>
        <w:t>e</w:t>
      </w:r>
      <w:r w:rsidRPr="00326053">
        <w:rPr>
          <w:rFonts w:ascii="Arial" w:hAnsi="Arial" w:cs="Arial"/>
          <w:spacing w:val="1"/>
          <w:sz w:val="22"/>
          <w:szCs w:val="22"/>
          <w:lang w:val="id-ID"/>
        </w:rPr>
        <w:t xml:space="preserve"> ma</w:t>
      </w:r>
      <w:r w:rsidRPr="00326053">
        <w:rPr>
          <w:rFonts w:ascii="Arial" w:hAnsi="Arial" w:cs="Arial"/>
          <w:spacing w:val="-3"/>
          <w:sz w:val="22"/>
          <w:szCs w:val="22"/>
          <w:lang w:val="id-ID"/>
        </w:rPr>
        <w:t>j</w:t>
      </w:r>
      <w:r w:rsidRPr="00326053">
        <w:rPr>
          <w:rFonts w:ascii="Arial" w:hAnsi="Arial" w:cs="Arial"/>
          <w:spacing w:val="1"/>
          <w:sz w:val="22"/>
          <w:szCs w:val="22"/>
          <w:lang w:val="id-ID"/>
        </w:rPr>
        <w:t>e</w:t>
      </w:r>
      <w:r w:rsidRPr="00326053">
        <w:rPr>
          <w:rFonts w:ascii="Arial" w:hAnsi="Arial" w:cs="Arial"/>
          <w:sz w:val="22"/>
          <w:szCs w:val="22"/>
          <w:lang w:val="id-ID"/>
        </w:rPr>
        <w:t>ure</w:t>
      </w:r>
      <w:r w:rsidR="0045263B" w:rsidRPr="00326053">
        <w:rPr>
          <w:rFonts w:ascii="Arial" w:hAnsi="Arial" w:cs="Arial"/>
          <w:sz w:val="22"/>
          <w:szCs w:val="22"/>
        </w:rPr>
        <w:t xml:space="preserve"> </w:t>
      </w:r>
      <w:r w:rsidRPr="00326053">
        <w:rPr>
          <w:rFonts w:ascii="Arial" w:hAnsi="Arial" w:cs="Arial"/>
          <w:spacing w:val="-3"/>
          <w:sz w:val="22"/>
          <w:szCs w:val="22"/>
          <w:lang w:val="id-ID"/>
        </w:rPr>
        <w:t>t</w:t>
      </w:r>
      <w:r w:rsidRPr="00326053">
        <w:rPr>
          <w:rFonts w:ascii="Arial" w:hAnsi="Arial" w:cs="Arial"/>
          <w:spacing w:val="1"/>
          <w:sz w:val="22"/>
          <w:szCs w:val="22"/>
          <w:lang w:val="id-ID"/>
        </w:rPr>
        <w:t>e</w:t>
      </w:r>
      <w:r w:rsidRPr="00326053">
        <w:rPr>
          <w:rFonts w:ascii="Arial" w:hAnsi="Arial" w:cs="Arial"/>
          <w:spacing w:val="-4"/>
          <w:sz w:val="22"/>
          <w:szCs w:val="22"/>
          <w:lang w:val="id-ID"/>
        </w:rPr>
        <w:t>r</w:t>
      </w:r>
      <w:r w:rsidRPr="00326053">
        <w:rPr>
          <w:rFonts w:ascii="Arial" w:hAnsi="Arial" w:cs="Arial"/>
          <w:spacing w:val="-1"/>
          <w:sz w:val="22"/>
          <w:szCs w:val="22"/>
          <w:lang w:val="id-ID"/>
        </w:rPr>
        <w:t>s</w:t>
      </w:r>
      <w:r w:rsidRPr="00326053">
        <w:rPr>
          <w:rFonts w:ascii="Arial" w:hAnsi="Arial" w:cs="Arial"/>
          <w:spacing w:val="1"/>
          <w:sz w:val="22"/>
          <w:szCs w:val="22"/>
          <w:lang w:val="id-ID"/>
        </w:rPr>
        <w:t>e</w:t>
      </w:r>
      <w:r w:rsidRPr="00326053">
        <w:rPr>
          <w:rFonts w:ascii="Arial" w:hAnsi="Arial" w:cs="Arial"/>
          <w:sz w:val="22"/>
          <w:szCs w:val="22"/>
          <w:lang w:val="id-ID"/>
        </w:rPr>
        <w:t>but</w:t>
      </w:r>
      <w:r w:rsidR="0045263B" w:rsidRPr="00326053">
        <w:rPr>
          <w:rFonts w:ascii="Arial" w:hAnsi="Arial" w:cs="Arial"/>
          <w:sz w:val="22"/>
          <w:szCs w:val="22"/>
        </w:rPr>
        <w:t xml:space="preserve"> </w:t>
      </w:r>
      <w:r w:rsidRPr="00326053">
        <w:rPr>
          <w:rFonts w:ascii="Arial" w:hAnsi="Arial" w:cs="Arial"/>
          <w:spacing w:val="-1"/>
          <w:sz w:val="22"/>
          <w:szCs w:val="22"/>
          <w:lang w:val="id-ID"/>
        </w:rPr>
        <w:t>w</w:t>
      </w:r>
      <w:r w:rsidRPr="00326053">
        <w:rPr>
          <w:rFonts w:ascii="Arial" w:hAnsi="Arial" w:cs="Arial"/>
          <w:spacing w:val="1"/>
          <w:sz w:val="22"/>
          <w:szCs w:val="22"/>
          <w:lang w:val="id-ID"/>
        </w:rPr>
        <w:t>aji</w:t>
      </w:r>
      <w:r w:rsidRPr="00326053">
        <w:rPr>
          <w:rFonts w:ascii="Arial" w:hAnsi="Arial" w:cs="Arial"/>
          <w:sz w:val="22"/>
          <w:szCs w:val="22"/>
          <w:lang w:val="id-ID"/>
        </w:rPr>
        <w:t>b</w:t>
      </w:r>
      <w:r w:rsidR="0045263B" w:rsidRPr="00326053">
        <w:rPr>
          <w:rFonts w:ascii="Arial" w:hAnsi="Arial" w:cs="Arial"/>
          <w:sz w:val="22"/>
          <w:szCs w:val="22"/>
        </w:rPr>
        <w:t xml:space="preserve"> </w:t>
      </w:r>
      <w:r w:rsidRPr="00326053">
        <w:rPr>
          <w:rFonts w:ascii="Arial" w:hAnsi="Arial" w:cs="Arial"/>
          <w:spacing w:val="-3"/>
          <w:sz w:val="22"/>
          <w:szCs w:val="22"/>
          <w:lang w:val="id-ID"/>
        </w:rPr>
        <w:t>m</w:t>
      </w:r>
      <w:r w:rsidRPr="00326053">
        <w:rPr>
          <w:rFonts w:ascii="Arial" w:hAnsi="Arial" w:cs="Arial"/>
          <w:spacing w:val="1"/>
          <w:sz w:val="22"/>
          <w:szCs w:val="22"/>
          <w:lang w:val="id-ID"/>
        </w:rPr>
        <w:t>em</w:t>
      </w:r>
      <w:r w:rsidRPr="00326053">
        <w:rPr>
          <w:rFonts w:ascii="Arial" w:hAnsi="Arial" w:cs="Arial"/>
          <w:sz w:val="22"/>
          <w:szCs w:val="22"/>
          <w:lang w:val="id-ID"/>
        </w:rPr>
        <w:t>b</w:t>
      </w:r>
      <w:r w:rsidRPr="00326053">
        <w:rPr>
          <w:rFonts w:ascii="Arial" w:hAnsi="Arial" w:cs="Arial"/>
          <w:spacing w:val="1"/>
          <w:sz w:val="22"/>
          <w:szCs w:val="22"/>
          <w:lang w:val="id-ID"/>
        </w:rPr>
        <w:t>e</w:t>
      </w:r>
      <w:r w:rsidRPr="00326053">
        <w:rPr>
          <w:rFonts w:ascii="Arial" w:hAnsi="Arial" w:cs="Arial"/>
          <w:spacing w:val="-4"/>
          <w:sz w:val="22"/>
          <w:szCs w:val="22"/>
          <w:lang w:val="id-ID"/>
        </w:rPr>
        <w:t>r</w:t>
      </w:r>
      <w:r w:rsidRPr="00326053">
        <w:rPr>
          <w:rFonts w:ascii="Arial" w:hAnsi="Arial" w:cs="Arial"/>
          <w:spacing w:val="1"/>
          <w:sz w:val="22"/>
          <w:szCs w:val="22"/>
          <w:lang w:val="id-ID"/>
        </w:rPr>
        <w:t>ita</w:t>
      </w:r>
      <w:r w:rsidRPr="00326053">
        <w:rPr>
          <w:rFonts w:ascii="Arial" w:hAnsi="Arial" w:cs="Arial"/>
          <w:sz w:val="22"/>
          <w:szCs w:val="22"/>
          <w:lang w:val="id-ID"/>
        </w:rPr>
        <w:t>hu</w:t>
      </w:r>
      <w:r w:rsidRPr="00326053">
        <w:rPr>
          <w:rFonts w:ascii="Arial" w:hAnsi="Arial" w:cs="Arial"/>
          <w:spacing w:val="-4"/>
          <w:sz w:val="22"/>
          <w:szCs w:val="22"/>
          <w:lang w:val="id-ID"/>
        </w:rPr>
        <w:t>k</w:t>
      </w:r>
      <w:r w:rsidRPr="00326053">
        <w:rPr>
          <w:rFonts w:ascii="Arial" w:hAnsi="Arial" w:cs="Arial"/>
          <w:spacing w:val="1"/>
          <w:sz w:val="22"/>
          <w:szCs w:val="22"/>
          <w:lang w:val="id-ID"/>
        </w:rPr>
        <w:t>a</w:t>
      </w:r>
      <w:r w:rsidRPr="00326053">
        <w:rPr>
          <w:rFonts w:ascii="Arial" w:hAnsi="Arial" w:cs="Arial"/>
          <w:sz w:val="22"/>
          <w:szCs w:val="22"/>
          <w:lang w:val="id-ID"/>
        </w:rPr>
        <w:t>n</w:t>
      </w:r>
      <w:r w:rsidR="0045263B" w:rsidRPr="00326053">
        <w:rPr>
          <w:rFonts w:ascii="Arial" w:hAnsi="Arial" w:cs="Arial"/>
          <w:sz w:val="22"/>
          <w:szCs w:val="22"/>
        </w:rPr>
        <w:t xml:space="preserve"> </w:t>
      </w:r>
      <w:r w:rsidRPr="00326053">
        <w:rPr>
          <w:rFonts w:ascii="Arial" w:hAnsi="Arial" w:cs="Arial"/>
          <w:sz w:val="22"/>
          <w:szCs w:val="22"/>
          <w:lang w:val="id-ID"/>
        </w:rPr>
        <w:t>k</w:t>
      </w:r>
      <w:r w:rsidRPr="00326053">
        <w:rPr>
          <w:rFonts w:ascii="Arial" w:hAnsi="Arial" w:cs="Arial"/>
          <w:spacing w:val="1"/>
          <w:sz w:val="22"/>
          <w:szCs w:val="22"/>
          <w:lang w:val="id-ID"/>
        </w:rPr>
        <w:t>e</w:t>
      </w:r>
      <w:r w:rsidRPr="00326053">
        <w:rPr>
          <w:rFonts w:ascii="Arial" w:hAnsi="Arial" w:cs="Arial"/>
          <w:spacing w:val="-4"/>
          <w:sz w:val="22"/>
          <w:szCs w:val="22"/>
          <w:lang w:val="id-ID"/>
        </w:rPr>
        <w:t>p</w:t>
      </w:r>
      <w:r w:rsidRPr="00326053">
        <w:rPr>
          <w:rFonts w:ascii="Arial" w:hAnsi="Arial" w:cs="Arial"/>
          <w:spacing w:val="1"/>
          <w:sz w:val="22"/>
          <w:szCs w:val="22"/>
          <w:lang w:val="id-ID"/>
        </w:rPr>
        <w:t>a</w:t>
      </w:r>
      <w:r w:rsidRPr="00326053">
        <w:rPr>
          <w:rFonts w:ascii="Arial" w:hAnsi="Arial" w:cs="Arial"/>
          <w:sz w:val="22"/>
          <w:szCs w:val="22"/>
          <w:lang w:val="id-ID"/>
        </w:rPr>
        <w:t>da</w:t>
      </w:r>
      <w:r w:rsidR="0045263B" w:rsidRPr="00326053">
        <w:rPr>
          <w:rFonts w:ascii="Arial" w:hAnsi="Arial" w:cs="Arial"/>
          <w:sz w:val="22"/>
          <w:szCs w:val="22"/>
        </w:rPr>
        <w:t xml:space="preserve"> </w:t>
      </w:r>
      <w:r w:rsidRPr="00326053">
        <w:rPr>
          <w:rFonts w:ascii="Arial" w:hAnsi="Arial" w:cs="Arial"/>
          <w:sz w:val="22"/>
          <w:szCs w:val="22"/>
          <w:lang w:val="id-ID"/>
        </w:rPr>
        <w:t>p</w:t>
      </w:r>
      <w:r w:rsidRPr="00326053">
        <w:rPr>
          <w:rFonts w:ascii="Arial" w:hAnsi="Arial" w:cs="Arial"/>
          <w:spacing w:val="1"/>
          <w:sz w:val="22"/>
          <w:szCs w:val="22"/>
          <w:lang w:val="id-ID"/>
        </w:rPr>
        <w:t>i</w:t>
      </w:r>
      <w:r w:rsidRPr="00326053">
        <w:rPr>
          <w:rFonts w:ascii="Arial" w:hAnsi="Arial" w:cs="Arial"/>
          <w:spacing w:val="-4"/>
          <w:sz w:val="22"/>
          <w:szCs w:val="22"/>
          <w:lang w:val="id-ID"/>
        </w:rPr>
        <w:t>h</w:t>
      </w:r>
      <w:r w:rsidRPr="00326053">
        <w:rPr>
          <w:rFonts w:ascii="Arial" w:hAnsi="Arial" w:cs="Arial"/>
          <w:spacing w:val="1"/>
          <w:sz w:val="22"/>
          <w:szCs w:val="22"/>
          <w:lang w:val="id-ID"/>
        </w:rPr>
        <w:t>a</w:t>
      </w:r>
      <w:r w:rsidRPr="00326053">
        <w:rPr>
          <w:rFonts w:ascii="Arial" w:hAnsi="Arial" w:cs="Arial"/>
          <w:sz w:val="22"/>
          <w:szCs w:val="22"/>
          <w:lang w:val="id-ID"/>
        </w:rPr>
        <w:t xml:space="preserve">k </w:t>
      </w:r>
      <w:r w:rsidRPr="00326053">
        <w:rPr>
          <w:rFonts w:ascii="Arial" w:hAnsi="Arial" w:cs="Arial"/>
          <w:spacing w:val="1"/>
          <w:sz w:val="22"/>
          <w:szCs w:val="22"/>
          <w:lang w:val="id-ID"/>
        </w:rPr>
        <w:t>lai</w:t>
      </w:r>
      <w:r w:rsidRPr="00326053">
        <w:rPr>
          <w:rFonts w:ascii="Arial" w:hAnsi="Arial" w:cs="Arial"/>
          <w:sz w:val="22"/>
          <w:szCs w:val="22"/>
          <w:lang w:val="id-ID"/>
        </w:rPr>
        <w:t>nn</w:t>
      </w:r>
      <w:r w:rsidRPr="00326053">
        <w:rPr>
          <w:rFonts w:ascii="Arial" w:hAnsi="Arial" w:cs="Arial"/>
          <w:spacing w:val="-8"/>
          <w:sz w:val="22"/>
          <w:szCs w:val="22"/>
          <w:lang w:val="id-ID"/>
        </w:rPr>
        <w:t>y</w:t>
      </w:r>
      <w:r w:rsidRPr="00326053">
        <w:rPr>
          <w:rFonts w:ascii="Arial" w:hAnsi="Arial" w:cs="Arial"/>
          <w:sz w:val="22"/>
          <w:szCs w:val="22"/>
          <w:lang w:val="id-ID"/>
        </w:rPr>
        <w:t>a</w:t>
      </w:r>
      <w:r w:rsidR="0045263B" w:rsidRPr="00326053">
        <w:rPr>
          <w:rFonts w:ascii="Arial" w:hAnsi="Arial" w:cs="Arial"/>
          <w:sz w:val="22"/>
          <w:szCs w:val="22"/>
        </w:rPr>
        <w:t xml:space="preserve"> </w:t>
      </w:r>
      <w:r w:rsidRPr="00326053">
        <w:rPr>
          <w:rFonts w:ascii="Arial" w:hAnsi="Arial" w:cs="Arial"/>
          <w:sz w:val="22"/>
          <w:szCs w:val="22"/>
          <w:lang w:val="id-ID"/>
        </w:rPr>
        <w:t>p</w:t>
      </w:r>
      <w:r w:rsidRPr="00326053">
        <w:rPr>
          <w:rFonts w:ascii="Arial" w:hAnsi="Arial" w:cs="Arial"/>
          <w:spacing w:val="1"/>
          <w:sz w:val="22"/>
          <w:szCs w:val="22"/>
          <w:lang w:val="id-ID"/>
        </w:rPr>
        <w:t>ali</w:t>
      </w:r>
      <w:r w:rsidRPr="00326053">
        <w:rPr>
          <w:rFonts w:ascii="Arial" w:hAnsi="Arial" w:cs="Arial"/>
          <w:sz w:val="22"/>
          <w:szCs w:val="22"/>
          <w:lang w:val="id-ID"/>
        </w:rPr>
        <w:t>ng</w:t>
      </w:r>
      <w:r w:rsidR="0045263B" w:rsidRPr="00326053">
        <w:rPr>
          <w:rFonts w:ascii="Arial" w:hAnsi="Arial" w:cs="Arial"/>
          <w:sz w:val="22"/>
          <w:szCs w:val="22"/>
        </w:rPr>
        <w:t xml:space="preserve"> </w:t>
      </w:r>
      <w:r w:rsidRPr="00326053">
        <w:rPr>
          <w:rFonts w:ascii="Arial" w:hAnsi="Arial" w:cs="Arial"/>
          <w:spacing w:val="1"/>
          <w:sz w:val="22"/>
          <w:szCs w:val="22"/>
          <w:lang w:val="id-ID"/>
        </w:rPr>
        <w:t>lam</w:t>
      </w:r>
      <w:r w:rsidRPr="00326053">
        <w:rPr>
          <w:rFonts w:ascii="Arial" w:hAnsi="Arial" w:cs="Arial"/>
          <w:sz w:val="22"/>
          <w:szCs w:val="22"/>
          <w:lang w:val="id-ID"/>
        </w:rPr>
        <w:t>b</w:t>
      </w:r>
      <w:r w:rsidRPr="00326053">
        <w:rPr>
          <w:rFonts w:ascii="Arial" w:hAnsi="Arial" w:cs="Arial"/>
          <w:spacing w:val="1"/>
          <w:sz w:val="22"/>
          <w:szCs w:val="22"/>
          <w:lang w:val="id-ID"/>
        </w:rPr>
        <w:t>a</w:t>
      </w:r>
      <w:r w:rsidRPr="00326053">
        <w:rPr>
          <w:rFonts w:ascii="Arial" w:hAnsi="Arial" w:cs="Arial"/>
          <w:sz w:val="22"/>
          <w:szCs w:val="22"/>
          <w:lang w:val="id-ID"/>
        </w:rPr>
        <w:t>t</w:t>
      </w:r>
      <w:r w:rsidR="0045263B" w:rsidRPr="00326053">
        <w:rPr>
          <w:rFonts w:ascii="Arial" w:hAnsi="Arial" w:cs="Arial"/>
          <w:sz w:val="22"/>
          <w:szCs w:val="22"/>
        </w:rPr>
        <w:t xml:space="preserve"> </w:t>
      </w:r>
      <w:r w:rsidRPr="00326053">
        <w:rPr>
          <w:rFonts w:ascii="Arial" w:hAnsi="Arial" w:cs="Arial"/>
          <w:sz w:val="22"/>
          <w:szCs w:val="22"/>
          <w:lang w:val="id-ID"/>
        </w:rPr>
        <w:t xml:space="preserve">7 </w:t>
      </w:r>
      <w:r w:rsidRPr="00326053">
        <w:rPr>
          <w:rFonts w:ascii="Arial" w:hAnsi="Arial" w:cs="Arial"/>
          <w:spacing w:val="-4"/>
          <w:sz w:val="22"/>
          <w:szCs w:val="22"/>
          <w:lang w:val="id-ID"/>
        </w:rPr>
        <w:t>(</w:t>
      </w:r>
      <w:r w:rsidRPr="00326053">
        <w:rPr>
          <w:rFonts w:ascii="Arial" w:hAnsi="Arial" w:cs="Arial"/>
          <w:spacing w:val="1"/>
          <w:sz w:val="22"/>
          <w:szCs w:val="22"/>
          <w:lang w:val="id-ID"/>
        </w:rPr>
        <w:t>t</w:t>
      </w:r>
      <w:r w:rsidRPr="00326053">
        <w:rPr>
          <w:rFonts w:ascii="Arial" w:hAnsi="Arial" w:cs="Arial"/>
          <w:sz w:val="22"/>
          <w:szCs w:val="22"/>
          <w:lang w:val="id-ID"/>
        </w:rPr>
        <w:t>u</w:t>
      </w:r>
      <w:r w:rsidRPr="00326053">
        <w:rPr>
          <w:rFonts w:ascii="Arial" w:hAnsi="Arial" w:cs="Arial"/>
          <w:spacing w:val="1"/>
          <w:sz w:val="22"/>
          <w:szCs w:val="22"/>
          <w:lang w:val="id-ID"/>
        </w:rPr>
        <w:t>j</w:t>
      </w:r>
      <w:r w:rsidRPr="00326053">
        <w:rPr>
          <w:rFonts w:ascii="Arial" w:hAnsi="Arial" w:cs="Arial"/>
          <w:sz w:val="22"/>
          <w:szCs w:val="22"/>
          <w:lang w:val="id-ID"/>
        </w:rPr>
        <w:t>uh) h</w:t>
      </w:r>
      <w:r w:rsidRPr="00326053">
        <w:rPr>
          <w:rFonts w:ascii="Arial" w:hAnsi="Arial" w:cs="Arial"/>
          <w:spacing w:val="1"/>
          <w:sz w:val="22"/>
          <w:szCs w:val="22"/>
          <w:lang w:val="id-ID"/>
        </w:rPr>
        <w:t>a</w:t>
      </w:r>
      <w:r w:rsidRPr="00326053">
        <w:rPr>
          <w:rFonts w:ascii="Arial" w:hAnsi="Arial" w:cs="Arial"/>
          <w:spacing w:val="-4"/>
          <w:sz w:val="22"/>
          <w:szCs w:val="22"/>
          <w:lang w:val="id-ID"/>
        </w:rPr>
        <w:t>r</w:t>
      </w:r>
      <w:r w:rsidRPr="00326053">
        <w:rPr>
          <w:rFonts w:ascii="Arial" w:hAnsi="Arial" w:cs="Arial"/>
          <w:sz w:val="22"/>
          <w:szCs w:val="22"/>
          <w:lang w:val="id-ID"/>
        </w:rPr>
        <w:t>i</w:t>
      </w:r>
      <w:r w:rsidR="0045263B" w:rsidRPr="00326053">
        <w:rPr>
          <w:rFonts w:ascii="Arial" w:hAnsi="Arial" w:cs="Arial"/>
          <w:sz w:val="22"/>
          <w:szCs w:val="22"/>
        </w:rPr>
        <w:t xml:space="preserve"> </w:t>
      </w:r>
      <w:r w:rsidRPr="00326053">
        <w:rPr>
          <w:rFonts w:ascii="Arial" w:hAnsi="Arial" w:cs="Arial"/>
          <w:spacing w:val="6"/>
          <w:sz w:val="22"/>
          <w:szCs w:val="22"/>
          <w:lang w:val="id-ID"/>
        </w:rPr>
        <w:t>k</w:t>
      </w:r>
      <w:r w:rsidRPr="00326053">
        <w:rPr>
          <w:rFonts w:ascii="Arial" w:hAnsi="Arial" w:cs="Arial"/>
          <w:spacing w:val="1"/>
          <w:sz w:val="22"/>
          <w:szCs w:val="22"/>
          <w:lang w:val="id-ID"/>
        </w:rPr>
        <w:t>e</w:t>
      </w:r>
      <w:r w:rsidRPr="00326053">
        <w:rPr>
          <w:rFonts w:ascii="Arial" w:hAnsi="Arial" w:cs="Arial"/>
          <w:sz w:val="22"/>
          <w:szCs w:val="22"/>
          <w:lang w:val="id-ID"/>
        </w:rPr>
        <w:t>r</w:t>
      </w:r>
      <w:r w:rsidRPr="00326053">
        <w:rPr>
          <w:rFonts w:ascii="Arial" w:hAnsi="Arial" w:cs="Arial"/>
          <w:spacing w:val="-3"/>
          <w:sz w:val="22"/>
          <w:szCs w:val="22"/>
          <w:lang w:val="id-ID"/>
        </w:rPr>
        <w:t>j</w:t>
      </w:r>
      <w:r w:rsidRPr="00326053">
        <w:rPr>
          <w:rFonts w:ascii="Arial" w:hAnsi="Arial" w:cs="Arial"/>
          <w:sz w:val="22"/>
          <w:szCs w:val="22"/>
          <w:lang w:val="id-ID"/>
        </w:rPr>
        <w:t>a</w:t>
      </w:r>
      <w:r w:rsidR="0045263B" w:rsidRPr="00326053">
        <w:rPr>
          <w:rFonts w:ascii="Arial" w:hAnsi="Arial" w:cs="Arial"/>
          <w:sz w:val="22"/>
          <w:szCs w:val="22"/>
        </w:rPr>
        <w:t xml:space="preserve"> </w:t>
      </w:r>
      <w:r w:rsidRPr="00326053">
        <w:rPr>
          <w:rFonts w:ascii="Arial" w:hAnsi="Arial" w:cs="Arial"/>
          <w:spacing w:val="-1"/>
          <w:sz w:val="22"/>
          <w:szCs w:val="22"/>
          <w:lang w:val="id-ID"/>
        </w:rPr>
        <w:t>s</w:t>
      </w:r>
      <w:r w:rsidRPr="00326053">
        <w:rPr>
          <w:rFonts w:ascii="Arial" w:hAnsi="Arial" w:cs="Arial"/>
          <w:spacing w:val="1"/>
          <w:sz w:val="22"/>
          <w:szCs w:val="22"/>
          <w:lang w:val="id-ID"/>
        </w:rPr>
        <w:t>etela</w:t>
      </w:r>
      <w:r w:rsidRPr="00326053">
        <w:rPr>
          <w:rFonts w:ascii="Arial" w:hAnsi="Arial" w:cs="Arial"/>
          <w:sz w:val="22"/>
          <w:szCs w:val="22"/>
          <w:lang w:val="id-ID"/>
        </w:rPr>
        <w:t>h</w:t>
      </w:r>
      <w:r w:rsidR="0045263B" w:rsidRPr="00326053">
        <w:rPr>
          <w:rFonts w:ascii="Arial" w:hAnsi="Arial" w:cs="Arial"/>
          <w:sz w:val="22"/>
          <w:szCs w:val="22"/>
        </w:rPr>
        <w:t xml:space="preserve"> </w:t>
      </w:r>
      <w:r w:rsidRPr="00326053">
        <w:rPr>
          <w:rFonts w:ascii="Arial" w:hAnsi="Arial" w:cs="Arial"/>
          <w:spacing w:val="1"/>
          <w:sz w:val="22"/>
          <w:szCs w:val="22"/>
          <w:lang w:val="id-ID"/>
        </w:rPr>
        <w:t>te</w:t>
      </w:r>
      <w:r w:rsidRPr="00326053">
        <w:rPr>
          <w:rFonts w:ascii="Arial" w:hAnsi="Arial" w:cs="Arial"/>
          <w:sz w:val="22"/>
          <w:szCs w:val="22"/>
          <w:lang w:val="id-ID"/>
        </w:rPr>
        <w:t>r</w:t>
      </w:r>
      <w:r w:rsidRPr="00326053">
        <w:rPr>
          <w:rFonts w:ascii="Arial" w:hAnsi="Arial" w:cs="Arial"/>
          <w:spacing w:val="-3"/>
          <w:sz w:val="22"/>
          <w:szCs w:val="22"/>
          <w:lang w:val="id-ID"/>
        </w:rPr>
        <w:t>j</w:t>
      </w:r>
      <w:r w:rsidRPr="00326053">
        <w:rPr>
          <w:rFonts w:ascii="Arial" w:hAnsi="Arial" w:cs="Arial"/>
          <w:spacing w:val="1"/>
          <w:sz w:val="22"/>
          <w:szCs w:val="22"/>
          <w:lang w:val="id-ID"/>
        </w:rPr>
        <w:t>a</w:t>
      </w:r>
      <w:r w:rsidRPr="00326053">
        <w:rPr>
          <w:rFonts w:ascii="Arial" w:hAnsi="Arial" w:cs="Arial"/>
          <w:sz w:val="22"/>
          <w:szCs w:val="22"/>
          <w:lang w:val="id-ID"/>
        </w:rPr>
        <w:t>d</w:t>
      </w:r>
      <w:r w:rsidRPr="00326053">
        <w:rPr>
          <w:rFonts w:ascii="Arial" w:hAnsi="Arial" w:cs="Arial"/>
          <w:spacing w:val="1"/>
          <w:sz w:val="22"/>
          <w:szCs w:val="22"/>
          <w:lang w:val="id-ID"/>
        </w:rPr>
        <w:t>i</w:t>
      </w:r>
      <w:r w:rsidRPr="00326053">
        <w:rPr>
          <w:rFonts w:ascii="Arial" w:hAnsi="Arial" w:cs="Arial"/>
          <w:sz w:val="22"/>
          <w:szCs w:val="22"/>
          <w:lang w:val="id-ID"/>
        </w:rPr>
        <w:t>n</w:t>
      </w:r>
      <w:r w:rsidRPr="00326053">
        <w:rPr>
          <w:rFonts w:ascii="Arial" w:hAnsi="Arial" w:cs="Arial"/>
          <w:spacing w:val="-8"/>
          <w:sz w:val="22"/>
          <w:szCs w:val="22"/>
          <w:lang w:val="id-ID"/>
        </w:rPr>
        <w:t>y</w:t>
      </w:r>
      <w:r w:rsidRPr="00326053">
        <w:rPr>
          <w:rFonts w:ascii="Arial" w:hAnsi="Arial" w:cs="Arial"/>
          <w:sz w:val="22"/>
          <w:szCs w:val="22"/>
          <w:lang w:val="id-ID"/>
        </w:rPr>
        <w:t>a</w:t>
      </w:r>
      <w:r w:rsidR="0045263B" w:rsidRPr="00326053">
        <w:rPr>
          <w:rFonts w:ascii="Arial" w:hAnsi="Arial" w:cs="Arial"/>
          <w:sz w:val="22"/>
          <w:szCs w:val="22"/>
        </w:rPr>
        <w:t xml:space="preserve"> </w:t>
      </w:r>
      <w:r w:rsidRPr="00326053">
        <w:rPr>
          <w:rFonts w:ascii="Arial" w:hAnsi="Arial" w:cs="Arial"/>
          <w:sz w:val="22"/>
          <w:szCs w:val="22"/>
          <w:lang w:val="id-ID"/>
        </w:rPr>
        <w:t>for</w:t>
      </w:r>
      <w:r w:rsidRPr="00326053">
        <w:rPr>
          <w:rFonts w:ascii="Arial" w:hAnsi="Arial" w:cs="Arial"/>
          <w:spacing w:val="1"/>
          <w:sz w:val="22"/>
          <w:szCs w:val="22"/>
          <w:lang w:val="id-ID"/>
        </w:rPr>
        <w:t>c</w:t>
      </w:r>
      <w:r w:rsidRPr="00326053">
        <w:rPr>
          <w:rFonts w:ascii="Arial" w:hAnsi="Arial" w:cs="Arial"/>
          <w:sz w:val="22"/>
          <w:szCs w:val="22"/>
          <w:lang w:val="id-ID"/>
        </w:rPr>
        <w:t xml:space="preserve">e </w:t>
      </w:r>
      <w:r w:rsidRPr="00326053">
        <w:rPr>
          <w:rFonts w:ascii="Arial" w:hAnsi="Arial" w:cs="Arial"/>
          <w:spacing w:val="1"/>
          <w:sz w:val="22"/>
          <w:szCs w:val="22"/>
          <w:lang w:val="id-ID"/>
        </w:rPr>
        <w:t xml:space="preserve"> ma</w:t>
      </w:r>
      <w:r w:rsidRPr="00326053">
        <w:rPr>
          <w:rFonts w:ascii="Arial" w:hAnsi="Arial" w:cs="Arial"/>
          <w:spacing w:val="-3"/>
          <w:sz w:val="22"/>
          <w:szCs w:val="22"/>
          <w:lang w:val="id-ID"/>
        </w:rPr>
        <w:t>j</w:t>
      </w:r>
      <w:r w:rsidRPr="00326053">
        <w:rPr>
          <w:rFonts w:ascii="Arial" w:hAnsi="Arial" w:cs="Arial"/>
          <w:spacing w:val="1"/>
          <w:sz w:val="22"/>
          <w:szCs w:val="22"/>
          <w:lang w:val="id-ID"/>
        </w:rPr>
        <w:t>e</w:t>
      </w:r>
      <w:r w:rsidRPr="00326053">
        <w:rPr>
          <w:rFonts w:ascii="Arial" w:hAnsi="Arial" w:cs="Arial"/>
          <w:sz w:val="22"/>
          <w:szCs w:val="22"/>
          <w:lang w:val="id-ID"/>
        </w:rPr>
        <w:t>ure</w:t>
      </w:r>
      <w:r w:rsidR="0045263B" w:rsidRPr="00326053">
        <w:rPr>
          <w:rFonts w:ascii="Arial" w:hAnsi="Arial" w:cs="Arial"/>
          <w:sz w:val="22"/>
          <w:szCs w:val="22"/>
        </w:rPr>
        <w:t xml:space="preserve"> </w:t>
      </w:r>
      <w:r w:rsidRPr="00326053">
        <w:rPr>
          <w:rFonts w:ascii="Arial" w:hAnsi="Arial" w:cs="Arial"/>
          <w:spacing w:val="-3"/>
          <w:sz w:val="22"/>
          <w:szCs w:val="22"/>
          <w:lang w:val="id-ID"/>
        </w:rPr>
        <w:t>t</w:t>
      </w:r>
      <w:r w:rsidRPr="00326053">
        <w:rPr>
          <w:rFonts w:ascii="Arial" w:hAnsi="Arial" w:cs="Arial"/>
          <w:spacing w:val="1"/>
          <w:sz w:val="22"/>
          <w:szCs w:val="22"/>
          <w:lang w:val="id-ID"/>
        </w:rPr>
        <w:t>e</w:t>
      </w:r>
      <w:r w:rsidRPr="00326053">
        <w:rPr>
          <w:rFonts w:ascii="Arial" w:hAnsi="Arial" w:cs="Arial"/>
          <w:sz w:val="22"/>
          <w:szCs w:val="22"/>
          <w:lang w:val="id-ID"/>
        </w:rPr>
        <w:t>r</w:t>
      </w:r>
      <w:r w:rsidRPr="00326053">
        <w:rPr>
          <w:rFonts w:ascii="Arial" w:hAnsi="Arial" w:cs="Arial"/>
          <w:spacing w:val="-1"/>
          <w:sz w:val="22"/>
          <w:szCs w:val="22"/>
          <w:lang w:val="id-ID"/>
        </w:rPr>
        <w:t>s</w:t>
      </w:r>
      <w:r w:rsidRPr="00326053">
        <w:rPr>
          <w:rFonts w:ascii="Arial" w:hAnsi="Arial" w:cs="Arial"/>
          <w:spacing w:val="1"/>
          <w:sz w:val="22"/>
          <w:szCs w:val="22"/>
          <w:lang w:val="id-ID"/>
        </w:rPr>
        <w:t>e</w:t>
      </w:r>
      <w:r w:rsidRPr="00326053">
        <w:rPr>
          <w:rFonts w:ascii="Arial" w:hAnsi="Arial" w:cs="Arial"/>
          <w:sz w:val="22"/>
          <w:szCs w:val="22"/>
          <w:lang w:val="id-ID"/>
        </w:rPr>
        <w:t>bu</w:t>
      </w:r>
      <w:r w:rsidRPr="00326053">
        <w:rPr>
          <w:rFonts w:ascii="Arial" w:hAnsi="Arial" w:cs="Arial"/>
          <w:spacing w:val="1"/>
          <w:sz w:val="22"/>
          <w:szCs w:val="22"/>
          <w:lang w:val="id-ID"/>
        </w:rPr>
        <w:t>t</w:t>
      </w:r>
      <w:r w:rsidRPr="00326053">
        <w:rPr>
          <w:rFonts w:ascii="Arial" w:hAnsi="Arial" w:cs="Arial"/>
          <w:sz w:val="22"/>
          <w:szCs w:val="22"/>
          <w:lang w:val="id-ID"/>
        </w:rPr>
        <w:t>.</w:t>
      </w:r>
    </w:p>
    <w:p w14:paraId="3C885D8B" w14:textId="77777777" w:rsidR="00565271" w:rsidRDefault="00565271" w:rsidP="00326053">
      <w:pPr>
        <w:pStyle w:val="ListParagraph"/>
        <w:numPr>
          <w:ilvl w:val="0"/>
          <w:numId w:val="24"/>
        </w:numPr>
        <w:spacing w:line="276" w:lineRule="auto"/>
        <w:ind w:left="426" w:right="75" w:hanging="426"/>
        <w:jc w:val="both"/>
        <w:rPr>
          <w:rFonts w:ascii="Arial" w:hAnsi="Arial" w:cs="Arial"/>
          <w:sz w:val="22"/>
          <w:szCs w:val="22"/>
          <w:lang w:val="id-ID"/>
        </w:rPr>
      </w:pPr>
      <w:r w:rsidRPr="00326053">
        <w:rPr>
          <w:rFonts w:ascii="Arial" w:hAnsi="Arial" w:cs="Arial"/>
          <w:spacing w:val="-4"/>
          <w:sz w:val="22"/>
          <w:szCs w:val="22"/>
          <w:lang w:val="id-ID"/>
        </w:rPr>
        <w:lastRenderedPageBreak/>
        <w:t>B</w:t>
      </w:r>
      <w:r w:rsidRPr="00326053">
        <w:rPr>
          <w:rFonts w:ascii="Arial" w:hAnsi="Arial" w:cs="Arial"/>
          <w:spacing w:val="1"/>
          <w:sz w:val="22"/>
          <w:szCs w:val="22"/>
          <w:lang w:val="id-ID"/>
        </w:rPr>
        <w:t>e</w:t>
      </w:r>
      <w:r w:rsidRPr="00326053">
        <w:rPr>
          <w:rFonts w:ascii="Arial" w:hAnsi="Arial" w:cs="Arial"/>
          <w:sz w:val="22"/>
          <w:szCs w:val="22"/>
          <w:lang w:val="id-ID"/>
        </w:rPr>
        <w:t>rd</w:t>
      </w:r>
      <w:r w:rsidRPr="00326053">
        <w:rPr>
          <w:rFonts w:ascii="Arial" w:hAnsi="Arial" w:cs="Arial"/>
          <w:spacing w:val="1"/>
          <w:sz w:val="22"/>
          <w:szCs w:val="22"/>
          <w:lang w:val="id-ID"/>
        </w:rPr>
        <w:t>a</w:t>
      </w:r>
      <w:r w:rsidRPr="00326053">
        <w:rPr>
          <w:rFonts w:ascii="Arial" w:hAnsi="Arial" w:cs="Arial"/>
          <w:spacing w:val="-1"/>
          <w:sz w:val="22"/>
          <w:szCs w:val="22"/>
          <w:lang w:val="id-ID"/>
        </w:rPr>
        <w:t>s</w:t>
      </w:r>
      <w:r w:rsidRPr="00326053">
        <w:rPr>
          <w:rFonts w:ascii="Arial" w:hAnsi="Arial" w:cs="Arial"/>
          <w:spacing w:val="1"/>
          <w:sz w:val="22"/>
          <w:szCs w:val="22"/>
          <w:lang w:val="id-ID"/>
        </w:rPr>
        <w:t>a</w:t>
      </w:r>
      <w:r w:rsidRPr="00326053">
        <w:rPr>
          <w:rFonts w:ascii="Arial" w:hAnsi="Arial" w:cs="Arial"/>
          <w:sz w:val="22"/>
          <w:szCs w:val="22"/>
          <w:lang w:val="id-ID"/>
        </w:rPr>
        <w:t>rk</w:t>
      </w:r>
      <w:r w:rsidRPr="00326053">
        <w:rPr>
          <w:rFonts w:ascii="Arial" w:hAnsi="Arial" w:cs="Arial"/>
          <w:spacing w:val="1"/>
          <w:sz w:val="22"/>
          <w:szCs w:val="22"/>
          <w:lang w:val="id-ID"/>
        </w:rPr>
        <w:t>a</w:t>
      </w:r>
      <w:r w:rsidRPr="00326053">
        <w:rPr>
          <w:rFonts w:ascii="Arial" w:hAnsi="Arial" w:cs="Arial"/>
          <w:sz w:val="22"/>
          <w:szCs w:val="22"/>
          <w:lang w:val="id-ID"/>
        </w:rPr>
        <w:t>n</w:t>
      </w:r>
      <w:r w:rsidR="0045263B" w:rsidRPr="00326053">
        <w:rPr>
          <w:rFonts w:ascii="Arial" w:hAnsi="Arial" w:cs="Arial"/>
          <w:sz w:val="22"/>
          <w:szCs w:val="22"/>
        </w:rPr>
        <w:t xml:space="preserve"> </w:t>
      </w:r>
      <w:r w:rsidRPr="00326053">
        <w:rPr>
          <w:rFonts w:ascii="Arial" w:hAnsi="Arial" w:cs="Arial"/>
          <w:sz w:val="22"/>
          <w:szCs w:val="22"/>
          <w:lang w:val="id-ID"/>
        </w:rPr>
        <w:t>p</w:t>
      </w:r>
      <w:r w:rsidRPr="00326053">
        <w:rPr>
          <w:rFonts w:ascii="Arial" w:hAnsi="Arial" w:cs="Arial"/>
          <w:spacing w:val="1"/>
          <w:sz w:val="22"/>
          <w:szCs w:val="22"/>
          <w:lang w:val="id-ID"/>
        </w:rPr>
        <w:t>em</w:t>
      </w:r>
      <w:r w:rsidRPr="00326053">
        <w:rPr>
          <w:rFonts w:ascii="Arial" w:hAnsi="Arial" w:cs="Arial"/>
          <w:spacing w:val="-4"/>
          <w:sz w:val="22"/>
          <w:szCs w:val="22"/>
          <w:lang w:val="id-ID"/>
        </w:rPr>
        <w:t>b</w:t>
      </w:r>
      <w:r w:rsidRPr="00326053">
        <w:rPr>
          <w:rFonts w:ascii="Arial" w:hAnsi="Arial" w:cs="Arial"/>
          <w:spacing w:val="1"/>
          <w:sz w:val="22"/>
          <w:szCs w:val="22"/>
          <w:lang w:val="id-ID"/>
        </w:rPr>
        <w:t>e</w:t>
      </w:r>
      <w:r w:rsidRPr="00326053">
        <w:rPr>
          <w:rFonts w:ascii="Arial" w:hAnsi="Arial" w:cs="Arial"/>
          <w:sz w:val="22"/>
          <w:szCs w:val="22"/>
          <w:lang w:val="id-ID"/>
        </w:rPr>
        <w:t>r</w:t>
      </w:r>
      <w:r w:rsidRPr="00326053">
        <w:rPr>
          <w:rFonts w:ascii="Arial" w:hAnsi="Arial" w:cs="Arial"/>
          <w:spacing w:val="1"/>
          <w:sz w:val="22"/>
          <w:szCs w:val="22"/>
          <w:lang w:val="id-ID"/>
        </w:rPr>
        <w:t>i</w:t>
      </w:r>
      <w:r w:rsidRPr="00326053">
        <w:rPr>
          <w:rFonts w:ascii="Arial" w:hAnsi="Arial" w:cs="Arial"/>
          <w:spacing w:val="-3"/>
          <w:sz w:val="22"/>
          <w:szCs w:val="22"/>
          <w:lang w:val="id-ID"/>
        </w:rPr>
        <w:t>t</w:t>
      </w:r>
      <w:r w:rsidRPr="00326053">
        <w:rPr>
          <w:rFonts w:ascii="Arial" w:hAnsi="Arial" w:cs="Arial"/>
          <w:spacing w:val="1"/>
          <w:sz w:val="22"/>
          <w:szCs w:val="22"/>
          <w:lang w:val="id-ID"/>
        </w:rPr>
        <w:t>a</w:t>
      </w:r>
      <w:r w:rsidRPr="00326053">
        <w:rPr>
          <w:rFonts w:ascii="Arial" w:hAnsi="Arial" w:cs="Arial"/>
          <w:sz w:val="22"/>
          <w:szCs w:val="22"/>
          <w:lang w:val="id-ID"/>
        </w:rPr>
        <w:t>hu</w:t>
      </w:r>
      <w:r w:rsidRPr="00326053">
        <w:rPr>
          <w:rFonts w:ascii="Arial" w:hAnsi="Arial" w:cs="Arial"/>
          <w:spacing w:val="1"/>
          <w:sz w:val="22"/>
          <w:szCs w:val="22"/>
          <w:lang w:val="id-ID"/>
        </w:rPr>
        <w:t>a</w:t>
      </w:r>
      <w:r w:rsidRPr="00326053">
        <w:rPr>
          <w:rFonts w:ascii="Arial" w:hAnsi="Arial" w:cs="Arial"/>
          <w:sz w:val="22"/>
          <w:szCs w:val="22"/>
          <w:lang w:val="id-ID"/>
        </w:rPr>
        <w:t>n</w:t>
      </w:r>
      <w:r w:rsidR="0045263B" w:rsidRPr="00326053">
        <w:rPr>
          <w:rFonts w:ascii="Arial" w:hAnsi="Arial" w:cs="Arial"/>
          <w:sz w:val="22"/>
          <w:szCs w:val="22"/>
        </w:rPr>
        <w:t xml:space="preserve"> </w:t>
      </w:r>
      <w:r w:rsidRPr="00326053">
        <w:rPr>
          <w:rFonts w:ascii="Arial" w:hAnsi="Arial" w:cs="Arial"/>
          <w:spacing w:val="1"/>
          <w:sz w:val="22"/>
          <w:szCs w:val="22"/>
          <w:lang w:val="id-ID"/>
        </w:rPr>
        <w:t>te</w:t>
      </w:r>
      <w:r w:rsidRPr="00326053">
        <w:rPr>
          <w:rFonts w:ascii="Arial" w:hAnsi="Arial" w:cs="Arial"/>
          <w:sz w:val="22"/>
          <w:szCs w:val="22"/>
          <w:lang w:val="id-ID"/>
        </w:rPr>
        <w:t>r</w:t>
      </w:r>
      <w:r w:rsidRPr="00326053">
        <w:rPr>
          <w:rFonts w:ascii="Arial" w:hAnsi="Arial" w:cs="Arial"/>
          <w:spacing w:val="-1"/>
          <w:sz w:val="22"/>
          <w:szCs w:val="22"/>
          <w:lang w:val="id-ID"/>
        </w:rPr>
        <w:t>s</w:t>
      </w:r>
      <w:r w:rsidRPr="00326053">
        <w:rPr>
          <w:rFonts w:ascii="Arial" w:hAnsi="Arial" w:cs="Arial"/>
          <w:spacing w:val="1"/>
          <w:sz w:val="22"/>
          <w:szCs w:val="22"/>
          <w:lang w:val="id-ID"/>
        </w:rPr>
        <w:t>e</w:t>
      </w:r>
      <w:r w:rsidRPr="00326053">
        <w:rPr>
          <w:rFonts w:ascii="Arial" w:hAnsi="Arial" w:cs="Arial"/>
          <w:sz w:val="22"/>
          <w:szCs w:val="22"/>
          <w:lang w:val="id-ID"/>
        </w:rPr>
        <w:t>but</w:t>
      </w:r>
      <w:r w:rsidR="0045263B" w:rsidRPr="00326053">
        <w:rPr>
          <w:rFonts w:ascii="Arial" w:hAnsi="Arial" w:cs="Arial"/>
          <w:sz w:val="22"/>
          <w:szCs w:val="22"/>
        </w:rPr>
        <w:t xml:space="preserve"> </w:t>
      </w:r>
      <w:r w:rsidRPr="00326053">
        <w:rPr>
          <w:rFonts w:ascii="Arial" w:hAnsi="Arial" w:cs="Arial"/>
          <w:spacing w:val="1"/>
          <w:sz w:val="22"/>
          <w:szCs w:val="22"/>
          <w:lang w:val="id-ID"/>
        </w:rPr>
        <w:t>a</w:t>
      </w:r>
      <w:r w:rsidRPr="00326053">
        <w:rPr>
          <w:rFonts w:ascii="Arial" w:hAnsi="Arial" w:cs="Arial"/>
          <w:sz w:val="22"/>
          <w:szCs w:val="22"/>
          <w:lang w:val="id-ID"/>
        </w:rPr>
        <w:t>k</w:t>
      </w:r>
      <w:r w:rsidRPr="00326053">
        <w:rPr>
          <w:rFonts w:ascii="Arial" w:hAnsi="Arial" w:cs="Arial"/>
          <w:spacing w:val="-3"/>
          <w:sz w:val="22"/>
          <w:szCs w:val="22"/>
          <w:lang w:val="id-ID"/>
        </w:rPr>
        <w:t>a</w:t>
      </w:r>
      <w:r w:rsidRPr="00326053">
        <w:rPr>
          <w:rFonts w:ascii="Arial" w:hAnsi="Arial" w:cs="Arial"/>
          <w:sz w:val="22"/>
          <w:szCs w:val="22"/>
          <w:lang w:val="id-ID"/>
        </w:rPr>
        <w:t>n</w:t>
      </w:r>
      <w:r w:rsidR="0045263B" w:rsidRPr="00326053">
        <w:rPr>
          <w:rFonts w:ascii="Arial" w:hAnsi="Arial" w:cs="Arial"/>
          <w:sz w:val="22"/>
          <w:szCs w:val="22"/>
        </w:rPr>
        <w:t xml:space="preserve"> </w:t>
      </w:r>
      <w:r w:rsidRPr="00326053">
        <w:rPr>
          <w:rFonts w:ascii="Arial" w:hAnsi="Arial" w:cs="Arial"/>
          <w:sz w:val="22"/>
          <w:szCs w:val="22"/>
          <w:lang w:val="id-ID"/>
        </w:rPr>
        <w:t>d</w:t>
      </w:r>
      <w:r w:rsidRPr="00326053">
        <w:rPr>
          <w:rFonts w:ascii="Arial" w:hAnsi="Arial" w:cs="Arial"/>
          <w:spacing w:val="1"/>
          <w:sz w:val="22"/>
          <w:szCs w:val="22"/>
          <w:lang w:val="id-ID"/>
        </w:rPr>
        <w:t>i</w:t>
      </w:r>
      <w:r w:rsidRPr="00326053">
        <w:rPr>
          <w:rFonts w:ascii="Arial" w:hAnsi="Arial" w:cs="Arial"/>
          <w:sz w:val="22"/>
          <w:szCs w:val="22"/>
          <w:lang w:val="id-ID"/>
        </w:rPr>
        <w:t>d</w:t>
      </w:r>
      <w:r w:rsidRPr="00326053">
        <w:rPr>
          <w:rFonts w:ascii="Arial" w:hAnsi="Arial" w:cs="Arial"/>
          <w:spacing w:val="1"/>
          <w:sz w:val="22"/>
          <w:szCs w:val="22"/>
          <w:lang w:val="id-ID"/>
        </w:rPr>
        <w:t>a</w:t>
      </w:r>
      <w:r w:rsidRPr="00326053">
        <w:rPr>
          <w:rFonts w:ascii="Arial" w:hAnsi="Arial" w:cs="Arial"/>
          <w:sz w:val="22"/>
          <w:szCs w:val="22"/>
          <w:lang w:val="id-ID"/>
        </w:rPr>
        <w:t>k</w:t>
      </w:r>
      <w:r w:rsidRPr="00326053">
        <w:rPr>
          <w:rFonts w:ascii="Arial" w:hAnsi="Arial" w:cs="Arial"/>
          <w:spacing w:val="1"/>
          <w:sz w:val="22"/>
          <w:szCs w:val="22"/>
          <w:lang w:val="id-ID"/>
        </w:rPr>
        <w:t>a</w:t>
      </w:r>
      <w:r w:rsidRPr="00326053">
        <w:rPr>
          <w:rFonts w:ascii="Arial" w:hAnsi="Arial" w:cs="Arial"/>
          <w:sz w:val="22"/>
          <w:szCs w:val="22"/>
          <w:lang w:val="id-ID"/>
        </w:rPr>
        <w:t>n</w:t>
      </w:r>
      <w:r w:rsidR="0045263B" w:rsidRPr="00326053">
        <w:rPr>
          <w:rFonts w:ascii="Arial" w:hAnsi="Arial" w:cs="Arial"/>
          <w:sz w:val="22"/>
          <w:szCs w:val="22"/>
        </w:rPr>
        <w:t xml:space="preserve"> </w:t>
      </w:r>
      <w:r w:rsidRPr="00326053">
        <w:rPr>
          <w:rFonts w:ascii="Arial" w:hAnsi="Arial" w:cs="Arial"/>
          <w:spacing w:val="1"/>
          <w:sz w:val="22"/>
          <w:szCs w:val="22"/>
          <w:lang w:val="id-ID"/>
        </w:rPr>
        <w:t>m</w:t>
      </w:r>
      <w:r w:rsidRPr="00326053">
        <w:rPr>
          <w:rFonts w:ascii="Arial" w:hAnsi="Arial" w:cs="Arial"/>
          <w:sz w:val="22"/>
          <w:szCs w:val="22"/>
          <w:lang w:val="id-ID"/>
        </w:rPr>
        <w:t>u</w:t>
      </w:r>
      <w:r w:rsidRPr="00326053">
        <w:rPr>
          <w:rFonts w:ascii="Arial" w:hAnsi="Arial" w:cs="Arial"/>
          <w:spacing w:val="-1"/>
          <w:sz w:val="22"/>
          <w:szCs w:val="22"/>
          <w:lang w:val="id-ID"/>
        </w:rPr>
        <w:t>s</w:t>
      </w:r>
      <w:r w:rsidRPr="00326053">
        <w:rPr>
          <w:rFonts w:ascii="Arial" w:hAnsi="Arial" w:cs="Arial"/>
          <w:spacing w:val="-8"/>
          <w:sz w:val="22"/>
          <w:szCs w:val="22"/>
          <w:lang w:val="id-ID"/>
        </w:rPr>
        <w:t>y</w:t>
      </w:r>
      <w:r w:rsidRPr="00326053">
        <w:rPr>
          <w:rFonts w:ascii="Arial" w:hAnsi="Arial" w:cs="Arial"/>
          <w:spacing w:val="1"/>
          <w:sz w:val="22"/>
          <w:szCs w:val="22"/>
          <w:lang w:val="id-ID"/>
        </w:rPr>
        <w:t>a</w:t>
      </w:r>
      <w:r w:rsidRPr="00326053">
        <w:rPr>
          <w:rFonts w:ascii="Arial" w:hAnsi="Arial" w:cs="Arial"/>
          <w:spacing w:val="-1"/>
          <w:sz w:val="22"/>
          <w:szCs w:val="22"/>
          <w:lang w:val="id-ID"/>
        </w:rPr>
        <w:t>w</w:t>
      </w:r>
      <w:r w:rsidRPr="00326053">
        <w:rPr>
          <w:rFonts w:ascii="Arial" w:hAnsi="Arial" w:cs="Arial"/>
          <w:spacing w:val="1"/>
          <w:sz w:val="22"/>
          <w:szCs w:val="22"/>
          <w:lang w:val="id-ID"/>
        </w:rPr>
        <w:t>a</w:t>
      </w:r>
      <w:r w:rsidRPr="00326053">
        <w:rPr>
          <w:rFonts w:ascii="Arial" w:hAnsi="Arial" w:cs="Arial"/>
          <w:sz w:val="22"/>
          <w:szCs w:val="22"/>
          <w:lang w:val="id-ID"/>
        </w:rPr>
        <w:t>r</w:t>
      </w:r>
      <w:r w:rsidRPr="00326053">
        <w:rPr>
          <w:rFonts w:ascii="Arial" w:hAnsi="Arial" w:cs="Arial"/>
          <w:spacing w:val="1"/>
          <w:sz w:val="22"/>
          <w:szCs w:val="22"/>
          <w:lang w:val="id-ID"/>
        </w:rPr>
        <w:t>a</w:t>
      </w:r>
      <w:r w:rsidRPr="00326053">
        <w:rPr>
          <w:rFonts w:ascii="Arial" w:hAnsi="Arial" w:cs="Arial"/>
          <w:sz w:val="22"/>
          <w:szCs w:val="22"/>
          <w:lang w:val="id-ID"/>
        </w:rPr>
        <w:t>h</w:t>
      </w:r>
      <w:r w:rsidR="0045263B" w:rsidRPr="00326053">
        <w:rPr>
          <w:rFonts w:ascii="Arial" w:hAnsi="Arial" w:cs="Arial"/>
          <w:sz w:val="22"/>
          <w:szCs w:val="22"/>
        </w:rPr>
        <w:t xml:space="preserve"> </w:t>
      </w:r>
      <w:r w:rsidRPr="00326053">
        <w:rPr>
          <w:rFonts w:ascii="Arial" w:hAnsi="Arial" w:cs="Arial"/>
          <w:sz w:val="22"/>
          <w:szCs w:val="22"/>
          <w:lang w:val="id-ID"/>
        </w:rPr>
        <w:t>o</w:t>
      </w:r>
      <w:r w:rsidRPr="00326053">
        <w:rPr>
          <w:rFonts w:ascii="Arial" w:hAnsi="Arial" w:cs="Arial"/>
          <w:spacing w:val="1"/>
          <w:sz w:val="22"/>
          <w:szCs w:val="22"/>
          <w:lang w:val="id-ID"/>
        </w:rPr>
        <w:t>le</w:t>
      </w:r>
      <w:r w:rsidRPr="00326053">
        <w:rPr>
          <w:rFonts w:ascii="Arial" w:hAnsi="Arial" w:cs="Arial"/>
          <w:sz w:val="22"/>
          <w:szCs w:val="22"/>
          <w:lang w:val="id-ID"/>
        </w:rPr>
        <w:t>h</w:t>
      </w:r>
      <w:r w:rsidR="0045263B" w:rsidRPr="00326053">
        <w:rPr>
          <w:rFonts w:ascii="Arial" w:hAnsi="Arial" w:cs="Arial"/>
          <w:sz w:val="22"/>
          <w:szCs w:val="22"/>
        </w:rPr>
        <w:t xml:space="preserve"> </w:t>
      </w:r>
      <w:r w:rsidRPr="00326053">
        <w:rPr>
          <w:rFonts w:ascii="Arial" w:hAnsi="Arial" w:cs="Arial"/>
          <w:spacing w:val="-1"/>
          <w:sz w:val="22"/>
          <w:szCs w:val="22"/>
          <w:lang w:val="id-ID"/>
        </w:rPr>
        <w:t>P</w:t>
      </w:r>
      <w:r w:rsidRPr="00326053">
        <w:rPr>
          <w:rFonts w:ascii="Arial" w:hAnsi="Arial" w:cs="Arial"/>
          <w:spacing w:val="-5"/>
          <w:sz w:val="22"/>
          <w:szCs w:val="22"/>
          <w:lang w:val="id-ID"/>
        </w:rPr>
        <w:t>A</w:t>
      </w:r>
      <w:r w:rsidRPr="00326053">
        <w:rPr>
          <w:rFonts w:ascii="Arial" w:hAnsi="Arial" w:cs="Arial"/>
          <w:spacing w:val="4"/>
          <w:sz w:val="22"/>
          <w:szCs w:val="22"/>
          <w:lang w:val="id-ID"/>
        </w:rPr>
        <w:t>R</w:t>
      </w:r>
      <w:r w:rsidRPr="00326053">
        <w:rPr>
          <w:rFonts w:ascii="Arial" w:hAnsi="Arial" w:cs="Arial"/>
          <w:sz w:val="22"/>
          <w:szCs w:val="22"/>
          <w:lang w:val="id-ID"/>
        </w:rPr>
        <w:t>A</w:t>
      </w:r>
      <w:r w:rsidR="0045263B" w:rsidRPr="00326053">
        <w:rPr>
          <w:rFonts w:ascii="Arial" w:hAnsi="Arial" w:cs="Arial"/>
          <w:sz w:val="22"/>
          <w:szCs w:val="22"/>
        </w:rPr>
        <w:t xml:space="preserve"> </w:t>
      </w:r>
      <w:r w:rsidRPr="00326053">
        <w:rPr>
          <w:rFonts w:ascii="Arial" w:hAnsi="Arial" w:cs="Arial"/>
          <w:spacing w:val="2"/>
          <w:sz w:val="22"/>
          <w:szCs w:val="22"/>
          <w:lang w:val="id-ID"/>
        </w:rPr>
        <w:t>P</w:t>
      </w:r>
      <w:r w:rsidRPr="00326053">
        <w:rPr>
          <w:rFonts w:ascii="Arial" w:hAnsi="Arial" w:cs="Arial"/>
          <w:sz w:val="22"/>
          <w:szCs w:val="22"/>
          <w:lang w:val="id-ID"/>
        </w:rPr>
        <w:t>I</w:t>
      </w:r>
      <w:r w:rsidRPr="00326053">
        <w:rPr>
          <w:rFonts w:ascii="Arial" w:hAnsi="Arial" w:cs="Arial"/>
          <w:spacing w:val="3"/>
          <w:sz w:val="22"/>
          <w:szCs w:val="22"/>
          <w:lang w:val="id-ID"/>
        </w:rPr>
        <w:t>H</w:t>
      </w:r>
      <w:r w:rsidRPr="00326053">
        <w:rPr>
          <w:rFonts w:ascii="Arial" w:hAnsi="Arial" w:cs="Arial"/>
          <w:spacing w:val="-1"/>
          <w:sz w:val="22"/>
          <w:szCs w:val="22"/>
          <w:lang w:val="id-ID"/>
        </w:rPr>
        <w:t>A</w:t>
      </w:r>
      <w:r w:rsidRPr="00326053">
        <w:rPr>
          <w:rFonts w:ascii="Arial" w:hAnsi="Arial" w:cs="Arial"/>
          <w:spacing w:val="4"/>
          <w:sz w:val="22"/>
          <w:szCs w:val="22"/>
          <w:lang w:val="id-ID"/>
        </w:rPr>
        <w:t>K</w:t>
      </w:r>
      <w:r w:rsidRPr="00326053">
        <w:rPr>
          <w:rFonts w:ascii="Arial" w:hAnsi="Arial" w:cs="Arial"/>
          <w:sz w:val="22"/>
          <w:szCs w:val="22"/>
          <w:lang w:val="id-ID"/>
        </w:rPr>
        <w:t xml:space="preserve">, </w:t>
      </w:r>
      <w:r w:rsidRPr="00326053">
        <w:rPr>
          <w:rFonts w:ascii="Arial" w:hAnsi="Arial" w:cs="Arial"/>
          <w:spacing w:val="-1"/>
          <w:sz w:val="22"/>
          <w:szCs w:val="22"/>
          <w:lang w:val="id-ID"/>
        </w:rPr>
        <w:t>s</w:t>
      </w:r>
      <w:r w:rsidRPr="00326053">
        <w:rPr>
          <w:rFonts w:ascii="Arial" w:hAnsi="Arial" w:cs="Arial"/>
          <w:spacing w:val="1"/>
          <w:sz w:val="22"/>
          <w:szCs w:val="22"/>
          <w:lang w:val="id-ID"/>
        </w:rPr>
        <w:t>ela</w:t>
      </w:r>
      <w:r w:rsidRPr="00326053">
        <w:rPr>
          <w:rFonts w:ascii="Arial" w:hAnsi="Arial" w:cs="Arial"/>
          <w:sz w:val="22"/>
          <w:szCs w:val="22"/>
          <w:lang w:val="id-ID"/>
        </w:rPr>
        <w:t>n</w:t>
      </w:r>
      <w:r w:rsidRPr="00326053">
        <w:rPr>
          <w:rFonts w:ascii="Arial" w:hAnsi="Arial" w:cs="Arial"/>
          <w:spacing w:val="1"/>
          <w:sz w:val="22"/>
          <w:szCs w:val="22"/>
          <w:lang w:val="id-ID"/>
        </w:rPr>
        <w:t>j</w:t>
      </w:r>
      <w:r w:rsidRPr="00326053">
        <w:rPr>
          <w:rFonts w:ascii="Arial" w:hAnsi="Arial" w:cs="Arial"/>
          <w:sz w:val="22"/>
          <w:szCs w:val="22"/>
          <w:lang w:val="id-ID"/>
        </w:rPr>
        <w:t>u</w:t>
      </w:r>
      <w:r w:rsidRPr="00326053">
        <w:rPr>
          <w:rFonts w:ascii="Arial" w:hAnsi="Arial" w:cs="Arial"/>
          <w:spacing w:val="1"/>
          <w:sz w:val="22"/>
          <w:szCs w:val="22"/>
          <w:lang w:val="id-ID"/>
        </w:rPr>
        <w:t>t</w:t>
      </w:r>
      <w:r w:rsidRPr="00326053">
        <w:rPr>
          <w:rFonts w:ascii="Arial" w:hAnsi="Arial" w:cs="Arial"/>
          <w:sz w:val="22"/>
          <w:szCs w:val="22"/>
          <w:lang w:val="id-ID"/>
        </w:rPr>
        <w:t>n</w:t>
      </w:r>
      <w:r w:rsidRPr="00326053">
        <w:rPr>
          <w:rFonts w:ascii="Arial" w:hAnsi="Arial" w:cs="Arial"/>
          <w:spacing w:val="-8"/>
          <w:sz w:val="22"/>
          <w:szCs w:val="22"/>
          <w:lang w:val="id-ID"/>
        </w:rPr>
        <w:t>y</w:t>
      </w:r>
      <w:r w:rsidRPr="00326053">
        <w:rPr>
          <w:rFonts w:ascii="Arial" w:hAnsi="Arial" w:cs="Arial"/>
          <w:sz w:val="22"/>
          <w:szCs w:val="22"/>
          <w:lang w:val="id-ID"/>
        </w:rPr>
        <w:t>a</w:t>
      </w:r>
      <w:r w:rsidR="0045263B" w:rsidRPr="00326053">
        <w:rPr>
          <w:rFonts w:ascii="Arial" w:hAnsi="Arial" w:cs="Arial"/>
          <w:sz w:val="22"/>
          <w:szCs w:val="22"/>
        </w:rPr>
        <w:t xml:space="preserve"> </w:t>
      </w:r>
      <w:r w:rsidRPr="00326053">
        <w:rPr>
          <w:rFonts w:ascii="Arial" w:hAnsi="Arial" w:cs="Arial"/>
          <w:spacing w:val="1"/>
          <w:sz w:val="22"/>
          <w:szCs w:val="22"/>
          <w:lang w:val="id-ID"/>
        </w:rPr>
        <w:t>a</w:t>
      </w:r>
      <w:r w:rsidRPr="00326053">
        <w:rPr>
          <w:rFonts w:ascii="Arial" w:hAnsi="Arial" w:cs="Arial"/>
          <w:sz w:val="22"/>
          <w:szCs w:val="22"/>
          <w:lang w:val="id-ID"/>
        </w:rPr>
        <w:t>k</w:t>
      </w:r>
      <w:r w:rsidRPr="00326053">
        <w:rPr>
          <w:rFonts w:ascii="Arial" w:hAnsi="Arial" w:cs="Arial"/>
          <w:spacing w:val="1"/>
          <w:sz w:val="22"/>
          <w:szCs w:val="22"/>
          <w:lang w:val="id-ID"/>
        </w:rPr>
        <w:t>a</w:t>
      </w:r>
      <w:r w:rsidRPr="00326053">
        <w:rPr>
          <w:rFonts w:ascii="Arial" w:hAnsi="Arial" w:cs="Arial"/>
          <w:sz w:val="22"/>
          <w:szCs w:val="22"/>
          <w:lang w:val="id-ID"/>
        </w:rPr>
        <w:t>n</w:t>
      </w:r>
      <w:r w:rsidR="0045263B" w:rsidRPr="00326053">
        <w:rPr>
          <w:rFonts w:ascii="Arial" w:hAnsi="Arial" w:cs="Arial"/>
          <w:sz w:val="22"/>
          <w:szCs w:val="22"/>
        </w:rPr>
        <w:t xml:space="preserve"> </w:t>
      </w:r>
      <w:r w:rsidRPr="00326053">
        <w:rPr>
          <w:rFonts w:ascii="Arial" w:hAnsi="Arial" w:cs="Arial"/>
          <w:sz w:val="22"/>
          <w:szCs w:val="22"/>
          <w:lang w:val="id-ID"/>
        </w:rPr>
        <w:t>d</w:t>
      </w:r>
      <w:r w:rsidRPr="00326053">
        <w:rPr>
          <w:rFonts w:ascii="Arial" w:hAnsi="Arial" w:cs="Arial"/>
          <w:spacing w:val="1"/>
          <w:sz w:val="22"/>
          <w:szCs w:val="22"/>
          <w:lang w:val="id-ID"/>
        </w:rPr>
        <w:t>it</w:t>
      </w:r>
      <w:r w:rsidRPr="00326053">
        <w:rPr>
          <w:rFonts w:ascii="Arial" w:hAnsi="Arial" w:cs="Arial"/>
          <w:sz w:val="22"/>
          <w:szCs w:val="22"/>
          <w:lang w:val="id-ID"/>
        </w:rPr>
        <w:t>u</w:t>
      </w:r>
      <w:r w:rsidRPr="00326053">
        <w:rPr>
          <w:rFonts w:ascii="Arial" w:hAnsi="Arial" w:cs="Arial"/>
          <w:spacing w:val="1"/>
          <w:sz w:val="22"/>
          <w:szCs w:val="22"/>
          <w:lang w:val="id-ID"/>
        </w:rPr>
        <w:t>a</w:t>
      </w:r>
      <w:r w:rsidRPr="00326053">
        <w:rPr>
          <w:rFonts w:ascii="Arial" w:hAnsi="Arial" w:cs="Arial"/>
          <w:sz w:val="22"/>
          <w:szCs w:val="22"/>
          <w:lang w:val="id-ID"/>
        </w:rPr>
        <w:t>n</w:t>
      </w:r>
      <w:r w:rsidRPr="00326053">
        <w:rPr>
          <w:rFonts w:ascii="Arial" w:hAnsi="Arial" w:cs="Arial"/>
          <w:spacing w:val="-4"/>
          <w:sz w:val="22"/>
          <w:szCs w:val="22"/>
          <w:lang w:val="id-ID"/>
        </w:rPr>
        <w:t>g</w:t>
      </w:r>
      <w:r w:rsidRPr="00326053">
        <w:rPr>
          <w:rFonts w:ascii="Arial" w:hAnsi="Arial" w:cs="Arial"/>
          <w:sz w:val="22"/>
          <w:szCs w:val="22"/>
          <w:lang w:val="id-ID"/>
        </w:rPr>
        <w:t>k</w:t>
      </w:r>
      <w:r w:rsidRPr="00326053">
        <w:rPr>
          <w:rFonts w:ascii="Arial" w:hAnsi="Arial" w:cs="Arial"/>
          <w:spacing w:val="1"/>
          <w:sz w:val="22"/>
          <w:szCs w:val="22"/>
          <w:lang w:val="id-ID"/>
        </w:rPr>
        <w:t>a</w:t>
      </w:r>
      <w:r w:rsidRPr="00326053">
        <w:rPr>
          <w:rFonts w:ascii="Arial" w:hAnsi="Arial" w:cs="Arial"/>
          <w:sz w:val="22"/>
          <w:szCs w:val="22"/>
          <w:lang w:val="id-ID"/>
        </w:rPr>
        <w:t>n</w:t>
      </w:r>
      <w:r w:rsidR="0045263B" w:rsidRPr="00326053">
        <w:rPr>
          <w:rFonts w:ascii="Arial" w:hAnsi="Arial" w:cs="Arial"/>
          <w:sz w:val="22"/>
          <w:szCs w:val="22"/>
        </w:rPr>
        <w:t xml:space="preserve"> </w:t>
      </w:r>
      <w:r w:rsidRPr="00326053">
        <w:rPr>
          <w:rFonts w:ascii="Arial" w:hAnsi="Arial" w:cs="Arial"/>
          <w:sz w:val="22"/>
          <w:szCs w:val="22"/>
          <w:lang w:val="id-ID"/>
        </w:rPr>
        <w:t>d</w:t>
      </w:r>
      <w:r w:rsidRPr="00326053">
        <w:rPr>
          <w:rFonts w:ascii="Arial" w:hAnsi="Arial" w:cs="Arial"/>
          <w:spacing w:val="1"/>
          <w:sz w:val="22"/>
          <w:szCs w:val="22"/>
          <w:lang w:val="id-ID"/>
        </w:rPr>
        <w:t>ala</w:t>
      </w:r>
      <w:r w:rsidRPr="00326053">
        <w:rPr>
          <w:rFonts w:ascii="Arial" w:hAnsi="Arial" w:cs="Arial"/>
          <w:sz w:val="22"/>
          <w:szCs w:val="22"/>
          <w:lang w:val="id-ID"/>
        </w:rPr>
        <w:t>m</w:t>
      </w:r>
      <w:r w:rsidR="0045263B" w:rsidRPr="00326053">
        <w:rPr>
          <w:rFonts w:ascii="Arial" w:hAnsi="Arial" w:cs="Arial"/>
          <w:sz w:val="22"/>
          <w:szCs w:val="22"/>
        </w:rPr>
        <w:t xml:space="preserve"> </w:t>
      </w:r>
      <w:r w:rsidRPr="00326053">
        <w:rPr>
          <w:rFonts w:ascii="Arial" w:hAnsi="Arial" w:cs="Arial"/>
          <w:sz w:val="22"/>
          <w:szCs w:val="22"/>
          <w:lang w:val="id-ID"/>
        </w:rPr>
        <w:t>p</w:t>
      </w:r>
      <w:r w:rsidRPr="00326053">
        <w:rPr>
          <w:rFonts w:ascii="Arial" w:hAnsi="Arial" w:cs="Arial"/>
          <w:spacing w:val="1"/>
          <w:sz w:val="22"/>
          <w:szCs w:val="22"/>
          <w:lang w:val="id-ID"/>
        </w:rPr>
        <w:t>e</w:t>
      </w:r>
      <w:r w:rsidRPr="00326053">
        <w:rPr>
          <w:rFonts w:ascii="Arial" w:hAnsi="Arial" w:cs="Arial"/>
          <w:sz w:val="22"/>
          <w:szCs w:val="22"/>
          <w:lang w:val="id-ID"/>
        </w:rPr>
        <w:t>r</w:t>
      </w:r>
      <w:r w:rsidRPr="00326053">
        <w:rPr>
          <w:rFonts w:ascii="Arial" w:hAnsi="Arial" w:cs="Arial"/>
          <w:spacing w:val="-3"/>
          <w:sz w:val="22"/>
          <w:szCs w:val="22"/>
          <w:lang w:val="id-ID"/>
        </w:rPr>
        <w:t>ja</w:t>
      </w:r>
      <w:r w:rsidRPr="00326053">
        <w:rPr>
          <w:rFonts w:ascii="Arial" w:hAnsi="Arial" w:cs="Arial"/>
          <w:sz w:val="22"/>
          <w:szCs w:val="22"/>
          <w:lang w:val="id-ID"/>
        </w:rPr>
        <w:t>n</w:t>
      </w:r>
      <w:r w:rsidRPr="00326053">
        <w:rPr>
          <w:rFonts w:ascii="Arial" w:hAnsi="Arial" w:cs="Arial"/>
          <w:spacing w:val="1"/>
          <w:sz w:val="22"/>
          <w:szCs w:val="22"/>
          <w:lang w:val="id-ID"/>
        </w:rPr>
        <w:t>jia</w:t>
      </w:r>
      <w:r w:rsidRPr="00326053">
        <w:rPr>
          <w:rFonts w:ascii="Arial" w:hAnsi="Arial" w:cs="Arial"/>
          <w:sz w:val="22"/>
          <w:szCs w:val="22"/>
          <w:lang w:val="id-ID"/>
        </w:rPr>
        <w:t>n</w:t>
      </w:r>
      <w:r w:rsidR="0045263B" w:rsidRPr="00326053">
        <w:rPr>
          <w:rFonts w:ascii="Arial" w:hAnsi="Arial" w:cs="Arial"/>
          <w:sz w:val="22"/>
          <w:szCs w:val="22"/>
        </w:rPr>
        <w:t xml:space="preserve"> </w:t>
      </w:r>
      <w:r w:rsidRPr="00326053">
        <w:rPr>
          <w:rFonts w:ascii="Arial" w:hAnsi="Arial" w:cs="Arial"/>
          <w:sz w:val="22"/>
          <w:szCs w:val="22"/>
          <w:lang w:val="id-ID"/>
        </w:rPr>
        <w:t>k</w:t>
      </w:r>
      <w:r w:rsidRPr="00326053">
        <w:rPr>
          <w:rFonts w:ascii="Arial" w:hAnsi="Arial" w:cs="Arial"/>
          <w:spacing w:val="1"/>
          <w:sz w:val="22"/>
          <w:szCs w:val="22"/>
          <w:lang w:val="id-ID"/>
        </w:rPr>
        <w:t>e</w:t>
      </w:r>
      <w:r w:rsidRPr="00326053">
        <w:rPr>
          <w:rFonts w:ascii="Arial" w:hAnsi="Arial" w:cs="Arial"/>
          <w:sz w:val="22"/>
          <w:szCs w:val="22"/>
          <w:lang w:val="id-ID"/>
        </w:rPr>
        <w:t>r</w:t>
      </w:r>
      <w:r w:rsidRPr="00326053">
        <w:rPr>
          <w:rFonts w:ascii="Arial" w:hAnsi="Arial" w:cs="Arial"/>
          <w:spacing w:val="-3"/>
          <w:sz w:val="22"/>
          <w:szCs w:val="22"/>
          <w:lang w:val="id-ID"/>
        </w:rPr>
        <w:t>j</w:t>
      </w:r>
      <w:r w:rsidRPr="00326053">
        <w:rPr>
          <w:rFonts w:ascii="Arial" w:hAnsi="Arial" w:cs="Arial"/>
          <w:spacing w:val="1"/>
          <w:sz w:val="22"/>
          <w:szCs w:val="22"/>
          <w:lang w:val="id-ID"/>
        </w:rPr>
        <w:t>a</w:t>
      </w:r>
      <w:r w:rsidRPr="00326053">
        <w:rPr>
          <w:rFonts w:ascii="Arial" w:hAnsi="Arial" w:cs="Arial"/>
          <w:spacing w:val="-1"/>
          <w:sz w:val="22"/>
          <w:szCs w:val="22"/>
          <w:lang w:val="id-ID"/>
        </w:rPr>
        <w:t>s</w:t>
      </w:r>
      <w:r w:rsidRPr="00326053">
        <w:rPr>
          <w:rFonts w:ascii="Arial" w:hAnsi="Arial" w:cs="Arial"/>
          <w:spacing w:val="1"/>
          <w:sz w:val="22"/>
          <w:szCs w:val="22"/>
          <w:lang w:val="id-ID"/>
        </w:rPr>
        <w:t>am</w:t>
      </w:r>
      <w:r w:rsidRPr="00326053">
        <w:rPr>
          <w:rFonts w:ascii="Arial" w:hAnsi="Arial" w:cs="Arial"/>
          <w:sz w:val="22"/>
          <w:szCs w:val="22"/>
          <w:lang w:val="id-ID"/>
        </w:rPr>
        <w:t>a</w:t>
      </w:r>
      <w:r w:rsidR="0045263B" w:rsidRPr="00326053">
        <w:rPr>
          <w:rFonts w:ascii="Arial" w:hAnsi="Arial" w:cs="Arial"/>
          <w:sz w:val="22"/>
          <w:szCs w:val="22"/>
        </w:rPr>
        <w:t xml:space="preserve"> </w:t>
      </w:r>
      <w:r w:rsidRPr="00326053">
        <w:rPr>
          <w:rFonts w:ascii="Arial" w:hAnsi="Arial" w:cs="Arial"/>
          <w:spacing w:val="-3"/>
          <w:sz w:val="22"/>
          <w:szCs w:val="22"/>
          <w:lang w:val="id-ID"/>
        </w:rPr>
        <w:t>t</w:t>
      </w:r>
      <w:r w:rsidRPr="00326053">
        <w:rPr>
          <w:rFonts w:ascii="Arial" w:hAnsi="Arial" w:cs="Arial"/>
          <w:spacing w:val="1"/>
          <w:sz w:val="22"/>
          <w:szCs w:val="22"/>
          <w:lang w:val="id-ID"/>
        </w:rPr>
        <w:t>e</w:t>
      </w:r>
      <w:r w:rsidRPr="00326053">
        <w:rPr>
          <w:rFonts w:ascii="Arial" w:hAnsi="Arial" w:cs="Arial"/>
          <w:sz w:val="22"/>
          <w:szCs w:val="22"/>
          <w:lang w:val="id-ID"/>
        </w:rPr>
        <w:t>r</w:t>
      </w:r>
      <w:r w:rsidRPr="00326053">
        <w:rPr>
          <w:rFonts w:ascii="Arial" w:hAnsi="Arial" w:cs="Arial"/>
          <w:spacing w:val="-1"/>
          <w:sz w:val="22"/>
          <w:szCs w:val="22"/>
          <w:lang w:val="id-ID"/>
        </w:rPr>
        <w:t>s</w:t>
      </w:r>
      <w:r w:rsidRPr="00326053">
        <w:rPr>
          <w:rFonts w:ascii="Arial" w:hAnsi="Arial" w:cs="Arial"/>
          <w:spacing w:val="1"/>
          <w:sz w:val="22"/>
          <w:szCs w:val="22"/>
          <w:lang w:val="id-ID"/>
        </w:rPr>
        <w:t>e</w:t>
      </w:r>
      <w:r w:rsidRPr="00326053">
        <w:rPr>
          <w:rFonts w:ascii="Arial" w:hAnsi="Arial" w:cs="Arial"/>
          <w:sz w:val="22"/>
          <w:szCs w:val="22"/>
          <w:lang w:val="id-ID"/>
        </w:rPr>
        <w:t>nd</w:t>
      </w:r>
      <w:r w:rsidRPr="00326053">
        <w:rPr>
          <w:rFonts w:ascii="Arial" w:hAnsi="Arial" w:cs="Arial"/>
          <w:spacing w:val="1"/>
          <w:sz w:val="22"/>
          <w:szCs w:val="22"/>
          <w:lang w:val="id-ID"/>
        </w:rPr>
        <w:t>i</w:t>
      </w:r>
      <w:r w:rsidRPr="00326053">
        <w:rPr>
          <w:rFonts w:ascii="Arial" w:hAnsi="Arial" w:cs="Arial"/>
          <w:sz w:val="22"/>
          <w:szCs w:val="22"/>
          <w:lang w:val="id-ID"/>
        </w:rPr>
        <w:t>ri</w:t>
      </w:r>
      <w:r w:rsidR="0045263B" w:rsidRPr="00326053">
        <w:rPr>
          <w:rFonts w:ascii="Arial" w:hAnsi="Arial" w:cs="Arial"/>
          <w:sz w:val="22"/>
          <w:szCs w:val="22"/>
        </w:rPr>
        <w:t xml:space="preserve"> </w:t>
      </w:r>
      <w:r w:rsidRPr="00326053">
        <w:rPr>
          <w:rFonts w:ascii="Arial" w:hAnsi="Arial" w:cs="Arial"/>
          <w:spacing w:val="-8"/>
          <w:sz w:val="22"/>
          <w:szCs w:val="22"/>
          <w:lang w:val="id-ID"/>
        </w:rPr>
        <w:t>y</w:t>
      </w:r>
      <w:r w:rsidRPr="00326053">
        <w:rPr>
          <w:rFonts w:ascii="Arial" w:hAnsi="Arial" w:cs="Arial"/>
          <w:spacing w:val="1"/>
          <w:sz w:val="22"/>
          <w:szCs w:val="22"/>
          <w:lang w:val="id-ID"/>
        </w:rPr>
        <w:t>a</w:t>
      </w:r>
      <w:r w:rsidRPr="00326053">
        <w:rPr>
          <w:rFonts w:ascii="Arial" w:hAnsi="Arial" w:cs="Arial"/>
          <w:spacing w:val="4"/>
          <w:sz w:val="22"/>
          <w:szCs w:val="22"/>
          <w:lang w:val="id-ID"/>
        </w:rPr>
        <w:t>n</w:t>
      </w:r>
      <w:r w:rsidRPr="00326053">
        <w:rPr>
          <w:rFonts w:ascii="Arial" w:hAnsi="Arial" w:cs="Arial"/>
          <w:sz w:val="22"/>
          <w:szCs w:val="22"/>
          <w:lang w:val="id-ID"/>
        </w:rPr>
        <w:t xml:space="preserve">g </w:t>
      </w:r>
      <w:r w:rsidRPr="00326053">
        <w:rPr>
          <w:rFonts w:ascii="Arial" w:hAnsi="Arial" w:cs="Arial"/>
          <w:spacing w:val="1"/>
          <w:sz w:val="22"/>
          <w:szCs w:val="22"/>
          <w:lang w:val="id-ID"/>
        </w:rPr>
        <w:t>me</w:t>
      </w:r>
      <w:r w:rsidRPr="00326053">
        <w:rPr>
          <w:rFonts w:ascii="Arial" w:hAnsi="Arial" w:cs="Arial"/>
          <w:sz w:val="22"/>
          <w:szCs w:val="22"/>
          <w:lang w:val="id-ID"/>
        </w:rPr>
        <w:t>rup</w:t>
      </w:r>
      <w:r w:rsidRPr="00326053">
        <w:rPr>
          <w:rFonts w:ascii="Arial" w:hAnsi="Arial" w:cs="Arial"/>
          <w:spacing w:val="1"/>
          <w:sz w:val="22"/>
          <w:szCs w:val="22"/>
          <w:lang w:val="id-ID"/>
        </w:rPr>
        <w:t>a</w:t>
      </w:r>
      <w:r w:rsidRPr="00326053">
        <w:rPr>
          <w:rFonts w:ascii="Arial" w:hAnsi="Arial" w:cs="Arial"/>
          <w:sz w:val="22"/>
          <w:szCs w:val="22"/>
          <w:lang w:val="id-ID"/>
        </w:rPr>
        <w:t>k</w:t>
      </w:r>
      <w:r w:rsidRPr="00326053">
        <w:rPr>
          <w:rFonts w:ascii="Arial" w:hAnsi="Arial" w:cs="Arial"/>
          <w:spacing w:val="1"/>
          <w:sz w:val="22"/>
          <w:szCs w:val="22"/>
          <w:lang w:val="id-ID"/>
        </w:rPr>
        <w:t>a</w:t>
      </w:r>
      <w:r w:rsidRPr="00326053">
        <w:rPr>
          <w:rFonts w:ascii="Arial" w:hAnsi="Arial" w:cs="Arial"/>
          <w:sz w:val="22"/>
          <w:szCs w:val="22"/>
          <w:lang w:val="id-ID"/>
        </w:rPr>
        <w:t xml:space="preserve">n </w:t>
      </w:r>
      <w:r w:rsidRPr="00326053">
        <w:rPr>
          <w:rFonts w:ascii="Arial" w:hAnsi="Arial" w:cs="Arial"/>
          <w:spacing w:val="1"/>
          <w:sz w:val="22"/>
          <w:szCs w:val="22"/>
          <w:lang w:val="id-ID"/>
        </w:rPr>
        <w:t>a</w:t>
      </w:r>
      <w:r w:rsidRPr="00326053">
        <w:rPr>
          <w:rFonts w:ascii="Arial" w:hAnsi="Arial" w:cs="Arial"/>
          <w:sz w:val="22"/>
          <w:szCs w:val="22"/>
          <w:lang w:val="id-ID"/>
        </w:rPr>
        <w:t>dd</w:t>
      </w:r>
      <w:r w:rsidRPr="00326053">
        <w:rPr>
          <w:rFonts w:ascii="Arial" w:hAnsi="Arial" w:cs="Arial"/>
          <w:spacing w:val="1"/>
          <w:sz w:val="22"/>
          <w:szCs w:val="22"/>
          <w:lang w:val="id-ID"/>
        </w:rPr>
        <w:t>e</w:t>
      </w:r>
      <w:r w:rsidRPr="00326053">
        <w:rPr>
          <w:rFonts w:ascii="Arial" w:hAnsi="Arial" w:cs="Arial"/>
          <w:sz w:val="22"/>
          <w:szCs w:val="22"/>
          <w:lang w:val="id-ID"/>
        </w:rPr>
        <w:t>ndum</w:t>
      </w:r>
      <w:r w:rsidR="0045263B" w:rsidRPr="00326053">
        <w:rPr>
          <w:rFonts w:ascii="Arial" w:hAnsi="Arial" w:cs="Arial"/>
          <w:sz w:val="22"/>
          <w:szCs w:val="22"/>
        </w:rPr>
        <w:t xml:space="preserve"> </w:t>
      </w:r>
      <w:r w:rsidRPr="00326053">
        <w:rPr>
          <w:rFonts w:ascii="Arial" w:hAnsi="Arial" w:cs="Arial"/>
          <w:sz w:val="22"/>
          <w:szCs w:val="22"/>
          <w:lang w:val="id-ID"/>
        </w:rPr>
        <w:t>d</w:t>
      </w:r>
      <w:r w:rsidRPr="00326053">
        <w:rPr>
          <w:rFonts w:ascii="Arial" w:hAnsi="Arial" w:cs="Arial"/>
          <w:spacing w:val="1"/>
          <w:sz w:val="22"/>
          <w:szCs w:val="22"/>
          <w:lang w:val="id-ID"/>
        </w:rPr>
        <w:t>a</w:t>
      </w:r>
      <w:r w:rsidRPr="00326053">
        <w:rPr>
          <w:rFonts w:ascii="Arial" w:hAnsi="Arial" w:cs="Arial"/>
          <w:spacing w:val="-4"/>
          <w:sz w:val="22"/>
          <w:szCs w:val="22"/>
          <w:lang w:val="id-ID"/>
        </w:rPr>
        <w:t>r</w:t>
      </w:r>
      <w:r w:rsidRPr="00326053">
        <w:rPr>
          <w:rFonts w:ascii="Arial" w:hAnsi="Arial" w:cs="Arial"/>
          <w:sz w:val="22"/>
          <w:szCs w:val="22"/>
          <w:lang w:val="id-ID"/>
        </w:rPr>
        <w:t>i</w:t>
      </w:r>
      <w:r w:rsidR="0045263B" w:rsidRPr="00326053">
        <w:rPr>
          <w:rFonts w:ascii="Arial" w:hAnsi="Arial" w:cs="Arial"/>
          <w:sz w:val="22"/>
          <w:szCs w:val="22"/>
        </w:rPr>
        <w:t xml:space="preserve"> </w:t>
      </w:r>
      <w:r w:rsidRPr="00326053">
        <w:rPr>
          <w:rFonts w:ascii="Arial" w:hAnsi="Arial" w:cs="Arial"/>
          <w:sz w:val="22"/>
          <w:szCs w:val="22"/>
          <w:lang w:val="id-ID"/>
        </w:rPr>
        <w:t>p</w:t>
      </w:r>
      <w:r w:rsidRPr="00326053">
        <w:rPr>
          <w:rFonts w:ascii="Arial" w:hAnsi="Arial" w:cs="Arial"/>
          <w:spacing w:val="1"/>
          <w:sz w:val="22"/>
          <w:szCs w:val="22"/>
          <w:lang w:val="id-ID"/>
        </w:rPr>
        <w:t>e</w:t>
      </w:r>
      <w:r w:rsidRPr="00326053">
        <w:rPr>
          <w:rFonts w:ascii="Arial" w:hAnsi="Arial" w:cs="Arial"/>
          <w:spacing w:val="-4"/>
          <w:sz w:val="22"/>
          <w:szCs w:val="22"/>
          <w:lang w:val="id-ID"/>
        </w:rPr>
        <w:t>r</w:t>
      </w:r>
      <w:r w:rsidRPr="00326053">
        <w:rPr>
          <w:rFonts w:ascii="Arial" w:hAnsi="Arial" w:cs="Arial"/>
          <w:spacing w:val="1"/>
          <w:sz w:val="22"/>
          <w:szCs w:val="22"/>
          <w:lang w:val="id-ID"/>
        </w:rPr>
        <w:t>ja</w:t>
      </w:r>
      <w:r w:rsidRPr="00326053">
        <w:rPr>
          <w:rFonts w:ascii="Arial" w:hAnsi="Arial" w:cs="Arial"/>
          <w:sz w:val="22"/>
          <w:szCs w:val="22"/>
          <w:lang w:val="id-ID"/>
        </w:rPr>
        <w:t>n</w:t>
      </w:r>
      <w:r w:rsidRPr="00326053">
        <w:rPr>
          <w:rFonts w:ascii="Arial" w:hAnsi="Arial" w:cs="Arial"/>
          <w:spacing w:val="-3"/>
          <w:sz w:val="22"/>
          <w:szCs w:val="22"/>
          <w:lang w:val="id-ID"/>
        </w:rPr>
        <w:t>j</w:t>
      </w:r>
      <w:r w:rsidRPr="00326053">
        <w:rPr>
          <w:rFonts w:ascii="Arial" w:hAnsi="Arial" w:cs="Arial"/>
          <w:spacing w:val="1"/>
          <w:sz w:val="22"/>
          <w:szCs w:val="22"/>
          <w:lang w:val="id-ID"/>
        </w:rPr>
        <w:t>ia</w:t>
      </w:r>
      <w:r w:rsidRPr="00326053">
        <w:rPr>
          <w:rFonts w:ascii="Arial" w:hAnsi="Arial" w:cs="Arial"/>
          <w:sz w:val="22"/>
          <w:szCs w:val="22"/>
          <w:lang w:val="id-ID"/>
        </w:rPr>
        <w:t>n k</w:t>
      </w:r>
      <w:r w:rsidRPr="00326053">
        <w:rPr>
          <w:rFonts w:ascii="Arial" w:hAnsi="Arial" w:cs="Arial"/>
          <w:spacing w:val="1"/>
          <w:sz w:val="22"/>
          <w:szCs w:val="22"/>
          <w:lang w:val="id-ID"/>
        </w:rPr>
        <w:t>e</w:t>
      </w:r>
      <w:r w:rsidRPr="00326053">
        <w:rPr>
          <w:rFonts w:ascii="Arial" w:hAnsi="Arial" w:cs="Arial"/>
          <w:spacing w:val="-4"/>
          <w:sz w:val="22"/>
          <w:szCs w:val="22"/>
          <w:lang w:val="id-ID"/>
        </w:rPr>
        <w:t>r</w:t>
      </w:r>
      <w:r w:rsidRPr="00326053">
        <w:rPr>
          <w:rFonts w:ascii="Arial" w:hAnsi="Arial" w:cs="Arial"/>
          <w:spacing w:val="1"/>
          <w:sz w:val="22"/>
          <w:szCs w:val="22"/>
          <w:lang w:val="id-ID"/>
        </w:rPr>
        <w:t>ja</w:t>
      </w:r>
      <w:r w:rsidRPr="00326053">
        <w:rPr>
          <w:rFonts w:ascii="Arial" w:hAnsi="Arial" w:cs="Arial"/>
          <w:spacing w:val="-1"/>
          <w:sz w:val="22"/>
          <w:szCs w:val="22"/>
          <w:lang w:val="id-ID"/>
        </w:rPr>
        <w:t>s</w:t>
      </w:r>
      <w:r w:rsidRPr="00326053">
        <w:rPr>
          <w:rFonts w:ascii="Arial" w:hAnsi="Arial" w:cs="Arial"/>
          <w:spacing w:val="1"/>
          <w:sz w:val="22"/>
          <w:szCs w:val="22"/>
          <w:lang w:val="id-ID"/>
        </w:rPr>
        <w:t>a</w:t>
      </w:r>
      <w:r w:rsidRPr="00326053">
        <w:rPr>
          <w:rFonts w:ascii="Arial" w:hAnsi="Arial" w:cs="Arial"/>
          <w:spacing w:val="-3"/>
          <w:sz w:val="22"/>
          <w:szCs w:val="22"/>
          <w:lang w:val="id-ID"/>
        </w:rPr>
        <w:t>m</w:t>
      </w:r>
      <w:r w:rsidRPr="00326053">
        <w:rPr>
          <w:rFonts w:ascii="Arial" w:hAnsi="Arial" w:cs="Arial"/>
          <w:sz w:val="22"/>
          <w:szCs w:val="22"/>
          <w:lang w:val="id-ID"/>
        </w:rPr>
        <w:t>a</w:t>
      </w:r>
      <w:r w:rsidRPr="00326053">
        <w:rPr>
          <w:rFonts w:ascii="Arial" w:hAnsi="Arial" w:cs="Arial"/>
          <w:spacing w:val="1"/>
          <w:sz w:val="22"/>
          <w:szCs w:val="22"/>
          <w:lang w:val="id-ID"/>
        </w:rPr>
        <w:t xml:space="preserve"> i</w:t>
      </w:r>
      <w:r w:rsidRPr="00326053">
        <w:rPr>
          <w:rFonts w:ascii="Arial" w:hAnsi="Arial" w:cs="Arial"/>
          <w:sz w:val="22"/>
          <w:szCs w:val="22"/>
          <w:lang w:val="id-ID"/>
        </w:rPr>
        <w:t>n</w:t>
      </w:r>
      <w:r w:rsidRPr="00326053">
        <w:rPr>
          <w:rFonts w:ascii="Arial" w:hAnsi="Arial" w:cs="Arial"/>
          <w:spacing w:val="1"/>
          <w:sz w:val="22"/>
          <w:szCs w:val="22"/>
          <w:lang w:val="id-ID"/>
        </w:rPr>
        <w:t>i</w:t>
      </w:r>
      <w:r w:rsidRPr="00326053">
        <w:rPr>
          <w:rFonts w:ascii="Arial" w:hAnsi="Arial" w:cs="Arial"/>
          <w:sz w:val="22"/>
          <w:szCs w:val="22"/>
          <w:lang w:val="id-ID"/>
        </w:rPr>
        <w:t>.</w:t>
      </w:r>
    </w:p>
    <w:p w14:paraId="56C64513" w14:textId="77777777" w:rsidR="00124DF0" w:rsidRDefault="00124DF0" w:rsidP="00124DF0">
      <w:pPr>
        <w:spacing w:line="276" w:lineRule="auto"/>
        <w:ind w:right="75"/>
        <w:jc w:val="both"/>
        <w:rPr>
          <w:rFonts w:ascii="Arial" w:hAnsi="Arial" w:cs="Arial"/>
          <w:sz w:val="22"/>
          <w:szCs w:val="22"/>
          <w:lang w:val="id-ID"/>
        </w:rPr>
      </w:pPr>
    </w:p>
    <w:p w14:paraId="58CE937E" w14:textId="77777777" w:rsidR="00124DF0" w:rsidRDefault="00124DF0" w:rsidP="00124DF0">
      <w:pPr>
        <w:spacing w:line="276" w:lineRule="auto"/>
        <w:ind w:right="75"/>
        <w:jc w:val="both"/>
        <w:rPr>
          <w:rFonts w:ascii="Arial" w:hAnsi="Arial" w:cs="Arial"/>
          <w:sz w:val="22"/>
          <w:szCs w:val="22"/>
          <w:lang w:val="id-ID"/>
        </w:rPr>
      </w:pPr>
    </w:p>
    <w:p w14:paraId="127C1E83" w14:textId="77777777" w:rsidR="00124DF0" w:rsidRPr="00124DF0" w:rsidRDefault="00124DF0" w:rsidP="00124DF0">
      <w:pPr>
        <w:spacing w:line="276" w:lineRule="auto"/>
        <w:ind w:right="75"/>
        <w:jc w:val="both"/>
        <w:rPr>
          <w:rFonts w:ascii="Arial" w:hAnsi="Arial" w:cs="Arial"/>
          <w:sz w:val="22"/>
          <w:szCs w:val="22"/>
          <w:lang w:val="id-ID"/>
        </w:rPr>
      </w:pPr>
    </w:p>
    <w:bookmarkEnd w:id="0"/>
    <w:p w14:paraId="0D2EAC8E" w14:textId="77777777" w:rsidR="00617258" w:rsidRPr="00326053" w:rsidRDefault="00617258" w:rsidP="00326053">
      <w:pPr>
        <w:spacing w:line="276" w:lineRule="auto"/>
        <w:rPr>
          <w:rFonts w:ascii="Arial" w:hAnsi="Arial" w:cs="Arial"/>
          <w:sz w:val="22"/>
          <w:szCs w:val="22"/>
        </w:rPr>
      </w:pPr>
    </w:p>
    <w:p w14:paraId="529E7E8E" w14:textId="6326F89C" w:rsidR="00722F0E" w:rsidRPr="00326053" w:rsidRDefault="0084601F" w:rsidP="00326053">
      <w:pPr>
        <w:spacing w:line="276" w:lineRule="auto"/>
        <w:jc w:val="center"/>
        <w:rPr>
          <w:rFonts w:ascii="Arial" w:hAnsi="Arial" w:cs="Arial"/>
          <w:b/>
          <w:sz w:val="22"/>
          <w:szCs w:val="22"/>
        </w:rPr>
      </w:pPr>
      <w:r w:rsidRPr="00326053">
        <w:rPr>
          <w:rFonts w:ascii="Arial" w:hAnsi="Arial" w:cs="Arial"/>
          <w:b/>
          <w:sz w:val="22"/>
          <w:szCs w:val="22"/>
          <w:lang w:val="id-ID"/>
        </w:rPr>
        <w:t xml:space="preserve">PASAL </w:t>
      </w:r>
      <w:r w:rsidR="007750F1" w:rsidRPr="00326053">
        <w:rPr>
          <w:rFonts w:ascii="Arial" w:hAnsi="Arial" w:cs="Arial"/>
          <w:b/>
          <w:sz w:val="22"/>
          <w:szCs w:val="22"/>
        </w:rPr>
        <w:t>11</w:t>
      </w:r>
    </w:p>
    <w:p w14:paraId="2569E58E" w14:textId="77777777" w:rsidR="00722F0E" w:rsidRPr="00326053" w:rsidRDefault="00722F0E" w:rsidP="00326053">
      <w:pPr>
        <w:spacing w:line="276" w:lineRule="auto"/>
        <w:jc w:val="center"/>
        <w:rPr>
          <w:rFonts w:ascii="Arial" w:hAnsi="Arial" w:cs="Arial"/>
          <w:b/>
          <w:sz w:val="22"/>
          <w:szCs w:val="22"/>
          <w:lang w:val="id-ID"/>
        </w:rPr>
      </w:pPr>
      <w:r w:rsidRPr="00326053">
        <w:rPr>
          <w:rFonts w:ascii="Arial" w:hAnsi="Arial" w:cs="Arial"/>
          <w:b/>
          <w:sz w:val="22"/>
          <w:szCs w:val="22"/>
          <w:lang w:val="id-ID"/>
        </w:rPr>
        <w:t xml:space="preserve">LAIN-LAIN </w:t>
      </w:r>
    </w:p>
    <w:p w14:paraId="751BDF3B" w14:textId="14302FCB" w:rsidR="00112420" w:rsidRPr="00326053" w:rsidRDefault="00722F0E" w:rsidP="00326053">
      <w:pPr>
        <w:spacing w:after="200" w:line="276" w:lineRule="auto"/>
        <w:ind w:left="142"/>
        <w:jc w:val="both"/>
        <w:rPr>
          <w:rFonts w:ascii="Arial" w:hAnsi="Arial" w:cs="Arial"/>
          <w:sz w:val="22"/>
          <w:szCs w:val="22"/>
          <w:lang w:val="id-ID"/>
        </w:rPr>
      </w:pPr>
      <w:proofErr w:type="spellStart"/>
      <w:r w:rsidRPr="00326053">
        <w:rPr>
          <w:rFonts w:ascii="Arial" w:hAnsi="Arial" w:cs="Arial"/>
          <w:sz w:val="22"/>
          <w:szCs w:val="22"/>
        </w:rPr>
        <w:t>Seluruh</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informasi</w:t>
      </w:r>
      <w:proofErr w:type="spellEnd"/>
      <w:r w:rsidR="0045263B" w:rsidRPr="00326053">
        <w:rPr>
          <w:rFonts w:ascii="Arial" w:hAnsi="Arial" w:cs="Arial"/>
          <w:sz w:val="22"/>
          <w:szCs w:val="22"/>
        </w:rPr>
        <w:t xml:space="preserve"> </w:t>
      </w:r>
      <w:r w:rsidRPr="00326053">
        <w:rPr>
          <w:rFonts w:ascii="Arial" w:hAnsi="Arial" w:cs="Arial"/>
          <w:sz w:val="22"/>
          <w:szCs w:val="22"/>
        </w:rPr>
        <w:t xml:space="preserve">dan data </w:t>
      </w:r>
      <w:proofErr w:type="spellStart"/>
      <w:r w:rsidRPr="00326053">
        <w:rPr>
          <w:rFonts w:ascii="Arial" w:hAnsi="Arial" w:cs="Arial"/>
          <w:sz w:val="22"/>
          <w:szCs w:val="22"/>
        </w:rPr>
        <w:t>keuangan</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sehubungan</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dengan</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perjanjian</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kerjasama</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ini</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harus</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dijaga</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kerahasiaannya</w:t>
      </w:r>
      <w:proofErr w:type="spellEnd"/>
      <w:r w:rsidRPr="00326053">
        <w:rPr>
          <w:rFonts w:ascii="Arial" w:hAnsi="Arial" w:cs="Arial"/>
          <w:sz w:val="22"/>
          <w:szCs w:val="22"/>
        </w:rPr>
        <w:t xml:space="preserve">. PIHAK KEDUA </w:t>
      </w:r>
      <w:proofErr w:type="spellStart"/>
      <w:r w:rsidRPr="00326053">
        <w:rPr>
          <w:rFonts w:ascii="Arial" w:hAnsi="Arial" w:cs="Arial"/>
          <w:sz w:val="22"/>
          <w:szCs w:val="22"/>
        </w:rPr>
        <w:t>sepakat</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untuk</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tidak</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memberitahukan</w:t>
      </w:r>
      <w:proofErr w:type="spellEnd"/>
      <w:r w:rsidR="0045263B" w:rsidRPr="00326053">
        <w:rPr>
          <w:rFonts w:ascii="Arial" w:hAnsi="Arial" w:cs="Arial"/>
          <w:sz w:val="22"/>
          <w:szCs w:val="22"/>
        </w:rPr>
        <w:t xml:space="preserve"> </w:t>
      </w:r>
      <w:r w:rsidRPr="00326053">
        <w:rPr>
          <w:rFonts w:ascii="Arial" w:hAnsi="Arial" w:cs="Arial"/>
          <w:sz w:val="22"/>
          <w:szCs w:val="22"/>
        </w:rPr>
        <w:t>dan</w:t>
      </w:r>
      <w:r w:rsidR="0045263B" w:rsidRPr="00326053">
        <w:rPr>
          <w:rFonts w:ascii="Arial" w:hAnsi="Arial" w:cs="Arial"/>
          <w:sz w:val="22"/>
          <w:szCs w:val="22"/>
        </w:rPr>
        <w:t xml:space="preserve"> </w:t>
      </w:r>
      <w:proofErr w:type="spellStart"/>
      <w:r w:rsidRPr="00326053">
        <w:rPr>
          <w:rFonts w:ascii="Arial" w:hAnsi="Arial" w:cs="Arial"/>
          <w:sz w:val="22"/>
          <w:szCs w:val="22"/>
        </w:rPr>
        <w:t>atau</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menberi</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sebagian</w:t>
      </w:r>
      <w:proofErr w:type="spellEnd"/>
      <w:r w:rsidRPr="00326053">
        <w:rPr>
          <w:rFonts w:ascii="Arial" w:hAnsi="Arial" w:cs="Arial"/>
          <w:sz w:val="22"/>
          <w:szCs w:val="22"/>
        </w:rPr>
        <w:t xml:space="preserve"> data </w:t>
      </w:r>
      <w:proofErr w:type="spellStart"/>
      <w:r w:rsidRPr="00326053">
        <w:rPr>
          <w:rFonts w:ascii="Arial" w:hAnsi="Arial" w:cs="Arial"/>
          <w:sz w:val="22"/>
          <w:szCs w:val="22"/>
        </w:rPr>
        <w:t>atau</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seluruhnya</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kepada</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pihak</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lain</w:t>
      </w:r>
      <w:proofErr w:type="spellEnd"/>
      <w:r w:rsidRPr="00326053">
        <w:rPr>
          <w:rFonts w:ascii="Arial" w:hAnsi="Arial" w:cs="Arial"/>
          <w:sz w:val="22"/>
          <w:szCs w:val="22"/>
        </w:rPr>
        <w:t xml:space="preserve">, </w:t>
      </w:r>
      <w:proofErr w:type="spellStart"/>
      <w:r w:rsidRPr="00326053">
        <w:rPr>
          <w:rFonts w:ascii="Arial" w:hAnsi="Arial" w:cs="Arial"/>
          <w:sz w:val="22"/>
          <w:szCs w:val="22"/>
        </w:rPr>
        <w:t>kecuali</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atas</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persetujuan</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tertulis</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dari</w:t>
      </w:r>
      <w:proofErr w:type="spellEnd"/>
      <w:r w:rsidRPr="00326053">
        <w:rPr>
          <w:rFonts w:ascii="Arial" w:hAnsi="Arial" w:cs="Arial"/>
          <w:sz w:val="22"/>
          <w:szCs w:val="22"/>
        </w:rPr>
        <w:t xml:space="preserve"> PIHAK PERTAMA dan PIHAK KEDUA.</w:t>
      </w:r>
    </w:p>
    <w:p w14:paraId="2017AC4F" w14:textId="1690546A" w:rsidR="00890B87" w:rsidRPr="00326053" w:rsidRDefault="00890B87" w:rsidP="00326053">
      <w:pPr>
        <w:tabs>
          <w:tab w:val="left" w:pos="1021"/>
        </w:tabs>
        <w:spacing w:line="276" w:lineRule="auto"/>
        <w:rPr>
          <w:rFonts w:ascii="Arial" w:hAnsi="Arial" w:cs="Arial"/>
          <w:sz w:val="22"/>
          <w:szCs w:val="22"/>
          <w:lang w:val="id-ID"/>
        </w:rPr>
      </w:pPr>
    </w:p>
    <w:p w14:paraId="7E521188" w14:textId="00034CD7" w:rsidR="00152E34" w:rsidRPr="00326053" w:rsidRDefault="00152E34" w:rsidP="00326053">
      <w:pPr>
        <w:spacing w:line="276" w:lineRule="auto"/>
        <w:ind w:right="-46"/>
        <w:contextualSpacing/>
        <w:jc w:val="center"/>
        <w:rPr>
          <w:rFonts w:ascii="Arial" w:hAnsi="Arial" w:cs="Arial"/>
          <w:sz w:val="22"/>
          <w:szCs w:val="22"/>
        </w:rPr>
      </w:pPr>
      <w:r w:rsidRPr="00326053">
        <w:rPr>
          <w:rFonts w:ascii="Arial" w:hAnsi="Arial" w:cs="Arial"/>
          <w:b/>
          <w:spacing w:val="1"/>
          <w:sz w:val="22"/>
          <w:szCs w:val="22"/>
        </w:rPr>
        <w:t>P</w:t>
      </w:r>
      <w:r w:rsidRPr="00326053">
        <w:rPr>
          <w:rFonts w:ascii="Arial" w:hAnsi="Arial" w:cs="Arial"/>
          <w:b/>
          <w:spacing w:val="-1"/>
          <w:sz w:val="22"/>
          <w:szCs w:val="22"/>
        </w:rPr>
        <w:t>ASAL</w:t>
      </w:r>
      <w:r w:rsidR="007750F1" w:rsidRPr="00326053">
        <w:rPr>
          <w:rFonts w:ascii="Arial" w:hAnsi="Arial" w:cs="Arial"/>
          <w:b/>
          <w:spacing w:val="-1"/>
          <w:sz w:val="22"/>
          <w:szCs w:val="22"/>
        </w:rPr>
        <w:t xml:space="preserve"> </w:t>
      </w:r>
      <w:r w:rsidR="007750F1" w:rsidRPr="00326053">
        <w:rPr>
          <w:rFonts w:ascii="Arial" w:hAnsi="Arial" w:cs="Arial"/>
          <w:b/>
          <w:sz w:val="22"/>
          <w:szCs w:val="22"/>
        </w:rPr>
        <w:t>12</w:t>
      </w:r>
    </w:p>
    <w:p w14:paraId="2D779820" w14:textId="77777777" w:rsidR="00152E34" w:rsidRPr="00326053" w:rsidRDefault="00152E34" w:rsidP="00326053">
      <w:pPr>
        <w:spacing w:line="276" w:lineRule="auto"/>
        <w:ind w:right="-46"/>
        <w:contextualSpacing/>
        <w:jc w:val="center"/>
        <w:rPr>
          <w:rFonts w:ascii="Arial" w:hAnsi="Arial" w:cs="Arial"/>
          <w:sz w:val="22"/>
          <w:szCs w:val="22"/>
          <w:lang w:val="id-ID"/>
        </w:rPr>
      </w:pPr>
      <w:r w:rsidRPr="00326053">
        <w:rPr>
          <w:rFonts w:ascii="Arial" w:hAnsi="Arial" w:cs="Arial"/>
          <w:b/>
          <w:spacing w:val="1"/>
          <w:sz w:val="22"/>
          <w:szCs w:val="22"/>
        </w:rPr>
        <w:t>P</w:t>
      </w:r>
      <w:r w:rsidRPr="00326053">
        <w:rPr>
          <w:rFonts w:ascii="Arial" w:hAnsi="Arial" w:cs="Arial"/>
          <w:b/>
          <w:sz w:val="22"/>
          <w:szCs w:val="22"/>
        </w:rPr>
        <w:t>E</w:t>
      </w:r>
      <w:r w:rsidRPr="00326053">
        <w:rPr>
          <w:rFonts w:ascii="Arial" w:hAnsi="Arial" w:cs="Arial"/>
          <w:b/>
          <w:spacing w:val="-1"/>
          <w:sz w:val="22"/>
          <w:szCs w:val="22"/>
        </w:rPr>
        <w:t>NU</w:t>
      </w:r>
      <w:r w:rsidRPr="00326053">
        <w:rPr>
          <w:rFonts w:ascii="Arial" w:hAnsi="Arial" w:cs="Arial"/>
          <w:b/>
          <w:sz w:val="22"/>
          <w:szCs w:val="22"/>
          <w:lang w:val="id-ID"/>
        </w:rPr>
        <w:t>TUP</w:t>
      </w:r>
    </w:p>
    <w:p w14:paraId="7454F936" w14:textId="77777777" w:rsidR="00152E34" w:rsidRPr="00326053" w:rsidRDefault="00152E34" w:rsidP="00326053">
      <w:pPr>
        <w:spacing w:after="200" w:line="276" w:lineRule="auto"/>
        <w:ind w:left="119" w:right="91"/>
        <w:contextualSpacing/>
        <w:jc w:val="both"/>
        <w:rPr>
          <w:rFonts w:ascii="Arial" w:hAnsi="Arial" w:cs="Arial"/>
          <w:spacing w:val="1"/>
          <w:sz w:val="22"/>
          <w:szCs w:val="22"/>
          <w:lang w:val="id-ID"/>
        </w:rPr>
      </w:pPr>
      <w:proofErr w:type="spellStart"/>
      <w:r w:rsidRPr="00326053">
        <w:rPr>
          <w:rFonts w:ascii="Arial" w:hAnsi="Arial" w:cs="Arial"/>
          <w:spacing w:val="-1"/>
          <w:sz w:val="22"/>
          <w:szCs w:val="22"/>
        </w:rPr>
        <w:t>P</w:t>
      </w:r>
      <w:r w:rsidRPr="00326053">
        <w:rPr>
          <w:rFonts w:ascii="Arial" w:hAnsi="Arial" w:cs="Arial"/>
          <w:spacing w:val="1"/>
          <w:sz w:val="22"/>
          <w:szCs w:val="22"/>
        </w:rPr>
        <w:t>e</w:t>
      </w:r>
      <w:r w:rsidRPr="00326053">
        <w:rPr>
          <w:rFonts w:ascii="Arial" w:hAnsi="Arial" w:cs="Arial"/>
          <w:sz w:val="22"/>
          <w:szCs w:val="22"/>
        </w:rPr>
        <w:t>r</w:t>
      </w:r>
      <w:r w:rsidRPr="00326053">
        <w:rPr>
          <w:rFonts w:ascii="Arial" w:hAnsi="Arial" w:cs="Arial"/>
          <w:spacing w:val="1"/>
          <w:sz w:val="22"/>
          <w:szCs w:val="22"/>
        </w:rPr>
        <w:t>ja</w:t>
      </w:r>
      <w:r w:rsidRPr="00326053">
        <w:rPr>
          <w:rFonts w:ascii="Arial" w:hAnsi="Arial" w:cs="Arial"/>
          <w:sz w:val="22"/>
          <w:szCs w:val="22"/>
        </w:rPr>
        <w:t>n</w:t>
      </w:r>
      <w:r w:rsidRPr="00326053">
        <w:rPr>
          <w:rFonts w:ascii="Arial" w:hAnsi="Arial" w:cs="Arial"/>
          <w:spacing w:val="1"/>
          <w:sz w:val="22"/>
          <w:szCs w:val="22"/>
        </w:rPr>
        <w:t>j</w:t>
      </w:r>
      <w:r w:rsidRPr="00326053">
        <w:rPr>
          <w:rFonts w:ascii="Arial" w:hAnsi="Arial" w:cs="Arial"/>
          <w:spacing w:val="-3"/>
          <w:sz w:val="22"/>
          <w:szCs w:val="22"/>
        </w:rPr>
        <w:t>i</w:t>
      </w:r>
      <w:r w:rsidRPr="00326053">
        <w:rPr>
          <w:rFonts w:ascii="Arial" w:hAnsi="Arial" w:cs="Arial"/>
          <w:spacing w:val="1"/>
          <w:sz w:val="22"/>
          <w:szCs w:val="22"/>
        </w:rPr>
        <w:t>a</w:t>
      </w:r>
      <w:r w:rsidRPr="00326053">
        <w:rPr>
          <w:rFonts w:ascii="Arial" w:hAnsi="Arial" w:cs="Arial"/>
          <w:sz w:val="22"/>
          <w:szCs w:val="22"/>
        </w:rPr>
        <w:t>n</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k</w:t>
      </w:r>
      <w:r w:rsidRPr="00326053">
        <w:rPr>
          <w:rFonts w:ascii="Arial" w:hAnsi="Arial" w:cs="Arial"/>
          <w:spacing w:val="1"/>
          <w:sz w:val="22"/>
          <w:szCs w:val="22"/>
        </w:rPr>
        <w:t>e</w:t>
      </w:r>
      <w:r w:rsidRPr="00326053">
        <w:rPr>
          <w:rFonts w:ascii="Arial" w:hAnsi="Arial" w:cs="Arial"/>
          <w:spacing w:val="-4"/>
          <w:sz w:val="22"/>
          <w:szCs w:val="22"/>
        </w:rPr>
        <w:t>r</w:t>
      </w:r>
      <w:r w:rsidRPr="00326053">
        <w:rPr>
          <w:rFonts w:ascii="Arial" w:hAnsi="Arial" w:cs="Arial"/>
          <w:spacing w:val="1"/>
          <w:sz w:val="22"/>
          <w:szCs w:val="22"/>
        </w:rPr>
        <w:t>ja</w:t>
      </w:r>
      <w:r w:rsidRPr="00326053">
        <w:rPr>
          <w:rFonts w:ascii="Arial" w:hAnsi="Arial" w:cs="Arial"/>
          <w:spacing w:val="-1"/>
          <w:sz w:val="22"/>
          <w:szCs w:val="22"/>
        </w:rPr>
        <w:t>s</w:t>
      </w:r>
      <w:r w:rsidRPr="00326053">
        <w:rPr>
          <w:rFonts w:ascii="Arial" w:hAnsi="Arial" w:cs="Arial"/>
          <w:spacing w:val="1"/>
          <w:sz w:val="22"/>
          <w:szCs w:val="22"/>
        </w:rPr>
        <w:t>a</w:t>
      </w:r>
      <w:r w:rsidRPr="00326053">
        <w:rPr>
          <w:rFonts w:ascii="Arial" w:hAnsi="Arial" w:cs="Arial"/>
          <w:spacing w:val="-3"/>
          <w:sz w:val="22"/>
          <w:szCs w:val="22"/>
        </w:rPr>
        <w:t>m</w:t>
      </w:r>
      <w:r w:rsidRPr="00326053">
        <w:rPr>
          <w:rFonts w:ascii="Arial" w:hAnsi="Arial" w:cs="Arial"/>
          <w:sz w:val="22"/>
          <w:szCs w:val="22"/>
        </w:rPr>
        <w:t>a</w:t>
      </w:r>
      <w:proofErr w:type="spellEnd"/>
      <w:r w:rsidR="0045263B" w:rsidRPr="00326053">
        <w:rPr>
          <w:rFonts w:ascii="Arial" w:hAnsi="Arial" w:cs="Arial"/>
          <w:sz w:val="22"/>
          <w:szCs w:val="22"/>
        </w:rPr>
        <w:t xml:space="preserve"> </w:t>
      </w:r>
      <w:proofErr w:type="spellStart"/>
      <w:r w:rsidRPr="00326053">
        <w:rPr>
          <w:rFonts w:ascii="Arial" w:hAnsi="Arial" w:cs="Arial"/>
          <w:spacing w:val="1"/>
          <w:sz w:val="22"/>
          <w:szCs w:val="22"/>
        </w:rPr>
        <w:t>i</w:t>
      </w:r>
      <w:r w:rsidRPr="00326053">
        <w:rPr>
          <w:rFonts w:ascii="Arial" w:hAnsi="Arial" w:cs="Arial"/>
          <w:spacing w:val="-4"/>
          <w:sz w:val="22"/>
          <w:szCs w:val="22"/>
        </w:rPr>
        <w:t>n</w:t>
      </w:r>
      <w:r w:rsidRPr="00326053">
        <w:rPr>
          <w:rFonts w:ascii="Arial" w:hAnsi="Arial" w:cs="Arial"/>
          <w:sz w:val="22"/>
          <w:szCs w:val="22"/>
        </w:rPr>
        <w:t>i</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d</w:t>
      </w:r>
      <w:r w:rsidRPr="00326053">
        <w:rPr>
          <w:rFonts w:ascii="Arial" w:hAnsi="Arial" w:cs="Arial"/>
          <w:spacing w:val="1"/>
          <w:sz w:val="22"/>
          <w:szCs w:val="22"/>
        </w:rPr>
        <w:t>i</w:t>
      </w:r>
      <w:r w:rsidRPr="00326053">
        <w:rPr>
          <w:rFonts w:ascii="Arial" w:hAnsi="Arial" w:cs="Arial"/>
          <w:sz w:val="22"/>
          <w:szCs w:val="22"/>
        </w:rPr>
        <w:t>bu</w:t>
      </w:r>
      <w:r w:rsidRPr="00326053">
        <w:rPr>
          <w:rFonts w:ascii="Arial" w:hAnsi="Arial" w:cs="Arial"/>
          <w:spacing w:val="-3"/>
          <w:sz w:val="22"/>
          <w:szCs w:val="22"/>
        </w:rPr>
        <w:t>a</w:t>
      </w:r>
      <w:r w:rsidRPr="00326053">
        <w:rPr>
          <w:rFonts w:ascii="Arial" w:hAnsi="Arial" w:cs="Arial"/>
          <w:sz w:val="22"/>
          <w:szCs w:val="22"/>
        </w:rPr>
        <w:t>t</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r</w:t>
      </w:r>
      <w:r w:rsidRPr="00326053">
        <w:rPr>
          <w:rFonts w:ascii="Arial" w:hAnsi="Arial" w:cs="Arial"/>
          <w:spacing w:val="1"/>
          <w:sz w:val="22"/>
          <w:szCs w:val="22"/>
        </w:rPr>
        <w:t>a</w:t>
      </w:r>
      <w:r w:rsidRPr="00326053">
        <w:rPr>
          <w:rFonts w:ascii="Arial" w:hAnsi="Arial" w:cs="Arial"/>
          <w:sz w:val="22"/>
          <w:szCs w:val="22"/>
        </w:rPr>
        <w:t>n</w:t>
      </w:r>
      <w:r w:rsidRPr="00326053">
        <w:rPr>
          <w:rFonts w:ascii="Arial" w:hAnsi="Arial" w:cs="Arial"/>
          <w:spacing w:val="-4"/>
          <w:sz w:val="22"/>
          <w:szCs w:val="22"/>
        </w:rPr>
        <w:t>g</w:t>
      </w:r>
      <w:r w:rsidRPr="00326053">
        <w:rPr>
          <w:rFonts w:ascii="Arial" w:hAnsi="Arial" w:cs="Arial"/>
          <w:sz w:val="22"/>
          <w:szCs w:val="22"/>
        </w:rPr>
        <w:t>k</w:t>
      </w:r>
      <w:r w:rsidRPr="00326053">
        <w:rPr>
          <w:rFonts w:ascii="Arial" w:hAnsi="Arial" w:cs="Arial"/>
          <w:spacing w:val="1"/>
          <w:sz w:val="22"/>
          <w:szCs w:val="22"/>
        </w:rPr>
        <w:t>a</w:t>
      </w:r>
      <w:r w:rsidRPr="00326053">
        <w:rPr>
          <w:rFonts w:ascii="Arial" w:hAnsi="Arial" w:cs="Arial"/>
          <w:sz w:val="22"/>
          <w:szCs w:val="22"/>
        </w:rPr>
        <w:t>p</w:t>
      </w:r>
      <w:proofErr w:type="spellEnd"/>
      <w:r w:rsidR="0045263B" w:rsidRPr="00326053">
        <w:rPr>
          <w:rFonts w:ascii="Arial" w:hAnsi="Arial" w:cs="Arial"/>
          <w:sz w:val="22"/>
          <w:szCs w:val="22"/>
        </w:rPr>
        <w:t xml:space="preserve"> </w:t>
      </w:r>
      <w:r w:rsidRPr="00326053">
        <w:rPr>
          <w:rFonts w:ascii="Arial" w:hAnsi="Arial" w:cs="Arial"/>
          <w:sz w:val="22"/>
          <w:szCs w:val="22"/>
        </w:rPr>
        <w:t>2</w:t>
      </w:r>
      <w:r w:rsidR="0045263B" w:rsidRPr="00326053">
        <w:rPr>
          <w:rFonts w:ascii="Arial" w:hAnsi="Arial" w:cs="Arial"/>
          <w:sz w:val="22"/>
          <w:szCs w:val="22"/>
        </w:rPr>
        <w:t xml:space="preserve"> </w:t>
      </w:r>
      <w:r w:rsidRPr="00326053">
        <w:rPr>
          <w:rFonts w:ascii="Arial" w:hAnsi="Arial" w:cs="Arial"/>
          <w:sz w:val="22"/>
          <w:szCs w:val="22"/>
        </w:rPr>
        <w:t>(du</w:t>
      </w:r>
      <w:r w:rsidRPr="00326053">
        <w:rPr>
          <w:rFonts w:ascii="Arial" w:hAnsi="Arial" w:cs="Arial"/>
          <w:spacing w:val="1"/>
          <w:sz w:val="22"/>
          <w:szCs w:val="22"/>
        </w:rPr>
        <w:t>a</w:t>
      </w:r>
      <w:r w:rsidRPr="00326053">
        <w:rPr>
          <w:rFonts w:ascii="Arial" w:hAnsi="Arial" w:cs="Arial"/>
          <w:sz w:val="22"/>
          <w:szCs w:val="22"/>
        </w:rPr>
        <w:t>)</w:t>
      </w:r>
      <w:r w:rsidR="0045263B" w:rsidRPr="00326053">
        <w:rPr>
          <w:rFonts w:ascii="Arial" w:hAnsi="Arial" w:cs="Arial"/>
          <w:sz w:val="22"/>
          <w:szCs w:val="22"/>
        </w:rPr>
        <w:t xml:space="preserve"> </w:t>
      </w:r>
      <w:r w:rsidRPr="00326053">
        <w:rPr>
          <w:rFonts w:ascii="Arial" w:hAnsi="Arial" w:cs="Arial"/>
          <w:sz w:val="22"/>
          <w:szCs w:val="22"/>
        </w:rPr>
        <w:t>d</w:t>
      </w:r>
      <w:r w:rsidRPr="00326053">
        <w:rPr>
          <w:rFonts w:ascii="Arial" w:hAnsi="Arial" w:cs="Arial"/>
          <w:spacing w:val="1"/>
          <w:sz w:val="22"/>
          <w:szCs w:val="22"/>
        </w:rPr>
        <w:t>a</w:t>
      </w:r>
      <w:r w:rsidRPr="00326053">
        <w:rPr>
          <w:rFonts w:ascii="Arial" w:hAnsi="Arial" w:cs="Arial"/>
          <w:sz w:val="22"/>
          <w:szCs w:val="22"/>
        </w:rPr>
        <w:t>n</w:t>
      </w:r>
      <w:r w:rsidR="0045263B" w:rsidRPr="00326053">
        <w:rPr>
          <w:rFonts w:ascii="Arial" w:hAnsi="Arial" w:cs="Arial"/>
          <w:sz w:val="22"/>
          <w:szCs w:val="22"/>
        </w:rPr>
        <w:t xml:space="preserve"> </w:t>
      </w:r>
      <w:proofErr w:type="spellStart"/>
      <w:r w:rsidRPr="00326053">
        <w:rPr>
          <w:rFonts w:ascii="Arial" w:hAnsi="Arial" w:cs="Arial"/>
          <w:spacing w:val="-4"/>
          <w:sz w:val="22"/>
          <w:szCs w:val="22"/>
        </w:rPr>
        <w:t>b</w:t>
      </w:r>
      <w:r w:rsidRPr="00326053">
        <w:rPr>
          <w:rFonts w:ascii="Arial" w:hAnsi="Arial" w:cs="Arial"/>
          <w:spacing w:val="1"/>
          <w:sz w:val="22"/>
          <w:szCs w:val="22"/>
        </w:rPr>
        <w:t>e</w:t>
      </w:r>
      <w:r w:rsidRPr="00326053">
        <w:rPr>
          <w:rFonts w:ascii="Arial" w:hAnsi="Arial" w:cs="Arial"/>
          <w:sz w:val="22"/>
          <w:szCs w:val="22"/>
        </w:rPr>
        <w:t>r</w:t>
      </w:r>
      <w:r w:rsidRPr="00326053">
        <w:rPr>
          <w:rFonts w:ascii="Arial" w:hAnsi="Arial" w:cs="Arial"/>
          <w:spacing w:val="1"/>
          <w:sz w:val="22"/>
          <w:szCs w:val="22"/>
        </w:rPr>
        <w:t>m</w:t>
      </w:r>
      <w:r w:rsidRPr="00326053">
        <w:rPr>
          <w:rFonts w:ascii="Arial" w:hAnsi="Arial" w:cs="Arial"/>
          <w:spacing w:val="-3"/>
          <w:sz w:val="22"/>
          <w:szCs w:val="22"/>
        </w:rPr>
        <w:t>a</w:t>
      </w:r>
      <w:r w:rsidRPr="00326053">
        <w:rPr>
          <w:rFonts w:ascii="Arial" w:hAnsi="Arial" w:cs="Arial"/>
          <w:spacing w:val="1"/>
          <w:sz w:val="22"/>
          <w:szCs w:val="22"/>
        </w:rPr>
        <w:t>te</w:t>
      </w:r>
      <w:r w:rsidRPr="00326053">
        <w:rPr>
          <w:rFonts w:ascii="Arial" w:hAnsi="Arial" w:cs="Arial"/>
          <w:spacing w:val="-4"/>
          <w:sz w:val="22"/>
          <w:szCs w:val="22"/>
        </w:rPr>
        <w:t>r</w:t>
      </w:r>
      <w:r w:rsidRPr="00326053">
        <w:rPr>
          <w:rFonts w:ascii="Arial" w:hAnsi="Arial" w:cs="Arial"/>
          <w:spacing w:val="1"/>
          <w:sz w:val="22"/>
          <w:szCs w:val="22"/>
        </w:rPr>
        <w:t>a</w:t>
      </w:r>
      <w:r w:rsidRPr="00326053">
        <w:rPr>
          <w:rFonts w:ascii="Arial" w:hAnsi="Arial" w:cs="Arial"/>
          <w:sz w:val="22"/>
          <w:szCs w:val="22"/>
        </w:rPr>
        <w:t>i</w:t>
      </w:r>
      <w:proofErr w:type="spellEnd"/>
      <w:r w:rsidR="0045263B" w:rsidRPr="00326053">
        <w:rPr>
          <w:rFonts w:ascii="Arial" w:hAnsi="Arial" w:cs="Arial"/>
          <w:sz w:val="22"/>
          <w:szCs w:val="22"/>
        </w:rPr>
        <w:t xml:space="preserve"> </w:t>
      </w:r>
      <w:proofErr w:type="spellStart"/>
      <w:r w:rsidRPr="00326053">
        <w:rPr>
          <w:rFonts w:ascii="Arial" w:hAnsi="Arial" w:cs="Arial"/>
          <w:spacing w:val="1"/>
          <w:sz w:val="22"/>
          <w:szCs w:val="22"/>
        </w:rPr>
        <w:t>c</w:t>
      </w:r>
      <w:r w:rsidRPr="00326053">
        <w:rPr>
          <w:rFonts w:ascii="Arial" w:hAnsi="Arial" w:cs="Arial"/>
          <w:sz w:val="22"/>
          <w:szCs w:val="22"/>
        </w:rPr>
        <w:t>ukup</w:t>
      </w:r>
      <w:proofErr w:type="spellEnd"/>
      <w:r w:rsidR="0045263B" w:rsidRPr="00326053">
        <w:rPr>
          <w:rFonts w:ascii="Arial" w:hAnsi="Arial" w:cs="Arial"/>
          <w:sz w:val="22"/>
          <w:szCs w:val="22"/>
        </w:rPr>
        <w:t xml:space="preserve"> </w:t>
      </w:r>
      <w:proofErr w:type="spellStart"/>
      <w:r w:rsidRPr="00326053">
        <w:rPr>
          <w:rFonts w:ascii="Arial" w:hAnsi="Arial" w:cs="Arial"/>
          <w:spacing w:val="-1"/>
          <w:sz w:val="22"/>
          <w:szCs w:val="22"/>
        </w:rPr>
        <w:t>s</w:t>
      </w:r>
      <w:r w:rsidRPr="00326053">
        <w:rPr>
          <w:rFonts w:ascii="Arial" w:hAnsi="Arial" w:cs="Arial"/>
          <w:spacing w:val="1"/>
          <w:sz w:val="22"/>
          <w:szCs w:val="22"/>
        </w:rPr>
        <w:t>e</w:t>
      </w:r>
      <w:r w:rsidRPr="00326053">
        <w:rPr>
          <w:rFonts w:ascii="Arial" w:hAnsi="Arial" w:cs="Arial"/>
          <w:sz w:val="22"/>
          <w:szCs w:val="22"/>
        </w:rPr>
        <w:t>r</w:t>
      </w:r>
      <w:r w:rsidRPr="00326053">
        <w:rPr>
          <w:rFonts w:ascii="Arial" w:hAnsi="Arial" w:cs="Arial"/>
          <w:spacing w:val="1"/>
          <w:sz w:val="22"/>
          <w:szCs w:val="22"/>
        </w:rPr>
        <w:t>t</w:t>
      </w:r>
      <w:r w:rsidRPr="00326053">
        <w:rPr>
          <w:rFonts w:ascii="Arial" w:hAnsi="Arial" w:cs="Arial"/>
          <w:sz w:val="22"/>
          <w:szCs w:val="22"/>
        </w:rPr>
        <w:t>a</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d</w:t>
      </w:r>
      <w:r w:rsidRPr="00326053">
        <w:rPr>
          <w:rFonts w:ascii="Arial" w:hAnsi="Arial" w:cs="Arial"/>
          <w:spacing w:val="1"/>
          <w:sz w:val="22"/>
          <w:szCs w:val="22"/>
        </w:rPr>
        <w:t>i</w:t>
      </w:r>
      <w:r w:rsidRPr="00326053">
        <w:rPr>
          <w:rFonts w:ascii="Arial" w:hAnsi="Arial" w:cs="Arial"/>
          <w:spacing w:val="-3"/>
          <w:sz w:val="22"/>
          <w:szCs w:val="22"/>
        </w:rPr>
        <w:t>t</w:t>
      </w:r>
      <w:r w:rsidRPr="00326053">
        <w:rPr>
          <w:rFonts w:ascii="Arial" w:hAnsi="Arial" w:cs="Arial"/>
          <w:spacing w:val="1"/>
          <w:sz w:val="22"/>
          <w:szCs w:val="22"/>
        </w:rPr>
        <w:t>a</w:t>
      </w:r>
      <w:r w:rsidRPr="00326053">
        <w:rPr>
          <w:rFonts w:ascii="Arial" w:hAnsi="Arial" w:cs="Arial"/>
          <w:spacing w:val="-4"/>
          <w:sz w:val="22"/>
          <w:szCs w:val="22"/>
        </w:rPr>
        <w:t>n</w:t>
      </w:r>
      <w:r w:rsidRPr="00326053">
        <w:rPr>
          <w:rFonts w:ascii="Arial" w:hAnsi="Arial" w:cs="Arial"/>
          <w:sz w:val="22"/>
          <w:szCs w:val="22"/>
        </w:rPr>
        <w:t>d</w:t>
      </w:r>
      <w:r w:rsidRPr="00326053">
        <w:rPr>
          <w:rFonts w:ascii="Arial" w:hAnsi="Arial" w:cs="Arial"/>
          <w:spacing w:val="1"/>
          <w:sz w:val="22"/>
          <w:szCs w:val="22"/>
        </w:rPr>
        <w:t>ata</w:t>
      </w:r>
      <w:r w:rsidRPr="00326053">
        <w:rPr>
          <w:rFonts w:ascii="Arial" w:hAnsi="Arial" w:cs="Arial"/>
          <w:sz w:val="22"/>
          <w:szCs w:val="22"/>
        </w:rPr>
        <w:t>n</w:t>
      </w:r>
      <w:r w:rsidRPr="00326053">
        <w:rPr>
          <w:rFonts w:ascii="Arial" w:hAnsi="Arial" w:cs="Arial"/>
          <w:spacing w:val="-4"/>
          <w:sz w:val="22"/>
          <w:szCs w:val="22"/>
        </w:rPr>
        <w:t>g</w:t>
      </w:r>
      <w:r w:rsidRPr="00326053">
        <w:rPr>
          <w:rFonts w:ascii="Arial" w:hAnsi="Arial" w:cs="Arial"/>
          <w:spacing w:val="1"/>
          <w:sz w:val="22"/>
          <w:szCs w:val="22"/>
        </w:rPr>
        <w:t>a</w:t>
      </w:r>
      <w:r w:rsidRPr="00326053">
        <w:rPr>
          <w:rFonts w:ascii="Arial" w:hAnsi="Arial" w:cs="Arial"/>
          <w:sz w:val="22"/>
          <w:szCs w:val="22"/>
        </w:rPr>
        <w:t>ni</w:t>
      </w:r>
      <w:proofErr w:type="spellEnd"/>
      <w:r w:rsidR="0045263B" w:rsidRPr="00326053">
        <w:rPr>
          <w:rFonts w:ascii="Arial" w:hAnsi="Arial" w:cs="Arial"/>
          <w:sz w:val="22"/>
          <w:szCs w:val="22"/>
        </w:rPr>
        <w:t xml:space="preserve"> </w:t>
      </w:r>
      <w:r w:rsidRPr="00326053">
        <w:rPr>
          <w:rFonts w:ascii="Arial" w:hAnsi="Arial" w:cs="Arial"/>
          <w:sz w:val="22"/>
          <w:szCs w:val="22"/>
        </w:rPr>
        <w:t>o</w:t>
      </w:r>
      <w:r w:rsidRPr="00326053">
        <w:rPr>
          <w:rFonts w:ascii="Arial" w:hAnsi="Arial" w:cs="Arial"/>
          <w:spacing w:val="1"/>
          <w:sz w:val="22"/>
          <w:szCs w:val="22"/>
        </w:rPr>
        <w:t>le</w:t>
      </w:r>
      <w:r w:rsidRPr="00326053">
        <w:rPr>
          <w:rFonts w:ascii="Arial" w:hAnsi="Arial" w:cs="Arial"/>
          <w:sz w:val="22"/>
          <w:szCs w:val="22"/>
        </w:rPr>
        <w:t>h</w:t>
      </w:r>
      <w:r w:rsidR="0045263B" w:rsidRPr="00326053">
        <w:rPr>
          <w:rFonts w:ascii="Arial" w:hAnsi="Arial" w:cs="Arial"/>
          <w:sz w:val="22"/>
          <w:szCs w:val="22"/>
        </w:rPr>
        <w:t xml:space="preserve"> </w:t>
      </w:r>
      <w:r w:rsidRPr="00326053">
        <w:rPr>
          <w:rFonts w:ascii="Arial" w:hAnsi="Arial" w:cs="Arial"/>
          <w:spacing w:val="-1"/>
          <w:sz w:val="22"/>
          <w:szCs w:val="22"/>
        </w:rPr>
        <w:t>P</w:t>
      </w:r>
      <w:r w:rsidRPr="00326053">
        <w:rPr>
          <w:rFonts w:ascii="Arial" w:hAnsi="Arial" w:cs="Arial"/>
          <w:spacing w:val="-5"/>
          <w:sz w:val="22"/>
          <w:szCs w:val="22"/>
        </w:rPr>
        <w:t>A</w:t>
      </w:r>
      <w:r w:rsidRPr="00326053">
        <w:rPr>
          <w:rFonts w:ascii="Arial" w:hAnsi="Arial" w:cs="Arial"/>
          <w:spacing w:val="4"/>
          <w:sz w:val="22"/>
          <w:szCs w:val="22"/>
        </w:rPr>
        <w:t>R</w:t>
      </w:r>
      <w:r w:rsidRPr="00326053">
        <w:rPr>
          <w:rFonts w:ascii="Arial" w:hAnsi="Arial" w:cs="Arial"/>
          <w:sz w:val="22"/>
          <w:szCs w:val="22"/>
        </w:rPr>
        <w:t>A</w:t>
      </w:r>
      <w:r w:rsidR="0045263B" w:rsidRPr="00326053">
        <w:rPr>
          <w:rFonts w:ascii="Arial" w:hAnsi="Arial" w:cs="Arial"/>
          <w:sz w:val="22"/>
          <w:szCs w:val="22"/>
        </w:rPr>
        <w:t xml:space="preserve"> </w:t>
      </w:r>
      <w:r w:rsidRPr="00326053">
        <w:rPr>
          <w:rFonts w:ascii="Arial" w:hAnsi="Arial" w:cs="Arial"/>
          <w:spacing w:val="2"/>
          <w:sz w:val="22"/>
          <w:szCs w:val="22"/>
        </w:rPr>
        <w:t>P</w:t>
      </w:r>
      <w:r w:rsidRPr="00326053">
        <w:rPr>
          <w:rFonts w:ascii="Arial" w:hAnsi="Arial" w:cs="Arial"/>
          <w:sz w:val="22"/>
          <w:szCs w:val="22"/>
        </w:rPr>
        <w:t>I</w:t>
      </w:r>
      <w:r w:rsidRPr="00326053">
        <w:rPr>
          <w:rFonts w:ascii="Arial" w:hAnsi="Arial" w:cs="Arial"/>
          <w:spacing w:val="-1"/>
          <w:sz w:val="22"/>
          <w:szCs w:val="22"/>
        </w:rPr>
        <w:t>HA</w:t>
      </w:r>
      <w:r w:rsidRPr="00326053">
        <w:rPr>
          <w:rFonts w:ascii="Arial" w:hAnsi="Arial" w:cs="Arial"/>
          <w:sz w:val="22"/>
          <w:szCs w:val="22"/>
        </w:rPr>
        <w:t>K</w:t>
      </w:r>
      <w:r w:rsidR="0045263B" w:rsidRPr="00326053">
        <w:rPr>
          <w:rFonts w:ascii="Arial" w:hAnsi="Arial" w:cs="Arial"/>
          <w:sz w:val="22"/>
          <w:szCs w:val="22"/>
        </w:rPr>
        <w:t xml:space="preserve"> </w:t>
      </w:r>
      <w:proofErr w:type="spellStart"/>
      <w:r w:rsidRPr="00326053">
        <w:rPr>
          <w:rFonts w:ascii="Arial" w:hAnsi="Arial" w:cs="Arial"/>
          <w:spacing w:val="-1"/>
          <w:sz w:val="22"/>
          <w:szCs w:val="22"/>
        </w:rPr>
        <w:t>s</w:t>
      </w:r>
      <w:r w:rsidRPr="00326053">
        <w:rPr>
          <w:rFonts w:ascii="Arial" w:hAnsi="Arial" w:cs="Arial"/>
          <w:spacing w:val="1"/>
          <w:sz w:val="22"/>
          <w:szCs w:val="22"/>
        </w:rPr>
        <w:t>e</w:t>
      </w:r>
      <w:r w:rsidRPr="00326053">
        <w:rPr>
          <w:rFonts w:ascii="Arial" w:hAnsi="Arial" w:cs="Arial"/>
          <w:sz w:val="22"/>
          <w:szCs w:val="22"/>
        </w:rPr>
        <w:t>h</w:t>
      </w:r>
      <w:r w:rsidRPr="00326053">
        <w:rPr>
          <w:rFonts w:ascii="Arial" w:hAnsi="Arial" w:cs="Arial"/>
          <w:spacing w:val="1"/>
          <w:sz w:val="22"/>
          <w:szCs w:val="22"/>
        </w:rPr>
        <w:t>i</w:t>
      </w:r>
      <w:r w:rsidRPr="00326053">
        <w:rPr>
          <w:rFonts w:ascii="Arial" w:hAnsi="Arial" w:cs="Arial"/>
          <w:sz w:val="22"/>
          <w:szCs w:val="22"/>
        </w:rPr>
        <w:t>ng</w:t>
      </w:r>
      <w:r w:rsidRPr="00326053">
        <w:rPr>
          <w:rFonts w:ascii="Arial" w:hAnsi="Arial" w:cs="Arial"/>
          <w:spacing w:val="-4"/>
          <w:sz w:val="22"/>
          <w:szCs w:val="22"/>
        </w:rPr>
        <w:t>g</w:t>
      </w:r>
      <w:r w:rsidRPr="00326053">
        <w:rPr>
          <w:rFonts w:ascii="Arial" w:hAnsi="Arial" w:cs="Arial"/>
          <w:sz w:val="22"/>
          <w:szCs w:val="22"/>
        </w:rPr>
        <w:t>a</w:t>
      </w:r>
      <w:proofErr w:type="spellEnd"/>
      <w:r w:rsidR="0045263B" w:rsidRPr="00326053">
        <w:rPr>
          <w:rFonts w:ascii="Arial" w:hAnsi="Arial" w:cs="Arial"/>
          <w:sz w:val="22"/>
          <w:szCs w:val="22"/>
        </w:rPr>
        <w:t xml:space="preserve"> </w:t>
      </w:r>
      <w:proofErr w:type="spellStart"/>
      <w:r w:rsidRPr="00326053">
        <w:rPr>
          <w:rFonts w:ascii="Arial" w:hAnsi="Arial" w:cs="Arial"/>
          <w:spacing w:val="1"/>
          <w:sz w:val="22"/>
          <w:szCs w:val="22"/>
        </w:rPr>
        <w:t>memili</w:t>
      </w:r>
      <w:r w:rsidRPr="00326053">
        <w:rPr>
          <w:rFonts w:ascii="Arial" w:hAnsi="Arial" w:cs="Arial"/>
          <w:sz w:val="22"/>
          <w:szCs w:val="22"/>
        </w:rPr>
        <w:t>ki</w:t>
      </w:r>
      <w:proofErr w:type="spellEnd"/>
      <w:r w:rsidR="0045263B" w:rsidRPr="00326053">
        <w:rPr>
          <w:rFonts w:ascii="Arial" w:hAnsi="Arial" w:cs="Arial"/>
          <w:sz w:val="22"/>
          <w:szCs w:val="22"/>
        </w:rPr>
        <w:t xml:space="preserve"> </w:t>
      </w:r>
      <w:proofErr w:type="spellStart"/>
      <w:r w:rsidRPr="00326053">
        <w:rPr>
          <w:rFonts w:ascii="Arial" w:hAnsi="Arial" w:cs="Arial"/>
          <w:spacing w:val="-4"/>
          <w:sz w:val="22"/>
          <w:szCs w:val="22"/>
        </w:rPr>
        <w:t>k</w:t>
      </w:r>
      <w:r w:rsidRPr="00326053">
        <w:rPr>
          <w:rFonts w:ascii="Arial" w:hAnsi="Arial" w:cs="Arial"/>
          <w:spacing w:val="-3"/>
          <w:sz w:val="22"/>
          <w:szCs w:val="22"/>
        </w:rPr>
        <w:t>e</w:t>
      </w:r>
      <w:r w:rsidRPr="00326053">
        <w:rPr>
          <w:rFonts w:ascii="Arial" w:hAnsi="Arial" w:cs="Arial"/>
          <w:sz w:val="22"/>
          <w:szCs w:val="22"/>
        </w:rPr>
        <w:t>ku</w:t>
      </w:r>
      <w:r w:rsidRPr="00326053">
        <w:rPr>
          <w:rFonts w:ascii="Arial" w:hAnsi="Arial" w:cs="Arial"/>
          <w:spacing w:val="1"/>
          <w:sz w:val="22"/>
          <w:szCs w:val="22"/>
        </w:rPr>
        <w:t>ata</w:t>
      </w:r>
      <w:r w:rsidRPr="00326053">
        <w:rPr>
          <w:rFonts w:ascii="Arial" w:hAnsi="Arial" w:cs="Arial"/>
          <w:sz w:val="22"/>
          <w:szCs w:val="22"/>
        </w:rPr>
        <w:t>n</w:t>
      </w:r>
      <w:proofErr w:type="spellEnd"/>
      <w:r w:rsidR="00295BA8" w:rsidRPr="00326053">
        <w:rPr>
          <w:rFonts w:ascii="Arial" w:hAnsi="Arial" w:cs="Arial"/>
          <w:sz w:val="22"/>
          <w:szCs w:val="22"/>
        </w:rPr>
        <w:t xml:space="preserve"> </w:t>
      </w:r>
      <w:proofErr w:type="spellStart"/>
      <w:r w:rsidR="00295BA8" w:rsidRPr="00326053">
        <w:rPr>
          <w:rFonts w:ascii="Arial" w:hAnsi="Arial" w:cs="Arial"/>
          <w:sz w:val="22"/>
          <w:szCs w:val="22"/>
        </w:rPr>
        <w:t>hu</w:t>
      </w:r>
      <w:r w:rsidR="0045263B" w:rsidRPr="00326053">
        <w:rPr>
          <w:rFonts w:ascii="Arial" w:hAnsi="Arial" w:cs="Arial"/>
          <w:sz w:val="22"/>
          <w:szCs w:val="22"/>
        </w:rPr>
        <w:t>kum</w:t>
      </w:r>
      <w:proofErr w:type="spellEnd"/>
      <w:r w:rsidR="0045263B" w:rsidRPr="00326053">
        <w:rPr>
          <w:rFonts w:ascii="Arial" w:hAnsi="Arial" w:cs="Arial"/>
          <w:sz w:val="22"/>
          <w:szCs w:val="22"/>
        </w:rPr>
        <w:t xml:space="preserve"> </w:t>
      </w:r>
      <w:r w:rsidRPr="00326053">
        <w:rPr>
          <w:rFonts w:ascii="Arial" w:hAnsi="Arial" w:cs="Arial"/>
          <w:spacing w:val="-8"/>
          <w:sz w:val="22"/>
          <w:szCs w:val="22"/>
        </w:rPr>
        <w:t>y</w:t>
      </w:r>
      <w:r w:rsidRPr="00326053">
        <w:rPr>
          <w:rFonts w:ascii="Arial" w:hAnsi="Arial" w:cs="Arial"/>
          <w:spacing w:val="1"/>
          <w:sz w:val="22"/>
          <w:szCs w:val="22"/>
        </w:rPr>
        <w:t>a</w:t>
      </w:r>
      <w:r w:rsidRPr="00326053">
        <w:rPr>
          <w:rFonts w:ascii="Arial" w:hAnsi="Arial" w:cs="Arial"/>
          <w:sz w:val="22"/>
          <w:szCs w:val="22"/>
        </w:rPr>
        <w:t xml:space="preserve">ng </w:t>
      </w:r>
      <w:proofErr w:type="spellStart"/>
      <w:r w:rsidRPr="00326053">
        <w:rPr>
          <w:rFonts w:ascii="Arial" w:hAnsi="Arial" w:cs="Arial"/>
          <w:spacing w:val="-1"/>
          <w:sz w:val="22"/>
          <w:szCs w:val="22"/>
        </w:rPr>
        <w:t>s</w:t>
      </w:r>
      <w:r w:rsidRPr="00326053">
        <w:rPr>
          <w:rFonts w:ascii="Arial" w:hAnsi="Arial" w:cs="Arial"/>
          <w:spacing w:val="1"/>
          <w:sz w:val="22"/>
          <w:szCs w:val="22"/>
        </w:rPr>
        <w:t>a</w:t>
      </w:r>
      <w:r w:rsidRPr="00326053">
        <w:rPr>
          <w:rFonts w:ascii="Arial" w:hAnsi="Arial" w:cs="Arial"/>
          <w:spacing w:val="9"/>
          <w:sz w:val="22"/>
          <w:szCs w:val="22"/>
        </w:rPr>
        <w:t>m</w:t>
      </w:r>
      <w:r w:rsidRPr="00326053">
        <w:rPr>
          <w:rFonts w:ascii="Arial" w:hAnsi="Arial" w:cs="Arial"/>
          <w:spacing w:val="1"/>
          <w:sz w:val="22"/>
          <w:szCs w:val="22"/>
        </w:rPr>
        <w:t>a</w:t>
      </w:r>
      <w:proofErr w:type="spellEnd"/>
      <w:r w:rsidRPr="00326053">
        <w:rPr>
          <w:rFonts w:ascii="Arial" w:hAnsi="Arial" w:cs="Arial"/>
          <w:spacing w:val="1"/>
          <w:sz w:val="22"/>
          <w:szCs w:val="22"/>
        </w:rPr>
        <w:t>.</w:t>
      </w:r>
    </w:p>
    <w:p w14:paraId="7AE9822D" w14:textId="77777777" w:rsidR="00152E34" w:rsidRPr="00326053" w:rsidRDefault="00152E34" w:rsidP="00326053">
      <w:pPr>
        <w:pStyle w:val="NoSpacing"/>
        <w:spacing w:line="276" w:lineRule="auto"/>
        <w:jc w:val="both"/>
        <w:rPr>
          <w:rFonts w:ascii="Arial" w:hAnsi="Arial" w:cs="Arial"/>
          <w:sz w:val="22"/>
          <w:szCs w:val="22"/>
        </w:rPr>
      </w:pPr>
    </w:p>
    <w:p w14:paraId="35CBD8BF" w14:textId="0DA0C035" w:rsidR="00152E34" w:rsidRPr="00326053" w:rsidRDefault="00152E34" w:rsidP="00326053">
      <w:pPr>
        <w:spacing w:line="276" w:lineRule="auto"/>
        <w:ind w:left="117" w:right="88"/>
        <w:contextualSpacing/>
        <w:jc w:val="both"/>
        <w:rPr>
          <w:rFonts w:ascii="Arial" w:hAnsi="Arial" w:cs="Arial"/>
          <w:sz w:val="22"/>
          <w:szCs w:val="22"/>
        </w:rPr>
      </w:pPr>
      <w:proofErr w:type="spellStart"/>
      <w:r w:rsidRPr="00326053">
        <w:rPr>
          <w:rFonts w:ascii="Arial" w:hAnsi="Arial" w:cs="Arial"/>
          <w:spacing w:val="-1"/>
          <w:sz w:val="22"/>
          <w:szCs w:val="22"/>
        </w:rPr>
        <w:t>D</w:t>
      </w:r>
      <w:r w:rsidRPr="00326053">
        <w:rPr>
          <w:rFonts w:ascii="Arial" w:hAnsi="Arial" w:cs="Arial"/>
          <w:spacing w:val="1"/>
          <w:sz w:val="22"/>
          <w:szCs w:val="22"/>
        </w:rPr>
        <w:t>emi</w:t>
      </w:r>
      <w:r w:rsidRPr="00326053">
        <w:rPr>
          <w:rFonts w:ascii="Arial" w:hAnsi="Arial" w:cs="Arial"/>
          <w:sz w:val="22"/>
          <w:szCs w:val="22"/>
        </w:rPr>
        <w:t>k</w:t>
      </w:r>
      <w:r w:rsidRPr="00326053">
        <w:rPr>
          <w:rFonts w:ascii="Arial" w:hAnsi="Arial" w:cs="Arial"/>
          <w:spacing w:val="1"/>
          <w:sz w:val="22"/>
          <w:szCs w:val="22"/>
        </w:rPr>
        <w:t>ia</w:t>
      </w:r>
      <w:r w:rsidRPr="00326053">
        <w:rPr>
          <w:rFonts w:ascii="Arial" w:hAnsi="Arial" w:cs="Arial"/>
          <w:sz w:val="22"/>
          <w:szCs w:val="22"/>
        </w:rPr>
        <w:t>n</w:t>
      </w:r>
      <w:proofErr w:type="spellEnd"/>
      <w:r w:rsidR="0045263B" w:rsidRPr="00326053">
        <w:rPr>
          <w:rFonts w:ascii="Arial" w:hAnsi="Arial" w:cs="Arial"/>
          <w:sz w:val="22"/>
          <w:szCs w:val="22"/>
        </w:rPr>
        <w:t xml:space="preserve"> </w:t>
      </w:r>
      <w:proofErr w:type="spellStart"/>
      <w:r w:rsidRPr="00326053">
        <w:rPr>
          <w:rFonts w:ascii="Arial" w:hAnsi="Arial" w:cs="Arial"/>
          <w:spacing w:val="-4"/>
          <w:sz w:val="22"/>
          <w:szCs w:val="22"/>
        </w:rPr>
        <w:t>p</w:t>
      </w:r>
      <w:r w:rsidRPr="00326053">
        <w:rPr>
          <w:rFonts w:ascii="Arial" w:hAnsi="Arial" w:cs="Arial"/>
          <w:spacing w:val="1"/>
          <w:sz w:val="22"/>
          <w:szCs w:val="22"/>
        </w:rPr>
        <w:t>e</w:t>
      </w:r>
      <w:r w:rsidRPr="00326053">
        <w:rPr>
          <w:rFonts w:ascii="Arial" w:hAnsi="Arial" w:cs="Arial"/>
          <w:sz w:val="22"/>
          <w:szCs w:val="22"/>
        </w:rPr>
        <w:t>r</w:t>
      </w:r>
      <w:r w:rsidRPr="00326053">
        <w:rPr>
          <w:rFonts w:ascii="Arial" w:hAnsi="Arial" w:cs="Arial"/>
          <w:spacing w:val="1"/>
          <w:sz w:val="22"/>
          <w:szCs w:val="22"/>
        </w:rPr>
        <w:t>ja</w:t>
      </w:r>
      <w:r w:rsidRPr="00326053">
        <w:rPr>
          <w:rFonts w:ascii="Arial" w:hAnsi="Arial" w:cs="Arial"/>
          <w:spacing w:val="-4"/>
          <w:sz w:val="22"/>
          <w:szCs w:val="22"/>
        </w:rPr>
        <w:t>n</w:t>
      </w:r>
      <w:r w:rsidRPr="00326053">
        <w:rPr>
          <w:rFonts w:ascii="Arial" w:hAnsi="Arial" w:cs="Arial"/>
          <w:spacing w:val="1"/>
          <w:sz w:val="22"/>
          <w:szCs w:val="22"/>
        </w:rPr>
        <w:t>jia</w:t>
      </w:r>
      <w:r w:rsidRPr="00326053">
        <w:rPr>
          <w:rFonts w:ascii="Arial" w:hAnsi="Arial" w:cs="Arial"/>
          <w:sz w:val="22"/>
          <w:szCs w:val="22"/>
        </w:rPr>
        <w:t>n</w:t>
      </w:r>
      <w:proofErr w:type="spellEnd"/>
      <w:r w:rsidR="0045263B" w:rsidRPr="00326053">
        <w:rPr>
          <w:rFonts w:ascii="Arial" w:hAnsi="Arial" w:cs="Arial"/>
          <w:sz w:val="22"/>
          <w:szCs w:val="22"/>
        </w:rPr>
        <w:t xml:space="preserve"> </w:t>
      </w:r>
      <w:proofErr w:type="spellStart"/>
      <w:r w:rsidRPr="00326053">
        <w:rPr>
          <w:rFonts w:ascii="Arial" w:hAnsi="Arial" w:cs="Arial"/>
          <w:spacing w:val="1"/>
          <w:sz w:val="22"/>
          <w:szCs w:val="22"/>
        </w:rPr>
        <w:t>i</w:t>
      </w:r>
      <w:r w:rsidRPr="00326053">
        <w:rPr>
          <w:rFonts w:ascii="Arial" w:hAnsi="Arial" w:cs="Arial"/>
          <w:sz w:val="22"/>
          <w:szCs w:val="22"/>
        </w:rPr>
        <w:t>ni</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d</w:t>
      </w:r>
      <w:r w:rsidRPr="00326053">
        <w:rPr>
          <w:rFonts w:ascii="Arial" w:hAnsi="Arial" w:cs="Arial"/>
          <w:spacing w:val="1"/>
          <w:sz w:val="22"/>
          <w:szCs w:val="22"/>
        </w:rPr>
        <w:t>i</w:t>
      </w:r>
      <w:r w:rsidRPr="00326053">
        <w:rPr>
          <w:rFonts w:ascii="Arial" w:hAnsi="Arial" w:cs="Arial"/>
          <w:sz w:val="22"/>
          <w:szCs w:val="22"/>
        </w:rPr>
        <w:t>b</w:t>
      </w:r>
      <w:r w:rsidRPr="00326053">
        <w:rPr>
          <w:rFonts w:ascii="Arial" w:hAnsi="Arial" w:cs="Arial"/>
          <w:spacing w:val="-4"/>
          <w:sz w:val="22"/>
          <w:szCs w:val="22"/>
        </w:rPr>
        <w:t>u</w:t>
      </w:r>
      <w:r w:rsidRPr="00326053">
        <w:rPr>
          <w:rFonts w:ascii="Arial" w:hAnsi="Arial" w:cs="Arial"/>
          <w:spacing w:val="1"/>
          <w:sz w:val="22"/>
          <w:szCs w:val="22"/>
        </w:rPr>
        <w:t>a</w:t>
      </w:r>
      <w:r w:rsidRPr="00326053">
        <w:rPr>
          <w:rFonts w:ascii="Arial" w:hAnsi="Arial" w:cs="Arial"/>
          <w:sz w:val="22"/>
          <w:szCs w:val="22"/>
        </w:rPr>
        <w:t>t</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un</w:t>
      </w:r>
      <w:r w:rsidRPr="00326053">
        <w:rPr>
          <w:rFonts w:ascii="Arial" w:hAnsi="Arial" w:cs="Arial"/>
          <w:spacing w:val="1"/>
          <w:sz w:val="22"/>
          <w:szCs w:val="22"/>
        </w:rPr>
        <w:t>t</w:t>
      </w:r>
      <w:r w:rsidRPr="00326053">
        <w:rPr>
          <w:rFonts w:ascii="Arial" w:hAnsi="Arial" w:cs="Arial"/>
          <w:sz w:val="22"/>
          <w:szCs w:val="22"/>
        </w:rPr>
        <w:t>uk</w:t>
      </w:r>
      <w:proofErr w:type="spellEnd"/>
      <w:r w:rsidR="0045263B" w:rsidRPr="00326053">
        <w:rPr>
          <w:rFonts w:ascii="Arial" w:hAnsi="Arial" w:cs="Arial"/>
          <w:sz w:val="22"/>
          <w:szCs w:val="22"/>
        </w:rPr>
        <w:t xml:space="preserve"> </w:t>
      </w:r>
      <w:proofErr w:type="spellStart"/>
      <w:r w:rsidRPr="00326053">
        <w:rPr>
          <w:rFonts w:ascii="Arial" w:hAnsi="Arial" w:cs="Arial"/>
          <w:spacing w:val="-4"/>
          <w:sz w:val="22"/>
          <w:szCs w:val="22"/>
        </w:rPr>
        <w:t>d</w:t>
      </w:r>
      <w:r w:rsidRPr="00326053">
        <w:rPr>
          <w:rFonts w:ascii="Arial" w:hAnsi="Arial" w:cs="Arial"/>
          <w:spacing w:val="1"/>
          <w:sz w:val="22"/>
          <w:szCs w:val="22"/>
        </w:rPr>
        <w:t>il</w:t>
      </w:r>
      <w:r w:rsidRPr="00326053">
        <w:rPr>
          <w:rFonts w:ascii="Arial" w:hAnsi="Arial" w:cs="Arial"/>
          <w:spacing w:val="-3"/>
          <w:sz w:val="22"/>
          <w:szCs w:val="22"/>
        </w:rPr>
        <w:t>a</w:t>
      </w:r>
      <w:r w:rsidRPr="00326053">
        <w:rPr>
          <w:rFonts w:ascii="Arial" w:hAnsi="Arial" w:cs="Arial"/>
          <w:sz w:val="22"/>
          <w:szCs w:val="22"/>
        </w:rPr>
        <w:t>k</w:t>
      </w:r>
      <w:r w:rsidRPr="00326053">
        <w:rPr>
          <w:rFonts w:ascii="Arial" w:hAnsi="Arial" w:cs="Arial"/>
          <w:spacing w:val="-1"/>
          <w:sz w:val="22"/>
          <w:szCs w:val="22"/>
        </w:rPr>
        <w:t>s</w:t>
      </w:r>
      <w:r w:rsidRPr="00326053">
        <w:rPr>
          <w:rFonts w:ascii="Arial" w:hAnsi="Arial" w:cs="Arial"/>
          <w:spacing w:val="1"/>
          <w:sz w:val="22"/>
          <w:szCs w:val="22"/>
        </w:rPr>
        <w:t>a</w:t>
      </w:r>
      <w:r w:rsidRPr="00326053">
        <w:rPr>
          <w:rFonts w:ascii="Arial" w:hAnsi="Arial" w:cs="Arial"/>
          <w:sz w:val="22"/>
          <w:szCs w:val="22"/>
        </w:rPr>
        <w:t>n</w:t>
      </w:r>
      <w:r w:rsidRPr="00326053">
        <w:rPr>
          <w:rFonts w:ascii="Arial" w:hAnsi="Arial" w:cs="Arial"/>
          <w:spacing w:val="1"/>
          <w:sz w:val="22"/>
          <w:szCs w:val="22"/>
        </w:rPr>
        <w:t>a</w:t>
      </w:r>
      <w:r w:rsidRPr="00326053">
        <w:rPr>
          <w:rFonts w:ascii="Arial" w:hAnsi="Arial" w:cs="Arial"/>
          <w:sz w:val="22"/>
          <w:szCs w:val="22"/>
        </w:rPr>
        <w:t>k</w:t>
      </w:r>
      <w:r w:rsidRPr="00326053">
        <w:rPr>
          <w:rFonts w:ascii="Arial" w:hAnsi="Arial" w:cs="Arial"/>
          <w:spacing w:val="1"/>
          <w:sz w:val="22"/>
          <w:szCs w:val="22"/>
        </w:rPr>
        <w:t>a</w:t>
      </w:r>
      <w:r w:rsidRPr="00326053">
        <w:rPr>
          <w:rFonts w:ascii="Arial" w:hAnsi="Arial" w:cs="Arial"/>
          <w:sz w:val="22"/>
          <w:szCs w:val="22"/>
        </w:rPr>
        <w:t>n</w:t>
      </w:r>
      <w:proofErr w:type="spellEnd"/>
      <w:r w:rsidR="0045263B" w:rsidRPr="00326053">
        <w:rPr>
          <w:rFonts w:ascii="Arial" w:hAnsi="Arial" w:cs="Arial"/>
          <w:sz w:val="22"/>
          <w:szCs w:val="22"/>
        </w:rPr>
        <w:t xml:space="preserve"> </w:t>
      </w:r>
      <w:proofErr w:type="spellStart"/>
      <w:r w:rsidRPr="00326053">
        <w:rPr>
          <w:rFonts w:ascii="Arial" w:hAnsi="Arial" w:cs="Arial"/>
          <w:spacing w:val="-1"/>
          <w:sz w:val="22"/>
          <w:szCs w:val="22"/>
        </w:rPr>
        <w:t>s</w:t>
      </w:r>
      <w:r w:rsidRPr="00326053">
        <w:rPr>
          <w:rFonts w:ascii="Arial" w:hAnsi="Arial" w:cs="Arial"/>
          <w:spacing w:val="1"/>
          <w:sz w:val="22"/>
          <w:szCs w:val="22"/>
        </w:rPr>
        <w:t>e</w:t>
      </w:r>
      <w:r w:rsidRPr="00326053">
        <w:rPr>
          <w:rFonts w:ascii="Arial" w:hAnsi="Arial" w:cs="Arial"/>
          <w:sz w:val="22"/>
          <w:szCs w:val="22"/>
        </w:rPr>
        <w:t>b</w:t>
      </w:r>
      <w:r w:rsidRPr="00326053">
        <w:rPr>
          <w:rFonts w:ascii="Arial" w:hAnsi="Arial" w:cs="Arial"/>
          <w:spacing w:val="1"/>
          <w:sz w:val="22"/>
          <w:szCs w:val="22"/>
        </w:rPr>
        <w:t>a</w:t>
      </w:r>
      <w:r w:rsidRPr="00326053">
        <w:rPr>
          <w:rFonts w:ascii="Arial" w:hAnsi="Arial" w:cs="Arial"/>
          <w:spacing w:val="-4"/>
          <w:sz w:val="22"/>
          <w:szCs w:val="22"/>
        </w:rPr>
        <w:t>g</w:t>
      </w:r>
      <w:r w:rsidRPr="00326053">
        <w:rPr>
          <w:rFonts w:ascii="Arial" w:hAnsi="Arial" w:cs="Arial"/>
          <w:spacing w:val="1"/>
          <w:sz w:val="22"/>
          <w:szCs w:val="22"/>
        </w:rPr>
        <w:t>ai</w:t>
      </w:r>
      <w:r w:rsidRPr="00326053">
        <w:rPr>
          <w:rFonts w:ascii="Arial" w:hAnsi="Arial" w:cs="Arial"/>
          <w:spacing w:val="-3"/>
          <w:sz w:val="22"/>
          <w:szCs w:val="22"/>
        </w:rPr>
        <w:t>m</w:t>
      </w:r>
      <w:r w:rsidRPr="00326053">
        <w:rPr>
          <w:rFonts w:ascii="Arial" w:hAnsi="Arial" w:cs="Arial"/>
          <w:spacing w:val="1"/>
          <w:sz w:val="22"/>
          <w:szCs w:val="22"/>
        </w:rPr>
        <w:t>a</w:t>
      </w:r>
      <w:r w:rsidRPr="00326053">
        <w:rPr>
          <w:rFonts w:ascii="Arial" w:hAnsi="Arial" w:cs="Arial"/>
          <w:sz w:val="22"/>
          <w:szCs w:val="22"/>
        </w:rPr>
        <w:t>na</w:t>
      </w:r>
      <w:proofErr w:type="spellEnd"/>
      <w:r w:rsidR="0045263B" w:rsidRPr="00326053">
        <w:rPr>
          <w:rFonts w:ascii="Arial" w:hAnsi="Arial" w:cs="Arial"/>
          <w:sz w:val="22"/>
          <w:szCs w:val="22"/>
        </w:rPr>
        <w:t xml:space="preserve"> </w:t>
      </w:r>
      <w:proofErr w:type="spellStart"/>
      <w:r w:rsidRPr="00326053">
        <w:rPr>
          <w:rFonts w:ascii="Arial" w:hAnsi="Arial" w:cs="Arial"/>
          <w:spacing w:val="-3"/>
          <w:sz w:val="22"/>
          <w:szCs w:val="22"/>
        </w:rPr>
        <w:t>m</w:t>
      </w:r>
      <w:r w:rsidRPr="00326053">
        <w:rPr>
          <w:rFonts w:ascii="Arial" w:hAnsi="Arial" w:cs="Arial"/>
          <w:spacing w:val="1"/>
          <w:sz w:val="22"/>
          <w:szCs w:val="22"/>
        </w:rPr>
        <w:t>e</w:t>
      </w:r>
      <w:r w:rsidRPr="00326053">
        <w:rPr>
          <w:rFonts w:ascii="Arial" w:hAnsi="Arial" w:cs="Arial"/>
          <w:spacing w:val="-1"/>
          <w:sz w:val="22"/>
          <w:szCs w:val="22"/>
        </w:rPr>
        <w:t>s</w:t>
      </w:r>
      <w:r w:rsidRPr="00326053">
        <w:rPr>
          <w:rFonts w:ascii="Arial" w:hAnsi="Arial" w:cs="Arial"/>
          <w:spacing w:val="1"/>
          <w:sz w:val="22"/>
          <w:szCs w:val="22"/>
        </w:rPr>
        <w:t>ti</w:t>
      </w:r>
      <w:r w:rsidRPr="00326053">
        <w:rPr>
          <w:rFonts w:ascii="Arial" w:hAnsi="Arial" w:cs="Arial"/>
          <w:sz w:val="22"/>
          <w:szCs w:val="22"/>
        </w:rPr>
        <w:t>n</w:t>
      </w:r>
      <w:r w:rsidRPr="00326053">
        <w:rPr>
          <w:rFonts w:ascii="Arial" w:hAnsi="Arial" w:cs="Arial"/>
          <w:spacing w:val="-8"/>
          <w:sz w:val="22"/>
          <w:szCs w:val="22"/>
        </w:rPr>
        <w:t>y</w:t>
      </w:r>
      <w:r w:rsidRPr="00326053">
        <w:rPr>
          <w:rFonts w:ascii="Arial" w:hAnsi="Arial" w:cs="Arial"/>
          <w:sz w:val="22"/>
          <w:szCs w:val="22"/>
        </w:rPr>
        <w:t>a</w:t>
      </w:r>
      <w:proofErr w:type="spellEnd"/>
      <w:r w:rsidR="0045263B" w:rsidRPr="00326053">
        <w:rPr>
          <w:rFonts w:ascii="Arial" w:hAnsi="Arial" w:cs="Arial"/>
          <w:sz w:val="22"/>
          <w:szCs w:val="22"/>
        </w:rPr>
        <w:t xml:space="preserve"> </w:t>
      </w:r>
      <w:r w:rsidRPr="00326053">
        <w:rPr>
          <w:rFonts w:ascii="Arial" w:hAnsi="Arial" w:cs="Arial"/>
          <w:sz w:val="22"/>
          <w:szCs w:val="22"/>
        </w:rPr>
        <w:t>d</w:t>
      </w:r>
      <w:r w:rsidRPr="00326053">
        <w:rPr>
          <w:rFonts w:ascii="Arial" w:hAnsi="Arial" w:cs="Arial"/>
          <w:spacing w:val="1"/>
          <w:sz w:val="22"/>
          <w:szCs w:val="22"/>
        </w:rPr>
        <w:t>a</w:t>
      </w:r>
      <w:r w:rsidRPr="00326053">
        <w:rPr>
          <w:rFonts w:ascii="Arial" w:hAnsi="Arial" w:cs="Arial"/>
          <w:sz w:val="22"/>
          <w:szCs w:val="22"/>
        </w:rPr>
        <w:t>n</w:t>
      </w:r>
      <w:r w:rsidR="0045263B" w:rsidRPr="00326053">
        <w:rPr>
          <w:rFonts w:ascii="Arial" w:hAnsi="Arial" w:cs="Arial"/>
          <w:sz w:val="22"/>
          <w:szCs w:val="22"/>
        </w:rPr>
        <w:t xml:space="preserve"> </w:t>
      </w:r>
      <w:proofErr w:type="spellStart"/>
      <w:r w:rsidRPr="00326053">
        <w:rPr>
          <w:rFonts w:ascii="Arial" w:hAnsi="Arial" w:cs="Arial"/>
          <w:spacing w:val="1"/>
          <w:sz w:val="22"/>
          <w:szCs w:val="22"/>
        </w:rPr>
        <w:t>m</w:t>
      </w:r>
      <w:r w:rsidRPr="00326053">
        <w:rPr>
          <w:rFonts w:ascii="Arial" w:hAnsi="Arial" w:cs="Arial"/>
          <w:sz w:val="22"/>
          <w:szCs w:val="22"/>
        </w:rPr>
        <w:t>u</w:t>
      </w:r>
      <w:r w:rsidRPr="00326053">
        <w:rPr>
          <w:rFonts w:ascii="Arial" w:hAnsi="Arial" w:cs="Arial"/>
          <w:spacing w:val="1"/>
          <w:sz w:val="22"/>
          <w:szCs w:val="22"/>
        </w:rPr>
        <w:t>la</w:t>
      </w:r>
      <w:r w:rsidRPr="00326053">
        <w:rPr>
          <w:rFonts w:ascii="Arial" w:hAnsi="Arial" w:cs="Arial"/>
          <w:sz w:val="22"/>
          <w:szCs w:val="22"/>
        </w:rPr>
        <w:t>i</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b</w:t>
      </w:r>
      <w:r w:rsidRPr="00326053">
        <w:rPr>
          <w:rFonts w:ascii="Arial" w:hAnsi="Arial" w:cs="Arial"/>
          <w:spacing w:val="1"/>
          <w:sz w:val="22"/>
          <w:szCs w:val="22"/>
        </w:rPr>
        <w:t>e</w:t>
      </w:r>
      <w:r w:rsidRPr="00326053">
        <w:rPr>
          <w:rFonts w:ascii="Arial" w:hAnsi="Arial" w:cs="Arial"/>
          <w:sz w:val="22"/>
          <w:szCs w:val="22"/>
        </w:rPr>
        <w:t>r</w:t>
      </w:r>
      <w:r w:rsidRPr="00326053">
        <w:rPr>
          <w:rFonts w:ascii="Arial" w:hAnsi="Arial" w:cs="Arial"/>
          <w:spacing w:val="-3"/>
          <w:sz w:val="22"/>
          <w:szCs w:val="22"/>
        </w:rPr>
        <w:t>l</w:t>
      </w:r>
      <w:r w:rsidRPr="00326053">
        <w:rPr>
          <w:rFonts w:ascii="Arial" w:hAnsi="Arial" w:cs="Arial"/>
          <w:spacing w:val="1"/>
          <w:sz w:val="22"/>
          <w:szCs w:val="22"/>
        </w:rPr>
        <w:t>a</w:t>
      </w:r>
      <w:r w:rsidRPr="00326053">
        <w:rPr>
          <w:rFonts w:ascii="Arial" w:hAnsi="Arial" w:cs="Arial"/>
          <w:sz w:val="22"/>
          <w:szCs w:val="22"/>
        </w:rPr>
        <w:t>ku</w:t>
      </w:r>
      <w:proofErr w:type="spellEnd"/>
      <w:r w:rsidR="0045263B" w:rsidRPr="00326053">
        <w:rPr>
          <w:rFonts w:ascii="Arial" w:hAnsi="Arial" w:cs="Arial"/>
          <w:sz w:val="22"/>
          <w:szCs w:val="22"/>
        </w:rPr>
        <w:t xml:space="preserve"> </w:t>
      </w:r>
      <w:proofErr w:type="spellStart"/>
      <w:r w:rsidRPr="00326053">
        <w:rPr>
          <w:rFonts w:ascii="Arial" w:hAnsi="Arial" w:cs="Arial"/>
          <w:spacing w:val="1"/>
          <w:sz w:val="22"/>
          <w:szCs w:val="22"/>
        </w:rPr>
        <w:t>e</w:t>
      </w:r>
      <w:r w:rsidRPr="00326053">
        <w:rPr>
          <w:rFonts w:ascii="Arial" w:hAnsi="Arial" w:cs="Arial"/>
          <w:sz w:val="22"/>
          <w:szCs w:val="22"/>
        </w:rPr>
        <w:t>f</w:t>
      </w:r>
      <w:r w:rsidRPr="00326053">
        <w:rPr>
          <w:rFonts w:ascii="Arial" w:hAnsi="Arial" w:cs="Arial"/>
          <w:spacing w:val="1"/>
          <w:sz w:val="22"/>
          <w:szCs w:val="22"/>
        </w:rPr>
        <w:t>e</w:t>
      </w:r>
      <w:r w:rsidRPr="00326053">
        <w:rPr>
          <w:rFonts w:ascii="Arial" w:hAnsi="Arial" w:cs="Arial"/>
          <w:sz w:val="22"/>
          <w:szCs w:val="22"/>
        </w:rPr>
        <w:t>k</w:t>
      </w:r>
      <w:r w:rsidRPr="00326053">
        <w:rPr>
          <w:rFonts w:ascii="Arial" w:hAnsi="Arial" w:cs="Arial"/>
          <w:spacing w:val="1"/>
          <w:sz w:val="22"/>
          <w:szCs w:val="22"/>
        </w:rPr>
        <w:t>ti</w:t>
      </w:r>
      <w:r w:rsidRPr="00326053">
        <w:rPr>
          <w:rFonts w:ascii="Arial" w:hAnsi="Arial" w:cs="Arial"/>
          <w:sz w:val="22"/>
          <w:szCs w:val="22"/>
        </w:rPr>
        <w:t>f</w:t>
      </w:r>
      <w:proofErr w:type="spellEnd"/>
      <w:r w:rsidR="0045263B" w:rsidRPr="00326053">
        <w:rPr>
          <w:rFonts w:ascii="Arial" w:hAnsi="Arial" w:cs="Arial"/>
          <w:sz w:val="22"/>
          <w:szCs w:val="22"/>
        </w:rPr>
        <w:t xml:space="preserve"> </w:t>
      </w:r>
      <w:r w:rsidRPr="00326053">
        <w:rPr>
          <w:rFonts w:ascii="Arial" w:hAnsi="Arial" w:cs="Arial"/>
          <w:spacing w:val="-4"/>
          <w:sz w:val="22"/>
          <w:szCs w:val="22"/>
        </w:rPr>
        <w:t>p</w:t>
      </w:r>
      <w:r w:rsidRPr="00326053">
        <w:rPr>
          <w:rFonts w:ascii="Arial" w:hAnsi="Arial" w:cs="Arial"/>
          <w:spacing w:val="1"/>
          <w:sz w:val="22"/>
          <w:szCs w:val="22"/>
        </w:rPr>
        <w:t>a</w:t>
      </w:r>
      <w:r w:rsidRPr="00326053">
        <w:rPr>
          <w:rFonts w:ascii="Arial" w:hAnsi="Arial" w:cs="Arial"/>
          <w:sz w:val="22"/>
          <w:szCs w:val="22"/>
        </w:rPr>
        <w:t>da</w:t>
      </w:r>
      <w:r w:rsidR="0045263B" w:rsidRPr="00326053">
        <w:rPr>
          <w:rFonts w:ascii="Arial" w:hAnsi="Arial" w:cs="Arial"/>
          <w:sz w:val="22"/>
          <w:szCs w:val="22"/>
        </w:rPr>
        <w:t xml:space="preserve"> </w:t>
      </w:r>
      <w:proofErr w:type="spellStart"/>
      <w:r w:rsidRPr="00326053">
        <w:rPr>
          <w:rFonts w:ascii="Arial" w:hAnsi="Arial" w:cs="Arial"/>
          <w:spacing w:val="-4"/>
          <w:sz w:val="22"/>
          <w:szCs w:val="22"/>
        </w:rPr>
        <w:t>h</w:t>
      </w:r>
      <w:r w:rsidRPr="00326053">
        <w:rPr>
          <w:rFonts w:ascii="Arial" w:hAnsi="Arial" w:cs="Arial"/>
          <w:spacing w:val="1"/>
          <w:sz w:val="22"/>
          <w:szCs w:val="22"/>
        </w:rPr>
        <w:t>a</w:t>
      </w:r>
      <w:r w:rsidRPr="00326053">
        <w:rPr>
          <w:rFonts w:ascii="Arial" w:hAnsi="Arial" w:cs="Arial"/>
          <w:sz w:val="22"/>
          <w:szCs w:val="22"/>
        </w:rPr>
        <w:t>r</w:t>
      </w:r>
      <w:r w:rsidRPr="00326053">
        <w:rPr>
          <w:rFonts w:ascii="Arial" w:hAnsi="Arial" w:cs="Arial"/>
          <w:spacing w:val="1"/>
          <w:sz w:val="22"/>
          <w:szCs w:val="22"/>
        </w:rPr>
        <w:t>i</w:t>
      </w:r>
      <w:proofErr w:type="spellEnd"/>
      <w:r w:rsidRPr="00326053">
        <w:rPr>
          <w:rFonts w:ascii="Arial" w:hAnsi="Arial" w:cs="Arial"/>
          <w:sz w:val="22"/>
          <w:szCs w:val="22"/>
        </w:rPr>
        <w:t xml:space="preserve">, </w:t>
      </w:r>
      <w:proofErr w:type="spellStart"/>
      <w:r w:rsidRPr="00326053">
        <w:rPr>
          <w:rFonts w:ascii="Arial" w:hAnsi="Arial" w:cs="Arial"/>
          <w:spacing w:val="-3"/>
          <w:sz w:val="22"/>
          <w:szCs w:val="22"/>
        </w:rPr>
        <w:t>t</w:t>
      </w:r>
      <w:r w:rsidRPr="00326053">
        <w:rPr>
          <w:rFonts w:ascii="Arial" w:hAnsi="Arial" w:cs="Arial"/>
          <w:spacing w:val="1"/>
          <w:sz w:val="22"/>
          <w:szCs w:val="22"/>
        </w:rPr>
        <w:t>a</w:t>
      </w:r>
      <w:r w:rsidRPr="00326053">
        <w:rPr>
          <w:rFonts w:ascii="Arial" w:hAnsi="Arial" w:cs="Arial"/>
          <w:sz w:val="22"/>
          <w:szCs w:val="22"/>
        </w:rPr>
        <w:t>n</w:t>
      </w:r>
      <w:r w:rsidRPr="00326053">
        <w:rPr>
          <w:rFonts w:ascii="Arial" w:hAnsi="Arial" w:cs="Arial"/>
          <w:spacing w:val="-4"/>
          <w:sz w:val="22"/>
          <w:szCs w:val="22"/>
        </w:rPr>
        <w:t>gg</w:t>
      </w:r>
      <w:r w:rsidRPr="00326053">
        <w:rPr>
          <w:rFonts w:ascii="Arial" w:hAnsi="Arial" w:cs="Arial"/>
          <w:spacing w:val="1"/>
          <w:sz w:val="22"/>
          <w:szCs w:val="22"/>
        </w:rPr>
        <w:t>a</w:t>
      </w:r>
      <w:r w:rsidR="003D2384" w:rsidRPr="00326053">
        <w:rPr>
          <w:rFonts w:ascii="Arial" w:hAnsi="Arial" w:cs="Arial"/>
          <w:spacing w:val="1"/>
          <w:sz w:val="22"/>
          <w:szCs w:val="22"/>
        </w:rPr>
        <w:t>l</w:t>
      </w:r>
      <w:proofErr w:type="spellEnd"/>
      <w:r w:rsidRPr="00326053">
        <w:rPr>
          <w:rFonts w:ascii="Arial" w:hAnsi="Arial" w:cs="Arial"/>
          <w:sz w:val="22"/>
          <w:szCs w:val="22"/>
        </w:rPr>
        <w:t xml:space="preserve">, </w:t>
      </w:r>
      <w:proofErr w:type="spellStart"/>
      <w:r w:rsidRPr="00326053">
        <w:rPr>
          <w:rFonts w:ascii="Arial" w:hAnsi="Arial" w:cs="Arial"/>
          <w:sz w:val="22"/>
          <w:szCs w:val="22"/>
        </w:rPr>
        <w:t>bu</w:t>
      </w:r>
      <w:r w:rsidRPr="00326053">
        <w:rPr>
          <w:rFonts w:ascii="Arial" w:hAnsi="Arial" w:cs="Arial"/>
          <w:spacing w:val="1"/>
          <w:sz w:val="22"/>
          <w:szCs w:val="22"/>
        </w:rPr>
        <w:t>la</w:t>
      </w:r>
      <w:r w:rsidRPr="00326053">
        <w:rPr>
          <w:rFonts w:ascii="Arial" w:hAnsi="Arial" w:cs="Arial"/>
          <w:sz w:val="22"/>
          <w:szCs w:val="22"/>
        </w:rPr>
        <w:t>n</w:t>
      </w:r>
      <w:proofErr w:type="spellEnd"/>
      <w:r w:rsidR="003D2384" w:rsidRPr="00326053">
        <w:rPr>
          <w:rFonts w:ascii="Arial" w:hAnsi="Arial" w:cs="Arial"/>
          <w:sz w:val="22"/>
          <w:szCs w:val="22"/>
        </w:rPr>
        <w:t xml:space="preserve"> </w:t>
      </w:r>
      <w:r w:rsidRPr="00326053">
        <w:rPr>
          <w:rFonts w:ascii="Arial" w:hAnsi="Arial" w:cs="Arial"/>
          <w:sz w:val="22"/>
          <w:szCs w:val="22"/>
        </w:rPr>
        <w:t>d</w:t>
      </w:r>
      <w:r w:rsidRPr="00326053">
        <w:rPr>
          <w:rFonts w:ascii="Arial" w:hAnsi="Arial" w:cs="Arial"/>
          <w:spacing w:val="1"/>
          <w:sz w:val="22"/>
          <w:szCs w:val="22"/>
        </w:rPr>
        <w:t>a</w:t>
      </w:r>
      <w:r w:rsidRPr="00326053">
        <w:rPr>
          <w:rFonts w:ascii="Arial" w:hAnsi="Arial" w:cs="Arial"/>
          <w:sz w:val="22"/>
          <w:szCs w:val="22"/>
        </w:rPr>
        <w:t>n</w:t>
      </w:r>
      <w:r w:rsidR="0045263B" w:rsidRPr="00326053">
        <w:rPr>
          <w:rFonts w:ascii="Arial" w:hAnsi="Arial" w:cs="Arial"/>
          <w:sz w:val="22"/>
          <w:szCs w:val="22"/>
        </w:rPr>
        <w:t xml:space="preserve"> </w:t>
      </w:r>
      <w:proofErr w:type="spellStart"/>
      <w:r w:rsidRPr="00326053">
        <w:rPr>
          <w:rFonts w:ascii="Arial" w:hAnsi="Arial" w:cs="Arial"/>
          <w:spacing w:val="1"/>
          <w:sz w:val="22"/>
          <w:szCs w:val="22"/>
        </w:rPr>
        <w:t>ta</w:t>
      </w:r>
      <w:r w:rsidRPr="00326053">
        <w:rPr>
          <w:rFonts w:ascii="Arial" w:hAnsi="Arial" w:cs="Arial"/>
          <w:sz w:val="22"/>
          <w:szCs w:val="22"/>
        </w:rPr>
        <w:t>hun</w:t>
      </w:r>
      <w:proofErr w:type="spellEnd"/>
      <w:r w:rsidR="003D2384" w:rsidRPr="00326053">
        <w:rPr>
          <w:rFonts w:ascii="Arial" w:hAnsi="Arial" w:cs="Arial"/>
          <w:sz w:val="22"/>
          <w:szCs w:val="22"/>
        </w:rPr>
        <w:t xml:space="preserve"> </w:t>
      </w:r>
      <w:r w:rsidRPr="00326053">
        <w:rPr>
          <w:rFonts w:ascii="Arial" w:hAnsi="Arial" w:cs="Arial"/>
          <w:spacing w:val="-8"/>
          <w:sz w:val="22"/>
          <w:szCs w:val="22"/>
        </w:rPr>
        <w:t>y</w:t>
      </w:r>
      <w:r w:rsidRPr="00326053">
        <w:rPr>
          <w:rFonts w:ascii="Arial" w:hAnsi="Arial" w:cs="Arial"/>
          <w:spacing w:val="1"/>
          <w:sz w:val="22"/>
          <w:szCs w:val="22"/>
        </w:rPr>
        <w:t>a</w:t>
      </w:r>
      <w:r w:rsidRPr="00326053">
        <w:rPr>
          <w:rFonts w:ascii="Arial" w:hAnsi="Arial" w:cs="Arial"/>
          <w:spacing w:val="4"/>
          <w:sz w:val="22"/>
          <w:szCs w:val="22"/>
        </w:rPr>
        <w:t>n</w:t>
      </w:r>
      <w:r w:rsidRPr="00326053">
        <w:rPr>
          <w:rFonts w:ascii="Arial" w:hAnsi="Arial" w:cs="Arial"/>
          <w:sz w:val="22"/>
          <w:szCs w:val="22"/>
        </w:rPr>
        <w:t>g</w:t>
      </w:r>
      <w:r w:rsidR="0045263B" w:rsidRPr="00326053">
        <w:rPr>
          <w:rFonts w:ascii="Arial" w:hAnsi="Arial" w:cs="Arial"/>
          <w:sz w:val="22"/>
          <w:szCs w:val="22"/>
        </w:rPr>
        <w:t xml:space="preserve"> </w:t>
      </w:r>
      <w:proofErr w:type="spellStart"/>
      <w:r w:rsidRPr="00326053">
        <w:rPr>
          <w:rFonts w:ascii="Arial" w:hAnsi="Arial" w:cs="Arial"/>
          <w:sz w:val="22"/>
          <w:szCs w:val="22"/>
        </w:rPr>
        <w:t>d</w:t>
      </w:r>
      <w:r w:rsidRPr="00326053">
        <w:rPr>
          <w:rFonts w:ascii="Arial" w:hAnsi="Arial" w:cs="Arial"/>
          <w:spacing w:val="1"/>
          <w:sz w:val="22"/>
          <w:szCs w:val="22"/>
        </w:rPr>
        <w:t>i</w:t>
      </w:r>
      <w:r w:rsidRPr="00326053">
        <w:rPr>
          <w:rFonts w:ascii="Arial" w:hAnsi="Arial" w:cs="Arial"/>
          <w:spacing w:val="-1"/>
          <w:sz w:val="22"/>
          <w:szCs w:val="22"/>
        </w:rPr>
        <w:t>s</w:t>
      </w:r>
      <w:r w:rsidRPr="00326053">
        <w:rPr>
          <w:rFonts w:ascii="Arial" w:hAnsi="Arial" w:cs="Arial"/>
          <w:spacing w:val="1"/>
          <w:sz w:val="22"/>
          <w:szCs w:val="22"/>
        </w:rPr>
        <w:t>e</w:t>
      </w:r>
      <w:r w:rsidRPr="00326053">
        <w:rPr>
          <w:rFonts w:ascii="Arial" w:hAnsi="Arial" w:cs="Arial"/>
          <w:sz w:val="22"/>
          <w:szCs w:val="22"/>
        </w:rPr>
        <w:t>bu</w:t>
      </w:r>
      <w:r w:rsidRPr="00326053">
        <w:rPr>
          <w:rFonts w:ascii="Arial" w:hAnsi="Arial" w:cs="Arial"/>
          <w:spacing w:val="1"/>
          <w:sz w:val="22"/>
          <w:szCs w:val="22"/>
        </w:rPr>
        <w:t>t</w:t>
      </w:r>
      <w:r w:rsidRPr="00326053">
        <w:rPr>
          <w:rFonts w:ascii="Arial" w:hAnsi="Arial" w:cs="Arial"/>
          <w:sz w:val="22"/>
          <w:szCs w:val="22"/>
        </w:rPr>
        <w:t>k</w:t>
      </w:r>
      <w:r w:rsidRPr="00326053">
        <w:rPr>
          <w:rFonts w:ascii="Arial" w:hAnsi="Arial" w:cs="Arial"/>
          <w:spacing w:val="1"/>
          <w:sz w:val="22"/>
          <w:szCs w:val="22"/>
        </w:rPr>
        <w:t>a</w:t>
      </w:r>
      <w:r w:rsidRPr="00326053">
        <w:rPr>
          <w:rFonts w:ascii="Arial" w:hAnsi="Arial" w:cs="Arial"/>
          <w:sz w:val="22"/>
          <w:szCs w:val="22"/>
        </w:rPr>
        <w:t>n</w:t>
      </w:r>
      <w:proofErr w:type="spellEnd"/>
      <w:r w:rsidR="0045263B" w:rsidRPr="00326053">
        <w:rPr>
          <w:rFonts w:ascii="Arial" w:hAnsi="Arial" w:cs="Arial"/>
          <w:sz w:val="22"/>
          <w:szCs w:val="22"/>
        </w:rPr>
        <w:t xml:space="preserve"> </w:t>
      </w:r>
      <w:r w:rsidRPr="00326053">
        <w:rPr>
          <w:rFonts w:ascii="Arial" w:hAnsi="Arial" w:cs="Arial"/>
          <w:sz w:val="22"/>
          <w:szCs w:val="22"/>
        </w:rPr>
        <w:t>p</w:t>
      </w:r>
      <w:r w:rsidRPr="00326053">
        <w:rPr>
          <w:rFonts w:ascii="Arial" w:hAnsi="Arial" w:cs="Arial"/>
          <w:spacing w:val="1"/>
          <w:sz w:val="22"/>
          <w:szCs w:val="22"/>
        </w:rPr>
        <w:t>a</w:t>
      </w:r>
      <w:r w:rsidRPr="00326053">
        <w:rPr>
          <w:rFonts w:ascii="Arial" w:hAnsi="Arial" w:cs="Arial"/>
          <w:sz w:val="22"/>
          <w:szCs w:val="22"/>
        </w:rPr>
        <w:t>da</w:t>
      </w:r>
      <w:r w:rsidR="0045263B" w:rsidRPr="00326053">
        <w:rPr>
          <w:rFonts w:ascii="Arial" w:hAnsi="Arial" w:cs="Arial"/>
          <w:sz w:val="22"/>
          <w:szCs w:val="22"/>
        </w:rPr>
        <w:t xml:space="preserve"> </w:t>
      </w:r>
      <w:proofErr w:type="spellStart"/>
      <w:r w:rsidRPr="00326053">
        <w:rPr>
          <w:rFonts w:ascii="Arial" w:hAnsi="Arial" w:cs="Arial"/>
          <w:spacing w:val="-4"/>
          <w:sz w:val="22"/>
          <w:szCs w:val="22"/>
        </w:rPr>
        <w:t>p</w:t>
      </w:r>
      <w:r w:rsidRPr="00326053">
        <w:rPr>
          <w:rFonts w:ascii="Arial" w:hAnsi="Arial" w:cs="Arial"/>
          <w:spacing w:val="1"/>
          <w:sz w:val="22"/>
          <w:szCs w:val="22"/>
        </w:rPr>
        <w:t>e</w:t>
      </w:r>
      <w:r w:rsidRPr="00326053">
        <w:rPr>
          <w:rFonts w:ascii="Arial" w:hAnsi="Arial" w:cs="Arial"/>
          <w:sz w:val="22"/>
          <w:szCs w:val="22"/>
        </w:rPr>
        <w:t>r</w:t>
      </w:r>
      <w:r w:rsidRPr="00326053">
        <w:rPr>
          <w:rFonts w:ascii="Arial" w:hAnsi="Arial" w:cs="Arial"/>
          <w:spacing w:val="1"/>
          <w:sz w:val="22"/>
          <w:szCs w:val="22"/>
        </w:rPr>
        <w:t>ja</w:t>
      </w:r>
      <w:r w:rsidRPr="00326053">
        <w:rPr>
          <w:rFonts w:ascii="Arial" w:hAnsi="Arial" w:cs="Arial"/>
          <w:spacing w:val="-4"/>
          <w:sz w:val="22"/>
          <w:szCs w:val="22"/>
        </w:rPr>
        <w:t>n</w:t>
      </w:r>
      <w:r w:rsidRPr="00326053">
        <w:rPr>
          <w:rFonts w:ascii="Arial" w:hAnsi="Arial" w:cs="Arial"/>
          <w:spacing w:val="1"/>
          <w:sz w:val="22"/>
          <w:szCs w:val="22"/>
        </w:rPr>
        <w:t>jia</w:t>
      </w:r>
      <w:r w:rsidRPr="00326053">
        <w:rPr>
          <w:rFonts w:ascii="Arial" w:hAnsi="Arial" w:cs="Arial"/>
          <w:sz w:val="22"/>
          <w:szCs w:val="22"/>
        </w:rPr>
        <w:t>n</w:t>
      </w:r>
      <w:proofErr w:type="spellEnd"/>
      <w:r w:rsidR="0045263B" w:rsidRPr="00326053">
        <w:rPr>
          <w:rFonts w:ascii="Arial" w:hAnsi="Arial" w:cs="Arial"/>
          <w:sz w:val="22"/>
          <w:szCs w:val="22"/>
        </w:rPr>
        <w:t xml:space="preserve"> </w:t>
      </w:r>
      <w:proofErr w:type="spellStart"/>
      <w:r w:rsidRPr="00326053">
        <w:rPr>
          <w:rFonts w:ascii="Arial" w:hAnsi="Arial" w:cs="Arial"/>
          <w:spacing w:val="-4"/>
          <w:sz w:val="22"/>
          <w:szCs w:val="22"/>
        </w:rPr>
        <w:t>k</w:t>
      </w:r>
      <w:r w:rsidRPr="00326053">
        <w:rPr>
          <w:rFonts w:ascii="Arial" w:hAnsi="Arial" w:cs="Arial"/>
          <w:spacing w:val="1"/>
          <w:sz w:val="22"/>
          <w:szCs w:val="22"/>
        </w:rPr>
        <w:t>e</w:t>
      </w:r>
      <w:r w:rsidRPr="00326053">
        <w:rPr>
          <w:rFonts w:ascii="Arial" w:hAnsi="Arial" w:cs="Arial"/>
          <w:sz w:val="22"/>
          <w:szCs w:val="22"/>
        </w:rPr>
        <w:t>r</w:t>
      </w:r>
      <w:r w:rsidRPr="00326053">
        <w:rPr>
          <w:rFonts w:ascii="Arial" w:hAnsi="Arial" w:cs="Arial"/>
          <w:spacing w:val="1"/>
          <w:sz w:val="22"/>
          <w:szCs w:val="22"/>
        </w:rPr>
        <w:t>ja</w:t>
      </w:r>
      <w:r w:rsidRPr="00326053">
        <w:rPr>
          <w:rFonts w:ascii="Arial" w:hAnsi="Arial" w:cs="Arial"/>
          <w:spacing w:val="-1"/>
          <w:sz w:val="22"/>
          <w:szCs w:val="22"/>
        </w:rPr>
        <w:t>s</w:t>
      </w:r>
      <w:r w:rsidRPr="00326053">
        <w:rPr>
          <w:rFonts w:ascii="Arial" w:hAnsi="Arial" w:cs="Arial"/>
          <w:spacing w:val="-3"/>
          <w:sz w:val="22"/>
          <w:szCs w:val="22"/>
        </w:rPr>
        <w:t>am</w:t>
      </w:r>
      <w:r w:rsidRPr="00326053">
        <w:rPr>
          <w:rFonts w:ascii="Arial" w:hAnsi="Arial" w:cs="Arial"/>
          <w:sz w:val="22"/>
          <w:szCs w:val="22"/>
        </w:rPr>
        <w:t>a</w:t>
      </w:r>
      <w:proofErr w:type="spellEnd"/>
      <w:r w:rsidR="0045263B" w:rsidRPr="00326053">
        <w:rPr>
          <w:rFonts w:ascii="Arial" w:hAnsi="Arial" w:cs="Arial"/>
          <w:sz w:val="22"/>
          <w:szCs w:val="22"/>
        </w:rPr>
        <w:t xml:space="preserve"> </w:t>
      </w:r>
      <w:proofErr w:type="spellStart"/>
      <w:r w:rsidRPr="00326053">
        <w:rPr>
          <w:rFonts w:ascii="Arial" w:hAnsi="Arial" w:cs="Arial"/>
          <w:spacing w:val="1"/>
          <w:sz w:val="22"/>
          <w:szCs w:val="22"/>
        </w:rPr>
        <w:t>i</w:t>
      </w:r>
      <w:r w:rsidRPr="00326053">
        <w:rPr>
          <w:rFonts w:ascii="Arial" w:hAnsi="Arial" w:cs="Arial"/>
          <w:sz w:val="22"/>
          <w:szCs w:val="22"/>
        </w:rPr>
        <w:t>n</w:t>
      </w:r>
      <w:r w:rsidRPr="00326053">
        <w:rPr>
          <w:rFonts w:ascii="Arial" w:hAnsi="Arial" w:cs="Arial"/>
          <w:spacing w:val="1"/>
          <w:sz w:val="22"/>
          <w:szCs w:val="22"/>
        </w:rPr>
        <w:t>i</w:t>
      </w:r>
      <w:proofErr w:type="spellEnd"/>
      <w:r w:rsidRPr="00326053">
        <w:rPr>
          <w:rFonts w:ascii="Arial" w:hAnsi="Arial" w:cs="Arial"/>
          <w:sz w:val="22"/>
          <w:szCs w:val="22"/>
        </w:rPr>
        <w:t>.</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19"/>
        <w:gridCol w:w="4453"/>
      </w:tblGrid>
      <w:tr w:rsidR="00152E34" w:rsidRPr="00326053" w14:paraId="125A5A66" w14:textId="77777777" w:rsidTr="003D2384">
        <w:trPr>
          <w:trHeight w:val="2911"/>
          <w:jc w:val="center"/>
        </w:trPr>
        <w:tc>
          <w:tcPr>
            <w:tcW w:w="4619" w:type="dxa"/>
            <w:tcBorders>
              <w:top w:val="nil"/>
              <w:left w:val="nil"/>
              <w:bottom w:val="nil"/>
              <w:right w:val="nil"/>
            </w:tcBorders>
          </w:tcPr>
          <w:p w14:paraId="6846E7B5" w14:textId="77777777" w:rsidR="00152E34" w:rsidRPr="00326053" w:rsidRDefault="00152E34" w:rsidP="00326053">
            <w:pPr>
              <w:spacing w:line="276" w:lineRule="auto"/>
              <w:jc w:val="center"/>
              <w:rPr>
                <w:rFonts w:ascii="Arial" w:hAnsi="Arial" w:cs="Arial"/>
                <w:b/>
                <w:bCs/>
                <w:sz w:val="22"/>
                <w:szCs w:val="22"/>
                <w:lang w:val="id-ID"/>
              </w:rPr>
            </w:pPr>
          </w:p>
          <w:p w14:paraId="0334002C" w14:textId="77777777" w:rsidR="00152E34" w:rsidRPr="00326053" w:rsidRDefault="00152E34" w:rsidP="00326053">
            <w:pPr>
              <w:spacing w:line="276" w:lineRule="auto"/>
              <w:jc w:val="center"/>
              <w:rPr>
                <w:rFonts w:ascii="Arial" w:hAnsi="Arial" w:cs="Arial"/>
                <w:b/>
                <w:bCs/>
                <w:sz w:val="22"/>
                <w:szCs w:val="22"/>
                <w:lang w:val="id-ID"/>
              </w:rPr>
            </w:pPr>
          </w:p>
          <w:p w14:paraId="7CF73D4C" w14:textId="77777777" w:rsidR="00152E34" w:rsidRPr="00326053" w:rsidRDefault="00152E34" w:rsidP="00326053">
            <w:pPr>
              <w:spacing w:line="276" w:lineRule="auto"/>
              <w:jc w:val="center"/>
              <w:rPr>
                <w:rFonts w:ascii="Arial" w:hAnsi="Arial" w:cs="Arial"/>
                <w:b/>
                <w:bCs/>
                <w:sz w:val="22"/>
                <w:szCs w:val="22"/>
              </w:rPr>
            </w:pPr>
            <w:r w:rsidRPr="00326053">
              <w:rPr>
                <w:rFonts w:ascii="Arial" w:hAnsi="Arial" w:cs="Arial"/>
                <w:b/>
                <w:bCs/>
                <w:sz w:val="22"/>
                <w:szCs w:val="22"/>
              </w:rPr>
              <w:t>PIHAK KEDUA</w:t>
            </w:r>
          </w:p>
          <w:p w14:paraId="33F777FC" w14:textId="77777777" w:rsidR="00152E34" w:rsidRPr="00326053" w:rsidRDefault="00152E34" w:rsidP="00326053">
            <w:pPr>
              <w:spacing w:line="276" w:lineRule="auto"/>
              <w:jc w:val="center"/>
              <w:rPr>
                <w:rFonts w:ascii="Arial" w:hAnsi="Arial" w:cs="Arial"/>
                <w:b/>
                <w:bCs/>
                <w:sz w:val="22"/>
                <w:szCs w:val="22"/>
              </w:rPr>
            </w:pPr>
            <w:r w:rsidRPr="00326053">
              <w:rPr>
                <w:rFonts w:ascii="Arial" w:hAnsi="Arial" w:cs="Arial"/>
                <w:b/>
                <w:bCs/>
                <w:sz w:val="22"/>
                <w:szCs w:val="22"/>
              </w:rPr>
              <w:t>DIREKTUR</w:t>
            </w:r>
          </w:p>
          <w:p w14:paraId="37C2D431" w14:textId="51E869FB" w:rsidR="00152E34" w:rsidRPr="00326053" w:rsidRDefault="00124DF0" w:rsidP="00326053">
            <w:pPr>
              <w:spacing w:line="276" w:lineRule="auto"/>
              <w:jc w:val="center"/>
              <w:rPr>
                <w:rFonts w:ascii="Arial" w:hAnsi="Arial" w:cs="Arial"/>
                <w:sz w:val="22"/>
                <w:szCs w:val="22"/>
                <w:lang w:val="id-ID"/>
              </w:rPr>
            </w:pPr>
            <w:r>
              <w:rPr>
                <w:rFonts w:ascii="Arial" w:hAnsi="Arial" w:cs="Arial"/>
                <w:b/>
                <w:bCs/>
                <w:sz w:val="22"/>
                <w:szCs w:val="22"/>
              </w:rPr>
              <w:t>PT. DISA PRIMA MEDIKA</w:t>
            </w:r>
          </w:p>
          <w:p w14:paraId="485326E1" w14:textId="77777777" w:rsidR="00152E34" w:rsidRPr="00326053" w:rsidRDefault="00152E34" w:rsidP="00326053">
            <w:pPr>
              <w:spacing w:line="276" w:lineRule="auto"/>
              <w:jc w:val="center"/>
              <w:rPr>
                <w:rFonts w:ascii="Arial" w:hAnsi="Arial" w:cs="Arial"/>
                <w:sz w:val="22"/>
                <w:szCs w:val="22"/>
              </w:rPr>
            </w:pPr>
          </w:p>
          <w:p w14:paraId="39075FBA" w14:textId="77777777" w:rsidR="00152E34" w:rsidRPr="00326053" w:rsidRDefault="00152E34" w:rsidP="00326053">
            <w:pPr>
              <w:spacing w:line="276" w:lineRule="auto"/>
              <w:jc w:val="center"/>
              <w:rPr>
                <w:rFonts w:ascii="Arial" w:hAnsi="Arial" w:cs="Arial"/>
                <w:sz w:val="22"/>
                <w:szCs w:val="22"/>
              </w:rPr>
            </w:pPr>
          </w:p>
          <w:p w14:paraId="6AF0422D" w14:textId="77777777" w:rsidR="00152E34" w:rsidRPr="00326053" w:rsidRDefault="00152E34" w:rsidP="00326053">
            <w:pPr>
              <w:spacing w:line="276" w:lineRule="auto"/>
              <w:jc w:val="center"/>
              <w:rPr>
                <w:rFonts w:ascii="Arial" w:hAnsi="Arial" w:cs="Arial"/>
                <w:sz w:val="22"/>
                <w:szCs w:val="22"/>
              </w:rPr>
            </w:pPr>
          </w:p>
          <w:p w14:paraId="1E27AFDC" w14:textId="77777777" w:rsidR="00152E34" w:rsidRPr="00326053" w:rsidRDefault="00152E34" w:rsidP="00326053">
            <w:pPr>
              <w:spacing w:line="276" w:lineRule="auto"/>
              <w:jc w:val="center"/>
              <w:rPr>
                <w:rFonts w:ascii="Arial" w:hAnsi="Arial" w:cs="Arial"/>
                <w:sz w:val="22"/>
                <w:szCs w:val="22"/>
              </w:rPr>
            </w:pPr>
          </w:p>
          <w:p w14:paraId="739259F8" w14:textId="77777777" w:rsidR="00152E34" w:rsidRPr="00326053" w:rsidRDefault="00152E34" w:rsidP="00326053">
            <w:pPr>
              <w:spacing w:line="276" w:lineRule="auto"/>
              <w:jc w:val="center"/>
              <w:rPr>
                <w:rFonts w:ascii="Arial" w:hAnsi="Arial" w:cs="Arial"/>
                <w:sz w:val="22"/>
                <w:szCs w:val="22"/>
              </w:rPr>
            </w:pPr>
          </w:p>
          <w:p w14:paraId="50927122" w14:textId="77777777" w:rsidR="00152E34" w:rsidRPr="00326053" w:rsidRDefault="00152E34" w:rsidP="00326053">
            <w:pPr>
              <w:spacing w:line="276" w:lineRule="auto"/>
              <w:jc w:val="center"/>
              <w:rPr>
                <w:rFonts w:ascii="Arial" w:hAnsi="Arial" w:cs="Arial"/>
                <w:sz w:val="22"/>
                <w:szCs w:val="22"/>
              </w:rPr>
            </w:pPr>
          </w:p>
          <w:p w14:paraId="1D0B10E0" w14:textId="61B54322" w:rsidR="00152E34" w:rsidRPr="00326053" w:rsidRDefault="00124DF0" w:rsidP="00326053">
            <w:pPr>
              <w:pStyle w:val="Footer"/>
              <w:spacing w:line="276" w:lineRule="auto"/>
              <w:jc w:val="center"/>
              <w:rPr>
                <w:rFonts w:ascii="Arial" w:hAnsi="Arial" w:cs="Arial"/>
                <w:sz w:val="22"/>
                <w:szCs w:val="22"/>
              </w:rPr>
            </w:pPr>
            <w:r>
              <w:rPr>
                <w:rFonts w:ascii="Arial" w:hAnsi="Arial" w:cs="Arial"/>
                <w:b/>
                <w:bCs/>
                <w:sz w:val="22"/>
                <w:szCs w:val="22"/>
                <w:shd w:val="clear" w:color="auto" w:fill="FFFFFF"/>
              </w:rPr>
              <w:t>Endang Susilowati</w:t>
            </w:r>
          </w:p>
        </w:tc>
        <w:tc>
          <w:tcPr>
            <w:tcW w:w="4453" w:type="dxa"/>
            <w:tcBorders>
              <w:top w:val="nil"/>
              <w:left w:val="nil"/>
              <w:bottom w:val="nil"/>
              <w:right w:val="nil"/>
            </w:tcBorders>
          </w:tcPr>
          <w:p w14:paraId="4C932DF4" w14:textId="473A1E87" w:rsidR="00152E34" w:rsidRPr="00326053" w:rsidRDefault="00152E34" w:rsidP="00326053">
            <w:pPr>
              <w:spacing w:line="276" w:lineRule="auto"/>
              <w:ind w:left="1175"/>
              <w:jc w:val="center"/>
              <w:rPr>
                <w:rFonts w:ascii="Arial" w:hAnsi="Arial" w:cs="Arial"/>
                <w:bCs/>
                <w:sz w:val="22"/>
                <w:szCs w:val="22"/>
              </w:rPr>
            </w:pPr>
          </w:p>
          <w:p w14:paraId="4556B58B" w14:textId="77777777" w:rsidR="00152E34" w:rsidRPr="00326053" w:rsidRDefault="00152E34" w:rsidP="00326053">
            <w:pPr>
              <w:spacing w:line="276" w:lineRule="auto"/>
              <w:ind w:left="1175"/>
              <w:jc w:val="center"/>
              <w:rPr>
                <w:rFonts w:ascii="Arial" w:hAnsi="Arial" w:cs="Arial"/>
                <w:bCs/>
                <w:sz w:val="22"/>
                <w:szCs w:val="22"/>
                <w:lang w:val="id-ID"/>
              </w:rPr>
            </w:pPr>
          </w:p>
          <w:p w14:paraId="2A7F6F69" w14:textId="676F704A" w:rsidR="00152E34" w:rsidRPr="00326053" w:rsidRDefault="00E3313B" w:rsidP="00326053">
            <w:pPr>
              <w:spacing w:line="276" w:lineRule="auto"/>
              <w:jc w:val="center"/>
              <w:rPr>
                <w:rFonts w:ascii="Arial" w:hAnsi="Arial" w:cs="Arial"/>
                <w:b/>
                <w:bCs/>
                <w:sz w:val="22"/>
                <w:szCs w:val="22"/>
              </w:rPr>
            </w:pPr>
            <w:r w:rsidRPr="00326053">
              <w:rPr>
                <w:rFonts w:ascii="Arial" w:hAnsi="Arial" w:cs="Arial"/>
                <w:b/>
                <w:bCs/>
                <w:sz w:val="22"/>
                <w:szCs w:val="22"/>
              </w:rPr>
              <w:t xml:space="preserve">                </w:t>
            </w:r>
            <w:r w:rsidR="00152E34" w:rsidRPr="00326053">
              <w:rPr>
                <w:rFonts w:ascii="Arial" w:hAnsi="Arial" w:cs="Arial"/>
                <w:b/>
                <w:bCs/>
                <w:sz w:val="22"/>
                <w:szCs w:val="22"/>
              </w:rPr>
              <w:t>PIHAK PERTAMA</w:t>
            </w:r>
          </w:p>
          <w:p w14:paraId="75E1E7C8" w14:textId="324FCF1C" w:rsidR="00152E34" w:rsidRPr="00326053" w:rsidRDefault="00E3313B" w:rsidP="00326053">
            <w:pPr>
              <w:spacing w:line="276" w:lineRule="auto"/>
              <w:ind w:right="-528"/>
              <w:jc w:val="center"/>
              <w:rPr>
                <w:rFonts w:ascii="Arial" w:hAnsi="Arial" w:cs="Arial"/>
                <w:b/>
                <w:bCs/>
                <w:sz w:val="22"/>
                <w:szCs w:val="22"/>
              </w:rPr>
            </w:pPr>
            <w:r w:rsidRPr="00326053">
              <w:rPr>
                <w:rFonts w:ascii="Arial" w:hAnsi="Arial" w:cs="Arial"/>
                <w:b/>
                <w:bCs/>
                <w:sz w:val="22"/>
                <w:szCs w:val="22"/>
              </w:rPr>
              <w:t xml:space="preserve"> </w:t>
            </w:r>
            <w:r w:rsidR="00B74B5E" w:rsidRPr="00326053">
              <w:rPr>
                <w:rFonts w:ascii="Arial" w:hAnsi="Arial" w:cs="Arial"/>
                <w:b/>
                <w:bCs/>
                <w:sz w:val="22"/>
                <w:szCs w:val="22"/>
              </w:rPr>
              <w:t xml:space="preserve">MANAJER </w:t>
            </w:r>
            <w:r w:rsidR="003D2384" w:rsidRPr="00326053">
              <w:rPr>
                <w:rFonts w:ascii="Arial" w:hAnsi="Arial" w:cs="Arial"/>
                <w:b/>
                <w:bCs/>
                <w:sz w:val="22"/>
                <w:szCs w:val="22"/>
              </w:rPr>
              <w:t>PEMASARAN DAN EKSPEDISI</w:t>
            </w:r>
          </w:p>
          <w:p w14:paraId="7685DF49" w14:textId="603E1181" w:rsidR="00152E34" w:rsidRPr="00326053" w:rsidRDefault="00E3313B" w:rsidP="00326053">
            <w:pPr>
              <w:spacing w:line="276" w:lineRule="auto"/>
              <w:jc w:val="center"/>
              <w:rPr>
                <w:rFonts w:ascii="Arial" w:hAnsi="Arial" w:cs="Arial"/>
                <w:sz w:val="22"/>
                <w:szCs w:val="22"/>
                <w:lang w:val="id-ID"/>
              </w:rPr>
            </w:pPr>
            <w:r w:rsidRPr="00326053">
              <w:rPr>
                <w:rFonts w:ascii="Arial" w:hAnsi="Arial" w:cs="Arial"/>
                <w:b/>
                <w:bCs/>
                <w:sz w:val="22"/>
                <w:szCs w:val="22"/>
              </w:rPr>
              <w:t xml:space="preserve">                 </w:t>
            </w:r>
            <w:r w:rsidRPr="00326053">
              <w:rPr>
                <w:rFonts w:ascii="Arial" w:hAnsi="Arial" w:cs="Arial"/>
                <w:b/>
                <w:bCs/>
                <w:sz w:val="22"/>
                <w:szCs w:val="22"/>
                <w:lang w:val="id-ID"/>
              </w:rPr>
              <w:t xml:space="preserve">PT. MALANG INTERMEDIA </w:t>
            </w:r>
            <w:r w:rsidR="00152E34" w:rsidRPr="00326053">
              <w:rPr>
                <w:rFonts w:ascii="Arial" w:hAnsi="Arial" w:cs="Arial"/>
                <w:b/>
                <w:bCs/>
                <w:sz w:val="22"/>
                <w:szCs w:val="22"/>
                <w:lang w:val="id-ID"/>
              </w:rPr>
              <w:t>PERS</w:t>
            </w:r>
          </w:p>
          <w:p w14:paraId="08D3E8A3" w14:textId="77777777" w:rsidR="00152E34" w:rsidRPr="00326053" w:rsidRDefault="00152E34" w:rsidP="00326053">
            <w:pPr>
              <w:spacing w:line="276" w:lineRule="auto"/>
              <w:jc w:val="center"/>
              <w:rPr>
                <w:rFonts w:ascii="Arial" w:hAnsi="Arial" w:cs="Arial"/>
                <w:sz w:val="22"/>
                <w:szCs w:val="22"/>
              </w:rPr>
            </w:pPr>
          </w:p>
          <w:p w14:paraId="7283262D" w14:textId="77777777" w:rsidR="00152E34" w:rsidRPr="00326053" w:rsidRDefault="00152E34" w:rsidP="00326053">
            <w:pPr>
              <w:spacing w:line="276" w:lineRule="auto"/>
              <w:jc w:val="center"/>
              <w:rPr>
                <w:rFonts w:ascii="Arial" w:hAnsi="Arial" w:cs="Arial"/>
                <w:sz w:val="22"/>
                <w:szCs w:val="22"/>
              </w:rPr>
            </w:pPr>
          </w:p>
          <w:p w14:paraId="2C5C9219" w14:textId="77777777" w:rsidR="00152E34" w:rsidRPr="00326053" w:rsidRDefault="00152E34" w:rsidP="00326053">
            <w:pPr>
              <w:spacing w:line="276" w:lineRule="auto"/>
              <w:jc w:val="center"/>
              <w:rPr>
                <w:rFonts w:ascii="Arial" w:hAnsi="Arial" w:cs="Arial"/>
                <w:sz w:val="22"/>
                <w:szCs w:val="22"/>
              </w:rPr>
            </w:pPr>
          </w:p>
          <w:p w14:paraId="765D8565" w14:textId="77777777" w:rsidR="00152E34" w:rsidRPr="00326053" w:rsidRDefault="00152E34" w:rsidP="00326053">
            <w:pPr>
              <w:spacing w:line="276" w:lineRule="auto"/>
              <w:jc w:val="center"/>
              <w:rPr>
                <w:rFonts w:ascii="Arial" w:hAnsi="Arial" w:cs="Arial"/>
                <w:sz w:val="22"/>
                <w:szCs w:val="22"/>
              </w:rPr>
            </w:pPr>
          </w:p>
          <w:p w14:paraId="7CD37C5B" w14:textId="77777777" w:rsidR="00152E34" w:rsidRPr="00326053" w:rsidRDefault="00152E34" w:rsidP="00326053">
            <w:pPr>
              <w:spacing w:line="276" w:lineRule="auto"/>
              <w:jc w:val="center"/>
              <w:rPr>
                <w:rFonts w:ascii="Arial" w:hAnsi="Arial" w:cs="Arial"/>
                <w:sz w:val="22"/>
                <w:szCs w:val="22"/>
              </w:rPr>
            </w:pPr>
          </w:p>
          <w:p w14:paraId="5856BB40" w14:textId="6B0A6080" w:rsidR="00152E34" w:rsidRPr="00326053" w:rsidRDefault="00E3313B" w:rsidP="00326053">
            <w:pPr>
              <w:spacing w:line="276" w:lineRule="auto"/>
              <w:rPr>
                <w:rFonts w:ascii="Arial" w:hAnsi="Arial" w:cs="Arial"/>
                <w:b/>
                <w:sz w:val="22"/>
                <w:szCs w:val="22"/>
                <w:u w:val="single"/>
              </w:rPr>
            </w:pPr>
            <w:r w:rsidRPr="00326053">
              <w:rPr>
                <w:rFonts w:ascii="Arial" w:hAnsi="Arial" w:cs="Arial"/>
                <w:b/>
                <w:sz w:val="22"/>
                <w:szCs w:val="22"/>
              </w:rPr>
              <w:t xml:space="preserve">                        </w:t>
            </w:r>
            <w:r w:rsidR="003D2384" w:rsidRPr="00326053">
              <w:rPr>
                <w:rFonts w:ascii="Arial" w:hAnsi="Arial" w:cs="Arial"/>
                <w:b/>
                <w:sz w:val="22"/>
                <w:szCs w:val="22"/>
              </w:rPr>
              <w:t xml:space="preserve"> </w:t>
            </w:r>
            <w:proofErr w:type="spellStart"/>
            <w:r w:rsidR="003D2384" w:rsidRPr="00326053">
              <w:rPr>
                <w:rFonts w:ascii="Arial" w:eastAsia="Meiryo UI" w:hAnsi="Arial" w:cs="Arial"/>
                <w:b/>
                <w:sz w:val="22"/>
                <w:szCs w:val="22"/>
              </w:rPr>
              <w:t>Ardianto</w:t>
            </w:r>
            <w:proofErr w:type="spellEnd"/>
            <w:r w:rsidR="003D2384" w:rsidRPr="00326053">
              <w:rPr>
                <w:rFonts w:ascii="Arial" w:eastAsia="Meiryo UI" w:hAnsi="Arial" w:cs="Arial"/>
                <w:b/>
                <w:sz w:val="22"/>
                <w:szCs w:val="22"/>
              </w:rPr>
              <w:t xml:space="preserve"> Rully </w:t>
            </w:r>
            <w:proofErr w:type="spellStart"/>
            <w:r w:rsidR="003D2384" w:rsidRPr="00326053">
              <w:rPr>
                <w:rFonts w:ascii="Arial" w:eastAsia="Meiryo UI" w:hAnsi="Arial" w:cs="Arial"/>
                <w:b/>
                <w:sz w:val="22"/>
                <w:szCs w:val="22"/>
              </w:rPr>
              <w:t>Pratama</w:t>
            </w:r>
            <w:proofErr w:type="spellEnd"/>
          </w:p>
        </w:tc>
      </w:tr>
      <w:tr w:rsidR="00E3313B" w:rsidRPr="00326053" w14:paraId="6FFF707C" w14:textId="77777777" w:rsidTr="003D2384">
        <w:trPr>
          <w:trHeight w:val="2911"/>
          <w:jc w:val="center"/>
        </w:trPr>
        <w:tc>
          <w:tcPr>
            <w:tcW w:w="4619" w:type="dxa"/>
            <w:tcBorders>
              <w:top w:val="nil"/>
              <w:left w:val="nil"/>
              <w:bottom w:val="nil"/>
              <w:right w:val="nil"/>
            </w:tcBorders>
          </w:tcPr>
          <w:p w14:paraId="18EF3397" w14:textId="77777777" w:rsidR="00E3313B" w:rsidRPr="00326053" w:rsidRDefault="00E3313B" w:rsidP="00326053">
            <w:pPr>
              <w:spacing w:line="276" w:lineRule="auto"/>
              <w:jc w:val="center"/>
              <w:rPr>
                <w:rFonts w:ascii="Arial" w:hAnsi="Arial" w:cs="Arial"/>
                <w:b/>
                <w:bCs/>
                <w:sz w:val="22"/>
                <w:szCs w:val="22"/>
                <w:lang w:val="id-ID"/>
              </w:rPr>
            </w:pPr>
          </w:p>
        </w:tc>
        <w:tc>
          <w:tcPr>
            <w:tcW w:w="4453" w:type="dxa"/>
            <w:tcBorders>
              <w:top w:val="nil"/>
              <w:left w:val="nil"/>
              <w:bottom w:val="nil"/>
              <w:right w:val="nil"/>
            </w:tcBorders>
          </w:tcPr>
          <w:p w14:paraId="2B9AE2E7" w14:textId="77777777" w:rsidR="00E3313B" w:rsidRPr="00326053" w:rsidRDefault="00E3313B" w:rsidP="00326053">
            <w:pPr>
              <w:spacing w:line="276" w:lineRule="auto"/>
              <w:ind w:left="1175"/>
              <w:jc w:val="center"/>
              <w:rPr>
                <w:rFonts w:ascii="Arial" w:hAnsi="Arial" w:cs="Arial"/>
                <w:bCs/>
                <w:sz w:val="22"/>
                <w:szCs w:val="22"/>
                <w:lang w:val="id-ID"/>
              </w:rPr>
            </w:pPr>
          </w:p>
        </w:tc>
      </w:tr>
    </w:tbl>
    <w:p w14:paraId="15EB4B6F" w14:textId="77777777" w:rsidR="00A86C4F" w:rsidRDefault="00A86C4F" w:rsidP="00326053">
      <w:pPr>
        <w:tabs>
          <w:tab w:val="left" w:pos="1021"/>
        </w:tabs>
        <w:spacing w:line="276" w:lineRule="auto"/>
        <w:rPr>
          <w:rFonts w:ascii="Arial" w:hAnsi="Arial" w:cs="Arial"/>
          <w:sz w:val="22"/>
          <w:szCs w:val="22"/>
          <w:lang w:val="id-ID"/>
        </w:rPr>
        <w:sectPr w:rsidR="00A86C4F" w:rsidSect="00982C1F">
          <w:footerReference w:type="default" r:id="rId8"/>
          <w:pgSz w:w="12242" w:h="20163" w:code="5"/>
          <w:pgMar w:top="993" w:right="1327" w:bottom="1440" w:left="1134" w:header="709" w:footer="1872" w:gutter="0"/>
          <w:cols w:space="708"/>
          <w:docGrid w:linePitch="360"/>
        </w:sectPr>
      </w:pPr>
      <w:r>
        <w:rPr>
          <w:rFonts w:ascii="Arial" w:hAnsi="Arial" w:cs="Arial"/>
          <w:sz w:val="22"/>
          <w:szCs w:val="22"/>
          <w:lang w:val="id-ID"/>
        </w:rPr>
        <w:br/>
      </w:r>
    </w:p>
    <w:p w14:paraId="1727EF6E" w14:textId="77777777" w:rsidR="00A86C4F" w:rsidRPr="008440F8" w:rsidRDefault="00A86C4F" w:rsidP="00A86C4F">
      <w:pPr>
        <w:jc w:val="center"/>
        <w:rPr>
          <w:rFonts w:ascii="Arial" w:hAnsi="Arial" w:cs="Arial"/>
          <w:b/>
          <w:sz w:val="24"/>
          <w:szCs w:val="24"/>
        </w:rPr>
      </w:pPr>
      <w:r w:rsidRPr="008440F8">
        <w:rPr>
          <w:rFonts w:ascii="Arial" w:hAnsi="Arial" w:cs="Arial"/>
          <w:b/>
          <w:sz w:val="24"/>
          <w:szCs w:val="24"/>
        </w:rPr>
        <w:lastRenderedPageBreak/>
        <w:t>ROAD MAP DIKLAT RADAR MALANG (LANJUTAN)</w:t>
      </w:r>
    </w:p>
    <w:p w14:paraId="72191FF5" w14:textId="77777777" w:rsidR="00A86C4F" w:rsidRPr="008440F8" w:rsidRDefault="00A86C4F" w:rsidP="00A86C4F">
      <w:pPr>
        <w:jc w:val="center"/>
        <w:rPr>
          <w:rFonts w:ascii="Arial" w:hAnsi="Arial" w:cs="Arial"/>
          <w:b/>
          <w:sz w:val="24"/>
          <w:szCs w:val="24"/>
        </w:rPr>
      </w:pPr>
      <w:r w:rsidRPr="008440F8">
        <w:rPr>
          <w:rFonts w:ascii="Arial" w:hAnsi="Arial" w:cs="Arial"/>
          <w:b/>
          <w:sz w:val="24"/>
          <w:szCs w:val="24"/>
        </w:rPr>
        <w:t>RUMAH SAKIT PRIMA HUSADA MALANG DAN PRIMA HUSADA SUKOREJO</w:t>
      </w:r>
    </w:p>
    <w:p w14:paraId="48EBE168" w14:textId="77777777" w:rsidR="00A86C4F" w:rsidRPr="008440F8" w:rsidRDefault="00A86C4F" w:rsidP="00A86C4F">
      <w:pPr>
        <w:jc w:val="center"/>
        <w:rPr>
          <w:rFonts w:ascii="Arial" w:hAnsi="Arial" w:cs="Arial"/>
          <w:b/>
        </w:rPr>
      </w:pPr>
      <w:r w:rsidRPr="008440F8">
        <w:rPr>
          <w:rFonts w:ascii="Arial" w:hAnsi="Arial" w:cs="Arial"/>
          <w:b/>
          <w:sz w:val="24"/>
          <w:szCs w:val="24"/>
        </w:rPr>
        <w:t>TAHUN 2024</w:t>
      </w:r>
    </w:p>
    <w:p w14:paraId="1C331FBC" w14:textId="77777777" w:rsidR="00A86C4F" w:rsidRPr="008440F8" w:rsidRDefault="00A86C4F" w:rsidP="00A86C4F">
      <w:pPr>
        <w:jc w:val="center"/>
        <w:rPr>
          <w:rFonts w:ascii="Arial" w:hAnsi="Arial" w:cs="Arial"/>
          <w:b/>
        </w:rPr>
      </w:pPr>
    </w:p>
    <w:tbl>
      <w:tblPr>
        <w:tblW w:w="171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10"/>
        <w:gridCol w:w="1481"/>
        <w:gridCol w:w="2120"/>
        <w:gridCol w:w="2410"/>
        <w:gridCol w:w="1134"/>
        <w:gridCol w:w="992"/>
        <w:gridCol w:w="992"/>
        <w:gridCol w:w="1134"/>
        <w:gridCol w:w="2977"/>
        <w:gridCol w:w="3416"/>
      </w:tblGrid>
      <w:tr w:rsidR="00A86C4F" w:rsidRPr="000114F5" w14:paraId="40736690" w14:textId="77777777" w:rsidTr="002D6FE7">
        <w:trPr>
          <w:trHeight w:val="876"/>
        </w:trPr>
        <w:tc>
          <w:tcPr>
            <w:tcW w:w="510" w:type="dxa"/>
            <w:shd w:val="clear" w:color="auto" w:fill="auto"/>
            <w:vAlign w:val="center"/>
            <w:hideMark/>
          </w:tcPr>
          <w:p w14:paraId="705537AD" w14:textId="77777777" w:rsidR="00A86C4F" w:rsidRPr="000114F5" w:rsidRDefault="00A86C4F" w:rsidP="002D6FE7">
            <w:pPr>
              <w:spacing w:line="276" w:lineRule="auto"/>
              <w:jc w:val="center"/>
              <w:rPr>
                <w:rFonts w:ascii="Arial" w:hAnsi="Arial" w:cs="Arial"/>
                <w:b/>
                <w:bCs/>
                <w:color w:val="000000"/>
              </w:rPr>
            </w:pPr>
            <w:r w:rsidRPr="000114F5">
              <w:rPr>
                <w:rFonts w:ascii="Arial" w:hAnsi="Arial" w:cs="Arial"/>
                <w:b/>
                <w:bCs/>
                <w:color w:val="000000"/>
              </w:rPr>
              <w:t>No</w:t>
            </w:r>
          </w:p>
        </w:tc>
        <w:tc>
          <w:tcPr>
            <w:tcW w:w="1481" w:type="dxa"/>
            <w:vAlign w:val="center"/>
          </w:tcPr>
          <w:p w14:paraId="1045D386" w14:textId="77777777" w:rsidR="00A86C4F" w:rsidRPr="000114F5" w:rsidRDefault="00A86C4F" w:rsidP="002D6FE7">
            <w:pPr>
              <w:spacing w:line="276" w:lineRule="auto"/>
              <w:jc w:val="center"/>
              <w:rPr>
                <w:rFonts w:ascii="Arial" w:hAnsi="Arial" w:cs="Arial"/>
                <w:b/>
                <w:bCs/>
                <w:color w:val="000000"/>
              </w:rPr>
            </w:pPr>
            <w:proofErr w:type="spellStart"/>
            <w:r w:rsidRPr="000114F5">
              <w:rPr>
                <w:rFonts w:ascii="Arial" w:hAnsi="Arial" w:cs="Arial"/>
                <w:b/>
                <w:bCs/>
                <w:color w:val="000000"/>
              </w:rPr>
              <w:t>Tanggal</w:t>
            </w:r>
            <w:proofErr w:type="spellEnd"/>
          </w:p>
        </w:tc>
        <w:tc>
          <w:tcPr>
            <w:tcW w:w="2120" w:type="dxa"/>
            <w:shd w:val="clear" w:color="auto" w:fill="auto"/>
            <w:vAlign w:val="center"/>
            <w:hideMark/>
          </w:tcPr>
          <w:p w14:paraId="61D06FE7" w14:textId="77777777" w:rsidR="00A86C4F" w:rsidRPr="000114F5" w:rsidRDefault="00A86C4F" w:rsidP="002D6FE7">
            <w:pPr>
              <w:spacing w:line="276" w:lineRule="auto"/>
              <w:jc w:val="center"/>
              <w:rPr>
                <w:rFonts w:ascii="Arial" w:hAnsi="Arial" w:cs="Arial"/>
                <w:b/>
                <w:bCs/>
                <w:color w:val="000000"/>
              </w:rPr>
            </w:pPr>
            <w:r w:rsidRPr="000114F5">
              <w:rPr>
                <w:rFonts w:ascii="Arial" w:hAnsi="Arial" w:cs="Arial"/>
                <w:b/>
                <w:bCs/>
                <w:color w:val="000000"/>
              </w:rPr>
              <w:t>Materi</w:t>
            </w:r>
          </w:p>
        </w:tc>
        <w:tc>
          <w:tcPr>
            <w:tcW w:w="2410" w:type="dxa"/>
            <w:shd w:val="clear" w:color="auto" w:fill="auto"/>
            <w:vAlign w:val="center"/>
            <w:hideMark/>
          </w:tcPr>
          <w:p w14:paraId="1461E1EA" w14:textId="77777777" w:rsidR="00A86C4F" w:rsidRPr="000114F5" w:rsidRDefault="00A86C4F" w:rsidP="002D6FE7">
            <w:pPr>
              <w:spacing w:line="276" w:lineRule="auto"/>
              <w:jc w:val="center"/>
              <w:rPr>
                <w:rFonts w:ascii="Arial" w:hAnsi="Arial" w:cs="Arial"/>
                <w:b/>
                <w:bCs/>
                <w:color w:val="000000"/>
              </w:rPr>
            </w:pPr>
            <w:proofErr w:type="spellStart"/>
            <w:r w:rsidRPr="000114F5">
              <w:rPr>
                <w:rFonts w:ascii="Arial" w:hAnsi="Arial" w:cs="Arial"/>
                <w:b/>
                <w:bCs/>
                <w:color w:val="000000"/>
              </w:rPr>
              <w:t>Peserta</w:t>
            </w:r>
            <w:proofErr w:type="spellEnd"/>
          </w:p>
        </w:tc>
        <w:tc>
          <w:tcPr>
            <w:tcW w:w="1134" w:type="dxa"/>
            <w:vAlign w:val="center"/>
          </w:tcPr>
          <w:p w14:paraId="0A247E31" w14:textId="77777777" w:rsidR="00A86C4F" w:rsidRPr="000114F5" w:rsidRDefault="00A86C4F" w:rsidP="002D6FE7">
            <w:pPr>
              <w:spacing w:line="276" w:lineRule="auto"/>
              <w:jc w:val="center"/>
              <w:rPr>
                <w:rFonts w:ascii="Arial" w:hAnsi="Arial" w:cs="Arial"/>
                <w:b/>
                <w:bCs/>
                <w:color w:val="000000"/>
              </w:rPr>
            </w:pPr>
            <w:proofErr w:type="spellStart"/>
            <w:r w:rsidRPr="000114F5">
              <w:rPr>
                <w:rFonts w:ascii="Arial" w:hAnsi="Arial" w:cs="Arial"/>
                <w:b/>
                <w:bCs/>
                <w:color w:val="000000"/>
              </w:rPr>
              <w:t>Jumlah</w:t>
            </w:r>
            <w:proofErr w:type="spellEnd"/>
            <w:r w:rsidRPr="000114F5">
              <w:rPr>
                <w:rFonts w:ascii="Arial" w:hAnsi="Arial" w:cs="Arial"/>
                <w:b/>
                <w:bCs/>
                <w:color w:val="000000"/>
              </w:rPr>
              <w:t xml:space="preserve"> </w:t>
            </w:r>
            <w:proofErr w:type="spellStart"/>
            <w:r w:rsidRPr="000114F5">
              <w:rPr>
                <w:rFonts w:ascii="Arial" w:hAnsi="Arial" w:cs="Arial"/>
                <w:b/>
                <w:bCs/>
                <w:color w:val="000000"/>
              </w:rPr>
              <w:t>Peserta</w:t>
            </w:r>
            <w:proofErr w:type="spellEnd"/>
          </w:p>
        </w:tc>
        <w:tc>
          <w:tcPr>
            <w:tcW w:w="992" w:type="dxa"/>
            <w:vAlign w:val="center"/>
          </w:tcPr>
          <w:p w14:paraId="3509C969" w14:textId="77777777" w:rsidR="00A86C4F" w:rsidRPr="000114F5" w:rsidRDefault="00A86C4F" w:rsidP="002D6FE7">
            <w:pPr>
              <w:spacing w:line="276" w:lineRule="auto"/>
              <w:jc w:val="center"/>
              <w:rPr>
                <w:rFonts w:ascii="Arial" w:hAnsi="Arial" w:cs="Arial"/>
                <w:b/>
                <w:bCs/>
                <w:color w:val="000000"/>
              </w:rPr>
            </w:pPr>
            <w:r w:rsidRPr="000114F5">
              <w:rPr>
                <w:rFonts w:ascii="Arial" w:hAnsi="Arial" w:cs="Arial"/>
                <w:b/>
                <w:bCs/>
                <w:color w:val="000000"/>
              </w:rPr>
              <w:t>RS</w:t>
            </w:r>
          </w:p>
        </w:tc>
        <w:tc>
          <w:tcPr>
            <w:tcW w:w="992" w:type="dxa"/>
            <w:shd w:val="clear" w:color="auto" w:fill="auto"/>
            <w:vAlign w:val="center"/>
            <w:hideMark/>
          </w:tcPr>
          <w:p w14:paraId="5380900B" w14:textId="77777777" w:rsidR="00A86C4F" w:rsidRPr="000114F5" w:rsidRDefault="00A86C4F" w:rsidP="002D6FE7">
            <w:pPr>
              <w:spacing w:line="276" w:lineRule="auto"/>
              <w:jc w:val="center"/>
              <w:rPr>
                <w:rFonts w:ascii="Arial" w:hAnsi="Arial" w:cs="Arial"/>
                <w:b/>
                <w:bCs/>
                <w:color w:val="000000"/>
              </w:rPr>
            </w:pPr>
            <w:r w:rsidRPr="000114F5">
              <w:rPr>
                <w:rFonts w:ascii="Arial" w:hAnsi="Arial" w:cs="Arial"/>
                <w:b/>
                <w:bCs/>
                <w:color w:val="000000"/>
              </w:rPr>
              <w:t>PIC</w:t>
            </w:r>
          </w:p>
        </w:tc>
        <w:tc>
          <w:tcPr>
            <w:tcW w:w="1134" w:type="dxa"/>
            <w:shd w:val="clear" w:color="auto" w:fill="auto"/>
            <w:vAlign w:val="center"/>
            <w:hideMark/>
          </w:tcPr>
          <w:p w14:paraId="0622DA1B" w14:textId="77777777" w:rsidR="00A86C4F" w:rsidRPr="000114F5" w:rsidRDefault="00A86C4F" w:rsidP="002D6FE7">
            <w:pPr>
              <w:spacing w:line="276" w:lineRule="auto"/>
              <w:jc w:val="center"/>
              <w:rPr>
                <w:rFonts w:ascii="Arial" w:hAnsi="Arial" w:cs="Arial"/>
                <w:b/>
                <w:bCs/>
                <w:color w:val="000000"/>
              </w:rPr>
            </w:pPr>
            <w:proofErr w:type="spellStart"/>
            <w:r w:rsidRPr="000114F5">
              <w:rPr>
                <w:rFonts w:ascii="Arial" w:hAnsi="Arial" w:cs="Arial"/>
                <w:b/>
                <w:bCs/>
                <w:color w:val="000000"/>
              </w:rPr>
              <w:t>Tempat</w:t>
            </w:r>
            <w:proofErr w:type="spellEnd"/>
          </w:p>
        </w:tc>
        <w:tc>
          <w:tcPr>
            <w:tcW w:w="2977" w:type="dxa"/>
            <w:shd w:val="clear" w:color="auto" w:fill="auto"/>
            <w:vAlign w:val="center"/>
            <w:hideMark/>
          </w:tcPr>
          <w:p w14:paraId="0215E4B3" w14:textId="77777777" w:rsidR="00A86C4F" w:rsidRPr="000114F5" w:rsidRDefault="00A86C4F" w:rsidP="002D6FE7">
            <w:pPr>
              <w:spacing w:line="276" w:lineRule="auto"/>
              <w:jc w:val="center"/>
              <w:rPr>
                <w:rFonts w:ascii="Arial" w:hAnsi="Arial" w:cs="Arial"/>
                <w:b/>
                <w:bCs/>
                <w:color w:val="000000"/>
              </w:rPr>
            </w:pPr>
            <w:proofErr w:type="spellStart"/>
            <w:r w:rsidRPr="000114F5">
              <w:rPr>
                <w:rFonts w:ascii="Arial" w:hAnsi="Arial" w:cs="Arial"/>
                <w:b/>
                <w:bCs/>
                <w:color w:val="000000"/>
              </w:rPr>
              <w:t>Indikator</w:t>
            </w:r>
            <w:proofErr w:type="spellEnd"/>
            <w:r w:rsidRPr="000114F5">
              <w:rPr>
                <w:rFonts w:ascii="Arial" w:hAnsi="Arial" w:cs="Arial"/>
                <w:b/>
                <w:bCs/>
                <w:color w:val="000000"/>
              </w:rPr>
              <w:t xml:space="preserve"> / Program</w:t>
            </w:r>
          </w:p>
        </w:tc>
        <w:tc>
          <w:tcPr>
            <w:tcW w:w="3416" w:type="dxa"/>
            <w:shd w:val="clear" w:color="auto" w:fill="auto"/>
            <w:vAlign w:val="center"/>
            <w:hideMark/>
          </w:tcPr>
          <w:p w14:paraId="1CF364EC" w14:textId="77777777" w:rsidR="00A86C4F" w:rsidRPr="000114F5" w:rsidRDefault="00A86C4F" w:rsidP="002D6FE7">
            <w:pPr>
              <w:spacing w:line="276" w:lineRule="auto"/>
              <w:jc w:val="center"/>
              <w:rPr>
                <w:rFonts w:ascii="Arial" w:hAnsi="Arial" w:cs="Arial"/>
                <w:b/>
                <w:bCs/>
                <w:color w:val="000000"/>
              </w:rPr>
            </w:pPr>
            <w:r w:rsidRPr="000114F5">
              <w:rPr>
                <w:rFonts w:ascii="Arial" w:hAnsi="Arial" w:cs="Arial"/>
                <w:b/>
                <w:bCs/>
                <w:color w:val="000000"/>
              </w:rPr>
              <w:t xml:space="preserve">Hasil / </w:t>
            </w:r>
            <w:proofErr w:type="spellStart"/>
            <w:r w:rsidRPr="000114F5">
              <w:rPr>
                <w:rFonts w:ascii="Arial" w:hAnsi="Arial" w:cs="Arial"/>
                <w:b/>
                <w:bCs/>
                <w:color w:val="000000"/>
              </w:rPr>
              <w:t>Evaluasi</w:t>
            </w:r>
            <w:proofErr w:type="spellEnd"/>
          </w:p>
        </w:tc>
      </w:tr>
      <w:tr w:rsidR="00A86C4F" w:rsidRPr="000114F5" w14:paraId="631BB7BF" w14:textId="77777777" w:rsidTr="002D6FE7">
        <w:trPr>
          <w:trHeight w:val="300"/>
        </w:trPr>
        <w:tc>
          <w:tcPr>
            <w:tcW w:w="510" w:type="dxa"/>
            <w:shd w:val="clear" w:color="auto" w:fill="auto"/>
            <w:vAlign w:val="center"/>
            <w:hideMark/>
          </w:tcPr>
          <w:p w14:paraId="26326EF7" w14:textId="77777777" w:rsidR="00A86C4F" w:rsidRPr="000114F5" w:rsidRDefault="00A86C4F" w:rsidP="002D6FE7">
            <w:pPr>
              <w:spacing w:line="276" w:lineRule="auto"/>
              <w:jc w:val="center"/>
              <w:rPr>
                <w:rFonts w:ascii="Arial" w:hAnsi="Arial" w:cs="Arial"/>
                <w:b/>
                <w:bCs/>
                <w:color w:val="000000"/>
              </w:rPr>
            </w:pPr>
            <w:r w:rsidRPr="000114F5">
              <w:rPr>
                <w:rFonts w:ascii="Arial" w:hAnsi="Arial" w:cs="Arial"/>
                <w:b/>
                <w:bCs/>
                <w:color w:val="000000"/>
              </w:rPr>
              <w:t>1</w:t>
            </w:r>
          </w:p>
        </w:tc>
        <w:tc>
          <w:tcPr>
            <w:tcW w:w="1481" w:type="dxa"/>
            <w:vAlign w:val="center"/>
          </w:tcPr>
          <w:p w14:paraId="77D7CC99" w14:textId="77777777" w:rsidR="00A86C4F" w:rsidRPr="000114F5" w:rsidRDefault="00A86C4F" w:rsidP="002D6FE7">
            <w:pPr>
              <w:spacing w:line="276" w:lineRule="auto"/>
              <w:jc w:val="center"/>
              <w:rPr>
                <w:rFonts w:ascii="Arial" w:hAnsi="Arial" w:cs="Arial"/>
                <w:b/>
                <w:bCs/>
                <w:color w:val="000000"/>
              </w:rPr>
            </w:pPr>
            <w:r w:rsidRPr="000114F5">
              <w:rPr>
                <w:rFonts w:ascii="Arial" w:hAnsi="Arial" w:cs="Arial"/>
                <w:b/>
                <w:bCs/>
                <w:color w:val="000000"/>
              </w:rPr>
              <w:t>2</w:t>
            </w:r>
          </w:p>
        </w:tc>
        <w:tc>
          <w:tcPr>
            <w:tcW w:w="2120" w:type="dxa"/>
            <w:shd w:val="clear" w:color="auto" w:fill="auto"/>
            <w:vAlign w:val="center"/>
          </w:tcPr>
          <w:p w14:paraId="2CD105BD" w14:textId="77777777" w:rsidR="00A86C4F" w:rsidRPr="000114F5" w:rsidRDefault="00A86C4F" w:rsidP="002D6FE7">
            <w:pPr>
              <w:spacing w:line="276" w:lineRule="auto"/>
              <w:jc w:val="center"/>
              <w:rPr>
                <w:rFonts w:ascii="Arial" w:hAnsi="Arial" w:cs="Arial"/>
                <w:b/>
                <w:bCs/>
                <w:color w:val="000000"/>
              </w:rPr>
            </w:pPr>
            <w:r w:rsidRPr="000114F5">
              <w:rPr>
                <w:rFonts w:ascii="Arial" w:hAnsi="Arial" w:cs="Arial"/>
                <w:b/>
                <w:bCs/>
                <w:color w:val="000000"/>
              </w:rPr>
              <w:t>3</w:t>
            </w:r>
          </w:p>
        </w:tc>
        <w:tc>
          <w:tcPr>
            <w:tcW w:w="2410" w:type="dxa"/>
            <w:shd w:val="clear" w:color="auto" w:fill="auto"/>
            <w:vAlign w:val="center"/>
          </w:tcPr>
          <w:p w14:paraId="69D5FCBF" w14:textId="77777777" w:rsidR="00A86C4F" w:rsidRPr="000114F5" w:rsidRDefault="00A86C4F" w:rsidP="002D6FE7">
            <w:pPr>
              <w:spacing w:line="276" w:lineRule="auto"/>
              <w:jc w:val="center"/>
              <w:rPr>
                <w:rFonts w:ascii="Arial" w:hAnsi="Arial" w:cs="Arial"/>
                <w:b/>
                <w:bCs/>
                <w:color w:val="000000"/>
              </w:rPr>
            </w:pPr>
            <w:r w:rsidRPr="000114F5">
              <w:rPr>
                <w:rFonts w:ascii="Arial" w:hAnsi="Arial" w:cs="Arial"/>
                <w:b/>
                <w:bCs/>
                <w:color w:val="000000"/>
              </w:rPr>
              <w:t>4</w:t>
            </w:r>
          </w:p>
        </w:tc>
        <w:tc>
          <w:tcPr>
            <w:tcW w:w="1134" w:type="dxa"/>
            <w:vAlign w:val="center"/>
          </w:tcPr>
          <w:p w14:paraId="514E2A77" w14:textId="77777777" w:rsidR="00A86C4F" w:rsidRPr="000114F5" w:rsidRDefault="00A86C4F" w:rsidP="002D6FE7">
            <w:pPr>
              <w:spacing w:line="276" w:lineRule="auto"/>
              <w:jc w:val="center"/>
              <w:rPr>
                <w:rFonts w:ascii="Arial" w:hAnsi="Arial" w:cs="Arial"/>
                <w:b/>
                <w:bCs/>
                <w:color w:val="000000"/>
              </w:rPr>
            </w:pPr>
            <w:r w:rsidRPr="000114F5">
              <w:rPr>
                <w:rFonts w:ascii="Arial" w:hAnsi="Arial" w:cs="Arial"/>
                <w:b/>
                <w:bCs/>
                <w:color w:val="000000"/>
              </w:rPr>
              <w:t>5</w:t>
            </w:r>
          </w:p>
        </w:tc>
        <w:tc>
          <w:tcPr>
            <w:tcW w:w="992" w:type="dxa"/>
            <w:vAlign w:val="center"/>
          </w:tcPr>
          <w:p w14:paraId="3EBFF378" w14:textId="77777777" w:rsidR="00A86C4F" w:rsidRPr="000114F5" w:rsidRDefault="00A86C4F" w:rsidP="002D6FE7">
            <w:pPr>
              <w:spacing w:line="276" w:lineRule="auto"/>
              <w:jc w:val="center"/>
              <w:rPr>
                <w:rFonts w:ascii="Arial" w:hAnsi="Arial" w:cs="Arial"/>
                <w:b/>
                <w:bCs/>
                <w:color w:val="000000"/>
              </w:rPr>
            </w:pPr>
            <w:r w:rsidRPr="000114F5">
              <w:rPr>
                <w:rFonts w:ascii="Arial" w:hAnsi="Arial" w:cs="Arial"/>
                <w:b/>
                <w:bCs/>
                <w:color w:val="000000"/>
              </w:rPr>
              <w:t>6</w:t>
            </w:r>
          </w:p>
        </w:tc>
        <w:tc>
          <w:tcPr>
            <w:tcW w:w="992" w:type="dxa"/>
            <w:shd w:val="clear" w:color="auto" w:fill="auto"/>
            <w:vAlign w:val="center"/>
          </w:tcPr>
          <w:p w14:paraId="64EC0D12" w14:textId="77777777" w:rsidR="00A86C4F" w:rsidRPr="000114F5" w:rsidRDefault="00A86C4F" w:rsidP="002D6FE7">
            <w:pPr>
              <w:spacing w:line="276" w:lineRule="auto"/>
              <w:jc w:val="center"/>
              <w:rPr>
                <w:rFonts w:ascii="Arial" w:hAnsi="Arial" w:cs="Arial"/>
                <w:b/>
                <w:bCs/>
                <w:color w:val="000000"/>
              </w:rPr>
            </w:pPr>
            <w:r w:rsidRPr="000114F5">
              <w:rPr>
                <w:rFonts w:ascii="Arial" w:hAnsi="Arial" w:cs="Arial"/>
                <w:b/>
                <w:bCs/>
                <w:color w:val="000000"/>
              </w:rPr>
              <w:t>7</w:t>
            </w:r>
          </w:p>
        </w:tc>
        <w:tc>
          <w:tcPr>
            <w:tcW w:w="1134" w:type="dxa"/>
            <w:shd w:val="clear" w:color="auto" w:fill="auto"/>
            <w:vAlign w:val="center"/>
          </w:tcPr>
          <w:p w14:paraId="4EBE5A82" w14:textId="77777777" w:rsidR="00A86C4F" w:rsidRPr="000114F5" w:rsidRDefault="00A86C4F" w:rsidP="002D6FE7">
            <w:pPr>
              <w:spacing w:line="276" w:lineRule="auto"/>
              <w:jc w:val="center"/>
              <w:rPr>
                <w:rFonts w:ascii="Arial" w:hAnsi="Arial" w:cs="Arial"/>
                <w:b/>
                <w:bCs/>
                <w:color w:val="000000"/>
              </w:rPr>
            </w:pPr>
            <w:r w:rsidRPr="000114F5">
              <w:rPr>
                <w:rFonts w:ascii="Arial" w:hAnsi="Arial" w:cs="Arial"/>
                <w:b/>
                <w:bCs/>
                <w:color w:val="000000"/>
              </w:rPr>
              <w:t>8</w:t>
            </w:r>
          </w:p>
        </w:tc>
        <w:tc>
          <w:tcPr>
            <w:tcW w:w="2977" w:type="dxa"/>
            <w:shd w:val="clear" w:color="auto" w:fill="auto"/>
            <w:vAlign w:val="center"/>
          </w:tcPr>
          <w:p w14:paraId="77A30770" w14:textId="77777777" w:rsidR="00A86C4F" w:rsidRPr="000114F5" w:rsidRDefault="00A86C4F" w:rsidP="002D6FE7">
            <w:pPr>
              <w:spacing w:line="276" w:lineRule="auto"/>
              <w:jc w:val="center"/>
              <w:rPr>
                <w:rFonts w:ascii="Arial" w:hAnsi="Arial" w:cs="Arial"/>
                <w:b/>
                <w:bCs/>
                <w:color w:val="000000"/>
              </w:rPr>
            </w:pPr>
            <w:r w:rsidRPr="000114F5">
              <w:rPr>
                <w:rFonts w:ascii="Arial" w:hAnsi="Arial" w:cs="Arial"/>
                <w:b/>
                <w:bCs/>
                <w:color w:val="000000"/>
              </w:rPr>
              <w:t>9</w:t>
            </w:r>
          </w:p>
        </w:tc>
        <w:tc>
          <w:tcPr>
            <w:tcW w:w="3416" w:type="dxa"/>
            <w:shd w:val="clear" w:color="auto" w:fill="auto"/>
            <w:vAlign w:val="center"/>
          </w:tcPr>
          <w:p w14:paraId="44614833" w14:textId="77777777" w:rsidR="00A86C4F" w:rsidRPr="000114F5" w:rsidRDefault="00A86C4F" w:rsidP="002D6FE7">
            <w:pPr>
              <w:spacing w:line="276" w:lineRule="auto"/>
              <w:jc w:val="center"/>
              <w:rPr>
                <w:rFonts w:ascii="Arial" w:hAnsi="Arial" w:cs="Arial"/>
                <w:b/>
                <w:bCs/>
                <w:color w:val="000000"/>
              </w:rPr>
            </w:pPr>
            <w:r w:rsidRPr="000114F5">
              <w:rPr>
                <w:rFonts w:ascii="Arial" w:hAnsi="Arial" w:cs="Arial"/>
                <w:b/>
                <w:bCs/>
                <w:color w:val="000000"/>
              </w:rPr>
              <w:t>10</w:t>
            </w:r>
          </w:p>
        </w:tc>
      </w:tr>
      <w:tr w:rsidR="00A86C4F" w:rsidRPr="000114F5" w14:paraId="070207BB" w14:textId="77777777" w:rsidTr="002D6FE7">
        <w:trPr>
          <w:trHeight w:val="967"/>
        </w:trPr>
        <w:tc>
          <w:tcPr>
            <w:tcW w:w="510" w:type="dxa"/>
            <w:vMerge w:val="restart"/>
            <w:shd w:val="clear" w:color="auto" w:fill="auto"/>
            <w:vAlign w:val="center"/>
            <w:hideMark/>
          </w:tcPr>
          <w:p w14:paraId="396517D1" w14:textId="77777777" w:rsidR="00A86C4F" w:rsidRPr="000114F5" w:rsidRDefault="00A86C4F" w:rsidP="002D6FE7">
            <w:pPr>
              <w:spacing w:line="276" w:lineRule="auto"/>
              <w:jc w:val="center"/>
              <w:rPr>
                <w:rFonts w:ascii="Arial" w:hAnsi="Arial" w:cs="Arial"/>
                <w:color w:val="000000"/>
              </w:rPr>
            </w:pPr>
            <w:r w:rsidRPr="000114F5">
              <w:rPr>
                <w:rFonts w:ascii="Arial" w:hAnsi="Arial" w:cs="Arial"/>
                <w:color w:val="000000"/>
              </w:rPr>
              <w:t>1</w:t>
            </w:r>
          </w:p>
        </w:tc>
        <w:tc>
          <w:tcPr>
            <w:tcW w:w="1481" w:type="dxa"/>
            <w:shd w:val="clear" w:color="auto" w:fill="auto"/>
            <w:vAlign w:val="center"/>
          </w:tcPr>
          <w:p w14:paraId="764F894F" w14:textId="77777777" w:rsidR="00A86C4F" w:rsidRPr="000114F5" w:rsidRDefault="00A86C4F" w:rsidP="002D6FE7">
            <w:pPr>
              <w:spacing w:line="276" w:lineRule="auto"/>
              <w:rPr>
                <w:rFonts w:ascii="Arial" w:hAnsi="Arial" w:cs="Arial"/>
                <w:color w:val="000000"/>
              </w:rPr>
            </w:pPr>
            <w:r w:rsidRPr="000114F5">
              <w:rPr>
                <w:rFonts w:ascii="Arial" w:hAnsi="Arial" w:cs="Arial"/>
                <w:bCs/>
                <w:color w:val="000000"/>
              </w:rPr>
              <w:t xml:space="preserve">Mei </w:t>
            </w:r>
            <w:proofErr w:type="spellStart"/>
            <w:r w:rsidRPr="000114F5">
              <w:rPr>
                <w:rFonts w:ascii="Arial" w:hAnsi="Arial" w:cs="Arial"/>
                <w:bCs/>
                <w:color w:val="000000"/>
              </w:rPr>
              <w:t>Minggu</w:t>
            </w:r>
            <w:proofErr w:type="spellEnd"/>
            <w:r w:rsidRPr="000114F5">
              <w:rPr>
                <w:rFonts w:ascii="Arial" w:hAnsi="Arial" w:cs="Arial"/>
                <w:bCs/>
                <w:color w:val="000000"/>
              </w:rPr>
              <w:t xml:space="preserve"> ke-1</w:t>
            </w:r>
          </w:p>
        </w:tc>
        <w:tc>
          <w:tcPr>
            <w:tcW w:w="2120" w:type="dxa"/>
            <w:shd w:val="clear" w:color="auto" w:fill="auto"/>
            <w:vAlign w:val="center"/>
            <w:hideMark/>
          </w:tcPr>
          <w:p w14:paraId="64539A7A" w14:textId="77777777" w:rsidR="00A86C4F" w:rsidRPr="000114F5" w:rsidRDefault="00A86C4F" w:rsidP="002D6FE7">
            <w:pPr>
              <w:spacing w:line="276" w:lineRule="auto"/>
              <w:rPr>
                <w:rFonts w:ascii="Arial" w:hAnsi="Arial" w:cs="Arial"/>
                <w:color w:val="000000"/>
              </w:rPr>
            </w:pPr>
            <w:r w:rsidRPr="000114F5">
              <w:rPr>
                <w:rFonts w:ascii="Arial" w:hAnsi="Arial" w:cs="Arial"/>
                <w:bCs/>
                <w:color w:val="000000"/>
              </w:rPr>
              <w:t xml:space="preserve">Dasar </w:t>
            </w:r>
            <w:proofErr w:type="spellStart"/>
            <w:r w:rsidRPr="000114F5">
              <w:rPr>
                <w:rFonts w:ascii="Arial" w:hAnsi="Arial" w:cs="Arial"/>
                <w:bCs/>
                <w:color w:val="000000"/>
              </w:rPr>
              <w:t>Jurnalistik</w:t>
            </w:r>
            <w:proofErr w:type="spellEnd"/>
            <w:r w:rsidRPr="000114F5">
              <w:rPr>
                <w:rFonts w:ascii="Arial" w:hAnsi="Arial" w:cs="Arial"/>
                <w:bCs/>
                <w:color w:val="000000"/>
              </w:rPr>
              <w:t xml:space="preserve"> TM 1</w:t>
            </w:r>
          </w:p>
        </w:tc>
        <w:tc>
          <w:tcPr>
            <w:tcW w:w="2410" w:type="dxa"/>
            <w:shd w:val="clear" w:color="auto" w:fill="auto"/>
            <w:vAlign w:val="center"/>
            <w:hideMark/>
          </w:tcPr>
          <w:p w14:paraId="765A210B" w14:textId="77777777" w:rsidR="00A86C4F" w:rsidRPr="000114F5" w:rsidRDefault="00A86C4F" w:rsidP="002D6FE7">
            <w:pPr>
              <w:spacing w:line="276" w:lineRule="auto"/>
              <w:rPr>
                <w:rFonts w:ascii="Arial" w:hAnsi="Arial" w:cs="Arial"/>
                <w:color w:val="000000"/>
              </w:rPr>
            </w:pPr>
            <w:proofErr w:type="spellStart"/>
            <w:r w:rsidRPr="000114F5">
              <w:rPr>
                <w:rFonts w:ascii="Arial" w:hAnsi="Arial" w:cs="Arial"/>
                <w:color w:val="000000"/>
              </w:rPr>
              <w:t>Staf</w:t>
            </w:r>
            <w:proofErr w:type="spellEnd"/>
            <w:r w:rsidRPr="000114F5">
              <w:rPr>
                <w:rFonts w:ascii="Arial" w:hAnsi="Arial" w:cs="Arial"/>
                <w:color w:val="000000"/>
              </w:rPr>
              <w:t xml:space="preserve"> </w:t>
            </w:r>
            <w:proofErr w:type="spellStart"/>
            <w:r w:rsidRPr="000114F5">
              <w:rPr>
                <w:rFonts w:ascii="Arial" w:hAnsi="Arial" w:cs="Arial"/>
                <w:color w:val="000000"/>
              </w:rPr>
              <w:t>baru</w:t>
            </w:r>
            <w:proofErr w:type="spellEnd"/>
            <w:r w:rsidRPr="000114F5">
              <w:rPr>
                <w:rFonts w:ascii="Arial" w:hAnsi="Arial" w:cs="Arial"/>
                <w:color w:val="000000"/>
              </w:rPr>
              <w:t xml:space="preserve"> dan </w:t>
            </w:r>
            <w:proofErr w:type="spellStart"/>
            <w:r w:rsidRPr="000114F5">
              <w:rPr>
                <w:rFonts w:ascii="Arial" w:hAnsi="Arial" w:cs="Arial"/>
                <w:color w:val="000000"/>
              </w:rPr>
              <w:t>staf</w:t>
            </w:r>
            <w:proofErr w:type="spellEnd"/>
            <w:r w:rsidRPr="000114F5">
              <w:rPr>
                <w:rFonts w:ascii="Arial" w:hAnsi="Arial" w:cs="Arial"/>
                <w:color w:val="000000"/>
              </w:rPr>
              <w:t xml:space="preserve"> lama yang </w:t>
            </w:r>
            <w:proofErr w:type="spellStart"/>
            <w:r w:rsidRPr="000114F5">
              <w:rPr>
                <w:rFonts w:ascii="Arial" w:hAnsi="Arial" w:cs="Arial"/>
                <w:color w:val="000000"/>
              </w:rPr>
              <w:t>terpilih</w:t>
            </w:r>
            <w:proofErr w:type="spellEnd"/>
          </w:p>
        </w:tc>
        <w:tc>
          <w:tcPr>
            <w:tcW w:w="1134" w:type="dxa"/>
            <w:vAlign w:val="center"/>
          </w:tcPr>
          <w:p w14:paraId="7AB2A452" w14:textId="77777777" w:rsidR="00A86C4F" w:rsidRPr="000114F5" w:rsidRDefault="00A86C4F" w:rsidP="002D6FE7">
            <w:pPr>
              <w:spacing w:line="276" w:lineRule="auto"/>
              <w:jc w:val="center"/>
              <w:rPr>
                <w:rFonts w:ascii="Arial" w:hAnsi="Arial" w:cs="Arial"/>
                <w:color w:val="000000"/>
              </w:rPr>
            </w:pPr>
            <w:r w:rsidRPr="000114F5">
              <w:rPr>
                <w:rFonts w:ascii="Arial" w:hAnsi="Arial" w:cs="Arial"/>
                <w:color w:val="000000"/>
              </w:rPr>
              <w:t>Max 20</w:t>
            </w:r>
          </w:p>
        </w:tc>
        <w:tc>
          <w:tcPr>
            <w:tcW w:w="992" w:type="dxa"/>
            <w:shd w:val="clear" w:color="auto" w:fill="auto"/>
            <w:vAlign w:val="center"/>
          </w:tcPr>
          <w:p w14:paraId="3256CB69" w14:textId="77777777" w:rsidR="00A86C4F" w:rsidRPr="000114F5" w:rsidRDefault="00A86C4F" w:rsidP="002D6FE7">
            <w:pPr>
              <w:spacing w:line="276" w:lineRule="auto"/>
              <w:jc w:val="center"/>
              <w:rPr>
                <w:rFonts w:ascii="Arial" w:hAnsi="Arial" w:cs="Arial"/>
                <w:color w:val="000000"/>
              </w:rPr>
            </w:pPr>
            <w:r w:rsidRPr="000114F5">
              <w:rPr>
                <w:rFonts w:ascii="Arial" w:hAnsi="Arial" w:cs="Arial"/>
                <w:color w:val="000000"/>
              </w:rPr>
              <w:t>PHM</w:t>
            </w:r>
          </w:p>
        </w:tc>
        <w:tc>
          <w:tcPr>
            <w:tcW w:w="992" w:type="dxa"/>
            <w:shd w:val="clear" w:color="auto" w:fill="auto"/>
            <w:vAlign w:val="center"/>
            <w:hideMark/>
          </w:tcPr>
          <w:p w14:paraId="46C64B18" w14:textId="77777777" w:rsidR="00A86C4F" w:rsidRPr="000114F5" w:rsidRDefault="00A86C4F" w:rsidP="002D6FE7">
            <w:pPr>
              <w:spacing w:line="276" w:lineRule="auto"/>
              <w:rPr>
                <w:rFonts w:ascii="Arial" w:hAnsi="Arial" w:cs="Arial"/>
                <w:color w:val="000000"/>
              </w:rPr>
            </w:pPr>
            <w:r w:rsidRPr="000114F5">
              <w:rPr>
                <w:rFonts w:ascii="Arial" w:hAnsi="Arial" w:cs="Arial"/>
                <w:color w:val="000000"/>
              </w:rPr>
              <w:t>Dinkar</w:t>
            </w:r>
          </w:p>
        </w:tc>
        <w:tc>
          <w:tcPr>
            <w:tcW w:w="1134" w:type="dxa"/>
            <w:shd w:val="clear" w:color="auto" w:fill="auto"/>
            <w:vAlign w:val="center"/>
            <w:hideMark/>
          </w:tcPr>
          <w:p w14:paraId="403BAA4A" w14:textId="77777777" w:rsidR="00A86C4F" w:rsidRPr="000114F5" w:rsidRDefault="00A86C4F" w:rsidP="002D6FE7">
            <w:pPr>
              <w:spacing w:line="276" w:lineRule="auto"/>
              <w:jc w:val="center"/>
              <w:rPr>
                <w:rFonts w:ascii="Arial" w:hAnsi="Arial" w:cs="Arial"/>
                <w:color w:val="000000"/>
              </w:rPr>
            </w:pPr>
            <w:r w:rsidRPr="000114F5">
              <w:rPr>
                <w:rFonts w:ascii="Arial" w:hAnsi="Arial" w:cs="Arial"/>
                <w:color w:val="000000"/>
              </w:rPr>
              <w:t xml:space="preserve">Hall </w:t>
            </w:r>
            <w:proofErr w:type="spellStart"/>
            <w:r w:rsidRPr="000114F5">
              <w:rPr>
                <w:rFonts w:ascii="Arial" w:hAnsi="Arial" w:cs="Arial"/>
                <w:color w:val="000000"/>
              </w:rPr>
              <w:t>Cemara</w:t>
            </w:r>
            <w:proofErr w:type="spellEnd"/>
          </w:p>
        </w:tc>
        <w:tc>
          <w:tcPr>
            <w:tcW w:w="2977" w:type="dxa"/>
            <w:shd w:val="clear" w:color="auto" w:fill="auto"/>
            <w:vAlign w:val="center"/>
            <w:hideMark/>
          </w:tcPr>
          <w:p w14:paraId="4C00B92A" w14:textId="77777777" w:rsidR="00A86C4F" w:rsidRPr="000114F5" w:rsidRDefault="00A86C4F" w:rsidP="002D6FE7">
            <w:pPr>
              <w:spacing w:line="276" w:lineRule="auto"/>
              <w:rPr>
                <w:rFonts w:ascii="Arial" w:hAnsi="Arial" w:cs="Arial"/>
                <w:color w:val="000000"/>
              </w:rPr>
            </w:pPr>
            <w:proofErr w:type="spellStart"/>
            <w:r w:rsidRPr="000114F5">
              <w:rPr>
                <w:rFonts w:ascii="Arial" w:hAnsi="Arial" w:cs="Arial"/>
                <w:color w:val="000000"/>
              </w:rPr>
              <w:t>Peserta</w:t>
            </w:r>
            <w:proofErr w:type="spellEnd"/>
            <w:r w:rsidRPr="000114F5">
              <w:rPr>
                <w:rFonts w:ascii="Arial" w:hAnsi="Arial" w:cs="Arial"/>
                <w:color w:val="000000"/>
              </w:rPr>
              <w:t xml:space="preserve"> </w:t>
            </w:r>
            <w:proofErr w:type="spellStart"/>
            <w:r w:rsidRPr="000114F5">
              <w:rPr>
                <w:rFonts w:ascii="Arial" w:hAnsi="Arial" w:cs="Arial"/>
                <w:color w:val="000000"/>
              </w:rPr>
              <w:t>dapat</w:t>
            </w:r>
            <w:proofErr w:type="spellEnd"/>
            <w:r w:rsidRPr="000114F5">
              <w:rPr>
                <w:rFonts w:ascii="Arial" w:hAnsi="Arial" w:cs="Arial"/>
                <w:color w:val="000000"/>
              </w:rPr>
              <w:t xml:space="preserve"> </w:t>
            </w:r>
            <w:proofErr w:type="spellStart"/>
            <w:r w:rsidRPr="000114F5">
              <w:rPr>
                <w:rFonts w:ascii="Arial" w:hAnsi="Arial" w:cs="Arial"/>
                <w:color w:val="000000"/>
              </w:rPr>
              <w:t>mengerjakan</w:t>
            </w:r>
            <w:proofErr w:type="spellEnd"/>
            <w:r w:rsidRPr="000114F5">
              <w:rPr>
                <w:rFonts w:ascii="Arial" w:hAnsi="Arial" w:cs="Arial"/>
                <w:color w:val="000000"/>
              </w:rPr>
              <w:t xml:space="preserve"> </w:t>
            </w:r>
            <w:proofErr w:type="spellStart"/>
            <w:r w:rsidRPr="000114F5">
              <w:rPr>
                <w:rFonts w:ascii="Arial" w:hAnsi="Arial" w:cs="Arial"/>
                <w:color w:val="000000"/>
              </w:rPr>
              <w:t>post test</w:t>
            </w:r>
            <w:proofErr w:type="spellEnd"/>
            <w:r w:rsidRPr="000114F5">
              <w:rPr>
                <w:rFonts w:ascii="Arial" w:hAnsi="Arial" w:cs="Arial"/>
                <w:color w:val="000000"/>
              </w:rPr>
              <w:t xml:space="preserve"> di </w:t>
            </w:r>
            <w:proofErr w:type="spellStart"/>
            <w:r w:rsidRPr="000114F5">
              <w:rPr>
                <w:rFonts w:ascii="Arial" w:hAnsi="Arial" w:cs="Arial"/>
                <w:color w:val="000000"/>
              </w:rPr>
              <w:t>akhir</w:t>
            </w:r>
            <w:proofErr w:type="spellEnd"/>
            <w:r w:rsidRPr="000114F5">
              <w:rPr>
                <w:rFonts w:ascii="Arial" w:hAnsi="Arial" w:cs="Arial"/>
                <w:color w:val="000000"/>
              </w:rPr>
              <w:t xml:space="preserve"> </w:t>
            </w:r>
            <w:proofErr w:type="spellStart"/>
            <w:r w:rsidRPr="000114F5">
              <w:rPr>
                <w:rFonts w:ascii="Arial" w:hAnsi="Arial" w:cs="Arial"/>
                <w:color w:val="000000"/>
              </w:rPr>
              <w:t>sesi</w:t>
            </w:r>
            <w:proofErr w:type="spellEnd"/>
            <w:r w:rsidRPr="000114F5">
              <w:rPr>
                <w:rFonts w:ascii="Arial" w:hAnsi="Arial" w:cs="Arial"/>
                <w:color w:val="000000"/>
              </w:rPr>
              <w:t xml:space="preserve"> </w:t>
            </w:r>
            <w:proofErr w:type="spellStart"/>
            <w:r w:rsidRPr="000114F5">
              <w:rPr>
                <w:rFonts w:ascii="Arial" w:hAnsi="Arial" w:cs="Arial"/>
                <w:color w:val="000000"/>
              </w:rPr>
              <w:t>pertemuan</w:t>
            </w:r>
            <w:proofErr w:type="spellEnd"/>
            <w:r w:rsidRPr="000114F5">
              <w:rPr>
                <w:rFonts w:ascii="Arial" w:hAnsi="Arial" w:cs="Arial"/>
                <w:color w:val="000000"/>
              </w:rPr>
              <w:t xml:space="preserve"> </w:t>
            </w:r>
            <w:proofErr w:type="spellStart"/>
            <w:r w:rsidRPr="000114F5">
              <w:rPr>
                <w:rFonts w:ascii="Arial" w:hAnsi="Arial" w:cs="Arial"/>
                <w:color w:val="000000"/>
              </w:rPr>
              <w:t>dengan</w:t>
            </w:r>
            <w:proofErr w:type="spellEnd"/>
            <w:r w:rsidRPr="000114F5">
              <w:rPr>
                <w:rFonts w:ascii="Arial" w:hAnsi="Arial" w:cs="Arial"/>
                <w:color w:val="000000"/>
              </w:rPr>
              <w:t xml:space="preserve"> </w:t>
            </w:r>
            <w:proofErr w:type="spellStart"/>
            <w:r w:rsidRPr="000114F5">
              <w:rPr>
                <w:rFonts w:ascii="Arial" w:hAnsi="Arial" w:cs="Arial"/>
                <w:color w:val="000000"/>
              </w:rPr>
              <w:t>nilai</w:t>
            </w:r>
            <w:proofErr w:type="spellEnd"/>
            <w:r w:rsidRPr="000114F5">
              <w:rPr>
                <w:rFonts w:ascii="Arial" w:hAnsi="Arial" w:cs="Arial"/>
                <w:color w:val="000000"/>
              </w:rPr>
              <w:t xml:space="preserve"> &gt;80</w:t>
            </w:r>
          </w:p>
        </w:tc>
        <w:tc>
          <w:tcPr>
            <w:tcW w:w="3416" w:type="dxa"/>
            <w:shd w:val="clear" w:color="auto" w:fill="auto"/>
            <w:vAlign w:val="center"/>
            <w:hideMark/>
          </w:tcPr>
          <w:p w14:paraId="52CC69C2" w14:textId="77777777" w:rsidR="00A86C4F" w:rsidRPr="000114F5" w:rsidRDefault="00A86C4F" w:rsidP="002D6FE7">
            <w:pPr>
              <w:spacing w:line="276" w:lineRule="auto"/>
              <w:rPr>
                <w:rFonts w:ascii="Arial" w:hAnsi="Arial" w:cs="Arial"/>
                <w:color w:val="000000"/>
              </w:rPr>
            </w:pPr>
            <w:proofErr w:type="spellStart"/>
            <w:r w:rsidRPr="000114F5">
              <w:rPr>
                <w:rFonts w:ascii="Arial" w:hAnsi="Arial" w:cs="Arial"/>
                <w:color w:val="000000"/>
              </w:rPr>
              <w:t>Peserta</w:t>
            </w:r>
            <w:proofErr w:type="spellEnd"/>
            <w:r w:rsidRPr="000114F5">
              <w:rPr>
                <w:rFonts w:ascii="Arial" w:hAnsi="Arial" w:cs="Arial"/>
                <w:color w:val="000000"/>
              </w:rPr>
              <w:t xml:space="preserve"> </w:t>
            </w:r>
            <w:proofErr w:type="spellStart"/>
            <w:r w:rsidRPr="000114F5">
              <w:rPr>
                <w:rFonts w:ascii="Arial" w:hAnsi="Arial" w:cs="Arial"/>
                <w:color w:val="000000"/>
              </w:rPr>
              <w:t>mendapatkan</w:t>
            </w:r>
            <w:proofErr w:type="spellEnd"/>
            <w:r w:rsidRPr="000114F5">
              <w:rPr>
                <w:rFonts w:ascii="Arial" w:hAnsi="Arial" w:cs="Arial"/>
                <w:color w:val="000000"/>
              </w:rPr>
              <w:t xml:space="preserve"> dan </w:t>
            </w:r>
            <w:proofErr w:type="spellStart"/>
            <w:r w:rsidRPr="000114F5">
              <w:rPr>
                <w:rFonts w:ascii="Arial" w:hAnsi="Arial" w:cs="Arial"/>
                <w:color w:val="000000"/>
              </w:rPr>
              <w:t>memahami</w:t>
            </w:r>
            <w:proofErr w:type="spellEnd"/>
            <w:r w:rsidRPr="000114F5">
              <w:rPr>
                <w:rFonts w:ascii="Arial" w:hAnsi="Arial" w:cs="Arial"/>
                <w:color w:val="000000"/>
              </w:rPr>
              <w:t xml:space="preserve"> </w:t>
            </w:r>
            <w:proofErr w:type="spellStart"/>
            <w:r w:rsidRPr="000114F5">
              <w:rPr>
                <w:rFonts w:ascii="Arial" w:hAnsi="Arial" w:cs="Arial"/>
                <w:color w:val="000000"/>
              </w:rPr>
              <w:t>materi</w:t>
            </w:r>
            <w:proofErr w:type="spellEnd"/>
            <w:r w:rsidRPr="000114F5">
              <w:rPr>
                <w:rFonts w:ascii="Arial" w:hAnsi="Arial" w:cs="Arial"/>
                <w:color w:val="000000"/>
              </w:rPr>
              <w:t xml:space="preserve"> </w:t>
            </w:r>
            <w:proofErr w:type="spellStart"/>
            <w:r w:rsidRPr="000114F5">
              <w:rPr>
                <w:rFonts w:ascii="Arial" w:hAnsi="Arial" w:cs="Arial"/>
                <w:color w:val="000000"/>
              </w:rPr>
              <w:t>dasar</w:t>
            </w:r>
            <w:proofErr w:type="spellEnd"/>
            <w:r w:rsidRPr="000114F5">
              <w:rPr>
                <w:rFonts w:ascii="Arial" w:hAnsi="Arial" w:cs="Arial"/>
                <w:color w:val="000000"/>
              </w:rPr>
              <w:t xml:space="preserve"> </w:t>
            </w:r>
            <w:proofErr w:type="spellStart"/>
            <w:r w:rsidRPr="000114F5">
              <w:rPr>
                <w:rFonts w:ascii="Arial" w:hAnsi="Arial" w:cs="Arial"/>
                <w:color w:val="000000"/>
              </w:rPr>
              <w:t>jurnalistik</w:t>
            </w:r>
            <w:proofErr w:type="spellEnd"/>
            <w:r w:rsidRPr="000114F5">
              <w:rPr>
                <w:rFonts w:ascii="Arial" w:hAnsi="Arial" w:cs="Arial"/>
                <w:color w:val="000000"/>
              </w:rPr>
              <w:t xml:space="preserve"> </w:t>
            </w:r>
            <w:proofErr w:type="spellStart"/>
            <w:r w:rsidRPr="000114F5">
              <w:rPr>
                <w:rFonts w:ascii="Arial" w:hAnsi="Arial" w:cs="Arial"/>
                <w:color w:val="000000"/>
              </w:rPr>
              <w:t>sebagai</w:t>
            </w:r>
            <w:proofErr w:type="spellEnd"/>
            <w:r w:rsidRPr="000114F5">
              <w:rPr>
                <w:rFonts w:ascii="Arial" w:hAnsi="Arial" w:cs="Arial"/>
                <w:color w:val="000000"/>
              </w:rPr>
              <w:t xml:space="preserve"> </w:t>
            </w:r>
            <w:proofErr w:type="spellStart"/>
            <w:r w:rsidRPr="000114F5">
              <w:rPr>
                <w:rFonts w:ascii="Arial" w:hAnsi="Arial" w:cs="Arial"/>
                <w:color w:val="000000"/>
              </w:rPr>
              <w:t>panduan</w:t>
            </w:r>
            <w:proofErr w:type="spellEnd"/>
            <w:r w:rsidRPr="000114F5">
              <w:rPr>
                <w:rFonts w:ascii="Arial" w:hAnsi="Arial" w:cs="Arial"/>
                <w:color w:val="000000"/>
              </w:rPr>
              <w:t xml:space="preserve"> </w:t>
            </w:r>
            <w:proofErr w:type="spellStart"/>
            <w:r w:rsidRPr="000114F5">
              <w:rPr>
                <w:rFonts w:ascii="Arial" w:hAnsi="Arial" w:cs="Arial"/>
                <w:color w:val="000000"/>
              </w:rPr>
              <w:t>untuk</w:t>
            </w:r>
            <w:proofErr w:type="spellEnd"/>
            <w:r w:rsidRPr="000114F5">
              <w:rPr>
                <w:rFonts w:ascii="Arial" w:hAnsi="Arial" w:cs="Arial"/>
                <w:color w:val="000000"/>
              </w:rPr>
              <w:t xml:space="preserve"> </w:t>
            </w:r>
            <w:proofErr w:type="spellStart"/>
            <w:r w:rsidRPr="000114F5">
              <w:rPr>
                <w:rFonts w:ascii="Arial" w:hAnsi="Arial" w:cs="Arial"/>
                <w:color w:val="000000"/>
              </w:rPr>
              <w:t>menulis</w:t>
            </w:r>
            <w:proofErr w:type="spellEnd"/>
            <w:r w:rsidRPr="000114F5">
              <w:rPr>
                <w:rFonts w:ascii="Arial" w:hAnsi="Arial" w:cs="Arial"/>
                <w:color w:val="000000"/>
              </w:rPr>
              <w:t xml:space="preserve"> </w:t>
            </w:r>
            <w:proofErr w:type="spellStart"/>
            <w:r w:rsidRPr="000114F5">
              <w:rPr>
                <w:rFonts w:ascii="Arial" w:hAnsi="Arial" w:cs="Arial"/>
                <w:color w:val="000000"/>
              </w:rPr>
              <w:t>berita</w:t>
            </w:r>
            <w:proofErr w:type="spellEnd"/>
            <w:r w:rsidRPr="000114F5">
              <w:rPr>
                <w:rFonts w:ascii="Arial" w:hAnsi="Arial" w:cs="Arial"/>
                <w:color w:val="000000"/>
              </w:rPr>
              <w:t>.</w:t>
            </w:r>
          </w:p>
        </w:tc>
      </w:tr>
      <w:tr w:rsidR="00A86C4F" w:rsidRPr="000114F5" w14:paraId="5C2497E4" w14:textId="77777777" w:rsidTr="002D6FE7">
        <w:trPr>
          <w:trHeight w:val="1055"/>
        </w:trPr>
        <w:tc>
          <w:tcPr>
            <w:tcW w:w="510" w:type="dxa"/>
            <w:vMerge/>
            <w:shd w:val="clear" w:color="auto" w:fill="auto"/>
            <w:vAlign w:val="center"/>
          </w:tcPr>
          <w:p w14:paraId="73EF32A6" w14:textId="77777777" w:rsidR="00A86C4F" w:rsidRPr="000114F5" w:rsidRDefault="00A86C4F" w:rsidP="002D6FE7">
            <w:pPr>
              <w:spacing w:line="276" w:lineRule="auto"/>
              <w:jc w:val="center"/>
              <w:rPr>
                <w:rFonts w:ascii="Arial" w:hAnsi="Arial" w:cs="Arial"/>
                <w:color w:val="000000"/>
              </w:rPr>
            </w:pPr>
          </w:p>
        </w:tc>
        <w:tc>
          <w:tcPr>
            <w:tcW w:w="1481" w:type="dxa"/>
            <w:shd w:val="clear" w:color="auto" w:fill="auto"/>
            <w:vAlign w:val="center"/>
          </w:tcPr>
          <w:p w14:paraId="3A770078" w14:textId="77777777" w:rsidR="00A86C4F" w:rsidRPr="000114F5" w:rsidRDefault="00A86C4F" w:rsidP="002D6FE7">
            <w:pPr>
              <w:spacing w:line="276" w:lineRule="auto"/>
              <w:rPr>
                <w:rFonts w:ascii="Arial" w:hAnsi="Arial" w:cs="Arial"/>
                <w:bCs/>
                <w:color w:val="000000"/>
              </w:rPr>
            </w:pPr>
            <w:r w:rsidRPr="000114F5">
              <w:rPr>
                <w:rFonts w:ascii="Arial" w:hAnsi="Arial" w:cs="Arial"/>
                <w:bCs/>
                <w:color w:val="000000"/>
              </w:rPr>
              <w:t xml:space="preserve">Mei </w:t>
            </w:r>
            <w:proofErr w:type="spellStart"/>
            <w:r w:rsidRPr="000114F5">
              <w:rPr>
                <w:rFonts w:ascii="Arial" w:hAnsi="Arial" w:cs="Arial"/>
                <w:bCs/>
                <w:color w:val="000000"/>
              </w:rPr>
              <w:t>Minggu</w:t>
            </w:r>
            <w:proofErr w:type="spellEnd"/>
            <w:r w:rsidRPr="000114F5">
              <w:rPr>
                <w:rFonts w:ascii="Arial" w:hAnsi="Arial" w:cs="Arial"/>
                <w:bCs/>
                <w:color w:val="000000"/>
              </w:rPr>
              <w:t xml:space="preserve"> ke-3</w:t>
            </w:r>
          </w:p>
        </w:tc>
        <w:tc>
          <w:tcPr>
            <w:tcW w:w="2120" w:type="dxa"/>
            <w:shd w:val="clear" w:color="auto" w:fill="auto"/>
            <w:vAlign w:val="center"/>
          </w:tcPr>
          <w:p w14:paraId="0259C04F" w14:textId="77777777" w:rsidR="00A86C4F" w:rsidRPr="000114F5" w:rsidRDefault="00A86C4F" w:rsidP="002D6FE7">
            <w:pPr>
              <w:spacing w:line="276" w:lineRule="auto"/>
              <w:rPr>
                <w:rFonts w:ascii="Arial" w:hAnsi="Arial" w:cs="Arial"/>
                <w:bCs/>
                <w:color w:val="000000"/>
              </w:rPr>
            </w:pPr>
            <w:r w:rsidRPr="000114F5">
              <w:rPr>
                <w:rFonts w:ascii="Arial" w:hAnsi="Arial" w:cs="Arial"/>
                <w:bCs/>
                <w:color w:val="000000"/>
              </w:rPr>
              <w:t xml:space="preserve">Dasar </w:t>
            </w:r>
            <w:proofErr w:type="spellStart"/>
            <w:r w:rsidRPr="000114F5">
              <w:rPr>
                <w:rFonts w:ascii="Arial" w:hAnsi="Arial" w:cs="Arial"/>
                <w:bCs/>
                <w:color w:val="000000"/>
              </w:rPr>
              <w:t>Jurnalistik</w:t>
            </w:r>
            <w:proofErr w:type="spellEnd"/>
            <w:r w:rsidRPr="000114F5">
              <w:rPr>
                <w:rFonts w:ascii="Arial" w:hAnsi="Arial" w:cs="Arial"/>
                <w:bCs/>
                <w:color w:val="000000"/>
              </w:rPr>
              <w:t xml:space="preserve"> TM 2</w:t>
            </w:r>
          </w:p>
        </w:tc>
        <w:tc>
          <w:tcPr>
            <w:tcW w:w="2410" w:type="dxa"/>
            <w:shd w:val="clear" w:color="auto" w:fill="auto"/>
            <w:vAlign w:val="center"/>
          </w:tcPr>
          <w:p w14:paraId="48333977" w14:textId="77777777" w:rsidR="00A86C4F" w:rsidRPr="000114F5" w:rsidRDefault="00A86C4F" w:rsidP="002D6FE7">
            <w:pPr>
              <w:spacing w:line="276" w:lineRule="auto"/>
              <w:rPr>
                <w:rFonts w:ascii="Arial" w:hAnsi="Arial" w:cs="Arial"/>
                <w:color w:val="000000"/>
              </w:rPr>
            </w:pPr>
            <w:proofErr w:type="spellStart"/>
            <w:r w:rsidRPr="000114F5">
              <w:rPr>
                <w:rFonts w:ascii="Arial" w:hAnsi="Arial" w:cs="Arial"/>
                <w:color w:val="000000"/>
              </w:rPr>
              <w:t>Staf</w:t>
            </w:r>
            <w:proofErr w:type="spellEnd"/>
            <w:r w:rsidRPr="000114F5">
              <w:rPr>
                <w:rFonts w:ascii="Arial" w:hAnsi="Arial" w:cs="Arial"/>
                <w:color w:val="000000"/>
              </w:rPr>
              <w:t xml:space="preserve"> yang </w:t>
            </w:r>
            <w:proofErr w:type="spellStart"/>
            <w:r w:rsidRPr="000114F5">
              <w:rPr>
                <w:rFonts w:ascii="Arial" w:hAnsi="Arial" w:cs="Arial"/>
                <w:color w:val="000000"/>
              </w:rPr>
              <w:t>ikut</w:t>
            </w:r>
            <w:proofErr w:type="spellEnd"/>
            <w:r w:rsidRPr="000114F5">
              <w:rPr>
                <w:rFonts w:ascii="Arial" w:hAnsi="Arial" w:cs="Arial"/>
                <w:color w:val="000000"/>
              </w:rPr>
              <w:t xml:space="preserve"> “</w:t>
            </w:r>
            <w:proofErr w:type="spellStart"/>
            <w:r w:rsidRPr="000114F5">
              <w:rPr>
                <w:rFonts w:ascii="Arial" w:hAnsi="Arial" w:cs="Arial"/>
                <w:color w:val="000000"/>
              </w:rPr>
              <w:t>Diklat</w:t>
            </w:r>
            <w:proofErr w:type="spellEnd"/>
            <w:r w:rsidRPr="000114F5">
              <w:rPr>
                <w:rFonts w:ascii="Arial" w:hAnsi="Arial" w:cs="Arial"/>
                <w:color w:val="000000"/>
              </w:rPr>
              <w:t xml:space="preserve"> Dasar </w:t>
            </w:r>
            <w:proofErr w:type="spellStart"/>
            <w:r w:rsidRPr="000114F5">
              <w:rPr>
                <w:rFonts w:ascii="Arial" w:hAnsi="Arial" w:cs="Arial"/>
                <w:color w:val="000000"/>
              </w:rPr>
              <w:t>Jurnalistik</w:t>
            </w:r>
            <w:proofErr w:type="spellEnd"/>
            <w:r w:rsidRPr="000114F5">
              <w:rPr>
                <w:rFonts w:ascii="Arial" w:hAnsi="Arial" w:cs="Arial"/>
                <w:color w:val="000000"/>
              </w:rPr>
              <w:t xml:space="preserve"> TM 1”</w:t>
            </w:r>
          </w:p>
        </w:tc>
        <w:tc>
          <w:tcPr>
            <w:tcW w:w="1134" w:type="dxa"/>
            <w:vAlign w:val="center"/>
          </w:tcPr>
          <w:p w14:paraId="70306EDC" w14:textId="77777777" w:rsidR="00A86C4F" w:rsidRPr="000114F5" w:rsidRDefault="00A86C4F" w:rsidP="002D6FE7">
            <w:pPr>
              <w:spacing w:line="276" w:lineRule="auto"/>
              <w:jc w:val="center"/>
              <w:rPr>
                <w:rFonts w:ascii="Arial" w:hAnsi="Arial" w:cs="Arial"/>
                <w:color w:val="000000"/>
              </w:rPr>
            </w:pPr>
            <w:r w:rsidRPr="000114F5">
              <w:rPr>
                <w:rFonts w:ascii="Arial" w:hAnsi="Arial" w:cs="Arial"/>
                <w:color w:val="000000"/>
              </w:rPr>
              <w:t>Max 20</w:t>
            </w:r>
          </w:p>
        </w:tc>
        <w:tc>
          <w:tcPr>
            <w:tcW w:w="992" w:type="dxa"/>
            <w:shd w:val="clear" w:color="auto" w:fill="auto"/>
            <w:vAlign w:val="center"/>
          </w:tcPr>
          <w:p w14:paraId="0D19DC98" w14:textId="77777777" w:rsidR="00A86C4F" w:rsidRPr="000114F5" w:rsidRDefault="00A86C4F" w:rsidP="002D6FE7">
            <w:pPr>
              <w:spacing w:line="276" w:lineRule="auto"/>
              <w:jc w:val="center"/>
              <w:rPr>
                <w:rFonts w:ascii="Arial" w:hAnsi="Arial" w:cs="Arial"/>
                <w:color w:val="000000"/>
              </w:rPr>
            </w:pPr>
            <w:r w:rsidRPr="000114F5">
              <w:rPr>
                <w:rFonts w:ascii="Arial" w:hAnsi="Arial" w:cs="Arial"/>
                <w:color w:val="000000"/>
              </w:rPr>
              <w:t>PHM</w:t>
            </w:r>
          </w:p>
        </w:tc>
        <w:tc>
          <w:tcPr>
            <w:tcW w:w="992" w:type="dxa"/>
            <w:shd w:val="clear" w:color="auto" w:fill="auto"/>
            <w:vAlign w:val="center"/>
          </w:tcPr>
          <w:p w14:paraId="343071A3" w14:textId="77777777" w:rsidR="00A86C4F" w:rsidRPr="000114F5" w:rsidRDefault="00A86C4F" w:rsidP="002D6FE7">
            <w:pPr>
              <w:spacing w:line="276" w:lineRule="auto"/>
              <w:rPr>
                <w:rFonts w:ascii="Arial" w:hAnsi="Arial" w:cs="Arial"/>
                <w:color w:val="000000"/>
              </w:rPr>
            </w:pPr>
            <w:r w:rsidRPr="000114F5">
              <w:rPr>
                <w:rFonts w:ascii="Arial" w:hAnsi="Arial" w:cs="Arial"/>
                <w:color w:val="000000"/>
              </w:rPr>
              <w:t>Dinkar</w:t>
            </w:r>
          </w:p>
        </w:tc>
        <w:tc>
          <w:tcPr>
            <w:tcW w:w="1134" w:type="dxa"/>
            <w:shd w:val="clear" w:color="auto" w:fill="auto"/>
            <w:vAlign w:val="center"/>
          </w:tcPr>
          <w:p w14:paraId="41843974" w14:textId="77777777" w:rsidR="00A86C4F" w:rsidRPr="000114F5" w:rsidRDefault="00A86C4F" w:rsidP="002D6FE7">
            <w:pPr>
              <w:spacing w:line="276" w:lineRule="auto"/>
              <w:jc w:val="center"/>
              <w:rPr>
                <w:rFonts w:ascii="Arial" w:hAnsi="Arial" w:cs="Arial"/>
                <w:color w:val="000000"/>
              </w:rPr>
            </w:pPr>
            <w:r w:rsidRPr="000114F5">
              <w:rPr>
                <w:rFonts w:ascii="Arial" w:hAnsi="Arial" w:cs="Arial"/>
                <w:color w:val="000000"/>
              </w:rPr>
              <w:t xml:space="preserve">Hall </w:t>
            </w:r>
            <w:proofErr w:type="spellStart"/>
            <w:r w:rsidRPr="000114F5">
              <w:rPr>
                <w:rFonts w:ascii="Arial" w:hAnsi="Arial" w:cs="Arial"/>
                <w:color w:val="000000"/>
              </w:rPr>
              <w:t>Cemara</w:t>
            </w:r>
            <w:proofErr w:type="spellEnd"/>
          </w:p>
        </w:tc>
        <w:tc>
          <w:tcPr>
            <w:tcW w:w="2977" w:type="dxa"/>
            <w:shd w:val="clear" w:color="auto" w:fill="auto"/>
            <w:vAlign w:val="center"/>
          </w:tcPr>
          <w:p w14:paraId="089CFCAC" w14:textId="77777777" w:rsidR="00A86C4F" w:rsidRPr="000114F5" w:rsidRDefault="00A86C4F" w:rsidP="002D6FE7">
            <w:pPr>
              <w:spacing w:line="276" w:lineRule="auto"/>
              <w:rPr>
                <w:rFonts w:ascii="Arial" w:hAnsi="Arial" w:cs="Arial"/>
                <w:color w:val="000000"/>
              </w:rPr>
            </w:pPr>
            <w:proofErr w:type="spellStart"/>
            <w:r w:rsidRPr="000114F5">
              <w:rPr>
                <w:rFonts w:ascii="Arial" w:hAnsi="Arial" w:cs="Arial"/>
                <w:color w:val="000000"/>
              </w:rPr>
              <w:t>Peserta</w:t>
            </w:r>
            <w:proofErr w:type="spellEnd"/>
            <w:r w:rsidRPr="000114F5">
              <w:rPr>
                <w:rFonts w:ascii="Arial" w:hAnsi="Arial" w:cs="Arial"/>
                <w:color w:val="000000"/>
              </w:rPr>
              <w:t xml:space="preserve"> </w:t>
            </w:r>
            <w:proofErr w:type="spellStart"/>
            <w:r w:rsidRPr="000114F5">
              <w:rPr>
                <w:rFonts w:ascii="Arial" w:hAnsi="Arial" w:cs="Arial"/>
                <w:color w:val="000000"/>
              </w:rPr>
              <w:t>dapat</w:t>
            </w:r>
            <w:proofErr w:type="spellEnd"/>
            <w:r w:rsidRPr="000114F5">
              <w:rPr>
                <w:rFonts w:ascii="Arial" w:hAnsi="Arial" w:cs="Arial"/>
                <w:color w:val="000000"/>
              </w:rPr>
              <w:t xml:space="preserve"> </w:t>
            </w:r>
            <w:proofErr w:type="spellStart"/>
            <w:r w:rsidRPr="000114F5">
              <w:rPr>
                <w:rFonts w:ascii="Arial" w:hAnsi="Arial" w:cs="Arial"/>
                <w:color w:val="000000"/>
              </w:rPr>
              <w:t>menulis</w:t>
            </w:r>
            <w:proofErr w:type="spellEnd"/>
            <w:r w:rsidRPr="000114F5">
              <w:rPr>
                <w:rFonts w:ascii="Arial" w:hAnsi="Arial" w:cs="Arial"/>
                <w:color w:val="000000"/>
              </w:rPr>
              <w:t xml:space="preserve"> 1 </w:t>
            </w:r>
            <w:proofErr w:type="spellStart"/>
            <w:r w:rsidRPr="000114F5">
              <w:rPr>
                <w:rFonts w:ascii="Arial" w:hAnsi="Arial" w:cs="Arial"/>
                <w:color w:val="000000"/>
              </w:rPr>
              <w:t>artikel</w:t>
            </w:r>
            <w:proofErr w:type="spellEnd"/>
            <w:r w:rsidRPr="000114F5">
              <w:rPr>
                <w:rFonts w:ascii="Arial" w:hAnsi="Arial" w:cs="Arial"/>
                <w:color w:val="000000"/>
              </w:rPr>
              <w:t xml:space="preserve"> </w:t>
            </w:r>
            <w:proofErr w:type="spellStart"/>
            <w:r w:rsidRPr="000114F5">
              <w:rPr>
                <w:rFonts w:ascii="Arial" w:hAnsi="Arial" w:cs="Arial"/>
                <w:color w:val="000000"/>
              </w:rPr>
              <w:t>berdasarkan</w:t>
            </w:r>
            <w:proofErr w:type="spellEnd"/>
            <w:r w:rsidRPr="000114F5">
              <w:rPr>
                <w:rFonts w:ascii="Arial" w:hAnsi="Arial" w:cs="Arial"/>
                <w:color w:val="000000"/>
              </w:rPr>
              <w:t xml:space="preserve"> </w:t>
            </w:r>
            <w:proofErr w:type="spellStart"/>
            <w:r w:rsidRPr="000114F5">
              <w:rPr>
                <w:rFonts w:ascii="Arial" w:hAnsi="Arial" w:cs="Arial"/>
                <w:color w:val="000000"/>
              </w:rPr>
              <w:t>teori</w:t>
            </w:r>
            <w:proofErr w:type="spellEnd"/>
            <w:r w:rsidRPr="000114F5">
              <w:rPr>
                <w:rFonts w:ascii="Arial" w:hAnsi="Arial" w:cs="Arial"/>
                <w:color w:val="000000"/>
              </w:rPr>
              <w:t xml:space="preserve"> basic </w:t>
            </w:r>
            <w:proofErr w:type="spellStart"/>
            <w:r w:rsidRPr="000114F5">
              <w:rPr>
                <w:rFonts w:ascii="Arial" w:hAnsi="Arial" w:cs="Arial"/>
                <w:color w:val="000000"/>
              </w:rPr>
              <w:t>jurnalistik</w:t>
            </w:r>
            <w:proofErr w:type="spellEnd"/>
            <w:r w:rsidRPr="000114F5">
              <w:rPr>
                <w:rFonts w:ascii="Arial" w:hAnsi="Arial" w:cs="Arial"/>
                <w:color w:val="000000"/>
              </w:rPr>
              <w:t xml:space="preserve"> </w:t>
            </w:r>
          </w:p>
        </w:tc>
        <w:tc>
          <w:tcPr>
            <w:tcW w:w="3416" w:type="dxa"/>
            <w:shd w:val="clear" w:color="auto" w:fill="auto"/>
            <w:vAlign w:val="center"/>
          </w:tcPr>
          <w:p w14:paraId="09960AAF" w14:textId="77777777" w:rsidR="00A86C4F" w:rsidRPr="000114F5" w:rsidRDefault="00A86C4F" w:rsidP="002D6FE7">
            <w:pPr>
              <w:spacing w:line="276" w:lineRule="auto"/>
              <w:rPr>
                <w:rFonts w:ascii="Arial" w:hAnsi="Arial" w:cs="Arial"/>
                <w:color w:val="000000"/>
              </w:rPr>
            </w:pPr>
            <w:proofErr w:type="spellStart"/>
            <w:r w:rsidRPr="000114F5">
              <w:rPr>
                <w:rFonts w:ascii="Arial" w:hAnsi="Arial" w:cs="Arial"/>
                <w:color w:val="000000"/>
              </w:rPr>
              <w:t>Peserta</w:t>
            </w:r>
            <w:proofErr w:type="spellEnd"/>
            <w:r w:rsidRPr="000114F5">
              <w:rPr>
                <w:rFonts w:ascii="Arial" w:hAnsi="Arial" w:cs="Arial"/>
                <w:color w:val="000000"/>
              </w:rPr>
              <w:t xml:space="preserve"> </w:t>
            </w:r>
            <w:proofErr w:type="spellStart"/>
            <w:r w:rsidRPr="000114F5">
              <w:rPr>
                <w:rFonts w:ascii="Arial" w:hAnsi="Arial" w:cs="Arial"/>
                <w:color w:val="000000"/>
              </w:rPr>
              <w:t>dapat</w:t>
            </w:r>
            <w:proofErr w:type="spellEnd"/>
            <w:r w:rsidRPr="000114F5">
              <w:rPr>
                <w:rFonts w:ascii="Arial" w:hAnsi="Arial" w:cs="Arial"/>
                <w:color w:val="000000"/>
              </w:rPr>
              <w:t xml:space="preserve"> </w:t>
            </w:r>
            <w:proofErr w:type="spellStart"/>
            <w:r w:rsidRPr="000114F5">
              <w:rPr>
                <w:rFonts w:ascii="Arial" w:hAnsi="Arial" w:cs="Arial"/>
                <w:color w:val="000000"/>
              </w:rPr>
              <w:t>membuat</w:t>
            </w:r>
            <w:proofErr w:type="spellEnd"/>
            <w:r w:rsidRPr="000114F5">
              <w:rPr>
                <w:rFonts w:ascii="Arial" w:hAnsi="Arial" w:cs="Arial"/>
                <w:color w:val="000000"/>
              </w:rPr>
              <w:t xml:space="preserve"> </w:t>
            </w:r>
            <w:proofErr w:type="spellStart"/>
            <w:r w:rsidRPr="000114F5">
              <w:rPr>
                <w:rFonts w:ascii="Arial" w:hAnsi="Arial" w:cs="Arial"/>
                <w:color w:val="000000"/>
              </w:rPr>
              <w:t>artikel</w:t>
            </w:r>
            <w:proofErr w:type="spellEnd"/>
            <w:r w:rsidRPr="000114F5">
              <w:rPr>
                <w:rFonts w:ascii="Arial" w:hAnsi="Arial" w:cs="Arial"/>
                <w:color w:val="000000"/>
              </w:rPr>
              <w:t xml:space="preserve"> basic </w:t>
            </w:r>
            <w:proofErr w:type="spellStart"/>
            <w:r w:rsidRPr="000114F5">
              <w:rPr>
                <w:rFonts w:ascii="Arial" w:hAnsi="Arial" w:cs="Arial"/>
                <w:color w:val="000000"/>
              </w:rPr>
              <w:t>baru</w:t>
            </w:r>
            <w:proofErr w:type="spellEnd"/>
          </w:p>
        </w:tc>
      </w:tr>
      <w:tr w:rsidR="00A86C4F" w:rsidRPr="000114F5" w14:paraId="5987E0EC" w14:textId="77777777" w:rsidTr="002D6FE7">
        <w:trPr>
          <w:trHeight w:val="844"/>
        </w:trPr>
        <w:tc>
          <w:tcPr>
            <w:tcW w:w="510" w:type="dxa"/>
            <w:vMerge w:val="restart"/>
            <w:shd w:val="clear" w:color="auto" w:fill="auto"/>
            <w:vAlign w:val="center"/>
            <w:hideMark/>
          </w:tcPr>
          <w:p w14:paraId="02E3E823" w14:textId="77777777" w:rsidR="00A86C4F" w:rsidRPr="000114F5" w:rsidRDefault="00A86C4F" w:rsidP="002D6FE7">
            <w:pPr>
              <w:spacing w:line="276" w:lineRule="auto"/>
              <w:jc w:val="center"/>
              <w:rPr>
                <w:rFonts w:ascii="Arial" w:hAnsi="Arial" w:cs="Arial"/>
                <w:color w:val="000000"/>
              </w:rPr>
            </w:pPr>
            <w:r w:rsidRPr="000114F5">
              <w:rPr>
                <w:rFonts w:ascii="Arial" w:hAnsi="Arial" w:cs="Arial"/>
                <w:color w:val="000000"/>
              </w:rPr>
              <w:t>2</w:t>
            </w:r>
          </w:p>
        </w:tc>
        <w:tc>
          <w:tcPr>
            <w:tcW w:w="1481" w:type="dxa"/>
            <w:vMerge w:val="restart"/>
            <w:shd w:val="clear" w:color="auto" w:fill="auto"/>
            <w:vAlign w:val="center"/>
          </w:tcPr>
          <w:p w14:paraId="7C4D462D" w14:textId="77777777" w:rsidR="00A86C4F" w:rsidRPr="000114F5" w:rsidRDefault="00A86C4F" w:rsidP="002D6FE7">
            <w:pPr>
              <w:spacing w:line="276" w:lineRule="auto"/>
              <w:rPr>
                <w:rFonts w:ascii="Arial" w:hAnsi="Arial" w:cs="Arial"/>
                <w:color w:val="000000"/>
              </w:rPr>
            </w:pPr>
            <w:r w:rsidRPr="000114F5">
              <w:rPr>
                <w:rFonts w:ascii="Arial" w:hAnsi="Arial" w:cs="Arial"/>
                <w:bCs/>
                <w:color w:val="000000"/>
              </w:rPr>
              <w:t xml:space="preserve">Juni </w:t>
            </w:r>
            <w:proofErr w:type="spellStart"/>
            <w:r w:rsidRPr="000114F5">
              <w:rPr>
                <w:rFonts w:ascii="Arial" w:hAnsi="Arial" w:cs="Arial"/>
                <w:bCs/>
                <w:color w:val="000000"/>
              </w:rPr>
              <w:t>Minggu</w:t>
            </w:r>
            <w:proofErr w:type="spellEnd"/>
            <w:r w:rsidRPr="000114F5">
              <w:rPr>
                <w:rFonts w:ascii="Arial" w:hAnsi="Arial" w:cs="Arial"/>
                <w:bCs/>
                <w:color w:val="000000"/>
              </w:rPr>
              <w:t xml:space="preserve"> ke-1</w:t>
            </w:r>
          </w:p>
          <w:p w14:paraId="3B8A26C9" w14:textId="77777777" w:rsidR="00A86C4F" w:rsidRPr="000114F5" w:rsidRDefault="00A86C4F" w:rsidP="002D6FE7">
            <w:pPr>
              <w:spacing w:line="276" w:lineRule="auto"/>
              <w:rPr>
                <w:rFonts w:ascii="Arial" w:hAnsi="Arial" w:cs="Arial"/>
                <w:color w:val="000000"/>
              </w:rPr>
            </w:pPr>
          </w:p>
        </w:tc>
        <w:tc>
          <w:tcPr>
            <w:tcW w:w="2120" w:type="dxa"/>
            <w:shd w:val="clear" w:color="auto" w:fill="auto"/>
            <w:vAlign w:val="center"/>
            <w:hideMark/>
          </w:tcPr>
          <w:p w14:paraId="3DFEAFEE" w14:textId="77777777" w:rsidR="00A86C4F" w:rsidRPr="000114F5" w:rsidRDefault="00A86C4F" w:rsidP="002D6FE7">
            <w:pPr>
              <w:spacing w:line="276" w:lineRule="auto"/>
              <w:rPr>
                <w:rFonts w:ascii="Arial" w:hAnsi="Arial" w:cs="Arial"/>
                <w:color w:val="000000"/>
              </w:rPr>
            </w:pPr>
            <w:r w:rsidRPr="000114F5">
              <w:rPr>
                <w:rFonts w:ascii="Arial" w:hAnsi="Arial" w:cs="Arial"/>
                <w:bCs/>
                <w:color w:val="000000"/>
              </w:rPr>
              <w:t xml:space="preserve">Layout </w:t>
            </w:r>
            <w:proofErr w:type="spellStart"/>
            <w:r w:rsidRPr="000114F5">
              <w:rPr>
                <w:rFonts w:ascii="Arial" w:hAnsi="Arial" w:cs="Arial"/>
                <w:bCs/>
                <w:color w:val="000000"/>
              </w:rPr>
              <w:t>koran</w:t>
            </w:r>
            <w:proofErr w:type="spellEnd"/>
            <w:r w:rsidRPr="000114F5">
              <w:rPr>
                <w:rFonts w:ascii="Arial" w:hAnsi="Arial" w:cs="Arial"/>
                <w:bCs/>
                <w:color w:val="000000"/>
              </w:rPr>
              <w:t>/</w:t>
            </w:r>
            <w:proofErr w:type="spellStart"/>
            <w:r w:rsidRPr="000114F5">
              <w:rPr>
                <w:rFonts w:ascii="Arial" w:hAnsi="Arial" w:cs="Arial"/>
                <w:bCs/>
                <w:color w:val="000000"/>
              </w:rPr>
              <w:t>buletin</w:t>
            </w:r>
            <w:proofErr w:type="spellEnd"/>
          </w:p>
        </w:tc>
        <w:tc>
          <w:tcPr>
            <w:tcW w:w="2410" w:type="dxa"/>
            <w:shd w:val="clear" w:color="auto" w:fill="auto"/>
            <w:vAlign w:val="center"/>
            <w:hideMark/>
          </w:tcPr>
          <w:p w14:paraId="6EB01F2A" w14:textId="77777777" w:rsidR="00A86C4F" w:rsidRPr="000114F5" w:rsidRDefault="00A86C4F" w:rsidP="002D6FE7">
            <w:pPr>
              <w:spacing w:line="276" w:lineRule="auto"/>
              <w:rPr>
                <w:rFonts w:ascii="Arial" w:hAnsi="Arial" w:cs="Arial"/>
                <w:color w:val="000000"/>
              </w:rPr>
            </w:pPr>
            <w:r w:rsidRPr="000114F5">
              <w:rPr>
                <w:rFonts w:ascii="Arial" w:hAnsi="Arial" w:cs="Arial"/>
                <w:color w:val="000000"/>
              </w:rPr>
              <w:t xml:space="preserve">SDM (RS dan PT) dan PKRS </w:t>
            </w:r>
          </w:p>
        </w:tc>
        <w:tc>
          <w:tcPr>
            <w:tcW w:w="1134" w:type="dxa"/>
            <w:vAlign w:val="center"/>
          </w:tcPr>
          <w:p w14:paraId="75A88910" w14:textId="77777777" w:rsidR="00A86C4F" w:rsidRPr="000114F5" w:rsidRDefault="00A86C4F" w:rsidP="002D6FE7">
            <w:pPr>
              <w:spacing w:line="276" w:lineRule="auto"/>
              <w:jc w:val="center"/>
              <w:rPr>
                <w:rFonts w:ascii="Arial" w:hAnsi="Arial" w:cs="Arial"/>
                <w:color w:val="000000"/>
              </w:rPr>
            </w:pPr>
          </w:p>
        </w:tc>
        <w:tc>
          <w:tcPr>
            <w:tcW w:w="992" w:type="dxa"/>
            <w:shd w:val="clear" w:color="auto" w:fill="auto"/>
            <w:vAlign w:val="center"/>
          </w:tcPr>
          <w:p w14:paraId="5D9F1FED" w14:textId="77777777" w:rsidR="00A86C4F" w:rsidRPr="000114F5" w:rsidRDefault="00A86C4F" w:rsidP="002D6FE7">
            <w:pPr>
              <w:spacing w:line="276" w:lineRule="auto"/>
              <w:jc w:val="center"/>
              <w:rPr>
                <w:rFonts w:ascii="Arial" w:hAnsi="Arial" w:cs="Arial"/>
                <w:color w:val="000000"/>
              </w:rPr>
            </w:pPr>
            <w:r w:rsidRPr="000114F5">
              <w:rPr>
                <w:rFonts w:ascii="Arial" w:hAnsi="Arial" w:cs="Arial"/>
                <w:color w:val="000000"/>
              </w:rPr>
              <w:t>PHM &amp; PHS</w:t>
            </w:r>
          </w:p>
        </w:tc>
        <w:tc>
          <w:tcPr>
            <w:tcW w:w="992" w:type="dxa"/>
            <w:shd w:val="clear" w:color="auto" w:fill="auto"/>
            <w:vAlign w:val="center"/>
            <w:hideMark/>
          </w:tcPr>
          <w:p w14:paraId="3C989D57" w14:textId="77777777" w:rsidR="00A86C4F" w:rsidRPr="000114F5" w:rsidRDefault="00A86C4F" w:rsidP="002D6FE7">
            <w:pPr>
              <w:spacing w:line="276" w:lineRule="auto"/>
              <w:rPr>
                <w:rFonts w:ascii="Arial" w:hAnsi="Arial" w:cs="Arial"/>
                <w:color w:val="000000"/>
              </w:rPr>
            </w:pPr>
            <w:r w:rsidRPr="000114F5">
              <w:rPr>
                <w:rFonts w:ascii="Arial" w:hAnsi="Arial" w:cs="Arial"/>
                <w:color w:val="000000"/>
              </w:rPr>
              <w:t>Dinkar, Vivi</w:t>
            </w:r>
          </w:p>
        </w:tc>
        <w:tc>
          <w:tcPr>
            <w:tcW w:w="1134" w:type="dxa"/>
            <w:shd w:val="clear" w:color="auto" w:fill="auto"/>
            <w:vAlign w:val="center"/>
            <w:hideMark/>
          </w:tcPr>
          <w:p w14:paraId="45D8EF11" w14:textId="77777777" w:rsidR="00A86C4F" w:rsidRPr="000114F5" w:rsidRDefault="00A86C4F" w:rsidP="002D6FE7">
            <w:pPr>
              <w:spacing w:line="276" w:lineRule="auto"/>
              <w:jc w:val="center"/>
              <w:rPr>
                <w:rFonts w:ascii="Arial" w:hAnsi="Arial" w:cs="Arial"/>
                <w:color w:val="000000"/>
              </w:rPr>
            </w:pPr>
            <w:r w:rsidRPr="000114F5">
              <w:rPr>
                <w:rFonts w:ascii="Arial" w:hAnsi="Arial" w:cs="Arial"/>
                <w:color w:val="000000"/>
              </w:rPr>
              <w:t xml:space="preserve">Hall </w:t>
            </w:r>
            <w:proofErr w:type="spellStart"/>
            <w:r w:rsidRPr="000114F5">
              <w:rPr>
                <w:rFonts w:ascii="Arial" w:hAnsi="Arial" w:cs="Arial"/>
                <w:color w:val="000000"/>
              </w:rPr>
              <w:t>Cemara</w:t>
            </w:r>
            <w:proofErr w:type="spellEnd"/>
          </w:p>
        </w:tc>
        <w:tc>
          <w:tcPr>
            <w:tcW w:w="2977" w:type="dxa"/>
            <w:shd w:val="clear" w:color="auto" w:fill="auto"/>
            <w:vAlign w:val="center"/>
            <w:hideMark/>
          </w:tcPr>
          <w:p w14:paraId="2E583E90" w14:textId="77777777" w:rsidR="00A86C4F" w:rsidRPr="000114F5" w:rsidRDefault="00A86C4F" w:rsidP="002D6FE7">
            <w:pPr>
              <w:spacing w:line="276" w:lineRule="auto"/>
              <w:rPr>
                <w:rFonts w:ascii="Arial" w:hAnsi="Arial" w:cs="Arial"/>
                <w:color w:val="000000"/>
              </w:rPr>
            </w:pPr>
            <w:proofErr w:type="spellStart"/>
            <w:r w:rsidRPr="000114F5">
              <w:rPr>
                <w:rFonts w:ascii="Arial" w:hAnsi="Arial" w:cs="Arial"/>
                <w:color w:val="000000"/>
              </w:rPr>
              <w:t>Peserta</w:t>
            </w:r>
            <w:proofErr w:type="spellEnd"/>
            <w:r w:rsidRPr="000114F5">
              <w:rPr>
                <w:rFonts w:ascii="Arial" w:hAnsi="Arial" w:cs="Arial"/>
                <w:color w:val="000000"/>
              </w:rPr>
              <w:t xml:space="preserve"> </w:t>
            </w:r>
            <w:proofErr w:type="spellStart"/>
            <w:r w:rsidRPr="000114F5">
              <w:rPr>
                <w:rFonts w:ascii="Arial" w:hAnsi="Arial" w:cs="Arial"/>
                <w:color w:val="000000"/>
              </w:rPr>
              <w:t>melakukan</w:t>
            </w:r>
            <w:proofErr w:type="spellEnd"/>
            <w:r w:rsidRPr="000114F5">
              <w:rPr>
                <w:rFonts w:ascii="Arial" w:hAnsi="Arial" w:cs="Arial"/>
                <w:color w:val="000000"/>
              </w:rPr>
              <w:t xml:space="preserve"> </w:t>
            </w:r>
            <w:proofErr w:type="spellStart"/>
            <w:r w:rsidRPr="000114F5">
              <w:rPr>
                <w:rFonts w:ascii="Arial" w:hAnsi="Arial" w:cs="Arial"/>
                <w:color w:val="000000"/>
              </w:rPr>
              <w:t>cek</w:t>
            </w:r>
            <w:proofErr w:type="spellEnd"/>
            <w:r w:rsidRPr="000114F5">
              <w:rPr>
                <w:rFonts w:ascii="Arial" w:hAnsi="Arial" w:cs="Arial"/>
                <w:color w:val="000000"/>
              </w:rPr>
              <w:t xml:space="preserve"> </w:t>
            </w:r>
            <w:proofErr w:type="spellStart"/>
            <w:r w:rsidRPr="000114F5">
              <w:rPr>
                <w:rFonts w:ascii="Arial" w:hAnsi="Arial" w:cs="Arial"/>
                <w:color w:val="000000"/>
              </w:rPr>
              <w:t>artikel</w:t>
            </w:r>
            <w:proofErr w:type="spellEnd"/>
            <w:r w:rsidRPr="000114F5">
              <w:rPr>
                <w:rFonts w:ascii="Arial" w:hAnsi="Arial" w:cs="Arial"/>
                <w:color w:val="000000"/>
              </w:rPr>
              <w:t xml:space="preserve"> minimal 1 kali </w:t>
            </w:r>
            <w:proofErr w:type="spellStart"/>
            <w:r w:rsidRPr="000114F5">
              <w:rPr>
                <w:rFonts w:ascii="Arial" w:hAnsi="Arial" w:cs="Arial"/>
                <w:color w:val="000000"/>
              </w:rPr>
              <w:t>sebelum</w:t>
            </w:r>
            <w:proofErr w:type="spellEnd"/>
            <w:r w:rsidRPr="000114F5">
              <w:rPr>
                <w:rFonts w:ascii="Arial" w:hAnsi="Arial" w:cs="Arial"/>
                <w:color w:val="000000"/>
              </w:rPr>
              <w:t xml:space="preserve"> </w:t>
            </w:r>
            <w:proofErr w:type="spellStart"/>
            <w:r w:rsidRPr="000114F5">
              <w:rPr>
                <w:rFonts w:ascii="Arial" w:hAnsi="Arial" w:cs="Arial"/>
                <w:color w:val="000000"/>
              </w:rPr>
              <w:t>dipublikasikan</w:t>
            </w:r>
            <w:proofErr w:type="spellEnd"/>
            <w:r w:rsidRPr="000114F5">
              <w:rPr>
                <w:rFonts w:ascii="Arial" w:hAnsi="Arial" w:cs="Arial"/>
                <w:color w:val="000000"/>
              </w:rPr>
              <w:t xml:space="preserve"> (</w:t>
            </w:r>
            <w:proofErr w:type="spellStart"/>
            <w:r w:rsidRPr="000114F5">
              <w:rPr>
                <w:rFonts w:ascii="Arial" w:hAnsi="Arial" w:cs="Arial"/>
                <w:color w:val="000000"/>
              </w:rPr>
              <w:t>sebagai</w:t>
            </w:r>
            <w:proofErr w:type="spellEnd"/>
            <w:r w:rsidRPr="000114F5">
              <w:rPr>
                <w:rFonts w:ascii="Arial" w:hAnsi="Arial" w:cs="Arial"/>
                <w:color w:val="000000"/>
              </w:rPr>
              <w:t xml:space="preserve"> editor </w:t>
            </w:r>
            <w:proofErr w:type="spellStart"/>
            <w:r w:rsidRPr="000114F5">
              <w:rPr>
                <w:rFonts w:ascii="Arial" w:hAnsi="Arial" w:cs="Arial"/>
                <w:color w:val="000000"/>
              </w:rPr>
              <w:t>naskah</w:t>
            </w:r>
            <w:proofErr w:type="spellEnd"/>
            <w:r w:rsidRPr="000114F5">
              <w:rPr>
                <w:rFonts w:ascii="Arial" w:hAnsi="Arial" w:cs="Arial"/>
                <w:color w:val="000000"/>
              </w:rPr>
              <w:t>)</w:t>
            </w:r>
          </w:p>
        </w:tc>
        <w:tc>
          <w:tcPr>
            <w:tcW w:w="3416" w:type="dxa"/>
            <w:shd w:val="clear" w:color="auto" w:fill="auto"/>
            <w:vAlign w:val="center"/>
            <w:hideMark/>
          </w:tcPr>
          <w:p w14:paraId="0A64D68F" w14:textId="77777777" w:rsidR="00A86C4F" w:rsidRPr="000114F5" w:rsidRDefault="00A86C4F" w:rsidP="002D6FE7">
            <w:pPr>
              <w:spacing w:line="276" w:lineRule="auto"/>
              <w:rPr>
                <w:rFonts w:ascii="Arial" w:hAnsi="Arial" w:cs="Arial"/>
                <w:color w:val="000000"/>
              </w:rPr>
            </w:pPr>
            <w:proofErr w:type="spellStart"/>
            <w:r w:rsidRPr="000114F5">
              <w:rPr>
                <w:rFonts w:ascii="Arial" w:hAnsi="Arial" w:cs="Arial"/>
                <w:color w:val="000000"/>
              </w:rPr>
              <w:t>Peserta</w:t>
            </w:r>
            <w:proofErr w:type="spellEnd"/>
            <w:r w:rsidRPr="000114F5">
              <w:rPr>
                <w:rFonts w:ascii="Arial" w:hAnsi="Arial" w:cs="Arial"/>
                <w:color w:val="000000"/>
              </w:rPr>
              <w:t xml:space="preserve"> </w:t>
            </w:r>
            <w:proofErr w:type="spellStart"/>
            <w:r w:rsidRPr="000114F5">
              <w:rPr>
                <w:rFonts w:ascii="Arial" w:hAnsi="Arial" w:cs="Arial"/>
                <w:color w:val="000000"/>
              </w:rPr>
              <w:t>mampu</w:t>
            </w:r>
            <w:proofErr w:type="spellEnd"/>
            <w:r w:rsidRPr="000114F5">
              <w:rPr>
                <w:rFonts w:ascii="Arial" w:hAnsi="Arial" w:cs="Arial"/>
                <w:color w:val="000000"/>
              </w:rPr>
              <w:t xml:space="preserve"> </w:t>
            </w:r>
            <w:proofErr w:type="spellStart"/>
            <w:r w:rsidRPr="000114F5">
              <w:rPr>
                <w:rFonts w:ascii="Arial" w:hAnsi="Arial" w:cs="Arial"/>
                <w:color w:val="000000"/>
              </w:rPr>
              <w:t>melakukan</w:t>
            </w:r>
            <w:proofErr w:type="spellEnd"/>
            <w:r w:rsidRPr="000114F5">
              <w:rPr>
                <w:rFonts w:ascii="Arial" w:hAnsi="Arial" w:cs="Arial"/>
                <w:color w:val="000000"/>
              </w:rPr>
              <w:t xml:space="preserve"> </w:t>
            </w:r>
            <w:proofErr w:type="spellStart"/>
            <w:r w:rsidRPr="000114F5">
              <w:rPr>
                <w:rFonts w:ascii="Arial" w:hAnsi="Arial" w:cs="Arial"/>
                <w:color w:val="000000"/>
              </w:rPr>
              <w:t>koreksi</w:t>
            </w:r>
            <w:proofErr w:type="spellEnd"/>
            <w:r w:rsidRPr="000114F5">
              <w:rPr>
                <w:rFonts w:ascii="Arial" w:hAnsi="Arial" w:cs="Arial"/>
                <w:color w:val="000000"/>
              </w:rPr>
              <w:t xml:space="preserve"> </w:t>
            </w:r>
            <w:proofErr w:type="spellStart"/>
            <w:r w:rsidRPr="000114F5">
              <w:rPr>
                <w:rFonts w:ascii="Arial" w:hAnsi="Arial" w:cs="Arial"/>
                <w:color w:val="000000"/>
              </w:rPr>
              <w:t>artikel</w:t>
            </w:r>
            <w:proofErr w:type="spellEnd"/>
            <w:r w:rsidRPr="000114F5">
              <w:rPr>
                <w:rFonts w:ascii="Arial" w:hAnsi="Arial" w:cs="Arial"/>
                <w:color w:val="000000"/>
              </w:rPr>
              <w:t xml:space="preserve">, </w:t>
            </w:r>
            <w:proofErr w:type="spellStart"/>
            <w:r w:rsidRPr="000114F5">
              <w:rPr>
                <w:rFonts w:ascii="Arial" w:hAnsi="Arial" w:cs="Arial"/>
                <w:color w:val="000000"/>
              </w:rPr>
              <w:t>mulai</w:t>
            </w:r>
            <w:proofErr w:type="spellEnd"/>
            <w:r w:rsidRPr="000114F5">
              <w:rPr>
                <w:rFonts w:ascii="Arial" w:hAnsi="Arial" w:cs="Arial"/>
                <w:color w:val="000000"/>
              </w:rPr>
              <w:t xml:space="preserve"> </w:t>
            </w:r>
            <w:proofErr w:type="spellStart"/>
            <w:r w:rsidRPr="000114F5">
              <w:rPr>
                <w:rFonts w:ascii="Arial" w:hAnsi="Arial" w:cs="Arial"/>
                <w:color w:val="000000"/>
              </w:rPr>
              <w:t>dari</w:t>
            </w:r>
            <w:proofErr w:type="spellEnd"/>
            <w:r w:rsidRPr="000114F5">
              <w:rPr>
                <w:rFonts w:ascii="Arial" w:hAnsi="Arial" w:cs="Arial"/>
                <w:color w:val="000000"/>
              </w:rPr>
              <w:t xml:space="preserve"> </w:t>
            </w:r>
            <w:proofErr w:type="spellStart"/>
            <w:r w:rsidRPr="000114F5">
              <w:rPr>
                <w:rFonts w:ascii="Arial" w:hAnsi="Arial" w:cs="Arial"/>
                <w:color w:val="000000"/>
              </w:rPr>
              <w:t>segi</w:t>
            </w:r>
            <w:proofErr w:type="spellEnd"/>
            <w:r w:rsidRPr="000114F5">
              <w:rPr>
                <w:rFonts w:ascii="Arial" w:hAnsi="Arial" w:cs="Arial"/>
                <w:color w:val="000000"/>
              </w:rPr>
              <w:t xml:space="preserve"> </w:t>
            </w:r>
            <w:proofErr w:type="spellStart"/>
            <w:r w:rsidRPr="000114F5">
              <w:rPr>
                <w:rFonts w:ascii="Arial" w:hAnsi="Arial" w:cs="Arial"/>
                <w:color w:val="000000"/>
              </w:rPr>
              <w:t>penulisan</w:t>
            </w:r>
            <w:proofErr w:type="spellEnd"/>
            <w:r w:rsidRPr="000114F5">
              <w:rPr>
                <w:rFonts w:ascii="Arial" w:hAnsi="Arial" w:cs="Arial"/>
                <w:color w:val="000000"/>
              </w:rPr>
              <w:t xml:space="preserve"> </w:t>
            </w:r>
            <w:proofErr w:type="spellStart"/>
            <w:r w:rsidRPr="000114F5">
              <w:rPr>
                <w:rFonts w:ascii="Arial" w:hAnsi="Arial" w:cs="Arial"/>
                <w:color w:val="000000"/>
              </w:rPr>
              <w:t>maupun</w:t>
            </w:r>
            <w:proofErr w:type="spellEnd"/>
            <w:r w:rsidRPr="000114F5">
              <w:rPr>
                <w:rFonts w:ascii="Arial" w:hAnsi="Arial" w:cs="Arial"/>
                <w:color w:val="000000"/>
              </w:rPr>
              <w:t xml:space="preserve"> </w:t>
            </w:r>
            <w:proofErr w:type="spellStart"/>
            <w:r w:rsidRPr="000114F5">
              <w:rPr>
                <w:rFonts w:ascii="Arial" w:hAnsi="Arial" w:cs="Arial"/>
                <w:color w:val="000000"/>
              </w:rPr>
              <w:t>segi</w:t>
            </w:r>
            <w:proofErr w:type="spellEnd"/>
            <w:r w:rsidRPr="000114F5">
              <w:rPr>
                <w:rFonts w:ascii="Arial" w:hAnsi="Arial" w:cs="Arial"/>
                <w:color w:val="000000"/>
              </w:rPr>
              <w:t xml:space="preserve"> </w:t>
            </w:r>
            <w:proofErr w:type="spellStart"/>
            <w:r w:rsidRPr="000114F5">
              <w:rPr>
                <w:rFonts w:ascii="Arial" w:hAnsi="Arial" w:cs="Arial"/>
                <w:color w:val="000000"/>
              </w:rPr>
              <w:t>tampilan</w:t>
            </w:r>
            <w:proofErr w:type="spellEnd"/>
          </w:p>
        </w:tc>
      </w:tr>
      <w:tr w:rsidR="00A86C4F" w:rsidRPr="000114F5" w14:paraId="10D5BF74" w14:textId="77777777" w:rsidTr="002D6FE7">
        <w:trPr>
          <w:trHeight w:val="946"/>
        </w:trPr>
        <w:tc>
          <w:tcPr>
            <w:tcW w:w="510" w:type="dxa"/>
            <w:vMerge/>
            <w:shd w:val="clear" w:color="auto" w:fill="auto"/>
            <w:vAlign w:val="center"/>
          </w:tcPr>
          <w:p w14:paraId="4CCCA7AF" w14:textId="77777777" w:rsidR="00A86C4F" w:rsidRPr="000114F5" w:rsidRDefault="00A86C4F" w:rsidP="002D6FE7">
            <w:pPr>
              <w:spacing w:line="276" w:lineRule="auto"/>
              <w:jc w:val="center"/>
              <w:rPr>
                <w:rFonts w:ascii="Arial" w:hAnsi="Arial" w:cs="Arial"/>
                <w:color w:val="000000"/>
              </w:rPr>
            </w:pPr>
          </w:p>
        </w:tc>
        <w:tc>
          <w:tcPr>
            <w:tcW w:w="1481" w:type="dxa"/>
            <w:vMerge/>
            <w:shd w:val="clear" w:color="auto" w:fill="auto"/>
            <w:vAlign w:val="center"/>
          </w:tcPr>
          <w:p w14:paraId="6249B844" w14:textId="77777777" w:rsidR="00A86C4F" w:rsidRPr="000114F5" w:rsidRDefault="00A86C4F" w:rsidP="002D6FE7">
            <w:pPr>
              <w:spacing w:line="276" w:lineRule="auto"/>
              <w:rPr>
                <w:rFonts w:ascii="Arial" w:hAnsi="Arial" w:cs="Arial"/>
                <w:bCs/>
                <w:color w:val="000000"/>
              </w:rPr>
            </w:pPr>
          </w:p>
        </w:tc>
        <w:tc>
          <w:tcPr>
            <w:tcW w:w="2120" w:type="dxa"/>
            <w:shd w:val="clear" w:color="auto" w:fill="auto"/>
            <w:vAlign w:val="center"/>
          </w:tcPr>
          <w:p w14:paraId="412F04C9" w14:textId="77777777" w:rsidR="00A86C4F" w:rsidRPr="000114F5" w:rsidRDefault="00A86C4F" w:rsidP="002D6FE7">
            <w:pPr>
              <w:spacing w:line="276" w:lineRule="auto"/>
              <w:rPr>
                <w:rFonts w:ascii="Arial" w:hAnsi="Arial" w:cs="Arial"/>
                <w:bCs/>
                <w:color w:val="000000"/>
              </w:rPr>
            </w:pPr>
            <w:r w:rsidRPr="000114F5">
              <w:rPr>
                <w:rFonts w:ascii="Arial" w:hAnsi="Arial" w:cs="Arial"/>
                <w:bCs/>
                <w:color w:val="000000"/>
              </w:rPr>
              <w:t>Event Organizer</w:t>
            </w:r>
          </w:p>
        </w:tc>
        <w:tc>
          <w:tcPr>
            <w:tcW w:w="2410" w:type="dxa"/>
            <w:shd w:val="clear" w:color="auto" w:fill="auto"/>
            <w:vAlign w:val="center"/>
          </w:tcPr>
          <w:p w14:paraId="43D76511" w14:textId="77777777" w:rsidR="00A86C4F" w:rsidRPr="000114F5" w:rsidRDefault="00A86C4F" w:rsidP="002D6FE7">
            <w:pPr>
              <w:spacing w:line="276" w:lineRule="auto"/>
              <w:rPr>
                <w:rFonts w:ascii="Arial" w:hAnsi="Arial" w:cs="Arial"/>
                <w:color w:val="000000"/>
              </w:rPr>
            </w:pPr>
            <w:proofErr w:type="spellStart"/>
            <w:r w:rsidRPr="000114F5">
              <w:rPr>
                <w:rFonts w:ascii="Arial" w:hAnsi="Arial" w:cs="Arial"/>
                <w:color w:val="000000"/>
              </w:rPr>
              <w:t>Sekretaris</w:t>
            </w:r>
            <w:proofErr w:type="spellEnd"/>
            <w:r w:rsidRPr="000114F5">
              <w:rPr>
                <w:rFonts w:ascii="Arial" w:hAnsi="Arial" w:cs="Arial"/>
                <w:color w:val="000000"/>
              </w:rPr>
              <w:t xml:space="preserve"> dan SDM (RS dan PT)</w:t>
            </w:r>
          </w:p>
        </w:tc>
        <w:tc>
          <w:tcPr>
            <w:tcW w:w="1134" w:type="dxa"/>
            <w:vAlign w:val="center"/>
          </w:tcPr>
          <w:p w14:paraId="394D130B" w14:textId="77777777" w:rsidR="00A86C4F" w:rsidRPr="000114F5" w:rsidRDefault="00A86C4F" w:rsidP="002D6FE7">
            <w:pPr>
              <w:spacing w:line="276" w:lineRule="auto"/>
              <w:jc w:val="center"/>
              <w:rPr>
                <w:rFonts w:ascii="Arial" w:hAnsi="Arial" w:cs="Arial"/>
                <w:color w:val="000000"/>
              </w:rPr>
            </w:pPr>
          </w:p>
        </w:tc>
        <w:tc>
          <w:tcPr>
            <w:tcW w:w="992" w:type="dxa"/>
            <w:shd w:val="clear" w:color="auto" w:fill="auto"/>
            <w:vAlign w:val="center"/>
          </w:tcPr>
          <w:p w14:paraId="5CE06CFA" w14:textId="77777777" w:rsidR="00A86C4F" w:rsidRPr="000114F5" w:rsidRDefault="00A86C4F" w:rsidP="002D6FE7">
            <w:pPr>
              <w:spacing w:line="276" w:lineRule="auto"/>
              <w:jc w:val="center"/>
              <w:rPr>
                <w:rFonts w:ascii="Arial" w:hAnsi="Arial" w:cs="Arial"/>
                <w:color w:val="000000"/>
              </w:rPr>
            </w:pPr>
            <w:r w:rsidRPr="000114F5">
              <w:rPr>
                <w:rFonts w:ascii="Arial" w:hAnsi="Arial" w:cs="Arial"/>
                <w:color w:val="000000"/>
              </w:rPr>
              <w:t>PHM &amp; PHS</w:t>
            </w:r>
          </w:p>
        </w:tc>
        <w:tc>
          <w:tcPr>
            <w:tcW w:w="992" w:type="dxa"/>
            <w:shd w:val="clear" w:color="auto" w:fill="auto"/>
            <w:vAlign w:val="center"/>
          </w:tcPr>
          <w:p w14:paraId="28C1A6D0" w14:textId="77777777" w:rsidR="00A86C4F" w:rsidRPr="000114F5" w:rsidRDefault="00A86C4F" w:rsidP="002D6FE7">
            <w:pPr>
              <w:spacing w:line="276" w:lineRule="auto"/>
              <w:rPr>
                <w:rFonts w:ascii="Arial" w:hAnsi="Arial" w:cs="Arial"/>
                <w:color w:val="000000"/>
              </w:rPr>
            </w:pPr>
            <w:r w:rsidRPr="000114F5">
              <w:rPr>
                <w:rFonts w:ascii="Arial" w:hAnsi="Arial" w:cs="Arial"/>
                <w:color w:val="000000"/>
              </w:rPr>
              <w:t>Dinkar, Vivi</w:t>
            </w:r>
          </w:p>
        </w:tc>
        <w:tc>
          <w:tcPr>
            <w:tcW w:w="1134" w:type="dxa"/>
            <w:shd w:val="clear" w:color="auto" w:fill="auto"/>
            <w:vAlign w:val="center"/>
          </w:tcPr>
          <w:p w14:paraId="282933EF" w14:textId="77777777" w:rsidR="00A86C4F" w:rsidRPr="000114F5" w:rsidRDefault="00A86C4F" w:rsidP="002D6FE7">
            <w:pPr>
              <w:spacing w:line="276" w:lineRule="auto"/>
              <w:jc w:val="center"/>
              <w:rPr>
                <w:rFonts w:ascii="Arial" w:hAnsi="Arial" w:cs="Arial"/>
                <w:color w:val="000000"/>
              </w:rPr>
            </w:pPr>
            <w:r w:rsidRPr="000114F5">
              <w:rPr>
                <w:rFonts w:ascii="Arial" w:hAnsi="Arial" w:cs="Arial"/>
                <w:color w:val="000000"/>
              </w:rPr>
              <w:t xml:space="preserve">Hall </w:t>
            </w:r>
            <w:proofErr w:type="spellStart"/>
            <w:r w:rsidRPr="000114F5">
              <w:rPr>
                <w:rFonts w:ascii="Arial" w:hAnsi="Arial" w:cs="Arial"/>
                <w:color w:val="000000"/>
              </w:rPr>
              <w:t>Cemara</w:t>
            </w:r>
            <w:proofErr w:type="spellEnd"/>
          </w:p>
        </w:tc>
        <w:tc>
          <w:tcPr>
            <w:tcW w:w="2977" w:type="dxa"/>
            <w:shd w:val="clear" w:color="auto" w:fill="auto"/>
            <w:vAlign w:val="center"/>
          </w:tcPr>
          <w:p w14:paraId="4FBA1E68" w14:textId="77777777" w:rsidR="00A86C4F" w:rsidRPr="000114F5" w:rsidRDefault="00A86C4F" w:rsidP="002D6FE7">
            <w:pPr>
              <w:spacing w:line="276" w:lineRule="auto"/>
              <w:rPr>
                <w:rFonts w:ascii="Arial" w:hAnsi="Arial" w:cs="Arial"/>
                <w:color w:val="000000"/>
              </w:rPr>
            </w:pPr>
            <w:proofErr w:type="spellStart"/>
            <w:r w:rsidRPr="000114F5">
              <w:rPr>
                <w:rFonts w:ascii="Arial" w:hAnsi="Arial" w:cs="Arial"/>
                <w:color w:val="000000"/>
              </w:rPr>
              <w:t>Peserta</w:t>
            </w:r>
            <w:proofErr w:type="spellEnd"/>
            <w:r w:rsidRPr="000114F5">
              <w:rPr>
                <w:rFonts w:ascii="Arial" w:hAnsi="Arial" w:cs="Arial"/>
                <w:color w:val="000000"/>
              </w:rPr>
              <w:t xml:space="preserve"> </w:t>
            </w:r>
            <w:proofErr w:type="spellStart"/>
            <w:r w:rsidRPr="000114F5">
              <w:rPr>
                <w:rFonts w:ascii="Arial" w:hAnsi="Arial" w:cs="Arial"/>
                <w:color w:val="000000"/>
              </w:rPr>
              <w:t>mampu</w:t>
            </w:r>
            <w:proofErr w:type="spellEnd"/>
            <w:r w:rsidRPr="000114F5">
              <w:rPr>
                <w:rFonts w:ascii="Arial" w:hAnsi="Arial" w:cs="Arial"/>
                <w:color w:val="000000"/>
              </w:rPr>
              <w:t xml:space="preserve"> </w:t>
            </w:r>
            <w:proofErr w:type="spellStart"/>
            <w:r w:rsidRPr="000114F5">
              <w:rPr>
                <w:rFonts w:ascii="Arial" w:hAnsi="Arial" w:cs="Arial"/>
                <w:color w:val="000000"/>
              </w:rPr>
              <w:t>membuat</w:t>
            </w:r>
            <w:proofErr w:type="spellEnd"/>
            <w:r w:rsidRPr="000114F5">
              <w:rPr>
                <w:rFonts w:ascii="Arial" w:hAnsi="Arial" w:cs="Arial"/>
                <w:color w:val="000000"/>
              </w:rPr>
              <w:t xml:space="preserve"> </w:t>
            </w:r>
            <w:proofErr w:type="spellStart"/>
            <w:r w:rsidRPr="000114F5">
              <w:rPr>
                <w:rFonts w:ascii="Arial" w:hAnsi="Arial" w:cs="Arial"/>
                <w:color w:val="000000"/>
              </w:rPr>
              <w:t>rancangan</w:t>
            </w:r>
            <w:proofErr w:type="spellEnd"/>
            <w:r w:rsidRPr="000114F5">
              <w:rPr>
                <w:rFonts w:ascii="Arial" w:hAnsi="Arial" w:cs="Arial"/>
                <w:color w:val="000000"/>
              </w:rPr>
              <w:t xml:space="preserve"> event </w:t>
            </w:r>
            <w:proofErr w:type="spellStart"/>
            <w:r w:rsidRPr="000114F5">
              <w:rPr>
                <w:rFonts w:ascii="Arial" w:hAnsi="Arial" w:cs="Arial"/>
                <w:color w:val="000000"/>
              </w:rPr>
              <w:t>mulai</w:t>
            </w:r>
            <w:proofErr w:type="spellEnd"/>
            <w:r w:rsidRPr="000114F5">
              <w:rPr>
                <w:rFonts w:ascii="Arial" w:hAnsi="Arial" w:cs="Arial"/>
                <w:color w:val="000000"/>
              </w:rPr>
              <w:t xml:space="preserve"> </w:t>
            </w:r>
            <w:proofErr w:type="spellStart"/>
            <w:r w:rsidRPr="000114F5">
              <w:rPr>
                <w:rFonts w:ascii="Arial" w:hAnsi="Arial" w:cs="Arial"/>
                <w:color w:val="000000"/>
              </w:rPr>
              <w:t>dari</w:t>
            </w:r>
            <w:proofErr w:type="spellEnd"/>
            <w:r w:rsidRPr="000114F5">
              <w:rPr>
                <w:rFonts w:ascii="Arial" w:hAnsi="Arial" w:cs="Arial"/>
                <w:color w:val="000000"/>
              </w:rPr>
              <w:t xml:space="preserve"> ide, budgeting, </w:t>
            </w:r>
            <w:proofErr w:type="spellStart"/>
            <w:r w:rsidRPr="000114F5">
              <w:rPr>
                <w:rFonts w:ascii="Arial" w:hAnsi="Arial" w:cs="Arial"/>
                <w:color w:val="000000"/>
              </w:rPr>
              <w:t>hingga</w:t>
            </w:r>
            <w:proofErr w:type="spellEnd"/>
            <w:r w:rsidRPr="000114F5">
              <w:rPr>
                <w:rFonts w:ascii="Arial" w:hAnsi="Arial" w:cs="Arial"/>
                <w:color w:val="000000"/>
              </w:rPr>
              <w:t xml:space="preserve"> </w:t>
            </w:r>
            <w:proofErr w:type="spellStart"/>
            <w:r w:rsidRPr="000114F5">
              <w:rPr>
                <w:rFonts w:ascii="Arial" w:hAnsi="Arial" w:cs="Arial"/>
                <w:color w:val="000000"/>
              </w:rPr>
              <w:t>pelaksanaan</w:t>
            </w:r>
            <w:proofErr w:type="spellEnd"/>
          </w:p>
        </w:tc>
        <w:tc>
          <w:tcPr>
            <w:tcW w:w="3416" w:type="dxa"/>
            <w:shd w:val="clear" w:color="auto" w:fill="auto"/>
            <w:vAlign w:val="center"/>
          </w:tcPr>
          <w:p w14:paraId="322D59AB" w14:textId="77777777" w:rsidR="00A86C4F" w:rsidRPr="000114F5" w:rsidRDefault="00A86C4F" w:rsidP="002D6FE7">
            <w:pPr>
              <w:spacing w:line="276" w:lineRule="auto"/>
              <w:rPr>
                <w:rFonts w:ascii="Arial" w:hAnsi="Arial" w:cs="Arial"/>
                <w:color w:val="000000"/>
              </w:rPr>
            </w:pPr>
            <w:proofErr w:type="spellStart"/>
            <w:r w:rsidRPr="000114F5">
              <w:rPr>
                <w:rFonts w:ascii="Arial" w:hAnsi="Arial" w:cs="Arial"/>
                <w:color w:val="000000"/>
              </w:rPr>
              <w:t>Peserta</w:t>
            </w:r>
            <w:proofErr w:type="spellEnd"/>
            <w:r w:rsidRPr="000114F5">
              <w:rPr>
                <w:rFonts w:ascii="Arial" w:hAnsi="Arial" w:cs="Arial"/>
                <w:color w:val="000000"/>
              </w:rPr>
              <w:t xml:space="preserve"> </w:t>
            </w:r>
            <w:proofErr w:type="spellStart"/>
            <w:r w:rsidRPr="000114F5">
              <w:rPr>
                <w:rFonts w:ascii="Arial" w:hAnsi="Arial" w:cs="Arial"/>
                <w:color w:val="000000"/>
              </w:rPr>
              <w:t>memahami</w:t>
            </w:r>
            <w:proofErr w:type="spellEnd"/>
            <w:r w:rsidRPr="000114F5">
              <w:rPr>
                <w:rFonts w:ascii="Arial" w:hAnsi="Arial" w:cs="Arial"/>
                <w:color w:val="000000"/>
              </w:rPr>
              <w:t xml:space="preserve"> </w:t>
            </w:r>
            <w:proofErr w:type="spellStart"/>
            <w:r w:rsidRPr="000114F5">
              <w:rPr>
                <w:rFonts w:ascii="Arial" w:hAnsi="Arial" w:cs="Arial"/>
                <w:color w:val="000000"/>
              </w:rPr>
              <w:t>terkait</w:t>
            </w:r>
            <w:proofErr w:type="spellEnd"/>
            <w:r w:rsidRPr="000114F5">
              <w:rPr>
                <w:rFonts w:ascii="Arial" w:hAnsi="Arial" w:cs="Arial"/>
                <w:color w:val="000000"/>
              </w:rPr>
              <w:t xml:space="preserve"> event organizer </w:t>
            </w:r>
            <w:proofErr w:type="spellStart"/>
            <w:r w:rsidRPr="000114F5">
              <w:rPr>
                <w:rFonts w:ascii="Arial" w:hAnsi="Arial" w:cs="Arial"/>
                <w:color w:val="000000"/>
              </w:rPr>
              <w:t>sehingga</w:t>
            </w:r>
            <w:proofErr w:type="spellEnd"/>
            <w:r w:rsidRPr="000114F5">
              <w:rPr>
                <w:rFonts w:ascii="Arial" w:hAnsi="Arial" w:cs="Arial"/>
                <w:color w:val="000000"/>
              </w:rPr>
              <w:t xml:space="preserve"> </w:t>
            </w:r>
            <w:proofErr w:type="spellStart"/>
            <w:r w:rsidRPr="000114F5">
              <w:rPr>
                <w:rFonts w:ascii="Arial" w:hAnsi="Arial" w:cs="Arial"/>
                <w:color w:val="000000"/>
              </w:rPr>
              <w:t>diharapkan</w:t>
            </w:r>
            <w:proofErr w:type="spellEnd"/>
            <w:r w:rsidRPr="000114F5">
              <w:rPr>
                <w:rFonts w:ascii="Arial" w:hAnsi="Arial" w:cs="Arial"/>
                <w:color w:val="000000"/>
              </w:rPr>
              <w:t xml:space="preserve"> </w:t>
            </w:r>
            <w:proofErr w:type="spellStart"/>
            <w:r w:rsidRPr="000114F5">
              <w:rPr>
                <w:rFonts w:ascii="Arial" w:hAnsi="Arial" w:cs="Arial"/>
                <w:color w:val="000000"/>
              </w:rPr>
              <w:t>dapat</w:t>
            </w:r>
            <w:proofErr w:type="spellEnd"/>
            <w:r w:rsidRPr="000114F5">
              <w:rPr>
                <w:rFonts w:ascii="Arial" w:hAnsi="Arial" w:cs="Arial"/>
                <w:color w:val="000000"/>
              </w:rPr>
              <w:t xml:space="preserve"> </w:t>
            </w:r>
            <w:proofErr w:type="spellStart"/>
            <w:r w:rsidRPr="000114F5">
              <w:rPr>
                <w:rFonts w:ascii="Arial" w:hAnsi="Arial" w:cs="Arial"/>
                <w:color w:val="000000"/>
              </w:rPr>
              <w:t>memunculkan</w:t>
            </w:r>
            <w:proofErr w:type="spellEnd"/>
            <w:r w:rsidRPr="000114F5">
              <w:rPr>
                <w:rFonts w:ascii="Arial" w:hAnsi="Arial" w:cs="Arial"/>
                <w:color w:val="000000"/>
              </w:rPr>
              <w:t xml:space="preserve"> ide </w:t>
            </w:r>
            <w:proofErr w:type="spellStart"/>
            <w:r w:rsidRPr="000114F5">
              <w:rPr>
                <w:rFonts w:ascii="Arial" w:hAnsi="Arial" w:cs="Arial"/>
                <w:color w:val="000000"/>
              </w:rPr>
              <w:t>maupun</w:t>
            </w:r>
            <w:proofErr w:type="spellEnd"/>
            <w:r w:rsidRPr="000114F5">
              <w:rPr>
                <w:rFonts w:ascii="Arial" w:hAnsi="Arial" w:cs="Arial"/>
                <w:color w:val="000000"/>
              </w:rPr>
              <w:t xml:space="preserve"> </w:t>
            </w:r>
            <w:proofErr w:type="spellStart"/>
            <w:r w:rsidRPr="000114F5">
              <w:rPr>
                <w:rFonts w:ascii="Arial" w:hAnsi="Arial" w:cs="Arial"/>
                <w:color w:val="000000"/>
              </w:rPr>
              <w:t>rancangan</w:t>
            </w:r>
            <w:proofErr w:type="spellEnd"/>
            <w:r w:rsidRPr="000114F5">
              <w:rPr>
                <w:rFonts w:ascii="Arial" w:hAnsi="Arial" w:cs="Arial"/>
                <w:color w:val="000000"/>
              </w:rPr>
              <w:t xml:space="preserve"> </w:t>
            </w:r>
            <w:proofErr w:type="spellStart"/>
            <w:r w:rsidRPr="000114F5">
              <w:rPr>
                <w:rFonts w:ascii="Arial" w:hAnsi="Arial" w:cs="Arial"/>
                <w:color w:val="000000"/>
              </w:rPr>
              <w:t>hingga</w:t>
            </w:r>
            <w:proofErr w:type="spellEnd"/>
            <w:r w:rsidRPr="000114F5">
              <w:rPr>
                <w:rFonts w:ascii="Arial" w:hAnsi="Arial" w:cs="Arial"/>
                <w:color w:val="000000"/>
              </w:rPr>
              <w:t xml:space="preserve"> </w:t>
            </w:r>
            <w:proofErr w:type="spellStart"/>
            <w:r w:rsidRPr="000114F5">
              <w:rPr>
                <w:rFonts w:ascii="Arial" w:hAnsi="Arial" w:cs="Arial"/>
                <w:color w:val="000000"/>
              </w:rPr>
              <w:t>sampai</w:t>
            </w:r>
            <w:proofErr w:type="spellEnd"/>
            <w:r w:rsidRPr="000114F5">
              <w:rPr>
                <w:rFonts w:ascii="Arial" w:hAnsi="Arial" w:cs="Arial"/>
                <w:color w:val="000000"/>
              </w:rPr>
              <w:t xml:space="preserve"> </w:t>
            </w:r>
            <w:proofErr w:type="spellStart"/>
            <w:r w:rsidRPr="000114F5">
              <w:rPr>
                <w:rFonts w:ascii="Arial" w:hAnsi="Arial" w:cs="Arial"/>
                <w:color w:val="000000"/>
              </w:rPr>
              <w:t>pelaksanaan</w:t>
            </w:r>
            <w:proofErr w:type="spellEnd"/>
            <w:r w:rsidRPr="000114F5">
              <w:rPr>
                <w:rFonts w:ascii="Arial" w:hAnsi="Arial" w:cs="Arial"/>
                <w:color w:val="000000"/>
              </w:rPr>
              <w:t xml:space="preserve"> </w:t>
            </w:r>
            <w:proofErr w:type="spellStart"/>
            <w:r w:rsidRPr="000114F5">
              <w:rPr>
                <w:rFonts w:ascii="Arial" w:hAnsi="Arial" w:cs="Arial"/>
                <w:color w:val="000000"/>
              </w:rPr>
              <w:t>kegiatan</w:t>
            </w:r>
            <w:proofErr w:type="spellEnd"/>
          </w:p>
        </w:tc>
      </w:tr>
      <w:tr w:rsidR="00A86C4F" w:rsidRPr="000114F5" w14:paraId="3E8E8675" w14:textId="77777777" w:rsidTr="002D6FE7">
        <w:trPr>
          <w:trHeight w:val="558"/>
        </w:trPr>
        <w:tc>
          <w:tcPr>
            <w:tcW w:w="510" w:type="dxa"/>
            <w:vMerge/>
            <w:shd w:val="clear" w:color="auto" w:fill="auto"/>
            <w:vAlign w:val="center"/>
          </w:tcPr>
          <w:p w14:paraId="731E7FCF" w14:textId="77777777" w:rsidR="00A86C4F" w:rsidRPr="000114F5" w:rsidRDefault="00A86C4F" w:rsidP="002D6FE7">
            <w:pPr>
              <w:spacing w:line="276" w:lineRule="auto"/>
              <w:jc w:val="center"/>
              <w:rPr>
                <w:rFonts w:ascii="Arial" w:hAnsi="Arial" w:cs="Arial"/>
                <w:color w:val="000000"/>
              </w:rPr>
            </w:pPr>
          </w:p>
        </w:tc>
        <w:tc>
          <w:tcPr>
            <w:tcW w:w="1481" w:type="dxa"/>
            <w:shd w:val="clear" w:color="auto" w:fill="auto"/>
            <w:vAlign w:val="center"/>
          </w:tcPr>
          <w:p w14:paraId="741A0AA7" w14:textId="77777777" w:rsidR="00A86C4F" w:rsidRPr="000114F5" w:rsidRDefault="00A86C4F" w:rsidP="002D6FE7">
            <w:pPr>
              <w:spacing w:line="276" w:lineRule="auto"/>
              <w:rPr>
                <w:rFonts w:ascii="Arial" w:hAnsi="Arial" w:cs="Arial"/>
                <w:bCs/>
                <w:color w:val="000000"/>
              </w:rPr>
            </w:pPr>
            <w:r w:rsidRPr="000114F5">
              <w:rPr>
                <w:rFonts w:ascii="Arial" w:hAnsi="Arial" w:cs="Arial"/>
                <w:bCs/>
                <w:color w:val="000000"/>
              </w:rPr>
              <w:t xml:space="preserve">Juni </w:t>
            </w:r>
            <w:proofErr w:type="spellStart"/>
            <w:r w:rsidRPr="000114F5">
              <w:rPr>
                <w:rFonts w:ascii="Arial" w:hAnsi="Arial" w:cs="Arial"/>
                <w:bCs/>
                <w:color w:val="000000"/>
              </w:rPr>
              <w:t>Minggu</w:t>
            </w:r>
            <w:proofErr w:type="spellEnd"/>
            <w:r w:rsidRPr="000114F5">
              <w:rPr>
                <w:rFonts w:ascii="Arial" w:hAnsi="Arial" w:cs="Arial"/>
                <w:bCs/>
                <w:color w:val="000000"/>
              </w:rPr>
              <w:t xml:space="preserve"> ke-2/4</w:t>
            </w:r>
          </w:p>
        </w:tc>
        <w:tc>
          <w:tcPr>
            <w:tcW w:w="2120" w:type="dxa"/>
            <w:shd w:val="clear" w:color="auto" w:fill="auto"/>
            <w:vAlign w:val="center"/>
          </w:tcPr>
          <w:p w14:paraId="26179C95" w14:textId="77777777" w:rsidR="00A86C4F" w:rsidRPr="000114F5" w:rsidRDefault="00A86C4F" w:rsidP="002D6FE7">
            <w:pPr>
              <w:spacing w:line="276" w:lineRule="auto"/>
              <w:rPr>
                <w:rFonts w:ascii="Arial" w:hAnsi="Arial" w:cs="Arial"/>
                <w:bCs/>
                <w:color w:val="000000"/>
              </w:rPr>
            </w:pPr>
            <w:r w:rsidRPr="000114F5">
              <w:rPr>
                <w:rFonts w:ascii="Arial" w:hAnsi="Arial" w:cs="Arial"/>
                <w:bCs/>
                <w:color w:val="000000"/>
              </w:rPr>
              <w:t>Media Social</w:t>
            </w:r>
          </w:p>
        </w:tc>
        <w:tc>
          <w:tcPr>
            <w:tcW w:w="2410" w:type="dxa"/>
            <w:shd w:val="clear" w:color="auto" w:fill="auto"/>
            <w:vAlign w:val="center"/>
          </w:tcPr>
          <w:p w14:paraId="72DED9F7" w14:textId="77777777" w:rsidR="00A86C4F" w:rsidRPr="000114F5" w:rsidRDefault="00A86C4F" w:rsidP="002D6FE7">
            <w:pPr>
              <w:spacing w:line="276" w:lineRule="auto"/>
              <w:rPr>
                <w:rFonts w:ascii="Arial" w:hAnsi="Arial" w:cs="Arial"/>
                <w:color w:val="000000"/>
              </w:rPr>
            </w:pPr>
            <w:r w:rsidRPr="000114F5">
              <w:rPr>
                <w:rFonts w:ascii="Arial" w:hAnsi="Arial" w:cs="Arial"/>
                <w:color w:val="000000"/>
              </w:rPr>
              <w:t xml:space="preserve">Humas &amp; Marketing RS, Humas dan Multimedia PT, PKRS </w:t>
            </w:r>
          </w:p>
        </w:tc>
        <w:tc>
          <w:tcPr>
            <w:tcW w:w="1134" w:type="dxa"/>
            <w:vAlign w:val="center"/>
          </w:tcPr>
          <w:p w14:paraId="6A5CD0C3" w14:textId="77777777" w:rsidR="00A86C4F" w:rsidRPr="000114F5" w:rsidRDefault="00A86C4F" w:rsidP="002D6FE7">
            <w:pPr>
              <w:spacing w:line="276" w:lineRule="auto"/>
              <w:jc w:val="center"/>
              <w:rPr>
                <w:rFonts w:ascii="Arial" w:hAnsi="Arial" w:cs="Arial"/>
                <w:color w:val="000000"/>
              </w:rPr>
            </w:pPr>
          </w:p>
        </w:tc>
        <w:tc>
          <w:tcPr>
            <w:tcW w:w="992" w:type="dxa"/>
            <w:shd w:val="clear" w:color="auto" w:fill="auto"/>
            <w:vAlign w:val="center"/>
          </w:tcPr>
          <w:p w14:paraId="05C1C8BF" w14:textId="77777777" w:rsidR="00A86C4F" w:rsidRPr="000114F5" w:rsidRDefault="00A86C4F" w:rsidP="002D6FE7">
            <w:pPr>
              <w:spacing w:line="276" w:lineRule="auto"/>
              <w:jc w:val="center"/>
              <w:rPr>
                <w:rFonts w:ascii="Arial" w:hAnsi="Arial" w:cs="Arial"/>
                <w:color w:val="000000"/>
              </w:rPr>
            </w:pPr>
            <w:r w:rsidRPr="000114F5">
              <w:rPr>
                <w:rFonts w:ascii="Arial" w:hAnsi="Arial" w:cs="Arial"/>
                <w:color w:val="000000"/>
              </w:rPr>
              <w:t>PHM &amp; PHS</w:t>
            </w:r>
          </w:p>
        </w:tc>
        <w:tc>
          <w:tcPr>
            <w:tcW w:w="992" w:type="dxa"/>
            <w:shd w:val="clear" w:color="auto" w:fill="auto"/>
            <w:vAlign w:val="center"/>
          </w:tcPr>
          <w:p w14:paraId="763EFD2F" w14:textId="77777777" w:rsidR="00A86C4F" w:rsidRPr="000114F5" w:rsidRDefault="00A86C4F" w:rsidP="002D6FE7">
            <w:pPr>
              <w:spacing w:line="276" w:lineRule="auto"/>
              <w:rPr>
                <w:rFonts w:ascii="Arial" w:hAnsi="Arial" w:cs="Arial"/>
                <w:color w:val="000000"/>
              </w:rPr>
            </w:pPr>
            <w:r w:rsidRPr="000114F5">
              <w:rPr>
                <w:rFonts w:ascii="Arial" w:hAnsi="Arial" w:cs="Arial"/>
                <w:color w:val="000000"/>
              </w:rPr>
              <w:t>Dinkar, Vivi</w:t>
            </w:r>
          </w:p>
        </w:tc>
        <w:tc>
          <w:tcPr>
            <w:tcW w:w="1134" w:type="dxa"/>
            <w:shd w:val="clear" w:color="auto" w:fill="auto"/>
            <w:vAlign w:val="center"/>
          </w:tcPr>
          <w:p w14:paraId="6983DDF2" w14:textId="77777777" w:rsidR="00A86C4F" w:rsidRPr="000114F5" w:rsidRDefault="00A86C4F" w:rsidP="002D6FE7">
            <w:pPr>
              <w:spacing w:line="276" w:lineRule="auto"/>
              <w:jc w:val="center"/>
              <w:rPr>
                <w:rFonts w:ascii="Arial" w:hAnsi="Arial" w:cs="Arial"/>
                <w:color w:val="000000"/>
              </w:rPr>
            </w:pPr>
            <w:r w:rsidRPr="000114F5">
              <w:rPr>
                <w:rFonts w:ascii="Arial" w:hAnsi="Arial" w:cs="Arial"/>
                <w:color w:val="000000"/>
              </w:rPr>
              <w:t xml:space="preserve">Hall </w:t>
            </w:r>
            <w:proofErr w:type="spellStart"/>
            <w:r w:rsidRPr="000114F5">
              <w:rPr>
                <w:rFonts w:ascii="Arial" w:hAnsi="Arial" w:cs="Arial"/>
                <w:color w:val="000000"/>
              </w:rPr>
              <w:t>Cemara</w:t>
            </w:r>
            <w:proofErr w:type="spellEnd"/>
          </w:p>
        </w:tc>
        <w:tc>
          <w:tcPr>
            <w:tcW w:w="2977" w:type="dxa"/>
            <w:shd w:val="clear" w:color="auto" w:fill="auto"/>
            <w:vAlign w:val="center"/>
          </w:tcPr>
          <w:p w14:paraId="02E68015" w14:textId="77777777" w:rsidR="00A86C4F" w:rsidRPr="000114F5" w:rsidRDefault="00A86C4F" w:rsidP="002D6FE7">
            <w:pPr>
              <w:spacing w:line="276" w:lineRule="auto"/>
              <w:rPr>
                <w:rFonts w:ascii="Arial" w:hAnsi="Arial" w:cs="Arial"/>
                <w:color w:val="000000"/>
              </w:rPr>
            </w:pPr>
            <w:proofErr w:type="spellStart"/>
            <w:r w:rsidRPr="000114F5">
              <w:rPr>
                <w:rFonts w:ascii="Arial" w:hAnsi="Arial" w:cs="Arial"/>
                <w:color w:val="000000"/>
              </w:rPr>
              <w:t>Peserta</w:t>
            </w:r>
            <w:proofErr w:type="spellEnd"/>
            <w:r w:rsidRPr="000114F5">
              <w:rPr>
                <w:rFonts w:ascii="Arial" w:hAnsi="Arial" w:cs="Arial"/>
                <w:color w:val="000000"/>
              </w:rPr>
              <w:t xml:space="preserve"> </w:t>
            </w:r>
            <w:proofErr w:type="spellStart"/>
            <w:r w:rsidRPr="000114F5">
              <w:rPr>
                <w:rFonts w:ascii="Arial" w:hAnsi="Arial" w:cs="Arial"/>
                <w:color w:val="000000"/>
              </w:rPr>
              <w:t>dapat</w:t>
            </w:r>
            <w:proofErr w:type="spellEnd"/>
            <w:r w:rsidRPr="000114F5">
              <w:rPr>
                <w:rFonts w:ascii="Arial" w:hAnsi="Arial" w:cs="Arial"/>
                <w:color w:val="000000"/>
              </w:rPr>
              <w:t xml:space="preserve"> </w:t>
            </w:r>
            <w:proofErr w:type="spellStart"/>
            <w:r w:rsidRPr="000114F5">
              <w:rPr>
                <w:rFonts w:ascii="Arial" w:hAnsi="Arial" w:cs="Arial"/>
                <w:color w:val="000000"/>
              </w:rPr>
              <w:t>mengerjakan</w:t>
            </w:r>
            <w:proofErr w:type="spellEnd"/>
            <w:r w:rsidRPr="000114F5">
              <w:rPr>
                <w:rFonts w:ascii="Arial" w:hAnsi="Arial" w:cs="Arial"/>
                <w:color w:val="000000"/>
              </w:rPr>
              <w:t xml:space="preserve"> </w:t>
            </w:r>
            <w:proofErr w:type="spellStart"/>
            <w:r w:rsidRPr="000114F5">
              <w:rPr>
                <w:rFonts w:ascii="Arial" w:hAnsi="Arial" w:cs="Arial"/>
                <w:color w:val="000000"/>
              </w:rPr>
              <w:t>post test</w:t>
            </w:r>
            <w:proofErr w:type="spellEnd"/>
            <w:r w:rsidRPr="000114F5">
              <w:rPr>
                <w:rFonts w:ascii="Arial" w:hAnsi="Arial" w:cs="Arial"/>
                <w:color w:val="000000"/>
              </w:rPr>
              <w:t xml:space="preserve"> di </w:t>
            </w:r>
            <w:proofErr w:type="spellStart"/>
            <w:r w:rsidRPr="000114F5">
              <w:rPr>
                <w:rFonts w:ascii="Arial" w:hAnsi="Arial" w:cs="Arial"/>
                <w:color w:val="000000"/>
              </w:rPr>
              <w:t>akhir</w:t>
            </w:r>
            <w:proofErr w:type="spellEnd"/>
            <w:r w:rsidRPr="000114F5">
              <w:rPr>
                <w:rFonts w:ascii="Arial" w:hAnsi="Arial" w:cs="Arial"/>
                <w:color w:val="000000"/>
              </w:rPr>
              <w:t xml:space="preserve"> </w:t>
            </w:r>
            <w:proofErr w:type="spellStart"/>
            <w:r w:rsidRPr="000114F5">
              <w:rPr>
                <w:rFonts w:ascii="Arial" w:hAnsi="Arial" w:cs="Arial"/>
                <w:color w:val="000000"/>
              </w:rPr>
              <w:t>sesi</w:t>
            </w:r>
            <w:proofErr w:type="spellEnd"/>
            <w:r w:rsidRPr="000114F5">
              <w:rPr>
                <w:rFonts w:ascii="Arial" w:hAnsi="Arial" w:cs="Arial"/>
                <w:color w:val="000000"/>
              </w:rPr>
              <w:t xml:space="preserve"> </w:t>
            </w:r>
            <w:proofErr w:type="spellStart"/>
            <w:r w:rsidRPr="000114F5">
              <w:rPr>
                <w:rFonts w:ascii="Arial" w:hAnsi="Arial" w:cs="Arial"/>
                <w:color w:val="000000"/>
              </w:rPr>
              <w:t>pertemuan</w:t>
            </w:r>
            <w:proofErr w:type="spellEnd"/>
            <w:r w:rsidRPr="000114F5">
              <w:rPr>
                <w:rFonts w:ascii="Arial" w:hAnsi="Arial" w:cs="Arial"/>
                <w:color w:val="000000"/>
              </w:rPr>
              <w:t xml:space="preserve"> </w:t>
            </w:r>
            <w:proofErr w:type="spellStart"/>
            <w:r w:rsidRPr="000114F5">
              <w:rPr>
                <w:rFonts w:ascii="Arial" w:hAnsi="Arial" w:cs="Arial"/>
                <w:color w:val="000000"/>
              </w:rPr>
              <w:t>dengan</w:t>
            </w:r>
            <w:proofErr w:type="spellEnd"/>
            <w:r w:rsidRPr="000114F5">
              <w:rPr>
                <w:rFonts w:ascii="Arial" w:hAnsi="Arial" w:cs="Arial"/>
                <w:color w:val="000000"/>
              </w:rPr>
              <w:t xml:space="preserve"> </w:t>
            </w:r>
            <w:proofErr w:type="spellStart"/>
            <w:r w:rsidRPr="000114F5">
              <w:rPr>
                <w:rFonts w:ascii="Arial" w:hAnsi="Arial" w:cs="Arial"/>
                <w:color w:val="000000"/>
              </w:rPr>
              <w:t>nilai</w:t>
            </w:r>
            <w:proofErr w:type="spellEnd"/>
            <w:r w:rsidRPr="000114F5">
              <w:rPr>
                <w:rFonts w:ascii="Arial" w:hAnsi="Arial" w:cs="Arial"/>
                <w:color w:val="000000"/>
              </w:rPr>
              <w:t xml:space="preserve"> &gt;80</w:t>
            </w:r>
          </w:p>
        </w:tc>
        <w:tc>
          <w:tcPr>
            <w:tcW w:w="3416" w:type="dxa"/>
            <w:shd w:val="clear" w:color="auto" w:fill="auto"/>
            <w:vAlign w:val="center"/>
          </w:tcPr>
          <w:p w14:paraId="5FCC6012" w14:textId="77777777" w:rsidR="00A86C4F" w:rsidRPr="000114F5" w:rsidRDefault="00A86C4F" w:rsidP="002D6FE7">
            <w:pPr>
              <w:spacing w:line="276" w:lineRule="auto"/>
              <w:rPr>
                <w:rFonts w:ascii="Arial" w:hAnsi="Arial" w:cs="Arial"/>
                <w:color w:val="000000"/>
              </w:rPr>
            </w:pPr>
            <w:proofErr w:type="spellStart"/>
            <w:r w:rsidRPr="000114F5">
              <w:rPr>
                <w:rFonts w:ascii="Arial" w:hAnsi="Arial" w:cs="Arial"/>
                <w:color w:val="000000"/>
              </w:rPr>
              <w:t>Peserta</w:t>
            </w:r>
            <w:proofErr w:type="spellEnd"/>
            <w:r w:rsidRPr="000114F5">
              <w:rPr>
                <w:rFonts w:ascii="Arial" w:hAnsi="Arial" w:cs="Arial"/>
                <w:color w:val="000000"/>
              </w:rPr>
              <w:t xml:space="preserve"> </w:t>
            </w:r>
            <w:proofErr w:type="spellStart"/>
            <w:r w:rsidRPr="000114F5">
              <w:rPr>
                <w:rFonts w:ascii="Arial" w:hAnsi="Arial" w:cs="Arial"/>
                <w:color w:val="000000"/>
              </w:rPr>
              <w:t>mampu</w:t>
            </w:r>
            <w:proofErr w:type="spellEnd"/>
            <w:r w:rsidRPr="000114F5">
              <w:rPr>
                <w:rFonts w:ascii="Arial" w:hAnsi="Arial" w:cs="Arial"/>
                <w:color w:val="000000"/>
              </w:rPr>
              <w:t xml:space="preserve"> </w:t>
            </w:r>
            <w:proofErr w:type="spellStart"/>
            <w:r w:rsidRPr="000114F5">
              <w:rPr>
                <w:rFonts w:ascii="Arial" w:hAnsi="Arial" w:cs="Arial"/>
                <w:color w:val="000000"/>
              </w:rPr>
              <w:t>merancang</w:t>
            </w:r>
            <w:proofErr w:type="spellEnd"/>
            <w:r w:rsidRPr="000114F5">
              <w:rPr>
                <w:rFonts w:ascii="Arial" w:hAnsi="Arial" w:cs="Arial"/>
                <w:color w:val="000000"/>
              </w:rPr>
              <w:t xml:space="preserve"> ide </w:t>
            </w:r>
            <w:proofErr w:type="spellStart"/>
            <w:r w:rsidRPr="000114F5">
              <w:rPr>
                <w:rFonts w:ascii="Arial" w:hAnsi="Arial" w:cs="Arial"/>
                <w:color w:val="000000"/>
              </w:rPr>
              <w:t>menarik</w:t>
            </w:r>
            <w:proofErr w:type="spellEnd"/>
            <w:r w:rsidRPr="000114F5">
              <w:rPr>
                <w:rFonts w:ascii="Arial" w:hAnsi="Arial" w:cs="Arial"/>
                <w:color w:val="000000"/>
              </w:rPr>
              <w:t xml:space="preserve"> </w:t>
            </w:r>
            <w:proofErr w:type="spellStart"/>
            <w:r w:rsidRPr="000114F5">
              <w:rPr>
                <w:rFonts w:ascii="Arial" w:hAnsi="Arial" w:cs="Arial"/>
                <w:color w:val="000000"/>
              </w:rPr>
              <w:t>untuk</w:t>
            </w:r>
            <w:proofErr w:type="spellEnd"/>
            <w:r w:rsidRPr="000114F5">
              <w:rPr>
                <w:rFonts w:ascii="Arial" w:hAnsi="Arial" w:cs="Arial"/>
                <w:color w:val="000000"/>
              </w:rPr>
              <w:t xml:space="preserve"> </w:t>
            </w:r>
            <w:proofErr w:type="spellStart"/>
            <w:r w:rsidRPr="000114F5">
              <w:rPr>
                <w:rFonts w:ascii="Arial" w:hAnsi="Arial" w:cs="Arial"/>
                <w:color w:val="000000"/>
              </w:rPr>
              <w:t>konten</w:t>
            </w:r>
            <w:proofErr w:type="spellEnd"/>
            <w:r w:rsidRPr="000114F5">
              <w:rPr>
                <w:rFonts w:ascii="Arial" w:hAnsi="Arial" w:cs="Arial"/>
                <w:color w:val="000000"/>
              </w:rPr>
              <w:t xml:space="preserve"> di media </w:t>
            </w:r>
            <w:proofErr w:type="spellStart"/>
            <w:r w:rsidRPr="000114F5">
              <w:rPr>
                <w:rFonts w:ascii="Arial" w:hAnsi="Arial" w:cs="Arial"/>
                <w:color w:val="000000"/>
              </w:rPr>
              <w:t>sosial</w:t>
            </w:r>
            <w:proofErr w:type="spellEnd"/>
            <w:r w:rsidRPr="000114F5">
              <w:rPr>
                <w:rFonts w:ascii="Arial" w:hAnsi="Arial" w:cs="Arial"/>
                <w:color w:val="000000"/>
              </w:rPr>
              <w:t xml:space="preserve">. Hal </w:t>
            </w:r>
            <w:proofErr w:type="spellStart"/>
            <w:r w:rsidRPr="000114F5">
              <w:rPr>
                <w:rFonts w:ascii="Arial" w:hAnsi="Arial" w:cs="Arial"/>
                <w:color w:val="000000"/>
              </w:rPr>
              <w:t>ini</w:t>
            </w:r>
            <w:proofErr w:type="spellEnd"/>
            <w:r w:rsidRPr="000114F5">
              <w:rPr>
                <w:rFonts w:ascii="Arial" w:hAnsi="Arial" w:cs="Arial"/>
                <w:color w:val="000000"/>
              </w:rPr>
              <w:t xml:space="preserve"> </w:t>
            </w:r>
            <w:proofErr w:type="spellStart"/>
            <w:r w:rsidRPr="000114F5">
              <w:rPr>
                <w:rFonts w:ascii="Arial" w:hAnsi="Arial" w:cs="Arial"/>
                <w:color w:val="000000"/>
              </w:rPr>
              <w:t>akan</w:t>
            </w:r>
            <w:proofErr w:type="spellEnd"/>
            <w:r w:rsidRPr="000114F5">
              <w:rPr>
                <w:rFonts w:ascii="Arial" w:hAnsi="Arial" w:cs="Arial"/>
                <w:color w:val="000000"/>
              </w:rPr>
              <w:t xml:space="preserve"> </w:t>
            </w:r>
            <w:proofErr w:type="spellStart"/>
            <w:r w:rsidRPr="000114F5">
              <w:rPr>
                <w:rFonts w:ascii="Arial" w:hAnsi="Arial" w:cs="Arial"/>
                <w:color w:val="000000"/>
              </w:rPr>
              <w:t>membuat</w:t>
            </w:r>
            <w:proofErr w:type="spellEnd"/>
            <w:r w:rsidRPr="000114F5">
              <w:rPr>
                <w:rFonts w:ascii="Arial" w:hAnsi="Arial" w:cs="Arial"/>
                <w:color w:val="000000"/>
              </w:rPr>
              <w:t xml:space="preserve"> RS </w:t>
            </w:r>
            <w:proofErr w:type="spellStart"/>
            <w:r w:rsidRPr="000114F5">
              <w:rPr>
                <w:rFonts w:ascii="Arial" w:hAnsi="Arial" w:cs="Arial"/>
                <w:color w:val="000000"/>
              </w:rPr>
              <w:t>akan</w:t>
            </w:r>
            <w:proofErr w:type="spellEnd"/>
            <w:r w:rsidRPr="000114F5">
              <w:rPr>
                <w:rFonts w:ascii="Arial" w:hAnsi="Arial" w:cs="Arial"/>
                <w:color w:val="000000"/>
              </w:rPr>
              <w:t xml:space="preserve"> </w:t>
            </w:r>
            <w:proofErr w:type="spellStart"/>
            <w:r w:rsidRPr="000114F5">
              <w:rPr>
                <w:rFonts w:ascii="Arial" w:hAnsi="Arial" w:cs="Arial"/>
                <w:color w:val="000000"/>
              </w:rPr>
              <w:t>semakin</w:t>
            </w:r>
            <w:proofErr w:type="spellEnd"/>
            <w:r w:rsidRPr="000114F5">
              <w:rPr>
                <w:rFonts w:ascii="Arial" w:hAnsi="Arial" w:cs="Arial"/>
                <w:color w:val="000000"/>
              </w:rPr>
              <w:t xml:space="preserve"> </w:t>
            </w:r>
            <w:proofErr w:type="spellStart"/>
            <w:r w:rsidRPr="000114F5">
              <w:rPr>
                <w:rFonts w:ascii="Arial" w:hAnsi="Arial" w:cs="Arial"/>
                <w:color w:val="000000"/>
              </w:rPr>
              <w:t>banyak</w:t>
            </w:r>
            <w:proofErr w:type="spellEnd"/>
            <w:r w:rsidRPr="000114F5">
              <w:rPr>
                <w:rFonts w:ascii="Arial" w:hAnsi="Arial" w:cs="Arial"/>
                <w:color w:val="000000"/>
              </w:rPr>
              <w:t xml:space="preserve"> </w:t>
            </w:r>
            <w:proofErr w:type="spellStart"/>
            <w:r w:rsidRPr="000114F5">
              <w:rPr>
                <w:rFonts w:ascii="Arial" w:hAnsi="Arial" w:cs="Arial"/>
                <w:color w:val="000000"/>
              </w:rPr>
              <w:t>dikenal</w:t>
            </w:r>
            <w:proofErr w:type="spellEnd"/>
            <w:r w:rsidRPr="000114F5">
              <w:rPr>
                <w:rFonts w:ascii="Arial" w:hAnsi="Arial" w:cs="Arial"/>
                <w:color w:val="000000"/>
              </w:rPr>
              <w:t xml:space="preserve"> oleh </w:t>
            </w:r>
            <w:proofErr w:type="spellStart"/>
            <w:r w:rsidRPr="000114F5">
              <w:rPr>
                <w:rFonts w:ascii="Arial" w:hAnsi="Arial" w:cs="Arial"/>
                <w:color w:val="000000"/>
              </w:rPr>
              <w:t>semua</w:t>
            </w:r>
            <w:proofErr w:type="spellEnd"/>
            <w:r w:rsidRPr="000114F5">
              <w:rPr>
                <w:rFonts w:ascii="Arial" w:hAnsi="Arial" w:cs="Arial"/>
                <w:color w:val="000000"/>
              </w:rPr>
              <w:t xml:space="preserve"> </w:t>
            </w:r>
            <w:proofErr w:type="spellStart"/>
            <w:r w:rsidRPr="000114F5">
              <w:rPr>
                <w:rFonts w:ascii="Arial" w:hAnsi="Arial" w:cs="Arial"/>
                <w:color w:val="000000"/>
              </w:rPr>
              <w:t>kalangan</w:t>
            </w:r>
            <w:proofErr w:type="spellEnd"/>
            <w:r w:rsidRPr="000114F5">
              <w:rPr>
                <w:rFonts w:ascii="Arial" w:hAnsi="Arial" w:cs="Arial"/>
                <w:color w:val="000000"/>
              </w:rPr>
              <w:t xml:space="preserve">. </w:t>
            </w:r>
            <w:proofErr w:type="spellStart"/>
            <w:r w:rsidRPr="000114F5">
              <w:rPr>
                <w:rFonts w:ascii="Arial" w:hAnsi="Arial" w:cs="Arial"/>
                <w:color w:val="000000"/>
              </w:rPr>
              <w:t>Evaluasi</w:t>
            </w:r>
            <w:proofErr w:type="spellEnd"/>
            <w:r w:rsidRPr="000114F5">
              <w:rPr>
                <w:rFonts w:ascii="Arial" w:hAnsi="Arial" w:cs="Arial"/>
                <w:color w:val="000000"/>
              </w:rPr>
              <w:t xml:space="preserve"> Media </w:t>
            </w:r>
            <w:proofErr w:type="spellStart"/>
            <w:r w:rsidRPr="000114F5">
              <w:rPr>
                <w:rFonts w:ascii="Arial" w:hAnsi="Arial" w:cs="Arial"/>
                <w:color w:val="000000"/>
              </w:rPr>
              <w:t>Sosial</w:t>
            </w:r>
            <w:proofErr w:type="spellEnd"/>
            <w:r w:rsidRPr="000114F5">
              <w:rPr>
                <w:rFonts w:ascii="Arial" w:hAnsi="Arial" w:cs="Arial"/>
                <w:color w:val="000000"/>
              </w:rPr>
              <w:t xml:space="preserve"> RS.</w:t>
            </w:r>
          </w:p>
        </w:tc>
      </w:tr>
      <w:tr w:rsidR="00A86C4F" w:rsidRPr="000114F5" w14:paraId="6CB667F9" w14:textId="77777777" w:rsidTr="002D6FE7">
        <w:trPr>
          <w:trHeight w:val="1105"/>
        </w:trPr>
        <w:tc>
          <w:tcPr>
            <w:tcW w:w="510" w:type="dxa"/>
            <w:vMerge w:val="restart"/>
            <w:shd w:val="clear" w:color="auto" w:fill="auto"/>
            <w:vAlign w:val="center"/>
            <w:hideMark/>
          </w:tcPr>
          <w:p w14:paraId="7CC900E8" w14:textId="77777777" w:rsidR="00A86C4F" w:rsidRPr="000114F5" w:rsidRDefault="00A86C4F" w:rsidP="002D6FE7">
            <w:pPr>
              <w:spacing w:line="276" w:lineRule="auto"/>
              <w:jc w:val="center"/>
              <w:rPr>
                <w:rFonts w:ascii="Arial" w:hAnsi="Arial" w:cs="Arial"/>
                <w:color w:val="000000"/>
              </w:rPr>
            </w:pPr>
            <w:r w:rsidRPr="000114F5">
              <w:rPr>
                <w:rFonts w:ascii="Arial" w:hAnsi="Arial" w:cs="Arial"/>
                <w:color w:val="000000"/>
              </w:rPr>
              <w:lastRenderedPageBreak/>
              <w:t>3</w:t>
            </w:r>
          </w:p>
        </w:tc>
        <w:tc>
          <w:tcPr>
            <w:tcW w:w="1481" w:type="dxa"/>
            <w:shd w:val="clear" w:color="auto" w:fill="auto"/>
            <w:vAlign w:val="center"/>
          </w:tcPr>
          <w:p w14:paraId="4634AC48" w14:textId="77777777" w:rsidR="00A86C4F" w:rsidRPr="000114F5" w:rsidRDefault="00A86C4F" w:rsidP="002D6FE7">
            <w:pPr>
              <w:spacing w:line="276" w:lineRule="auto"/>
              <w:rPr>
                <w:rFonts w:ascii="Arial" w:hAnsi="Arial" w:cs="Arial"/>
                <w:color w:val="000000"/>
              </w:rPr>
            </w:pPr>
            <w:r w:rsidRPr="000114F5">
              <w:rPr>
                <w:rFonts w:ascii="Arial" w:hAnsi="Arial" w:cs="Arial"/>
                <w:bCs/>
                <w:color w:val="000000"/>
              </w:rPr>
              <w:t xml:space="preserve">Juli </w:t>
            </w:r>
            <w:proofErr w:type="spellStart"/>
            <w:r w:rsidRPr="000114F5">
              <w:rPr>
                <w:rFonts w:ascii="Arial" w:hAnsi="Arial" w:cs="Arial"/>
                <w:bCs/>
                <w:color w:val="000000"/>
              </w:rPr>
              <w:t>Minggu</w:t>
            </w:r>
            <w:proofErr w:type="spellEnd"/>
            <w:r w:rsidRPr="000114F5">
              <w:rPr>
                <w:rFonts w:ascii="Arial" w:hAnsi="Arial" w:cs="Arial"/>
                <w:bCs/>
                <w:color w:val="000000"/>
              </w:rPr>
              <w:t xml:space="preserve"> ke-1</w:t>
            </w:r>
          </w:p>
        </w:tc>
        <w:tc>
          <w:tcPr>
            <w:tcW w:w="2120" w:type="dxa"/>
            <w:shd w:val="clear" w:color="auto" w:fill="auto"/>
            <w:vAlign w:val="center"/>
            <w:hideMark/>
          </w:tcPr>
          <w:p w14:paraId="6DC2247D" w14:textId="77777777" w:rsidR="00A86C4F" w:rsidRPr="000114F5" w:rsidRDefault="00A86C4F" w:rsidP="002D6FE7">
            <w:pPr>
              <w:spacing w:line="276" w:lineRule="auto"/>
              <w:rPr>
                <w:rFonts w:ascii="Arial" w:hAnsi="Arial" w:cs="Arial"/>
                <w:color w:val="000000"/>
              </w:rPr>
            </w:pPr>
            <w:proofErr w:type="spellStart"/>
            <w:r w:rsidRPr="000114F5">
              <w:rPr>
                <w:rFonts w:ascii="Arial" w:hAnsi="Arial" w:cs="Arial"/>
                <w:bCs/>
                <w:color w:val="000000"/>
              </w:rPr>
              <w:t>Jurnalistik</w:t>
            </w:r>
            <w:proofErr w:type="spellEnd"/>
            <w:r w:rsidRPr="000114F5">
              <w:rPr>
                <w:rFonts w:ascii="Arial" w:hAnsi="Arial" w:cs="Arial"/>
                <w:bCs/>
                <w:color w:val="000000"/>
              </w:rPr>
              <w:t xml:space="preserve"> Advance TM 1</w:t>
            </w:r>
          </w:p>
        </w:tc>
        <w:tc>
          <w:tcPr>
            <w:tcW w:w="2410" w:type="dxa"/>
            <w:shd w:val="clear" w:color="auto" w:fill="auto"/>
            <w:vAlign w:val="center"/>
            <w:hideMark/>
          </w:tcPr>
          <w:p w14:paraId="4BFEC38C" w14:textId="77777777" w:rsidR="00A86C4F" w:rsidRPr="000114F5" w:rsidRDefault="00A86C4F" w:rsidP="002D6FE7">
            <w:pPr>
              <w:spacing w:line="276" w:lineRule="auto"/>
              <w:rPr>
                <w:rFonts w:ascii="Arial" w:hAnsi="Arial" w:cs="Arial"/>
                <w:color w:val="000000"/>
              </w:rPr>
            </w:pPr>
            <w:proofErr w:type="spellStart"/>
            <w:r w:rsidRPr="000114F5">
              <w:rPr>
                <w:rFonts w:ascii="Arial" w:hAnsi="Arial" w:cs="Arial"/>
                <w:color w:val="000000"/>
              </w:rPr>
              <w:t>Staf</w:t>
            </w:r>
            <w:proofErr w:type="spellEnd"/>
            <w:r w:rsidRPr="000114F5">
              <w:rPr>
                <w:rFonts w:ascii="Arial" w:hAnsi="Arial" w:cs="Arial"/>
                <w:color w:val="000000"/>
              </w:rPr>
              <w:t xml:space="preserve"> </w:t>
            </w:r>
            <w:proofErr w:type="spellStart"/>
            <w:r w:rsidRPr="000114F5">
              <w:rPr>
                <w:rFonts w:ascii="Arial" w:hAnsi="Arial" w:cs="Arial"/>
                <w:color w:val="000000"/>
              </w:rPr>
              <w:t>terpilih</w:t>
            </w:r>
            <w:proofErr w:type="spellEnd"/>
            <w:r w:rsidRPr="000114F5">
              <w:rPr>
                <w:rFonts w:ascii="Arial" w:hAnsi="Arial" w:cs="Arial"/>
                <w:color w:val="000000"/>
              </w:rPr>
              <w:t xml:space="preserve"> (Humas &amp; </w:t>
            </w:r>
            <w:proofErr w:type="spellStart"/>
            <w:r w:rsidRPr="000114F5">
              <w:rPr>
                <w:rFonts w:ascii="Arial" w:hAnsi="Arial" w:cs="Arial"/>
                <w:color w:val="000000"/>
              </w:rPr>
              <w:t>Marketting</w:t>
            </w:r>
            <w:proofErr w:type="spellEnd"/>
            <w:r w:rsidRPr="000114F5">
              <w:rPr>
                <w:rFonts w:ascii="Arial" w:hAnsi="Arial" w:cs="Arial"/>
                <w:color w:val="000000"/>
              </w:rPr>
              <w:t xml:space="preserve"> </w:t>
            </w:r>
            <w:proofErr w:type="spellStart"/>
            <w:r w:rsidRPr="000114F5">
              <w:rPr>
                <w:rFonts w:ascii="Arial" w:hAnsi="Arial" w:cs="Arial"/>
                <w:color w:val="000000"/>
              </w:rPr>
              <w:t>wajib</w:t>
            </w:r>
            <w:proofErr w:type="spellEnd"/>
            <w:r w:rsidRPr="000114F5">
              <w:rPr>
                <w:rFonts w:ascii="Arial" w:hAnsi="Arial" w:cs="Arial"/>
                <w:color w:val="000000"/>
              </w:rPr>
              <w:t xml:space="preserve"> </w:t>
            </w:r>
            <w:proofErr w:type="spellStart"/>
            <w:r w:rsidRPr="000114F5">
              <w:rPr>
                <w:rFonts w:ascii="Arial" w:hAnsi="Arial" w:cs="Arial"/>
                <w:color w:val="000000"/>
              </w:rPr>
              <w:t>mengikuti</w:t>
            </w:r>
            <w:proofErr w:type="spellEnd"/>
            <w:r w:rsidRPr="000114F5">
              <w:rPr>
                <w:rFonts w:ascii="Arial" w:hAnsi="Arial" w:cs="Arial"/>
                <w:color w:val="000000"/>
              </w:rPr>
              <w:t xml:space="preserve">) </w:t>
            </w:r>
          </w:p>
        </w:tc>
        <w:tc>
          <w:tcPr>
            <w:tcW w:w="1134" w:type="dxa"/>
            <w:vAlign w:val="center"/>
          </w:tcPr>
          <w:p w14:paraId="07A0C0AF" w14:textId="77777777" w:rsidR="00A86C4F" w:rsidRPr="000114F5" w:rsidRDefault="00A86C4F" w:rsidP="002D6FE7">
            <w:pPr>
              <w:spacing w:line="276" w:lineRule="auto"/>
              <w:jc w:val="center"/>
              <w:rPr>
                <w:rFonts w:ascii="Arial" w:hAnsi="Arial" w:cs="Arial"/>
                <w:color w:val="000000"/>
              </w:rPr>
            </w:pPr>
          </w:p>
        </w:tc>
        <w:tc>
          <w:tcPr>
            <w:tcW w:w="992" w:type="dxa"/>
            <w:shd w:val="clear" w:color="auto" w:fill="auto"/>
            <w:vAlign w:val="center"/>
          </w:tcPr>
          <w:p w14:paraId="3D0C9F7D" w14:textId="77777777" w:rsidR="00A86C4F" w:rsidRPr="000114F5" w:rsidRDefault="00A86C4F" w:rsidP="002D6FE7">
            <w:pPr>
              <w:spacing w:line="276" w:lineRule="auto"/>
              <w:jc w:val="center"/>
              <w:rPr>
                <w:rFonts w:ascii="Arial" w:hAnsi="Arial" w:cs="Arial"/>
                <w:color w:val="000000"/>
              </w:rPr>
            </w:pPr>
            <w:r w:rsidRPr="000114F5">
              <w:rPr>
                <w:rFonts w:ascii="Arial" w:hAnsi="Arial" w:cs="Arial"/>
                <w:color w:val="000000"/>
              </w:rPr>
              <w:t>PHM &amp; PHS</w:t>
            </w:r>
          </w:p>
        </w:tc>
        <w:tc>
          <w:tcPr>
            <w:tcW w:w="992" w:type="dxa"/>
            <w:shd w:val="clear" w:color="auto" w:fill="auto"/>
            <w:vAlign w:val="center"/>
            <w:hideMark/>
          </w:tcPr>
          <w:p w14:paraId="284F54CE" w14:textId="77777777" w:rsidR="00A86C4F" w:rsidRPr="000114F5" w:rsidRDefault="00A86C4F" w:rsidP="002D6FE7">
            <w:pPr>
              <w:spacing w:line="276" w:lineRule="auto"/>
              <w:rPr>
                <w:rFonts w:ascii="Arial" w:hAnsi="Arial" w:cs="Arial"/>
                <w:color w:val="000000"/>
              </w:rPr>
            </w:pPr>
            <w:r w:rsidRPr="000114F5">
              <w:rPr>
                <w:rFonts w:ascii="Arial" w:hAnsi="Arial" w:cs="Arial"/>
                <w:color w:val="000000"/>
              </w:rPr>
              <w:t>Dinkar, Vivi</w:t>
            </w:r>
          </w:p>
        </w:tc>
        <w:tc>
          <w:tcPr>
            <w:tcW w:w="1134" w:type="dxa"/>
            <w:shd w:val="clear" w:color="auto" w:fill="auto"/>
            <w:vAlign w:val="center"/>
            <w:hideMark/>
          </w:tcPr>
          <w:p w14:paraId="067526E0" w14:textId="77777777" w:rsidR="00A86C4F" w:rsidRPr="000114F5" w:rsidRDefault="00A86C4F" w:rsidP="002D6FE7">
            <w:pPr>
              <w:spacing w:line="276" w:lineRule="auto"/>
              <w:jc w:val="center"/>
              <w:rPr>
                <w:rFonts w:ascii="Arial" w:hAnsi="Arial" w:cs="Arial"/>
                <w:color w:val="000000"/>
              </w:rPr>
            </w:pPr>
            <w:r w:rsidRPr="000114F5">
              <w:rPr>
                <w:rFonts w:ascii="Arial" w:hAnsi="Arial" w:cs="Arial"/>
                <w:color w:val="000000"/>
              </w:rPr>
              <w:t>Hall Sakura</w:t>
            </w:r>
          </w:p>
        </w:tc>
        <w:tc>
          <w:tcPr>
            <w:tcW w:w="2977" w:type="dxa"/>
            <w:shd w:val="clear" w:color="auto" w:fill="auto"/>
            <w:vAlign w:val="center"/>
            <w:hideMark/>
          </w:tcPr>
          <w:p w14:paraId="57611027" w14:textId="77777777" w:rsidR="00A86C4F" w:rsidRPr="000114F5" w:rsidRDefault="00A86C4F" w:rsidP="002D6FE7">
            <w:pPr>
              <w:spacing w:line="276" w:lineRule="auto"/>
              <w:rPr>
                <w:rFonts w:ascii="Arial" w:hAnsi="Arial" w:cs="Arial"/>
                <w:color w:val="000000"/>
              </w:rPr>
            </w:pPr>
            <w:proofErr w:type="spellStart"/>
            <w:r w:rsidRPr="000114F5">
              <w:rPr>
                <w:rFonts w:ascii="Arial" w:hAnsi="Arial" w:cs="Arial"/>
                <w:color w:val="000000"/>
              </w:rPr>
              <w:t>Peserta</w:t>
            </w:r>
            <w:proofErr w:type="spellEnd"/>
            <w:r w:rsidRPr="000114F5">
              <w:rPr>
                <w:rFonts w:ascii="Arial" w:hAnsi="Arial" w:cs="Arial"/>
                <w:color w:val="000000"/>
              </w:rPr>
              <w:t xml:space="preserve"> </w:t>
            </w:r>
            <w:proofErr w:type="spellStart"/>
            <w:r w:rsidRPr="000114F5">
              <w:rPr>
                <w:rFonts w:ascii="Arial" w:hAnsi="Arial" w:cs="Arial"/>
                <w:color w:val="000000"/>
              </w:rPr>
              <w:t>dapat</w:t>
            </w:r>
            <w:proofErr w:type="spellEnd"/>
            <w:r w:rsidRPr="000114F5">
              <w:rPr>
                <w:rFonts w:ascii="Arial" w:hAnsi="Arial" w:cs="Arial"/>
                <w:color w:val="000000"/>
              </w:rPr>
              <w:t xml:space="preserve"> </w:t>
            </w:r>
            <w:proofErr w:type="spellStart"/>
            <w:r w:rsidRPr="000114F5">
              <w:rPr>
                <w:rFonts w:ascii="Arial" w:hAnsi="Arial" w:cs="Arial"/>
                <w:color w:val="000000"/>
              </w:rPr>
              <w:t>menulis</w:t>
            </w:r>
            <w:proofErr w:type="spellEnd"/>
            <w:r w:rsidRPr="000114F5">
              <w:rPr>
                <w:rFonts w:ascii="Arial" w:hAnsi="Arial" w:cs="Arial"/>
                <w:color w:val="000000"/>
              </w:rPr>
              <w:t xml:space="preserve"> 1 </w:t>
            </w:r>
            <w:proofErr w:type="spellStart"/>
            <w:r w:rsidRPr="000114F5">
              <w:rPr>
                <w:rFonts w:ascii="Arial" w:hAnsi="Arial" w:cs="Arial"/>
                <w:color w:val="000000"/>
              </w:rPr>
              <w:t>artikel</w:t>
            </w:r>
            <w:proofErr w:type="spellEnd"/>
            <w:r w:rsidRPr="000114F5">
              <w:rPr>
                <w:rFonts w:ascii="Arial" w:hAnsi="Arial" w:cs="Arial"/>
                <w:color w:val="000000"/>
              </w:rPr>
              <w:t xml:space="preserve"> </w:t>
            </w:r>
            <w:proofErr w:type="spellStart"/>
            <w:r w:rsidRPr="000114F5">
              <w:rPr>
                <w:rFonts w:ascii="Arial" w:hAnsi="Arial" w:cs="Arial"/>
                <w:color w:val="000000"/>
              </w:rPr>
              <w:t>berdasarkan</w:t>
            </w:r>
            <w:proofErr w:type="spellEnd"/>
            <w:r w:rsidRPr="000114F5">
              <w:rPr>
                <w:rFonts w:ascii="Arial" w:hAnsi="Arial" w:cs="Arial"/>
                <w:color w:val="000000"/>
              </w:rPr>
              <w:t xml:space="preserve"> </w:t>
            </w:r>
            <w:proofErr w:type="spellStart"/>
            <w:r w:rsidRPr="000114F5">
              <w:rPr>
                <w:rFonts w:ascii="Arial" w:hAnsi="Arial" w:cs="Arial"/>
                <w:color w:val="000000"/>
              </w:rPr>
              <w:t>teori</w:t>
            </w:r>
            <w:proofErr w:type="spellEnd"/>
            <w:r w:rsidRPr="000114F5">
              <w:rPr>
                <w:rFonts w:ascii="Arial" w:hAnsi="Arial" w:cs="Arial"/>
                <w:color w:val="000000"/>
              </w:rPr>
              <w:t xml:space="preserve"> basic dan advance </w:t>
            </w:r>
            <w:proofErr w:type="spellStart"/>
            <w:r w:rsidRPr="000114F5">
              <w:rPr>
                <w:rFonts w:ascii="Arial" w:hAnsi="Arial" w:cs="Arial"/>
                <w:color w:val="000000"/>
              </w:rPr>
              <w:t>jurnalistik</w:t>
            </w:r>
            <w:proofErr w:type="spellEnd"/>
          </w:p>
        </w:tc>
        <w:tc>
          <w:tcPr>
            <w:tcW w:w="3416" w:type="dxa"/>
            <w:shd w:val="clear" w:color="auto" w:fill="auto"/>
            <w:vAlign w:val="center"/>
            <w:hideMark/>
          </w:tcPr>
          <w:p w14:paraId="41B58B86" w14:textId="77777777" w:rsidR="00A86C4F" w:rsidRPr="000114F5" w:rsidRDefault="00A86C4F" w:rsidP="002D6FE7">
            <w:pPr>
              <w:spacing w:line="276" w:lineRule="auto"/>
              <w:rPr>
                <w:rFonts w:ascii="Arial" w:hAnsi="Arial" w:cs="Arial"/>
                <w:color w:val="000000"/>
              </w:rPr>
            </w:pPr>
            <w:proofErr w:type="spellStart"/>
            <w:r w:rsidRPr="000114F5">
              <w:rPr>
                <w:rFonts w:ascii="Arial" w:hAnsi="Arial" w:cs="Arial"/>
                <w:color w:val="000000"/>
              </w:rPr>
              <w:t>Peserta</w:t>
            </w:r>
            <w:proofErr w:type="spellEnd"/>
            <w:r w:rsidRPr="000114F5">
              <w:rPr>
                <w:rFonts w:ascii="Arial" w:hAnsi="Arial" w:cs="Arial"/>
                <w:color w:val="000000"/>
              </w:rPr>
              <w:t xml:space="preserve"> </w:t>
            </w:r>
            <w:proofErr w:type="spellStart"/>
            <w:r w:rsidRPr="000114F5">
              <w:rPr>
                <w:rFonts w:ascii="Arial" w:hAnsi="Arial" w:cs="Arial"/>
                <w:color w:val="000000"/>
              </w:rPr>
              <w:t>dapat</w:t>
            </w:r>
            <w:proofErr w:type="spellEnd"/>
            <w:r w:rsidRPr="000114F5">
              <w:rPr>
                <w:rFonts w:ascii="Arial" w:hAnsi="Arial" w:cs="Arial"/>
                <w:color w:val="000000"/>
              </w:rPr>
              <w:t xml:space="preserve"> </w:t>
            </w:r>
            <w:proofErr w:type="spellStart"/>
            <w:r w:rsidRPr="000114F5">
              <w:rPr>
                <w:rFonts w:ascii="Arial" w:hAnsi="Arial" w:cs="Arial"/>
                <w:color w:val="000000"/>
              </w:rPr>
              <w:t>mengetahui</w:t>
            </w:r>
            <w:proofErr w:type="spellEnd"/>
            <w:r w:rsidRPr="000114F5">
              <w:rPr>
                <w:rFonts w:ascii="Arial" w:hAnsi="Arial" w:cs="Arial"/>
                <w:color w:val="000000"/>
              </w:rPr>
              <w:t xml:space="preserve"> </w:t>
            </w:r>
            <w:proofErr w:type="spellStart"/>
            <w:r w:rsidRPr="000114F5">
              <w:rPr>
                <w:rFonts w:ascii="Arial" w:hAnsi="Arial" w:cs="Arial"/>
                <w:color w:val="000000"/>
              </w:rPr>
              <w:t>secara</w:t>
            </w:r>
            <w:proofErr w:type="spellEnd"/>
            <w:r w:rsidRPr="000114F5">
              <w:rPr>
                <w:rFonts w:ascii="Arial" w:hAnsi="Arial" w:cs="Arial"/>
                <w:color w:val="000000"/>
              </w:rPr>
              <w:t xml:space="preserve"> </w:t>
            </w:r>
            <w:proofErr w:type="spellStart"/>
            <w:r w:rsidRPr="000114F5">
              <w:rPr>
                <w:rFonts w:ascii="Arial" w:hAnsi="Arial" w:cs="Arial"/>
                <w:color w:val="000000"/>
              </w:rPr>
              <w:t>rinci</w:t>
            </w:r>
            <w:proofErr w:type="spellEnd"/>
            <w:r w:rsidRPr="000114F5">
              <w:rPr>
                <w:rFonts w:ascii="Arial" w:hAnsi="Arial" w:cs="Arial"/>
                <w:color w:val="000000"/>
              </w:rPr>
              <w:t xml:space="preserve"> </w:t>
            </w:r>
            <w:proofErr w:type="spellStart"/>
            <w:r w:rsidRPr="000114F5">
              <w:rPr>
                <w:rFonts w:ascii="Arial" w:hAnsi="Arial" w:cs="Arial"/>
                <w:color w:val="000000"/>
              </w:rPr>
              <w:t>terkait</w:t>
            </w:r>
            <w:proofErr w:type="spellEnd"/>
            <w:r w:rsidRPr="000114F5">
              <w:rPr>
                <w:rFonts w:ascii="Arial" w:hAnsi="Arial" w:cs="Arial"/>
                <w:color w:val="000000"/>
              </w:rPr>
              <w:t xml:space="preserve"> </w:t>
            </w:r>
            <w:proofErr w:type="spellStart"/>
            <w:r w:rsidRPr="000114F5">
              <w:rPr>
                <w:rFonts w:ascii="Arial" w:hAnsi="Arial" w:cs="Arial"/>
                <w:color w:val="000000"/>
              </w:rPr>
              <w:t>artikel</w:t>
            </w:r>
            <w:proofErr w:type="spellEnd"/>
            <w:r w:rsidRPr="000114F5">
              <w:rPr>
                <w:rFonts w:ascii="Arial" w:hAnsi="Arial" w:cs="Arial"/>
                <w:color w:val="000000"/>
              </w:rPr>
              <w:t xml:space="preserve"> dan </w:t>
            </w:r>
            <w:proofErr w:type="spellStart"/>
            <w:r w:rsidRPr="000114F5">
              <w:rPr>
                <w:rFonts w:ascii="Arial" w:hAnsi="Arial" w:cs="Arial"/>
                <w:color w:val="000000"/>
              </w:rPr>
              <w:t>dapat</w:t>
            </w:r>
            <w:proofErr w:type="spellEnd"/>
            <w:r w:rsidRPr="000114F5">
              <w:rPr>
                <w:rFonts w:ascii="Arial" w:hAnsi="Arial" w:cs="Arial"/>
                <w:color w:val="000000"/>
              </w:rPr>
              <w:t xml:space="preserve"> </w:t>
            </w:r>
            <w:proofErr w:type="spellStart"/>
            <w:r w:rsidRPr="000114F5">
              <w:rPr>
                <w:rFonts w:ascii="Arial" w:hAnsi="Arial" w:cs="Arial"/>
                <w:color w:val="000000"/>
              </w:rPr>
              <w:t>membantu</w:t>
            </w:r>
            <w:proofErr w:type="spellEnd"/>
            <w:r w:rsidRPr="000114F5">
              <w:rPr>
                <w:rFonts w:ascii="Arial" w:hAnsi="Arial" w:cs="Arial"/>
                <w:color w:val="000000"/>
              </w:rPr>
              <w:t xml:space="preserve"> </w:t>
            </w:r>
            <w:proofErr w:type="spellStart"/>
            <w:r w:rsidRPr="000114F5">
              <w:rPr>
                <w:rFonts w:ascii="Arial" w:hAnsi="Arial" w:cs="Arial"/>
                <w:color w:val="000000"/>
              </w:rPr>
              <w:t>dalam</w:t>
            </w:r>
            <w:proofErr w:type="spellEnd"/>
            <w:r w:rsidRPr="000114F5">
              <w:rPr>
                <w:rFonts w:ascii="Arial" w:hAnsi="Arial" w:cs="Arial"/>
                <w:color w:val="000000"/>
              </w:rPr>
              <w:t xml:space="preserve"> </w:t>
            </w:r>
            <w:proofErr w:type="spellStart"/>
            <w:r w:rsidRPr="000114F5">
              <w:rPr>
                <w:rFonts w:ascii="Arial" w:hAnsi="Arial" w:cs="Arial"/>
                <w:color w:val="000000"/>
              </w:rPr>
              <w:t>penyusunan</w:t>
            </w:r>
            <w:proofErr w:type="spellEnd"/>
            <w:r w:rsidRPr="000114F5">
              <w:rPr>
                <w:rFonts w:ascii="Arial" w:hAnsi="Arial" w:cs="Arial"/>
                <w:color w:val="000000"/>
              </w:rPr>
              <w:t xml:space="preserve"> </w:t>
            </w:r>
            <w:proofErr w:type="spellStart"/>
            <w:r w:rsidRPr="000114F5">
              <w:rPr>
                <w:rFonts w:ascii="Arial" w:hAnsi="Arial" w:cs="Arial"/>
                <w:color w:val="000000"/>
              </w:rPr>
              <w:t>artikel</w:t>
            </w:r>
            <w:proofErr w:type="spellEnd"/>
            <w:r w:rsidRPr="000114F5">
              <w:rPr>
                <w:rFonts w:ascii="Arial" w:hAnsi="Arial" w:cs="Arial"/>
                <w:color w:val="000000"/>
              </w:rPr>
              <w:t xml:space="preserve"> </w:t>
            </w:r>
            <w:proofErr w:type="spellStart"/>
            <w:r w:rsidRPr="000114F5">
              <w:rPr>
                <w:rFonts w:ascii="Arial" w:hAnsi="Arial" w:cs="Arial"/>
                <w:color w:val="000000"/>
              </w:rPr>
              <w:t>baru</w:t>
            </w:r>
            <w:proofErr w:type="spellEnd"/>
          </w:p>
        </w:tc>
      </w:tr>
      <w:tr w:rsidR="00A86C4F" w:rsidRPr="000114F5" w14:paraId="13D59EFD" w14:textId="77777777" w:rsidTr="002D6FE7">
        <w:trPr>
          <w:trHeight w:val="922"/>
        </w:trPr>
        <w:tc>
          <w:tcPr>
            <w:tcW w:w="510" w:type="dxa"/>
            <w:vMerge/>
            <w:shd w:val="clear" w:color="auto" w:fill="auto"/>
            <w:vAlign w:val="center"/>
            <w:hideMark/>
          </w:tcPr>
          <w:p w14:paraId="2CBFA28F" w14:textId="77777777" w:rsidR="00A86C4F" w:rsidRPr="000114F5" w:rsidRDefault="00A86C4F" w:rsidP="002D6FE7">
            <w:pPr>
              <w:spacing w:line="276" w:lineRule="auto"/>
              <w:jc w:val="center"/>
              <w:rPr>
                <w:rFonts w:ascii="Arial" w:hAnsi="Arial" w:cs="Arial"/>
                <w:color w:val="000000"/>
              </w:rPr>
            </w:pPr>
          </w:p>
        </w:tc>
        <w:tc>
          <w:tcPr>
            <w:tcW w:w="1481" w:type="dxa"/>
            <w:shd w:val="clear" w:color="auto" w:fill="auto"/>
            <w:vAlign w:val="center"/>
          </w:tcPr>
          <w:p w14:paraId="4ECC1F64" w14:textId="77777777" w:rsidR="00A86C4F" w:rsidRPr="000114F5" w:rsidRDefault="00A86C4F" w:rsidP="002D6FE7">
            <w:pPr>
              <w:spacing w:line="276" w:lineRule="auto"/>
              <w:rPr>
                <w:rFonts w:ascii="Arial" w:hAnsi="Arial" w:cs="Arial"/>
                <w:color w:val="000000"/>
              </w:rPr>
            </w:pPr>
            <w:r w:rsidRPr="000114F5">
              <w:rPr>
                <w:rFonts w:ascii="Arial" w:hAnsi="Arial" w:cs="Arial"/>
                <w:bCs/>
                <w:color w:val="000000"/>
              </w:rPr>
              <w:t xml:space="preserve">Juli </w:t>
            </w:r>
            <w:proofErr w:type="spellStart"/>
            <w:r w:rsidRPr="000114F5">
              <w:rPr>
                <w:rFonts w:ascii="Arial" w:hAnsi="Arial" w:cs="Arial"/>
                <w:bCs/>
                <w:color w:val="000000"/>
              </w:rPr>
              <w:t>Minggu</w:t>
            </w:r>
            <w:proofErr w:type="spellEnd"/>
            <w:r w:rsidRPr="000114F5">
              <w:rPr>
                <w:rFonts w:ascii="Arial" w:hAnsi="Arial" w:cs="Arial"/>
                <w:bCs/>
                <w:color w:val="000000"/>
              </w:rPr>
              <w:t xml:space="preserve"> ke-3</w:t>
            </w:r>
          </w:p>
        </w:tc>
        <w:tc>
          <w:tcPr>
            <w:tcW w:w="2120" w:type="dxa"/>
            <w:shd w:val="clear" w:color="auto" w:fill="auto"/>
            <w:vAlign w:val="center"/>
            <w:hideMark/>
          </w:tcPr>
          <w:p w14:paraId="07DD1832" w14:textId="77777777" w:rsidR="00A86C4F" w:rsidRPr="000114F5" w:rsidRDefault="00A86C4F" w:rsidP="002D6FE7">
            <w:pPr>
              <w:spacing w:line="276" w:lineRule="auto"/>
              <w:rPr>
                <w:rFonts w:ascii="Arial" w:hAnsi="Arial" w:cs="Arial"/>
                <w:color w:val="000000"/>
              </w:rPr>
            </w:pPr>
            <w:proofErr w:type="spellStart"/>
            <w:r w:rsidRPr="000114F5">
              <w:rPr>
                <w:rFonts w:ascii="Arial" w:hAnsi="Arial" w:cs="Arial"/>
                <w:bCs/>
                <w:color w:val="000000"/>
              </w:rPr>
              <w:t>Jurnalistik</w:t>
            </w:r>
            <w:proofErr w:type="spellEnd"/>
            <w:r w:rsidRPr="000114F5">
              <w:rPr>
                <w:rFonts w:ascii="Arial" w:hAnsi="Arial" w:cs="Arial"/>
                <w:bCs/>
                <w:color w:val="000000"/>
              </w:rPr>
              <w:t xml:space="preserve"> Advance TM 2</w:t>
            </w:r>
          </w:p>
        </w:tc>
        <w:tc>
          <w:tcPr>
            <w:tcW w:w="2410" w:type="dxa"/>
            <w:shd w:val="clear" w:color="auto" w:fill="auto"/>
            <w:vAlign w:val="center"/>
            <w:hideMark/>
          </w:tcPr>
          <w:p w14:paraId="47F5F9F9" w14:textId="77777777" w:rsidR="00A86C4F" w:rsidRPr="000114F5" w:rsidRDefault="00A86C4F" w:rsidP="002D6FE7">
            <w:pPr>
              <w:spacing w:line="276" w:lineRule="auto"/>
              <w:rPr>
                <w:rFonts w:ascii="Arial" w:hAnsi="Arial" w:cs="Arial"/>
                <w:color w:val="000000"/>
              </w:rPr>
            </w:pPr>
            <w:proofErr w:type="spellStart"/>
            <w:r w:rsidRPr="000114F5">
              <w:rPr>
                <w:rFonts w:ascii="Arial" w:hAnsi="Arial" w:cs="Arial"/>
                <w:color w:val="000000"/>
              </w:rPr>
              <w:t>Staf</w:t>
            </w:r>
            <w:proofErr w:type="spellEnd"/>
            <w:r w:rsidRPr="000114F5">
              <w:rPr>
                <w:rFonts w:ascii="Arial" w:hAnsi="Arial" w:cs="Arial"/>
                <w:color w:val="000000"/>
              </w:rPr>
              <w:t xml:space="preserve"> </w:t>
            </w:r>
            <w:proofErr w:type="spellStart"/>
            <w:r w:rsidRPr="000114F5">
              <w:rPr>
                <w:rFonts w:ascii="Arial" w:hAnsi="Arial" w:cs="Arial"/>
                <w:color w:val="000000"/>
              </w:rPr>
              <w:t>terpilih</w:t>
            </w:r>
            <w:proofErr w:type="spellEnd"/>
            <w:r w:rsidRPr="000114F5">
              <w:rPr>
                <w:rFonts w:ascii="Arial" w:hAnsi="Arial" w:cs="Arial"/>
                <w:color w:val="000000"/>
              </w:rPr>
              <w:t xml:space="preserve"> yang </w:t>
            </w:r>
            <w:proofErr w:type="spellStart"/>
            <w:r w:rsidRPr="000114F5">
              <w:rPr>
                <w:rFonts w:ascii="Arial" w:hAnsi="Arial" w:cs="Arial"/>
                <w:color w:val="000000"/>
              </w:rPr>
              <w:t>mengikuti</w:t>
            </w:r>
            <w:proofErr w:type="spellEnd"/>
            <w:r w:rsidRPr="000114F5">
              <w:rPr>
                <w:rFonts w:ascii="Arial" w:hAnsi="Arial" w:cs="Arial"/>
                <w:color w:val="000000"/>
              </w:rPr>
              <w:t xml:space="preserve"> “</w:t>
            </w:r>
            <w:proofErr w:type="spellStart"/>
            <w:r w:rsidRPr="000114F5">
              <w:rPr>
                <w:rFonts w:ascii="Arial" w:hAnsi="Arial" w:cs="Arial"/>
                <w:color w:val="000000"/>
              </w:rPr>
              <w:t>Diklat</w:t>
            </w:r>
            <w:proofErr w:type="spellEnd"/>
            <w:r w:rsidRPr="000114F5">
              <w:rPr>
                <w:rFonts w:ascii="Arial" w:hAnsi="Arial" w:cs="Arial"/>
                <w:color w:val="000000"/>
              </w:rPr>
              <w:t xml:space="preserve"> </w:t>
            </w:r>
            <w:proofErr w:type="spellStart"/>
            <w:r w:rsidRPr="000114F5">
              <w:rPr>
                <w:rFonts w:ascii="Arial" w:hAnsi="Arial" w:cs="Arial"/>
                <w:color w:val="000000"/>
              </w:rPr>
              <w:t>Jurnalistik</w:t>
            </w:r>
            <w:proofErr w:type="spellEnd"/>
            <w:r w:rsidRPr="000114F5">
              <w:rPr>
                <w:rFonts w:ascii="Arial" w:hAnsi="Arial" w:cs="Arial"/>
                <w:color w:val="000000"/>
              </w:rPr>
              <w:t xml:space="preserve"> Advance TM 1”</w:t>
            </w:r>
          </w:p>
        </w:tc>
        <w:tc>
          <w:tcPr>
            <w:tcW w:w="1134" w:type="dxa"/>
            <w:vAlign w:val="center"/>
          </w:tcPr>
          <w:p w14:paraId="4283AE0F" w14:textId="77777777" w:rsidR="00A86C4F" w:rsidRPr="000114F5" w:rsidRDefault="00A86C4F" w:rsidP="002D6FE7">
            <w:pPr>
              <w:spacing w:line="276" w:lineRule="auto"/>
              <w:jc w:val="center"/>
              <w:rPr>
                <w:rFonts w:ascii="Arial" w:hAnsi="Arial" w:cs="Arial"/>
                <w:color w:val="000000"/>
              </w:rPr>
            </w:pPr>
          </w:p>
        </w:tc>
        <w:tc>
          <w:tcPr>
            <w:tcW w:w="992" w:type="dxa"/>
            <w:shd w:val="clear" w:color="auto" w:fill="auto"/>
            <w:vAlign w:val="center"/>
          </w:tcPr>
          <w:p w14:paraId="50B93ECE" w14:textId="77777777" w:rsidR="00A86C4F" w:rsidRPr="000114F5" w:rsidRDefault="00A86C4F" w:rsidP="002D6FE7">
            <w:pPr>
              <w:spacing w:line="276" w:lineRule="auto"/>
              <w:jc w:val="center"/>
              <w:rPr>
                <w:rFonts w:ascii="Arial" w:hAnsi="Arial" w:cs="Arial"/>
                <w:color w:val="000000"/>
              </w:rPr>
            </w:pPr>
            <w:r w:rsidRPr="000114F5">
              <w:rPr>
                <w:rFonts w:ascii="Arial" w:hAnsi="Arial" w:cs="Arial"/>
                <w:color w:val="000000"/>
              </w:rPr>
              <w:t>PHM &amp; PHS</w:t>
            </w:r>
          </w:p>
        </w:tc>
        <w:tc>
          <w:tcPr>
            <w:tcW w:w="992" w:type="dxa"/>
            <w:shd w:val="clear" w:color="auto" w:fill="auto"/>
            <w:vAlign w:val="center"/>
            <w:hideMark/>
          </w:tcPr>
          <w:p w14:paraId="6DAB3801" w14:textId="77777777" w:rsidR="00A86C4F" w:rsidRPr="000114F5" w:rsidRDefault="00A86C4F" w:rsidP="002D6FE7">
            <w:pPr>
              <w:spacing w:line="276" w:lineRule="auto"/>
              <w:rPr>
                <w:rFonts w:ascii="Arial" w:hAnsi="Arial" w:cs="Arial"/>
                <w:color w:val="000000"/>
              </w:rPr>
            </w:pPr>
            <w:r w:rsidRPr="000114F5">
              <w:rPr>
                <w:rFonts w:ascii="Arial" w:hAnsi="Arial" w:cs="Arial"/>
                <w:color w:val="000000"/>
              </w:rPr>
              <w:t>Dinkar, Vivi</w:t>
            </w:r>
          </w:p>
        </w:tc>
        <w:tc>
          <w:tcPr>
            <w:tcW w:w="1134" w:type="dxa"/>
            <w:shd w:val="clear" w:color="auto" w:fill="auto"/>
            <w:vAlign w:val="center"/>
            <w:hideMark/>
          </w:tcPr>
          <w:p w14:paraId="5C907007" w14:textId="77777777" w:rsidR="00A86C4F" w:rsidRPr="000114F5" w:rsidRDefault="00A86C4F" w:rsidP="002D6FE7">
            <w:pPr>
              <w:spacing w:line="276" w:lineRule="auto"/>
              <w:jc w:val="center"/>
              <w:rPr>
                <w:rFonts w:ascii="Arial" w:hAnsi="Arial" w:cs="Arial"/>
                <w:color w:val="000000"/>
              </w:rPr>
            </w:pPr>
            <w:r w:rsidRPr="000114F5">
              <w:rPr>
                <w:rFonts w:ascii="Arial" w:hAnsi="Arial" w:cs="Arial"/>
                <w:color w:val="000000"/>
              </w:rPr>
              <w:t>Hall Sakura</w:t>
            </w:r>
          </w:p>
        </w:tc>
        <w:tc>
          <w:tcPr>
            <w:tcW w:w="2977" w:type="dxa"/>
            <w:shd w:val="clear" w:color="auto" w:fill="auto"/>
            <w:vAlign w:val="center"/>
            <w:hideMark/>
          </w:tcPr>
          <w:p w14:paraId="2C26AB83" w14:textId="77777777" w:rsidR="00A86C4F" w:rsidRPr="000114F5" w:rsidRDefault="00A86C4F" w:rsidP="002D6FE7">
            <w:pPr>
              <w:spacing w:line="276" w:lineRule="auto"/>
              <w:rPr>
                <w:rFonts w:ascii="Arial" w:hAnsi="Arial" w:cs="Arial"/>
                <w:color w:val="000000"/>
              </w:rPr>
            </w:pPr>
            <w:proofErr w:type="spellStart"/>
            <w:r w:rsidRPr="000114F5">
              <w:rPr>
                <w:rFonts w:ascii="Arial" w:hAnsi="Arial" w:cs="Arial"/>
                <w:color w:val="000000"/>
              </w:rPr>
              <w:t>Peserta</w:t>
            </w:r>
            <w:proofErr w:type="spellEnd"/>
            <w:r w:rsidRPr="000114F5">
              <w:rPr>
                <w:rFonts w:ascii="Arial" w:hAnsi="Arial" w:cs="Arial"/>
                <w:color w:val="000000"/>
              </w:rPr>
              <w:t xml:space="preserve"> </w:t>
            </w:r>
            <w:proofErr w:type="spellStart"/>
            <w:r w:rsidRPr="000114F5">
              <w:rPr>
                <w:rFonts w:ascii="Arial" w:hAnsi="Arial" w:cs="Arial"/>
                <w:color w:val="000000"/>
              </w:rPr>
              <w:t>dapat</w:t>
            </w:r>
            <w:proofErr w:type="spellEnd"/>
            <w:r w:rsidRPr="000114F5">
              <w:rPr>
                <w:rFonts w:ascii="Arial" w:hAnsi="Arial" w:cs="Arial"/>
                <w:color w:val="000000"/>
              </w:rPr>
              <w:t xml:space="preserve"> </w:t>
            </w:r>
            <w:proofErr w:type="spellStart"/>
            <w:r w:rsidRPr="000114F5">
              <w:rPr>
                <w:rFonts w:ascii="Arial" w:hAnsi="Arial" w:cs="Arial"/>
                <w:color w:val="000000"/>
              </w:rPr>
              <w:t>menulis</w:t>
            </w:r>
            <w:proofErr w:type="spellEnd"/>
            <w:r w:rsidRPr="000114F5">
              <w:rPr>
                <w:rFonts w:ascii="Arial" w:hAnsi="Arial" w:cs="Arial"/>
                <w:color w:val="000000"/>
              </w:rPr>
              <w:t xml:space="preserve"> 1 </w:t>
            </w:r>
            <w:proofErr w:type="spellStart"/>
            <w:r w:rsidRPr="000114F5">
              <w:rPr>
                <w:rFonts w:ascii="Arial" w:hAnsi="Arial" w:cs="Arial"/>
                <w:color w:val="000000"/>
              </w:rPr>
              <w:t>artikel</w:t>
            </w:r>
            <w:proofErr w:type="spellEnd"/>
            <w:r w:rsidRPr="000114F5">
              <w:rPr>
                <w:rFonts w:ascii="Arial" w:hAnsi="Arial" w:cs="Arial"/>
                <w:color w:val="000000"/>
              </w:rPr>
              <w:t xml:space="preserve"> </w:t>
            </w:r>
            <w:proofErr w:type="spellStart"/>
            <w:r w:rsidRPr="000114F5">
              <w:rPr>
                <w:rFonts w:ascii="Arial" w:hAnsi="Arial" w:cs="Arial"/>
                <w:color w:val="000000"/>
              </w:rPr>
              <w:t>berdasarkan</w:t>
            </w:r>
            <w:proofErr w:type="spellEnd"/>
            <w:r w:rsidRPr="000114F5">
              <w:rPr>
                <w:rFonts w:ascii="Arial" w:hAnsi="Arial" w:cs="Arial"/>
                <w:color w:val="000000"/>
              </w:rPr>
              <w:t xml:space="preserve"> </w:t>
            </w:r>
            <w:proofErr w:type="spellStart"/>
            <w:r w:rsidRPr="000114F5">
              <w:rPr>
                <w:rFonts w:ascii="Arial" w:hAnsi="Arial" w:cs="Arial"/>
                <w:color w:val="000000"/>
              </w:rPr>
              <w:t>teori</w:t>
            </w:r>
            <w:proofErr w:type="spellEnd"/>
            <w:r w:rsidRPr="000114F5">
              <w:rPr>
                <w:rFonts w:ascii="Arial" w:hAnsi="Arial" w:cs="Arial"/>
                <w:color w:val="000000"/>
              </w:rPr>
              <w:t xml:space="preserve"> basic dan advance </w:t>
            </w:r>
            <w:proofErr w:type="spellStart"/>
            <w:r w:rsidRPr="000114F5">
              <w:rPr>
                <w:rFonts w:ascii="Arial" w:hAnsi="Arial" w:cs="Arial"/>
                <w:color w:val="000000"/>
              </w:rPr>
              <w:t>jurnalistik</w:t>
            </w:r>
            <w:proofErr w:type="spellEnd"/>
          </w:p>
        </w:tc>
        <w:tc>
          <w:tcPr>
            <w:tcW w:w="3416" w:type="dxa"/>
            <w:shd w:val="clear" w:color="auto" w:fill="auto"/>
            <w:vAlign w:val="center"/>
            <w:hideMark/>
          </w:tcPr>
          <w:p w14:paraId="628E9ACD" w14:textId="77777777" w:rsidR="00A86C4F" w:rsidRPr="000114F5" w:rsidRDefault="00A86C4F" w:rsidP="002D6FE7">
            <w:pPr>
              <w:spacing w:line="276" w:lineRule="auto"/>
              <w:rPr>
                <w:rFonts w:ascii="Arial" w:hAnsi="Arial" w:cs="Arial"/>
                <w:color w:val="000000"/>
              </w:rPr>
            </w:pPr>
            <w:proofErr w:type="spellStart"/>
            <w:r w:rsidRPr="000114F5">
              <w:rPr>
                <w:rFonts w:ascii="Arial" w:hAnsi="Arial" w:cs="Arial"/>
                <w:color w:val="000000"/>
              </w:rPr>
              <w:t>Peserta</w:t>
            </w:r>
            <w:proofErr w:type="spellEnd"/>
            <w:r w:rsidRPr="000114F5">
              <w:rPr>
                <w:rFonts w:ascii="Arial" w:hAnsi="Arial" w:cs="Arial"/>
                <w:color w:val="000000"/>
              </w:rPr>
              <w:t xml:space="preserve"> </w:t>
            </w:r>
            <w:proofErr w:type="spellStart"/>
            <w:r w:rsidRPr="000114F5">
              <w:rPr>
                <w:rFonts w:ascii="Arial" w:hAnsi="Arial" w:cs="Arial"/>
                <w:color w:val="000000"/>
              </w:rPr>
              <w:t>dapat</w:t>
            </w:r>
            <w:proofErr w:type="spellEnd"/>
            <w:r w:rsidRPr="000114F5">
              <w:rPr>
                <w:rFonts w:ascii="Arial" w:hAnsi="Arial" w:cs="Arial"/>
                <w:color w:val="000000"/>
              </w:rPr>
              <w:t xml:space="preserve"> </w:t>
            </w:r>
            <w:proofErr w:type="spellStart"/>
            <w:r w:rsidRPr="000114F5">
              <w:rPr>
                <w:rFonts w:ascii="Arial" w:hAnsi="Arial" w:cs="Arial"/>
                <w:color w:val="000000"/>
              </w:rPr>
              <w:t>mengetahui</w:t>
            </w:r>
            <w:proofErr w:type="spellEnd"/>
            <w:r w:rsidRPr="000114F5">
              <w:rPr>
                <w:rFonts w:ascii="Arial" w:hAnsi="Arial" w:cs="Arial"/>
                <w:color w:val="000000"/>
              </w:rPr>
              <w:t xml:space="preserve"> </w:t>
            </w:r>
            <w:proofErr w:type="spellStart"/>
            <w:r w:rsidRPr="000114F5">
              <w:rPr>
                <w:rFonts w:ascii="Arial" w:hAnsi="Arial" w:cs="Arial"/>
                <w:color w:val="000000"/>
              </w:rPr>
              <w:t>secara</w:t>
            </w:r>
            <w:proofErr w:type="spellEnd"/>
            <w:r w:rsidRPr="000114F5">
              <w:rPr>
                <w:rFonts w:ascii="Arial" w:hAnsi="Arial" w:cs="Arial"/>
                <w:color w:val="000000"/>
              </w:rPr>
              <w:t xml:space="preserve"> </w:t>
            </w:r>
            <w:proofErr w:type="spellStart"/>
            <w:r w:rsidRPr="000114F5">
              <w:rPr>
                <w:rFonts w:ascii="Arial" w:hAnsi="Arial" w:cs="Arial"/>
                <w:color w:val="000000"/>
              </w:rPr>
              <w:t>rinci</w:t>
            </w:r>
            <w:proofErr w:type="spellEnd"/>
            <w:r w:rsidRPr="000114F5">
              <w:rPr>
                <w:rFonts w:ascii="Arial" w:hAnsi="Arial" w:cs="Arial"/>
                <w:color w:val="000000"/>
              </w:rPr>
              <w:t xml:space="preserve"> </w:t>
            </w:r>
            <w:proofErr w:type="spellStart"/>
            <w:r w:rsidRPr="000114F5">
              <w:rPr>
                <w:rFonts w:ascii="Arial" w:hAnsi="Arial" w:cs="Arial"/>
                <w:color w:val="000000"/>
              </w:rPr>
              <w:t>terkait</w:t>
            </w:r>
            <w:proofErr w:type="spellEnd"/>
            <w:r w:rsidRPr="000114F5">
              <w:rPr>
                <w:rFonts w:ascii="Arial" w:hAnsi="Arial" w:cs="Arial"/>
                <w:color w:val="000000"/>
              </w:rPr>
              <w:t xml:space="preserve"> </w:t>
            </w:r>
            <w:proofErr w:type="spellStart"/>
            <w:r w:rsidRPr="000114F5">
              <w:rPr>
                <w:rFonts w:ascii="Arial" w:hAnsi="Arial" w:cs="Arial"/>
                <w:color w:val="000000"/>
              </w:rPr>
              <w:t>artikel</w:t>
            </w:r>
            <w:proofErr w:type="spellEnd"/>
            <w:r w:rsidRPr="000114F5">
              <w:rPr>
                <w:rFonts w:ascii="Arial" w:hAnsi="Arial" w:cs="Arial"/>
                <w:color w:val="000000"/>
              </w:rPr>
              <w:t xml:space="preserve"> dan </w:t>
            </w:r>
            <w:proofErr w:type="spellStart"/>
            <w:r w:rsidRPr="000114F5">
              <w:rPr>
                <w:rFonts w:ascii="Arial" w:hAnsi="Arial" w:cs="Arial"/>
                <w:color w:val="000000"/>
              </w:rPr>
              <w:t>dapat</w:t>
            </w:r>
            <w:proofErr w:type="spellEnd"/>
            <w:r w:rsidRPr="000114F5">
              <w:rPr>
                <w:rFonts w:ascii="Arial" w:hAnsi="Arial" w:cs="Arial"/>
                <w:color w:val="000000"/>
              </w:rPr>
              <w:t xml:space="preserve"> </w:t>
            </w:r>
            <w:proofErr w:type="spellStart"/>
            <w:r w:rsidRPr="000114F5">
              <w:rPr>
                <w:rFonts w:ascii="Arial" w:hAnsi="Arial" w:cs="Arial"/>
                <w:color w:val="000000"/>
              </w:rPr>
              <w:t>menyusun</w:t>
            </w:r>
            <w:proofErr w:type="spellEnd"/>
            <w:r w:rsidRPr="000114F5">
              <w:rPr>
                <w:rFonts w:ascii="Arial" w:hAnsi="Arial" w:cs="Arial"/>
                <w:color w:val="000000"/>
              </w:rPr>
              <w:t xml:space="preserve"> </w:t>
            </w:r>
            <w:proofErr w:type="spellStart"/>
            <w:r w:rsidRPr="000114F5">
              <w:rPr>
                <w:rFonts w:ascii="Arial" w:hAnsi="Arial" w:cs="Arial"/>
                <w:color w:val="000000"/>
              </w:rPr>
              <w:t>artikel</w:t>
            </w:r>
            <w:proofErr w:type="spellEnd"/>
            <w:r w:rsidRPr="000114F5">
              <w:rPr>
                <w:rFonts w:ascii="Arial" w:hAnsi="Arial" w:cs="Arial"/>
                <w:color w:val="000000"/>
              </w:rPr>
              <w:t xml:space="preserve"> advance </w:t>
            </w:r>
            <w:proofErr w:type="spellStart"/>
            <w:r w:rsidRPr="000114F5">
              <w:rPr>
                <w:rFonts w:ascii="Arial" w:hAnsi="Arial" w:cs="Arial"/>
                <w:color w:val="000000"/>
              </w:rPr>
              <w:t>baru</w:t>
            </w:r>
            <w:proofErr w:type="spellEnd"/>
          </w:p>
        </w:tc>
      </w:tr>
      <w:tr w:rsidR="00A86C4F" w:rsidRPr="000114F5" w14:paraId="69F866C0" w14:textId="77777777" w:rsidTr="002D6FE7">
        <w:trPr>
          <w:trHeight w:val="1164"/>
        </w:trPr>
        <w:tc>
          <w:tcPr>
            <w:tcW w:w="510" w:type="dxa"/>
            <w:vMerge w:val="restart"/>
            <w:shd w:val="clear" w:color="auto" w:fill="auto"/>
            <w:vAlign w:val="center"/>
            <w:hideMark/>
          </w:tcPr>
          <w:p w14:paraId="054114B3" w14:textId="77777777" w:rsidR="00A86C4F" w:rsidRPr="000114F5" w:rsidRDefault="00A86C4F" w:rsidP="002D6FE7">
            <w:pPr>
              <w:spacing w:line="276" w:lineRule="auto"/>
              <w:jc w:val="center"/>
              <w:rPr>
                <w:rFonts w:ascii="Arial" w:hAnsi="Arial" w:cs="Arial"/>
                <w:color w:val="000000"/>
              </w:rPr>
            </w:pPr>
            <w:r w:rsidRPr="000114F5">
              <w:rPr>
                <w:rFonts w:ascii="Arial" w:hAnsi="Arial" w:cs="Arial"/>
                <w:color w:val="000000"/>
              </w:rPr>
              <w:t>4</w:t>
            </w:r>
          </w:p>
        </w:tc>
        <w:tc>
          <w:tcPr>
            <w:tcW w:w="1481" w:type="dxa"/>
            <w:shd w:val="clear" w:color="auto" w:fill="auto"/>
            <w:vAlign w:val="center"/>
          </w:tcPr>
          <w:p w14:paraId="2CC3C0C4" w14:textId="77777777" w:rsidR="00A86C4F" w:rsidRPr="000114F5" w:rsidRDefault="00A86C4F" w:rsidP="002D6FE7">
            <w:pPr>
              <w:spacing w:line="276" w:lineRule="auto"/>
              <w:rPr>
                <w:rFonts w:ascii="Arial" w:hAnsi="Arial" w:cs="Arial"/>
                <w:color w:val="000000"/>
              </w:rPr>
            </w:pPr>
            <w:r w:rsidRPr="000114F5">
              <w:rPr>
                <w:rFonts w:ascii="Arial" w:hAnsi="Arial" w:cs="Arial"/>
                <w:bCs/>
                <w:color w:val="000000"/>
              </w:rPr>
              <w:t xml:space="preserve">Agustus </w:t>
            </w:r>
            <w:proofErr w:type="spellStart"/>
            <w:r w:rsidRPr="000114F5">
              <w:rPr>
                <w:rFonts w:ascii="Arial" w:hAnsi="Arial" w:cs="Arial"/>
                <w:bCs/>
                <w:color w:val="000000"/>
              </w:rPr>
              <w:t>Minggu</w:t>
            </w:r>
            <w:proofErr w:type="spellEnd"/>
            <w:r w:rsidRPr="000114F5">
              <w:rPr>
                <w:rFonts w:ascii="Arial" w:hAnsi="Arial" w:cs="Arial"/>
                <w:bCs/>
                <w:color w:val="000000"/>
              </w:rPr>
              <w:t xml:space="preserve"> ke-1</w:t>
            </w:r>
          </w:p>
        </w:tc>
        <w:tc>
          <w:tcPr>
            <w:tcW w:w="2120" w:type="dxa"/>
            <w:shd w:val="clear" w:color="auto" w:fill="auto"/>
            <w:vAlign w:val="center"/>
            <w:hideMark/>
          </w:tcPr>
          <w:p w14:paraId="6CC6D958" w14:textId="77777777" w:rsidR="00A86C4F" w:rsidRPr="000114F5" w:rsidRDefault="00A86C4F" w:rsidP="002D6FE7">
            <w:pPr>
              <w:spacing w:line="276" w:lineRule="auto"/>
              <w:rPr>
                <w:rFonts w:ascii="Arial" w:hAnsi="Arial" w:cs="Arial"/>
                <w:color w:val="000000"/>
              </w:rPr>
            </w:pPr>
            <w:r w:rsidRPr="000114F5">
              <w:rPr>
                <w:rFonts w:ascii="Arial" w:hAnsi="Arial" w:cs="Arial"/>
                <w:bCs/>
                <w:color w:val="000000"/>
              </w:rPr>
              <w:t xml:space="preserve">Dasar </w:t>
            </w:r>
            <w:proofErr w:type="spellStart"/>
            <w:r w:rsidRPr="000114F5">
              <w:rPr>
                <w:rFonts w:ascii="Arial" w:hAnsi="Arial" w:cs="Arial"/>
                <w:bCs/>
                <w:color w:val="000000"/>
              </w:rPr>
              <w:t>Jurnalistik</w:t>
            </w:r>
            <w:proofErr w:type="spellEnd"/>
            <w:r w:rsidRPr="000114F5">
              <w:rPr>
                <w:rFonts w:ascii="Arial" w:hAnsi="Arial" w:cs="Arial"/>
                <w:bCs/>
                <w:color w:val="000000"/>
              </w:rPr>
              <w:t xml:space="preserve"> TM 1</w:t>
            </w:r>
          </w:p>
        </w:tc>
        <w:tc>
          <w:tcPr>
            <w:tcW w:w="2410" w:type="dxa"/>
            <w:shd w:val="clear" w:color="auto" w:fill="auto"/>
            <w:vAlign w:val="center"/>
            <w:hideMark/>
          </w:tcPr>
          <w:p w14:paraId="238D0360" w14:textId="77777777" w:rsidR="00A86C4F" w:rsidRPr="000114F5" w:rsidRDefault="00A86C4F" w:rsidP="002D6FE7">
            <w:pPr>
              <w:spacing w:line="276" w:lineRule="auto"/>
              <w:rPr>
                <w:rFonts w:ascii="Arial" w:hAnsi="Arial" w:cs="Arial"/>
                <w:color w:val="000000"/>
              </w:rPr>
            </w:pPr>
            <w:proofErr w:type="spellStart"/>
            <w:r w:rsidRPr="000114F5">
              <w:rPr>
                <w:rFonts w:ascii="Arial" w:hAnsi="Arial" w:cs="Arial"/>
                <w:color w:val="000000"/>
              </w:rPr>
              <w:t>Staf</w:t>
            </w:r>
            <w:proofErr w:type="spellEnd"/>
            <w:r w:rsidRPr="000114F5">
              <w:rPr>
                <w:rFonts w:ascii="Arial" w:hAnsi="Arial" w:cs="Arial"/>
                <w:color w:val="000000"/>
              </w:rPr>
              <w:t xml:space="preserve"> </w:t>
            </w:r>
            <w:proofErr w:type="spellStart"/>
            <w:r w:rsidRPr="000114F5">
              <w:rPr>
                <w:rFonts w:ascii="Arial" w:hAnsi="Arial" w:cs="Arial"/>
                <w:color w:val="000000"/>
              </w:rPr>
              <w:t>baru</w:t>
            </w:r>
            <w:proofErr w:type="spellEnd"/>
            <w:r w:rsidRPr="000114F5">
              <w:rPr>
                <w:rFonts w:ascii="Arial" w:hAnsi="Arial" w:cs="Arial"/>
                <w:color w:val="000000"/>
              </w:rPr>
              <w:t xml:space="preserve"> dan </w:t>
            </w:r>
            <w:proofErr w:type="spellStart"/>
            <w:r w:rsidRPr="000114F5">
              <w:rPr>
                <w:rFonts w:ascii="Arial" w:hAnsi="Arial" w:cs="Arial"/>
                <w:color w:val="000000"/>
              </w:rPr>
              <w:t>staf</w:t>
            </w:r>
            <w:proofErr w:type="spellEnd"/>
            <w:r w:rsidRPr="000114F5">
              <w:rPr>
                <w:rFonts w:ascii="Arial" w:hAnsi="Arial" w:cs="Arial"/>
                <w:color w:val="000000"/>
              </w:rPr>
              <w:t xml:space="preserve"> lama yang </w:t>
            </w:r>
            <w:proofErr w:type="spellStart"/>
            <w:r w:rsidRPr="000114F5">
              <w:rPr>
                <w:rFonts w:ascii="Arial" w:hAnsi="Arial" w:cs="Arial"/>
                <w:color w:val="000000"/>
              </w:rPr>
              <w:t>terpilih</w:t>
            </w:r>
            <w:proofErr w:type="spellEnd"/>
            <w:r w:rsidRPr="000114F5">
              <w:rPr>
                <w:rFonts w:ascii="Arial" w:hAnsi="Arial" w:cs="Arial"/>
                <w:color w:val="000000"/>
              </w:rPr>
              <w:t xml:space="preserve"> </w:t>
            </w:r>
          </w:p>
        </w:tc>
        <w:tc>
          <w:tcPr>
            <w:tcW w:w="1134" w:type="dxa"/>
            <w:vAlign w:val="center"/>
          </w:tcPr>
          <w:p w14:paraId="73C73DD5" w14:textId="77777777" w:rsidR="00A86C4F" w:rsidRPr="000114F5" w:rsidRDefault="00A86C4F" w:rsidP="002D6FE7">
            <w:pPr>
              <w:spacing w:line="276" w:lineRule="auto"/>
              <w:jc w:val="center"/>
              <w:rPr>
                <w:rFonts w:ascii="Arial" w:hAnsi="Arial" w:cs="Arial"/>
                <w:color w:val="000000"/>
              </w:rPr>
            </w:pPr>
            <w:r w:rsidRPr="000114F5">
              <w:rPr>
                <w:rFonts w:ascii="Arial" w:hAnsi="Arial" w:cs="Arial"/>
                <w:color w:val="000000"/>
              </w:rPr>
              <w:t>Max 20</w:t>
            </w:r>
          </w:p>
        </w:tc>
        <w:tc>
          <w:tcPr>
            <w:tcW w:w="992" w:type="dxa"/>
            <w:shd w:val="clear" w:color="auto" w:fill="auto"/>
            <w:vAlign w:val="center"/>
          </w:tcPr>
          <w:p w14:paraId="3D9C0AEA" w14:textId="77777777" w:rsidR="00A86C4F" w:rsidRPr="000114F5" w:rsidRDefault="00A86C4F" w:rsidP="002D6FE7">
            <w:pPr>
              <w:spacing w:line="276" w:lineRule="auto"/>
              <w:jc w:val="center"/>
              <w:rPr>
                <w:rFonts w:ascii="Arial" w:hAnsi="Arial" w:cs="Arial"/>
                <w:color w:val="000000"/>
              </w:rPr>
            </w:pPr>
            <w:r w:rsidRPr="000114F5">
              <w:rPr>
                <w:rFonts w:ascii="Arial" w:hAnsi="Arial" w:cs="Arial"/>
                <w:color w:val="000000"/>
              </w:rPr>
              <w:t>PHS</w:t>
            </w:r>
          </w:p>
        </w:tc>
        <w:tc>
          <w:tcPr>
            <w:tcW w:w="992" w:type="dxa"/>
            <w:shd w:val="clear" w:color="auto" w:fill="auto"/>
            <w:vAlign w:val="center"/>
            <w:hideMark/>
          </w:tcPr>
          <w:p w14:paraId="265B9AA3" w14:textId="77777777" w:rsidR="00A86C4F" w:rsidRPr="000114F5" w:rsidRDefault="00A86C4F" w:rsidP="002D6FE7">
            <w:pPr>
              <w:spacing w:line="276" w:lineRule="auto"/>
              <w:rPr>
                <w:rFonts w:ascii="Arial" w:hAnsi="Arial" w:cs="Arial"/>
                <w:color w:val="000000"/>
              </w:rPr>
            </w:pPr>
            <w:r w:rsidRPr="000114F5">
              <w:rPr>
                <w:rFonts w:ascii="Arial" w:hAnsi="Arial" w:cs="Arial"/>
                <w:color w:val="000000"/>
              </w:rPr>
              <w:t>Vivi</w:t>
            </w:r>
          </w:p>
        </w:tc>
        <w:tc>
          <w:tcPr>
            <w:tcW w:w="1134" w:type="dxa"/>
            <w:shd w:val="clear" w:color="auto" w:fill="auto"/>
            <w:vAlign w:val="center"/>
            <w:hideMark/>
          </w:tcPr>
          <w:p w14:paraId="23481AB6" w14:textId="77777777" w:rsidR="00A86C4F" w:rsidRPr="000114F5" w:rsidRDefault="00A86C4F" w:rsidP="002D6FE7">
            <w:pPr>
              <w:spacing w:line="276" w:lineRule="auto"/>
              <w:jc w:val="center"/>
              <w:rPr>
                <w:rFonts w:ascii="Arial" w:hAnsi="Arial" w:cs="Arial"/>
                <w:color w:val="000000"/>
              </w:rPr>
            </w:pPr>
            <w:r w:rsidRPr="000114F5">
              <w:rPr>
                <w:rFonts w:ascii="Arial" w:hAnsi="Arial" w:cs="Arial"/>
                <w:color w:val="000000"/>
              </w:rPr>
              <w:t xml:space="preserve">Hall </w:t>
            </w:r>
            <w:proofErr w:type="spellStart"/>
            <w:r w:rsidRPr="000114F5">
              <w:rPr>
                <w:rFonts w:ascii="Arial" w:hAnsi="Arial" w:cs="Arial"/>
                <w:color w:val="000000"/>
              </w:rPr>
              <w:t>Cemara</w:t>
            </w:r>
            <w:proofErr w:type="spellEnd"/>
          </w:p>
        </w:tc>
        <w:tc>
          <w:tcPr>
            <w:tcW w:w="2977" w:type="dxa"/>
            <w:shd w:val="clear" w:color="auto" w:fill="auto"/>
            <w:vAlign w:val="center"/>
            <w:hideMark/>
          </w:tcPr>
          <w:p w14:paraId="20357423" w14:textId="77777777" w:rsidR="00A86C4F" w:rsidRPr="000114F5" w:rsidRDefault="00A86C4F" w:rsidP="002D6FE7">
            <w:pPr>
              <w:spacing w:line="276" w:lineRule="auto"/>
              <w:rPr>
                <w:rFonts w:ascii="Arial" w:hAnsi="Arial" w:cs="Arial"/>
                <w:color w:val="000000"/>
              </w:rPr>
            </w:pPr>
            <w:proofErr w:type="spellStart"/>
            <w:r w:rsidRPr="000114F5">
              <w:rPr>
                <w:rFonts w:ascii="Arial" w:hAnsi="Arial" w:cs="Arial"/>
                <w:color w:val="000000"/>
              </w:rPr>
              <w:t>Peserta</w:t>
            </w:r>
            <w:proofErr w:type="spellEnd"/>
            <w:r w:rsidRPr="000114F5">
              <w:rPr>
                <w:rFonts w:ascii="Arial" w:hAnsi="Arial" w:cs="Arial"/>
                <w:color w:val="000000"/>
              </w:rPr>
              <w:t xml:space="preserve"> </w:t>
            </w:r>
            <w:proofErr w:type="spellStart"/>
            <w:r w:rsidRPr="000114F5">
              <w:rPr>
                <w:rFonts w:ascii="Arial" w:hAnsi="Arial" w:cs="Arial"/>
                <w:color w:val="000000"/>
              </w:rPr>
              <w:t>dapat</w:t>
            </w:r>
            <w:proofErr w:type="spellEnd"/>
            <w:r w:rsidRPr="000114F5">
              <w:rPr>
                <w:rFonts w:ascii="Arial" w:hAnsi="Arial" w:cs="Arial"/>
                <w:color w:val="000000"/>
              </w:rPr>
              <w:t xml:space="preserve"> </w:t>
            </w:r>
            <w:proofErr w:type="spellStart"/>
            <w:r w:rsidRPr="000114F5">
              <w:rPr>
                <w:rFonts w:ascii="Arial" w:hAnsi="Arial" w:cs="Arial"/>
                <w:color w:val="000000"/>
              </w:rPr>
              <w:t>mengerjakan</w:t>
            </w:r>
            <w:proofErr w:type="spellEnd"/>
            <w:r w:rsidRPr="000114F5">
              <w:rPr>
                <w:rFonts w:ascii="Arial" w:hAnsi="Arial" w:cs="Arial"/>
                <w:color w:val="000000"/>
              </w:rPr>
              <w:t xml:space="preserve"> </w:t>
            </w:r>
            <w:proofErr w:type="spellStart"/>
            <w:r w:rsidRPr="000114F5">
              <w:rPr>
                <w:rFonts w:ascii="Arial" w:hAnsi="Arial" w:cs="Arial"/>
                <w:color w:val="000000"/>
              </w:rPr>
              <w:t>post test</w:t>
            </w:r>
            <w:proofErr w:type="spellEnd"/>
            <w:r w:rsidRPr="000114F5">
              <w:rPr>
                <w:rFonts w:ascii="Arial" w:hAnsi="Arial" w:cs="Arial"/>
                <w:color w:val="000000"/>
              </w:rPr>
              <w:t xml:space="preserve"> di </w:t>
            </w:r>
            <w:proofErr w:type="spellStart"/>
            <w:r w:rsidRPr="000114F5">
              <w:rPr>
                <w:rFonts w:ascii="Arial" w:hAnsi="Arial" w:cs="Arial"/>
                <w:color w:val="000000"/>
              </w:rPr>
              <w:t>akhir</w:t>
            </w:r>
            <w:proofErr w:type="spellEnd"/>
            <w:r w:rsidRPr="000114F5">
              <w:rPr>
                <w:rFonts w:ascii="Arial" w:hAnsi="Arial" w:cs="Arial"/>
                <w:color w:val="000000"/>
              </w:rPr>
              <w:t xml:space="preserve"> </w:t>
            </w:r>
            <w:proofErr w:type="spellStart"/>
            <w:r w:rsidRPr="000114F5">
              <w:rPr>
                <w:rFonts w:ascii="Arial" w:hAnsi="Arial" w:cs="Arial"/>
                <w:color w:val="000000"/>
              </w:rPr>
              <w:t>sesi</w:t>
            </w:r>
            <w:proofErr w:type="spellEnd"/>
            <w:r w:rsidRPr="000114F5">
              <w:rPr>
                <w:rFonts w:ascii="Arial" w:hAnsi="Arial" w:cs="Arial"/>
                <w:color w:val="000000"/>
              </w:rPr>
              <w:t xml:space="preserve"> </w:t>
            </w:r>
            <w:proofErr w:type="spellStart"/>
            <w:r w:rsidRPr="000114F5">
              <w:rPr>
                <w:rFonts w:ascii="Arial" w:hAnsi="Arial" w:cs="Arial"/>
                <w:color w:val="000000"/>
              </w:rPr>
              <w:t>pertemuan</w:t>
            </w:r>
            <w:proofErr w:type="spellEnd"/>
            <w:r w:rsidRPr="000114F5">
              <w:rPr>
                <w:rFonts w:ascii="Arial" w:hAnsi="Arial" w:cs="Arial"/>
                <w:color w:val="000000"/>
              </w:rPr>
              <w:t xml:space="preserve"> </w:t>
            </w:r>
            <w:proofErr w:type="spellStart"/>
            <w:r w:rsidRPr="000114F5">
              <w:rPr>
                <w:rFonts w:ascii="Arial" w:hAnsi="Arial" w:cs="Arial"/>
                <w:color w:val="000000"/>
              </w:rPr>
              <w:t>dengan</w:t>
            </w:r>
            <w:proofErr w:type="spellEnd"/>
            <w:r w:rsidRPr="000114F5">
              <w:rPr>
                <w:rFonts w:ascii="Arial" w:hAnsi="Arial" w:cs="Arial"/>
                <w:color w:val="000000"/>
              </w:rPr>
              <w:t xml:space="preserve"> </w:t>
            </w:r>
            <w:proofErr w:type="spellStart"/>
            <w:r w:rsidRPr="000114F5">
              <w:rPr>
                <w:rFonts w:ascii="Arial" w:hAnsi="Arial" w:cs="Arial"/>
                <w:color w:val="000000"/>
              </w:rPr>
              <w:t>nilai</w:t>
            </w:r>
            <w:proofErr w:type="spellEnd"/>
            <w:r w:rsidRPr="000114F5">
              <w:rPr>
                <w:rFonts w:ascii="Arial" w:hAnsi="Arial" w:cs="Arial"/>
                <w:color w:val="000000"/>
              </w:rPr>
              <w:t xml:space="preserve"> &gt;80</w:t>
            </w:r>
          </w:p>
        </w:tc>
        <w:tc>
          <w:tcPr>
            <w:tcW w:w="3416" w:type="dxa"/>
            <w:shd w:val="clear" w:color="auto" w:fill="auto"/>
            <w:vAlign w:val="center"/>
            <w:hideMark/>
          </w:tcPr>
          <w:p w14:paraId="3DB52926" w14:textId="77777777" w:rsidR="00A86C4F" w:rsidRPr="000114F5" w:rsidRDefault="00A86C4F" w:rsidP="002D6FE7">
            <w:pPr>
              <w:spacing w:line="276" w:lineRule="auto"/>
              <w:rPr>
                <w:rFonts w:ascii="Arial" w:hAnsi="Arial" w:cs="Arial"/>
                <w:color w:val="000000"/>
              </w:rPr>
            </w:pPr>
            <w:proofErr w:type="spellStart"/>
            <w:r w:rsidRPr="000114F5">
              <w:rPr>
                <w:rFonts w:ascii="Arial" w:hAnsi="Arial" w:cs="Arial"/>
                <w:color w:val="000000"/>
              </w:rPr>
              <w:t>Peserta</w:t>
            </w:r>
            <w:proofErr w:type="spellEnd"/>
            <w:r w:rsidRPr="000114F5">
              <w:rPr>
                <w:rFonts w:ascii="Arial" w:hAnsi="Arial" w:cs="Arial"/>
                <w:color w:val="000000"/>
              </w:rPr>
              <w:t xml:space="preserve"> </w:t>
            </w:r>
            <w:proofErr w:type="spellStart"/>
            <w:r w:rsidRPr="000114F5">
              <w:rPr>
                <w:rFonts w:ascii="Arial" w:hAnsi="Arial" w:cs="Arial"/>
                <w:color w:val="000000"/>
              </w:rPr>
              <w:t>mendapatkan</w:t>
            </w:r>
            <w:proofErr w:type="spellEnd"/>
            <w:r w:rsidRPr="000114F5">
              <w:rPr>
                <w:rFonts w:ascii="Arial" w:hAnsi="Arial" w:cs="Arial"/>
                <w:color w:val="000000"/>
              </w:rPr>
              <w:t xml:space="preserve"> dan </w:t>
            </w:r>
            <w:proofErr w:type="spellStart"/>
            <w:r w:rsidRPr="000114F5">
              <w:rPr>
                <w:rFonts w:ascii="Arial" w:hAnsi="Arial" w:cs="Arial"/>
                <w:color w:val="000000"/>
              </w:rPr>
              <w:t>memahami</w:t>
            </w:r>
            <w:proofErr w:type="spellEnd"/>
            <w:r w:rsidRPr="000114F5">
              <w:rPr>
                <w:rFonts w:ascii="Arial" w:hAnsi="Arial" w:cs="Arial"/>
                <w:color w:val="000000"/>
              </w:rPr>
              <w:t xml:space="preserve"> </w:t>
            </w:r>
            <w:proofErr w:type="spellStart"/>
            <w:r w:rsidRPr="000114F5">
              <w:rPr>
                <w:rFonts w:ascii="Arial" w:hAnsi="Arial" w:cs="Arial"/>
                <w:color w:val="000000"/>
              </w:rPr>
              <w:t>materi</w:t>
            </w:r>
            <w:proofErr w:type="spellEnd"/>
            <w:r w:rsidRPr="000114F5">
              <w:rPr>
                <w:rFonts w:ascii="Arial" w:hAnsi="Arial" w:cs="Arial"/>
                <w:color w:val="000000"/>
              </w:rPr>
              <w:t xml:space="preserve"> </w:t>
            </w:r>
            <w:proofErr w:type="spellStart"/>
            <w:r w:rsidRPr="000114F5">
              <w:rPr>
                <w:rFonts w:ascii="Arial" w:hAnsi="Arial" w:cs="Arial"/>
                <w:color w:val="000000"/>
              </w:rPr>
              <w:t>dasar</w:t>
            </w:r>
            <w:proofErr w:type="spellEnd"/>
            <w:r w:rsidRPr="000114F5">
              <w:rPr>
                <w:rFonts w:ascii="Arial" w:hAnsi="Arial" w:cs="Arial"/>
                <w:color w:val="000000"/>
              </w:rPr>
              <w:t xml:space="preserve"> </w:t>
            </w:r>
            <w:proofErr w:type="spellStart"/>
            <w:r w:rsidRPr="000114F5">
              <w:rPr>
                <w:rFonts w:ascii="Arial" w:hAnsi="Arial" w:cs="Arial"/>
                <w:color w:val="000000"/>
              </w:rPr>
              <w:t>jurnalistik</w:t>
            </w:r>
            <w:proofErr w:type="spellEnd"/>
            <w:r w:rsidRPr="000114F5">
              <w:rPr>
                <w:rFonts w:ascii="Arial" w:hAnsi="Arial" w:cs="Arial"/>
                <w:color w:val="000000"/>
              </w:rPr>
              <w:t xml:space="preserve"> </w:t>
            </w:r>
            <w:proofErr w:type="spellStart"/>
            <w:r w:rsidRPr="000114F5">
              <w:rPr>
                <w:rFonts w:ascii="Arial" w:hAnsi="Arial" w:cs="Arial"/>
                <w:color w:val="000000"/>
              </w:rPr>
              <w:t>sebagai</w:t>
            </w:r>
            <w:proofErr w:type="spellEnd"/>
            <w:r w:rsidRPr="000114F5">
              <w:rPr>
                <w:rFonts w:ascii="Arial" w:hAnsi="Arial" w:cs="Arial"/>
                <w:color w:val="000000"/>
              </w:rPr>
              <w:t xml:space="preserve"> </w:t>
            </w:r>
            <w:proofErr w:type="spellStart"/>
            <w:r w:rsidRPr="000114F5">
              <w:rPr>
                <w:rFonts w:ascii="Arial" w:hAnsi="Arial" w:cs="Arial"/>
                <w:color w:val="000000"/>
              </w:rPr>
              <w:t>panduan</w:t>
            </w:r>
            <w:proofErr w:type="spellEnd"/>
            <w:r w:rsidRPr="000114F5">
              <w:rPr>
                <w:rFonts w:ascii="Arial" w:hAnsi="Arial" w:cs="Arial"/>
                <w:color w:val="000000"/>
              </w:rPr>
              <w:t xml:space="preserve"> </w:t>
            </w:r>
            <w:proofErr w:type="spellStart"/>
            <w:r w:rsidRPr="000114F5">
              <w:rPr>
                <w:rFonts w:ascii="Arial" w:hAnsi="Arial" w:cs="Arial"/>
                <w:color w:val="000000"/>
              </w:rPr>
              <w:t>untuk</w:t>
            </w:r>
            <w:proofErr w:type="spellEnd"/>
            <w:r w:rsidRPr="000114F5">
              <w:rPr>
                <w:rFonts w:ascii="Arial" w:hAnsi="Arial" w:cs="Arial"/>
                <w:color w:val="000000"/>
              </w:rPr>
              <w:t xml:space="preserve"> </w:t>
            </w:r>
            <w:proofErr w:type="spellStart"/>
            <w:r w:rsidRPr="000114F5">
              <w:rPr>
                <w:rFonts w:ascii="Arial" w:hAnsi="Arial" w:cs="Arial"/>
                <w:color w:val="000000"/>
              </w:rPr>
              <w:t>menulis</w:t>
            </w:r>
            <w:proofErr w:type="spellEnd"/>
            <w:r w:rsidRPr="000114F5">
              <w:rPr>
                <w:rFonts w:ascii="Arial" w:hAnsi="Arial" w:cs="Arial"/>
                <w:color w:val="000000"/>
              </w:rPr>
              <w:t xml:space="preserve"> </w:t>
            </w:r>
            <w:proofErr w:type="spellStart"/>
            <w:r w:rsidRPr="000114F5">
              <w:rPr>
                <w:rFonts w:ascii="Arial" w:hAnsi="Arial" w:cs="Arial"/>
                <w:color w:val="000000"/>
              </w:rPr>
              <w:t>berita</w:t>
            </w:r>
            <w:proofErr w:type="spellEnd"/>
          </w:p>
        </w:tc>
      </w:tr>
      <w:tr w:rsidR="00A86C4F" w:rsidRPr="000114F5" w14:paraId="111B0110" w14:textId="77777777" w:rsidTr="002D6FE7">
        <w:trPr>
          <w:trHeight w:val="828"/>
        </w:trPr>
        <w:tc>
          <w:tcPr>
            <w:tcW w:w="510" w:type="dxa"/>
            <w:vMerge/>
            <w:shd w:val="clear" w:color="auto" w:fill="auto"/>
            <w:vAlign w:val="center"/>
          </w:tcPr>
          <w:p w14:paraId="798ACCAE" w14:textId="77777777" w:rsidR="00A86C4F" w:rsidRPr="000114F5" w:rsidRDefault="00A86C4F" w:rsidP="002D6FE7">
            <w:pPr>
              <w:spacing w:line="276" w:lineRule="auto"/>
              <w:jc w:val="center"/>
              <w:rPr>
                <w:rFonts w:ascii="Arial" w:hAnsi="Arial" w:cs="Arial"/>
                <w:color w:val="000000"/>
              </w:rPr>
            </w:pPr>
          </w:p>
        </w:tc>
        <w:tc>
          <w:tcPr>
            <w:tcW w:w="1481" w:type="dxa"/>
            <w:shd w:val="clear" w:color="auto" w:fill="auto"/>
            <w:vAlign w:val="center"/>
          </w:tcPr>
          <w:p w14:paraId="5CDB35DB" w14:textId="77777777" w:rsidR="00A86C4F" w:rsidRPr="000114F5" w:rsidRDefault="00A86C4F" w:rsidP="002D6FE7">
            <w:pPr>
              <w:spacing w:line="276" w:lineRule="auto"/>
              <w:rPr>
                <w:rFonts w:ascii="Arial" w:hAnsi="Arial" w:cs="Arial"/>
                <w:color w:val="000000"/>
              </w:rPr>
            </w:pPr>
            <w:r w:rsidRPr="000114F5">
              <w:rPr>
                <w:rFonts w:ascii="Arial" w:hAnsi="Arial" w:cs="Arial"/>
                <w:bCs/>
                <w:color w:val="000000"/>
              </w:rPr>
              <w:t>Agustus Minggu-3</w:t>
            </w:r>
          </w:p>
        </w:tc>
        <w:tc>
          <w:tcPr>
            <w:tcW w:w="2120" w:type="dxa"/>
            <w:shd w:val="clear" w:color="auto" w:fill="auto"/>
            <w:vAlign w:val="center"/>
            <w:hideMark/>
          </w:tcPr>
          <w:p w14:paraId="60ADFC22" w14:textId="77777777" w:rsidR="00A86C4F" w:rsidRPr="000114F5" w:rsidRDefault="00A86C4F" w:rsidP="002D6FE7">
            <w:pPr>
              <w:spacing w:line="276" w:lineRule="auto"/>
              <w:rPr>
                <w:rFonts w:ascii="Arial" w:hAnsi="Arial" w:cs="Arial"/>
                <w:color w:val="000000"/>
              </w:rPr>
            </w:pPr>
            <w:r w:rsidRPr="000114F5">
              <w:rPr>
                <w:rFonts w:ascii="Arial" w:hAnsi="Arial" w:cs="Arial"/>
                <w:bCs/>
                <w:color w:val="000000"/>
              </w:rPr>
              <w:t xml:space="preserve">Dasar </w:t>
            </w:r>
            <w:proofErr w:type="spellStart"/>
            <w:r w:rsidRPr="000114F5">
              <w:rPr>
                <w:rFonts w:ascii="Arial" w:hAnsi="Arial" w:cs="Arial"/>
                <w:bCs/>
                <w:color w:val="000000"/>
              </w:rPr>
              <w:t>Jurnalistik</w:t>
            </w:r>
            <w:proofErr w:type="spellEnd"/>
            <w:r w:rsidRPr="000114F5">
              <w:rPr>
                <w:rFonts w:ascii="Arial" w:hAnsi="Arial" w:cs="Arial"/>
                <w:bCs/>
                <w:color w:val="000000"/>
              </w:rPr>
              <w:t xml:space="preserve"> TM 2</w:t>
            </w:r>
          </w:p>
        </w:tc>
        <w:tc>
          <w:tcPr>
            <w:tcW w:w="2410" w:type="dxa"/>
            <w:shd w:val="clear" w:color="auto" w:fill="auto"/>
            <w:vAlign w:val="center"/>
            <w:hideMark/>
          </w:tcPr>
          <w:p w14:paraId="0DAE7B92" w14:textId="77777777" w:rsidR="00A86C4F" w:rsidRPr="000114F5" w:rsidRDefault="00A86C4F" w:rsidP="002D6FE7">
            <w:pPr>
              <w:spacing w:line="276" w:lineRule="auto"/>
              <w:rPr>
                <w:rFonts w:ascii="Arial" w:hAnsi="Arial" w:cs="Arial"/>
                <w:color w:val="000000"/>
              </w:rPr>
            </w:pPr>
            <w:proofErr w:type="spellStart"/>
            <w:r w:rsidRPr="000114F5">
              <w:rPr>
                <w:rFonts w:ascii="Arial" w:hAnsi="Arial" w:cs="Arial"/>
                <w:color w:val="000000"/>
              </w:rPr>
              <w:t>Staf</w:t>
            </w:r>
            <w:proofErr w:type="spellEnd"/>
            <w:r w:rsidRPr="000114F5">
              <w:rPr>
                <w:rFonts w:ascii="Arial" w:hAnsi="Arial" w:cs="Arial"/>
                <w:color w:val="000000"/>
              </w:rPr>
              <w:t xml:space="preserve"> yang </w:t>
            </w:r>
            <w:proofErr w:type="spellStart"/>
            <w:r w:rsidRPr="000114F5">
              <w:rPr>
                <w:rFonts w:ascii="Arial" w:hAnsi="Arial" w:cs="Arial"/>
                <w:color w:val="000000"/>
              </w:rPr>
              <w:t>ikut</w:t>
            </w:r>
            <w:proofErr w:type="spellEnd"/>
            <w:r w:rsidRPr="000114F5">
              <w:rPr>
                <w:rFonts w:ascii="Arial" w:hAnsi="Arial" w:cs="Arial"/>
                <w:color w:val="000000"/>
              </w:rPr>
              <w:t xml:space="preserve"> “</w:t>
            </w:r>
            <w:proofErr w:type="spellStart"/>
            <w:r w:rsidRPr="000114F5">
              <w:rPr>
                <w:rFonts w:ascii="Arial" w:hAnsi="Arial" w:cs="Arial"/>
                <w:color w:val="000000"/>
              </w:rPr>
              <w:t>Diklat</w:t>
            </w:r>
            <w:proofErr w:type="spellEnd"/>
            <w:r w:rsidRPr="000114F5">
              <w:rPr>
                <w:rFonts w:ascii="Arial" w:hAnsi="Arial" w:cs="Arial"/>
                <w:color w:val="000000"/>
              </w:rPr>
              <w:t xml:space="preserve"> Dasar </w:t>
            </w:r>
            <w:proofErr w:type="spellStart"/>
            <w:r w:rsidRPr="000114F5">
              <w:rPr>
                <w:rFonts w:ascii="Arial" w:hAnsi="Arial" w:cs="Arial"/>
                <w:color w:val="000000"/>
              </w:rPr>
              <w:t>Jurnalistik</w:t>
            </w:r>
            <w:proofErr w:type="spellEnd"/>
            <w:r w:rsidRPr="000114F5">
              <w:rPr>
                <w:rFonts w:ascii="Arial" w:hAnsi="Arial" w:cs="Arial"/>
                <w:color w:val="000000"/>
              </w:rPr>
              <w:t xml:space="preserve"> TM 1”</w:t>
            </w:r>
          </w:p>
        </w:tc>
        <w:tc>
          <w:tcPr>
            <w:tcW w:w="1134" w:type="dxa"/>
            <w:vAlign w:val="center"/>
          </w:tcPr>
          <w:p w14:paraId="79C753FF" w14:textId="77777777" w:rsidR="00A86C4F" w:rsidRPr="000114F5" w:rsidRDefault="00A86C4F" w:rsidP="002D6FE7">
            <w:pPr>
              <w:spacing w:line="276" w:lineRule="auto"/>
              <w:jc w:val="center"/>
              <w:rPr>
                <w:rFonts w:ascii="Arial" w:hAnsi="Arial" w:cs="Arial"/>
                <w:color w:val="000000"/>
              </w:rPr>
            </w:pPr>
            <w:r w:rsidRPr="000114F5">
              <w:rPr>
                <w:rFonts w:ascii="Arial" w:hAnsi="Arial" w:cs="Arial"/>
                <w:color w:val="000000"/>
              </w:rPr>
              <w:t>Max 20</w:t>
            </w:r>
          </w:p>
        </w:tc>
        <w:tc>
          <w:tcPr>
            <w:tcW w:w="992" w:type="dxa"/>
            <w:shd w:val="clear" w:color="auto" w:fill="auto"/>
            <w:vAlign w:val="center"/>
          </w:tcPr>
          <w:p w14:paraId="6EEE542C" w14:textId="77777777" w:rsidR="00A86C4F" w:rsidRPr="000114F5" w:rsidRDefault="00A86C4F" w:rsidP="002D6FE7">
            <w:pPr>
              <w:spacing w:line="276" w:lineRule="auto"/>
              <w:jc w:val="center"/>
              <w:rPr>
                <w:rFonts w:ascii="Arial" w:hAnsi="Arial" w:cs="Arial"/>
                <w:color w:val="000000"/>
              </w:rPr>
            </w:pPr>
            <w:r w:rsidRPr="000114F5">
              <w:rPr>
                <w:rFonts w:ascii="Arial" w:hAnsi="Arial" w:cs="Arial"/>
                <w:color w:val="000000"/>
              </w:rPr>
              <w:t>PHS</w:t>
            </w:r>
          </w:p>
        </w:tc>
        <w:tc>
          <w:tcPr>
            <w:tcW w:w="992" w:type="dxa"/>
            <w:shd w:val="clear" w:color="auto" w:fill="auto"/>
            <w:vAlign w:val="center"/>
            <w:hideMark/>
          </w:tcPr>
          <w:p w14:paraId="4820039C" w14:textId="77777777" w:rsidR="00A86C4F" w:rsidRPr="000114F5" w:rsidRDefault="00A86C4F" w:rsidP="002D6FE7">
            <w:pPr>
              <w:spacing w:line="276" w:lineRule="auto"/>
              <w:rPr>
                <w:rFonts w:ascii="Arial" w:hAnsi="Arial" w:cs="Arial"/>
                <w:color w:val="000000"/>
              </w:rPr>
            </w:pPr>
            <w:r w:rsidRPr="000114F5">
              <w:rPr>
                <w:rFonts w:ascii="Arial" w:hAnsi="Arial" w:cs="Arial"/>
                <w:color w:val="000000"/>
              </w:rPr>
              <w:t>Vivi</w:t>
            </w:r>
          </w:p>
        </w:tc>
        <w:tc>
          <w:tcPr>
            <w:tcW w:w="1134" w:type="dxa"/>
            <w:shd w:val="clear" w:color="auto" w:fill="auto"/>
            <w:vAlign w:val="center"/>
            <w:hideMark/>
          </w:tcPr>
          <w:p w14:paraId="0F37599B" w14:textId="77777777" w:rsidR="00A86C4F" w:rsidRPr="000114F5" w:rsidRDefault="00A86C4F" w:rsidP="002D6FE7">
            <w:pPr>
              <w:spacing w:line="276" w:lineRule="auto"/>
              <w:jc w:val="center"/>
              <w:rPr>
                <w:rFonts w:ascii="Arial" w:hAnsi="Arial" w:cs="Arial"/>
                <w:color w:val="000000"/>
              </w:rPr>
            </w:pPr>
            <w:r w:rsidRPr="000114F5">
              <w:rPr>
                <w:rFonts w:ascii="Arial" w:hAnsi="Arial" w:cs="Arial"/>
                <w:color w:val="000000"/>
              </w:rPr>
              <w:t xml:space="preserve">Hall </w:t>
            </w:r>
            <w:proofErr w:type="spellStart"/>
            <w:r w:rsidRPr="000114F5">
              <w:rPr>
                <w:rFonts w:ascii="Arial" w:hAnsi="Arial" w:cs="Arial"/>
                <w:color w:val="000000"/>
              </w:rPr>
              <w:t>Cemara</w:t>
            </w:r>
            <w:proofErr w:type="spellEnd"/>
          </w:p>
        </w:tc>
        <w:tc>
          <w:tcPr>
            <w:tcW w:w="2977" w:type="dxa"/>
            <w:shd w:val="clear" w:color="auto" w:fill="auto"/>
            <w:vAlign w:val="center"/>
            <w:hideMark/>
          </w:tcPr>
          <w:p w14:paraId="5975524B" w14:textId="77777777" w:rsidR="00A86C4F" w:rsidRPr="000114F5" w:rsidRDefault="00A86C4F" w:rsidP="002D6FE7">
            <w:pPr>
              <w:spacing w:line="276" w:lineRule="auto"/>
              <w:rPr>
                <w:rFonts w:ascii="Arial" w:hAnsi="Arial" w:cs="Arial"/>
                <w:color w:val="000000"/>
              </w:rPr>
            </w:pPr>
            <w:proofErr w:type="spellStart"/>
            <w:r w:rsidRPr="000114F5">
              <w:rPr>
                <w:rFonts w:ascii="Arial" w:hAnsi="Arial" w:cs="Arial"/>
                <w:color w:val="000000"/>
              </w:rPr>
              <w:t>Peserta</w:t>
            </w:r>
            <w:proofErr w:type="spellEnd"/>
            <w:r w:rsidRPr="000114F5">
              <w:rPr>
                <w:rFonts w:ascii="Arial" w:hAnsi="Arial" w:cs="Arial"/>
                <w:color w:val="000000"/>
              </w:rPr>
              <w:t xml:space="preserve"> </w:t>
            </w:r>
            <w:proofErr w:type="spellStart"/>
            <w:r w:rsidRPr="000114F5">
              <w:rPr>
                <w:rFonts w:ascii="Arial" w:hAnsi="Arial" w:cs="Arial"/>
                <w:color w:val="000000"/>
              </w:rPr>
              <w:t>dapat</w:t>
            </w:r>
            <w:proofErr w:type="spellEnd"/>
            <w:r w:rsidRPr="000114F5">
              <w:rPr>
                <w:rFonts w:ascii="Arial" w:hAnsi="Arial" w:cs="Arial"/>
                <w:color w:val="000000"/>
              </w:rPr>
              <w:t xml:space="preserve"> </w:t>
            </w:r>
            <w:proofErr w:type="spellStart"/>
            <w:r w:rsidRPr="000114F5">
              <w:rPr>
                <w:rFonts w:ascii="Arial" w:hAnsi="Arial" w:cs="Arial"/>
                <w:color w:val="000000"/>
              </w:rPr>
              <w:t>menulis</w:t>
            </w:r>
            <w:proofErr w:type="spellEnd"/>
            <w:r w:rsidRPr="000114F5">
              <w:rPr>
                <w:rFonts w:ascii="Arial" w:hAnsi="Arial" w:cs="Arial"/>
                <w:color w:val="000000"/>
              </w:rPr>
              <w:t xml:space="preserve"> 1 </w:t>
            </w:r>
            <w:proofErr w:type="spellStart"/>
            <w:r w:rsidRPr="000114F5">
              <w:rPr>
                <w:rFonts w:ascii="Arial" w:hAnsi="Arial" w:cs="Arial"/>
                <w:color w:val="000000"/>
              </w:rPr>
              <w:t>artikel</w:t>
            </w:r>
            <w:proofErr w:type="spellEnd"/>
            <w:r w:rsidRPr="000114F5">
              <w:rPr>
                <w:rFonts w:ascii="Arial" w:hAnsi="Arial" w:cs="Arial"/>
                <w:color w:val="000000"/>
              </w:rPr>
              <w:t xml:space="preserve"> </w:t>
            </w:r>
            <w:proofErr w:type="spellStart"/>
            <w:r w:rsidRPr="000114F5">
              <w:rPr>
                <w:rFonts w:ascii="Arial" w:hAnsi="Arial" w:cs="Arial"/>
                <w:color w:val="000000"/>
              </w:rPr>
              <w:t>berdasarkan</w:t>
            </w:r>
            <w:proofErr w:type="spellEnd"/>
            <w:r w:rsidRPr="000114F5">
              <w:rPr>
                <w:rFonts w:ascii="Arial" w:hAnsi="Arial" w:cs="Arial"/>
                <w:color w:val="000000"/>
              </w:rPr>
              <w:t xml:space="preserve"> </w:t>
            </w:r>
            <w:proofErr w:type="spellStart"/>
            <w:r w:rsidRPr="000114F5">
              <w:rPr>
                <w:rFonts w:ascii="Arial" w:hAnsi="Arial" w:cs="Arial"/>
                <w:color w:val="000000"/>
              </w:rPr>
              <w:t>teori</w:t>
            </w:r>
            <w:proofErr w:type="spellEnd"/>
            <w:r w:rsidRPr="000114F5">
              <w:rPr>
                <w:rFonts w:ascii="Arial" w:hAnsi="Arial" w:cs="Arial"/>
                <w:color w:val="000000"/>
              </w:rPr>
              <w:t xml:space="preserve"> basic </w:t>
            </w:r>
            <w:proofErr w:type="spellStart"/>
            <w:r w:rsidRPr="000114F5">
              <w:rPr>
                <w:rFonts w:ascii="Arial" w:hAnsi="Arial" w:cs="Arial"/>
                <w:color w:val="000000"/>
              </w:rPr>
              <w:t>jurnalistik</w:t>
            </w:r>
            <w:proofErr w:type="spellEnd"/>
          </w:p>
        </w:tc>
        <w:tc>
          <w:tcPr>
            <w:tcW w:w="3416" w:type="dxa"/>
            <w:shd w:val="clear" w:color="auto" w:fill="auto"/>
            <w:vAlign w:val="center"/>
            <w:hideMark/>
          </w:tcPr>
          <w:p w14:paraId="04E2EFED" w14:textId="77777777" w:rsidR="00A86C4F" w:rsidRPr="000114F5" w:rsidRDefault="00A86C4F" w:rsidP="002D6FE7">
            <w:pPr>
              <w:spacing w:line="276" w:lineRule="auto"/>
              <w:rPr>
                <w:rFonts w:ascii="Arial" w:hAnsi="Arial" w:cs="Arial"/>
                <w:color w:val="000000"/>
              </w:rPr>
            </w:pPr>
            <w:proofErr w:type="spellStart"/>
            <w:r w:rsidRPr="000114F5">
              <w:rPr>
                <w:rFonts w:ascii="Arial" w:hAnsi="Arial" w:cs="Arial"/>
                <w:color w:val="000000"/>
              </w:rPr>
              <w:t>Peserta</w:t>
            </w:r>
            <w:proofErr w:type="spellEnd"/>
            <w:r w:rsidRPr="000114F5">
              <w:rPr>
                <w:rFonts w:ascii="Arial" w:hAnsi="Arial" w:cs="Arial"/>
                <w:color w:val="000000"/>
              </w:rPr>
              <w:t xml:space="preserve"> </w:t>
            </w:r>
            <w:proofErr w:type="spellStart"/>
            <w:r w:rsidRPr="000114F5">
              <w:rPr>
                <w:rFonts w:ascii="Arial" w:hAnsi="Arial" w:cs="Arial"/>
                <w:color w:val="000000"/>
              </w:rPr>
              <w:t>dapat</w:t>
            </w:r>
            <w:proofErr w:type="spellEnd"/>
            <w:r w:rsidRPr="000114F5">
              <w:rPr>
                <w:rFonts w:ascii="Arial" w:hAnsi="Arial" w:cs="Arial"/>
                <w:color w:val="000000"/>
              </w:rPr>
              <w:t xml:space="preserve"> </w:t>
            </w:r>
            <w:proofErr w:type="spellStart"/>
            <w:r w:rsidRPr="000114F5">
              <w:rPr>
                <w:rFonts w:ascii="Arial" w:hAnsi="Arial" w:cs="Arial"/>
                <w:color w:val="000000"/>
              </w:rPr>
              <w:t>menyusun</w:t>
            </w:r>
            <w:proofErr w:type="spellEnd"/>
            <w:r w:rsidRPr="000114F5">
              <w:rPr>
                <w:rFonts w:ascii="Arial" w:hAnsi="Arial" w:cs="Arial"/>
                <w:color w:val="000000"/>
              </w:rPr>
              <w:t xml:space="preserve"> </w:t>
            </w:r>
            <w:proofErr w:type="spellStart"/>
            <w:r w:rsidRPr="000114F5">
              <w:rPr>
                <w:rFonts w:ascii="Arial" w:hAnsi="Arial" w:cs="Arial"/>
                <w:color w:val="000000"/>
              </w:rPr>
              <w:t>artikel</w:t>
            </w:r>
            <w:proofErr w:type="spellEnd"/>
            <w:r w:rsidRPr="000114F5">
              <w:rPr>
                <w:rFonts w:ascii="Arial" w:hAnsi="Arial" w:cs="Arial"/>
                <w:color w:val="000000"/>
              </w:rPr>
              <w:t xml:space="preserve"> </w:t>
            </w:r>
            <w:proofErr w:type="spellStart"/>
            <w:r w:rsidRPr="000114F5">
              <w:rPr>
                <w:rFonts w:ascii="Arial" w:hAnsi="Arial" w:cs="Arial"/>
                <w:color w:val="000000"/>
              </w:rPr>
              <w:t>baru</w:t>
            </w:r>
            <w:proofErr w:type="spellEnd"/>
          </w:p>
        </w:tc>
      </w:tr>
      <w:tr w:rsidR="00A86C4F" w:rsidRPr="000114F5" w14:paraId="23CDFC4E" w14:textId="77777777" w:rsidTr="002D6FE7">
        <w:trPr>
          <w:trHeight w:val="1096"/>
        </w:trPr>
        <w:tc>
          <w:tcPr>
            <w:tcW w:w="510" w:type="dxa"/>
            <w:vMerge w:val="restart"/>
            <w:shd w:val="clear" w:color="auto" w:fill="auto"/>
            <w:vAlign w:val="center"/>
          </w:tcPr>
          <w:p w14:paraId="54046B7F" w14:textId="77777777" w:rsidR="00A86C4F" w:rsidRPr="000114F5" w:rsidRDefault="00A86C4F" w:rsidP="002D6FE7">
            <w:pPr>
              <w:spacing w:line="276" w:lineRule="auto"/>
              <w:jc w:val="center"/>
              <w:rPr>
                <w:rFonts w:ascii="Arial" w:hAnsi="Arial" w:cs="Arial"/>
                <w:color w:val="000000"/>
              </w:rPr>
            </w:pPr>
            <w:r w:rsidRPr="000114F5">
              <w:rPr>
                <w:rFonts w:ascii="Arial" w:hAnsi="Arial" w:cs="Arial"/>
                <w:color w:val="000000"/>
              </w:rPr>
              <w:t>5</w:t>
            </w:r>
          </w:p>
        </w:tc>
        <w:tc>
          <w:tcPr>
            <w:tcW w:w="1481" w:type="dxa"/>
            <w:shd w:val="clear" w:color="auto" w:fill="auto"/>
            <w:vAlign w:val="center"/>
          </w:tcPr>
          <w:p w14:paraId="489CD92D" w14:textId="77777777" w:rsidR="00A86C4F" w:rsidRPr="000114F5" w:rsidRDefault="00A86C4F" w:rsidP="002D6FE7">
            <w:pPr>
              <w:spacing w:line="276" w:lineRule="auto"/>
              <w:rPr>
                <w:rFonts w:ascii="Arial" w:hAnsi="Arial" w:cs="Arial"/>
                <w:bCs/>
                <w:color w:val="000000"/>
              </w:rPr>
            </w:pPr>
            <w:r w:rsidRPr="000114F5">
              <w:rPr>
                <w:rFonts w:ascii="Arial" w:hAnsi="Arial" w:cs="Arial"/>
                <w:bCs/>
                <w:color w:val="000000"/>
              </w:rPr>
              <w:t xml:space="preserve">September </w:t>
            </w:r>
            <w:proofErr w:type="spellStart"/>
            <w:r w:rsidRPr="000114F5">
              <w:rPr>
                <w:rFonts w:ascii="Arial" w:hAnsi="Arial" w:cs="Arial"/>
                <w:bCs/>
                <w:color w:val="000000"/>
              </w:rPr>
              <w:t>Minggu</w:t>
            </w:r>
            <w:proofErr w:type="spellEnd"/>
            <w:r w:rsidRPr="000114F5">
              <w:rPr>
                <w:rFonts w:ascii="Arial" w:hAnsi="Arial" w:cs="Arial"/>
                <w:bCs/>
                <w:color w:val="000000"/>
              </w:rPr>
              <w:t xml:space="preserve"> ke-1</w:t>
            </w:r>
          </w:p>
        </w:tc>
        <w:tc>
          <w:tcPr>
            <w:tcW w:w="2120" w:type="dxa"/>
            <w:shd w:val="clear" w:color="auto" w:fill="auto"/>
            <w:vAlign w:val="center"/>
          </w:tcPr>
          <w:p w14:paraId="44447EB8" w14:textId="77777777" w:rsidR="00A86C4F" w:rsidRPr="000114F5" w:rsidRDefault="00A86C4F" w:rsidP="002D6FE7">
            <w:pPr>
              <w:spacing w:line="276" w:lineRule="auto"/>
              <w:rPr>
                <w:rFonts w:ascii="Arial" w:hAnsi="Arial" w:cs="Arial"/>
                <w:color w:val="000000"/>
              </w:rPr>
            </w:pPr>
            <w:proofErr w:type="spellStart"/>
            <w:r w:rsidRPr="000114F5">
              <w:rPr>
                <w:rFonts w:ascii="Arial" w:hAnsi="Arial" w:cs="Arial"/>
                <w:bCs/>
                <w:color w:val="000000"/>
              </w:rPr>
              <w:t>Jurnalistik</w:t>
            </w:r>
            <w:proofErr w:type="spellEnd"/>
            <w:r w:rsidRPr="000114F5">
              <w:rPr>
                <w:rFonts w:ascii="Arial" w:hAnsi="Arial" w:cs="Arial"/>
                <w:bCs/>
                <w:color w:val="000000"/>
              </w:rPr>
              <w:t xml:space="preserve"> Advance TM 1</w:t>
            </w:r>
          </w:p>
        </w:tc>
        <w:tc>
          <w:tcPr>
            <w:tcW w:w="2410" w:type="dxa"/>
            <w:shd w:val="clear" w:color="auto" w:fill="auto"/>
            <w:vAlign w:val="center"/>
          </w:tcPr>
          <w:p w14:paraId="12BE3DDA" w14:textId="77777777" w:rsidR="00A86C4F" w:rsidRPr="000114F5" w:rsidRDefault="00A86C4F" w:rsidP="002D6FE7">
            <w:pPr>
              <w:spacing w:line="276" w:lineRule="auto"/>
              <w:rPr>
                <w:rFonts w:ascii="Arial" w:hAnsi="Arial" w:cs="Arial"/>
                <w:color w:val="000000"/>
              </w:rPr>
            </w:pPr>
            <w:proofErr w:type="spellStart"/>
            <w:r w:rsidRPr="000114F5">
              <w:rPr>
                <w:rFonts w:ascii="Arial" w:hAnsi="Arial" w:cs="Arial"/>
                <w:color w:val="000000"/>
              </w:rPr>
              <w:t>Staf</w:t>
            </w:r>
            <w:proofErr w:type="spellEnd"/>
            <w:r w:rsidRPr="000114F5">
              <w:rPr>
                <w:rFonts w:ascii="Arial" w:hAnsi="Arial" w:cs="Arial"/>
                <w:color w:val="000000"/>
              </w:rPr>
              <w:t xml:space="preserve"> </w:t>
            </w:r>
            <w:proofErr w:type="spellStart"/>
            <w:r w:rsidRPr="000114F5">
              <w:rPr>
                <w:rFonts w:ascii="Arial" w:hAnsi="Arial" w:cs="Arial"/>
                <w:color w:val="000000"/>
              </w:rPr>
              <w:t>terpilih</w:t>
            </w:r>
            <w:proofErr w:type="spellEnd"/>
            <w:r w:rsidRPr="000114F5">
              <w:rPr>
                <w:rFonts w:ascii="Arial" w:hAnsi="Arial" w:cs="Arial"/>
                <w:color w:val="000000"/>
              </w:rPr>
              <w:t xml:space="preserve"> yang </w:t>
            </w:r>
            <w:proofErr w:type="spellStart"/>
            <w:r w:rsidRPr="000114F5">
              <w:rPr>
                <w:rFonts w:ascii="Arial" w:hAnsi="Arial" w:cs="Arial"/>
                <w:color w:val="000000"/>
              </w:rPr>
              <w:t>mengikuti</w:t>
            </w:r>
            <w:proofErr w:type="spellEnd"/>
            <w:r w:rsidRPr="000114F5">
              <w:rPr>
                <w:rFonts w:ascii="Arial" w:hAnsi="Arial" w:cs="Arial"/>
                <w:color w:val="000000"/>
              </w:rPr>
              <w:t xml:space="preserve"> “</w:t>
            </w:r>
            <w:proofErr w:type="spellStart"/>
            <w:r w:rsidRPr="000114F5">
              <w:rPr>
                <w:rFonts w:ascii="Arial" w:hAnsi="Arial" w:cs="Arial"/>
                <w:color w:val="000000"/>
              </w:rPr>
              <w:t>Diklat</w:t>
            </w:r>
            <w:proofErr w:type="spellEnd"/>
            <w:r w:rsidRPr="000114F5">
              <w:rPr>
                <w:rFonts w:ascii="Arial" w:hAnsi="Arial" w:cs="Arial"/>
                <w:color w:val="000000"/>
              </w:rPr>
              <w:t xml:space="preserve"> Dasar </w:t>
            </w:r>
            <w:proofErr w:type="spellStart"/>
            <w:r w:rsidRPr="000114F5">
              <w:rPr>
                <w:rFonts w:ascii="Arial" w:hAnsi="Arial" w:cs="Arial"/>
                <w:color w:val="000000"/>
              </w:rPr>
              <w:t>Jurnalistik</w:t>
            </w:r>
            <w:proofErr w:type="spellEnd"/>
            <w:r w:rsidRPr="000114F5">
              <w:rPr>
                <w:rFonts w:ascii="Arial" w:hAnsi="Arial" w:cs="Arial"/>
                <w:color w:val="000000"/>
              </w:rPr>
              <w:t>”</w:t>
            </w:r>
          </w:p>
        </w:tc>
        <w:tc>
          <w:tcPr>
            <w:tcW w:w="1134" w:type="dxa"/>
            <w:vAlign w:val="center"/>
          </w:tcPr>
          <w:p w14:paraId="275781FA" w14:textId="77777777" w:rsidR="00A86C4F" w:rsidRPr="000114F5" w:rsidRDefault="00A86C4F" w:rsidP="002D6FE7">
            <w:pPr>
              <w:spacing w:line="276" w:lineRule="auto"/>
              <w:jc w:val="center"/>
              <w:rPr>
                <w:rFonts w:ascii="Arial" w:hAnsi="Arial" w:cs="Arial"/>
                <w:color w:val="000000"/>
              </w:rPr>
            </w:pPr>
          </w:p>
        </w:tc>
        <w:tc>
          <w:tcPr>
            <w:tcW w:w="992" w:type="dxa"/>
            <w:shd w:val="clear" w:color="auto" w:fill="auto"/>
            <w:vAlign w:val="center"/>
          </w:tcPr>
          <w:p w14:paraId="63222CFC" w14:textId="77777777" w:rsidR="00A86C4F" w:rsidRPr="000114F5" w:rsidRDefault="00A86C4F" w:rsidP="002D6FE7">
            <w:pPr>
              <w:spacing w:line="276" w:lineRule="auto"/>
              <w:jc w:val="center"/>
              <w:rPr>
                <w:rFonts w:ascii="Arial" w:hAnsi="Arial" w:cs="Arial"/>
                <w:color w:val="000000"/>
              </w:rPr>
            </w:pPr>
            <w:r w:rsidRPr="000114F5">
              <w:rPr>
                <w:rFonts w:ascii="Arial" w:hAnsi="Arial" w:cs="Arial"/>
                <w:color w:val="000000"/>
              </w:rPr>
              <w:t>PHM &amp; PHS</w:t>
            </w:r>
          </w:p>
        </w:tc>
        <w:tc>
          <w:tcPr>
            <w:tcW w:w="992" w:type="dxa"/>
            <w:shd w:val="clear" w:color="auto" w:fill="auto"/>
            <w:vAlign w:val="center"/>
          </w:tcPr>
          <w:p w14:paraId="31249F3B" w14:textId="77777777" w:rsidR="00A86C4F" w:rsidRPr="000114F5" w:rsidRDefault="00A86C4F" w:rsidP="002D6FE7">
            <w:pPr>
              <w:spacing w:line="276" w:lineRule="auto"/>
              <w:rPr>
                <w:rFonts w:ascii="Arial" w:hAnsi="Arial" w:cs="Arial"/>
                <w:color w:val="000000"/>
              </w:rPr>
            </w:pPr>
            <w:r w:rsidRPr="000114F5">
              <w:rPr>
                <w:rFonts w:ascii="Arial" w:hAnsi="Arial" w:cs="Arial"/>
                <w:color w:val="000000"/>
              </w:rPr>
              <w:t>Dinkar, Vivi</w:t>
            </w:r>
          </w:p>
        </w:tc>
        <w:tc>
          <w:tcPr>
            <w:tcW w:w="1134" w:type="dxa"/>
            <w:shd w:val="clear" w:color="auto" w:fill="auto"/>
            <w:vAlign w:val="center"/>
          </w:tcPr>
          <w:p w14:paraId="64FD728C" w14:textId="77777777" w:rsidR="00A86C4F" w:rsidRPr="000114F5" w:rsidRDefault="00A86C4F" w:rsidP="002D6FE7">
            <w:pPr>
              <w:spacing w:line="276" w:lineRule="auto"/>
              <w:jc w:val="center"/>
              <w:rPr>
                <w:rFonts w:ascii="Arial" w:hAnsi="Arial" w:cs="Arial"/>
                <w:color w:val="000000"/>
              </w:rPr>
            </w:pPr>
            <w:r w:rsidRPr="000114F5">
              <w:rPr>
                <w:rFonts w:ascii="Arial" w:hAnsi="Arial" w:cs="Arial"/>
                <w:color w:val="000000"/>
              </w:rPr>
              <w:t>Hall Sakura</w:t>
            </w:r>
          </w:p>
        </w:tc>
        <w:tc>
          <w:tcPr>
            <w:tcW w:w="2977" w:type="dxa"/>
            <w:shd w:val="clear" w:color="auto" w:fill="auto"/>
            <w:vAlign w:val="center"/>
          </w:tcPr>
          <w:p w14:paraId="6A205613" w14:textId="77777777" w:rsidR="00A86C4F" w:rsidRPr="000114F5" w:rsidRDefault="00A86C4F" w:rsidP="002D6FE7">
            <w:pPr>
              <w:spacing w:line="276" w:lineRule="auto"/>
              <w:rPr>
                <w:rFonts w:ascii="Arial" w:hAnsi="Arial" w:cs="Arial"/>
                <w:color w:val="000000"/>
              </w:rPr>
            </w:pPr>
            <w:proofErr w:type="spellStart"/>
            <w:r w:rsidRPr="000114F5">
              <w:rPr>
                <w:rFonts w:ascii="Arial" w:hAnsi="Arial" w:cs="Arial"/>
                <w:color w:val="000000"/>
              </w:rPr>
              <w:t>Peserta</w:t>
            </w:r>
            <w:proofErr w:type="spellEnd"/>
            <w:r w:rsidRPr="000114F5">
              <w:rPr>
                <w:rFonts w:ascii="Arial" w:hAnsi="Arial" w:cs="Arial"/>
                <w:color w:val="000000"/>
              </w:rPr>
              <w:t xml:space="preserve"> </w:t>
            </w:r>
            <w:proofErr w:type="spellStart"/>
            <w:r w:rsidRPr="000114F5">
              <w:rPr>
                <w:rFonts w:ascii="Arial" w:hAnsi="Arial" w:cs="Arial"/>
                <w:color w:val="000000"/>
              </w:rPr>
              <w:t>dapat</w:t>
            </w:r>
            <w:proofErr w:type="spellEnd"/>
            <w:r w:rsidRPr="000114F5">
              <w:rPr>
                <w:rFonts w:ascii="Arial" w:hAnsi="Arial" w:cs="Arial"/>
                <w:color w:val="000000"/>
              </w:rPr>
              <w:t xml:space="preserve"> </w:t>
            </w:r>
            <w:proofErr w:type="spellStart"/>
            <w:r w:rsidRPr="000114F5">
              <w:rPr>
                <w:rFonts w:ascii="Arial" w:hAnsi="Arial" w:cs="Arial"/>
                <w:color w:val="000000"/>
              </w:rPr>
              <w:t>menulis</w:t>
            </w:r>
            <w:proofErr w:type="spellEnd"/>
            <w:r w:rsidRPr="000114F5">
              <w:rPr>
                <w:rFonts w:ascii="Arial" w:hAnsi="Arial" w:cs="Arial"/>
                <w:color w:val="000000"/>
              </w:rPr>
              <w:t xml:space="preserve"> 1 </w:t>
            </w:r>
            <w:proofErr w:type="spellStart"/>
            <w:r w:rsidRPr="000114F5">
              <w:rPr>
                <w:rFonts w:ascii="Arial" w:hAnsi="Arial" w:cs="Arial"/>
                <w:color w:val="000000"/>
              </w:rPr>
              <w:t>artikel</w:t>
            </w:r>
            <w:proofErr w:type="spellEnd"/>
            <w:r w:rsidRPr="000114F5">
              <w:rPr>
                <w:rFonts w:ascii="Arial" w:hAnsi="Arial" w:cs="Arial"/>
                <w:color w:val="000000"/>
              </w:rPr>
              <w:t xml:space="preserve"> </w:t>
            </w:r>
            <w:proofErr w:type="spellStart"/>
            <w:r w:rsidRPr="000114F5">
              <w:rPr>
                <w:rFonts w:ascii="Arial" w:hAnsi="Arial" w:cs="Arial"/>
                <w:color w:val="000000"/>
              </w:rPr>
              <w:t>berdasarkan</w:t>
            </w:r>
            <w:proofErr w:type="spellEnd"/>
            <w:r w:rsidRPr="000114F5">
              <w:rPr>
                <w:rFonts w:ascii="Arial" w:hAnsi="Arial" w:cs="Arial"/>
                <w:color w:val="000000"/>
              </w:rPr>
              <w:t xml:space="preserve"> </w:t>
            </w:r>
            <w:proofErr w:type="spellStart"/>
            <w:r w:rsidRPr="000114F5">
              <w:rPr>
                <w:rFonts w:ascii="Arial" w:hAnsi="Arial" w:cs="Arial"/>
                <w:color w:val="000000"/>
              </w:rPr>
              <w:t>teori</w:t>
            </w:r>
            <w:proofErr w:type="spellEnd"/>
            <w:r w:rsidRPr="000114F5">
              <w:rPr>
                <w:rFonts w:ascii="Arial" w:hAnsi="Arial" w:cs="Arial"/>
                <w:color w:val="000000"/>
              </w:rPr>
              <w:t xml:space="preserve"> basic dan advance </w:t>
            </w:r>
            <w:proofErr w:type="spellStart"/>
            <w:r w:rsidRPr="000114F5">
              <w:rPr>
                <w:rFonts w:ascii="Arial" w:hAnsi="Arial" w:cs="Arial"/>
                <w:color w:val="000000"/>
              </w:rPr>
              <w:t>jurnalistik</w:t>
            </w:r>
            <w:proofErr w:type="spellEnd"/>
          </w:p>
        </w:tc>
        <w:tc>
          <w:tcPr>
            <w:tcW w:w="3416" w:type="dxa"/>
            <w:shd w:val="clear" w:color="auto" w:fill="auto"/>
            <w:vAlign w:val="center"/>
          </w:tcPr>
          <w:p w14:paraId="75930259" w14:textId="77777777" w:rsidR="00A86C4F" w:rsidRPr="000114F5" w:rsidRDefault="00A86C4F" w:rsidP="002D6FE7">
            <w:pPr>
              <w:spacing w:line="276" w:lineRule="auto"/>
              <w:rPr>
                <w:rFonts w:ascii="Arial" w:hAnsi="Arial" w:cs="Arial"/>
                <w:color w:val="000000"/>
              </w:rPr>
            </w:pPr>
            <w:proofErr w:type="spellStart"/>
            <w:r w:rsidRPr="000114F5">
              <w:rPr>
                <w:rFonts w:ascii="Arial" w:hAnsi="Arial" w:cs="Arial"/>
                <w:color w:val="000000"/>
              </w:rPr>
              <w:t>Peserta</w:t>
            </w:r>
            <w:proofErr w:type="spellEnd"/>
            <w:r w:rsidRPr="000114F5">
              <w:rPr>
                <w:rFonts w:ascii="Arial" w:hAnsi="Arial" w:cs="Arial"/>
                <w:color w:val="000000"/>
              </w:rPr>
              <w:t xml:space="preserve"> </w:t>
            </w:r>
            <w:proofErr w:type="spellStart"/>
            <w:r w:rsidRPr="000114F5">
              <w:rPr>
                <w:rFonts w:ascii="Arial" w:hAnsi="Arial" w:cs="Arial"/>
                <w:color w:val="000000"/>
              </w:rPr>
              <w:t>dapat</w:t>
            </w:r>
            <w:proofErr w:type="spellEnd"/>
            <w:r w:rsidRPr="000114F5">
              <w:rPr>
                <w:rFonts w:ascii="Arial" w:hAnsi="Arial" w:cs="Arial"/>
                <w:color w:val="000000"/>
              </w:rPr>
              <w:t xml:space="preserve"> </w:t>
            </w:r>
            <w:proofErr w:type="spellStart"/>
            <w:r w:rsidRPr="000114F5">
              <w:rPr>
                <w:rFonts w:ascii="Arial" w:hAnsi="Arial" w:cs="Arial"/>
                <w:color w:val="000000"/>
              </w:rPr>
              <w:t>mengetahui</w:t>
            </w:r>
            <w:proofErr w:type="spellEnd"/>
            <w:r w:rsidRPr="000114F5">
              <w:rPr>
                <w:rFonts w:ascii="Arial" w:hAnsi="Arial" w:cs="Arial"/>
                <w:color w:val="000000"/>
              </w:rPr>
              <w:t xml:space="preserve"> </w:t>
            </w:r>
            <w:proofErr w:type="spellStart"/>
            <w:r w:rsidRPr="000114F5">
              <w:rPr>
                <w:rFonts w:ascii="Arial" w:hAnsi="Arial" w:cs="Arial"/>
                <w:color w:val="000000"/>
              </w:rPr>
              <w:t>secara</w:t>
            </w:r>
            <w:proofErr w:type="spellEnd"/>
            <w:r w:rsidRPr="000114F5">
              <w:rPr>
                <w:rFonts w:ascii="Arial" w:hAnsi="Arial" w:cs="Arial"/>
                <w:color w:val="000000"/>
              </w:rPr>
              <w:t xml:space="preserve"> </w:t>
            </w:r>
            <w:proofErr w:type="spellStart"/>
            <w:r w:rsidRPr="000114F5">
              <w:rPr>
                <w:rFonts w:ascii="Arial" w:hAnsi="Arial" w:cs="Arial"/>
                <w:color w:val="000000"/>
              </w:rPr>
              <w:t>rinci</w:t>
            </w:r>
            <w:proofErr w:type="spellEnd"/>
            <w:r w:rsidRPr="000114F5">
              <w:rPr>
                <w:rFonts w:ascii="Arial" w:hAnsi="Arial" w:cs="Arial"/>
                <w:color w:val="000000"/>
              </w:rPr>
              <w:t xml:space="preserve"> </w:t>
            </w:r>
            <w:proofErr w:type="spellStart"/>
            <w:r w:rsidRPr="000114F5">
              <w:rPr>
                <w:rFonts w:ascii="Arial" w:hAnsi="Arial" w:cs="Arial"/>
                <w:color w:val="000000"/>
              </w:rPr>
              <w:t>terkait</w:t>
            </w:r>
            <w:proofErr w:type="spellEnd"/>
            <w:r w:rsidRPr="000114F5">
              <w:rPr>
                <w:rFonts w:ascii="Arial" w:hAnsi="Arial" w:cs="Arial"/>
                <w:color w:val="000000"/>
              </w:rPr>
              <w:t xml:space="preserve"> </w:t>
            </w:r>
            <w:proofErr w:type="spellStart"/>
            <w:r w:rsidRPr="000114F5">
              <w:rPr>
                <w:rFonts w:ascii="Arial" w:hAnsi="Arial" w:cs="Arial"/>
                <w:color w:val="000000"/>
              </w:rPr>
              <w:t>artikel</w:t>
            </w:r>
            <w:proofErr w:type="spellEnd"/>
            <w:r w:rsidRPr="000114F5">
              <w:rPr>
                <w:rFonts w:ascii="Arial" w:hAnsi="Arial" w:cs="Arial"/>
                <w:color w:val="000000"/>
              </w:rPr>
              <w:t xml:space="preserve"> dan </w:t>
            </w:r>
            <w:proofErr w:type="spellStart"/>
            <w:r w:rsidRPr="000114F5">
              <w:rPr>
                <w:rFonts w:ascii="Arial" w:hAnsi="Arial" w:cs="Arial"/>
                <w:color w:val="000000"/>
              </w:rPr>
              <w:t>dapat</w:t>
            </w:r>
            <w:proofErr w:type="spellEnd"/>
            <w:r w:rsidRPr="000114F5">
              <w:rPr>
                <w:rFonts w:ascii="Arial" w:hAnsi="Arial" w:cs="Arial"/>
                <w:color w:val="000000"/>
              </w:rPr>
              <w:t xml:space="preserve"> </w:t>
            </w:r>
            <w:proofErr w:type="spellStart"/>
            <w:r w:rsidRPr="000114F5">
              <w:rPr>
                <w:rFonts w:ascii="Arial" w:hAnsi="Arial" w:cs="Arial"/>
                <w:color w:val="000000"/>
              </w:rPr>
              <w:t>membantu</w:t>
            </w:r>
            <w:proofErr w:type="spellEnd"/>
            <w:r w:rsidRPr="000114F5">
              <w:rPr>
                <w:rFonts w:ascii="Arial" w:hAnsi="Arial" w:cs="Arial"/>
                <w:color w:val="000000"/>
              </w:rPr>
              <w:t xml:space="preserve"> </w:t>
            </w:r>
            <w:proofErr w:type="spellStart"/>
            <w:r w:rsidRPr="000114F5">
              <w:rPr>
                <w:rFonts w:ascii="Arial" w:hAnsi="Arial" w:cs="Arial"/>
                <w:color w:val="000000"/>
              </w:rPr>
              <w:t>dalam</w:t>
            </w:r>
            <w:proofErr w:type="spellEnd"/>
            <w:r w:rsidRPr="000114F5">
              <w:rPr>
                <w:rFonts w:ascii="Arial" w:hAnsi="Arial" w:cs="Arial"/>
                <w:color w:val="000000"/>
              </w:rPr>
              <w:t xml:space="preserve"> </w:t>
            </w:r>
            <w:proofErr w:type="spellStart"/>
            <w:r w:rsidRPr="000114F5">
              <w:rPr>
                <w:rFonts w:ascii="Arial" w:hAnsi="Arial" w:cs="Arial"/>
                <w:color w:val="000000"/>
              </w:rPr>
              <w:t>penyusunan</w:t>
            </w:r>
            <w:proofErr w:type="spellEnd"/>
            <w:r w:rsidRPr="000114F5">
              <w:rPr>
                <w:rFonts w:ascii="Arial" w:hAnsi="Arial" w:cs="Arial"/>
                <w:color w:val="000000"/>
              </w:rPr>
              <w:t xml:space="preserve"> </w:t>
            </w:r>
            <w:proofErr w:type="spellStart"/>
            <w:r w:rsidRPr="000114F5">
              <w:rPr>
                <w:rFonts w:ascii="Arial" w:hAnsi="Arial" w:cs="Arial"/>
                <w:color w:val="000000"/>
              </w:rPr>
              <w:t>artikel</w:t>
            </w:r>
            <w:proofErr w:type="spellEnd"/>
            <w:r w:rsidRPr="000114F5">
              <w:rPr>
                <w:rFonts w:ascii="Arial" w:hAnsi="Arial" w:cs="Arial"/>
                <w:color w:val="000000"/>
              </w:rPr>
              <w:t xml:space="preserve"> </w:t>
            </w:r>
            <w:proofErr w:type="spellStart"/>
            <w:r w:rsidRPr="000114F5">
              <w:rPr>
                <w:rFonts w:ascii="Arial" w:hAnsi="Arial" w:cs="Arial"/>
                <w:color w:val="000000"/>
              </w:rPr>
              <w:t>baru</w:t>
            </w:r>
            <w:proofErr w:type="spellEnd"/>
          </w:p>
        </w:tc>
      </w:tr>
      <w:tr w:rsidR="00A86C4F" w:rsidRPr="000114F5" w14:paraId="29A12A7A" w14:textId="77777777" w:rsidTr="002D6FE7">
        <w:trPr>
          <w:trHeight w:val="1164"/>
        </w:trPr>
        <w:tc>
          <w:tcPr>
            <w:tcW w:w="510" w:type="dxa"/>
            <w:vMerge/>
            <w:shd w:val="clear" w:color="auto" w:fill="auto"/>
            <w:vAlign w:val="center"/>
          </w:tcPr>
          <w:p w14:paraId="30550C70" w14:textId="77777777" w:rsidR="00A86C4F" w:rsidRPr="000114F5" w:rsidRDefault="00A86C4F" w:rsidP="002D6FE7">
            <w:pPr>
              <w:spacing w:line="276" w:lineRule="auto"/>
              <w:jc w:val="center"/>
              <w:rPr>
                <w:rFonts w:ascii="Arial" w:hAnsi="Arial" w:cs="Arial"/>
                <w:color w:val="000000"/>
              </w:rPr>
            </w:pPr>
          </w:p>
        </w:tc>
        <w:tc>
          <w:tcPr>
            <w:tcW w:w="1481" w:type="dxa"/>
            <w:shd w:val="clear" w:color="auto" w:fill="auto"/>
            <w:vAlign w:val="center"/>
          </w:tcPr>
          <w:p w14:paraId="49CADED5" w14:textId="77777777" w:rsidR="00A86C4F" w:rsidRPr="000114F5" w:rsidRDefault="00A86C4F" w:rsidP="002D6FE7">
            <w:pPr>
              <w:spacing w:line="276" w:lineRule="auto"/>
              <w:rPr>
                <w:rFonts w:ascii="Arial" w:hAnsi="Arial" w:cs="Arial"/>
                <w:bCs/>
                <w:color w:val="000000"/>
              </w:rPr>
            </w:pPr>
            <w:r w:rsidRPr="000114F5">
              <w:rPr>
                <w:rFonts w:ascii="Arial" w:hAnsi="Arial" w:cs="Arial"/>
                <w:bCs/>
                <w:color w:val="000000"/>
              </w:rPr>
              <w:t xml:space="preserve">September </w:t>
            </w:r>
            <w:proofErr w:type="spellStart"/>
            <w:r w:rsidRPr="000114F5">
              <w:rPr>
                <w:rFonts w:ascii="Arial" w:hAnsi="Arial" w:cs="Arial"/>
                <w:bCs/>
                <w:color w:val="000000"/>
              </w:rPr>
              <w:t>Minggu</w:t>
            </w:r>
            <w:proofErr w:type="spellEnd"/>
            <w:r w:rsidRPr="000114F5">
              <w:rPr>
                <w:rFonts w:ascii="Arial" w:hAnsi="Arial" w:cs="Arial"/>
                <w:bCs/>
                <w:color w:val="000000"/>
              </w:rPr>
              <w:t xml:space="preserve"> ke-3</w:t>
            </w:r>
          </w:p>
        </w:tc>
        <w:tc>
          <w:tcPr>
            <w:tcW w:w="2120" w:type="dxa"/>
            <w:shd w:val="clear" w:color="auto" w:fill="auto"/>
            <w:vAlign w:val="center"/>
          </w:tcPr>
          <w:p w14:paraId="06D3696C" w14:textId="77777777" w:rsidR="00A86C4F" w:rsidRPr="000114F5" w:rsidRDefault="00A86C4F" w:rsidP="002D6FE7">
            <w:pPr>
              <w:spacing w:line="276" w:lineRule="auto"/>
              <w:rPr>
                <w:rFonts w:ascii="Arial" w:hAnsi="Arial" w:cs="Arial"/>
                <w:color w:val="000000"/>
              </w:rPr>
            </w:pPr>
            <w:proofErr w:type="spellStart"/>
            <w:r w:rsidRPr="000114F5">
              <w:rPr>
                <w:rFonts w:ascii="Arial" w:hAnsi="Arial" w:cs="Arial"/>
                <w:bCs/>
                <w:color w:val="000000"/>
              </w:rPr>
              <w:t>Jurnalistik</w:t>
            </w:r>
            <w:proofErr w:type="spellEnd"/>
            <w:r w:rsidRPr="000114F5">
              <w:rPr>
                <w:rFonts w:ascii="Arial" w:hAnsi="Arial" w:cs="Arial"/>
                <w:bCs/>
                <w:color w:val="000000"/>
              </w:rPr>
              <w:t xml:space="preserve"> Advance TM 2</w:t>
            </w:r>
          </w:p>
        </w:tc>
        <w:tc>
          <w:tcPr>
            <w:tcW w:w="2410" w:type="dxa"/>
            <w:shd w:val="clear" w:color="auto" w:fill="auto"/>
            <w:vAlign w:val="center"/>
          </w:tcPr>
          <w:p w14:paraId="7780181E" w14:textId="77777777" w:rsidR="00A86C4F" w:rsidRPr="000114F5" w:rsidRDefault="00A86C4F" w:rsidP="002D6FE7">
            <w:pPr>
              <w:spacing w:line="276" w:lineRule="auto"/>
              <w:rPr>
                <w:rFonts w:ascii="Arial" w:hAnsi="Arial" w:cs="Arial"/>
                <w:color w:val="000000"/>
              </w:rPr>
            </w:pPr>
            <w:proofErr w:type="spellStart"/>
            <w:r w:rsidRPr="000114F5">
              <w:rPr>
                <w:rFonts w:ascii="Arial" w:hAnsi="Arial" w:cs="Arial"/>
                <w:color w:val="000000"/>
              </w:rPr>
              <w:t>Staf</w:t>
            </w:r>
            <w:proofErr w:type="spellEnd"/>
            <w:r w:rsidRPr="000114F5">
              <w:rPr>
                <w:rFonts w:ascii="Arial" w:hAnsi="Arial" w:cs="Arial"/>
                <w:color w:val="000000"/>
              </w:rPr>
              <w:t xml:space="preserve"> </w:t>
            </w:r>
            <w:proofErr w:type="spellStart"/>
            <w:proofErr w:type="gramStart"/>
            <w:r w:rsidRPr="000114F5">
              <w:rPr>
                <w:rFonts w:ascii="Arial" w:hAnsi="Arial" w:cs="Arial"/>
                <w:color w:val="000000"/>
              </w:rPr>
              <w:t>terpilih</w:t>
            </w:r>
            <w:proofErr w:type="spellEnd"/>
            <w:r w:rsidRPr="000114F5">
              <w:rPr>
                <w:rFonts w:ascii="Arial" w:hAnsi="Arial" w:cs="Arial"/>
                <w:color w:val="000000"/>
              </w:rPr>
              <w:t xml:space="preserve">  yang</w:t>
            </w:r>
            <w:proofErr w:type="gramEnd"/>
            <w:r w:rsidRPr="000114F5">
              <w:rPr>
                <w:rFonts w:ascii="Arial" w:hAnsi="Arial" w:cs="Arial"/>
                <w:color w:val="000000"/>
              </w:rPr>
              <w:t xml:space="preserve"> </w:t>
            </w:r>
            <w:proofErr w:type="spellStart"/>
            <w:r w:rsidRPr="000114F5">
              <w:rPr>
                <w:rFonts w:ascii="Arial" w:hAnsi="Arial" w:cs="Arial"/>
                <w:color w:val="000000"/>
              </w:rPr>
              <w:t>mengikut</w:t>
            </w:r>
            <w:proofErr w:type="spellEnd"/>
            <w:r w:rsidRPr="000114F5">
              <w:rPr>
                <w:rFonts w:ascii="Arial" w:hAnsi="Arial" w:cs="Arial"/>
                <w:color w:val="000000"/>
              </w:rPr>
              <w:t xml:space="preserve"> “</w:t>
            </w:r>
            <w:proofErr w:type="spellStart"/>
            <w:r w:rsidRPr="000114F5">
              <w:rPr>
                <w:rFonts w:ascii="Arial" w:hAnsi="Arial" w:cs="Arial"/>
                <w:color w:val="000000"/>
              </w:rPr>
              <w:t>Diklat</w:t>
            </w:r>
            <w:proofErr w:type="spellEnd"/>
            <w:r w:rsidRPr="000114F5">
              <w:rPr>
                <w:rFonts w:ascii="Arial" w:hAnsi="Arial" w:cs="Arial"/>
                <w:color w:val="000000"/>
              </w:rPr>
              <w:t xml:space="preserve"> Dasar </w:t>
            </w:r>
            <w:proofErr w:type="spellStart"/>
            <w:r w:rsidRPr="000114F5">
              <w:rPr>
                <w:rFonts w:ascii="Arial" w:hAnsi="Arial" w:cs="Arial"/>
                <w:color w:val="000000"/>
              </w:rPr>
              <w:t>Jurnalistik</w:t>
            </w:r>
            <w:proofErr w:type="spellEnd"/>
            <w:r w:rsidRPr="000114F5">
              <w:rPr>
                <w:rFonts w:ascii="Arial" w:hAnsi="Arial" w:cs="Arial"/>
                <w:color w:val="000000"/>
              </w:rPr>
              <w:t>”</w:t>
            </w:r>
          </w:p>
        </w:tc>
        <w:tc>
          <w:tcPr>
            <w:tcW w:w="1134" w:type="dxa"/>
            <w:vAlign w:val="center"/>
          </w:tcPr>
          <w:p w14:paraId="082A2678" w14:textId="77777777" w:rsidR="00A86C4F" w:rsidRPr="000114F5" w:rsidRDefault="00A86C4F" w:rsidP="002D6FE7">
            <w:pPr>
              <w:spacing w:line="276" w:lineRule="auto"/>
              <w:jc w:val="center"/>
              <w:rPr>
                <w:rFonts w:ascii="Arial" w:hAnsi="Arial" w:cs="Arial"/>
                <w:color w:val="000000"/>
              </w:rPr>
            </w:pPr>
          </w:p>
        </w:tc>
        <w:tc>
          <w:tcPr>
            <w:tcW w:w="992" w:type="dxa"/>
            <w:shd w:val="clear" w:color="auto" w:fill="auto"/>
            <w:vAlign w:val="center"/>
          </w:tcPr>
          <w:p w14:paraId="54128EE7" w14:textId="77777777" w:rsidR="00A86C4F" w:rsidRPr="000114F5" w:rsidRDefault="00A86C4F" w:rsidP="002D6FE7">
            <w:pPr>
              <w:spacing w:line="276" w:lineRule="auto"/>
              <w:jc w:val="center"/>
              <w:rPr>
                <w:rFonts w:ascii="Arial" w:hAnsi="Arial" w:cs="Arial"/>
                <w:color w:val="000000"/>
              </w:rPr>
            </w:pPr>
            <w:r w:rsidRPr="000114F5">
              <w:rPr>
                <w:rFonts w:ascii="Arial" w:hAnsi="Arial" w:cs="Arial"/>
                <w:color w:val="000000"/>
              </w:rPr>
              <w:t>PHM &amp; PHS</w:t>
            </w:r>
          </w:p>
        </w:tc>
        <w:tc>
          <w:tcPr>
            <w:tcW w:w="992" w:type="dxa"/>
            <w:shd w:val="clear" w:color="auto" w:fill="auto"/>
            <w:vAlign w:val="center"/>
          </w:tcPr>
          <w:p w14:paraId="67010E6E" w14:textId="77777777" w:rsidR="00A86C4F" w:rsidRPr="000114F5" w:rsidRDefault="00A86C4F" w:rsidP="002D6FE7">
            <w:pPr>
              <w:spacing w:line="276" w:lineRule="auto"/>
              <w:rPr>
                <w:rFonts w:ascii="Arial" w:hAnsi="Arial" w:cs="Arial"/>
                <w:color w:val="000000"/>
              </w:rPr>
            </w:pPr>
            <w:r w:rsidRPr="000114F5">
              <w:rPr>
                <w:rFonts w:ascii="Arial" w:hAnsi="Arial" w:cs="Arial"/>
                <w:color w:val="000000"/>
              </w:rPr>
              <w:t>Dinkar, Vivi</w:t>
            </w:r>
          </w:p>
        </w:tc>
        <w:tc>
          <w:tcPr>
            <w:tcW w:w="1134" w:type="dxa"/>
            <w:shd w:val="clear" w:color="auto" w:fill="auto"/>
            <w:vAlign w:val="center"/>
          </w:tcPr>
          <w:p w14:paraId="2E937BFC" w14:textId="77777777" w:rsidR="00A86C4F" w:rsidRPr="000114F5" w:rsidRDefault="00A86C4F" w:rsidP="002D6FE7">
            <w:pPr>
              <w:spacing w:line="276" w:lineRule="auto"/>
              <w:jc w:val="center"/>
              <w:rPr>
                <w:rFonts w:ascii="Arial" w:hAnsi="Arial" w:cs="Arial"/>
                <w:color w:val="000000"/>
              </w:rPr>
            </w:pPr>
            <w:r w:rsidRPr="000114F5">
              <w:rPr>
                <w:rFonts w:ascii="Arial" w:hAnsi="Arial" w:cs="Arial"/>
                <w:color w:val="000000"/>
              </w:rPr>
              <w:t>Hall Sakura</w:t>
            </w:r>
          </w:p>
        </w:tc>
        <w:tc>
          <w:tcPr>
            <w:tcW w:w="2977" w:type="dxa"/>
            <w:shd w:val="clear" w:color="auto" w:fill="auto"/>
            <w:vAlign w:val="center"/>
          </w:tcPr>
          <w:p w14:paraId="6B084D35" w14:textId="77777777" w:rsidR="00A86C4F" w:rsidRPr="000114F5" w:rsidRDefault="00A86C4F" w:rsidP="002D6FE7">
            <w:pPr>
              <w:spacing w:line="276" w:lineRule="auto"/>
              <w:rPr>
                <w:rFonts w:ascii="Arial" w:hAnsi="Arial" w:cs="Arial"/>
                <w:color w:val="000000"/>
              </w:rPr>
            </w:pPr>
            <w:proofErr w:type="spellStart"/>
            <w:r w:rsidRPr="000114F5">
              <w:rPr>
                <w:rFonts w:ascii="Arial" w:hAnsi="Arial" w:cs="Arial"/>
                <w:color w:val="000000"/>
              </w:rPr>
              <w:t>Peserta</w:t>
            </w:r>
            <w:proofErr w:type="spellEnd"/>
            <w:r w:rsidRPr="000114F5">
              <w:rPr>
                <w:rFonts w:ascii="Arial" w:hAnsi="Arial" w:cs="Arial"/>
                <w:color w:val="000000"/>
              </w:rPr>
              <w:t xml:space="preserve"> </w:t>
            </w:r>
            <w:proofErr w:type="spellStart"/>
            <w:r w:rsidRPr="000114F5">
              <w:rPr>
                <w:rFonts w:ascii="Arial" w:hAnsi="Arial" w:cs="Arial"/>
                <w:color w:val="000000"/>
              </w:rPr>
              <w:t>dapat</w:t>
            </w:r>
            <w:proofErr w:type="spellEnd"/>
            <w:r w:rsidRPr="000114F5">
              <w:rPr>
                <w:rFonts w:ascii="Arial" w:hAnsi="Arial" w:cs="Arial"/>
                <w:color w:val="000000"/>
              </w:rPr>
              <w:t xml:space="preserve"> </w:t>
            </w:r>
            <w:proofErr w:type="spellStart"/>
            <w:r w:rsidRPr="000114F5">
              <w:rPr>
                <w:rFonts w:ascii="Arial" w:hAnsi="Arial" w:cs="Arial"/>
                <w:color w:val="000000"/>
              </w:rPr>
              <w:t>menulis</w:t>
            </w:r>
            <w:proofErr w:type="spellEnd"/>
            <w:r w:rsidRPr="000114F5">
              <w:rPr>
                <w:rFonts w:ascii="Arial" w:hAnsi="Arial" w:cs="Arial"/>
                <w:color w:val="000000"/>
              </w:rPr>
              <w:t xml:space="preserve"> 1 </w:t>
            </w:r>
            <w:proofErr w:type="spellStart"/>
            <w:r w:rsidRPr="000114F5">
              <w:rPr>
                <w:rFonts w:ascii="Arial" w:hAnsi="Arial" w:cs="Arial"/>
                <w:color w:val="000000"/>
              </w:rPr>
              <w:t>artikel</w:t>
            </w:r>
            <w:proofErr w:type="spellEnd"/>
            <w:r w:rsidRPr="000114F5">
              <w:rPr>
                <w:rFonts w:ascii="Arial" w:hAnsi="Arial" w:cs="Arial"/>
                <w:color w:val="000000"/>
              </w:rPr>
              <w:t xml:space="preserve"> </w:t>
            </w:r>
            <w:proofErr w:type="spellStart"/>
            <w:r w:rsidRPr="000114F5">
              <w:rPr>
                <w:rFonts w:ascii="Arial" w:hAnsi="Arial" w:cs="Arial"/>
                <w:color w:val="000000"/>
              </w:rPr>
              <w:t>berdasarkan</w:t>
            </w:r>
            <w:proofErr w:type="spellEnd"/>
            <w:r w:rsidRPr="000114F5">
              <w:rPr>
                <w:rFonts w:ascii="Arial" w:hAnsi="Arial" w:cs="Arial"/>
                <w:color w:val="000000"/>
              </w:rPr>
              <w:t xml:space="preserve"> </w:t>
            </w:r>
            <w:proofErr w:type="spellStart"/>
            <w:r w:rsidRPr="000114F5">
              <w:rPr>
                <w:rFonts w:ascii="Arial" w:hAnsi="Arial" w:cs="Arial"/>
                <w:color w:val="000000"/>
              </w:rPr>
              <w:t>teori</w:t>
            </w:r>
            <w:proofErr w:type="spellEnd"/>
            <w:r w:rsidRPr="000114F5">
              <w:rPr>
                <w:rFonts w:ascii="Arial" w:hAnsi="Arial" w:cs="Arial"/>
                <w:color w:val="000000"/>
              </w:rPr>
              <w:t xml:space="preserve"> basic dan advance </w:t>
            </w:r>
            <w:proofErr w:type="spellStart"/>
            <w:r w:rsidRPr="000114F5">
              <w:rPr>
                <w:rFonts w:ascii="Arial" w:hAnsi="Arial" w:cs="Arial"/>
                <w:color w:val="000000"/>
              </w:rPr>
              <w:t>jurnalistik</w:t>
            </w:r>
            <w:proofErr w:type="spellEnd"/>
          </w:p>
        </w:tc>
        <w:tc>
          <w:tcPr>
            <w:tcW w:w="3416" w:type="dxa"/>
            <w:shd w:val="clear" w:color="auto" w:fill="auto"/>
            <w:vAlign w:val="center"/>
          </w:tcPr>
          <w:p w14:paraId="3886E237" w14:textId="77777777" w:rsidR="00A86C4F" w:rsidRPr="000114F5" w:rsidRDefault="00A86C4F" w:rsidP="002D6FE7">
            <w:pPr>
              <w:spacing w:line="276" w:lineRule="auto"/>
              <w:rPr>
                <w:rFonts w:ascii="Arial" w:hAnsi="Arial" w:cs="Arial"/>
                <w:color w:val="000000"/>
              </w:rPr>
            </w:pPr>
            <w:proofErr w:type="spellStart"/>
            <w:r w:rsidRPr="000114F5">
              <w:rPr>
                <w:rFonts w:ascii="Arial" w:hAnsi="Arial" w:cs="Arial"/>
                <w:color w:val="000000"/>
              </w:rPr>
              <w:t>Peserta</w:t>
            </w:r>
            <w:proofErr w:type="spellEnd"/>
            <w:r w:rsidRPr="000114F5">
              <w:rPr>
                <w:rFonts w:ascii="Arial" w:hAnsi="Arial" w:cs="Arial"/>
                <w:color w:val="000000"/>
              </w:rPr>
              <w:t xml:space="preserve"> </w:t>
            </w:r>
            <w:proofErr w:type="spellStart"/>
            <w:r w:rsidRPr="000114F5">
              <w:rPr>
                <w:rFonts w:ascii="Arial" w:hAnsi="Arial" w:cs="Arial"/>
                <w:color w:val="000000"/>
              </w:rPr>
              <w:t>dapat</w:t>
            </w:r>
            <w:proofErr w:type="spellEnd"/>
            <w:r w:rsidRPr="000114F5">
              <w:rPr>
                <w:rFonts w:ascii="Arial" w:hAnsi="Arial" w:cs="Arial"/>
                <w:color w:val="000000"/>
              </w:rPr>
              <w:t xml:space="preserve"> </w:t>
            </w:r>
            <w:proofErr w:type="spellStart"/>
            <w:r w:rsidRPr="000114F5">
              <w:rPr>
                <w:rFonts w:ascii="Arial" w:hAnsi="Arial" w:cs="Arial"/>
                <w:color w:val="000000"/>
              </w:rPr>
              <w:t>mengetahui</w:t>
            </w:r>
            <w:proofErr w:type="spellEnd"/>
            <w:r w:rsidRPr="000114F5">
              <w:rPr>
                <w:rFonts w:ascii="Arial" w:hAnsi="Arial" w:cs="Arial"/>
                <w:color w:val="000000"/>
              </w:rPr>
              <w:t xml:space="preserve"> </w:t>
            </w:r>
            <w:proofErr w:type="spellStart"/>
            <w:r w:rsidRPr="000114F5">
              <w:rPr>
                <w:rFonts w:ascii="Arial" w:hAnsi="Arial" w:cs="Arial"/>
                <w:color w:val="000000"/>
              </w:rPr>
              <w:t>secara</w:t>
            </w:r>
            <w:proofErr w:type="spellEnd"/>
            <w:r w:rsidRPr="000114F5">
              <w:rPr>
                <w:rFonts w:ascii="Arial" w:hAnsi="Arial" w:cs="Arial"/>
                <w:color w:val="000000"/>
              </w:rPr>
              <w:t xml:space="preserve"> </w:t>
            </w:r>
            <w:proofErr w:type="spellStart"/>
            <w:r w:rsidRPr="000114F5">
              <w:rPr>
                <w:rFonts w:ascii="Arial" w:hAnsi="Arial" w:cs="Arial"/>
                <w:color w:val="000000"/>
              </w:rPr>
              <w:t>rinci</w:t>
            </w:r>
            <w:proofErr w:type="spellEnd"/>
            <w:r w:rsidRPr="000114F5">
              <w:rPr>
                <w:rFonts w:ascii="Arial" w:hAnsi="Arial" w:cs="Arial"/>
                <w:color w:val="000000"/>
              </w:rPr>
              <w:t xml:space="preserve"> </w:t>
            </w:r>
            <w:proofErr w:type="spellStart"/>
            <w:r w:rsidRPr="000114F5">
              <w:rPr>
                <w:rFonts w:ascii="Arial" w:hAnsi="Arial" w:cs="Arial"/>
                <w:color w:val="000000"/>
              </w:rPr>
              <w:t>terkait</w:t>
            </w:r>
            <w:proofErr w:type="spellEnd"/>
            <w:r w:rsidRPr="000114F5">
              <w:rPr>
                <w:rFonts w:ascii="Arial" w:hAnsi="Arial" w:cs="Arial"/>
                <w:color w:val="000000"/>
              </w:rPr>
              <w:t xml:space="preserve"> </w:t>
            </w:r>
            <w:proofErr w:type="spellStart"/>
            <w:r w:rsidRPr="000114F5">
              <w:rPr>
                <w:rFonts w:ascii="Arial" w:hAnsi="Arial" w:cs="Arial"/>
                <w:color w:val="000000"/>
              </w:rPr>
              <w:t>artikel</w:t>
            </w:r>
            <w:proofErr w:type="spellEnd"/>
            <w:r w:rsidRPr="000114F5">
              <w:rPr>
                <w:rFonts w:ascii="Arial" w:hAnsi="Arial" w:cs="Arial"/>
                <w:color w:val="000000"/>
              </w:rPr>
              <w:t xml:space="preserve"> dan </w:t>
            </w:r>
            <w:proofErr w:type="spellStart"/>
            <w:r w:rsidRPr="000114F5">
              <w:rPr>
                <w:rFonts w:ascii="Arial" w:hAnsi="Arial" w:cs="Arial"/>
                <w:color w:val="000000"/>
              </w:rPr>
              <w:t>dapat</w:t>
            </w:r>
            <w:proofErr w:type="spellEnd"/>
            <w:r w:rsidRPr="000114F5">
              <w:rPr>
                <w:rFonts w:ascii="Arial" w:hAnsi="Arial" w:cs="Arial"/>
                <w:color w:val="000000"/>
              </w:rPr>
              <w:t xml:space="preserve"> </w:t>
            </w:r>
            <w:proofErr w:type="spellStart"/>
            <w:r w:rsidRPr="000114F5">
              <w:rPr>
                <w:rFonts w:ascii="Arial" w:hAnsi="Arial" w:cs="Arial"/>
                <w:color w:val="000000"/>
              </w:rPr>
              <w:t>menyusun</w:t>
            </w:r>
            <w:proofErr w:type="spellEnd"/>
            <w:r w:rsidRPr="000114F5">
              <w:rPr>
                <w:rFonts w:ascii="Arial" w:hAnsi="Arial" w:cs="Arial"/>
                <w:color w:val="000000"/>
              </w:rPr>
              <w:t xml:space="preserve"> </w:t>
            </w:r>
            <w:proofErr w:type="spellStart"/>
            <w:r w:rsidRPr="000114F5">
              <w:rPr>
                <w:rFonts w:ascii="Arial" w:hAnsi="Arial" w:cs="Arial"/>
                <w:color w:val="000000"/>
              </w:rPr>
              <w:t>artikel</w:t>
            </w:r>
            <w:proofErr w:type="spellEnd"/>
            <w:r w:rsidRPr="000114F5">
              <w:rPr>
                <w:rFonts w:ascii="Arial" w:hAnsi="Arial" w:cs="Arial"/>
                <w:color w:val="000000"/>
              </w:rPr>
              <w:t xml:space="preserve"> advance </w:t>
            </w:r>
            <w:proofErr w:type="spellStart"/>
            <w:r w:rsidRPr="000114F5">
              <w:rPr>
                <w:rFonts w:ascii="Arial" w:hAnsi="Arial" w:cs="Arial"/>
                <w:color w:val="000000"/>
              </w:rPr>
              <w:t>baru</w:t>
            </w:r>
            <w:proofErr w:type="spellEnd"/>
          </w:p>
        </w:tc>
      </w:tr>
    </w:tbl>
    <w:p w14:paraId="26E763A3" w14:textId="77777777" w:rsidR="00A86C4F" w:rsidRPr="008440F8" w:rsidRDefault="00A86C4F" w:rsidP="00A86C4F">
      <w:pPr>
        <w:rPr>
          <w:rFonts w:ascii="Arial" w:hAnsi="Arial" w:cs="Arial"/>
        </w:rPr>
      </w:pPr>
    </w:p>
    <w:p w14:paraId="2F4AADDB" w14:textId="5F941EBE" w:rsidR="00152E34" w:rsidRPr="00326053" w:rsidRDefault="00152E34" w:rsidP="00326053">
      <w:pPr>
        <w:tabs>
          <w:tab w:val="left" w:pos="1021"/>
        </w:tabs>
        <w:spacing w:line="276" w:lineRule="auto"/>
        <w:rPr>
          <w:rFonts w:ascii="Arial" w:hAnsi="Arial" w:cs="Arial"/>
          <w:sz w:val="22"/>
          <w:szCs w:val="22"/>
          <w:lang w:val="id-ID"/>
        </w:rPr>
      </w:pPr>
    </w:p>
    <w:sectPr w:rsidR="00152E34" w:rsidRPr="00326053" w:rsidSect="00982C1F">
      <w:headerReference w:type="default" r:id="rId9"/>
      <w:pgSz w:w="18711" w:h="12242" w:orient="landscape" w:code="1"/>
      <w:pgMar w:top="1440" w:right="992" w:bottom="1440" w:left="567" w:header="284"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8B75906" w14:textId="77777777" w:rsidR="00982C1F" w:rsidRDefault="00982C1F" w:rsidP="00570FBD">
      <w:r>
        <w:separator/>
      </w:r>
    </w:p>
  </w:endnote>
  <w:endnote w:type="continuationSeparator" w:id="0">
    <w:p w14:paraId="0E8C2F3F" w14:textId="77777777" w:rsidR="00982C1F" w:rsidRDefault="00982C1F" w:rsidP="00570F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eiryo UI">
    <w:charset w:val="80"/>
    <w:family w:val="swiss"/>
    <w:pitch w:val="variable"/>
    <w:sig w:usb0="E00002FF" w:usb1="6AC7FFFF"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C4F281" w14:textId="3509E555" w:rsidR="00570FBD" w:rsidRPr="005F4809" w:rsidRDefault="00570FBD" w:rsidP="00E3313B">
    <w:pPr>
      <w:pStyle w:val="Footer"/>
      <w:pBdr>
        <w:top w:val="thinThickSmallGap" w:sz="24" w:space="0" w:color="auto"/>
      </w:pBdr>
      <w:tabs>
        <w:tab w:val="clear" w:pos="9360"/>
        <w:tab w:val="left" w:pos="7693"/>
        <w:tab w:val="right" w:pos="7937"/>
        <w:tab w:val="right" w:pos="9781"/>
      </w:tabs>
      <w:rPr>
        <w:color w:val="000000"/>
        <w:sz w:val="16"/>
        <w:szCs w:val="16"/>
        <w:lang w:val="sv-SE"/>
      </w:rPr>
    </w:pPr>
    <w:r>
      <w:rPr>
        <w:rFonts w:ascii="Cambria" w:hAnsi="Cambria" w:cs="Cambria"/>
        <w:i/>
        <w:iCs/>
        <w:sz w:val="12"/>
        <w:szCs w:val="12"/>
        <w:lang w:val="fi-FI"/>
      </w:rPr>
      <w:t>Perjanjian Kerjasama</w:t>
    </w:r>
    <w:r w:rsidR="00B74B5E">
      <w:rPr>
        <w:rFonts w:ascii="Cambria" w:hAnsi="Cambria" w:cs="Cambria"/>
        <w:i/>
        <w:iCs/>
        <w:sz w:val="12"/>
        <w:szCs w:val="12"/>
        <w:lang w:val="fi-FI"/>
      </w:rPr>
      <w:t xml:space="preserve"> a</w:t>
    </w:r>
    <w:r w:rsidRPr="005F4809">
      <w:rPr>
        <w:rFonts w:ascii="Cambria" w:hAnsi="Cambria" w:cs="Cambria"/>
        <w:i/>
        <w:iCs/>
        <w:sz w:val="12"/>
        <w:szCs w:val="12"/>
        <w:lang w:val="fi-FI"/>
      </w:rPr>
      <w:t xml:space="preserve">ntara </w:t>
    </w:r>
    <w:r>
      <w:rPr>
        <w:rFonts w:ascii="Cambria" w:hAnsi="Cambria" w:cs="Cambria"/>
        <w:i/>
        <w:iCs/>
        <w:sz w:val="12"/>
        <w:szCs w:val="12"/>
        <w:lang w:val="id-ID"/>
      </w:rPr>
      <w:t xml:space="preserve">PT. MALANG INTERMEDIA PERS </w:t>
    </w:r>
    <w:r w:rsidR="002515A9" w:rsidRPr="005F4809">
      <w:rPr>
        <w:rFonts w:ascii="Cambria" w:hAnsi="Cambria" w:cs="Cambria"/>
        <w:i/>
        <w:iCs/>
        <w:sz w:val="12"/>
        <w:szCs w:val="12"/>
        <w:lang w:val="fi-FI"/>
      </w:rPr>
      <w:t xml:space="preserve">dengan </w:t>
    </w:r>
    <w:r w:rsidR="00EA3A0F">
      <w:rPr>
        <w:rFonts w:ascii="Cambria" w:hAnsi="Cambria" w:cs="Cambria"/>
        <w:i/>
        <w:iCs/>
        <w:sz w:val="12"/>
        <w:szCs w:val="12"/>
        <w:lang w:val="fi-FI"/>
      </w:rPr>
      <w:t>RUMAH SAKIT P</w:t>
    </w:r>
    <w:r w:rsidR="0052663A">
      <w:rPr>
        <w:rFonts w:ascii="Cambria" w:hAnsi="Cambria" w:cs="Cambria"/>
        <w:i/>
        <w:iCs/>
        <w:sz w:val="12"/>
        <w:szCs w:val="12"/>
        <w:lang w:val="fi-FI"/>
      </w:rPr>
      <w:t>RIMA HUSADA</w:t>
    </w:r>
    <w:r w:rsidR="00EA3A0F">
      <w:rPr>
        <w:rFonts w:ascii="Cambria" w:hAnsi="Cambria" w:cs="Cambria"/>
        <w:i/>
        <w:iCs/>
        <w:sz w:val="12"/>
        <w:szCs w:val="12"/>
        <w:lang w:val="fi-FI"/>
      </w:rPr>
      <w:t xml:space="preserve"> MALANG</w:t>
    </w:r>
    <w:r w:rsidRPr="005F4809">
      <w:rPr>
        <w:rFonts w:ascii="Cambria" w:hAnsi="Cambria" w:cs="Cambria"/>
        <w:i/>
        <w:iCs/>
        <w:color w:val="000000"/>
        <w:sz w:val="12"/>
        <w:szCs w:val="12"/>
        <w:lang w:val="sv-SE"/>
      </w:rPr>
      <w:tab/>
    </w:r>
    <w:r w:rsidR="00112420">
      <w:rPr>
        <w:rFonts w:ascii="Cambria" w:hAnsi="Cambria" w:cs="Cambria"/>
        <w:i/>
        <w:iCs/>
        <w:color w:val="000000"/>
        <w:sz w:val="12"/>
        <w:szCs w:val="12"/>
        <w:lang w:val="sv-SE"/>
      </w:rPr>
      <w:tab/>
    </w:r>
    <w:r w:rsidR="00112420">
      <w:rPr>
        <w:rFonts w:ascii="Cambria" w:hAnsi="Cambria" w:cs="Cambria"/>
        <w:i/>
        <w:iCs/>
        <w:color w:val="000000"/>
        <w:sz w:val="12"/>
        <w:szCs w:val="12"/>
        <w:lang w:val="sv-SE"/>
      </w:rPr>
      <w:tab/>
      <w:t xml:space="preserve">     </w:t>
    </w:r>
    <w:r w:rsidR="00E42ACD" w:rsidRPr="005F4809">
      <w:rPr>
        <w:color w:val="000000"/>
        <w:sz w:val="16"/>
        <w:szCs w:val="16"/>
        <w:lang w:val="sv-SE"/>
      </w:rPr>
      <w:fldChar w:fldCharType="begin"/>
    </w:r>
    <w:r w:rsidRPr="005F4809">
      <w:rPr>
        <w:color w:val="000000"/>
        <w:sz w:val="16"/>
        <w:szCs w:val="16"/>
        <w:lang w:val="sv-SE"/>
      </w:rPr>
      <w:instrText xml:space="preserve"> PAGE </w:instrText>
    </w:r>
    <w:r w:rsidR="00E42ACD" w:rsidRPr="005F4809">
      <w:rPr>
        <w:color w:val="000000"/>
        <w:sz w:val="16"/>
        <w:szCs w:val="16"/>
        <w:lang w:val="sv-SE"/>
      </w:rPr>
      <w:fldChar w:fldCharType="separate"/>
    </w:r>
    <w:r w:rsidR="00D71E7B">
      <w:rPr>
        <w:noProof/>
        <w:color w:val="000000"/>
        <w:sz w:val="16"/>
        <w:szCs w:val="16"/>
        <w:lang w:val="sv-SE"/>
      </w:rPr>
      <w:t>2</w:t>
    </w:r>
    <w:r w:rsidR="00E42ACD" w:rsidRPr="005F4809">
      <w:rPr>
        <w:color w:val="000000"/>
        <w:sz w:val="16"/>
        <w:szCs w:val="16"/>
        <w:lang w:val="sv-SE"/>
      </w:rPr>
      <w:fldChar w:fldCharType="end"/>
    </w:r>
  </w:p>
  <w:p w14:paraId="4A980B4A" w14:textId="77777777" w:rsidR="00570FBD" w:rsidRPr="005F4809" w:rsidRDefault="00570FBD" w:rsidP="00570FBD">
    <w:pPr>
      <w:pBdr>
        <w:top w:val="thinThickSmallGap" w:sz="24" w:space="0" w:color="auto"/>
      </w:pBdr>
      <w:tabs>
        <w:tab w:val="left" w:pos="7693"/>
        <w:tab w:val="right" w:pos="7937"/>
      </w:tabs>
      <w:rPr>
        <w:rFonts w:ascii="Cambria" w:hAnsi="Cambria" w:cs="Cambria"/>
        <w:i/>
        <w:iCs/>
        <w:color w:val="000000"/>
        <w:sz w:val="12"/>
        <w:szCs w:val="12"/>
        <w:lang w:val="sv-SE"/>
      </w:rPr>
    </w:pPr>
    <w:r w:rsidRPr="005F4809">
      <w:rPr>
        <w:rFonts w:ascii="Cambria" w:hAnsi="Cambria" w:cs="Cambria"/>
        <w:i/>
        <w:iCs/>
        <w:color w:val="000000"/>
        <w:sz w:val="12"/>
        <w:szCs w:val="12"/>
        <w:lang w:val="sv-SE"/>
      </w:rPr>
      <w:tab/>
    </w:r>
  </w:p>
  <w:tbl>
    <w:tblPr>
      <w:tblW w:w="98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0"/>
      <w:gridCol w:w="980"/>
      <w:gridCol w:w="980"/>
      <w:gridCol w:w="981"/>
      <w:gridCol w:w="981"/>
      <w:gridCol w:w="981"/>
      <w:gridCol w:w="981"/>
      <w:gridCol w:w="981"/>
      <w:gridCol w:w="981"/>
      <w:gridCol w:w="982"/>
    </w:tblGrid>
    <w:tr w:rsidR="00570FBD" w:rsidRPr="005F4809" w14:paraId="5DA61F3F" w14:textId="77777777" w:rsidTr="00112420">
      <w:trPr>
        <w:trHeight w:val="259"/>
      </w:trPr>
      <w:tc>
        <w:tcPr>
          <w:tcW w:w="1960" w:type="dxa"/>
          <w:gridSpan w:val="2"/>
          <w:shd w:val="clear" w:color="auto" w:fill="auto"/>
        </w:tcPr>
        <w:p w14:paraId="45F5FA36" w14:textId="77777777" w:rsidR="00570FBD" w:rsidRPr="005F4809" w:rsidRDefault="00570FBD" w:rsidP="000C450F">
          <w:pPr>
            <w:tabs>
              <w:tab w:val="right" w:pos="8640"/>
            </w:tabs>
            <w:ind w:right="18"/>
            <w:jc w:val="center"/>
            <w:rPr>
              <w:rFonts w:asciiTheme="minorHAnsi" w:hAnsiTheme="minorHAnsi"/>
              <w:b/>
              <w:i/>
              <w:iCs/>
              <w:sz w:val="14"/>
              <w:szCs w:val="14"/>
              <w:lang w:val="id-ID"/>
            </w:rPr>
          </w:pPr>
          <w:r w:rsidRPr="005F4809">
            <w:rPr>
              <w:rFonts w:asciiTheme="minorHAnsi" w:hAnsiTheme="minorHAnsi"/>
              <w:b/>
              <w:i/>
              <w:iCs/>
              <w:sz w:val="14"/>
              <w:szCs w:val="14"/>
              <w:lang w:val="id-ID"/>
            </w:rPr>
            <w:t>Paraf Pihak Pertama</w:t>
          </w:r>
        </w:p>
      </w:tc>
      <w:tc>
        <w:tcPr>
          <w:tcW w:w="980" w:type="dxa"/>
          <w:tcBorders>
            <w:top w:val="nil"/>
            <w:bottom w:val="nil"/>
            <w:right w:val="nil"/>
          </w:tcBorders>
          <w:shd w:val="clear" w:color="auto" w:fill="auto"/>
        </w:tcPr>
        <w:p w14:paraId="088CCBC7" w14:textId="77777777" w:rsidR="00570FBD" w:rsidRPr="005F4809" w:rsidRDefault="00570FBD" w:rsidP="000C450F">
          <w:pPr>
            <w:tabs>
              <w:tab w:val="right" w:pos="8640"/>
            </w:tabs>
            <w:ind w:right="360"/>
            <w:jc w:val="center"/>
            <w:rPr>
              <w:rFonts w:asciiTheme="minorHAnsi" w:hAnsiTheme="minorHAnsi"/>
              <w:i/>
              <w:iCs/>
              <w:color w:val="00B0F0"/>
              <w:sz w:val="16"/>
              <w:szCs w:val="16"/>
              <w:lang w:val="sv-SE"/>
            </w:rPr>
          </w:pPr>
        </w:p>
      </w:tc>
      <w:tc>
        <w:tcPr>
          <w:tcW w:w="981" w:type="dxa"/>
          <w:tcBorders>
            <w:top w:val="nil"/>
            <w:left w:val="nil"/>
            <w:bottom w:val="nil"/>
            <w:right w:val="nil"/>
          </w:tcBorders>
          <w:shd w:val="clear" w:color="auto" w:fill="auto"/>
        </w:tcPr>
        <w:p w14:paraId="1C7242D3" w14:textId="77777777" w:rsidR="00570FBD" w:rsidRPr="005F4809" w:rsidRDefault="00570FBD" w:rsidP="000C450F">
          <w:pPr>
            <w:tabs>
              <w:tab w:val="right" w:pos="8640"/>
            </w:tabs>
            <w:ind w:right="360"/>
            <w:jc w:val="both"/>
            <w:rPr>
              <w:rFonts w:asciiTheme="minorHAnsi" w:hAnsiTheme="minorHAnsi"/>
              <w:i/>
              <w:iCs/>
              <w:color w:val="00B0F0"/>
              <w:sz w:val="16"/>
              <w:szCs w:val="16"/>
              <w:lang w:val="sv-SE"/>
            </w:rPr>
          </w:pPr>
        </w:p>
      </w:tc>
      <w:tc>
        <w:tcPr>
          <w:tcW w:w="981" w:type="dxa"/>
          <w:tcBorders>
            <w:top w:val="nil"/>
            <w:left w:val="nil"/>
            <w:bottom w:val="nil"/>
            <w:right w:val="nil"/>
          </w:tcBorders>
          <w:shd w:val="clear" w:color="auto" w:fill="auto"/>
        </w:tcPr>
        <w:p w14:paraId="667A4E99" w14:textId="77777777" w:rsidR="00570FBD" w:rsidRPr="005F4809" w:rsidRDefault="00570FBD" w:rsidP="000C450F">
          <w:pPr>
            <w:tabs>
              <w:tab w:val="right" w:pos="8640"/>
            </w:tabs>
            <w:ind w:right="360"/>
            <w:jc w:val="both"/>
            <w:rPr>
              <w:rFonts w:asciiTheme="minorHAnsi" w:hAnsiTheme="minorHAnsi"/>
              <w:i/>
              <w:iCs/>
              <w:color w:val="00B0F0"/>
              <w:sz w:val="16"/>
              <w:szCs w:val="16"/>
              <w:lang w:val="sv-SE"/>
            </w:rPr>
          </w:pPr>
        </w:p>
      </w:tc>
      <w:tc>
        <w:tcPr>
          <w:tcW w:w="981" w:type="dxa"/>
          <w:tcBorders>
            <w:top w:val="nil"/>
            <w:left w:val="nil"/>
            <w:bottom w:val="nil"/>
            <w:right w:val="nil"/>
          </w:tcBorders>
          <w:shd w:val="clear" w:color="auto" w:fill="auto"/>
        </w:tcPr>
        <w:p w14:paraId="7D263B64" w14:textId="77777777" w:rsidR="00570FBD" w:rsidRPr="005F4809" w:rsidRDefault="00570FBD" w:rsidP="000C450F">
          <w:pPr>
            <w:tabs>
              <w:tab w:val="right" w:pos="8640"/>
            </w:tabs>
            <w:ind w:right="360"/>
            <w:jc w:val="both"/>
            <w:rPr>
              <w:rFonts w:asciiTheme="minorHAnsi" w:hAnsiTheme="minorHAnsi"/>
              <w:i/>
              <w:iCs/>
              <w:color w:val="00B0F0"/>
              <w:sz w:val="16"/>
              <w:szCs w:val="16"/>
              <w:lang w:val="sv-SE"/>
            </w:rPr>
          </w:pPr>
        </w:p>
      </w:tc>
      <w:tc>
        <w:tcPr>
          <w:tcW w:w="981" w:type="dxa"/>
          <w:tcBorders>
            <w:top w:val="nil"/>
            <w:left w:val="nil"/>
            <w:bottom w:val="nil"/>
            <w:right w:val="nil"/>
          </w:tcBorders>
          <w:shd w:val="clear" w:color="auto" w:fill="auto"/>
        </w:tcPr>
        <w:p w14:paraId="3EC1562D" w14:textId="77777777" w:rsidR="00570FBD" w:rsidRPr="005F4809" w:rsidRDefault="00570FBD" w:rsidP="000C450F">
          <w:pPr>
            <w:tabs>
              <w:tab w:val="right" w:pos="8640"/>
            </w:tabs>
            <w:ind w:right="360"/>
            <w:jc w:val="both"/>
            <w:rPr>
              <w:rFonts w:asciiTheme="minorHAnsi" w:hAnsiTheme="minorHAnsi"/>
              <w:i/>
              <w:iCs/>
              <w:color w:val="00B0F0"/>
              <w:sz w:val="16"/>
              <w:szCs w:val="16"/>
              <w:lang w:val="sv-SE"/>
            </w:rPr>
          </w:pPr>
        </w:p>
      </w:tc>
      <w:tc>
        <w:tcPr>
          <w:tcW w:w="981" w:type="dxa"/>
          <w:tcBorders>
            <w:top w:val="nil"/>
            <w:left w:val="nil"/>
            <w:bottom w:val="nil"/>
          </w:tcBorders>
          <w:shd w:val="clear" w:color="auto" w:fill="auto"/>
        </w:tcPr>
        <w:p w14:paraId="1A13D717" w14:textId="77777777" w:rsidR="00570FBD" w:rsidRPr="005F4809" w:rsidRDefault="00570FBD" w:rsidP="000C450F">
          <w:pPr>
            <w:tabs>
              <w:tab w:val="right" w:pos="8640"/>
            </w:tabs>
            <w:ind w:right="360"/>
            <w:jc w:val="center"/>
            <w:rPr>
              <w:rFonts w:asciiTheme="minorHAnsi" w:hAnsiTheme="minorHAnsi"/>
              <w:i/>
              <w:iCs/>
              <w:color w:val="00B0F0"/>
              <w:sz w:val="16"/>
              <w:szCs w:val="16"/>
              <w:lang w:val="id-ID"/>
            </w:rPr>
          </w:pPr>
        </w:p>
      </w:tc>
      <w:tc>
        <w:tcPr>
          <w:tcW w:w="1963" w:type="dxa"/>
          <w:gridSpan w:val="2"/>
          <w:shd w:val="clear" w:color="auto" w:fill="auto"/>
        </w:tcPr>
        <w:p w14:paraId="062F3F90" w14:textId="77777777" w:rsidR="00570FBD" w:rsidRPr="005F4809" w:rsidRDefault="00570FBD" w:rsidP="000C450F">
          <w:pPr>
            <w:tabs>
              <w:tab w:val="right" w:pos="8640"/>
            </w:tabs>
            <w:jc w:val="center"/>
            <w:rPr>
              <w:rFonts w:asciiTheme="minorHAnsi" w:hAnsiTheme="minorHAnsi"/>
              <w:b/>
              <w:i/>
              <w:iCs/>
              <w:sz w:val="14"/>
              <w:szCs w:val="14"/>
              <w:lang w:val="id-ID"/>
            </w:rPr>
          </w:pPr>
          <w:r w:rsidRPr="005F4809">
            <w:rPr>
              <w:rFonts w:asciiTheme="minorHAnsi" w:hAnsiTheme="minorHAnsi"/>
              <w:b/>
              <w:i/>
              <w:iCs/>
              <w:sz w:val="14"/>
              <w:szCs w:val="14"/>
              <w:lang w:val="id-ID"/>
            </w:rPr>
            <w:t>Paraf Pihak Kedua</w:t>
          </w:r>
        </w:p>
      </w:tc>
    </w:tr>
    <w:tr w:rsidR="00570FBD" w:rsidRPr="005F4809" w14:paraId="60C29617" w14:textId="77777777" w:rsidTr="00112420">
      <w:trPr>
        <w:trHeight w:val="239"/>
      </w:trPr>
      <w:tc>
        <w:tcPr>
          <w:tcW w:w="980" w:type="dxa"/>
          <w:shd w:val="clear" w:color="auto" w:fill="auto"/>
        </w:tcPr>
        <w:p w14:paraId="4909ACF8" w14:textId="77777777" w:rsidR="00570FBD" w:rsidRPr="005F4809" w:rsidRDefault="00570FBD" w:rsidP="000C450F">
          <w:pPr>
            <w:tabs>
              <w:tab w:val="right" w:pos="8640"/>
            </w:tabs>
            <w:ind w:right="360"/>
            <w:jc w:val="both"/>
            <w:rPr>
              <w:rFonts w:asciiTheme="minorHAnsi" w:hAnsiTheme="minorHAnsi"/>
              <w:i/>
              <w:iCs/>
              <w:color w:val="00B0F0"/>
              <w:sz w:val="16"/>
              <w:szCs w:val="16"/>
              <w:lang w:val="sv-SE"/>
            </w:rPr>
          </w:pPr>
        </w:p>
      </w:tc>
      <w:tc>
        <w:tcPr>
          <w:tcW w:w="980" w:type="dxa"/>
          <w:shd w:val="clear" w:color="auto" w:fill="auto"/>
        </w:tcPr>
        <w:p w14:paraId="133D9451" w14:textId="77777777" w:rsidR="00570FBD" w:rsidRPr="005F4809" w:rsidRDefault="00570FBD" w:rsidP="000C450F">
          <w:pPr>
            <w:tabs>
              <w:tab w:val="right" w:pos="8640"/>
            </w:tabs>
            <w:ind w:right="360"/>
            <w:jc w:val="both"/>
            <w:rPr>
              <w:rFonts w:asciiTheme="minorHAnsi" w:hAnsiTheme="minorHAnsi"/>
              <w:i/>
              <w:iCs/>
              <w:color w:val="00B0F0"/>
              <w:sz w:val="16"/>
              <w:szCs w:val="16"/>
              <w:lang w:val="sv-SE"/>
            </w:rPr>
          </w:pPr>
        </w:p>
      </w:tc>
      <w:tc>
        <w:tcPr>
          <w:tcW w:w="980" w:type="dxa"/>
          <w:tcBorders>
            <w:top w:val="nil"/>
            <w:bottom w:val="nil"/>
            <w:right w:val="nil"/>
          </w:tcBorders>
          <w:shd w:val="clear" w:color="auto" w:fill="auto"/>
        </w:tcPr>
        <w:p w14:paraId="3C6FA252" w14:textId="77777777" w:rsidR="00570FBD" w:rsidRPr="005F4809" w:rsidRDefault="00570FBD" w:rsidP="000C450F">
          <w:pPr>
            <w:tabs>
              <w:tab w:val="right" w:pos="8640"/>
            </w:tabs>
            <w:ind w:right="360"/>
            <w:jc w:val="both"/>
            <w:rPr>
              <w:rFonts w:asciiTheme="minorHAnsi" w:hAnsiTheme="minorHAnsi"/>
              <w:i/>
              <w:iCs/>
              <w:color w:val="00B0F0"/>
              <w:sz w:val="16"/>
              <w:szCs w:val="16"/>
              <w:lang w:val="sv-SE"/>
            </w:rPr>
          </w:pPr>
        </w:p>
      </w:tc>
      <w:tc>
        <w:tcPr>
          <w:tcW w:w="981" w:type="dxa"/>
          <w:tcBorders>
            <w:top w:val="nil"/>
            <w:left w:val="nil"/>
            <w:bottom w:val="nil"/>
            <w:right w:val="nil"/>
          </w:tcBorders>
          <w:shd w:val="clear" w:color="auto" w:fill="auto"/>
        </w:tcPr>
        <w:p w14:paraId="21B2F4CA" w14:textId="77777777" w:rsidR="00570FBD" w:rsidRPr="005F4809" w:rsidRDefault="00570FBD" w:rsidP="000C450F">
          <w:pPr>
            <w:tabs>
              <w:tab w:val="right" w:pos="8640"/>
            </w:tabs>
            <w:ind w:right="360"/>
            <w:jc w:val="both"/>
            <w:rPr>
              <w:rFonts w:asciiTheme="minorHAnsi" w:hAnsiTheme="minorHAnsi"/>
              <w:i/>
              <w:iCs/>
              <w:color w:val="00B0F0"/>
              <w:sz w:val="16"/>
              <w:szCs w:val="16"/>
              <w:lang w:val="sv-SE"/>
            </w:rPr>
          </w:pPr>
        </w:p>
      </w:tc>
      <w:tc>
        <w:tcPr>
          <w:tcW w:w="981" w:type="dxa"/>
          <w:tcBorders>
            <w:top w:val="nil"/>
            <w:left w:val="nil"/>
            <w:bottom w:val="nil"/>
            <w:right w:val="nil"/>
          </w:tcBorders>
          <w:shd w:val="clear" w:color="auto" w:fill="auto"/>
        </w:tcPr>
        <w:p w14:paraId="6965AA6B" w14:textId="77777777" w:rsidR="00570FBD" w:rsidRPr="005F4809" w:rsidRDefault="00570FBD" w:rsidP="000C450F">
          <w:pPr>
            <w:tabs>
              <w:tab w:val="right" w:pos="8640"/>
            </w:tabs>
            <w:ind w:right="360"/>
            <w:jc w:val="both"/>
            <w:rPr>
              <w:rFonts w:asciiTheme="minorHAnsi" w:hAnsiTheme="minorHAnsi"/>
              <w:i/>
              <w:iCs/>
              <w:color w:val="00B0F0"/>
              <w:sz w:val="16"/>
              <w:szCs w:val="16"/>
              <w:lang w:val="sv-SE"/>
            </w:rPr>
          </w:pPr>
        </w:p>
      </w:tc>
      <w:tc>
        <w:tcPr>
          <w:tcW w:w="981" w:type="dxa"/>
          <w:tcBorders>
            <w:top w:val="nil"/>
            <w:left w:val="nil"/>
            <w:bottom w:val="nil"/>
            <w:right w:val="nil"/>
          </w:tcBorders>
          <w:shd w:val="clear" w:color="auto" w:fill="auto"/>
        </w:tcPr>
        <w:p w14:paraId="7C47BE2F" w14:textId="77777777" w:rsidR="00570FBD" w:rsidRPr="005F4809" w:rsidRDefault="00570FBD" w:rsidP="000C450F">
          <w:pPr>
            <w:tabs>
              <w:tab w:val="right" w:pos="8640"/>
            </w:tabs>
            <w:ind w:right="360"/>
            <w:jc w:val="both"/>
            <w:rPr>
              <w:rFonts w:asciiTheme="minorHAnsi" w:hAnsiTheme="minorHAnsi"/>
              <w:i/>
              <w:iCs/>
              <w:color w:val="00B0F0"/>
              <w:sz w:val="16"/>
              <w:szCs w:val="16"/>
              <w:lang w:val="sv-SE"/>
            </w:rPr>
          </w:pPr>
        </w:p>
      </w:tc>
      <w:tc>
        <w:tcPr>
          <w:tcW w:w="981" w:type="dxa"/>
          <w:tcBorders>
            <w:top w:val="nil"/>
            <w:left w:val="nil"/>
            <w:bottom w:val="nil"/>
            <w:right w:val="nil"/>
          </w:tcBorders>
          <w:shd w:val="clear" w:color="auto" w:fill="auto"/>
        </w:tcPr>
        <w:p w14:paraId="6757FFD1" w14:textId="77777777" w:rsidR="00570FBD" w:rsidRPr="005F4809" w:rsidRDefault="00570FBD" w:rsidP="000C450F">
          <w:pPr>
            <w:tabs>
              <w:tab w:val="right" w:pos="8640"/>
            </w:tabs>
            <w:ind w:right="360"/>
            <w:jc w:val="both"/>
            <w:rPr>
              <w:rFonts w:asciiTheme="minorHAnsi" w:hAnsiTheme="minorHAnsi"/>
              <w:i/>
              <w:iCs/>
              <w:color w:val="00B0F0"/>
              <w:sz w:val="16"/>
              <w:szCs w:val="16"/>
              <w:lang w:val="sv-SE"/>
            </w:rPr>
          </w:pPr>
        </w:p>
      </w:tc>
      <w:tc>
        <w:tcPr>
          <w:tcW w:w="981" w:type="dxa"/>
          <w:tcBorders>
            <w:top w:val="nil"/>
            <w:left w:val="nil"/>
            <w:bottom w:val="nil"/>
          </w:tcBorders>
          <w:shd w:val="clear" w:color="auto" w:fill="auto"/>
        </w:tcPr>
        <w:p w14:paraId="35FDE0C0" w14:textId="77777777" w:rsidR="00570FBD" w:rsidRPr="005F4809" w:rsidRDefault="00570FBD" w:rsidP="000C450F">
          <w:pPr>
            <w:tabs>
              <w:tab w:val="right" w:pos="8640"/>
            </w:tabs>
            <w:ind w:right="360"/>
            <w:jc w:val="both"/>
            <w:rPr>
              <w:rFonts w:asciiTheme="minorHAnsi" w:hAnsiTheme="minorHAnsi"/>
              <w:i/>
              <w:iCs/>
              <w:color w:val="00B0F0"/>
              <w:sz w:val="16"/>
              <w:szCs w:val="16"/>
              <w:lang w:val="sv-SE"/>
            </w:rPr>
          </w:pPr>
        </w:p>
      </w:tc>
      <w:tc>
        <w:tcPr>
          <w:tcW w:w="981" w:type="dxa"/>
          <w:shd w:val="clear" w:color="auto" w:fill="auto"/>
        </w:tcPr>
        <w:p w14:paraId="67A3E7D6" w14:textId="77777777" w:rsidR="00570FBD" w:rsidRPr="005F4809" w:rsidRDefault="00570FBD" w:rsidP="000C450F">
          <w:pPr>
            <w:tabs>
              <w:tab w:val="right" w:pos="8640"/>
            </w:tabs>
            <w:ind w:right="360"/>
            <w:jc w:val="both"/>
            <w:rPr>
              <w:rFonts w:asciiTheme="minorHAnsi" w:hAnsiTheme="minorHAnsi"/>
              <w:i/>
              <w:iCs/>
              <w:color w:val="00B0F0"/>
              <w:sz w:val="16"/>
              <w:szCs w:val="16"/>
              <w:lang w:val="sv-SE"/>
            </w:rPr>
          </w:pPr>
        </w:p>
      </w:tc>
      <w:tc>
        <w:tcPr>
          <w:tcW w:w="981" w:type="dxa"/>
          <w:shd w:val="clear" w:color="auto" w:fill="auto"/>
        </w:tcPr>
        <w:p w14:paraId="1601DE87" w14:textId="77777777" w:rsidR="00570FBD" w:rsidRPr="005F4809" w:rsidRDefault="00570FBD" w:rsidP="000C450F">
          <w:pPr>
            <w:tabs>
              <w:tab w:val="right" w:pos="8640"/>
            </w:tabs>
            <w:ind w:right="360"/>
            <w:jc w:val="both"/>
            <w:rPr>
              <w:rFonts w:asciiTheme="minorHAnsi" w:hAnsiTheme="minorHAnsi"/>
              <w:i/>
              <w:iCs/>
              <w:color w:val="00B0F0"/>
              <w:sz w:val="16"/>
              <w:szCs w:val="16"/>
              <w:lang w:val="sv-SE"/>
            </w:rPr>
          </w:pPr>
        </w:p>
      </w:tc>
    </w:tr>
  </w:tbl>
  <w:p w14:paraId="2404E146" w14:textId="77777777" w:rsidR="00570FBD" w:rsidRPr="00570FBD" w:rsidRDefault="00570FBD" w:rsidP="00570FB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DEBA7D4" w14:textId="77777777" w:rsidR="00982C1F" w:rsidRDefault="00982C1F" w:rsidP="00570FBD">
      <w:r>
        <w:separator/>
      </w:r>
    </w:p>
  </w:footnote>
  <w:footnote w:type="continuationSeparator" w:id="0">
    <w:p w14:paraId="010A648B" w14:textId="77777777" w:rsidR="00982C1F" w:rsidRDefault="00982C1F" w:rsidP="00570F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E62B79" w14:textId="77777777" w:rsidR="002C6BBB" w:rsidRPr="007A5FAE" w:rsidRDefault="00EE3BC4" w:rsidP="007A5FAE">
    <w:pPr>
      <w:pStyle w:val="Header"/>
      <w:tabs>
        <w:tab w:val="clear" w:pos="4513"/>
        <w:tab w:val="clear" w:pos="9026"/>
      </w:tabs>
      <w:jc w:val="center"/>
      <w:rPr>
        <w:rFonts w:ascii="Arial" w:hAnsi="Arial" w:cs="Arial"/>
        <w:b/>
        <w:bCs/>
        <w:sz w:val="28"/>
        <w:szCs w:val="28"/>
      </w:rPr>
    </w:pPr>
    <w:r w:rsidRPr="007A5FAE">
      <w:rPr>
        <w:rFonts w:ascii="Arial" w:hAnsi="Arial" w:cs="Arial"/>
        <w:b/>
        <w:bCs/>
        <w:noProof/>
        <w:sz w:val="28"/>
        <w:szCs w:val="28"/>
      </w:rPr>
      <w:drawing>
        <wp:anchor distT="0" distB="0" distL="114300" distR="114300" simplePos="0" relativeHeight="251660288" behindDoc="1" locked="0" layoutInCell="1" allowOverlap="1" wp14:anchorId="3FC3AF96" wp14:editId="5133F69E">
          <wp:simplePos x="0" y="0"/>
          <wp:positionH relativeFrom="margin">
            <wp:posOffset>8444230</wp:posOffset>
          </wp:positionH>
          <wp:positionV relativeFrom="paragraph">
            <wp:posOffset>-96520</wp:posOffset>
          </wp:positionV>
          <wp:extent cx="2447290" cy="634365"/>
          <wp:effectExtent l="0" t="0" r="0" b="0"/>
          <wp:wrapNone/>
          <wp:docPr id="1636275224" name="Picture 1636275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
                    <a:extLst>
                      <a:ext uri="{28A0092B-C50C-407E-A947-70E740481C1C}">
                        <a14:useLocalDpi xmlns:a14="http://schemas.microsoft.com/office/drawing/2010/main" val="0"/>
                      </a:ext>
                    </a:extLst>
                  </a:blip>
                  <a:srcRect b="10484"/>
                  <a:stretch/>
                </pic:blipFill>
                <pic:spPr bwMode="auto">
                  <a:xfrm>
                    <a:off x="0" y="0"/>
                    <a:ext cx="2447290" cy="63436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A5FAE">
      <w:rPr>
        <w:rFonts w:ascii="Arial" w:hAnsi="Arial" w:cs="Arial"/>
        <w:b/>
        <w:bCs/>
        <w:noProof/>
        <w:sz w:val="28"/>
        <w:szCs w:val="28"/>
      </w:rPr>
      <w:drawing>
        <wp:anchor distT="0" distB="0" distL="114300" distR="114300" simplePos="0" relativeHeight="251659264" behindDoc="1" locked="0" layoutInCell="1" allowOverlap="1" wp14:anchorId="5188DF2B" wp14:editId="0AE65150">
          <wp:simplePos x="0" y="0"/>
          <wp:positionH relativeFrom="margin">
            <wp:posOffset>0</wp:posOffset>
          </wp:positionH>
          <wp:positionV relativeFrom="paragraph">
            <wp:posOffset>-14767</wp:posOffset>
          </wp:positionV>
          <wp:extent cx="2447925" cy="527050"/>
          <wp:effectExtent l="0" t="0" r="9525" b="6350"/>
          <wp:wrapNone/>
          <wp:docPr id="1226052801" name="Picture 1226052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
                    <a:extLst>
                      <a:ext uri="{28A0092B-C50C-407E-A947-70E740481C1C}">
                        <a14:useLocalDpi xmlns:a14="http://schemas.microsoft.com/office/drawing/2010/main" val="0"/>
                      </a:ext>
                    </a:extLst>
                  </a:blip>
                  <a:srcRect l="3624" t="15841" r="4613" b="5936"/>
                  <a:stretch/>
                </pic:blipFill>
                <pic:spPr bwMode="auto">
                  <a:xfrm>
                    <a:off x="0" y="0"/>
                    <a:ext cx="2447925" cy="5270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A5FAE">
      <w:rPr>
        <w:rFonts w:ascii="Arial" w:hAnsi="Arial" w:cs="Arial"/>
        <w:b/>
        <w:bCs/>
        <w:sz w:val="28"/>
        <w:szCs w:val="28"/>
      </w:rPr>
      <w:t>PT. DISA PRIMA MEDIKA</w:t>
    </w:r>
  </w:p>
  <w:p w14:paraId="3A1E90D5" w14:textId="77777777" w:rsidR="002C6BBB" w:rsidRDefault="00EE3BC4" w:rsidP="007A5FAE">
    <w:pPr>
      <w:pStyle w:val="Header"/>
      <w:tabs>
        <w:tab w:val="clear" w:pos="4513"/>
        <w:tab w:val="clear" w:pos="9026"/>
      </w:tabs>
      <w:jc w:val="center"/>
    </w:pPr>
    <w:r>
      <w:rPr>
        <w:rFonts w:ascii="Arial" w:hAnsi="Arial" w:cs="Arial"/>
        <w:b/>
        <w:bCs/>
        <w:noProof/>
        <w:sz w:val="28"/>
        <w:szCs w:val="28"/>
      </w:rPr>
      <mc:AlternateContent>
        <mc:Choice Requires="wps">
          <w:drawing>
            <wp:anchor distT="0" distB="0" distL="114300" distR="114300" simplePos="0" relativeHeight="251661312" behindDoc="0" locked="0" layoutInCell="1" allowOverlap="1" wp14:anchorId="40CA11A0" wp14:editId="2312FD5F">
              <wp:simplePos x="0" y="0"/>
              <wp:positionH relativeFrom="column">
                <wp:posOffset>74930</wp:posOffset>
              </wp:positionH>
              <wp:positionV relativeFrom="paragraph">
                <wp:posOffset>444027</wp:posOffset>
              </wp:positionV>
              <wp:extent cx="10836378" cy="0"/>
              <wp:effectExtent l="0" t="19050" r="22225" b="19050"/>
              <wp:wrapNone/>
              <wp:docPr id="744424707" name="Straight Connector 1"/>
              <wp:cNvGraphicFramePr/>
              <a:graphic xmlns:a="http://schemas.openxmlformats.org/drawingml/2006/main">
                <a:graphicData uri="http://schemas.microsoft.com/office/word/2010/wordprocessingShape">
                  <wps:wsp>
                    <wps:cNvCnPr/>
                    <wps:spPr>
                      <a:xfrm>
                        <a:off x="0" y="0"/>
                        <a:ext cx="10836378" cy="0"/>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D231CFA" id="Straight Connector 1"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5.9pt,34.95pt" to="859.15pt,3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" strokecolor="black [3040]" strokeweight="2.25pt"/>
          </w:pict>
        </mc:Fallback>
      </mc:AlternateContent>
    </w:r>
    <w:r w:rsidRPr="007A5FAE">
      <w:rPr>
        <w:rFonts w:ascii="Arial" w:hAnsi="Arial" w:cs="Arial"/>
        <w:b/>
        <w:bCs/>
        <w:sz w:val="28"/>
        <w:szCs w:val="28"/>
      </w:rPr>
      <w:t xml:space="preserve">RUMAH SAKIT PRIMA HUSADA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3"/>
    <w:multiLevelType w:val="multilevel"/>
    <w:tmpl w:val="00000003"/>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00000007"/>
    <w:multiLevelType w:val="multilevel"/>
    <w:tmpl w:val="00000007"/>
    <w:lvl w:ilvl="0">
      <w:start w:val="1"/>
      <w:numFmt w:val="upperLetter"/>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15:restartNumberingAfterBreak="0">
    <w:nsid w:val="0000000E"/>
    <w:multiLevelType w:val="multilevel"/>
    <w:tmpl w:val="0000000E"/>
    <w:lvl w:ilvl="0">
      <w:start w:val="1"/>
      <w:numFmt w:val="bullet"/>
      <w:lvlText w:val=""/>
      <w:lvlJc w:val="left"/>
      <w:pPr>
        <w:tabs>
          <w:tab w:val="num" w:pos="2340"/>
        </w:tabs>
        <w:ind w:left="234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3" w15:restartNumberingAfterBreak="0">
    <w:nsid w:val="031D1845"/>
    <w:multiLevelType w:val="hybridMultilevel"/>
    <w:tmpl w:val="93AE120C"/>
    <w:lvl w:ilvl="0" w:tplc="F4865120">
      <w:start w:val="1"/>
      <w:numFmt w:val="decimal"/>
      <w:lvlText w:val="(%1)"/>
      <w:lvlJc w:val="righ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D8B3FD2"/>
    <w:multiLevelType w:val="hybridMultilevel"/>
    <w:tmpl w:val="9C2230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397A8C"/>
    <w:multiLevelType w:val="hybridMultilevel"/>
    <w:tmpl w:val="4232EE78"/>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 w15:restartNumberingAfterBreak="0">
    <w:nsid w:val="1F8447B7"/>
    <w:multiLevelType w:val="hybridMultilevel"/>
    <w:tmpl w:val="7D42CE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FBD58A3"/>
    <w:multiLevelType w:val="hybridMultilevel"/>
    <w:tmpl w:val="C324E9C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26BD5989"/>
    <w:multiLevelType w:val="hybridMultilevel"/>
    <w:tmpl w:val="3180772E"/>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9" w15:restartNumberingAfterBreak="0">
    <w:nsid w:val="285A2FE0"/>
    <w:multiLevelType w:val="hybridMultilevel"/>
    <w:tmpl w:val="C352D28C"/>
    <w:lvl w:ilvl="0" w:tplc="ED7E7C3E">
      <w:start w:val="1"/>
      <w:numFmt w:val="decimal"/>
      <w:lvlText w:val="%1."/>
      <w:lvlJc w:val="left"/>
      <w:pPr>
        <w:ind w:left="720" w:hanging="360"/>
      </w:pPr>
      <w:rPr>
        <w:rFonts w:cs="Times New Roman"/>
        <w:b w:val="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0" w15:restartNumberingAfterBreak="0">
    <w:nsid w:val="2A5235A8"/>
    <w:multiLevelType w:val="hybridMultilevel"/>
    <w:tmpl w:val="F87A2162"/>
    <w:lvl w:ilvl="0" w:tplc="0421000F">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1" w15:restartNumberingAfterBreak="0">
    <w:nsid w:val="2EDA1BD7"/>
    <w:multiLevelType w:val="hybridMultilevel"/>
    <w:tmpl w:val="9906F344"/>
    <w:lvl w:ilvl="0" w:tplc="0FA6B734">
      <w:start w:val="1"/>
      <w:numFmt w:val="decimal"/>
      <w:lvlText w:val="(%1). "/>
      <w:lvlJc w:val="left"/>
      <w:pPr>
        <w:tabs>
          <w:tab w:val="num" w:pos="864"/>
        </w:tabs>
        <w:ind w:left="864" w:hanging="864"/>
      </w:pPr>
      <w:rPr>
        <w:rFonts w:ascii="Verdana" w:hAnsi="Verdana" w:cs="Georgia" w:hint="default"/>
        <w:b w:val="0"/>
        <w:bCs w:val="0"/>
        <w:i w:val="0"/>
        <w:iCs w:val="0"/>
        <w:sz w:val="18"/>
        <w:szCs w:val="18"/>
      </w:rPr>
    </w:lvl>
    <w:lvl w:ilvl="1" w:tplc="91E69CCC">
      <w:start w:val="1"/>
      <w:numFmt w:val="lowerLetter"/>
      <w:lvlText w:val="%2."/>
      <w:lvlJc w:val="left"/>
      <w:pPr>
        <w:tabs>
          <w:tab w:val="num" w:pos="1440"/>
        </w:tabs>
        <w:ind w:left="1440" w:hanging="360"/>
      </w:pPr>
      <w:rPr>
        <w:rFonts w:hint="default"/>
        <w:b w:val="0"/>
        <w:bCs w:val="0"/>
        <w:i w:val="0"/>
        <w:iCs w:val="0"/>
        <w:sz w:val="18"/>
        <w:szCs w:val="18"/>
      </w:rPr>
    </w:lvl>
    <w:lvl w:ilvl="2" w:tplc="1E10CB42">
      <w:start w:val="1"/>
      <w:numFmt w:val="lowerLetter"/>
      <w:lvlText w:val="%3."/>
      <w:lvlJc w:val="left"/>
      <w:pPr>
        <w:tabs>
          <w:tab w:val="num" w:pos="2340"/>
        </w:tabs>
        <w:ind w:left="2340" w:hanging="360"/>
      </w:pPr>
      <w:rPr>
        <w:rFonts w:hint="default"/>
        <w:b w:val="0"/>
        <w:bCs w:val="0"/>
        <w:i w:val="0"/>
        <w:iCs w:val="0"/>
        <w:sz w:val="18"/>
        <w:szCs w:val="18"/>
      </w:r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2" w15:restartNumberingAfterBreak="0">
    <w:nsid w:val="34F317B6"/>
    <w:multiLevelType w:val="singleLevel"/>
    <w:tmpl w:val="34F317B6"/>
    <w:lvl w:ilvl="0">
      <w:start w:val="1"/>
      <w:numFmt w:val="decimal"/>
      <w:lvlText w:val="%1."/>
      <w:lvlJc w:val="left"/>
      <w:pPr>
        <w:tabs>
          <w:tab w:val="left" w:pos="360"/>
        </w:tabs>
        <w:ind w:left="360" w:hanging="360"/>
      </w:pPr>
      <w:rPr>
        <w:rFonts w:hint="default"/>
      </w:rPr>
    </w:lvl>
  </w:abstractNum>
  <w:abstractNum w:abstractNumId="13" w15:restartNumberingAfterBreak="0">
    <w:nsid w:val="3B39314C"/>
    <w:multiLevelType w:val="hybridMultilevel"/>
    <w:tmpl w:val="44445EF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41E47F49"/>
    <w:multiLevelType w:val="hybridMultilevel"/>
    <w:tmpl w:val="0C36E1D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42822FC2"/>
    <w:multiLevelType w:val="hybridMultilevel"/>
    <w:tmpl w:val="0E7888E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4B1E08B4"/>
    <w:multiLevelType w:val="hybridMultilevel"/>
    <w:tmpl w:val="D21028C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15:restartNumberingAfterBreak="0">
    <w:nsid w:val="4C801846"/>
    <w:multiLevelType w:val="hybridMultilevel"/>
    <w:tmpl w:val="54B05B4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509B1243"/>
    <w:multiLevelType w:val="hybridMultilevel"/>
    <w:tmpl w:val="567C543A"/>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54B26789"/>
    <w:multiLevelType w:val="hybridMultilevel"/>
    <w:tmpl w:val="C68ED33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15:restartNumberingAfterBreak="0">
    <w:nsid w:val="55D52479"/>
    <w:multiLevelType w:val="hybridMultilevel"/>
    <w:tmpl w:val="54B05B4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57C309BD"/>
    <w:multiLevelType w:val="hybridMultilevel"/>
    <w:tmpl w:val="8E6C653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5A675D39"/>
    <w:multiLevelType w:val="hybridMultilevel"/>
    <w:tmpl w:val="82C4027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15:restartNumberingAfterBreak="0">
    <w:nsid w:val="5A9C5B99"/>
    <w:multiLevelType w:val="hybridMultilevel"/>
    <w:tmpl w:val="13864A6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15:restartNumberingAfterBreak="0">
    <w:nsid w:val="5BD369A9"/>
    <w:multiLevelType w:val="hybridMultilevel"/>
    <w:tmpl w:val="C780094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5DCA4637"/>
    <w:multiLevelType w:val="hybridMultilevel"/>
    <w:tmpl w:val="B2840402"/>
    <w:lvl w:ilvl="0" w:tplc="B1245224">
      <w:start w:val="1"/>
      <w:numFmt w:val="decimal"/>
      <w:lvlText w:val="%1."/>
      <w:lvlJc w:val="left"/>
      <w:pPr>
        <w:ind w:left="502" w:hanging="360"/>
      </w:pPr>
      <w:rPr>
        <w:rFonts w:hint="default"/>
      </w:rPr>
    </w:lvl>
    <w:lvl w:ilvl="1" w:tplc="04210019" w:tentative="1">
      <w:start w:val="1"/>
      <w:numFmt w:val="lowerLetter"/>
      <w:lvlText w:val="%2."/>
      <w:lvlJc w:val="left"/>
      <w:pPr>
        <w:ind w:left="1222" w:hanging="360"/>
      </w:pPr>
    </w:lvl>
    <w:lvl w:ilvl="2" w:tplc="0421001B" w:tentative="1">
      <w:start w:val="1"/>
      <w:numFmt w:val="lowerRoman"/>
      <w:lvlText w:val="%3."/>
      <w:lvlJc w:val="right"/>
      <w:pPr>
        <w:ind w:left="1942" w:hanging="180"/>
      </w:pPr>
    </w:lvl>
    <w:lvl w:ilvl="3" w:tplc="0421000F" w:tentative="1">
      <w:start w:val="1"/>
      <w:numFmt w:val="decimal"/>
      <w:lvlText w:val="%4."/>
      <w:lvlJc w:val="left"/>
      <w:pPr>
        <w:ind w:left="2662" w:hanging="360"/>
      </w:pPr>
    </w:lvl>
    <w:lvl w:ilvl="4" w:tplc="04210019" w:tentative="1">
      <w:start w:val="1"/>
      <w:numFmt w:val="lowerLetter"/>
      <w:lvlText w:val="%5."/>
      <w:lvlJc w:val="left"/>
      <w:pPr>
        <w:ind w:left="3382" w:hanging="360"/>
      </w:pPr>
    </w:lvl>
    <w:lvl w:ilvl="5" w:tplc="0421001B" w:tentative="1">
      <w:start w:val="1"/>
      <w:numFmt w:val="lowerRoman"/>
      <w:lvlText w:val="%6."/>
      <w:lvlJc w:val="right"/>
      <w:pPr>
        <w:ind w:left="4102" w:hanging="180"/>
      </w:pPr>
    </w:lvl>
    <w:lvl w:ilvl="6" w:tplc="0421000F" w:tentative="1">
      <w:start w:val="1"/>
      <w:numFmt w:val="decimal"/>
      <w:lvlText w:val="%7."/>
      <w:lvlJc w:val="left"/>
      <w:pPr>
        <w:ind w:left="4822" w:hanging="360"/>
      </w:pPr>
    </w:lvl>
    <w:lvl w:ilvl="7" w:tplc="04210019" w:tentative="1">
      <w:start w:val="1"/>
      <w:numFmt w:val="lowerLetter"/>
      <w:lvlText w:val="%8."/>
      <w:lvlJc w:val="left"/>
      <w:pPr>
        <w:ind w:left="5542" w:hanging="360"/>
      </w:pPr>
    </w:lvl>
    <w:lvl w:ilvl="8" w:tplc="0421001B" w:tentative="1">
      <w:start w:val="1"/>
      <w:numFmt w:val="lowerRoman"/>
      <w:lvlText w:val="%9."/>
      <w:lvlJc w:val="right"/>
      <w:pPr>
        <w:ind w:left="6262" w:hanging="180"/>
      </w:pPr>
    </w:lvl>
  </w:abstractNum>
  <w:abstractNum w:abstractNumId="26" w15:restartNumberingAfterBreak="0">
    <w:nsid w:val="678824B8"/>
    <w:multiLevelType w:val="hybridMultilevel"/>
    <w:tmpl w:val="8BEC872C"/>
    <w:lvl w:ilvl="0" w:tplc="D6E496E2">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rPr>
        <w:rFonts w:hint="default"/>
      </w:r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7" w15:restartNumberingAfterBreak="0">
    <w:nsid w:val="6C2640DA"/>
    <w:multiLevelType w:val="hybridMultilevel"/>
    <w:tmpl w:val="BF4C3AD0"/>
    <w:lvl w:ilvl="0" w:tplc="8FF4F55A">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761727C0"/>
    <w:multiLevelType w:val="hybridMultilevel"/>
    <w:tmpl w:val="4F6E83AE"/>
    <w:lvl w:ilvl="0" w:tplc="8264BFF2">
      <w:start w:val="1"/>
      <w:numFmt w:val="decimal"/>
      <w:lvlText w:val="%1."/>
      <w:lvlJc w:val="left"/>
      <w:pPr>
        <w:ind w:left="567" w:hanging="360"/>
      </w:pPr>
      <w:rPr>
        <w:rFonts w:hint="default"/>
      </w:rPr>
    </w:lvl>
    <w:lvl w:ilvl="1" w:tplc="04210019" w:tentative="1">
      <w:start w:val="1"/>
      <w:numFmt w:val="lowerLetter"/>
      <w:lvlText w:val="%2."/>
      <w:lvlJc w:val="left"/>
      <w:pPr>
        <w:ind w:left="1287" w:hanging="360"/>
      </w:pPr>
    </w:lvl>
    <w:lvl w:ilvl="2" w:tplc="0421001B" w:tentative="1">
      <w:start w:val="1"/>
      <w:numFmt w:val="lowerRoman"/>
      <w:lvlText w:val="%3."/>
      <w:lvlJc w:val="right"/>
      <w:pPr>
        <w:ind w:left="2007" w:hanging="180"/>
      </w:pPr>
    </w:lvl>
    <w:lvl w:ilvl="3" w:tplc="0421000F" w:tentative="1">
      <w:start w:val="1"/>
      <w:numFmt w:val="decimal"/>
      <w:lvlText w:val="%4."/>
      <w:lvlJc w:val="left"/>
      <w:pPr>
        <w:ind w:left="2727" w:hanging="360"/>
      </w:pPr>
    </w:lvl>
    <w:lvl w:ilvl="4" w:tplc="04210019" w:tentative="1">
      <w:start w:val="1"/>
      <w:numFmt w:val="lowerLetter"/>
      <w:lvlText w:val="%5."/>
      <w:lvlJc w:val="left"/>
      <w:pPr>
        <w:ind w:left="3447" w:hanging="360"/>
      </w:pPr>
    </w:lvl>
    <w:lvl w:ilvl="5" w:tplc="0421001B" w:tentative="1">
      <w:start w:val="1"/>
      <w:numFmt w:val="lowerRoman"/>
      <w:lvlText w:val="%6."/>
      <w:lvlJc w:val="right"/>
      <w:pPr>
        <w:ind w:left="4167" w:hanging="180"/>
      </w:pPr>
    </w:lvl>
    <w:lvl w:ilvl="6" w:tplc="0421000F" w:tentative="1">
      <w:start w:val="1"/>
      <w:numFmt w:val="decimal"/>
      <w:lvlText w:val="%7."/>
      <w:lvlJc w:val="left"/>
      <w:pPr>
        <w:ind w:left="4887" w:hanging="360"/>
      </w:pPr>
    </w:lvl>
    <w:lvl w:ilvl="7" w:tplc="04210019" w:tentative="1">
      <w:start w:val="1"/>
      <w:numFmt w:val="lowerLetter"/>
      <w:lvlText w:val="%8."/>
      <w:lvlJc w:val="left"/>
      <w:pPr>
        <w:ind w:left="5607" w:hanging="360"/>
      </w:pPr>
    </w:lvl>
    <w:lvl w:ilvl="8" w:tplc="0421001B" w:tentative="1">
      <w:start w:val="1"/>
      <w:numFmt w:val="lowerRoman"/>
      <w:lvlText w:val="%9."/>
      <w:lvlJc w:val="right"/>
      <w:pPr>
        <w:ind w:left="6327" w:hanging="180"/>
      </w:pPr>
    </w:lvl>
  </w:abstractNum>
  <w:abstractNum w:abstractNumId="29" w15:restartNumberingAfterBreak="0">
    <w:nsid w:val="797A128A"/>
    <w:multiLevelType w:val="hybridMultilevel"/>
    <w:tmpl w:val="D2E88560"/>
    <w:lvl w:ilvl="0" w:tplc="3ABCA6CE">
      <w:start w:val="1"/>
      <w:numFmt w:val="decimal"/>
      <w:lvlText w:val="%1."/>
      <w:lvlJc w:val="left"/>
      <w:pPr>
        <w:ind w:left="502" w:hanging="360"/>
      </w:pPr>
      <w:rPr>
        <w:rFonts w:hint="default"/>
      </w:rPr>
    </w:lvl>
    <w:lvl w:ilvl="1" w:tplc="04210019" w:tentative="1">
      <w:start w:val="1"/>
      <w:numFmt w:val="lowerLetter"/>
      <w:lvlText w:val="%2."/>
      <w:lvlJc w:val="left"/>
      <w:pPr>
        <w:ind w:left="1222" w:hanging="360"/>
      </w:pPr>
    </w:lvl>
    <w:lvl w:ilvl="2" w:tplc="0421001B" w:tentative="1">
      <w:start w:val="1"/>
      <w:numFmt w:val="lowerRoman"/>
      <w:lvlText w:val="%3."/>
      <w:lvlJc w:val="right"/>
      <w:pPr>
        <w:ind w:left="1942" w:hanging="180"/>
      </w:pPr>
    </w:lvl>
    <w:lvl w:ilvl="3" w:tplc="0421000F" w:tentative="1">
      <w:start w:val="1"/>
      <w:numFmt w:val="decimal"/>
      <w:lvlText w:val="%4."/>
      <w:lvlJc w:val="left"/>
      <w:pPr>
        <w:ind w:left="2662" w:hanging="360"/>
      </w:pPr>
    </w:lvl>
    <w:lvl w:ilvl="4" w:tplc="04210019" w:tentative="1">
      <w:start w:val="1"/>
      <w:numFmt w:val="lowerLetter"/>
      <w:lvlText w:val="%5."/>
      <w:lvlJc w:val="left"/>
      <w:pPr>
        <w:ind w:left="3382" w:hanging="360"/>
      </w:pPr>
    </w:lvl>
    <w:lvl w:ilvl="5" w:tplc="0421001B" w:tentative="1">
      <w:start w:val="1"/>
      <w:numFmt w:val="lowerRoman"/>
      <w:lvlText w:val="%6."/>
      <w:lvlJc w:val="right"/>
      <w:pPr>
        <w:ind w:left="4102" w:hanging="180"/>
      </w:pPr>
    </w:lvl>
    <w:lvl w:ilvl="6" w:tplc="0421000F" w:tentative="1">
      <w:start w:val="1"/>
      <w:numFmt w:val="decimal"/>
      <w:lvlText w:val="%7."/>
      <w:lvlJc w:val="left"/>
      <w:pPr>
        <w:ind w:left="4822" w:hanging="360"/>
      </w:pPr>
    </w:lvl>
    <w:lvl w:ilvl="7" w:tplc="04210019" w:tentative="1">
      <w:start w:val="1"/>
      <w:numFmt w:val="lowerLetter"/>
      <w:lvlText w:val="%8."/>
      <w:lvlJc w:val="left"/>
      <w:pPr>
        <w:ind w:left="5542" w:hanging="360"/>
      </w:pPr>
    </w:lvl>
    <w:lvl w:ilvl="8" w:tplc="0421001B" w:tentative="1">
      <w:start w:val="1"/>
      <w:numFmt w:val="lowerRoman"/>
      <w:lvlText w:val="%9."/>
      <w:lvlJc w:val="right"/>
      <w:pPr>
        <w:ind w:left="6262" w:hanging="180"/>
      </w:pPr>
    </w:lvl>
  </w:abstractNum>
  <w:abstractNum w:abstractNumId="30" w15:restartNumberingAfterBreak="0">
    <w:nsid w:val="7F843BB1"/>
    <w:multiLevelType w:val="hybridMultilevel"/>
    <w:tmpl w:val="6D967C2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1313635879">
    <w:abstractNumId w:val="2"/>
  </w:num>
  <w:num w:numId="2" w16cid:durableId="760419439">
    <w:abstractNumId w:val="15"/>
  </w:num>
  <w:num w:numId="3" w16cid:durableId="863445472">
    <w:abstractNumId w:val="30"/>
  </w:num>
  <w:num w:numId="4" w16cid:durableId="1105618993">
    <w:abstractNumId w:val="9"/>
  </w:num>
  <w:num w:numId="5" w16cid:durableId="1130710148">
    <w:abstractNumId w:val="10"/>
  </w:num>
  <w:num w:numId="6" w16cid:durableId="556742019">
    <w:abstractNumId w:val="21"/>
  </w:num>
  <w:num w:numId="7" w16cid:durableId="1236865754">
    <w:abstractNumId w:val="24"/>
  </w:num>
  <w:num w:numId="8" w16cid:durableId="1214661485">
    <w:abstractNumId w:val="5"/>
  </w:num>
  <w:num w:numId="9" w16cid:durableId="546795666">
    <w:abstractNumId w:val="16"/>
  </w:num>
  <w:num w:numId="10" w16cid:durableId="1994795599">
    <w:abstractNumId w:val="8"/>
  </w:num>
  <w:num w:numId="11" w16cid:durableId="258105048">
    <w:abstractNumId w:val="7"/>
  </w:num>
  <w:num w:numId="12" w16cid:durableId="360283335">
    <w:abstractNumId w:val="0"/>
  </w:num>
  <w:num w:numId="13" w16cid:durableId="978657013">
    <w:abstractNumId w:val="17"/>
  </w:num>
  <w:num w:numId="14" w16cid:durableId="615257547">
    <w:abstractNumId w:val="23"/>
  </w:num>
  <w:num w:numId="15" w16cid:durableId="48380709">
    <w:abstractNumId w:val="1"/>
  </w:num>
  <w:num w:numId="16" w16cid:durableId="1558472887">
    <w:abstractNumId w:val="19"/>
  </w:num>
  <w:num w:numId="17" w16cid:durableId="1690910929">
    <w:abstractNumId w:val="18"/>
  </w:num>
  <w:num w:numId="18" w16cid:durableId="2016687470">
    <w:abstractNumId w:val="13"/>
  </w:num>
  <w:num w:numId="19" w16cid:durableId="1659655388">
    <w:abstractNumId w:val="29"/>
  </w:num>
  <w:num w:numId="20" w16cid:durableId="1260219201">
    <w:abstractNumId w:val="14"/>
  </w:num>
  <w:num w:numId="21" w16cid:durableId="802576501">
    <w:abstractNumId w:val="25"/>
  </w:num>
  <w:num w:numId="22" w16cid:durableId="1634678807">
    <w:abstractNumId w:val="22"/>
  </w:num>
  <w:num w:numId="23" w16cid:durableId="1937588766">
    <w:abstractNumId w:val="26"/>
  </w:num>
  <w:num w:numId="24" w16cid:durableId="1642075648">
    <w:abstractNumId w:val="28"/>
  </w:num>
  <w:num w:numId="25" w16cid:durableId="2119566642">
    <w:abstractNumId w:val="11"/>
  </w:num>
  <w:num w:numId="26" w16cid:durableId="131408827">
    <w:abstractNumId w:val="4"/>
  </w:num>
  <w:num w:numId="27" w16cid:durableId="446971366">
    <w:abstractNumId w:val="6"/>
  </w:num>
  <w:num w:numId="28" w16cid:durableId="1505322183">
    <w:abstractNumId w:val="12"/>
  </w:num>
  <w:num w:numId="29" w16cid:durableId="2117015882">
    <w:abstractNumId w:val="27"/>
  </w:num>
  <w:num w:numId="30" w16cid:durableId="577206009">
    <w:abstractNumId w:val="3"/>
  </w:num>
  <w:num w:numId="31" w16cid:durableId="147957258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7DFD"/>
    <w:rsid w:val="000146F2"/>
    <w:rsid w:val="00025D79"/>
    <w:rsid w:val="0004183A"/>
    <w:rsid w:val="00043F19"/>
    <w:rsid w:val="00054646"/>
    <w:rsid w:val="000557EC"/>
    <w:rsid w:val="0008351C"/>
    <w:rsid w:val="0009792D"/>
    <w:rsid w:val="000D4444"/>
    <w:rsid w:val="00112420"/>
    <w:rsid w:val="00113472"/>
    <w:rsid w:val="00117DFD"/>
    <w:rsid w:val="00124DF0"/>
    <w:rsid w:val="001310B0"/>
    <w:rsid w:val="00152E34"/>
    <w:rsid w:val="0015729B"/>
    <w:rsid w:val="00160A38"/>
    <w:rsid w:val="00182265"/>
    <w:rsid w:val="00195C09"/>
    <w:rsid w:val="001A2CC1"/>
    <w:rsid w:val="001A7A53"/>
    <w:rsid w:val="001B5BA6"/>
    <w:rsid w:val="001C6F60"/>
    <w:rsid w:val="001D2110"/>
    <w:rsid w:val="001F356B"/>
    <w:rsid w:val="00204882"/>
    <w:rsid w:val="00220D22"/>
    <w:rsid w:val="002515A9"/>
    <w:rsid w:val="00271471"/>
    <w:rsid w:val="00286E0C"/>
    <w:rsid w:val="00295BA8"/>
    <w:rsid w:val="00295BB2"/>
    <w:rsid w:val="002C6BBB"/>
    <w:rsid w:val="002D4DB0"/>
    <w:rsid w:val="002E3C86"/>
    <w:rsid w:val="002F3A18"/>
    <w:rsid w:val="00326053"/>
    <w:rsid w:val="00363955"/>
    <w:rsid w:val="00375091"/>
    <w:rsid w:val="003A1617"/>
    <w:rsid w:val="003C3C07"/>
    <w:rsid w:val="003D2384"/>
    <w:rsid w:val="00401D61"/>
    <w:rsid w:val="00416A20"/>
    <w:rsid w:val="004354E5"/>
    <w:rsid w:val="0044069F"/>
    <w:rsid w:val="0045263B"/>
    <w:rsid w:val="00472D1C"/>
    <w:rsid w:val="004811F6"/>
    <w:rsid w:val="004A0005"/>
    <w:rsid w:val="00516107"/>
    <w:rsid w:val="00522915"/>
    <w:rsid w:val="005255AD"/>
    <w:rsid w:val="0052663A"/>
    <w:rsid w:val="005439AA"/>
    <w:rsid w:val="00544236"/>
    <w:rsid w:val="00565271"/>
    <w:rsid w:val="00570FBD"/>
    <w:rsid w:val="00581355"/>
    <w:rsid w:val="00595617"/>
    <w:rsid w:val="005C2A1B"/>
    <w:rsid w:val="005E3101"/>
    <w:rsid w:val="00617258"/>
    <w:rsid w:val="00646ABD"/>
    <w:rsid w:val="006572EA"/>
    <w:rsid w:val="006F4066"/>
    <w:rsid w:val="006F65D5"/>
    <w:rsid w:val="00704EE5"/>
    <w:rsid w:val="0071208E"/>
    <w:rsid w:val="00722F0E"/>
    <w:rsid w:val="007251A6"/>
    <w:rsid w:val="007463CE"/>
    <w:rsid w:val="007750F1"/>
    <w:rsid w:val="007A14EA"/>
    <w:rsid w:val="007B5EA0"/>
    <w:rsid w:val="007D0166"/>
    <w:rsid w:val="007F74E9"/>
    <w:rsid w:val="00805AC0"/>
    <w:rsid w:val="00812565"/>
    <w:rsid w:val="0084601F"/>
    <w:rsid w:val="00874983"/>
    <w:rsid w:val="00875F41"/>
    <w:rsid w:val="00890B87"/>
    <w:rsid w:val="008B597C"/>
    <w:rsid w:val="008F6E70"/>
    <w:rsid w:val="00930ED6"/>
    <w:rsid w:val="00941B2D"/>
    <w:rsid w:val="009518B2"/>
    <w:rsid w:val="00954FB9"/>
    <w:rsid w:val="00966441"/>
    <w:rsid w:val="00982C1F"/>
    <w:rsid w:val="00991F43"/>
    <w:rsid w:val="009B06F5"/>
    <w:rsid w:val="009C60B6"/>
    <w:rsid w:val="00A04B37"/>
    <w:rsid w:val="00A32C4A"/>
    <w:rsid w:val="00A35BBD"/>
    <w:rsid w:val="00A562D9"/>
    <w:rsid w:val="00A65BA9"/>
    <w:rsid w:val="00A86C4F"/>
    <w:rsid w:val="00AA28F8"/>
    <w:rsid w:val="00AB404A"/>
    <w:rsid w:val="00AD3F1C"/>
    <w:rsid w:val="00B231A2"/>
    <w:rsid w:val="00B2595B"/>
    <w:rsid w:val="00B2628D"/>
    <w:rsid w:val="00B265D6"/>
    <w:rsid w:val="00B74B5E"/>
    <w:rsid w:val="00B958AD"/>
    <w:rsid w:val="00BC07A3"/>
    <w:rsid w:val="00C36AEF"/>
    <w:rsid w:val="00C36DE2"/>
    <w:rsid w:val="00C43614"/>
    <w:rsid w:val="00C53F5C"/>
    <w:rsid w:val="00C554C0"/>
    <w:rsid w:val="00C5647D"/>
    <w:rsid w:val="00CE71E2"/>
    <w:rsid w:val="00D31DF3"/>
    <w:rsid w:val="00D60F54"/>
    <w:rsid w:val="00D71E7B"/>
    <w:rsid w:val="00D91166"/>
    <w:rsid w:val="00DA40D6"/>
    <w:rsid w:val="00DE4A65"/>
    <w:rsid w:val="00DF542A"/>
    <w:rsid w:val="00DF5F6F"/>
    <w:rsid w:val="00E3313B"/>
    <w:rsid w:val="00E369F7"/>
    <w:rsid w:val="00E42ACD"/>
    <w:rsid w:val="00E6188A"/>
    <w:rsid w:val="00E7399D"/>
    <w:rsid w:val="00EA01C1"/>
    <w:rsid w:val="00EA3A0F"/>
    <w:rsid w:val="00EC0E0A"/>
    <w:rsid w:val="00EC4F0B"/>
    <w:rsid w:val="00EE3BC4"/>
    <w:rsid w:val="00F402A6"/>
    <w:rsid w:val="00F67FEB"/>
    <w:rsid w:val="00F75E9A"/>
    <w:rsid w:val="00F823F8"/>
    <w:rsid w:val="00FB211E"/>
    <w:rsid w:val="00FB775B"/>
    <w:rsid w:val="00FC21A2"/>
    <w:rsid w:val="00FD4F9D"/>
    <w:rsid w:val="00FF4D8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5A9D2A"/>
  <w15:docId w15:val="{14775EB2-4754-4E75-A331-F83BBC183F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7DFD"/>
    <w:pPr>
      <w:spacing w:after="0" w:line="240" w:lineRule="auto"/>
    </w:pPr>
    <w:rPr>
      <w:rFonts w:ascii="Times New Roman" w:eastAsia="Times New Roman" w:hAnsi="Times New Roman" w:cs="Times New Roman"/>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117DFD"/>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rsid w:val="000557EC"/>
    <w:rPr>
      <w:rFonts w:ascii="Book Antiqua" w:hAnsi="Book Antiqua" w:cs="Book Antiqua"/>
      <w:b/>
      <w:bCs/>
      <w:sz w:val="23"/>
      <w:szCs w:val="23"/>
    </w:rPr>
  </w:style>
  <w:style w:type="paragraph" w:styleId="BodyText">
    <w:name w:val="Body Text"/>
    <w:basedOn w:val="Normal"/>
    <w:link w:val="BodyTextChar"/>
    <w:rsid w:val="000557EC"/>
    <w:pPr>
      <w:jc w:val="both"/>
    </w:pPr>
    <w:rPr>
      <w:rFonts w:ascii="Book Antiqua" w:eastAsiaTheme="minorHAnsi" w:hAnsi="Book Antiqua" w:cs="Book Antiqua"/>
      <w:b/>
      <w:bCs/>
      <w:sz w:val="23"/>
      <w:szCs w:val="23"/>
      <w:lang w:val="id-ID"/>
    </w:rPr>
  </w:style>
  <w:style w:type="character" w:customStyle="1" w:styleId="BodyTextChar1">
    <w:name w:val="Body Text Char1"/>
    <w:basedOn w:val="DefaultParagraphFont"/>
    <w:uiPriority w:val="99"/>
    <w:semiHidden/>
    <w:rsid w:val="000557EC"/>
    <w:rPr>
      <w:rFonts w:ascii="Times New Roman" w:eastAsia="Times New Roman" w:hAnsi="Times New Roman" w:cs="Times New Roman"/>
      <w:sz w:val="20"/>
      <w:szCs w:val="20"/>
      <w:lang w:val="en-US"/>
    </w:rPr>
  </w:style>
  <w:style w:type="paragraph" w:styleId="ListParagraph">
    <w:name w:val="List Paragraph"/>
    <w:basedOn w:val="Normal"/>
    <w:link w:val="ListParagraphChar"/>
    <w:uiPriority w:val="34"/>
    <w:qFormat/>
    <w:rsid w:val="00271471"/>
    <w:pPr>
      <w:ind w:left="720"/>
      <w:contextualSpacing/>
    </w:pPr>
  </w:style>
  <w:style w:type="character" w:styleId="Hyperlink">
    <w:name w:val="Hyperlink"/>
    <w:basedOn w:val="DefaultParagraphFont"/>
    <w:rsid w:val="00C5647D"/>
    <w:rPr>
      <w:color w:val="0000FF"/>
      <w:u w:val="single"/>
    </w:rPr>
  </w:style>
  <w:style w:type="paragraph" w:styleId="Footer">
    <w:name w:val="footer"/>
    <w:basedOn w:val="Normal"/>
    <w:link w:val="FooterChar"/>
    <w:unhideWhenUsed/>
    <w:rsid w:val="00152E34"/>
    <w:pPr>
      <w:tabs>
        <w:tab w:val="center" w:pos="4680"/>
        <w:tab w:val="right" w:pos="9360"/>
      </w:tabs>
    </w:pPr>
    <w:rPr>
      <w:rFonts w:ascii="Calibri" w:hAnsi="Calibri"/>
      <w:sz w:val="24"/>
      <w:szCs w:val="24"/>
      <w:lang w:bidi="en-US"/>
    </w:rPr>
  </w:style>
  <w:style w:type="character" w:customStyle="1" w:styleId="FooterChar">
    <w:name w:val="Footer Char"/>
    <w:basedOn w:val="DefaultParagraphFont"/>
    <w:link w:val="Footer"/>
    <w:rsid w:val="00152E34"/>
    <w:rPr>
      <w:rFonts w:ascii="Calibri" w:eastAsia="Times New Roman" w:hAnsi="Calibri" w:cs="Times New Roman"/>
      <w:sz w:val="24"/>
      <w:szCs w:val="24"/>
      <w:lang w:val="en-US" w:bidi="en-US"/>
    </w:rPr>
  </w:style>
  <w:style w:type="paragraph" w:styleId="NoSpacing">
    <w:name w:val="No Spacing"/>
    <w:uiPriority w:val="1"/>
    <w:qFormat/>
    <w:rsid w:val="00152E34"/>
    <w:pPr>
      <w:spacing w:after="0" w:line="240" w:lineRule="auto"/>
    </w:pPr>
    <w:rPr>
      <w:rFonts w:ascii="Times New Roman" w:eastAsia="Times New Roman" w:hAnsi="Times New Roman" w:cs="Times New Roman"/>
      <w:sz w:val="20"/>
      <w:szCs w:val="20"/>
      <w:lang w:val="en-US"/>
    </w:rPr>
  </w:style>
  <w:style w:type="paragraph" w:styleId="Header">
    <w:name w:val="header"/>
    <w:basedOn w:val="Normal"/>
    <w:link w:val="HeaderChar"/>
    <w:uiPriority w:val="99"/>
    <w:unhideWhenUsed/>
    <w:rsid w:val="00570FBD"/>
    <w:pPr>
      <w:tabs>
        <w:tab w:val="center" w:pos="4513"/>
        <w:tab w:val="right" w:pos="9026"/>
      </w:tabs>
    </w:pPr>
  </w:style>
  <w:style w:type="character" w:customStyle="1" w:styleId="HeaderChar">
    <w:name w:val="Header Char"/>
    <w:basedOn w:val="DefaultParagraphFont"/>
    <w:link w:val="Header"/>
    <w:uiPriority w:val="99"/>
    <w:rsid w:val="00570FBD"/>
    <w:rPr>
      <w:rFonts w:ascii="Times New Roman" w:eastAsia="Times New Roman" w:hAnsi="Times New Roman" w:cs="Times New Roman"/>
      <w:sz w:val="20"/>
      <w:szCs w:val="20"/>
      <w:lang w:val="en-US"/>
    </w:rPr>
  </w:style>
  <w:style w:type="paragraph" w:styleId="BalloonText">
    <w:name w:val="Balloon Text"/>
    <w:basedOn w:val="Normal"/>
    <w:link w:val="BalloonTextChar"/>
    <w:uiPriority w:val="99"/>
    <w:semiHidden/>
    <w:unhideWhenUsed/>
    <w:rsid w:val="007D0166"/>
    <w:rPr>
      <w:rFonts w:ascii="Tahoma" w:hAnsi="Tahoma" w:cs="Tahoma"/>
      <w:sz w:val="16"/>
      <w:szCs w:val="16"/>
    </w:rPr>
  </w:style>
  <w:style w:type="character" w:customStyle="1" w:styleId="BalloonTextChar">
    <w:name w:val="Balloon Text Char"/>
    <w:basedOn w:val="DefaultParagraphFont"/>
    <w:link w:val="BalloonText"/>
    <w:uiPriority w:val="99"/>
    <w:semiHidden/>
    <w:rsid w:val="007D0166"/>
    <w:rPr>
      <w:rFonts w:ascii="Tahoma" w:eastAsia="Times New Roman" w:hAnsi="Tahoma" w:cs="Tahoma"/>
      <w:sz w:val="16"/>
      <w:szCs w:val="16"/>
      <w:lang w:val="en-US"/>
    </w:rPr>
  </w:style>
  <w:style w:type="character" w:styleId="CommentReference">
    <w:name w:val="annotation reference"/>
    <w:basedOn w:val="DefaultParagraphFont"/>
    <w:uiPriority w:val="99"/>
    <w:semiHidden/>
    <w:unhideWhenUsed/>
    <w:rsid w:val="004A0005"/>
    <w:rPr>
      <w:sz w:val="16"/>
      <w:szCs w:val="16"/>
    </w:rPr>
  </w:style>
  <w:style w:type="paragraph" w:styleId="CommentText">
    <w:name w:val="annotation text"/>
    <w:basedOn w:val="Normal"/>
    <w:link w:val="CommentTextChar"/>
    <w:uiPriority w:val="99"/>
    <w:semiHidden/>
    <w:unhideWhenUsed/>
    <w:rsid w:val="004A0005"/>
  </w:style>
  <w:style w:type="character" w:customStyle="1" w:styleId="CommentTextChar">
    <w:name w:val="Comment Text Char"/>
    <w:basedOn w:val="DefaultParagraphFont"/>
    <w:link w:val="CommentText"/>
    <w:uiPriority w:val="99"/>
    <w:semiHidden/>
    <w:rsid w:val="004A0005"/>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4A0005"/>
    <w:rPr>
      <w:b/>
      <w:bCs/>
    </w:rPr>
  </w:style>
  <w:style w:type="character" w:customStyle="1" w:styleId="CommentSubjectChar">
    <w:name w:val="Comment Subject Char"/>
    <w:basedOn w:val="CommentTextChar"/>
    <w:link w:val="CommentSubject"/>
    <w:uiPriority w:val="99"/>
    <w:semiHidden/>
    <w:rsid w:val="004A0005"/>
    <w:rPr>
      <w:rFonts w:ascii="Times New Roman" w:eastAsia="Times New Roman" w:hAnsi="Times New Roman" w:cs="Times New Roman"/>
      <w:b/>
      <w:bCs/>
      <w:sz w:val="20"/>
      <w:szCs w:val="20"/>
      <w:lang w:val="en-US"/>
    </w:rPr>
  </w:style>
  <w:style w:type="character" w:customStyle="1" w:styleId="ListParagraphChar">
    <w:name w:val="List Paragraph Char"/>
    <w:basedOn w:val="DefaultParagraphFont"/>
    <w:link w:val="ListParagraph"/>
    <w:uiPriority w:val="34"/>
    <w:qFormat/>
    <w:locked/>
    <w:rsid w:val="00326053"/>
    <w:rPr>
      <w:rFonts w:ascii="Times New Roman" w:eastAsia="Times New Roman" w:hAnsi="Times New Roman" w:cs="Times New Roman"/>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4CB72A-5064-4828-8945-8A82CF4119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446</TotalTime>
  <Pages>7</Pages>
  <Words>2100</Words>
  <Characters>11976</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HUMAS PEMASARAN</dc:creator>
  <cp:lastModifiedBy>ADMIN</cp:lastModifiedBy>
  <cp:revision>10</cp:revision>
  <cp:lastPrinted>2019-10-08T02:38:00Z</cp:lastPrinted>
  <dcterms:created xsi:type="dcterms:W3CDTF">2023-08-18T05:50:00Z</dcterms:created>
  <dcterms:modified xsi:type="dcterms:W3CDTF">2024-04-22T09:08:00Z</dcterms:modified>
</cp:coreProperties>
</file>