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F2EFA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sz w:val="32"/>
          <w:szCs w:val="32"/>
          <w:lang w:val="it-IT"/>
        </w:rPr>
      </w:pPr>
    </w:p>
    <w:p w14:paraId="252A005E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b/>
          <w:bCs/>
          <w:sz w:val="32"/>
          <w:szCs w:val="32"/>
          <w:lang w:val="it-IT"/>
        </w:rPr>
      </w:pPr>
    </w:p>
    <w:p w14:paraId="575CDDEE" w14:textId="59B2F709" w:rsidR="00016BFA" w:rsidRPr="00F75729" w:rsidRDefault="00016BFA" w:rsidP="003F0B1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bCs/>
          <w:sz w:val="32"/>
          <w:szCs w:val="32"/>
        </w:rPr>
      </w:pPr>
      <w:r w:rsidRPr="00F75729">
        <w:rPr>
          <w:rFonts w:ascii="Century Gothic" w:hAnsi="Century Gothic"/>
          <w:b/>
          <w:bCs/>
          <w:sz w:val="32"/>
          <w:szCs w:val="32"/>
          <w:lang w:val="it-IT"/>
        </w:rPr>
        <w:t xml:space="preserve">HARI INI </w:t>
      </w:r>
      <w:r w:rsidR="005B4418">
        <w:rPr>
          <w:rFonts w:ascii="Century Gothic" w:hAnsi="Century Gothic"/>
          <w:b/>
          <w:bCs/>
          <w:sz w:val="32"/>
          <w:szCs w:val="32"/>
        </w:rPr>
        <w:t>RABU</w:t>
      </w:r>
      <w:r w:rsidRPr="00F75729">
        <w:rPr>
          <w:rFonts w:ascii="Century Gothic" w:hAnsi="Century Gothic"/>
          <w:b/>
          <w:bCs/>
          <w:sz w:val="32"/>
          <w:szCs w:val="32"/>
          <w:lang w:val="it-IT"/>
        </w:rPr>
        <w:t xml:space="preserve"> TANGGAL</w:t>
      </w:r>
      <w:r w:rsidR="00D01A8B"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5B4418">
        <w:rPr>
          <w:rFonts w:ascii="Century Gothic" w:hAnsi="Century Gothic"/>
          <w:b/>
          <w:bCs/>
          <w:sz w:val="32"/>
          <w:szCs w:val="32"/>
        </w:rPr>
        <w:t>21</w:t>
      </w:r>
      <w:r w:rsidR="00B62D1F" w:rsidRPr="00B62D1F"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5B4418">
        <w:rPr>
          <w:rFonts w:ascii="Century Gothic" w:hAnsi="Century Gothic"/>
          <w:b/>
          <w:bCs/>
          <w:sz w:val="32"/>
          <w:szCs w:val="32"/>
        </w:rPr>
        <w:t>FEBRUARI</w:t>
      </w:r>
      <w:r w:rsidR="00B62D1F" w:rsidRPr="00B62D1F">
        <w:rPr>
          <w:rFonts w:ascii="Century Gothic" w:hAnsi="Century Gothic"/>
          <w:b/>
          <w:bCs/>
          <w:sz w:val="32"/>
          <w:szCs w:val="32"/>
        </w:rPr>
        <w:t xml:space="preserve"> 202</w:t>
      </w:r>
      <w:r w:rsidR="000A16A1">
        <w:rPr>
          <w:rFonts w:ascii="Century Gothic" w:hAnsi="Century Gothic"/>
          <w:b/>
          <w:bCs/>
          <w:sz w:val="32"/>
          <w:szCs w:val="32"/>
        </w:rPr>
        <w:t>4</w:t>
      </w:r>
    </w:p>
    <w:p w14:paraId="20BACDC0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397413DF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352B12AD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ANTARA</w:t>
      </w:r>
    </w:p>
    <w:p w14:paraId="50784752" w14:textId="77777777" w:rsidR="003F0B17" w:rsidRPr="00F75729" w:rsidRDefault="003F0B17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3154F1C7" w14:textId="61930563" w:rsidR="00016BFA" w:rsidRPr="003F0B17" w:rsidRDefault="005B4418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bCs/>
          <w:sz w:val="32"/>
          <w:szCs w:val="32"/>
          <w:lang w:val="it-IT"/>
        </w:rPr>
      </w:pPr>
      <w:r>
        <w:rPr>
          <w:rFonts w:ascii="Century Gothic" w:hAnsi="Century Gothic"/>
          <w:b/>
          <w:bCs/>
          <w:sz w:val="32"/>
          <w:szCs w:val="32"/>
          <w:lang w:val="it-IT"/>
        </w:rPr>
        <w:t>PT. DISA PRIMA MEDIKA</w:t>
      </w:r>
    </w:p>
    <w:p w14:paraId="22CC22BB" w14:textId="77777777" w:rsidR="003F0B17" w:rsidRPr="00F75729" w:rsidRDefault="003F0B17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0C5D25B2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d-ID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D</w:t>
      </w:r>
      <w:r w:rsidRPr="00F75729">
        <w:rPr>
          <w:rFonts w:ascii="Century Gothic" w:hAnsi="Century Gothic"/>
          <w:sz w:val="32"/>
          <w:szCs w:val="32"/>
          <w:lang w:val="id-ID"/>
        </w:rPr>
        <w:t>ENGAN</w:t>
      </w:r>
    </w:p>
    <w:p w14:paraId="6C7BD542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b/>
          <w:sz w:val="32"/>
          <w:szCs w:val="32"/>
        </w:rPr>
      </w:pPr>
    </w:p>
    <w:p w14:paraId="65B13CA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caps/>
          <w:sz w:val="32"/>
          <w:szCs w:val="32"/>
          <w:lang w:val="id-ID"/>
        </w:rPr>
      </w:pPr>
      <w:r w:rsidRPr="00F75729">
        <w:rPr>
          <w:rFonts w:ascii="Century Gothic" w:hAnsi="Century Gothic"/>
          <w:b/>
          <w:sz w:val="32"/>
          <w:szCs w:val="32"/>
        </w:rPr>
        <w:t>PT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.</w:t>
      </w:r>
      <w:r w:rsidRPr="00F75729">
        <w:rPr>
          <w:rFonts w:ascii="Century Gothic" w:hAnsi="Century Gothic"/>
          <w:b/>
          <w:sz w:val="32"/>
          <w:szCs w:val="32"/>
        </w:rPr>
        <w:t xml:space="preserve"> 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TEMAN SEJATI SEJAHTERA ABADI</w:t>
      </w:r>
    </w:p>
    <w:p w14:paraId="5B70163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</w:rPr>
      </w:pPr>
    </w:p>
    <w:p w14:paraId="76108C5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</w:rPr>
      </w:pPr>
      <w:r w:rsidRPr="00F75729">
        <w:rPr>
          <w:rFonts w:ascii="Century Gothic" w:hAnsi="Century Gothic"/>
          <w:sz w:val="32"/>
          <w:szCs w:val="32"/>
        </w:rPr>
        <w:t>DAN</w:t>
      </w:r>
    </w:p>
    <w:p w14:paraId="73E43845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b/>
          <w:sz w:val="32"/>
          <w:szCs w:val="32"/>
        </w:rPr>
      </w:pPr>
    </w:p>
    <w:p w14:paraId="154FB378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caps/>
          <w:sz w:val="32"/>
          <w:szCs w:val="32"/>
          <w:lang w:val="id-ID"/>
        </w:rPr>
      </w:pPr>
      <w:r w:rsidRPr="00F75729">
        <w:rPr>
          <w:rFonts w:ascii="Century Gothic" w:hAnsi="Century Gothic"/>
          <w:b/>
          <w:sz w:val="32"/>
          <w:szCs w:val="32"/>
        </w:rPr>
        <w:t>PT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.</w:t>
      </w:r>
      <w:r w:rsidRPr="00F75729">
        <w:rPr>
          <w:rFonts w:ascii="Century Gothic" w:hAnsi="Century Gothic"/>
          <w:b/>
          <w:sz w:val="32"/>
          <w:szCs w:val="32"/>
        </w:rPr>
        <w:t xml:space="preserve"> 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TENANG JAYA SEJAHTERA</w:t>
      </w:r>
    </w:p>
    <w:p w14:paraId="2DA4B49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22B024CD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5A808531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_________________________________________</w:t>
      </w:r>
    </w:p>
    <w:p w14:paraId="0F8295E6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1FBD5E04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TENTANG</w:t>
      </w:r>
    </w:p>
    <w:p w14:paraId="3ECC818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JASA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 xml:space="preserve">  </w:t>
      </w:r>
      <w:r w:rsidRPr="00F75729">
        <w:rPr>
          <w:rFonts w:ascii="Century Gothic" w:hAnsi="Century Gothic"/>
          <w:b/>
          <w:sz w:val="32"/>
          <w:szCs w:val="32"/>
          <w:lang w:val="it-IT"/>
        </w:rPr>
        <w:t xml:space="preserve">PENGANGKUTAN </w:t>
      </w:r>
    </w:p>
    <w:p w14:paraId="46926CE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 xml:space="preserve">DAN </w:t>
      </w:r>
    </w:p>
    <w:p w14:paraId="7A69286B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PENGOLAHAN LIMBAH B3</w:t>
      </w:r>
    </w:p>
    <w:p w14:paraId="2F4081C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58BFF208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</w:rPr>
      </w:pPr>
      <w:r w:rsidRPr="00F75729">
        <w:rPr>
          <w:rFonts w:ascii="Century Gothic" w:hAnsi="Century Gothic"/>
          <w:sz w:val="32"/>
          <w:szCs w:val="32"/>
        </w:rPr>
        <w:t>_________________________________________</w:t>
      </w:r>
    </w:p>
    <w:p w14:paraId="56B4F9F7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32"/>
          <w:szCs w:val="32"/>
        </w:rPr>
      </w:pPr>
    </w:p>
    <w:p w14:paraId="77E6697F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sz w:val="32"/>
          <w:szCs w:val="32"/>
        </w:rPr>
      </w:pPr>
    </w:p>
    <w:p w14:paraId="5D6A1523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49B9BE0D" w14:textId="77777777" w:rsidR="005755F0" w:rsidRPr="00DC56FA" w:rsidRDefault="005755F0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75BCC67F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6617E4CE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3DB1979D" w14:textId="77777777" w:rsidR="00016BFA" w:rsidRPr="00F75729" w:rsidRDefault="00016BFA" w:rsidP="00016BFA">
      <w:pPr>
        <w:pStyle w:val="Title"/>
        <w:rPr>
          <w:rFonts w:asciiTheme="majorBidi" w:hAnsiTheme="majorBidi"/>
          <w:b/>
          <w:bCs/>
          <w:szCs w:val="22"/>
        </w:rPr>
      </w:pPr>
    </w:p>
    <w:p w14:paraId="611247A3" w14:textId="77777777" w:rsidR="00956EBF" w:rsidRDefault="00956EBF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</w:p>
    <w:p w14:paraId="15531DBF" w14:textId="1B78407B" w:rsidR="005755F0" w:rsidRDefault="00271731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>
        <w:rPr>
          <w:rFonts w:asciiTheme="majorBidi" w:hAnsiTheme="majorBidi"/>
          <w:b/>
          <w:bCs/>
          <w:sz w:val="22"/>
          <w:szCs w:val="22"/>
        </w:rPr>
        <w:t xml:space="preserve"> </w:t>
      </w:r>
    </w:p>
    <w:p w14:paraId="7466CC02" w14:textId="77777777" w:rsidR="00664142" w:rsidRDefault="00664142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</w:p>
    <w:p w14:paraId="30A8E096" w14:textId="77777777" w:rsidR="00F75729" w:rsidRPr="005755F0" w:rsidRDefault="00875919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 w:rsidRPr="005755F0">
        <w:rPr>
          <w:rFonts w:asciiTheme="majorBidi" w:hAnsiTheme="majorBidi"/>
          <w:b/>
          <w:bCs/>
          <w:sz w:val="22"/>
          <w:szCs w:val="22"/>
        </w:rPr>
        <w:lastRenderedPageBreak/>
        <w:t>PERJANJIAN KERJASAMA</w:t>
      </w:r>
    </w:p>
    <w:p w14:paraId="59BC96CF" w14:textId="77777777" w:rsidR="00875919" w:rsidRPr="005755F0" w:rsidRDefault="00875919" w:rsidP="00E05853">
      <w:pPr>
        <w:pStyle w:val="Title"/>
        <w:spacing w:after="240"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PENG</w:t>
      </w:r>
      <w:r w:rsidRPr="005755F0">
        <w:rPr>
          <w:rFonts w:asciiTheme="majorBidi" w:hAnsiTheme="majorBidi"/>
          <w:b/>
          <w:bCs/>
          <w:sz w:val="22"/>
          <w:szCs w:val="22"/>
        </w:rPr>
        <w:t xml:space="preserve">ANGKUTAN DAN PEMUSNAHAN </w:t>
      </w: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LIMBAH BAHAN BERBAHAYA DAN BERACUN (LIMBAH</w:t>
      </w:r>
      <w:r w:rsidR="00F75729" w:rsidRPr="005755F0">
        <w:rPr>
          <w:rFonts w:asciiTheme="majorBidi" w:hAnsiTheme="majorBidi"/>
          <w:b/>
          <w:bCs/>
          <w:sz w:val="22"/>
          <w:szCs w:val="22"/>
        </w:rPr>
        <w:t xml:space="preserve"> </w:t>
      </w:r>
      <w:r w:rsidR="00F75729" w:rsidRPr="005755F0">
        <w:rPr>
          <w:rFonts w:asciiTheme="majorBidi" w:hAnsiTheme="majorBidi"/>
          <w:b/>
          <w:bCs/>
          <w:sz w:val="22"/>
          <w:szCs w:val="22"/>
          <w:lang w:val="id-ID"/>
        </w:rPr>
        <w:t>B</w:t>
      </w:r>
      <w:r w:rsidR="00F75729" w:rsidRPr="005755F0">
        <w:rPr>
          <w:rFonts w:asciiTheme="majorBidi" w:hAnsiTheme="majorBidi"/>
          <w:b/>
          <w:bCs/>
          <w:sz w:val="22"/>
          <w:szCs w:val="22"/>
        </w:rPr>
        <w:t>3</w:t>
      </w: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)</w:t>
      </w:r>
    </w:p>
    <w:p w14:paraId="32F26582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Antara</w:t>
      </w:r>
    </w:p>
    <w:p w14:paraId="04A87A52" w14:textId="15B996DF" w:rsidR="00B62D1F" w:rsidRDefault="00AC557C" w:rsidP="00875919">
      <w:pPr>
        <w:spacing w:line="360" w:lineRule="auto"/>
        <w:ind w:left="288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PT. DISA PRIMA MEDIKA</w:t>
      </w:r>
    </w:p>
    <w:p w14:paraId="0E5AB960" w14:textId="4144BA36" w:rsidR="00875919" w:rsidRPr="005755F0" w:rsidRDefault="00875919" w:rsidP="00875919">
      <w:pPr>
        <w:spacing w:line="360" w:lineRule="auto"/>
        <w:ind w:left="2880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 xml:space="preserve">No: </w:t>
      </w:r>
    </w:p>
    <w:p w14:paraId="498643B5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</w:rPr>
      </w:pPr>
      <w:proofErr w:type="spellStart"/>
      <w:r w:rsidRPr="005755F0">
        <w:rPr>
          <w:b/>
          <w:bCs/>
          <w:sz w:val="22"/>
          <w:szCs w:val="22"/>
        </w:rPr>
        <w:t>Dengan</w:t>
      </w:r>
      <w:proofErr w:type="spellEnd"/>
    </w:p>
    <w:p w14:paraId="3EE05A8F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u w:val="single"/>
        </w:rPr>
      </w:pPr>
      <w:r w:rsidRPr="005755F0">
        <w:rPr>
          <w:b/>
          <w:bCs/>
          <w:sz w:val="22"/>
          <w:szCs w:val="22"/>
          <w:u w:val="single"/>
        </w:rPr>
        <w:t>PT. TEMAN SEJATI SEJAHTERA ABADI</w:t>
      </w:r>
    </w:p>
    <w:p w14:paraId="3FFEF7B1" w14:textId="0647FBC9" w:rsidR="00875919" w:rsidRPr="005755F0" w:rsidRDefault="00875919" w:rsidP="005755F0">
      <w:pPr>
        <w:spacing w:line="360" w:lineRule="auto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  <w:t xml:space="preserve">No: </w:t>
      </w:r>
      <w:r w:rsidR="005755F0">
        <w:rPr>
          <w:b/>
          <w:bCs/>
          <w:sz w:val="22"/>
          <w:szCs w:val="22"/>
        </w:rPr>
        <w:t xml:space="preserve">       /TSA-MOU/MD/</w:t>
      </w:r>
      <w:r w:rsidR="003F0B17">
        <w:rPr>
          <w:b/>
          <w:bCs/>
          <w:sz w:val="22"/>
          <w:szCs w:val="22"/>
        </w:rPr>
        <w:t xml:space="preserve">      /</w:t>
      </w:r>
      <w:r w:rsidR="00EE16C8">
        <w:rPr>
          <w:b/>
          <w:bCs/>
          <w:sz w:val="22"/>
          <w:szCs w:val="22"/>
        </w:rPr>
        <w:t>202</w:t>
      </w:r>
      <w:r w:rsidR="000A16A1">
        <w:rPr>
          <w:b/>
          <w:bCs/>
          <w:sz w:val="22"/>
          <w:szCs w:val="22"/>
        </w:rPr>
        <w:t>4</w:t>
      </w:r>
    </w:p>
    <w:p w14:paraId="33710FAD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</w:rPr>
        <w:t>D</w:t>
      </w:r>
      <w:r w:rsidRPr="005755F0">
        <w:rPr>
          <w:b/>
          <w:bCs/>
          <w:sz w:val="22"/>
          <w:szCs w:val="22"/>
          <w:lang w:val="id-ID"/>
        </w:rPr>
        <w:t>an</w:t>
      </w:r>
    </w:p>
    <w:p w14:paraId="1373398A" w14:textId="573BFC26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u w:val="single"/>
        </w:rPr>
      </w:pPr>
      <w:r w:rsidRPr="005755F0">
        <w:rPr>
          <w:b/>
          <w:bCs/>
          <w:sz w:val="22"/>
          <w:szCs w:val="22"/>
          <w:u w:val="single"/>
        </w:rPr>
        <w:t>PT.</w:t>
      </w:r>
      <w:r w:rsidR="00B62D1F">
        <w:rPr>
          <w:b/>
          <w:bCs/>
          <w:sz w:val="22"/>
          <w:szCs w:val="22"/>
          <w:u w:val="single"/>
        </w:rPr>
        <w:t xml:space="preserve"> </w:t>
      </w:r>
      <w:r w:rsidRPr="005755F0">
        <w:rPr>
          <w:b/>
          <w:bCs/>
          <w:sz w:val="22"/>
          <w:szCs w:val="22"/>
          <w:u w:val="single"/>
        </w:rPr>
        <w:t>TENANG JAYA SEJAHTERA</w:t>
      </w:r>
    </w:p>
    <w:p w14:paraId="467326DE" w14:textId="77777777" w:rsidR="00875919" w:rsidRPr="005755F0" w:rsidRDefault="00875919" w:rsidP="00875919">
      <w:pPr>
        <w:spacing w:line="360" w:lineRule="auto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  <w:t>No:</w:t>
      </w:r>
    </w:p>
    <w:p w14:paraId="4AA6F448" w14:textId="77777777" w:rsidR="005755F0" w:rsidRDefault="005755F0" w:rsidP="00F75729">
      <w:pPr>
        <w:spacing w:line="360" w:lineRule="auto"/>
        <w:jc w:val="both"/>
        <w:rPr>
          <w:b/>
          <w:color w:val="000000" w:themeColor="text1"/>
          <w:sz w:val="22"/>
          <w:szCs w:val="22"/>
        </w:rPr>
      </w:pPr>
      <w:r>
        <w:rPr>
          <w:b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ED37D" wp14:editId="31B44218">
                <wp:simplePos x="0" y="0"/>
                <wp:positionH relativeFrom="column">
                  <wp:posOffset>8791</wp:posOffset>
                </wp:positionH>
                <wp:positionV relativeFrom="paragraph">
                  <wp:posOffset>111369</wp:posOffset>
                </wp:positionV>
                <wp:extent cx="5732585" cy="8793"/>
                <wp:effectExtent l="57150" t="57150" r="59055" b="6794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585" cy="8793"/>
                        </a:xfrm>
                        <a:prstGeom prst="straightConnector1">
                          <a:avLst/>
                        </a:prstGeom>
                        <a:ln w="28575"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506E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.7pt;margin-top:8.75pt;width:451.4pt;height: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" strokecolor="black [3200]" strokeweight="2.25pt">
                <v:stroke startarrow="oval" endarrow="oval" joinstyle="miter"/>
              </v:shape>
            </w:pict>
          </mc:Fallback>
        </mc:AlternateContent>
      </w:r>
    </w:p>
    <w:p w14:paraId="01F63BA3" w14:textId="6870B659" w:rsidR="00875919" w:rsidRPr="003F0B17" w:rsidRDefault="00875919" w:rsidP="003F0B17">
      <w:pPr>
        <w:spacing w:line="360" w:lineRule="auto"/>
        <w:jc w:val="both"/>
        <w:rPr>
          <w:b/>
          <w:sz w:val="22"/>
          <w:szCs w:val="22"/>
          <w:lang w:val="es-ES_tradnl"/>
        </w:rPr>
      </w:pP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id-ID"/>
        </w:rPr>
        <w:t xml:space="preserve">Pengelolaan Limbah Bahan Berbahaya dan Beracun (Limbah Medis)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(</w:t>
      </w:r>
      <w:proofErr w:type="spellStart"/>
      <w:r w:rsidRPr="005755F0">
        <w:rPr>
          <w:sz w:val="22"/>
          <w:szCs w:val="22"/>
          <w:lang w:val="es-ES_tradnl"/>
        </w:rPr>
        <w:t>selanjutnya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disebut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bCs/>
          <w:sz w:val="22"/>
          <w:szCs w:val="22"/>
          <w:lang w:val="es-ES_tradnl"/>
        </w:rPr>
        <w:t>“PERJANJIAN”</w:t>
      </w:r>
      <w:r w:rsidRPr="005755F0">
        <w:rPr>
          <w:sz w:val="22"/>
          <w:szCs w:val="22"/>
          <w:lang w:val="es-ES_tradnl"/>
        </w:rPr>
        <w:t xml:space="preserve">) </w:t>
      </w:r>
      <w:proofErr w:type="spellStart"/>
      <w:r w:rsidRPr="005755F0">
        <w:rPr>
          <w:sz w:val="22"/>
          <w:szCs w:val="22"/>
          <w:lang w:val="es-ES_tradnl"/>
        </w:rPr>
        <w:t>dibuat</w:t>
      </w:r>
      <w:proofErr w:type="spellEnd"/>
      <w:r w:rsidRPr="005755F0">
        <w:rPr>
          <w:sz w:val="22"/>
          <w:szCs w:val="22"/>
          <w:lang w:val="es-ES_tradnl"/>
        </w:rPr>
        <w:t xml:space="preserve"> dan </w:t>
      </w:r>
      <w:proofErr w:type="spellStart"/>
      <w:r w:rsidRPr="005755F0">
        <w:rPr>
          <w:sz w:val="22"/>
          <w:szCs w:val="22"/>
          <w:lang w:val="es-ES_tradnl"/>
        </w:rPr>
        <w:t>ditandatangani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di</w:t>
      </w:r>
      <w:r w:rsidRPr="005755F0">
        <w:rPr>
          <w:sz w:val="22"/>
          <w:szCs w:val="22"/>
        </w:rPr>
        <w:t xml:space="preserve"> Bekasi</w:t>
      </w:r>
      <w:r w:rsidRPr="005755F0">
        <w:rPr>
          <w:sz w:val="22"/>
          <w:szCs w:val="22"/>
          <w:lang w:val="es-ES_tradnl"/>
        </w:rPr>
        <w:t xml:space="preserve"> pada </w:t>
      </w:r>
      <w:r w:rsidRPr="003F0B17">
        <w:rPr>
          <w:b/>
          <w:sz w:val="22"/>
          <w:szCs w:val="22"/>
          <w:lang w:val="id-ID"/>
        </w:rPr>
        <w:t>Hari</w:t>
      </w:r>
      <w:r w:rsidRPr="003F0B17">
        <w:rPr>
          <w:b/>
          <w:sz w:val="22"/>
          <w:szCs w:val="22"/>
        </w:rPr>
        <w:t xml:space="preserve"> </w:t>
      </w:r>
      <w:r w:rsidR="0015252B">
        <w:rPr>
          <w:b/>
          <w:sz w:val="22"/>
          <w:szCs w:val="22"/>
        </w:rPr>
        <w:t>Rabu</w:t>
      </w:r>
      <w:r w:rsidRPr="003F0B17">
        <w:rPr>
          <w:b/>
          <w:sz w:val="22"/>
          <w:szCs w:val="22"/>
          <w:lang w:val="id-ID"/>
        </w:rPr>
        <w:t xml:space="preserve"> </w:t>
      </w:r>
      <w:proofErr w:type="spellStart"/>
      <w:r w:rsidRPr="003F0B17">
        <w:rPr>
          <w:b/>
          <w:sz w:val="22"/>
          <w:szCs w:val="22"/>
        </w:rPr>
        <w:t>Tanggal</w:t>
      </w:r>
      <w:proofErr w:type="spellEnd"/>
      <w:r w:rsidR="00BC375F">
        <w:rPr>
          <w:b/>
          <w:sz w:val="22"/>
          <w:szCs w:val="22"/>
        </w:rPr>
        <w:t xml:space="preserve"> </w:t>
      </w:r>
      <w:r w:rsidR="0015252B">
        <w:rPr>
          <w:b/>
          <w:sz w:val="22"/>
          <w:szCs w:val="22"/>
        </w:rPr>
        <w:t>21</w:t>
      </w:r>
      <w:r w:rsidR="00B62D1F">
        <w:rPr>
          <w:b/>
          <w:sz w:val="22"/>
          <w:szCs w:val="22"/>
        </w:rPr>
        <w:t xml:space="preserve"> </w:t>
      </w:r>
      <w:r w:rsidRPr="003F0B17">
        <w:rPr>
          <w:b/>
          <w:sz w:val="22"/>
          <w:szCs w:val="22"/>
          <w:lang w:val="id-ID"/>
        </w:rPr>
        <w:t>Bulan</w:t>
      </w:r>
      <w:r w:rsidRPr="003F0B17">
        <w:rPr>
          <w:b/>
          <w:sz w:val="22"/>
          <w:szCs w:val="22"/>
        </w:rPr>
        <w:t xml:space="preserve"> </w:t>
      </w:r>
      <w:proofErr w:type="spellStart"/>
      <w:r w:rsidR="0015252B">
        <w:rPr>
          <w:b/>
          <w:sz w:val="22"/>
          <w:szCs w:val="22"/>
        </w:rPr>
        <w:t>Februari</w:t>
      </w:r>
      <w:proofErr w:type="spellEnd"/>
      <w:r w:rsidR="00B62D1F">
        <w:rPr>
          <w:b/>
          <w:sz w:val="22"/>
          <w:szCs w:val="22"/>
        </w:rPr>
        <w:t xml:space="preserve"> </w:t>
      </w:r>
      <w:r w:rsidR="003F0B17">
        <w:rPr>
          <w:b/>
          <w:sz w:val="22"/>
          <w:szCs w:val="22"/>
          <w:lang w:val="id-ID"/>
        </w:rPr>
        <w:t>Tahu</w:t>
      </w:r>
      <w:r w:rsidR="003F0B17">
        <w:rPr>
          <w:b/>
          <w:sz w:val="22"/>
          <w:szCs w:val="22"/>
        </w:rPr>
        <w:t xml:space="preserve">n </w:t>
      </w:r>
      <w:r w:rsidR="00EE16C8" w:rsidRPr="00B62D1F">
        <w:rPr>
          <w:b/>
          <w:sz w:val="22"/>
          <w:szCs w:val="22"/>
        </w:rPr>
        <w:t>202</w:t>
      </w:r>
      <w:r w:rsidR="000A16A1">
        <w:rPr>
          <w:b/>
          <w:sz w:val="22"/>
          <w:szCs w:val="22"/>
        </w:rPr>
        <w:t>4</w:t>
      </w:r>
      <w:r w:rsidRPr="003F0B17">
        <w:rPr>
          <w:b/>
          <w:sz w:val="22"/>
          <w:szCs w:val="22"/>
          <w:lang w:val="id-ID"/>
        </w:rPr>
        <w:t xml:space="preserve"> </w:t>
      </w:r>
      <w:proofErr w:type="spellStart"/>
      <w:r w:rsidRPr="003F0B17">
        <w:rPr>
          <w:b/>
          <w:sz w:val="22"/>
          <w:szCs w:val="22"/>
          <w:lang w:val="es-ES_tradnl"/>
        </w:rPr>
        <w:t>oleh</w:t>
      </w:r>
      <w:proofErr w:type="spellEnd"/>
      <w:r w:rsidRPr="003F0B17">
        <w:rPr>
          <w:b/>
          <w:sz w:val="22"/>
          <w:szCs w:val="22"/>
          <w:lang w:val="es-ES_tradnl"/>
        </w:rPr>
        <w:t xml:space="preserve"> dan antara;</w:t>
      </w:r>
    </w:p>
    <w:p w14:paraId="5E5A88A5" w14:textId="77777777" w:rsidR="00F75729" w:rsidRPr="005755F0" w:rsidRDefault="00F75729" w:rsidP="00F75729">
      <w:pPr>
        <w:spacing w:line="360" w:lineRule="auto"/>
        <w:jc w:val="both"/>
        <w:rPr>
          <w:sz w:val="22"/>
          <w:szCs w:val="22"/>
          <w:lang w:val="es-ES_tradnl"/>
        </w:rPr>
      </w:pPr>
    </w:p>
    <w:p w14:paraId="48038E6F" w14:textId="763D1FDC" w:rsidR="0015252B" w:rsidRPr="0015252B" w:rsidRDefault="0015252B" w:rsidP="004F1A06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t>PT. DISA PRIMA MEDIKA,</w:t>
      </w:r>
      <w:r w:rsidR="00B62D1F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berkedudukan</w:t>
      </w:r>
      <w:proofErr w:type="spellEnd"/>
      <w:r w:rsidRPr="0015252B">
        <w:rPr>
          <w:sz w:val="22"/>
          <w:szCs w:val="22"/>
          <w:lang w:val="es-ES_tradnl"/>
        </w:rPr>
        <w:t xml:space="preserve"> di </w:t>
      </w:r>
      <w:proofErr w:type="spellStart"/>
      <w:r w:rsidRPr="0015252B">
        <w:rPr>
          <w:sz w:val="22"/>
          <w:szCs w:val="22"/>
          <w:lang w:val="es-ES_tradnl"/>
        </w:rPr>
        <w:t>Jl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Banjararum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Selatan</w:t>
      </w:r>
      <w:proofErr w:type="spellEnd"/>
      <w:r w:rsidRPr="0015252B">
        <w:rPr>
          <w:sz w:val="22"/>
          <w:szCs w:val="22"/>
          <w:lang w:val="es-ES_tradnl"/>
        </w:rPr>
        <w:t xml:space="preserve"> No.3, </w:t>
      </w:r>
      <w:proofErr w:type="spellStart"/>
      <w:r w:rsidRPr="0015252B">
        <w:rPr>
          <w:sz w:val="22"/>
          <w:szCs w:val="22"/>
          <w:lang w:val="es-ES_tradnl"/>
        </w:rPr>
        <w:t>Kel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Mondoroko</w:t>
      </w:r>
      <w:proofErr w:type="spellEnd"/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Kec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Singosari</w:t>
      </w:r>
      <w:proofErr w:type="spellEnd"/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Malang</w:t>
      </w:r>
      <w:proofErr w:type="spellEnd"/>
      <w:r w:rsidRPr="0015252B">
        <w:rPr>
          <w:sz w:val="22"/>
          <w:szCs w:val="22"/>
          <w:lang w:val="es-ES_tradnl"/>
        </w:rPr>
        <w:t xml:space="preserve"> yang </w:t>
      </w:r>
      <w:proofErr w:type="spellStart"/>
      <w:r w:rsidRPr="0015252B">
        <w:rPr>
          <w:sz w:val="22"/>
          <w:szCs w:val="22"/>
          <w:lang w:val="es-ES_tradnl"/>
        </w:rPr>
        <w:t>diwakilo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Oleh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bCs/>
          <w:sz w:val="22"/>
          <w:szCs w:val="22"/>
          <w:lang w:val="es-ES_tradnl"/>
        </w:rPr>
        <w:t>ENDANG SUSILOWATI</w:t>
      </w:r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selaku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bCs/>
          <w:sz w:val="22"/>
          <w:szCs w:val="22"/>
          <w:lang w:val="es-ES_tradnl"/>
        </w:rPr>
        <w:t>DIREKTUR UTAMA</w:t>
      </w:r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adalah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perusahaan</w:t>
      </w:r>
      <w:proofErr w:type="spellEnd"/>
      <w:r w:rsidRPr="0015252B">
        <w:rPr>
          <w:sz w:val="22"/>
          <w:szCs w:val="22"/>
          <w:lang w:val="es-ES_tradnl"/>
        </w:rPr>
        <w:t xml:space="preserve"> yang </w:t>
      </w:r>
      <w:proofErr w:type="spellStart"/>
      <w:proofErr w:type="gramStart"/>
      <w:r w:rsidRPr="0015252B">
        <w:rPr>
          <w:sz w:val="22"/>
          <w:szCs w:val="22"/>
          <w:lang w:val="es-ES_tradnl"/>
        </w:rPr>
        <w:t>menaungi</w:t>
      </w:r>
      <w:proofErr w:type="spellEnd"/>
      <w:r w:rsidRPr="0015252B">
        <w:rPr>
          <w:sz w:val="22"/>
          <w:szCs w:val="22"/>
          <w:lang w:val="es-ES_tradnl"/>
        </w:rPr>
        <w:t xml:space="preserve"> :</w:t>
      </w:r>
      <w:proofErr w:type="gramEnd"/>
    </w:p>
    <w:p w14:paraId="52391721" w14:textId="7418D510" w:rsidR="00875919" w:rsidRDefault="0015252B" w:rsidP="0015252B">
      <w:pPr>
        <w:pStyle w:val="ListParagraph"/>
        <w:numPr>
          <w:ilvl w:val="0"/>
          <w:numId w:val="35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r w:rsidRPr="0015252B">
        <w:rPr>
          <w:b/>
          <w:sz w:val="22"/>
          <w:szCs w:val="22"/>
        </w:rPr>
        <w:t>RUMAH SAKIT PRIMA HUSADA</w:t>
      </w:r>
      <w:r>
        <w:rPr>
          <w:bCs/>
          <w:sz w:val="22"/>
          <w:szCs w:val="22"/>
        </w:rPr>
        <w:t xml:space="preserve"> </w:t>
      </w:r>
      <w:r w:rsidRPr="0015252B">
        <w:rPr>
          <w:b/>
          <w:sz w:val="22"/>
          <w:szCs w:val="22"/>
        </w:rPr>
        <w:t xml:space="preserve">SUKOREJO </w:t>
      </w:r>
      <w:r w:rsidR="00875919" w:rsidRPr="0015252B">
        <w:rPr>
          <w:bCs/>
          <w:sz w:val="22"/>
          <w:szCs w:val="22"/>
          <w:lang w:val="id-ID"/>
        </w:rPr>
        <w:t xml:space="preserve">suatu badan usaha yang didirikan berdasarkan </w:t>
      </w:r>
      <w:r w:rsidR="00875919" w:rsidRPr="0015252B">
        <w:rPr>
          <w:bCs/>
          <w:sz w:val="22"/>
          <w:szCs w:val="22"/>
          <w:lang w:val="es-ES_tradnl"/>
        </w:rPr>
        <w:t>h</w:t>
      </w:r>
      <w:r w:rsidR="00875919" w:rsidRPr="0015252B">
        <w:rPr>
          <w:bCs/>
          <w:sz w:val="22"/>
          <w:szCs w:val="22"/>
          <w:lang w:val="id-ID"/>
        </w:rPr>
        <w:t xml:space="preserve">ukum Indonesia, </w:t>
      </w:r>
      <w:proofErr w:type="spellStart"/>
      <w:r w:rsidR="006D5772">
        <w:rPr>
          <w:bCs/>
          <w:sz w:val="22"/>
          <w:szCs w:val="22"/>
        </w:rPr>
        <w:t>dengan</w:t>
      </w:r>
      <w:proofErr w:type="spellEnd"/>
      <w:r w:rsidR="006D5772">
        <w:rPr>
          <w:bCs/>
          <w:sz w:val="22"/>
          <w:szCs w:val="22"/>
        </w:rPr>
        <w:t xml:space="preserve"> </w:t>
      </w:r>
      <w:proofErr w:type="spellStart"/>
      <w:r w:rsidR="006D5772">
        <w:rPr>
          <w:bCs/>
          <w:sz w:val="22"/>
          <w:szCs w:val="22"/>
        </w:rPr>
        <w:t>Nomor</w:t>
      </w:r>
      <w:proofErr w:type="spellEnd"/>
      <w:r w:rsidR="006D5772">
        <w:rPr>
          <w:bCs/>
          <w:sz w:val="22"/>
          <w:szCs w:val="22"/>
        </w:rPr>
        <w:t xml:space="preserve"> </w:t>
      </w:r>
      <w:proofErr w:type="spellStart"/>
      <w:r w:rsidR="006D5772">
        <w:rPr>
          <w:bCs/>
          <w:sz w:val="22"/>
          <w:szCs w:val="22"/>
        </w:rPr>
        <w:t>Ijin</w:t>
      </w:r>
      <w:proofErr w:type="spellEnd"/>
      <w:r w:rsidR="006D5772">
        <w:rPr>
          <w:bCs/>
          <w:sz w:val="22"/>
          <w:szCs w:val="22"/>
        </w:rPr>
        <w:t xml:space="preserve"> </w:t>
      </w:r>
      <w:proofErr w:type="spellStart"/>
      <w:r w:rsidR="006D5772">
        <w:rPr>
          <w:bCs/>
          <w:sz w:val="22"/>
          <w:szCs w:val="22"/>
        </w:rPr>
        <w:t>Operasional</w:t>
      </w:r>
      <w:proofErr w:type="spellEnd"/>
      <w:r w:rsidR="006D5772">
        <w:rPr>
          <w:bCs/>
          <w:sz w:val="22"/>
          <w:szCs w:val="22"/>
        </w:rPr>
        <w:t xml:space="preserve"> Rumah Sakit 81201150810004, </w:t>
      </w:r>
      <w:proofErr w:type="spellStart"/>
      <w:r w:rsidR="00875919" w:rsidRPr="0015252B">
        <w:rPr>
          <w:bCs/>
          <w:sz w:val="22"/>
          <w:szCs w:val="22"/>
          <w:lang w:val="es-ES_tradnl"/>
        </w:rPr>
        <w:t>berkedudukan</w:t>
      </w:r>
      <w:proofErr w:type="spellEnd"/>
      <w:r w:rsidR="00227774" w:rsidRPr="0015252B">
        <w:rPr>
          <w:bCs/>
          <w:sz w:val="22"/>
          <w:szCs w:val="22"/>
          <w:lang w:val="es-ES_tradnl"/>
        </w:rPr>
        <w:t xml:space="preserve"> di</w:t>
      </w:r>
      <w:r w:rsidR="00BC375F" w:rsidRPr="0015252B">
        <w:rPr>
          <w:bCs/>
          <w:sz w:val="22"/>
          <w:szCs w:val="22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Jl</w:t>
      </w:r>
      <w:proofErr w:type="spellEnd"/>
      <w:r>
        <w:rPr>
          <w:rStyle w:val="lrzxr"/>
          <w:sz w:val="22"/>
          <w:szCs w:val="22"/>
          <w:lang w:val="es-ES_tradnl"/>
        </w:rPr>
        <w:t xml:space="preserve">. Raya Surabaya – </w:t>
      </w:r>
      <w:proofErr w:type="spellStart"/>
      <w:r>
        <w:rPr>
          <w:rStyle w:val="lrzxr"/>
          <w:sz w:val="22"/>
          <w:szCs w:val="22"/>
          <w:lang w:val="es-ES_tradnl"/>
        </w:rPr>
        <w:t>Malang</w:t>
      </w:r>
      <w:proofErr w:type="spellEnd"/>
      <w:r>
        <w:rPr>
          <w:rStyle w:val="lrzxr"/>
          <w:sz w:val="22"/>
          <w:szCs w:val="22"/>
          <w:lang w:val="es-ES_tradnl"/>
        </w:rPr>
        <w:t xml:space="preserve"> KM-54 RW.54, </w:t>
      </w:r>
      <w:proofErr w:type="spellStart"/>
      <w:r>
        <w:rPr>
          <w:rStyle w:val="lrzxr"/>
          <w:sz w:val="22"/>
          <w:szCs w:val="22"/>
          <w:lang w:val="es-ES_tradnl"/>
        </w:rPr>
        <w:t>Palang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Lemahbang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Kec</w:t>
      </w:r>
      <w:proofErr w:type="spellEnd"/>
      <w:r>
        <w:rPr>
          <w:rStyle w:val="lrzxr"/>
          <w:sz w:val="22"/>
          <w:szCs w:val="22"/>
          <w:lang w:val="es-ES_tradnl"/>
        </w:rPr>
        <w:t xml:space="preserve">. </w:t>
      </w:r>
      <w:proofErr w:type="spellStart"/>
      <w:r>
        <w:rPr>
          <w:rStyle w:val="lrzxr"/>
          <w:sz w:val="22"/>
          <w:szCs w:val="22"/>
          <w:lang w:val="es-ES_tradnl"/>
        </w:rPr>
        <w:t>Sukorejo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Pasuruan</w:t>
      </w:r>
      <w:proofErr w:type="spellEnd"/>
      <w:r w:rsidR="00A0216F" w:rsidRPr="0015252B">
        <w:rPr>
          <w:bCs/>
          <w:sz w:val="22"/>
          <w:szCs w:val="22"/>
          <w:lang w:val="es-ES_tradnl"/>
        </w:rPr>
        <w:t>,</w:t>
      </w:r>
      <w:r w:rsidR="00C87DD2" w:rsidRPr="0015252B">
        <w:rPr>
          <w:bCs/>
          <w:sz w:val="22"/>
          <w:szCs w:val="22"/>
          <w:lang w:val="es-ES_tradnl"/>
        </w:rPr>
        <w:t xml:space="preserve"> </w:t>
      </w:r>
      <w:proofErr w:type="spellStart"/>
      <w:r w:rsidR="005755F0" w:rsidRPr="0015252B">
        <w:rPr>
          <w:sz w:val="22"/>
          <w:szCs w:val="22"/>
          <w:lang w:val="es-ES_tradnl"/>
        </w:rPr>
        <w:t>d</w:t>
      </w:r>
      <w:r w:rsidR="00875919" w:rsidRPr="0015252B">
        <w:rPr>
          <w:sz w:val="22"/>
          <w:szCs w:val="22"/>
          <w:lang w:val="es-ES_tradnl"/>
        </w:rPr>
        <w:t>alam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hal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ini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diwakili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ole</w:t>
      </w:r>
      <w:r w:rsidR="00875919" w:rsidRPr="0015252B">
        <w:rPr>
          <w:sz w:val="22"/>
          <w:szCs w:val="22"/>
          <w:lang w:val="id-ID"/>
        </w:rPr>
        <w:t xml:space="preserve">h </w:t>
      </w:r>
      <w:proofErr w:type="spellStart"/>
      <w:r>
        <w:rPr>
          <w:b/>
          <w:sz w:val="22"/>
          <w:szCs w:val="22"/>
          <w:lang w:val="es-ES_tradnl"/>
        </w:rPr>
        <w:t>dr.</w:t>
      </w:r>
      <w:proofErr w:type="spellEnd"/>
      <w:r>
        <w:rPr>
          <w:b/>
          <w:sz w:val="22"/>
          <w:szCs w:val="22"/>
          <w:lang w:val="es-ES_tradnl"/>
        </w:rPr>
        <w:t xml:space="preserve"> IFIT BAGUS APRIANTONO</w:t>
      </w:r>
      <w:r w:rsidR="004F1A06" w:rsidRPr="0015252B">
        <w:rPr>
          <w:b/>
          <w:sz w:val="22"/>
          <w:szCs w:val="22"/>
          <w:lang w:val="es-ES_tradnl"/>
        </w:rPr>
        <w:t xml:space="preserve"> </w:t>
      </w:r>
      <w:r w:rsidR="00875919" w:rsidRPr="0015252B">
        <w:rPr>
          <w:sz w:val="22"/>
          <w:szCs w:val="22"/>
          <w:lang w:val="es-ES_tradnl"/>
        </w:rPr>
        <w:t xml:space="preserve">yang </w:t>
      </w:r>
      <w:proofErr w:type="spellStart"/>
      <w:r w:rsidR="00875919" w:rsidRPr="0015252B">
        <w:rPr>
          <w:sz w:val="22"/>
          <w:szCs w:val="22"/>
          <w:lang w:val="es-ES_tradnl"/>
        </w:rPr>
        <w:t>bertindak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dalam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jabatannya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selaku</w:t>
      </w:r>
      <w:proofErr w:type="spellEnd"/>
      <w:r w:rsidR="00875919" w:rsidRPr="0015252B">
        <w:rPr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es-ES_tradnl"/>
        </w:rPr>
        <w:t>DIREKTUR RUMAH SAKIT PRIMA HUSADA SUKOREJO</w:t>
      </w:r>
      <w:r w:rsidR="00875919" w:rsidRPr="0015252B">
        <w:rPr>
          <w:sz w:val="22"/>
          <w:szCs w:val="22"/>
          <w:lang w:val="es-ES_tradnl"/>
        </w:rPr>
        <w:t>,</w:t>
      </w:r>
      <w:r w:rsidR="00F7572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dengan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demikian</w:t>
      </w:r>
      <w:proofErr w:type="spellEnd"/>
      <w:r w:rsidR="00875919" w:rsidRPr="0015252B">
        <w:rPr>
          <w:sz w:val="22"/>
          <w:szCs w:val="22"/>
          <w:lang w:val="es-ES_tradnl"/>
        </w:rPr>
        <w:t xml:space="preserve"> sah </w:t>
      </w:r>
      <w:proofErr w:type="spellStart"/>
      <w:r w:rsidR="00875919" w:rsidRPr="0015252B">
        <w:rPr>
          <w:sz w:val="22"/>
          <w:szCs w:val="22"/>
          <w:lang w:val="es-ES_tradnl"/>
        </w:rPr>
        <w:t>bertindak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untuk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dan atas</w:t>
      </w:r>
      <w:r w:rsidR="00875919" w:rsidRPr="0015252B">
        <w:rPr>
          <w:sz w:val="22"/>
          <w:szCs w:val="22"/>
          <w:lang w:val="id-ID"/>
        </w:rPr>
        <w:t xml:space="preserve"> nama</w:t>
      </w:r>
      <w:r w:rsidR="00875919" w:rsidRPr="0015252B">
        <w:rPr>
          <w:sz w:val="22"/>
          <w:szCs w:val="22"/>
          <w:lang w:val="es-ES_tradnl"/>
        </w:rPr>
        <w:t xml:space="preserve"> </w:t>
      </w:r>
      <w:r>
        <w:rPr>
          <w:b/>
          <w:bCs/>
          <w:sz w:val="22"/>
          <w:szCs w:val="22"/>
          <w:lang w:val="es-ES_tradnl"/>
        </w:rPr>
        <w:t>RUMAH SAKIT PRIMA HUSADA SUKOREJO</w:t>
      </w:r>
      <w:r w:rsidR="004F1A06" w:rsidRPr="0015252B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selanjutnya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disebut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sebagai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r w:rsidR="00875919" w:rsidRPr="0015252B">
        <w:rPr>
          <w:b/>
          <w:sz w:val="22"/>
          <w:szCs w:val="22"/>
          <w:lang w:val="id-ID"/>
        </w:rPr>
        <w:t>PIHAK PERTAMA</w:t>
      </w:r>
      <w:r w:rsidR="00875919" w:rsidRPr="0015252B">
        <w:rPr>
          <w:sz w:val="22"/>
          <w:szCs w:val="22"/>
          <w:lang w:val="es-ES_tradnl"/>
        </w:rPr>
        <w:t>;</w:t>
      </w:r>
    </w:p>
    <w:p w14:paraId="45BD6C3F" w14:textId="70BF0924" w:rsidR="0015252B" w:rsidRPr="0015252B" w:rsidRDefault="0015252B" w:rsidP="0015252B">
      <w:pPr>
        <w:pStyle w:val="ListParagraph"/>
        <w:numPr>
          <w:ilvl w:val="0"/>
          <w:numId w:val="35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r w:rsidRPr="0015252B">
        <w:rPr>
          <w:b/>
          <w:sz w:val="22"/>
          <w:szCs w:val="22"/>
        </w:rPr>
        <w:t>RUMAH SAKIT PRIMA HUSADA</w:t>
      </w:r>
      <w:r>
        <w:rPr>
          <w:bCs/>
          <w:sz w:val="22"/>
          <w:szCs w:val="22"/>
        </w:rPr>
        <w:t xml:space="preserve"> </w:t>
      </w:r>
      <w:r>
        <w:rPr>
          <w:b/>
          <w:sz w:val="22"/>
          <w:szCs w:val="22"/>
        </w:rPr>
        <w:t>MALANG</w:t>
      </w:r>
      <w:r w:rsidRPr="0015252B">
        <w:rPr>
          <w:b/>
          <w:sz w:val="22"/>
          <w:szCs w:val="22"/>
        </w:rPr>
        <w:t xml:space="preserve"> </w:t>
      </w:r>
      <w:r w:rsidRPr="0015252B">
        <w:rPr>
          <w:bCs/>
          <w:sz w:val="22"/>
          <w:szCs w:val="22"/>
          <w:lang w:val="id-ID"/>
        </w:rPr>
        <w:t xml:space="preserve">suatu badan usaha yang didirikan berdasarkan </w:t>
      </w:r>
      <w:r w:rsidRPr="0015252B">
        <w:rPr>
          <w:bCs/>
          <w:sz w:val="22"/>
          <w:szCs w:val="22"/>
          <w:lang w:val="es-ES_tradnl"/>
        </w:rPr>
        <w:t>h</w:t>
      </w:r>
      <w:r w:rsidRPr="0015252B">
        <w:rPr>
          <w:bCs/>
          <w:sz w:val="22"/>
          <w:szCs w:val="22"/>
          <w:lang w:val="id-ID"/>
        </w:rPr>
        <w:t>ukum Indonesia,</w:t>
      </w:r>
      <w:r w:rsidR="00AC557C">
        <w:rPr>
          <w:bCs/>
          <w:sz w:val="22"/>
          <w:szCs w:val="22"/>
        </w:rPr>
        <w:t xml:space="preserve"> </w:t>
      </w:r>
      <w:proofErr w:type="spellStart"/>
      <w:r w:rsidR="00AC557C">
        <w:rPr>
          <w:bCs/>
          <w:sz w:val="22"/>
          <w:szCs w:val="22"/>
        </w:rPr>
        <w:t>dengan</w:t>
      </w:r>
      <w:proofErr w:type="spellEnd"/>
      <w:r w:rsidR="00AC557C">
        <w:rPr>
          <w:bCs/>
          <w:sz w:val="22"/>
          <w:szCs w:val="22"/>
        </w:rPr>
        <w:t xml:space="preserve"> </w:t>
      </w:r>
      <w:proofErr w:type="spellStart"/>
      <w:r w:rsidR="00AC557C">
        <w:rPr>
          <w:bCs/>
          <w:sz w:val="22"/>
          <w:szCs w:val="22"/>
        </w:rPr>
        <w:t>Nomor</w:t>
      </w:r>
      <w:proofErr w:type="spellEnd"/>
      <w:r w:rsidR="00AC557C">
        <w:rPr>
          <w:bCs/>
          <w:sz w:val="22"/>
          <w:szCs w:val="22"/>
        </w:rPr>
        <w:t xml:space="preserve"> </w:t>
      </w:r>
      <w:proofErr w:type="spellStart"/>
      <w:r w:rsidR="00AC557C">
        <w:rPr>
          <w:bCs/>
          <w:sz w:val="22"/>
          <w:szCs w:val="22"/>
        </w:rPr>
        <w:t>Ijin</w:t>
      </w:r>
      <w:proofErr w:type="spellEnd"/>
      <w:r w:rsidR="00AC557C">
        <w:rPr>
          <w:bCs/>
          <w:sz w:val="22"/>
          <w:szCs w:val="22"/>
        </w:rPr>
        <w:t xml:space="preserve"> </w:t>
      </w:r>
      <w:proofErr w:type="spellStart"/>
      <w:r w:rsidR="00AC557C">
        <w:rPr>
          <w:bCs/>
          <w:sz w:val="22"/>
          <w:szCs w:val="22"/>
        </w:rPr>
        <w:t>Operasional</w:t>
      </w:r>
      <w:proofErr w:type="spellEnd"/>
      <w:r w:rsidR="00AC557C">
        <w:rPr>
          <w:bCs/>
          <w:sz w:val="22"/>
          <w:szCs w:val="22"/>
        </w:rPr>
        <w:t xml:space="preserve"> Rumah Sakit 81201150815810001,</w:t>
      </w:r>
      <w:r w:rsidRPr="0015252B">
        <w:rPr>
          <w:bCs/>
          <w:sz w:val="22"/>
          <w:szCs w:val="22"/>
          <w:lang w:val="id-ID"/>
        </w:rPr>
        <w:t xml:space="preserve"> </w:t>
      </w:r>
      <w:proofErr w:type="spellStart"/>
      <w:r w:rsidRPr="0015252B">
        <w:rPr>
          <w:bCs/>
          <w:sz w:val="22"/>
          <w:szCs w:val="22"/>
          <w:lang w:val="es-ES_tradnl"/>
        </w:rPr>
        <w:t>berkedudukan</w:t>
      </w:r>
      <w:proofErr w:type="spellEnd"/>
      <w:r w:rsidRPr="0015252B">
        <w:rPr>
          <w:bCs/>
          <w:sz w:val="22"/>
          <w:szCs w:val="22"/>
          <w:lang w:val="es-ES_tradnl"/>
        </w:rPr>
        <w:t xml:space="preserve"> di</w:t>
      </w:r>
      <w:r w:rsidRPr="0015252B">
        <w:rPr>
          <w:bCs/>
          <w:sz w:val="22"/>
          <w:szCs w:val="22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Banjararum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Selatan</w:t>
      </w:r>
      <w:proofErr w:type="spellEnd"/>
      <w:r>
        <w:rPr>
          <w:rStyle w:val="lrzxr"/>
          <w:sz w:val="22"/>
          <w:szCs w:val="22"/>
          <w:lang w:val="es-ES_tradnl"/>
        </w:rPr>
        <w:t xml:space="preserve"> No.3-7 </w:t>
      </w:r>
      <w:proofErr w:type="spellStart"/>
      <w:r>
        <w:rPr>
          <w:rStyle w:val="lrzxr"/>
          <w:sz w:val="22"/>
          <w:szCs w:val="22"/>
          <w:lang w:val="es-ES_tradnl"/>
        </w:rPr>
        <w:t>Mondoroko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Kecamatan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Singosari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Kabupaten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Malang</w:t>
      </w:r>
      <w:proofErr w:type="spellEnd"/>
      <w:r w:rsidRPr="0015252B">
        <w:rPr>
          <w:bCs/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dalam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hal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ini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diwakili</w:t>
      </w:r>
      <w:proofErr w:type="spellEnd"/>
      <w:r w:rsidRPr="0015252B">
        <w:rPr>
          <w:sz w:val="22"/>
          <w:szCs w:val="22"/>
          <w:lang w:val="es-ES_tradnl"/>
        </w:rPr>
        <w:t xml:space="preserve"> ole</w:t>
      </w:r>
      <w:r w:rsidRPr="0015252B">
        <w:rPr>
          <w:sz w:val="22"/>
          <w:szCs w:val="22"/>
          <w:lang w:val="id-ID"/>
        </w:rPr>
        <w:t xml:space="preserve">h </w:t>
      </w:r>
      <w:proofErr w:type="spellStart"/>
      <w:r>
        <w:rPr>
          <w:b/>
          <w:sz w:val="22"/>
          <w:szCs w:val="22"/>
          <w:lang w:val="es-ES_tradnl"/>
        </w:rPr>
        <w:t>dr.</w:t>
      </w:r>
      <w:proofErr w:type="spellEnd"/>
      <w:r>
        <w:rPr>
          <w:b/>
          <w:sz w:val="22"/>
          <w:szCs w:val="22"/>
          <w:lang w:val="es-ES_tradnl"/>
        </w:rPr>
        <w:t xml:space="preserve"> </w:t>
      </w:r>
      <w:r w:rsidR="00AC557C">
        <w:rPr>
          <w:b/>
          <w:sz w:val="22"/>
          <w:szCs w:val="22"/>
          <w:lang w:val="es-ES_tradnl"/>
        </w:rPr>
        <w:t>NUR MAZIDAH</w:t>
      </w:r>
      <w:r w:rsidRPr="0015252B">
        <w:rPr>
          <w:b/>
          <w:sz w:val="22"/>
          <w:szCs w:val="22"/>
          <w:lang w:val="es-ES_tradnl"/>
        </w:rPr>
        <w:t xml:space="preserve"> </w:t>
      </w:r>
      <w:r w:rsidRPr="0015252B">
        <w:rPr>
          <w:sz w:val="22"/>
          <w:szCs w:val="22"/>
          <w:lang w:val="es-ES_tradnl"/>
        </w:rPr>
        <w:t xml:space="preserve">yang </w:t>
      </w:r>
      <w:proofErr w:type="spellStart"/>
      <w:r w:rsidRPr="0015252B">
        <w:rPr>
          <w:sz w:val="22"/>
          <w:szCs w:val="22"/>
          <w:lang w:val="es-ES_tradnl"/>
        </w:rPr>
        <w:t>bertindak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dalam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jabatannya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selaku</w:t>
      </w:r>
      <w:proofErr w:type="spellEnd"/>
      <w:r w:rsidRPr="0015252B">
        <w:rPr>
          <w:sz w:val="22"/>
          <w:szCs w:val="22"/>
          <w:lang w:val="id-ID"/>
        </w:rPr>
        <w:t xml:space="preserve"> </w:t>
      </w:r>
      <w:r w:rsidR="00AC557C" w:rsidRPr="00AC557C">
        <w:rPr>
          <w:b/>
          <w:bCs/>
          <w:sz w:val="22"/>
          <w:szCs w:val="22"/>
        </w:rPr>
        <w:t>PLT</w:t>
      </w:r>
      <w:r w:rsidR="00AC557C">
        <w:rPr>
          <w:sz w:val="22"/>
          <w:szCs w:val="22"/>
        </w:rPr>
        <w:t xml:space="preserve">. </w:t>
      </w:r>
      <w:r>
        <w:rPr>
          <w:b/>
          <w:sz w:val="22"/>
          <w:szCs w:val="22"/>
          <w:lang w:val="es-ES_tradnl"/>
        </w:rPr>
        <w:t>DIREKTUR RUMAH SAKIT PRIMA HUSADA MALANG</w:t>
      </w:r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dengan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demikian</w:t>
      </w:r>
      <w:proofErr w:type="spellEnd"/>
      <w:r w:rsidRPr="0015252B">
        <w:rPr>
          <w:sz w:val="22"/>
          <w:szCs w:val="22"/>
          <w:lang w:val="es-ES_tradnl"/>
        </w:rPr>
        <w:t xml:space="preserve"> sah </w:t>
      </w:r>
      <w:proofErr w:type="spellStart"/>
      <w:r w:rsidRPr="0015252B">
        <w:rPr>
          <w:sz w:val="22"/>
          <w:szCs w:val="22"/>
          <w:lang w:val="es-ES_tradnl"/>
        </w:rPr>
        <w:t>bertindak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untuk</w:t>
      </w:r>
      <w:proofErr w:type="spellEnd"/>
      <w:r w:rsidRPr="0015252B">
        <w:rPr>
          <w:sz w:val="22"/>
          <w:szCs w:val="22"/>
          <w:lang w:val="es-ES_tradnl"/>
        </w:rPr>
        <w:t xml:space="preserve"> dan atas</w:t>
      </w:r>
      <w:r w:rsidRPr="0015252B">
        <w:rPr>
          <w:sz w:val="22"/>
          <w:szCs w:val="22"/>
          <w:lang w:val="id-ID"/>
        </w:rPr>
        <w:t xml:space="preserve"> nama</w:t>
      </w:r>
      <w:r w:rsidRPr="0015252B">
        <w:rPr>
          <w:sz w:val="22"/>
          <w:szCs w:val="22"/>
          <w:lang w:val="es-ES_tradnl"/>
        </w:rPr>
        <w:t xml:space="preserve"> </w:t>
      </w:r>
      <w:r>
        <w:rPr>
          <w:b/>
          <w:bCs/>
          <w:sz w:val="22"/>
          <w:szCs w:val="22"/>
          <w:lang w:val="es-ES_tradnl"/>
        </w:rPr>
        <w:t>RUMAH SAKIT PRIMA HUSADA MALANG</w:t>
      </w:r>
      <w:r w:rsidRPr="0015252B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selanjutnya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disebut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sebagai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sz w:val="22"/>
          <w:szCs w:val="22"/>
          <w:lang w:val="id-ID"/>
        </w:rPr>
        <w:t>PIHAK PERTAMA</w:t>
      </w:r>
      <w:r w:rsidRPr="0015252B">
        <w:rPr>
          <w:sz w:val="22"/>
          <w:szCs w:val="22"/>
          <w:lang w:val="es-ES_tradnl"/>
        </w:rPr>
        <w:t>;</w:t>
      </w:r>
    </w:p>
    <w:p w14:paraId="73394120" w14:textId="77777777" w:rsidR="00F75729" w:rsidRPr="005755F0" w:rsidRDefault="00F75729" w:rsidP="00F75729">
      <w:pPr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</w:p>
    <w:p w14:paraId="7684574B" w14:textId="3594654C" w:rsidR="00875919" w:rsidRPr="005755F0" w:rsidRDefault="00875919" w:rsidP="00875919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 xml:space="preserve">PT. </w:t>
      </w:r>
      <w:r w:rsidRPr="005755F0">
        <w:rPr>
          <w:b/>
          <w:bCs/>
          <w:sz w:val="22"/>
          <w:szCs w:val="22"/>
        </w:rPr>
        <w:t>TEMAN SEJATI SEJAHTERA ABADI</w:t>
      </w:r>
      <w:r w:rsidRPr="005755F0">
        <w:rPr>
          <w:b/>
          <w:bCs/>
          <w:sz w:val="22"/>
          <w:szCs w:val="22"/>
          <w:lang w:val="id-ID"/>
        </w:rPr>
        <w:t xml:space="preserve">, </w:t>
      </w:r>
      <w:r w:rsidRPr="005755F0">
        <w:rPr>
          <w:bCs/>
          <w:sz w:val="22"/>
          <w:szCs w:val="22"/>
          <w:lang w:val="id-ID"/>
        </w:rPr>
        <w:t xml:space="preserve">suatu </w:t>
      </w:r>
      <w:proofErr w:type="spellStart"/>
      <w:r w:rsidRPr="005755F0">
        <w:rPr>
          <w:bCs/>
          <w:sz w:val="22"/>
          <w:szCs w:val="22"/>
        </w:rPr>
        <w:t>perusahaan</w:t>
      </w:r>
      <w:proofErr w:type="spellEnd"/>
      <w:r w:rsidRPr="005755F0">
        <w:rPr>
          <w:bCs/>
          <w:sz w:val="22"/>
          <w:szCs w:val="22"/>
          <w:lang w:val="id-ID"/>
        </w:rPr>
        <w:t xml:space="preserve"> yang didirikan berdasarkan </w:t>
      </w:r>
      <w:r w:rsidRPr="005755F0">
        <w:rPr>
          <w:bCs/>
          <w:sz w:val="22"/>
          <w:szCs w:val="22"/>
        </w:rPr>
        <w:t>h</w:t>
      </w:r>
      <w:r w:rsidRPr="005755F0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5755F0">
        <w:rPr>
          <w:bCs/>
          <w:sz w:val="22"/>
          <w:szCs w:val="22"/>
        </w:rPr>
        <w:t>berkedudukan</w:t>
      </w:r>
      <w:proofErr w:type="spellEnd"/>
      <w:r w:rsidRPr="005755F0">
        <w:rPr>
          <w:bCs/>
          <w:sz w:val="22"/>
          <w:szCs w:val="22"/>
        </w:rPr>
        <w:t xml:space="preserve"> dan </w:t>
      </w:r>
      <w:proofErr w:type="spellStart"/>
      <w:r w:rsidRPr="005755F0">
        <w:rPr>
          <w:bCs/>
          <w:sz w:val="22"/>
          <w:szCs w:val="22"/>
        </w:rPr>
        <w:t>berkantor</w:t>
      </w:r>
      <w:proofErr w:type="spellEnd"/>
      <w:r w:rsidRPr="005755F0">
        <w:rPr>
          <w:bCs/>
          <w:sz w:val="22"/>
          <w:szCs w:val="22"/>
        </w:rPr>
        <w:t xml:space="preserve"> </w:t>
      </w:r>
      <w:proofErr w:type="spellStart"/>
      <w:r w:rsidRPr="005755F0">
        <w:rPr>
          <w:bCs/>
          <w:sz w:val="22"/>
          <w:szCs w:val="22"/>
        </w:rPr>
        <w:t>pusat</w:t>
      </w:r>
      <w:proofErr w:type="spellEnd"/>
      <w:r w:rsidRPr="005755F0">
        <w:rPr>
          <w:bCs/>
          <w:sz w:val="22"/>
          <w:szCs w:val="22"/>
        </w:rPr>
        <w:t xml:space="preserve"> </w:t>
      </w:r>
      <w:r w:rsidRPr="005755F0">
        <w:rPr>
          <w:bCs/>
          <w:sz w:val="22"/>
          <w:szCs w:val="22"/>
          <w:lang w:val="id-ID"/>
        </w:rPr>
        <w:t xml:space="preserve">di </w:t>
      </w:r>
      <w:proofErr w:type="spellStart"/>
      <w:r w:rsidRPr="005755F0">
        <w:rPr>
          <w:sz w:val="22"/>
          <w:szCs w:val="22"/>
        </w:rPr>
        <w:t>Kp</w:t>
      </w:r>
      <w:proofErr w:type="spellEnd"/>
      <w:r w:rsidRPr="005755F0">
        <w:rPr>
          <w:sz w:val="22"/>
          <w:szCs w:val="22"/>
        </w:rPr>
        <w:t xml:space="preserve">. Bahagia RT. 03/RW 04 </w:t>
      </w:r>
      <w:proofErr w:type="spellStart"/>
      <w:r w:rsidRPr="005755F0">
        <w:rPr>
          <w:sz w:val="22"/>
          <w:szCs w:val="22"/>
        </w:rPr>
        <w:t>Jl</w:t>
      </w:r>
      <w:proofErr w:type="spellEnd"/>
      <w:r w:rsidRPr="005755F0">
        <w:rPr>
          <w:sz w:val="22"/>
          <w:szCs w:val="22"/>
        </w:rPr>
        <w:t xml:space="preserve"> Teuku Umar</w:t>
      </w:r>
      <w:r w:rsidRPr="005755F0">
        <w:rPr>
          <w:sz w:val="22"/>
          <w:szCs w:val="22"/>
          <w:lang w:val="id-ID"/>
        </w:rPr>
        <w:t>,</w:t>
      </w:r>
      <w:r w:rsidRPr="005755F0">
        <w:rPr>
          <w:sz w:val="22"/>
          <w:szCs w:val="22"/>
        </w:rPr>
        <w:t xml:space="preserve"> Gg H. </w:t>
      </w:r>
      <w:proofErr w:type="spellStart"/>
      <w:r w:rsidRPr="005755F0">
        <w:rPr>
          <w:sz w:val="22"/>
          <w:szCs w:val="22"/>
        </w:rPr>
        <w:t>Syawal</w:t>
      </w:r>
      <w:proofErr w:type="spellEnd"/>
      <w:r w:rsidRPr="005755F0">
        <w:rPr>
          <w:sz w:val="22"/>
          <w:szCs w:val="22"/>
        </w:rPr>
        <w:t xml:space="preserve"> No 43B. Desa Tambun. </w:t>
      </w:r>
      <w:proofErr w:type="spellStart"/>
      <w:r w:rsidRPr="005755F0">
        <w:rPr>
          <w:sz w:val="22"/>
          <w:szCs w:val="22"/>
        </w:rPr>
        <w:t>Kecamatan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Kabupaten</w:t>
      </w:r>
      <w:proofErr w:type="spellEnd"/>
      <w:r w:rsidRPr="005755F0">
        <w:rPr>
          <w:sz w:val="22"/>
          <w:szCs w:val="22"/>
        </w:rPr>
        <w:t xml:space="preserve"> Bekasi</w:t>
      </w:r>
      <w:r w:rsidRPr="005755F0">
        <w:rPr>
          <w:sz w:val="22"/>
          <w:szCs w:val="22"/>
          <w:lang w:val="id-ID"/>
        </w:rPr>
        <w:t xml:space="preserve"> </w:t>
      </w:r>
      <w:r w:rsidR="005755F0">
        <w:rPr>
          <w:sz w:val="22"/>
          <w:szCs w:val="22"/>
        </w:rPr>
        <w:t xml:space="preserve">Jawa Barat,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hal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diwakili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Pr="005755F0">
        <w:rPr>
          <w:sz w:val="22"/>
          <w:szCs w:val="22"/>
          <w:lang w:val="id-ID"/>
        </w:rPr>
        <w:t xml:space="preserve"> </w:t>
      </w:r>
      <w:r w:rsidR="00B261A8">
        <w:rPr>
          <w:b/>
          <w:sz w:val="22"/>
          <w:szCs w:val="22"/>
        </w:rPr>
        <w:t>EFENDI</w:t>
      </w:r>
      <w:r w:rsidRPr="005755F0">
        <w:rPr>
          <w:sz w:val="22"/>
          <w:szCs w:val="22"/>
          <w:lang w:val="id-ID"/>
        </w:rPr>
        <w:t xml:space="preserve">, </w:t>
      </w:r>
      <w:r w:rsidRPr="005755F0">
        <w:rPr>
          <w:sz w:val="22"/>
          <w:szCs w:val="22"/>
        </w:rPr>
        <w:t xml:space="preserve">yang </w:t>
      </w:r>
      <w:proofErr w:type="spellStart"/>
      <w:r w:rsidRPr="005755F0">
        <w:rPr>
          <w:sz w:val="22"/>
          <w:szCs w:val="22"/>
        </w:rPr>
        <w:t>bertindak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jabatannya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selaku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>DIREKTUR UTAMA</w:t>
      </w:r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demikian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sah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bertindak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untuk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atas</w:t>
      </w:r>
      <w:proofErr w:type="spellEnd"/>
      <w:r w:rsidRPr="005755F0">
        <w:rPr>
          <w:sz w:val="22"/>
          <w:szCs w:val="22"/>
          <w:lang w:val="id-ID"/>
        </w:rPr>
        <w:t xml:space="preserve"> nama </w:t>
      </w:r>
      <w:r w:rsidRPr="005755F0">
        <w:rPr>
          <w:b/>
          <w:bCs/>
          <w:sz w:val="22"/>
          <w:szCs w:val="22"/>
          <w:lang w:val="id-ID"/>
        </w:rPr>
        <w:t xml:space="preserve">PT. </w:t>
      </w:r>
      <w:r w:rsidRPr="005755F0">
        <w:rPr>
          <w:b/>
          <w:bCs/>
          <w:sz w:val="22"/>
          <w:szCs w:val="22"/>
        </w:rPr>
        <w:t>TEMAN SEJATI SEJAHTERA ABADI</w:t>
      </w:r>
      <w:r w:rsidRPr="005755F0">
        <w:rPr>
          <w:b/>
          <w:bCs/>
          <w:sz w:val="22"/>
          <w:szCs w:val="22"/>
          <w:lang w:val="id-ID"/>
        </w:rPr>
        <w:t xml:space="preserve">, </w:t>
      </w:r>
      <w:proofErr w:type="spellStart"/>
      <w:r w:rsidRPr="005755F0">
        <w:rPr>
          <w:sz w:val="22"/>
          <w:szCs w:val="22"/>
        </w:rPr>
        <w:t>selanjutnya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disebut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sebagai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  <w:lang w:val="id-ID"/>
        </w:rPr>
        <w:t>PIHAK KEDUA</w:t>
      </w:r>
      <w:r w:rsidRPr="005755F0">
        <w:rPr>
          <w:sz w:val="22"/>
          <w:szCs w:val="22"/>
        </w:rPr>
        <w:t>;</w:t>
      </w:r>
    </w:p>
    <w:p w14:paraId="4E15BD06" w14:textId="77777777" w:rsidR="00F75729" w:rsidRPr="005755F0" w:rsidRDefault="00F75729" w:rsidP="00F75729">
      <w:pPr>
        <w:pStyle w:val="ListParagraph"/>
        <w:rPr>
          <w:sz w:val="22"/>
          <w:szCs w:val="22"/>
          <w:lang w:val="id-ID"/>
        </w:rPr>
      </w:pPr>
    </w:p>
    <w:p w14:paraId="330174DC" w14:textId="62D137A2" w:rsidR="00F75729" w:rsidRPr="005755F0" w:rsidRDefault="00F75729" w:rsidP="00843D4B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id-ID"/>
        </w:rPr>
      </w:pPr>
      <w:r w:rsidRPr="005755F0">
        <w:rPr>
          <w:b/>
          <w:sz w:val="22"/>
          <w:szCs w:val="22"/>
          <w:lang w:val="id-ID"/>
        </w:rPr>
        <w:t>PT. TENANG JAYA SEJAHTERA,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bCs/>
          <w:sz w:val="22"/>
          <w:szCs w:val="22"/>
          <w:lang w:val="id-ID"/>
        </w:rPr>
        <w:t xml:space="preserve">suatu </w:t>
      </w:r>
      <w:proofErr w:type="spellStart"/>
      <w:r w:rsidRPr="005755F0">
        <w:rPr>
          <w:bCs/>
          <w:sz w:val="22"/>
          <w:szCs w:val="22"/>
        </w:rPr>
        <w:t>perusahaan</w:t>
      </w:r>
      <w:proofErr w:type="spellEnd"/>
      <w:r w:rsidRPr="005755F0">
        <w:rPr>
          <w:bCs/>
          <w:sz w:val="22"/>
          <w:szCs w:val="22"/>
          <w:lang w:val="id-ID"/>
        </w:rPr>
        <w:t xml:space="preserve"> yang didirikan berdasarkan </w:t>
      </w:r>
      <w:r w:rsidRPr="005755F0">
        <w:rPr>
          <w:bCs/>
          <w:sz w:val="22"/>
          <w:szCs w:val="22"/>
        </w:rPr>
        <w:t>h</w:t>
      </w:r>
      <w:r w:rsidRPr="005755F0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5755F0">
        <w:rPr>
          <w:bCs/>
          <w:sz w:val="22"/>
          <w:szCs w:val="22"/>
        </w:rPr>
        <w:t>berkedudukan</w:t>
      </w:r>
      <w:proofErr w:type="spellEnd"/>
      <w:r w:rsidRPr="005755F0">
        <w:rPr>
          <w:bCs/>
          <w:sz w:val="22"/>
          <w:szCs w:val="22"/>
        </w:rPr>
        <w:t xml:space="preserve"> dan </w:t>
      </w:r>
      <w:proofErr w:type="spellStart"/>
      <w:r w:rsidRPr="005755F0">
        <w:rPr>
          <w:bCs/>
          <w:sz w:val="22"/>
          <w:szCs w:val="22"/>
        </w:rPr>
        <w:t>berkantor</w:t>
      </w:r>
      <w:proofErr w:type="spellEnd"/>
      <w:r w:rsidRPr="005755F0">
        <w:rPr>
          <w:bCs/>
          <w:sz w:val="22"/>
          <w:szCs w:val="22"/>
        </w:rPr>
        <w:t xml:space="preserve"> </w:t>
      </w:r>
      <w:proofErr w:type="spellStart"/>
      <w:r w:rsidRPr="005755F0">
        <w:rPr>
          <w:bCs/>
          <w:sz w:val="22"/>
          <w:szCs w:val="22"/>
        </w:rPr>
        <w:t>pusat</w:t>
      </w:r>
      <w:proofErr w:type="spellEnd"/>
      <w:r w:rsidRPr="005755F0">
        <w:rPr>
          <w:bCs/>
          <w:sz w:val="22"/>
          <w:szCs w:val="22"/>
        </w:rPr>
        <w:t xml:space="preserve"> </w:t>
      </w:r>
      <w:r w:rsidR="00843D4B" w:rsidRPr="005755F0">
        <w:rPr>
          <w:bCs/>
          <w:sz w:val="22"/>
          <w:szCs w:val="22"/>
          <w:lang w:val="id-ID"/>
        </w:rPr>
        <w:t>di</w:t>
      </w:r>
      <w:r w:rsidR="00843D4B" w:rsidRPr="005755F0">
        <w:rPr>
          <w:bCs/>
          <w:sz w:val="22"/>
          <w:szCs w:val="22"/>
        </w:rPr>
        <w:t xml:space="preserve"> </w:t>
      </w:r>
      <w:r w:rsidR="00843D4B" w:rsidRPr="005755F0">
        <w:rPr>
          <w:sz w:val="22"/>
          <w:szCs w:val="22"/>
        </w:rPr>
        <w:t xml:space="preserve">Jl. Raya Badami, Ds. </w:t>
      </w:r>
      <w:proofErr w:type="spellStart"/>
      <w:r w:rsidR="00843D4B" w:rsidRPr="005755F0">
        <w:rPr>
          <w:sz w:val="22"/>
          <w:szCs w:val="22"/>
        </w:rPr>
        <w:t>Margakarya</w:t>
      </w:r>
      <w:proofErr w:type="spellEnd"/>
      <w:r w:rsidR="00843D4B" w:rsidRPr="005755F0">
        <w:rPr>
          <w:sz w:val="22"/>
          <w:szCs w:val="22"/>
        </w:rPr>
        <w:t xml:space="preserve">, </w:t>
      </w:r>
      <w:proofErr w:type="spellStart"/>
      <w:r w:rsidR="00843D4B" w:rsidRPr="005755F0">
        <w:rPr>
          <w:sz w:val="22"/>
          <w:szCs w:val="22"/>
        </w:rPr>
        <w:t>Teluk</w:t>
      </w:r>
      <w:proofErr w:type="spellEnd"/>
      <w:r w:rsidR="00843D4B" w:rsidRPr="005755F0">
        <w:rPr>
          <w:sz w:val="22"/>
          <w:szCs w:val="22"/>
        </w:rPr>
        <w:t xml:space="preserve"> Jambe - Karawang</w:t>
      </w:r>
      <w:r w:rsidR="000E4592" w:rsidRPr="005755F0">
        <w:rPr>
          <w:sz w:val="22"/>
          <w:szCs w:val="22"/>
          <w:lang w:val="id-ID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hal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diwakili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="000E4592" w:rsidRPr="005755F0">
        <w:rPr>
          <w:sz w:val="22"/>
          <w:szCs w:val="22"/>
          <w:lang w:val="es-ES_tradnl"/>
        </w:rPr>
        <w:t xml:space="preserve"> </w:t>
      </w:r>
      <w:r w:rsidR="000E4592" w:rsidRPr="005755F0">
        <w:rPr>
          <w:b/>
          <w:bCs/>
          <w:sz w:val="22"/>
          <w:szCs w:val="22"/>
          <w:lang w:val="es-ES_tradnl"/>
        </w:rPr>
        <w:t xml:space="preserve">S. </w:t>
      </w:r>
      <w:r w:rsidRPr="005755F0">
        <w:rPr>
          <w:b/>
          <w:bCs/>
          <w:sz w:val="22"/>
          <w:szCs w:val="22"/>
          <w:lang w:val="id-ID"/>
        </w:rPr>
        <w:t>BAMBANG</w:t>
      </w:r>
      <w:r w:rsidRPr="005755F0">
        <w:rPr>
          <w:b/>
          <w:sz w:val="22"/>
          <w:szCs w:val="22"/>
          <w:lang w:val="id-ID"/>
        </w:rPr>
        <w:t xml:space="preserve"> GURITNO</w:t>
      </w:r>
      <w:r w:rsidRPr="005755F0">
        <w:rPr>
          <w:sz w:val="22"/>
          <w:szCs w:val="22"/>
          <w:lang w:val="id-ID"/>
        </w:rPr>
        <w:t xml:space="preserve"> yang bertindak dalam jabatannya selaku </w:t>
      </w:r>
      <w:r w:rsidRPr="005755F0">
        <w:rPr>
          <w:b/>
          <w:sz w:val="22"/>
          <w:szCs w:val="22"/>
          <w:lang w:val="id-ID"/>
        </w:rPr>
        <w:t>DIREKTUR</w:t>
      </w:r>
      <w:r w:rsidRPr="005755F0">
        <w:rPr>
          <w:sz w:val="22"/>
          <w:szCs w:val="22"/>
          <w:lang w:val="id-ID"/>
        </w:rPr>
        <w:t>,</w:t>
      </w:r>
      <w:r w:rsidR="004F1A06">
        <w:rPr>
          <w:sz w:val="22"/>
          <w:szCs w:val="22"/>
        </w:rPr>
        <w:t xml:space="preserve"> </w:t>
      </w:r>
      <w:r w:rsidRPr="005755F0">
        <w:rPr>
          <w:sz w:val="22"/>
          <w:szCs w:val="22"/>
          <w:lang w:val="id-ID"/>
        </w:rPr>
        <w:t xml:space="preserve">dengan demikian sah bertindak untuk dan   atas   nama </w:t>
      </w:r>
      <w:r w:rsidR="004E6E3B">
        <w:rPr>
          <w:sz w:val="22"/>
          <w:szCs w:val="22"/>
        </w:rPr>
        <w:t xml:space="preserve">         </w:t>
      </w:r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  <w:lang w:val="id-ID"/>
        </w:rPr>
        <w:t xml:space="preserve"> PT. TENANG JAYA SEJAHTERA</w:t>
      </w:r>
      <w:r w:rsidRPr="005755F0">
        <w:rPr>
          <w:sz w:val="22"/>
          <w:szCs w:val="22"/>
          <w:lang w:val="id-ID"/>
        </w:rPr>
        <w:t xml:space="preserve">, selanjutnya disebut sebagai </w:t>
      </w:r>
      <w:r w:rsidRPr="005755F0">
        <w:rPr>
          <w:b/>
          <w:sz w:val="22"/>
          <w:szCs w:val="22"/>
          <w:lang w:val="id-ID"/>
        </w:rPr>
        <w:t>PIHAK KETIGA</w:t>
      </w:r>
      <w:r w:rsidRPr="005755F0">
        <w:rPr>
          <w:sz w:val="22"/>
          <w:szCs w:val="22"/>
          <w:lang w:val="id-ID"/>
        </w:rPr>
        <w:t>;</w:t>
      </w:r>
    </w:p>
    <w:p w14:paraId="59ECE20E" w14:textId="77777777" w:rsidR="00F75729" w:rsidRPr="005755F0" w:rsidRDefault="00F75729" w:rsidP="00F75729">
      <w:pPr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</w:p>
    <w:p w14:paraId="6FA90D86" w14:textId="44324D0A" w:rsidR="005A0949" w:rsidRDefault="005A0949" w:rsidP="005A0949">
      <w:pPr>
        <w:spacing w:line="276" w:lineRule="auto"/>
        <w:jc w:val="both"/>
        <w:rPr>
          <w:sz w:val="22"/>
          <w:szCs w:val="22"/>
          <w:lang w:val="es-ES_tradnl"/>
        </w:rPr>
      </w:pPr>
      <w:proofErr w:type="spellStart"/>
      <w:r w:rsidRPr="002940E2">
        <w:rPr>
          <w:sz w:val="22"/>
          <w:szCs w:val="22"/>
          <w:lang w:val="es-ES_tradnl"/>
        </w:rPr>
        <w:t>Selanjutnya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sz w:val="22"/>
          <w:szCs w:val="22"/>
          <w:lang w:val="es-ES_tradnl"/>
        </w:rPr>
        <w:t>,</w:t>
      </w:r>
      <w:r w:rsidRPr="002940E2">
        <w:rPr>
          <w:b/>
          <w:sz w:val="22"/>
          <w:szCs w:val="22"/>
          <w:lang w:val="es-ES_tradnl"/>
        </w:rPr>
        <w:t xml:space="preserve"> P</w:t>
      </w:r>
      <w:r w:rsidRPr="002940E2">
        <w:rPr>
          <w:b/>
          <w:sz w:val="22"/>
          <w:szCs w:val="22"/>
          <w:lang w:val="id-ID"/>
        </w:rPr>
        <w:t xml:space="preserve">IHAK KEDUA </w:t>
      </w:r>
      <w:r w:rsidRPr="002940E2">
        <w:rPr>
          <w:sz w:val="22"/>
          <w:szCs w:val="22"/>
          <w:lang w:val="es-ES_tradnl"/>
        </w:rPr>
        <w:t xml:space="preserve">dan </w:t>
      </w:r>
      <w:r w:rsidRPr="002940E2">
        <w:rPr>
          <w:b/>
          <w:bCs/>
          <w:sz w:val="22"/>
          <w:szCs w:val="22"/>
          <w:lang w:val="id-ID"/>
        </w:rPr>
        <w:t xml:space="preserve">PIHAK KETIGA </w:t>
      </w:r>
      <w:r w:rsidRPr="002940E2">
        <w:rPr>
          <w:sz w:val="22"/>
          <w:szCs w:val="22"/>
          <w:lang w:val="es-ES_tradnl"/>
        </w:rPr>
        <w:t xml:space="preserve">secara </w:t>
      </w:r>
      <w:proofErr w:type="spellStart"/>
      <w:r w:rsidRPr="002940E2">
        <w:rPr>
          <w:sz w:val="22"/>
          <w:szCs w:val="22"/>
          <w:lang w:val="es-ES_tradnl"/>
        </w:rPr>
        <w:t>sendiri-sendiri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disebut</w:t>
      </w:r>
      <w:proofErr w:type="spellEnd"/>
      <w:r w:rsidRPr="002940E2">
        <w:rPr>
          <w:sz w:val="22"/>
          <w:szCs w:val="22"/>
          <w:lang w:val="es-ES_tradnl"/>
        </w:rPr>
        <w:t xml:space="preserve"> “</w:t>
      </w:r>
      <w:r w:rsidRPr="002940E2">
        <w:rPr>
          <w:b/>
          <w:sz w:val="22"/>
          <w:szCs w:val="22"/>
          <w:lang w:val="es-ES_tradnl"/>
        </w:rPr>
        <w:t>PIHAK</w:t>
      </w:r>
      <w:r w:rsidRPr="002940E2">
        <w:rPr>
          <w:sz w:val="22"/>
          <w:szCs w:val="22"/>
          <w:lang w:val="es-ES_tradnl"/>
        </w:rPr>
        <w:t xml:space="preserve">” dan secara </w:t>
      </w:r>
      <w:proofErr w:type="spellStart"/>
      <w:r w:rsidRPr="002940E2">
        <w:rPr>
          <w:sz w:val="22"/>
          <w:szCs w:val="22"/>
          <w:lang w:val="es-ES_tradnl"/>
        </w:rPr>
        <w:t>bersama</w:t>
      </w:r>
      <w:proofErr w:type="spellEnd"/>
      <w:r w:rsidRPr="002940E2">
        <w:rPr>
          <w:sz w:val="22"/>
          <w:szCs w:val="22"/>
          <w:lang w:val="es-ES_tradnl"/>
        </w:rPr>
        <w:t xml:space="preserve">-sama </w:t>
      </w:r>
      <w:proofErr w:type="spellStart"/>
      <w:r w:rsidRPr="002940E2">
        <w:rPr>
          <w:sz w:val="22"/>
          <w:szCs w:val="22"/>
          <w:lang w:val="es-ES_tradnl"/>
        </w:rPr>
        <w:t>disebut</w:t>
      </w:r>
      <w:proofErr w:type="spellEnd"/>
      <w:r w:rsidRPr="002940E2">
        <w:rPr>
          <w:sz w:val="22"/>
          <w:szCs w:val="22"/>
          <w:lang w:val="es-ES_tradnl"/>
        </w:rPr>
        <w:t xml:space="preserve"> “</w:t>
      </w:r>
      <w:r w:rsidRPr="002940E2">
        <w:rPr>
          <w:b/>
          <w:sz w:val="22"/>
          <w:szCs w:val="22"/>
          <w:lang w:val="es-ES_tradnl"/>
        </w:rPr>
        <w:t>PARA PIHAK</w:t>
      </w:r>
      <w:r w:rsidRPr="002940E2">
        <w:rPr>
          <w:sz w:val="22"/>
          <w:szCs w:val="22"/>
          <w:lang w:val="es-ES_tradnl"/>
        </w:rPr>
        <w:t>”.</w:t>
      </w:r>
    </w:p>
    <w:p w14:paraId="4378B0BC" w14:textId="77777777" w:rsidR="005A0949" w:rsidRPr="002940E2" w:rsidRDefault="005A0949" w:rsidP="005A0949">
      <w:pPr>
        <w:spacing w:line="276" w:lineRule="auto"/>
        <w:jc w:val="both"/>
        <w:rPr>
          <w:sz w:val="22"/>
          <w:szCs w:val="22"/>
          <w:lang w:val="es-ES_tradnl"/>
        </w:rPr>
      </w:pPr>
    </w:p>
    <w:p w14:paraId="522090F6" w14:textId="77777777" w:rsidR="00E05853" w:rsidRDefault="00E05853" w:rsidP="00E05853">
      <w:pPr>
        <w:spacing w:line="360" w:lineRule="auto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Bahwa </w:t>
      </w:r>
      <w:r w:rsidRPr="002940E2">
        <w:rPr>
          <w:b/>
          <w:sz w:val="22"/>
          <w:szCs w:val="22"/>
        </w:rPr>
        <w:t>PARA PIHAK</w:t>
      </w:r>
      <w:r w:rsidRPr="002940E2">
        <w:rPr>
          <w:b/>
          <w:sz w:val="22"/>
          <w:szCs w:val="22"/>
          <w:lang w:val="id-ID"/>
        </w:rPr>
        <w:t xml:space="preserve"> </w:t>
      </w:r>
      <w:r w:rsidRPr="002940E2">
        <w:rPr>
          <w:sz w:val="22"/>
          <w:szCs w:val="22"/>
          <w:lang w:val="id-ID"/>
        </w:rPr>
        <w:t xml:space="preserve">sepakat untuk </w:t>
      </w:r>
      <w:proofErr w:type="spellStart"/>
      <w:r w:rsidRPr="002940E2">
        <w:rPr>
          <w:sz w:val="22"/>
          <w:szCs w:val="22"/>
        </w:rPr>
        <w:t>melakukan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kerjasama</w:t>
      </w:r>
      <w:proofErr w:type="spellEnd"/>
      <w:r w:rsidRPr="002940E2">
        <w:rPr>
          <w:sz w:val="22"/>
          <w:szCs w:val="22"/>
        </w:rPr>
        <w:t xml:space="preserve"> di </w:t>
      </w:r>
      <w:proofErr w:type="spellStart"/>
      <w:r w:rsidRPr="002940E2">
        <w:rPr>
          <w:sz w:val="22"/>
          <w:szCs w:val="22"/>
        </w:rPr>
        <w:t>bidang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pengelolaan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B3, </w:t>
      </w:r>
      <w:proofErr w:type="spellStart"/>
      <w:r w:rsidRPr="002940E2">
        <w:rPr>
          <w:sz w:val="22"/>
          <w:szCs w:val="22"/>
        </w:rPr>
        <w:t>dimana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KEDUA dan PIHAK KETIGA</w:t>
      </w:r>
      <w:r w:rsidRPr="002940E2">
        <w:rPr>
          <w:sz w:val="22"/>
          <w:szCs w:val="22"/>
        </w:rPr>
        <w:t xml:space="preserve"> </w:t>
      </w:r>
      <w:r w:rsidRPr="00EC74AE">
        <w:rPr>
          <w:sz w:val="22"/>
          <w:szCs w:val="22"/>
        </w:rPr>
        <w:t xml:space="preserve">masing-masing </w:t>
      </w:r>
      <w:proofErr w:type="spellStart"/>
      <w:r w:rsidRPr="00EC74AE">
        <w:rPr>
          <w:sz w:val="22"/>
          <w:szCs w:val="22"/>
        </w:rPr>
        <w:t>bertanggung-jawab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untuk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melakukan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pengelolaan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Limbah</w:t>
      </w:r>
      <w:proofErr w:type="spellEnd"/>
      <w:r w:rsidRPr="00EC74AE">
        <w:rPr>
          <w:sz w:val="22"/>
          <w:szCs w:val="22"/>
        </w:rPr>
        <w:t xml:space="preserve"> B3 yang </w:t>
      </w:r>
      <w:proofErr w:type="spellStart"/>
      <w:r w:rsidRPr="00EC74AE">
        <w:rPr>
          <w:sz w:val="22"/>
          <w:szCs w:val="22"/>
        </w:rPr>
        <w:t>dihasilkan</w:t>
      </w:r>
      <w:proofErr w:type="spellEnd"/>
      <w:r w:rsidRPr="00EC74AE">
        <w:rPr>
          <w:sz w:val="22"/>
          <w:szCs w:val="22"/>
        </w:rPr>
        <w:t xml:space="preserve"> oleh </w:t>
      </w:r>
      <w:r w:rsidRPr="00EC74AE">
        <w:rPr>
          <w:b/>
          <w:sz w:val="22"/>
          <w:szCs w:val="22"/>
        </w:rPr>
        <w:t>PIHAK PERTAMA</w:t>
      </w:r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sesuai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dengan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peraturan</w:t>
      </w:r>
      <w:proofErr w:type="spellEnd"/>
      <w:r w:rsidRPr="00EC74AE">
        <w:rPr>
          <w:sz w:val="22"/>
          <w:szCs w:val="22"/>
        </w:rPr>
        <w:t xml:space="preserve"> dan </w:t>
      </w:r>
      <w:proofErr w:type="spellStart"/>
      <w:r w:rsidRPr="00EC74AE">
        <w:rPr>
          <w:sz w:val="22"/>
          <w:szCs w:val="22"/>
        </w:rPr>
        <w:t>perundang-undangan</w:t>
      </w:r>
      <w:proofErr w:type="spellEnd"/>
      <w:r w:rsidRPr="00EC74AE">
        <w:rPr>
          <w:sz w:val="22"/>
          <w:szCs w:val="22"/>
        </w:rPr>
        <w:t xml:space="preserve"> yang </w:t>
      </w:r>
      <w:proofErr w:type="spellStart"/>
      <w:r w:rsidRPr="00EC74AE">
        <w:rPr>
          <w:sz w:val="22"/>
          <w:szCs w:val="22"/>
        </w:rPr>
        <w:t>berlaku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melalui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Peraturan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Pemerintah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D43861">
        <w:rPr>
          <w:sz w:val="22"/>
          <w:szCs w:val="22"/>
        </w:rPr>
        <w:t>Pemerintah</w:t>
      </w:r>
      <w:proofErr w:type="spellEnd"/>
      <w:r w:rsidRPr="00D43861">
        <w:rPr>
          <w:sz w:val="22"/>
          <w:szCs w:val="22"/>
        </w:rPr>
        <w:t xml:space="preserve"> </w:t>
      </w:r>
      <w:r w:rsidRPr="00EC74AE">
        <w:rPr>
          <w:sz w:val="22"/>
          <w:szCs w:val="22"/>
        </w:rPr>
        <w:t xml:space="preserve">No. </w:t>
      </w:r>
      <w:r>
        <w:rPr>
          <w:sz w:val="22"/>
          <w:szCs w:val="22"/>
          <w:lang w:val="id-ID"/>
        </w:rPr>
        <w:t>22</w:t>
      </w:r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Tahun</w:t>
      </w:r>
      <w:proofErr w:type="spellEnd"/>
      <w:r w:rsidRPr="00EC74AE">
        <w:rPr>
          <w:sz w:val="22"/>
          <w:szCs w:val="22"/>
        </w:rPr>
        <w:t xml:space="preserve"> 20</w:t>
      </w:r>
      <w:r>
        <w:rPr>
          <w:sz w:val="22"/>
          <w:szCs w:val="22"/>
          <w:lang w:val="id-ID"/>
        </w:rPr>
        <w:t>21</w:t>
      </w:r>
      <w:r w:rsidRPr="00EC74AE">
        <w:rPr>
          <w:sz w:val="22"/>
          <w:szCs w:val="22"/>
        </w:rPr>
        <w:t xml:space="preserve"> t</w:t>
      </w:r>
      <w:r w:rsidRPr="00EC74AE">
        <w:rPr>
          <w:sz w:val="22"/>
          <w:szCs w:val="22"/>
          <w:lang w:val="id-ID"/>
        </w:rPr>
        <w:t xml:space="preserve">entang </w:t>
      </w:r>
      <w:proofErr w:type="spellStart"/>
      <w:r w:rsidRPr="00503A9D">
        <w:rPr>
          <w:sz w:val="22"/>
          <w:szCs w:val="22"/>
          <w:shd w:val="clear" w:color="auto" w:fill="FFFFFF"/>
        </w:rPr>
        <w:t>Penyelenggaraan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03A9D">
        <w:rPr>
          <w:sz w:val="22"/>
          <w:szCs w:val="22"/>
          <w:shd w:val="clear" w:color="auto" w:fill="FFFFFF"/>
        </w:rPr>
        <w:t>Perlindungan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dan </w:t>
      </w:r>
      <w:proofErr w:type="spellStart"/>
      <w:r w:rsidRPr="00503A9D">
        <w:rPr>
          <w:sz w:val="22"/>
          <w:szCs w:val="22"/>
          <w:shd w:val="clear" w:color="auto" w:fill="FFFFFF"/>
        </w:rPr>
        <w:t>Pengelolaan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03A9D">
        <w:rPr>
          <w:sz w:val="22"/>
          <w:szCs w:val="22"/>
          <w:shd w:val="clear" w:color="auto" w:fill="FFFFFF"/>
        </w:rPr>
        <w:t>Lingkungan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Hidup</w:t>
      </w:r>
      <w:r>
        <w:rPr>
          <w:sz w:val="22"/>
          <w:szCs w:val="22"/>
          <w:lang w:val="id-ID"/>
        </w:rPr>
        <w:t xml:space="preserve">, serta permenLHK No. 6 Tahun 2021 tentang </w:t>
      </w:r>
      <w:r w:rsidRPr="00B41D6F">
        <w:rPr>
          <w:sz w:val="22"/>
        </w:rPr>
        <w:t xml:space="preserve">Tata Cara Dan </w:t>
      </w:r>
      <w:proofErr w:type="spellStart"/>
      <w:r w:rsidRPr="00B41D6F">
        <w:rPr>
          <w:sz w:val="22"/>
        </w:rPr>
        <w:t>Persyaratan</w:t>
      </w:r>
      <w:proofErr w:type="spellEnd"/>
      <w:r w:rsidRPr="00B41D6F">
        <w:rPr>
          <w:sz w:val="22"/>
        </w:rPr>
        <w:t xml:space="preserve"> </w:t>
      </w:r>
      <w:proofErr w:type="spellStart"/>
      <w:r w:rsidRPr="00B41D6F">
        <w:rPr>
          <w:sz w:val="22"/>
        </w:rPr>
        <w:t>Pengelolaan</w:t>
      </w:r>
      <w:proofErr w:type="spellEnd"/>
      <w:r w:rsidRPr="00B41D6F">
        <w:rPr>
          <w:sz w:val="22"/>
        </w:rPr>
        <w:t xml:space="preserve"> </w:t>
      </w:r>
      <w:proofErr w:type="spellStart"/>
      <w:r w:rsidRPr="00B41D6F">
        <w:rPr>
          <w:sz w:val="22"/>
        </w:rPr>
        <w:t>Limbah</w:t>
      </w:r>
      <w:proofErr w:type="spellEnd"/>
      <w:r w:rsidRPr="00B41D6F">
        <w:rPr>
          <w:sz w:val="22"/>
        </w:rPr>
        <w:t xml:space="preserve"> Bahan </w:t>
      </w:r>
      <w:proofErr w:type="spellStart"/>
      <w:r w:rsidRPr="00B41D6F">
        <w:rPr>
          <w:sz w:val="22"/>
        </w:rPr>
        <w:t>Berbahaya</w:t>
      </w:r>
      <w:proofErr w:type="spellEnd"/>
      <w:r w:rsidRPr="00B41D6F">
        <w:rPr>
          <w:sz w:val="22"/>
        </w:rPr>
        <w:t xml:space="preserve"> Dan </w:t>
      </w:r>
      <w:proofErr w:type="spellStart"/>
      <w:r w:rsidRPr="00B41D6F">
        <w:rPr>
          <w:sz w:val="22"/>
        </w:rPr>
        <w:t>Beracun</w:t>
      </w:r>
      <w:proofErr w:type="spellEnd"/>
      <w:r w:rsidRPr="00EC74AE">
        <w:rPr>
          <w:sz w:val="22"/>
          <w:szCs w:val="22"/>
        </w:rPr>
        <w:t xml:space="preserve">, </w:t>
      </w:r>
      <w:r w:rsidRPr="00EC74AE">
        <w:rPr>
          <w:sz w:val="22"/>
          <w:szCs w:val="22"/>
          <w:lang w:val="id-ID"/>
        </w:rPr>
        <w:t xml:space="preserve">dengan </w:t>
      </w:r>
      <w:proofErr w:type="spellStart"/>
      <w:r w:rsidRPr="00EC74AE">
        <w:rPr>
          <w:sz w:val="22"/>
          <w:szCs w:val="22"/>
        </w:rPr>
        <w:t>terlebih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dahulu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saling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menerangkan</w:t>
      </w:r>
      <w:proofErr w:type="spellEnd"/>
      <w:r w:rsidRPr="00EC74AE">
        <w:rPr>
          <w:sz w:val="22"/>
          <w:szCs w:val="22"/>
        </w:rPr>
        <w:t xml:space="preserve"> dan </w:t>
      </w:r>
      <w:proofErr w:type="spellStart"/>
      <w:r w:rsidRPr="00EC74AE">
        <w:rPr>
          <w:sz w:val="22"/>
          <w:szCs w:val="22"/>
        </w:rPr>
        <w:t>menjelaskan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hal-hal</w:t>
      </w:r>
      <w:proofErr w:type="spellEnd"/>
      <w:r w:rsidRPr="00EC74AE">
        <w:rPr>
          <w:sz w:val="22"/>
          <w:szCs w:val="22"/>
        </w:rPr>
        <w:t xml:space="preserve"> </w:t>
      </w:r>
      <w:r w:rsidRPr="00EC74AE">
        <w:rPr>
          <w:sz w:val="22"/>
          <w:szCs w:val="22"/>
          <w:lang w:val="id-ID"/>
        </w:rPr>
        <w:t>sebagai berikut:</w:t>
      </w:r>
    </w:p>
    <w:p w14:paraId="7452E597" w14:textId="77777777" w:rsidR="005A0949" w:rsidRPr="002940E2" w:rsidRDefault="005A0949" w:rsidP="005A0949">
      <w:pPr>
        <w:spacing w:line="276" w:lineRule="auto"/>
        <w:jc w:val="both"/>
        <w:rPr>
          <w:sz w:val="22"/>
          <w:szCs w:val="22"/>
          <w:lang w:val="id-ID"/>
        </w:rPr>
      </w:pPr>
    </w:p>
    <w:p w14:paraId="2B3EC5EC" w14:textId="77777777" w:rsidR="00333902" w:rsidRPr="00460436" w:rsidRDefault="00F75729" w:rsidP="00FB2A3E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 xml:space="preserve">PIHAK PERTAMA </w:t>
      </w:r>
      <w:proofErr w:type="spellStart"/>
      <w:r w:rsidRPr="005755F0">
        <w:rPr>
          <w:color w:val="000000"/>
          <w:sz w:val="22"/>
          <w:szCs w:val="22"/>
          <w:lang w:val="es-ES_tradnl"/>
        </w:rPr>
        <w:t>mempunyai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kegiatan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usaha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r w:rsidRPr="005755F0">
        <w:rPr>
          <w:color w:val="000000"/>
          <w:sz w:val="22"/>
          <w:szCs w:val="22"/>
          <w:lang w:val="id-ID"/>
        </w:rPr>
        <w:t xml:space="preserve">di </w:t>
      </w:r>
      <w:r w:rsidRPr="0015252B">
        <w:rPr>
          <w:color w:val="000000"/>
          <w:sz w:val="22"/>
          <w:szCs w:val="22"/>
          <w:lang w:val="id-ID"/>
        </w:rPr>
        <w:t>bidang jasa pelayanan kesehatan</w:t>
      </w:r>
      <w:r w:rsidRPr="005755F0">
        <w:rPr>
          <w:color w:val="000000"/>
          <w:sz w:val="22"/>
          <w:szCs w:val="22"/>
          <w:lang w:val="id-ID"/>
        </w:rPr>
        <w:t xml:space="preserve"> dan </w:t>
      </w:r>
      <w:r w:rsidRPr="005755F0">
        <w:rPr>
          <w:color w:val="000000"/>
          <w:sz w:val="22"/>
          <w:szCs w:val="22"/>
          <w:lang w:val="es-ES_tradnl"/>
        </w:rPr>
        <w:t xml:space="preserve">yang </w:t>
      </w:r>
      <w:proofErr w:type="spellStart"/>
      <w:r w:rsidRPr="005755F0">
        <w:rPr>
          <w:color w:val="000000"/>
          <w:sz w:val="22"/>
          <w:szCs w:val="22"/>
          <w:lang w:val="es-ES_tradnl"/>
        </w:rPr>
        <w:t>dalam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pelaksanaanya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menghasilkan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Limbah</w:t>
      </w:r>
      <w:proofErr w:type="spellEnd"/>
      <w:r w:rsidR="00FB2A3E" w:rsidRPr="005755F0">
        <w:rPr>
          <w:color w:val="000000"/>
          <w:sz w:val="22"/>
          <w:szCs w:val="22"/>
          <w:lang w:val="es-ES_tradnl"/>
        </w:rPr>
        <w:t xml:space="preserve"> B3 </w:t>
      </w:r>
      <w:proofErr w:type="spellStart"/>
      <w:r w:rsidR="00FB2A3E" w:rsidRPr="005755F0">
        <w:rPr>
          <w:color w:val="000000"/>
          <w:sz w:val="22"/>
          <w:szCs w:val="22"/>
          <w:lang w:val="es-ES_tradnl"/>
        </w:rPr>
        <w:t>berupa</w:t>
      </w:r>
      <w:proofErr w:type="spellEnd"/>
      <w:r w:rsidR="00FB2A3E" w:rsidRPr="005755F0">
        <w:rPr>
          <w:color w:val="000000"/>
          <w:sz w:val="22"/>
          <w:szCs w:val="22"/>
          <w:lang w:val="es-ES_tradnl"/>
        </w:rPr>
        <w:t xml:space="preserve"> 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643"/>
        <w:gridCol w:w="6290"/>
        <w:gridCol w:w="1657"/>
      </w:tblGrid>
      <w:tr w:rsidR="00FB2A3E" w:rsidRPr="005755F0" w14:paraId="3805DC5F" w14:textId="77777777" w:rsidTr="005A0949">
        <w:tc>
          <w:tcPr>
            <w:tcW w:w="643" w:type="dxa"/>
            <w:shd w:val="clear" w:color="auto" w:fill="BFBFBF" w:themeFill="background1" w:themeFillShade="BF"/>
          </w:tcPr>
          <w:p w14:paraId="223BB026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6290" w:type="dxa"/>
            <w:shd w:val="clear" w:color="auto" w:fill="BFBFBF" w:themeFill="background1" w:themeFillShade="BF"/>
          </w:tcPr>
          <w:p w14:paraId="66E16B3B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 xml:space="preserve">Nama Jenis </w:t>
            </w:r>
            <w:proofErr w:type="spellStart"/>
            <w:r w:rsidRPr="005755F0">
              <w:rPr>
                <w:b/>
                <w:sz w:val="22"/>
                <w:szCs w:val="22"/>
              </w:rPr>
              <w:t>Limbah</w:t>
            </w:r>
            <w:proofErr w:type="spellEnd"/>
            <w:r w:rsidRPr="005755F0">
              <w:rPr>
                <w:b/>
                <w:sz w:val="22"/>
                <w:szCs w:val="22"/>
              </w:rPr>
              <w:t xml:space="preserve"> B3</w:t>
            </w:r>
          </w:p>
        </w:tc>
        <w:tc>
          <w:tcPr>
            <w:tcW w:w="1657" w:type="dxa"/>
            <w:shd w:val="clear" w:color="auto" w:fill="BFBFBF" w:themeFill="background1" w:themeFillShade="BF"/>
          </w:tcPr>
          <w:p w14:paraId="70DBB6EF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 xml:space="preserve">Kode </w:t>
            </w:r>
            <w:proofErr w:type="spellStart"/>
            <w:r w:rsidRPr="005755F0">
              <w:rPr>
                <w:b/>
                <w:sz w:val="22"/>
                <w:szCs w:val="22"/>
              </w:rPr>
              <w:t>Limbah</w:t>
            </w:r>
            <w:proofErr w:type="spellEnd"/>
          </w:p>
        </w:tc>
      </w:tr>
      <w:tr w:rsidR="00FB2A3E" w:rsidRPr="005755F0" w14:paraId="60DF69F0" w14:textId="77777777" w:rsidTr="005A0949">
        <w:tc>
          <w:tcPr>
            <w:tcW w:w="643" w:type="dxa"/>
          </w:tcPr>
          <w:p w14:paraId="53E3F191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a.</w:t>
            </w:r>
          </w:p>
        </w:tc>
        <w:tc>
          <w:tcPr>
            <w:tcW w:w="6290" w:type="dxa"/>
          </w:tcPr>
          <w:p w14:paraId="6AB72555" w14:textId="77777777" w:rsidR="00FB2A3E" w:rsidRPr="005755F0" w:rsidRDefault="00D01A8B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 w:rsidRPr="005755F0">
              <w:rPr>
                <w:sz w:val="22"/>
                <w:szCs w:val="22"/>
              </w:rPr>
              <w:t>Limbah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klinis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memiliki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karakteristik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infeksius</w:t>
            </w:r>
            <w:proofErr w:type="spellEnd"/>
            <w:r w:rsidR="00FB2A3E" w:rsidRPr="005755F0">
              <w:rPr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657" w:type="dxa"/>
          </w:tcPr>
          <w:p w14:paraId="0F203008" w14:textId="77777777" w:rsidR="00FB2A3E" w:rsidRPr="005755F0" w:rsidRDefault="00D01A8B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A337-1</w:t>
            </w:r>
          </w:p>
        </w:tc>
      </w:tr>
      <w:tr w:rsidR="00FB2A3E" w:rsidRPr="005755F0" w14:paraId="01AC95C2" w14:textId="77777777" w:rsidTr="005A0949">
        <w:tc>
          <w:tcPr>
            <w:tcW w:w="643" w:type="dxa"/>
          </w:tcPr>
          <w:p w14:paraId="75EFFD84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b.</w:t>
            </w:r>
          </w:p>
        </w:tc>
        <w:tc>
          <w:tcPr>
            <w:tcW w:w="6290" w:type="dxa"/>
          </w:tcPr>
          <w:p w14:paraId="12DDAF49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Produk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kedaluwarsa</w:t>
            </w:r>
            <w:proofErr w:type="spellEnd"/>
          </w:p>
        </w:tc>
        <w:tc>
          <w:tcPr>
            <w:tcW w:w="1657" w:type="dxa"/>
          </w:tcPr>
          <w:p w14:paraId="5D9A4096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A337-2</w:t>
            </w:r>
          </w:p>
        </w:tc>
      </w:tr>
      <w:tr w:rsidR="00FB2A3E" w:rsidRPr="005755F0" w14:paraId="1C6A0F67" w14:textId="77777777" w:rsidTr="005A0949">
        <w:tc>
          <w:tcPr>
            <w:tcW w:w="643" w:type="dxa"/>
          </w:tcPr>
          <w:p w14:paraId="54F9F018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c.</w:t>
            </w:r>
          </w:p>
        </w:tc>
        <w:tc>
          <w:tcPr>
            <w:tcW w:w="6290" w:type="dxa"/>
          </w:tcPr>
          <w:p w14:paraId="137CA08A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Bahan </w:t>
            </w:r>
            <w:proofErr w:type="spellStart"/>
            <w:r>
              <w:rPr>
                <w:sz w:val="22"/>
                <w:szCs w:val="22"/>
              </w:rPr>
              <w:t>kimia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kedaluwarsa</w:t>
            </w:r>
            <w:proofErr w:type="spellEnd"/>
          </w:p>
        </w:tc>
        <w:tc>
          <w:tcPr>
            <w:tcW w:w="1657" w:type="dxa"/>
          </w:tcPr>
          <w:p w14:paraId="2F27941E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A337-3</w:t>
            </w:r>
          </w:p>
        </w:tc>
      </w:tr>
      <w:tr w:rsidR="0015252B" w:rsidRPr="005755F0" w14:paraId="48553694" w14:textId="77777777" w:rsidTr="005A0949">
        <w:tc>
          <w:tcPr>
            <w:tcW w:w="643" w:type="dxa"/>
          </w:tcPr>
          <w:p w14:paraId="706B7B19" w14:textId="461ED6A2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d.</w:t>
            </w:r>
          </w:p>
        </w:tc>
        <w:tc>
          <w:tcPr>
            <w:tcW w:w="6290" w:type="dxa"/>
          </w:tcPr>
          <w:p w14:paraId="665E6BF6" w14:textId="281CDDDE" w:rsidR="0015252B" w:rsidRDefault="0015252B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Peralatan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laboratorium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terkontaminasi</w:t>
            </w:r>
            <w:proofErr w:type="spellEnd"/>
            <w:r>
              <w:rPr>
                <w:sz w:val="22"/>
                <w:szCs w:val="22"/>
              </w:rPr>
              <w:t xml:space="preserve"> B3</w:t>
            </w:r>
          </w:p>
        </w:tc>
        <w:tc>
          <w:tcPr>
            <w:tcW w:w="1657" w:type="dxa"/>
          </w:tcPr>
          <w:p w14:paraId="4F609C33" w14:textId="76785F64" w:rsidR="0015252B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A337-4</w:t>
            </w:r>
          </w:p>
        </w:tc>
      </w:tr>
      <w:tr w:rsidR="0015252B" w:rsidRPr="005755F0" w14:paraId="16D01078" w14:textId="77777777" w:rsidTr="005A0949">
        <w:tc>
          <w:tcPr>
            <w:tcW w:w="643" w:type="dxa"/>
          </w:tcPr>
          <w:p w14:paraId="2BDDA75B" w14:textId="411625AE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Pr="005755F0">
              <w:rPr>
                <w:sz w:val="22"/>
                <w:szCs w:val="22"/>
              </w:rPr>
              <w:t>.</w:t>
            </w:r>
          </w:p>
        </w:tc>
        <w:tc>
          <w:tcPr>
            <w:tcW w:w="6290" w:type="dxa"/>
          </w:tcPr>
          <w:p w14:paraId="716A05BA" w14:textId="5885741A" w:rsidR="0015252B" w:rsidRPr="005755F0" w:rsidRDefault="0015252B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t>ludge IPAL</w:t>
            </w:r>
          </w:p>
        </w:tc>
        <w:tc>
          <w:tcPr>
            <w:tcW w:w="1657" w:type="dxa"/>
          </w:tcPr>
          <w:p w14:paraId="0B6AAF34" w14:textId="25256F20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  <w:r>
              <w:t>337-2</w:t>
            </w:r>
          </w:p>
        </w:tc>
      </w:tr>
      <w:tr w:rsidR="008C3C45" w:rsidRPr="005755F0" w14:paraId="138834AF" w14:textId="77777777" w:rsidTr="005A0949">
        <w:tc>
          <w:tcPr>
            <w:tcW w:w="643" w:type="dxa"/>
          </w:tcPr>
          <w:p w14:paraId="68134EB9" w14:textId="6B59E19B" w:rsidR="008C3C45" w:rsidRPr="008C3C45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 w:rsidRPr="006772A3">
              <w:rPr>
                <w:sz w:val="22"/>
                <w:szCs w:val="22"/>
              </w:rPr>
              <w:t>f</w:t>
            </w:r>
          </w:p>
        </w:tc>
        <w:tc>
          <w:tcPr>
            <w:tcW w:w="6290" w:type="dxa"/>
          </w:tcPr>
          <w:p w14:paraId="47BFFE07" w14:textId="44AB80C6" w:rsidR="008C3C45" w:rsidRPr="008C3C45" w:rsidRDefault="008C3C45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r w:rsidRPr="006772A3">
              <w:rPr>
                <w:sz w:val="22"/>
                <w:szCs w:val="22"/>
              </w:rPr>
              <w:t>Filter Oli</w:t>
            </w:r>
          </w:p>
        </w:tc>
        <w:tc>
          <w:tcPr>
            <w:tcW w:w="1657" w:type="dxa"/>
          </w:tcPr>
          <w:p w14:paraId="2B811ED2" w14:textId="115C3E5A" w:rsidR="008C3C45" w:rsidRPr="008C3C45" w:rsidRDefault="006772A3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 w:rsidRPr="006772A3">
              <w:rPr>
                <w:sz w:val="22"/>
                <w:szCs w:val="22"/>
              </w:rPr>
              <w:t>A102d</w:t>
            </w:r>
          </w:p>
        </w:tc>
      </w:tr>
      <w:tr w:rsidR="008C3C45" w:rsidRPr="005755F0" w14:paraId="0B1EB19C" w14:textId="77777777" w:rsidTr="005A0949">
        <w:tc>
          <w:tcPr>
            <w:tcW w:w="643" w:type="dxa"/>
          </w:tcPr>
          <w:p w14:paraId="5EF88A87" w14:textId="33905349" w:rsidR="008C3C45" w:rsidRPr="006772A3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6772A3">
              <w:rPr>
                <w:sz w:val="22"/>
                <w:szCs w:val="22"/>
              </w:rPr>
              <w:t>g</w:t>
            </w:r>
          </w:p>
        </w:tc>
        <w:tc>
          <w:tcPr>
            <w:tcW w:w="6290" w:type="dxa"/>
          </w:tcPr>
          <w:p w14:paraId="7FE74AA9" w14:textId="798793F6" w:rsidR="008C3C45" w:rsidRPr="006772A3" w:rsidRDefault="008C3C45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 w:rsidRPr="006772A3">
              <w:rPr>
                <w:sz w:val="22"/>
                <w:szCs w:val="22"/>
              </w:rPr>
              <w:t xml:space="preserve">Majun </w:t>
            </w:r>
          </w:p>
        </w:tc>
        <w:tc>
          <w:tcPr>
            <w:tcW w:w="1657" w:type="dxa"/>
          </w:tcPr>
          <w:p w14:paraId="67282BA1" w14:textId="0DAEF92F" w:rsidR="008C3C45" w:rsidRPr="008C3C45" w:rsidRDefault="006772A3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 w:rsidRPr="006772A3">
              <w:rPr>
                <w:sz w:val="22"/>
                <w:szCs w:val="22"/>
              </w:rPr>
              <w:t>B110d</w:t>
            </w:r>
          </w:p>
        </w:tc>
      </w:tr>
    </w:tbl>
    <w:p w14:paraId="614309DE" w14:textId="77777777" w:rsidR="005A0949" w:rsidRDefault="005A0949" w:rsidP="005A0949">
      <w:pPr>
        <w:pStyle w:val="ListParagraph"/>
        <w:spacing w:line="360" w:lineRule="auto"/>
        <w:ind w:left="426"/>
        <w:jc w:val="both"/>
        <w:rPr>
          <w:sz w:val="22"/>
          <w:szCs w:val="22"/>
        </w:rPr>
      </w:pPr>
      <w:proofErr w:type="spellStart"/>
      <w:r w:rsidRPr="00A322A1">
        <w:rPr>
          <w:sz w:val="22"/>
          <w:szCs w:val="22"/>
        </w:rPr>
        <w:t>dengan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kondisi</w:t>
      </w:r>
      <w:proofErr w:type="spellEnd"/>
      <w:r w:rsidRPr="00A322A1">
        <w:rPr>
          <w:sz w:val="22"/>
          <w:szCs w:val="22"/>
        </w:rPr>
        <w:t xml:space="preserve"> “</w:t>
      </w:r>
      <w:r w:rsidRPr="00A322A1">
        <w:rPr>
          <w:i/>
          <w:sz w:val="22"/>
          <w:szCs w:val="22"/>
        </w:rPr>
        <w:t>as is where is</w:t>
      </w:r>
      <w:r w:rsidRPr="00A322A1">
        <w:rPr>
          <w:sz w:val="22"/>
          <w:szCs w:val="22"/>
        </w:rPr>
        <w:t xml:space="preserve">” </w:t>
      </w:r>
      <w:proofErr w:type="spellStart"/>
      <w:r w:rsidRPr="00A322A1">
        <w:rPr>
          <w:sz w:val="22"/>
          <w:szCs w:val="22"/>
        </w:rPr>
        <w:t>dari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kegiatan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produksinya</w:t>
      </w:r>
      <w:proofErr w:type="spellEnd"/>
      <w:r w:rsidRPr="00A322A1">
        <w:rPr>
          <w:sz w:val="22"/>
          <w:szCs w:val="22"/>
        </w:rPr>
        <w:t>.</w:t>
      </w:r>
    </w:p>
    <w:p w14:paraId="63DE7851" w14:textId="77777777" w:rsidR="005A0949" w:rsidRPr="005A0949" w:rsidRDefault="005A0949" w:rsidP="005A0949">
      <w:pPr>
        <w:spacing w:line="360" w:lineRule="auto"/>
        <w:jc w:val="both"/>
        <w:rPr>
          <w:color w:val="000000"/>
          <w:sz w:val="22"/>
          <w:szCs w:val="22"/>
          <w:lang w:val="id-ID"/>
        </w:rPr>
      </w:pPr>
    </w:p>
    <w:p w14:paraId="68BAA021" w14:textId="77777777" w:rsidR="00F75729" w:rsidRPr="005755F0" w:rsidRDefault="00F75729" w:rsidP="00333902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bCs/>
          <w:sz w:val="22"/>
          <w:szCs w:val="22"/>
          <w:lang w:val="id-ID"/>
        </w:rPr>
        <w:lastRenderedPageBreak/>
        <w:t>Bahwa</w:t>
      </w:r>
      <w:r w:rsidRPr="005755F0">
        <w:rPr>
          <w:b/>
          <w:sz w:val="22"/>
          <w:szCs w:val="22"/>
          <w:lang w:val="id-ID"/>
        </w:rPr>
        <w:t xml:space="preserve"> PIHAK KEDUA</w:t>
      </w:r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adalah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perusahaan</w:t>
      </w:r>
      <w:proofErr w:type="spellEnd"/>
      <w:r w:rsidRPr="005755F0">
        <w:rPr>
          <w:sz w:val="22"/>
          <w:szCs w:val="22"/>
          <w:lang w:val="es-ES_tradnl"/>
        </w:rPr>
        <w:t xml:space="preserve"> yang </w:t>
      </w:r>
      <w:proofErr w:type="spellStart"/>
      <w:r w:rsidRPr="005755F0">
        <w:rPr>
          <w:sz w:val="22"/>
          <w:szCs w:val="22"/>
          <w:lang w:val="es-ES_tradnl"/>
        </w:rPr>
        <w:t>bergerak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usaha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pengangkutan</w:t>
      </w:r>
      <w:proofErr w:type="spellEnd"/>
      <w:r w:rsidRPr="005755F0">
        <w:rPr>
          <w:sz w:val="22"/>
          <w:szCs w:val="22"/>
          <w:lang w:val="es-ES_tradnl"/>
        </w:rPr>
        <w:t xml:space="preserve"> (</w:t>
      </w:r>
      <w:proofErr w:type="spellStart"/>
      <w:r w:rsidRPr="005755F0">
        <w:rPr>
          <w:sz w:val="22"/>
          <w:szCs w:val="22"/>
          <w:lang w:val="es-ES_tradnl"/>
        </w:rPr>
        <w:t>transporter</w:t>
      </w:r>
      <w:proofErr w:type="spellEnd"/>
      <w:r w:rsidRPr="005755F0">
        <w:rPr>
          <w:sz w:val="22"/>
          <w:szCs w:val="22"/>
          <w:lang w:val="es-ES_tradnl"/>
        </w:rPr>
        <w:t xml:space="preserve">) </w:t>
      </w:r>
      <w:proofErr w:type="spellStart"/>
      <w:r w:rsidRPr="005755F0">
        <w:rPr>
          <w:sz w:val="22"/>
          <w:szCs w:val="22"/>
          <w:lang w:val="es-ES_tradnl"/>
        </w:rPr>
        <w:t>Limbah</w:t>
      </w:r>
      <w:proofErr w:type="spellEnd"/>
      <w:r w:rsidRPr="005755F0">
        <w:rPr>
          <w:sz w:val="22"/>
          <w:szCs w:val="22"/>
          <w:lang w:val="es-ES_tradnl"/>
        </w:rPr>
        <w:t xml:space="preserve"> B3</w:t>
      </w:r>
      <w:r w:rsidRPr="005755F0">
        <w:rPr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berdasarkan</w:t>
      </w:r>
      <w:proofErr w:type="spellEnd"/>
      <w:r w:rsidRPr="005755F0">
        <w:rPr>
          <w:sz w:val="22"/>
          <w:szCs w:val="22"/>
          <w:lang w:val="id-ID"/>
        </w:rPr>
        <w:t xml:space="preserve"> :</w:t>
      </w:r>
    </w:p>
    <w:p w14:paraId="5A9DF09F" w14:textId="725A8535" w:rsidR="00333902" w:rsidRPr="005755F0" w:rsidRDefault="0079649D" w:rsidP="00333902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 w:rsidR="007674BA">
        <w:rPr>
          <w:sz w:val="22"/>
          <w:szCs w:val="22"/>
        </w:rPr>
        <w:t>elaksanaan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Penyelenggaraan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Angkutan</w:t>
      </w:r>
      <w:proofErr w:type="spellEnd"/>
      <w:r w:rsidR="00B34BEB">
        <w:rPr>
          <w:sz w:val="22"/>
          <w:szCs w:val="22"/>
        </w:rPr>
        <w:t xml:space="preserve"> Barang </w:t>
      </w:r>
      <w:proofErr w:type="spellStart"/>
      <w:r w:rsidR="00B34BEB">
        <w:rPr>
          <w:sz w:val="22"/>
          <w:szCs w:val="22"/>
        </w:rPr>
        <w:t>Khusus</w:t>
      </w:r>
      <w:proofErr w:type="spellEnd"/>
      <w:r w:rsidR="00B34BEB">
        <w:rPr>
          <w:sz w:val="22"/>
          <w:szCs w:val="22"/>
        </w:rPr>
        <w:t xml:space="preserve"> </w:t>
      </w:r>
      <w:proofErr w:type="spellStart"/>
      <w:r w:rsidR="00B34BEB">
        <w:rPr>
          <w:sz w:val="22"/>
          <w:szCs w:val="22"/>
        </w:rPr>
        <w:t>Untuk</w:t>
      </w:r>
      <w:proofErr w:type="spellEnd"/>
      <w:r w:rsidR="00B34BEB">
        <w:rPr>
          <w:sz w:val="22"/>
          <w:szCs w:val="22"/>
        </w:rPr>
        <w:t xml:space="preserve"> </w:t>
      </w:r>
      <w:proofErr w:type="spellStart"/>
      <w:r w:rsidR="00B34BEB">
        <w:rPr>
          <w:sz w:val="22"/>
          <w:szCs w:val="22"/>
        </w:rPr>
        <w:t>Mengangkut</w:t>
      </w:r>
      <w:proofErr w:type="spellEnd"/>
      <w:r w:rsidR="007674BA">
        <w:rPr>
          <w:sz w:val="22"/>
          <w:szCs w:val="22"/>
        </w:rPr>
        <w:t xml:space="preserve"> Barang </w:t>
      </w:r>
      <w:proofErr w:type="spellStart"/>
      <w:r w:rsidR="007674BA">
        <w:rPr>
          <w:sz w:val="22"/>
          <w:szCs w:val="22"/>
        </w:rPr>
        <w:t>Berbahaya</w:t>
      </w:r>
      <w:proofErr w:type="spellEnd"/>
      <w:r w:rsidR="007674BA">
        <w:rPr>
          <w:sz w:val="22"/>
          <w:szCs w:val="22"/>
        </w:rPr>
        <w:t xml:space="preserve"> (B3) </w:t>
      </w:r>
      <w:proofErr w:type="spellStart"/>
      <w:r w:rsidR="007674BA">
        <w:rPr>
          <w:sz w:val="22"/>
          <w:szCs w:val="22"/>
        </w:rPr>
        <w:t>dari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Direktur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Jendral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Perhubungan</w:t>
      </w:r>
      <w:proofErr w:type="spellEnd"/>
      <w:r w:rsidR="007674BA">
        <w:rPr>
          <w:sz w:val="22"/>
          <w:szCs w:val="22"/>
        </w:rPr>
        <w:t xml:space="preserve"> Darat </w:t>
      </w:r>
      <w:proofErr w:type="spellStart"/>
      <w:proofErr w:type="gramStart"/>
      <w:r w:rsidR="007674BA">
        <w:rPr>
          <w:sz w:val="22"/>
          <w:szCs w:val="22"/>
        </w:rPr>
        <w:t>Nomor</w:t>
      </w:r>
      <w:proofErr w:type="spellEnd"/>
      <w:r w:rsidR="007674BA">
        <w:rPr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</w:t>
      </w:r>
      <w:r w:rsidRPr="0079649D">
        <w:rPr>
          <w:b/>
          <w:sz w:val="22"/>
          <w:szCs w:val="22"/>
        </w:rPr>
        <w:t>812020085311180002</w:t>
      </w:r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r w:rsidRPr="0079649D">
        <w:rPr>
          <w:b/>
          <w:sz w:val="22"/>
          <w:szCs w:val="22"/>
        </w:rPr>
        <w:t xml:space="preserve">19 </w:t>
      </w:r>
      <w:proofErr w:type="spellStart"/>
      <w:r w:rsidRPr="0079649D">
        <w:rPr>
          <w:b/>
          <w:sz w:val="22"/>
          <w:szCs w:val="22"/>
        </w:rPr>
        <w:t>Desember</w:t>
      </w:r>
      <w:proofErr w:type="spellEnd"/>
      <w:r w:rsidRPr="0079649D">
        <w:rPr>
          <w:b/>
          <w:sz w:val="22"/>
          <w:szCs w:val="22"/>
        </w:rPr>
        <w:t xml:space="preserve"> 2022</w:t>
      </w:r>
      <w:r w:rsidR="00EE7C02">
        <w:rPr>
          <w:sz w:val="22"/>
          <w:szCs w:val="22"/>
        </w:rPr>
        <w:t>.</w:t>
      </w:r>
    </w:p>
    <w:p w14:paraId="1E5083CC" w14:textId="0F503A6A" w:rsidR="00460436" w:rsidRPr="007069C8" w:rsidRDefault="00460436" w:rsidP="00460436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 w:rsidRPr="00460436">
        <w:rPr>
          <w:b/>
          <w:sz w:val="22"/>
          <w:szCs w:val="22"/>
          <w:lang w:val="id-ID"/>
        </w:rPr>
        <w:t>S.16/VPLB3/PPLB3/PLB.3/1/</w:t>
      </w:r>
      <w:r w:rsidR="00EE16C8">
        <w:rPr>
          <w:b/>
          <w:sz w:val="22"/>
          <w:szCs w:val="22"/>
          <w:lang w:val="id-ID"/>
        </w:rPr>
        <w:t>2021</w:t>
      </w:r>
      <w:r w:rsidRPr="00460436">
        <w:rPr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460436">
        <w:rPr>
          <w:b/>
          <w:sz w:val="22"/>
          <w:szCs w:val="22"/>
          <w:lang w:val="id-ID"/>
        </w:rPr>
        <w:t xml:space="preserve">8 Januari </w:t>
      </w:r>
      <w:r w:rsidR="00EE16C8">
        <w:rPr>
          <w:b/>
          <w:sz w:val="22"/>
          <w:szCs w:val="22"/>
          <w:lang w:val="id-ID"/>
        </w:rPr>
        <w:t>202</w:t>
      </w:r>
      <w:r w:rsidR="007069C8">
        <w:rPr>
          <w:b/>
          <w:sz w:val="22"/>
          <w:szCs w:val="22"/>
        </w:rPr>
        <w:t>0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 w:rsidR="004E6E3B">
        <w:rPr>
          <w:sz w:val="22"/>
          <w:szCs w:val="22"/>
        </w:rPr>
        <w:t xml:space="preserve">       </w:t>
      </w:r>
      <w:r>
        <w:rPr>
          <w:b/>
          <w:sz w:val="22"/>
          <w:szCs w:val="22"/>
          <w:lang w:val="id-ID"/>
        </w:rPr>
        <w:t>8 Januari 202</w:t>
      </w:r>
      <w:r w:rsidRPr="00460436">
        <w:rPr>
          <w:b/>
          <w:sz w:val="22"/>
          <w:szCs w:val="22"/>
          <w:lang w:val="id-ID"/>
        </w:rPr>
        <w:t>5.</w:t>
      </w:r>
    </w:p>
    <w:p w14:paraId="79329AEA" w14:textId="401DCFEB" w:rsidR="007069C8" w:rsidRPr="00D41A0F" w:rsidRDefault="007069C8" w:rsidP="007069C8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 w:rsidR="0092240C">
        <w:rPr>
          <w:sz w:val="22"/>
          <w:szCs w:val="22"/>
        </w:rPr>
        <w:t xml:space="preserve">   </w:t>
      </w:r>
      <w:r w:rsidRPr="00460436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56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VPLB3/PPLB3/PLB.3/</w:t>
      </w:r>
      <w:r>
        <w:rPr>
          <w:b/>
          <w:sz w:val="22"/>
          <w:szCs w:val="22"/>
        </w:rPr>
        <w:t>2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  <w:lang w:val="id-ID"/>
        </w:rPr>
        <w:t>2021</w:t>
      </w:r>
      <w:r w:rsidRPr="00460436">
        <w:rPr>
          <w:sz w:val="22"/>
          <w:szCs w:val="22"/>
          <w:lang w:val="id-ID"/>
        </w:rPr>
        <w:t xml:space="preserve"> tentang Rekomendasi Pengangkutan Limbah Bahan Berbahaya</w:t>
      </w:r>
      <w:r w:rsidR="009715D5">
        <w:rPr>
          <w:sz w:val="22"/>
          <w:szCs w:val="22"/>
          <w:lang w:val="id-ID"/>
        </w:rPr>
        <w:t xml:space="preserve"> dan Beracun, yang diterbitkan</w:t>
      </w:r>
      <w:r w:rsidRPr="00460436">
        <w:rPr>
          <w:sz w:val="22"/>
          <w:szCs w:val="22"/>
          <w:lang w:val="id-ID"/>
        </w:rPr>
        <w:t xml:space="preserve"> tanggal </w:t>
      </w:r>
      <w:r>
        <w:rPr>
          <w:b/>
          <w:sz w:val="22"/>
          <w:szCs w:val="22"/>
        </w:rPr>
        <w:t>23</w:t>
      </w:r>
      <w:r w:rsidRPr="00460436">
        <w:rPr>
          <w:b/>
          <w:sz w:val="22"/>
          <w:szCs w:val="22"/>
          <w:lang w:val="id-ID"/>
        </w:rPr>
        <w:t xml:space="preserve"> </w:t>
      </w:r>
      <w:proofErr w:type="spellStart"/>
      <w:r>
        <w:rPr>
          <w:b/>
          <w:sz w:val="22"/>
          <w:szCs w:val="22"/>
        </w:rPr>
        <w:t>Februari</w:t>
      </w:r>
      <w:proofErr w:type="spellEnd"/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id-ID"/>
        </w:rPr>
        <w:t>2021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 w:rsidR="000D3873">
        <w:rPr>
          <w:b/>
          <w:sz w:val="22"/>
          <w:szCs w:val="22"/>
        </w:rPr>
        <w:t xml:space="preserve">23 </w:t>
      </w:r>
      <w:proofErr w:type="spellStart"/>
      <w:r w:rsidR="000D3873">
        <w:rPr>
          <w:b/>
          <w:sz w:val="22"/>
          <w:szCs w:val="22"/>
        </w:rPr>
        <w:t>Februari</w:t>
      </w:r>
      <w:proofErr w:type="spellEnd"/>
      <w:r w:rsidR="000D387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lang w:val="id-ID"/>
        </w:rPr>
        <w:t>202</w:t>
      </w:r>
      <w:r w:rsidR="000D3873">
        <w:rPr>
          <w:b/>
          <w:sz w:val="22"/>
          <w:szCs w:val="22"/>
        </w:rPr>
        <w:t>6</w:t>
      </w:r>
      <w:r w:rsidRPr="00460436">
        <w:rPr>
          <w:b/>
          <w:sz w:val="22"/>
          <w:szCs w:val="22"/>
          <w:lang w:val="id-ID"/>
        </w:rPr>
        <w:t>.</w:t>
      </w:r>
    </w:p>
    <w:p w14:paraId="5684B13E" w14:textId="17269785" w:rsidR="00D41A0F" w:rsidRPr="003E558F" w:rsidRDefault="00D41A0F" w:rsidP="00D41A0F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 xml:space="preserve">   </w:t>
      </w:r>
      <w:r w:rsidRPr="00460436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578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PLB3/P</w:t>
      </w:r>
      <w:r>
        <w:rPr>
          <w:b/>
          <w:sz w:val="22"/>
          <w:szCs w:val="22"/>
        </w:rPr>
        <w:t>K</w:t>
      </w:r>
      <w:r>
        <w:rPr>
          <w:b/>
          <w:sz w:val="22"/>
          <w:szCs w:val="22"/>
          <w:lang w:val="id-ID"/>
        </w:rPr>
        <w:t>/PLB.3/</w:t>
      </w:r>
      <w:r>
        <w:rPr>
          <w:b/>
          <w:sz w:val="22"/>
          <w:szCs w:val="22"/>
        </w:rPr>
        <w:t>03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  <w:lang w:val="id-ID"/>
        </w:rPr>
        <w:t>202</w:t>
      </w:r>
      <w:r w:rsidR="001A577C">
        <w:rPr>
          <w:b/>
          <w:sz w:val="22"/>
          <w:szCs w:val="22"/>
        </w:rPr>
        <w:t>2</w:t>
      </w:r>
      <w:r w:rsidRPr="00460436">
        <w:rPr>
          <w:sz w:val="22"/>
          <w:szCs w:val="22"/>
          <w:lang w:val="id-ID"/>
        </w:rPr>
        <w:t xml:space="preserve"> tentang Rekomendasi Pengangkutan Limbah Bahan Berbahaya</w:t>
      </w:r>
      <w:r>
        <w:rPr>
          <w:sz w:val="22"/>
          <w:szCs w:val="22"/>
          <w:lang w:val="id-ID"/>
        </w:rPr>
        <w:t xml:space="preserve"> dan Beracun, yang diterbitkan</w:t>
      </w:r>
      <w:r w:rsidRPr="00460436">
        <w:rPr>
          <w:sz w:val="22"/>
          <w:szCs w:val="22"/>
          <w:lang w:val="id-ID"/>
        </w:rPr>
        <w:t xml:space="preserve"> tanggal </w:t>
      </w:r>
      <w:r>
        <w:rPr>
          <w:b/>
          <w:sz w:val="22"/>
          <w:szCs w:val="22"/>
        </w:rPr>
        <w:t>29</w:t>
      </w:r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</w:rPr>
        <w:t>Maret</w:t>
      </w:r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2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>
        <w:rPr>
          <w:b/>
          <w:sz w:val="22"/>
          <w:szCs w:val="22"/>
        </w:rPr>
        <w:t xml:space="preserve">29 Maret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7</w:t>
      </w:r>
      <w:r w:rsidRPr="00460436">
        <w:rPr>
          <w:b/>
          <w:sz w:val="22"/>
          <w:szCs w:val="22"/>
          <w:lang w:val="id-ID"/>
        </w:rPr>
        <w:t>.</w:t>
      </w:r>
    </w:p>
    <w:p w14:paraId="4B204A06" w14:textId="7C1F77F8" w:rsidR="003E558F" w:rsidRPr="00D41A0F" w:rsidRDefault="003E558F" w:rsidP="00D41A0F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5755F0">
        <w:rPr>
          <w:sz w:val="22"/>
          <w:szCs w:val="22"/>
          <w:lang w:val="id-ID"/>
        </w:rPr>
        <w:t xml:space="preserve">Rekomendasi </w:t>
      </w:r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Menteri L</w:t>
      </w:r>
      <w:proofErr w:type="spellStart"/>
      <w:r w:rsidRPr="005755F0">
        <w:rPr>
          <w:sz w:val="22"/>
          <w:szCs w:val="22"/>
          <w:lang w:val="es-ES_tradnl"/>
        </w:rPr>
        <w:t>ingkungan</w:t>
      </w:r>
      <w:proofErr w:type="spellEnd"/>
      <w:r w:rsidRPr="005755F0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H</w:t>
      </w:r>
      <w:proofErr w:type="spellStart"/>
      <w:r w:rsidRPr="005755F0">
        <w:rPr>
          <w:sz w:val="22"/>
          <w:szCs w:val="22"/>
          <w:lang w:val="es-ES_tradnl"/>
        </w:rPr>
        <w:t>idup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3E558F">
        <w:rPr>
          <w:b/>
          <w:sz w:val="22"/>
          <w:szCs w:val="22"/>
          <w:lang w:val="es-ES_tradnl"/>
        </w:rPr>
        <w:t>No.</w:t>
      </w:r>
      <w:r w:rsidRPr="005755F0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918</w:t>
      </w:r>
      <w:r w:rsidRPr="005755F0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P</w:t>
      </w:r>
      <w:r w:rsidRPr="005755F0">
        <w:rPr>
          <w:b/>
          <w:sz w:val="22"/>
          <w:szCs w:val="22"/>
          <w:lang w:val="id-ID"/>
        </w:rPr>
        <w:t>LB3/P</w:t>
      </w:r>
      <w:r>
        <w:rPr>
          <w:b/>
          <w:sz w:val="22"/>
          <w:szCs w:val="22"/>
        </w:rPr>
        <w:t>K</w:t>
      </w:r>
      <w:r w:rsidRPr="005755F0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PLB.3/</w:t>
      </w:r>
      <w:r w:rsidRPr="005755F0">
        <w:rPr>
          <w:b/>
          <w:sz w:val="22"/>
          <w:szCs w:val="22"/>
          <w:lang w:val="id-ID"/>
        </w:rPr>
        <w:t>1</w:t>
      </w:r>
      <w:r>
        <w:rPr>
          <w:b/>
          <w:sz w:val="22"/>
          <w:szCs w:val="22"/>
        </w:rPr>
        <w:t>2</w:t>
      </w:r>
      <w:r w:rsidRPr="005755F0">
        <w:rPr>
          <w:b/>
          <w:sz w:val="22"/>
          <w:szCs w:val="22"/>
          <w:lang w:val="id-ID"/>
        </w:rPr>
        <w:t>/20</w:t>
      </w:r>
      <w:r>
        <w:rPr>
          <w:b/>
          <w:sz w:val="22"/>
          <w:szCs w:val="22"/>
        </w:rPr>
        <w:t>22</w:t>
      </w:r>
      <w:r w:rsidRPr="005755F0">
        <w:rPr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5755F0">
        <w:rPr>
          <w:b/>
          <w:sz w:val="22"/>
          <w:szCs w:val="22"/>
          <w:lang w:val="id-ID"/>
        </w:rPr>
        <w:t>1</w:t>
      </w:r>
      <w:r>
        <w:rPr>
          <w:b/>
          <w:sz w:val="22"/>
          <w:szCs w:val="22"/>
        </w:rPr>
        <w:t>9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>
        <w:rPr>
          <w:b/>
          <w:sz w:val="22"/>
          <w:szCs w:val="22"/>
        </w:rPr>
        <w:t>Desem</w:t>
      </w:r>
      <w:proofErr w:type="spellEnd"/>
      <w:r w:rsidRPr="005755F0">
        <w:rPr>
          <w:b/>
          <w:sz w:val="22"/>
          <w:szCs w:val="22"/>
          <w:lang w:val="id-ID"/>
        </w:rPr>
        <w:t>ber 20</w:t>
      </w:r>
      <w:r>
        <w:rPr>
          <w:b/>
          <w:sz w:val="22"/>
          <w:szCs w:val="22"/>
        </w:rPr>
        <w:t>22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id-ID"/>
        </w:rPr>
        <w:t xml:space="preserve">dan berakhir tanggal </w:t>
      </w:r>
      <w:r>
        <w:rPr>
          <w:sz w:val="22"/>
          <w:szCs w:val="22"/>
        </w:rPr>
        <w:t xml:space="preserve">                  </w:t>
      </w:r>
      <w:r>
        <w:rPr>
          <w:b/>
          <w:sz w:val="22"/>
          <w:szCs w:val="22"/>
        </w:rPr>
        <w:t>19</w:t>
      </w:r>
      <w:r w:rsidRPr="005755F0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</w:rPr>
        <w:t>Dese</w:t>
      </w:r>
      <w:r w:rsidRPr="005755F0">
        <w:rPr>
          <w:b/>
          <w:sz w:val="22"/>
          <w:szCs w:val="22"/>
          <w:lang w:val="id-ID"/>
        </w:rPr>
        <w:t>mber 202</w:t>
      </w:r>
      <w:r>
        <w:rPr>
          <w:b/>
          <w:sz w:val="22"/>
          <w:szCs w:val="22"/>
        </w:rPr>
        <w:t>7</w:t>
      </w:r>
      <w:r w:rsidR="00EE7C02">
        <w:rPr>
          <w:sz w:val="22"/>
          <w:szCs w:val="22"/>
        </w:rPr>
        <w:t>.</w:t>
      </w:r>
    </w:p>
    <w:p w14:paraId="11DCDA44" w14:textId="77777777" w:rsidR="00F75729" w:rsidRPr="005755F0" w:rsidRDefault="00F75729" w:rsidP="00333902">
      <w:pPr>
        <w:pStyle w:val="ListParagraph"/>
        <w:spacing w:line="360" w:lineRule="auto"/>
        <w:ind w:left="426"/>
        <w:jc w:val="both"/>
        <w:rPr>
          <w:color w:val="000000"/>
          <w:sz w:val="22"/>
          <w:szCs w:val="22"/>
          <w:lang w:val="id-ID"/>
        </w:rPr>
      </w:pPr>
    </w:p>
    <w:p w14:paraId="60AE1C2C" w14:textId="190A35C8" w:rsidR="00333902" w:rsidRPr="005755F0" w:rsidRDefault="00333902" w:rsidP="00333902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sz w:val="22"/>
          <w:szCs w:val="22"/>
        </w:rPr>
      </w:pPr>
      <w:r w:rsidRPr="005755F0">
        <w:rPr>
          <w:bCs/>
          <w:sz w:val="22"/>
          <w:szCs w:val="22"/>
          <w:lang w:val="id-ID"/>
        </w:rPr>
        <w:t>Bahwa</w:t>
      </w:r>
      <w:r w:rsidRPr="005755F0">
        <w:rPr>
          <w:b/>
          <w:sz w:val="22"/>
          <w:szCs w:val="22"/>
          <w:lang w:val="id-ID"/>
        </w:rPr>
        <w:t xml:space="preserve"> PIHAK KETIGA, </w:t>
      </w:r>
      <w:proofErr w:type="spellStart"/>
      <w:r w:rsidRPr="005755F0">
        <w:rPr>
          <w:sz w:val="22"/>
          <w:szCs w:val="22"/>
          <w:lang w:val="es-ES_tradnl"/>
        </w:rPr>
        <w:t>adalah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perusahaan</w:t>
      </w:r>
      <w:proofErr w:type="spellEnd"/>
      <w:r w:rsidRPr="005755F0">
        <w:rPr>
          <w:sz w:val="22"/>
          <w:szCs w:val="22"/>
          <w:lang w:val="es-ES_tradnl"/>
        </w:rPr>
        <w:t xml:space="preserve"> yang </w:t>
      </w:r>
      <w:proofErr w:type="spellStart"/>
      <w:r w:rsidRPr="005755F0">
        <w:rPr>
          <w:sz w:val="22"/>
          <w:szCs w:val="22"/>
          <w:lang w:val="es-ES_tradnl"/>
        </w:rPr>
        <w:t>bergerak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bidang</w:t>
      </w:r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pengumpul</w:t>
      </w:r>
      <w:proofErr w:type="spellEnd"/>
      <w:r w:rsidR="004C6E4B">
        <w:rPr>
          <w:sz w:val="22"/>
          <w:szCs w:val="22"/>
        </w:rPr>
        <w:t>,</w:t>
      </w:r>
      <w:r w:rsidRPr="005755F0">
        <w:rPr>
          <w:sz w:val="22"/>
          <w:szCs w:val="22"/>
          <w:lang w:val="id-ID"/>
        </w:rPr>
        <w:t xml:space="preserve"> pe</w:t>
      </w:r>
      <w:proofErr w:type="spellStart"/>
      <w:r w:rsidR="004C6E4B">
        <w:rPr>
          <w:sz w:val="22"/>
          <w:szCs w:val="22"/>
        </w:rPr>
        <w:t>ngolah</w:t>
      </w:r>
      <w:proofErr w:type="spellEnd"/>
      <w:r w:rsidR="004C6E4B">
        <w:rPr>
          <w:sz w:val="22"/>
          <w:szCs w:val="22"/>
        </w:rPr>
        <w:t xml:space="preserve">, dan </w:t>
      </w:r>
      <w:proofErr w:type="spellStart"/>
      <w:r w:rsidR="004C6E4B">
        <w:rPr>
          <w:sz w:val="22"/>
          <w:szCs w:val="22"/>
        </w:rPr>
        <w:t>Pemanfaat</w:t>
      </w:r>
      <w:proofErr w:type="spellEnd"/>
      <w:r w:rsidRPr="005755F0">
        <w:rPr>
          <w:sz w:val="22"/>
          <w:szCs w:val="22"/>
          <w:lang w:val="id-ID"/>
        </w:rPr>
        <w:t xml:space="preserve"> Limbah B3</w:t>
      </w:r>
      <w:r w:rsidR="004C6E4B">
        <w:rPr>
          <w:sz w:val="22"/>
          <w:szCs w:val="22"/>
        </w:rPr>
        <w:t xml:space="preserve">, </w:t>
      </w:r>
      <w:proofErr w:type="spellStart"/>
      <w:r w:rsidR="004C6E4B">
        <w:rPr>
          <w:sz w:val="22"/>
          <w:szCs w:val="22"/>
        </w:rPr>
        <w:t>sehingga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dapat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mengumpul</w:t>
      </w:r>
      <w:proofErr w:type="spellEnd"/>
      <w:r w:rsidR="004C6E4B">
        <w:rPr>
          <w:sz w:val="22"/>
          <w:szCs w:val="22"/>
        </w:rPr>
        <w:t xml:space="preserve">, </w:t>
      </w:r>
      <w:proofErr w:type="spellStart"/>
      <w:r w:rsidR="004C6E4B">
        <w:rPr>
          <w:sz w:val="22"/>
          <w:szCs w:val="22"/>
        </w:rPr>
        <w:t>mengolah</w:t>
      </w:r>
      <w:proofErr w:type="spellEnd"/>
      <w:r w:rsidR="004C6E4B">
        <w:rPr>
          <w:sz w:val="22"/>
          <w:szCs w:val="22"/>
        </w:rPr>
        <w:t xml:space="preserve">, dan </w:t>
      </w:r>
      <w:proofErr w:type="spellStart"/>
      <w:r w:rsidR="004C6E4B">
        <w:rPr>
          <w:sz w:val="22"/>
          <w:szCs w:val="22"/>
        </w:rPr>
        <w:t>memanfaatkan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B3, </w:t>
      </w:r>
      <w:proofErr w:type="spellStart"/>
      <w:r w:rsidR="004C6E4B">
        <w:rPr>
          <w:sz w:val="22"/>
          <w:szCs w:val="22"/>
        </w:rPr>
        <w:t>baik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cair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maupun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padat</w:t>
      </w:r>
      <w:proofErr w:type="spellEnd"/>
      <w:r w:rsidR="004C6E4B">
        <w:rPr>
          <w:sz w:val="22"/>
          <w:szCs w:val="22"/>
        </w:rPr>
        <w:t>,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berdasarkan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Izin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sebagai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berikut</w:t>
      </w:r>
      <w:proofErr w:type="spellEnd"/>
      <w:r w:rsidRPr="005755F0">
        <w:rPr>
          <w:sz w:val="22"/>
          <w:szCs w:val="22"/>
        </w:rPr>
        <w:t xml:space="preserve"> :</w:t>
      </w:r>
    </w:p>
    <w:p w14:paraId="127BAA0A" w14:textId="62CB9029" w:rsidR="00333902" w:rsidRDefault="004C6E4B" w:rsidP="00606B52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batako</w:t>
      </w:r>
      <w:proofErr w:type="spellEnd"/>
      <w:r>
        <w:rPr>
          <w:sz w:val="22"/>
          <w:szCs w:val="22"/>
        </w:rPr>
        <w:t xml:space="preserve"> </w:t>
      </w:r>
      <w:r w:rsidRPr="00DB5A85">
        <w:rPr>
          <w:b/>
          <w:bCs/>
          <w:sz w:val="22"/>
          <w:szCs w:val="22"/>
        </w:rPr>
        <w:t>No.344/PSLB3/PLB3/PLB.3/5/2022</w:t>
      </w:r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batako</w:t>
      </w:r>
      <w:proofErr w:type="spellEnd"/>
      <w:r>
        <w:rPr>
          <w:sz w:val="22"/>
          <w:szCs w:val="22"/>
        </w:rPr>
        <w:t xml:space="preserve"> </w:t>
      </w:r>
      <w:r w:rsidRPr="00DB5A85">
        <w:rPr>
          <w:b/>
          <w:bCs/>
          <w:sz w:val="22"/>
          <w:szCs w:val="22"/>
        </w:rPr>
        <w:t>No. S.567/PSLB3/PLB3/PLB.3/9/2022</w:t>
      </w:r>
      <w:r w:rsidR="00333902" w:rsidRPr="00DB5A85">
        <w:rPr>
          <w:b/>
          <w:bCs/>
          <w:sz w:val="22"/>
          <w:szCs w:val="22"/>
        </w:rPr>
        <w:t>.</w:t>
      </w:r>
    </w:p>
    <w:p w14:paraId="5EDF004D" w14:textId="688D6A7C" w:rsidR="004C6E4B" w:rsidRPr="00E05853" w:rsidRDefault="00DB5A85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r w:rsidRPr="00DB5A85">
        <w:rPr>
          <w:b/>
          <w:bCs/>
          <w:sz w:val="22"/>
          <w:szCs w:val="22"/>
        </w:rPr>
        <w:t>No.2</w:t>
      </w:r>
      <w:r w:rsidR="008F02E2">
        <w:rPr>
          <w:b/>
          <w:bCs/>
          <w:sz w:val="22"/>
          <w:szCs w:val="22"/>
        </w:rPr>
        <w:t>91</w:t>
      </w:r>
      <w:r w:rsidRPr="00DB5A85">
        <w:rPr>
          <w:b/>
          <w:bCs/>
          <w:sz w:val="22"/>
          <w:szCs w:val="22"/>
        </w:rPr>
        <w:t>/PSLB3/PLB3/PLB.3/4/2022</w:t>
      </w:r>
      <w:r>
        <w:rPr>
          <w:sz w:val="22"/>
          <w:szCs w:val="22"/>
        </w:rPr>
        <w:t xml:space="preserve"> dan Surat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lastRenderedPageBreak/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gramStart"/>
      <w:r w:rsidRPr="00DB5A85">
        <w:rPr>
          <w:b/>
          <w:bCs/>
          <w:sz w:val="22"/>
          <w:szCs w:val="22"/>
        </w:rPr>
        <w:t>No.S</w:t>
      </w:r>
      <w:proofErr w:type="gramEnd"/>
      <w:r w:rsidRPr="00DB5A85">
        <w:rPr>
          <w:b/>
          <w:bCs/>
          <w:sz w:val="22"/>
          <w:szCs w:val="22"/>
        </w:rPr>
        <w:t>568/PSLB3/PLB3/PLB.3/9/2022.</w:t>
      </w:r>
    </w:p>
    <w:p w14:paraId="351E0E37" w14:textId="6B986E99" w:rsidR="004C6E4B" w:rsidRDefault="00C9106C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Bata Merah </w:t>
      </w:r>
      <w:r w:rsidRPr="00744CD9">
        <w:rPr>
          <w:b/>
          <w:bCs/>
          <w:sz w:val="22"/>
          <w:szCs w:val="22"/>
        </w:rPr>
        <w:t xml:space="preserve">No.167/PSLB3/PLB3/PLB.3/3/2022 </w:t>
      </w:r>
      <w:r>
        <w:rPr>
          <w:sz w:val="22"/>
          <w:szCs w:val="22"/>
        </w:rPr>
        <w:t xml:space="preserve">dan Surat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0E3F54"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Bata Merah </w:t>
      </w:r>
      <w:r w:rsidRPr="00744CD9">
        <w:rPr>
          <w:b/>
          <w:bCs/>
          <w:sz w:val="22"/>
          <w:szCs w:val="22"/>
        </w:rPr>
        <w:t>No.S</w:t>
      </w:r>
      <w:r w:rsidR="00744CD9" w:rsidRPr="00744CD9">
        <w:rPr>
          <w:b/>
          <w:bCs/>
          <w:sz w:val="22"/>
          <w:szCs w:val="22"/>
        </w:rPr>
        <w:t>.</w:t>
      </w:r>
      <w:r w:rsidRPr="00744CD9">
        <w:rPr>
          <w:b/>
          <w:bCs/>
          <w:sz w:val="22"/>
          <w:szCs w:val="22"/>
        </w:rPr>
        <w:t>459/PSLB3/PLB3/PLB.3/7/2022</w:t>
      </w:r>
      <w:r>
        <w:rPr>
          <w:sz w:val="22"/>
          <w:szCs w:val="22"/>
        </w:rPr>
        <w:t>.</w:t>
      </w:r>
    </w:p>
    <w:p w14:paraId="38AEF224" w14:textId="1AEAC7E0" w:rsidR="00C9106C" w:rsidRPr="00E05853" w:rsidRDefault="000E3F54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Bahan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beton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Pakai </w:t>
      </w:r>
      <w:r w:rsidRPr="00331119">
        <w:rPr>
          <w:b/>
          <w:bCs/>
          <w:sz w:val="22"/>
          <w:szCs w:val="22"/>
        </w:rPr>
        <w:t>No.S.370/PSLB3/VPLB3/PLB.3/8/2021</w:t>
      </w:r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Bahan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Beton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Pakai </w:t>
      </w:r>
      <w:r w:rsidRPr="00331119">
        <w:rPr>
          <w:b/>
          <w:bCs/>
          <w:sz w:val="22"/>
          <w:szCs w:val="22"/>
        </w:rPr>
        <w:t>No.S</w:t>
      </w:r>
      <w:r w:rsidR="00331119">
        <w:rPr>
          <w:b/>
          <w:bCs/>
          <w:sz w:val="22"/>
          <w:szCs w:val="22"/>
        </w:rPr>
        <w:t>.</w:t>
      </w:r>
      <w:r w:rsidRPr="00331119">
        <w:rPr>
          <w:b/>
          <w:bCs/>
          <w:sz w:val="22"/>
          <w:szCs w:val="22"/>
        </w:rPr>
        <w:t>414/PSLB3/VPLB3/PLB.3/9/2021</w:t>
      </w:r>
      <w:r>
        <w:rPr>
          <w:sz w:val="22"/>
          <w:szCs w:val="22"/>
        </w:rPr>
        <w:t>.</w:t>
      </w:r>
    </w:p>
    <w:p w14:paraId="2D37043F" w14:textId="2C1B79D8" w:rsidR="00333902" w:rsidRPr="00E05853" w:rsidRDefault="00333902" w:rsidP="004C6E4B">
      <w:pPr>
        <w:pStyle w:val="ListParagraph"/>
        <w:spacing w:line="360" w:lineRule="auto"/>
        <w:ind w:left="851"/>
        <w:jc w:val="both"/>
        <w:rPr>
          <w:sz w:val="22"/>
          <w:szCs w:val="22"/>
        </w:rPr>
      </w:pPr>
    </w:p>
    <w:p w14:paraId="32AAAAB9" w14:textId="77777777" w:rsidR="00333902" w:rsidRPr="005755F0" w:rsidRDefault="00333902" w:rsidP="00333902">
      <w:pPr>
        <w:spacing w:line="360" w:lineRule="auto"/>
        <w:jc w:val="both"/>
        <w:rPr>
          <w:bCs/>
          <w:sz w:val="22"/>
          <w:szCs w:val="22"/>
          <w:lang w:val="nb-NO"/>
        </w:rPr>
      </w:pPr>
      <w:r w:rsidRPr="005755F0">
        <w:rPr>
          <w:bCs/>
          <w:sz w:val="22"/>
          <w:szCs w:val="22"/>
          <w:lang w:val="nb-NO"/>
        </w:rPr>
        <w:t>Berdasarkan pertimbangan di atas,</w:t>
      </w:r>
      <w:r w:rsidRPr="005755F0">
        <w:rPr>
          <w:b/>
          <w:sz w:val="22"/>
          <w:szCs w:val="22"/>
          <w:lang w:val="nb-NO"/>
        </w:rPr>
        <w:t xml:space="preserve"> PARA PIHAK </w:t>
      </w:r>
      <w:r w:rsidRPr="005755F0">
        <w:rPr>
          <w:bCs/>
          <w:sz w:val="22"/>
          <w:szCs w:val="22"/>
          <w:lang w:val="nb-NO"/>
        </w:rPr>
        <w:t>menyepakati hal-hal berikut</w:t>
      </w:r>
      <w:r w:rsidRPr="005755F0">
        <w:rPr>
          <w:bCs/>
          <w:sz w:val="22"/>
          <w:szCs w:val="22"/>
          <w:lang w:val="id-ID"/>
        </w:rPr>
        <w:t xml:space="preserve"> </w:t>
      </w:r>
      <w:r w:rsidRPr="005755F0">
        <w:rPr>
          <w:bCs/>
          <w:sz w:val="22"/>
          <w:szCs w:val="22"/>
          <w:lang w:val="nb-NO"/>
        </w:rPr>
        <w:t>:</w:t>
      </w:r>
    </w:p>
    <w:p w14:paraId="47DFD42D" w14:textId="77777777" w:rsidR="00E05853" w:rsidRPr="005755F0" w:rsidRDefault="00E05853" w:rsidP="00333902">
      <w:pPr>
        <w:spacing w:line="360" w:lineRule="auto"/>
        <w:jc w:val="both"/>
        <w:rPr>
          <w:bCs/>
          <w:sz w:val="22"/>
          <w:szCs w:val="22"/>
          <w:lang w:val="es-ES_tradnl"/>
        </w:rPr>
      </w:pPr>
    </w:p>
    <w:p w14:paraId="333A9F18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  <w:r w:rsidRPr="005755F0">
        <w:rPr>
          <w:b/>
          <w:bCs/>
          <w:color w:val="000000"/>
          <w:sz w:val="22"/>
          <w:szCs w:val="22"/>
          <w:lang w:val="es-ES_tradnl"/>
        </w:rPr>
        <w:t>PASAL 1</w:t>
      </w:r>
    </w:p>
    <w:p w14:paraId="6AF63B06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  <w:r w:rsidRPr="005755F0">
        <w:rPr>
          <w:b/>
          <w:bCs/>
          <w:color w:val="000000"/>
          <w:sz w:val="22"/>
          <w:szCs w:val="22"/>
          <w:lang w:val="es-ES_tradnl"/>
        </w:rPr>
        <w:t>MAKSUD DAN TUJUAN</w:t>
      </w:r>
    </w:p>
    <w:p w14:paraId="0343572F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</w:p>
    <w:p w14:paraId="49745F3F" w14:textId="77777777" w:rsidR="005A0949" w:rsidRPr="002940E2" w:rsidRDefault="005A0949" w:rsidP="005A0949">
      <w:pPr>
        <w:spacing w:line="360" w:lineRule="auto"/>
        <w:jc w:val="both"/>
        <w:rPr>
          <w:sz w:val="22"/>
          <w:szCs w:val="22"/>
          <w:lang w:val="es-ES_tradnl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5A0949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menunjuk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mengangkut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Limbah</w:t>
      </w:r>
      <w:proofErr w:type="spellEnd"/>
      <w:r w:rsidRPr="002940E2">
        <w:rPr>
          <w:sz w:val="22"/>
          <w:szCs w:val="22"/>
          <w:lang w:val="es-ES_tradnl"/>
        </w:rPr>
        <w:t xml:space="preserve"> B3 </w:t>
      </w:r>
      <w:proofErr w:type="spellStart"/>
      <w:r w:rsidRPr="002940E2">
        <w:rPr>
          <w:sz w:val="22"/>
          <w:szCs w:val="22"/>
          <w:lang w:val="es-ES_tradnl"/>
        </w:rPr>
        <w:t>dengan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kendaraan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dimiliki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atau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dikuasai</w:t>
      </w:r>
      <w:proofErr w:type="spellEnd"/>
      <w:r w:rsidRPr="002940E2">
        <w:rPr>
          <w:sz w:val="22"/>
          <w:szCs w:val="22"/>
          <w:lang w:val="es-ES_tradnl"/>
        </w:rPr>
        <w:t xml:space="preserve"> secara sah </w:t>
      </w:r>
      <w:proofErr w:type="spellStart"/>
      <w:r w:rsidRPr="002940E2">
        <w:rPr>
          <w:sz w:val="22"/>
          <w:szCs w:val="22"/>
          <w:lang w:val="es-ES_tradnl"/>
        </w:rPr>
        <w:t>oleh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selanjutnya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diserahkan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sz w:val="22"/>
          <w:szCs w:val="22"/>
          <w:lang w:val="id-ID"/>
        </w:rPr>
        <w:t xml:space="preserve">hanya </w:t>
      </w:r>
      <w:proofErr w:type="spellStart"/>
      <w:r w:rsidRPr="002940E2">
        <w:rPr>
          <w:sz w:val="22"/>
          <w:szCs w:val="22"/>
          <w:lang w:val="es-ES_tradnl"/>
        </w:rPr>
        <w:t>kepada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</w:t>
      </w:r>
      <w:r w:rsidRPr="002940E2">
        <w:rPr>
          <w:b/>
          <w:sz w:val="22"/>
          <w:szCs w:val="22"/>
          <w:lang w:val="id-ID"/>
        </w:rPr>
        <w:t xml:space="preserve">IHAK KETIGA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di</w:t>
      </w:r>
      <w:r w:rsidRPr="002940E2">
        <w:rPr>
          <w:sz w:val="22"/>
          <w:szCs w:val="22"/>
          <w:lang w:val="id-ID"/>
        </w:rPr>
        <w:t>kelola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sesuai</w:t>
      </w:r>
      <w:proofErr w:type="spellEnd"/>
      <w:r w:rsidRPr="002940E2">
        <w:rPr>
          <w:sz w:val="22"/>
          <w:szCs w:val="22"/>
          <w:lang w:val="es-ES_tradnl"/>
        </w:rPr>
        <w:t xml:space="preserve"> peri</w:t>
      </w:r>
      <w:r w:rsidRPr="002940E2">
        <w:rPr>
          <w:sz w:val="22"/>
          <w:szCs w:val="22"/>
          <w:lang w:val="id-ID"/>
        </w:rPr>
        <w:t>z</w:t>
      </w:r>
      <w:proofErr w:type="spellStart"/>
      <w:r w:rsidRPr="002940E2">
        <w:rPr>
          <w:sz w:val="22"/>
          <w:szCs w:val="22"/>
          <w:lang w:val="es-ES_tradnl"/>
        </w:rPr>
        <w:t>inan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dimiliki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oleh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masing-masing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</w:t>
      </w:r>
      <w:r>
        <w:rPr>
          <w:b/>
          <w:sz w:val="22"/>
          <w:szCs w:val="22"/>
          <w:lang w:val="es-ES_tradnl"/>
        </w:rPr>
        <w:t xml:space="preserve"> </w:t>
      </w:r>
      <w:proofErr w:type="spellStart"/>
      <w:r>
        <w:rPr>
          <w:sz w:val="22"/>
          <w:szCs w:val="22"/>
          <w:lang w:val="es-ES_tradnl"/>
        </w:rPr>
        <w:t>sesuai</w:t>
      </w:r>
      <w:proofErr w:type="spellEnd"/>
      <w:r>
        <w:rPr>
          <w:sz w:val="22"/>
          <w:szCs w:val="22"/>
          <w:lang w:val="es-ES_tradnl"/>
        </w:rPr>
        <w:t xml:space="preserve"> </w:t>
      </w:r>
      <w:proofErr w:type="spellStart"/>
      <w:r>
        <w:rPr>
          <w:sz w:val="22"/>
          <w:szCs w:val="22"/>
          <w:lang w:val="es-ES_tradnl"/>
        </w:rPr>
        <w:t>dengan</w:t>
      </w:r>
      <w:proofErr w:type="spellEnd"/>
      <w:r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ketentuan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perundang-undangan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berlaku</w:t>
      </w:r>
      <w:proofErr w:type="spellEnd"/>
      <w:r w:rsidRPr="002940E2">
        <w:rPr>
          <w:sz w:val="22"/>
          <w:szCs w:val="22"/>
          <w:lang w:val="es-ES_tradnl"/>
        </w:rPr>
        <w:t>.</w:t>
      </w:r>
    </w:p>
    <w:p w14:paraId="6A41FB94" w14:textId="77777777" w:rsidR="00E05853" w:rsidRDefault="00E05853" w:rsidP="00311DA9">
      <w:pPr>
        <w:autoSpaceDE/>
        <w:autoSpaceDN/>
        <w:jc w:val="center"/>
        <w:rPr>
          <w:b/>
          <w:bCs/>
          <w:sz w:val="22"/>
          <w:szCs w:val="22"/>
          <w:lang w:val="es-ES_tradnl"/>
        </w:rPr>
      </w:pPr>
    </w:p>
    <w:p w14:paraId="36667C46" w14:textId="278D13EC" w:rsidR="007F06A3" w:rsidRPr="005755F0" w:rsidRDefault="007F06A3" w:rsidP="00311DA9">
      <w:pPr>
        <w:autoSpaceDE/>
        <w:autoSpaceDN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>PASAL 2</w:t>
      </w:r>
    </w:p>
    <w:p w14:paraId="14BA6B10" w14:textId="77777777" w:rsidR="007F06A3" w:rsidRPr="005755F0" w:rsidRDefault="007F06A3" w:rsidP="007F06A3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LINGKUP &amp; URAIAN PEKERJAAN</w:t>
      </w:r>
    </w:p>
    <w:p w14:paraId="4EAA124A" w14:textId="77777777" w:rsidR="007F06A3" w:rsidRPr="005755F0" w:rsidRDefault="007F06A3" w:rsidP="007F06A3">
      <w:pPr>
        <w:spacing w:line="360" w:lineRule="auto"/>
        <w:jc w:val="both"/>
        <w:rPr>
          <w:sz w:val="22"/>
          <w:szCs w:val="22"/>
          <w:lang w:val="id-ID"/>
        </w:rPr>
      </w:pPr>
    </w:p>
    <w:p w14:paraId="6D8C73AD" w14:textId="77777777" w:rsidR="005A0949" w:rsidRPr="00AA4341" w:rsidRDefault="000977D6" w:rsidP="000977D6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>
        <w:rPr>
          <w:bCs/>
          <w:sz w:val="22"/>
          <w:szCs w:val="22"/>
          <w:lang w:val="id-ID"/>
        </w:rPr>
        <w:t>Pengangkutan</w:t>
      </w:r>
      <w:r w:rsidRPr="000977D6">
        <w:rPr>
          <w:bCs/>
          <w:sz w:val="22"/>
          <w:szCs w:val="22"/>
          <w:lang w:val="id-ID"/>
        </w:rPr>
        <w:t xml:space="preserve"> </w:t>
      </w:r>
      <w:r w:rsidR="005A0949" w:rsidRPr="00AA4341">
        <w:rPr>
          <w:bCs/>
          <w:sz w:val="22"/>
          <w:szCs w:val="22"/>
          <w:lang w:val="id-ID"/>
        </w:rPr>
        <w:t xml:space="preserve">dan </w:t>
      </w:r>
      <w:r w:rsidR="005A0949" w:rsidRPr="002940E2">
        <w:rPr>
          <w:bCs/>
          <w:sz w:val="22"/>
          <w:szCs w:val="22"/>
          <w:lang w:val="id-ID"/>
        </w:rPr>
        <w:t>P</w:t>
      </w:r>
      <w:r w:rsidR="005A0949" w:rsidRPr="00AA4341">
        <w:rPr>
          <w:bCs/>
          <w:sz w:val="22"/>
          <w:szCs w:val="22"/>
          <w:lang w:val="id-ID"/>
        </w:rPr>
        <w:t xml:space="preserve">engolahan Limbah B3 dilaksanakan berdasarkan Surat Perintah Kerja (SPK) dan/atau </w:t>
      </w:r>
      <w:r w:rsidR="005A0949" w:rsidRPr="00AA4341">
        <w:rPr>
          <w:bCs/>
          <w:i/>
          <w:sz w:val="22"/>
          <w:szCs w:val="22"/>
          <w:lang w:val="id-ID"/>
        </w:rPr>
        <w:t>Service Agreement</w:t>
      </w:r>
      <w:r w:rsidR="005A0949" w:rsidRPr="00AA4341">
        <w:rPr>
          <w:bCs/>
          <w:sz w:val="22"/>
          <w:szCs w:val="22"/>
          <w:lang w:val="id-ID"/>
        </w:rPr>
        <w:t xml:space="preserve"> yang dikeluarkan oleh </w:t>
      </w:r>
      <w:r w:rsidR="005A0949" w:rsidRPr="002940E2">
        <w:rPr>
          <w:b/>
          <w:bCs/>
          <w:sz w:val="22"/>
          <w:szCs w:val="22"/>
          <w:lang w:val="id-ID"/>
        </w:rPr>
        <w:t xml:space="preserve">PIHAK PERTAMA </w:t>
      </w:r>
      <w:r w:rsidR="005A0949" w:rsidRPr="00AA4341">
        <w:rPr>
          <w:bCs/>
          <w:sz w:val="22"/>
          <w:szCs w:val="22"/>
          <w:lang w:val="id-ID"/>
        </w:rPr>
        <w:t xml:space="preserve">kepada </w:t>
      </w:r>
      <w:r w:rsidR="005A0949" w:rsidRPr="00AA4341">
        <w:rPr>
          <w:b/>
          <w:bCs/>
          <w:sz w:val="22"/>
          <w:szCs w:val="22"/>
          <w:lang w:val="id-ID"/>
        </w:rPr>
        <w:t>PIHAK</w:t>
      </w:r>
      <w:r w:rsidR="005A0949" w:rsidRPr="002940E2">
        <w:rPr>
          <w:b/>
          <w:bCs/>
          <w:sz w:val="22"/>
          <w:szCs w:val="22"/>
          <w:lang w:val="id-ID"/>
        </w:rPr>
        <w:t xml:space="preserve"> KEDUA </w:t>
      </w:r>
      <w:r w:rsidR="005A0949" w:rsidRPr="002940E2">
        <w:rPr>
          <w:bCs/>
          <w:sz w:val="22"/>
          <w:szCs w:val="22"/>
          <w:lang w:val="id-ID"/>
        </w:rPr>
        <w:t xml:space="preserve">dan </w:t>
      </w:r>
      <w:r w:rsidR="005A0949" w:rsidRPr="002940E2">
        <w:rPr>
          <w:b/>
          <w:bCs/>
          <w:sz w:val="22"/>
          <w:szCs w:val="22"/>
          <w:lang w:val="id-ID"/>
        </w:rPr>
        <w:t>PIHAK KETIGA</w:t>
      </w:r>
      <w:r w:rsidR="005A0949" w:rsidRPr="00AA4341">
        <w:rPr>
          <w:b/>
          <w:bCs/>
          <w:sz w:val="22"/>
          <w:szCs w:val="22"/>
          <w:lang w:val="id-ID"/>
        </w:rPr>
        <w:t xml:space="preserve"> </w:t>
      </w:r>
      <w:r w:rsidR="005A0949" w:rsidRPr="00AA4341">
        <w:rPr>
          <w:bCs/>
          <w:sz w:val="22"/>
          <w:szCs w:val="22"/>
          <w:lang w:val="id-ID"/>
        </w:rPr>
        <w:t xml:space="preserve">yang ditunjuk dengan sebaik-baiknya sesuai jadwal yang ditetapkan oleh </w:t>
      </w:r>
      <w:r w:rsidR="005A0949" w:rsidRPr="002940E2">
        <w:rPr>
          <w:b/>
          <w:bCs/>
          <w:sz w:val="22"/>
          <w:szCs w:val="22"/>
          <w:lang w:val="id-ID"/>
        </w:rPr>
        <w:t>PIHAK PERTAMA</w:t>
      </w:r>
      <w:r w:rsidR="005A0949" w:rsidRPr="002940E2">
        <w:rPr>
          <w:bCs/>
          <w:sz w:val="22"/>
          <w:szCs w:val="22"/>
          <w:lang w:val="id-ID"/>
        </w:rPr>
        <w:t>.</w:t>
      </w:r>
    </w:p>
    <w:p w14:paraId="403EA909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 w:rsidRPr="00AA4341">
        <w:rPr>
          <w:bCs/>
          <w:sz w:val="22"/>
          <w:szCs w:val="22"/>
          <w:lang w:val="id-ID"/>
        </w:rPr>
        <w:t xml:space="preserve">Jumlah Limbah B3 yang diangkut dan diterima oleh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id-ID"/>
        </w:rPr>
        <w:t xml:space="preserve">bisa berubah-ubah sewaktu-waktu tergantung dari keadaan </w:t>
      </w:r>
      <w:r w:rsidRPr="002940E2">
        <w:rPr>
          <w:bCs/>
          <w:sz w:val="22"/>
          <w:szCs w:val="22"/>
          <w:lang w:val="id-ID"/>
        </w:rPr>
        <w:t>aktual</w:t>
      </w:r>
      <w:r w:rsidRPr="00AA4341">
        <w:rPr>
          <w:bCs/>
          <w:sz w:val="22"/>
          <w:szCs w:val="22"/>
          <w:lang w:val="id-ID"/>
        </w:rPr>
        <w:t xml:space="preserve"> di lokasi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Cs/>
          <w:sz w:val="22"/>
          <w:szCs w:val="22"/>
          <w:lang w:val="id-ID"/>
        </w:rPr>
        <w:t>.</w:t>
      </w:r>
    </w:p>
    <w:p w14:paraId="3EE79B68" w14:textId="77777777" w:rsidR="005A0949" w:rsidRPr="002940E2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 xml:space="preserve">PIHAK KETIGA </w:t>
      </w:r>
      <w:r w:rsidRPr="002940E2">
        <w:rPr>
          <w:bCs/>
          <w:sz w:val="22"/>
          <w:szCs w:val="22"/>
          <w:lang w:val="id-ID"/>
        </w:rPr>
        <w:t xml:space="preserve">menganalisa dan menerbitkan </w:t>
      </w:r>
      <w:r w:rsidRPr="002940E2">
        <w:rPr>
          <w:bCs/>
          <w:i/>
          <w:sz w:val="22"/>
          <w:szCs w:val="22"/>
          <w:lang w:val="id-ID"/>
        </w:rPr>
        <w:t>pre-acceptance report</w:t>
      </w:r>
      <w:r w:rsidRPr="002940E2">
        <w:rPr>
          <w:bCs/>
          <w:sz w:val="22"/>
          <w:szCs w:val="22"/>
          <w:lang w:val="id-ID"/>
        </w:rPr>
        <w:t xml:space="preserve"> berdasarkan contoh Limbah B3 serta menentukan harga dasar </w:t>
      </w:r>
      <w:proofErr w:type="spellStart"/>
      <w:r w:rsidRPr="002940E2">
        <w:rPr>
          <w:bCs/>
          <w:sz w:val="22"/>
          <w:szCs w:val="22"/>
        </w:rPr>
        <w:t>pengelolaan</w:t>
      </w:r>
      <w:proofErr w:type="spellEnd"/>
      <w:r w:rsidRPr="002940E2">
        <w:rPr>
          <w:bCs/>
          <w:sz w:val="22"/>
          <w:szCs w:val="22"/>
          <w:lang w:val="id-ID"/>
        </w:rPr>
        <w:t xml:space="preserve"> limbah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tersebut</w:t>
      </w:r>
      <w:proofErr w:type="spellEnd"/>
      <w:r w:rsidRPr="002940E2">
        <w:rPr>
          <w:bCs/>
          <w:sz w:val="22"/>
          <w:szCs w:val="22"/>
          <w:lang w:val="id-ID"/>
        </w:rPr>
        <w:t>.</w:t>
      </w:r>
    </w:p>
    <w:p w14:paraId="5641B627" w14:textId="77777777" w:rsidR="005A0949" w:rsidRPr="002940E2" w:rsidRDefault="005A0949" w:rsidP="005A0949">
      <w:pPr>
        <w:pStyle w:val="ListParagraph"/>
        <w:numPr>
          <w:ilvl w:val="0"/>
          <w:numId w:val="7"/>
        </w:numPr>
        <w:autoSpaceDE/>
        <w:autoSpaceDN/>
        <w:spacing w:line="360" w:lineRule="auto"/>
        <w:ind w:left="360"/>
        <w:contextualSpacing w:val="0"/>
        <w:jc w:val="both"/>
        <w:rPr>
          <w:sz w:val="22"/>
          <w:szCs w:val="22"/>
          <w:lang w:val="sv-SE"/>
        </w:rPr>
      </w:pPr>
      <w:r w:rsidRPr="002940E2">
        <w:rPr>
          <w:sz w:val="22"/>
          <w:szCs w:val="22"/>
          <w:lang w:val="sv-SE"/>
        </w:rPr>
        <w:lastRenderedPageBreak/>
        <w:t xml:space="preserve">Pengisian Limbah B3 yang dilakukan oleh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sz w:val="22"/>
          <w:szCs w:val="22"/>
          <w:lang w:val="sv-SE"/>
        </w:rPr>
        <w:t xml:space="preserve"> ke</w:t>
      </w:r>
      <w:r>
        <w:rPr>
          <w:sz w:val="22"/>
          <w:szCs w:val="22"/>
          <w:lang w:val="sv-SE"/>
        </w:rPr>
        <w:t xml:space="preserve"> </w:t>
      </w:r>
      <w:r w:rsidRPr="002940E2">
        <w:rPr>
          <w:sz w:val="22"/>
          <w:szCs w:val="22"/>
          <w:lang w:val="sv-SE"/>
        </w:rPr>
        <w:t xml:space="preserve">dalam angkutan/moda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sz w:val="22"/>
          <w:szCs w:val="22"/>
          <w:lang w:val="sv-SE"/>
        </w:rPr>
        <w:t>harus sesuai kapasitas yang telah dikeluarkan Dirjen Perhubungan Darat dan tidak diperkenankan untuk mengisi melebihi kapasitas yang telah ditentukan.</w:t>
      </w:r>
    </w:p>
    <w:p w14:paraId="31F5DA0C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menerbitkan </w:t>
      </w:r>
      <w:r w:rsidRPr="00AA4341">
        <w:rPr>
          <w:bCs/>
          <w:i/>
          <w:sz w:val="22"/>
          <w:szCs w:val="22"/>
          <w:lang w:val="sv-SE"/>
        </w:rPr>
        <w:t>manifest</w:t>
      </w:r>
      <w:r w:rsidRPr="00AA4341">
        <w:rPr>
          <w:bCs/>
          <w:sz w:val="22"/>
          <w:szCs w:val="22"/>
          <w:lang w:val="sv-SE"/>
        </w:rPr>
        <w:t xml:space="preserve"> dan memberikan kepada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AA4341">
        <w:rPr>
          <w:bCs/>
          <w:sz w:val="22"/>
          <w:szCs w:val="22"/>
          <w:lang w:val="sv-SE"/>
        </w:rPr>
        <w:t xml:space="preserve"> yaitu asli lembaran ke-2</w:t>
      </w:r>
      <w:r w:rsidRPr="002940E2">
        <w:rPr>
          <w:bCs/>
          <w:sz w:val="22"/>
          <w:szCs w:val="22"/>
          <w:lang w:val="id-ID"/>
        </w:rPr>
        <w:t xml:space="preserve"> dan</w:t>
      </w:r>
      <w:r w:rsidRPr="00AA4341">
        <w:rPr>
          <w:bCs/>
          <w:sz w:val="22"/>
          <w:szCs w:val="22"/>
          <w:lang w:val="sv-SE"/>
        </w:rPr>
        <w:t xml:space="preserve"> 3 yang telah ditandatangani dan diberi stempel oleh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sebagai bukti pengangkutan dan penyerahan Limbah B3 kepada </w:t>
      </w:r>
      <w:r w:rsidRPr="00AA4341">
        <w:rPr>
          <w:b/>
          <w:bCs/>
          <w:sz w:val="22"/>
          <w:szCs w:val="22"/>
          <w:lang w:val="sv-SE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5A0949">
        <w:rPr>
          <w:bCs/>
          <w:sz w:val="22"/>
          <w:szCs w:val="22"/>
          <w:lang w:val="sv-SE"/>
        </w:rPr>
        <w:t>,</w:t>
      </w:r>
      <w:r w:rsidRPr="005A0949">
        <w:rPr>
          <w:i/>
          <w:iCs/>
          <w:sz w:val="22"/>
          <w:szCs w:val="22"/>
          <w:lang w:val="sv-SE"/>
        </w:rPr>
        <w:t xml:space="preserve"> (Manifest manual dipakai jika masih ada salah satu pihak yang belum mempunyai dan/atau belum menggunakan Festronik).</w:t>
      </w:r>
    </w:p>
    <w:p w14:paraId="3FBADD12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id-ID"/>
        </w:rPr>
        <w:t xml:space="preserve">akan mengurus dokumen </w:t>
      </w:r>
      <w:r w:rsidRPr="002940E2">
        <w:rPr>
          <w:bCs/>
          <w:i/>
          <w:sz w:val="22"/>
          <w:szCs w:val="22"/>
          <w:lang w:val="id-ID"/>
        </w:rPr>
        <w:t>Manifest</w:t>
      </w:r>
      <w:r w:rsidRPr="002940E2">
        <w:rPr>
          <w:bCs/>
          <w:sz w:val="22"/>
          <w:szCs w:val="22"/>
          <w:lang w:val="id-ID"/>
        </w:rPr>
        <w:t xml:space="preserve"> setelah ditandatangani dan distempel atau dicap oleh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  <w:lang w:val="id-ID"/>
        </w:rPr>
        <w:t>selaku perusahaan pengelolaan Limbah B3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>yang telah memperoleh izin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atau rekomendasi dari Kementerian Lingkungan Hidup yang akan diberikan bersamaan dengan </w:t>
      </w:r>
      <w:r w:rsidRPr="002940E2">
        <w:rPr>
          <w:bCs/>
          <w:i/>
          <w:sz w:val="22"/>
          <w:szCs w:val="22"/>
          <w:lang w:val="id-ID"/>
        </w:rPr>
        <w:t xml:space="preserve">invoice </w:t>
      </w:r>
      <w:r w:rsidRPr="002940E2">
        <w:rPr>
          <w:bCs/>
          <w:sz w:val="22"/>
          <w:szCs w:val="22"/>
          <w:lang w:val="id-ID"/>
        </w:rPr>
        <w:t>pada saat penagihan</w:t>
      </w:r>
    </w:p>
    <w:p w14:paraId="7EBFC5CA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bertanggungjawab secara penuh terhadap jenis dan jumlah Limbah B3 yang akan dikirim setelah keluar dari gerbang lokasi </w:t>
      </w:r>
      <w:r w:rsidRPr="002940E2">
        <w:rPr>
          <w:b/>
          <w:bCs/>
          <w:sz w:val="22"/>
          <w:szCs w:val="22"/>
          <w:lang w:val="id-ID"/>
        </w:rPr>
        <w:t xml:space="preserve">PIHAK PERTAMA </w:t>
      </w:r>
      <w:r w:rsidRPr="00AA4341">
        <w:rPr>
          <w:bCs/>
          <w:sz w:val="22"/>
          <w:szCs w:val="22"/>
          <w:lang w:val="sv-SE"/>
        </w:rPr>
        <w:t xml:space="preserve">sampai ke lokasi </w:t>
      </w:r>
      <w:r w:rsidRPr="00AA4341">
        <w:rPr>
          <w:b/>
          <w:bCs/>
          <w:sz w:val="22"/>
          <w:szCs w:val="22"/>
          <w:lang w:val="sv-SE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  <w:lang w:val="id-ID"/>
        </w:rPr>
        <w:t>.</w:t>
      </w:r>
    </w:p>
    <w:p w14:paraId="1E13D6D0" w14:textId="77777777" w:rsidR="005A0949" w:rsidRPr="005A0949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>PIHAK KEDUA</w:t>
      </w:r>
      <w:r w:rsidRPr="00AA4341">
        <w:rPr>
          <w:b/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>akan menyerahkan Berita Acara Pemusnahan (BAP) dan Sertifikat Limbah B3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kepada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Cs/>
          <w:sz w:val="22"/>
          <w:szCs w:val="22"/>
          <w:lang w:val="id-ID"/>
        </w:rPr>
        <w:t xml:space="preserve">, dan </w:t>
      </w:r>
      <w:r w:rsidRPr="002940E2">
        <w:rPr>
          <w:bCs/>
          <w:i/>
          <w:sz w:val="22"/>
          <w:szCs w:val="22"/>
          <w:lang w:val="id-ID"/>
        </w:rPr>
        <w:t xml:space="preserve">manifest </w:t>
      </w:r>
      <w:r w:rsidRPr="002940E2">
        <w:rPr>
          <w:bCs/>
          <w:sz w:val="22"/>
          <w:szCs w:val="22"/>
          <w:lang w:val="id-ID"/>
        </w:rPr>
        <w:t>lembar ke-7 (tujuh) yang telah ditandatangani oleh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  <w:lang w:val="id-ID"/>
        </w:rPr>
        <w:t>.</w:t>
      </w:r>
    </w:p>
    <w:p w14:paraId="7A24A9EC" w14:textId="77777777" w:rsidR="005A0949" w:rsidRPr="00E05853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proofErr w:type="spellStart"/>
      <w:r w:rsidRPr="005A0949">
        <w:rPr>
          <w:sz w:val="22"/>
          <w:szCs w:val="22"/>
        </w:rPr>
        <w:t>Semua</w:t>
      </w:r>
      <w:proofErr w:type="spellEnd"/>
      <w:r w:rsidRPr="005A0949">
        <w:rPr>
          <w:sz w:val="22"/>
          <w:szCs w:val="22"/>
        </w:rPr>
        <w:t xml:space="preserve"> </w:t>
      </w:r>
      <w:r w:rsidRPr="005A0949">
        <w:rPr>
          <w:b/>
          <w:bCs/>
          <w:sz w:val="22"/>
          <w:szCs w:val="22"/>
        </w:rPr>
        <w:t xml:space="preserve">PIHAK </w:t>
      </w:r>
      <w:proofErr w:type="spellStart"/>
      <w:r w:rsidRPr="005A0949">
        <w:rPr>
          <w:sz w:val="22"/>
          <w:szCs w:val="22"/>
        </w:rPr>
        <w:t>diharapkan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untuk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memiliki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akun</w:t>
      </w:r>
      <w:proofErr w:type="spellEnd"/>
      <w:r w:rsidRPr="005A0949">
        <w:rPr>
          <w:sz w:val="22"/>
          <w:szCs w:val="22"/>
        </w:rPr>
        <w:t xml:space="preserve"> dan </w:t>
      </w:r>
      <w:proofErr w:type="spellStart"/>
      <w:r w:rsidRPr="005A0949">
        <w:rPr>
          <w:sz w:val="22"/>
          <w:szCs w:val="22"/>
        </w:rPr>
        <w:t>menggunakan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Festronik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sebagai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pengganti</w:t>
      </w:r>
      <w:proofErr w:type="spellEnd"/>
      <w:r w:rsidRPr="005A0949">
        <w:rPr>
          <w:sz w:val="22"/>
          <w:szCs w:val="22"/>
        </w:rPr>
        <w:t xml:space="preserve"> Manifest manual </w:t>
      </w:r>
      <w:proofErr w:type="spellStart"/>
      <w:r w:rsidRPr="005A0949">
        <w:rPr>
          <w:sz w:val="22"/>
          <w:szCs w:val="22"/>
        </w:rPr>
        <w:t>dalam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kegiatan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pengelolaan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limbah</w:t>
      </w:r>
      <w:proofErr w:type="spellEnd"/>
      <w:r w:rsidRPr="005A0949">
        <w:rPr>
          <w:sz w:val="22"/>
          <w:szCs w:val="22"/>
        </w:rPr>
        <w:t>.</w:t>
      </w:r>
    </w:p>
    <w:p w14:paraId="71487E9A" w14:textId="77777777" w:rsidR="00E05853" w:rsidRDefault="00E05853" w:rsidP="00E05853">
      <w:pPr>
        <w:pStyle w:val="ListParagraph"/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</w:p>
    <w:p w14:paraId="7A47F0FA" w14:textId="77777777" w:rsidR="005A0949" w:rsidRPr="005755F0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PASAL 3</w:t>
      </w:r>
    </w:p>
    <w:p w14:paraId="34F4AD9E" w14:textId="77777777" w:rsidR="005A0949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TATA CARA PENANGANAN LIMBAH</w:t>
      </w:r>
    </w:p>
    <w:p w14:paraId="29B5578C" w14:textId="77777777" w:rsidR="005A0949" w:rsidRPr="005755F0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</w:p>
    <w:p w14:paraId="2CEC64D6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 xml:space="preserve">PIHAK PERTAMA </w:t>
      </w:r>
      <w:proofErr w:type="spellStart"/>
      <w:r w:rsidRPr="002940E2">
        <w:rPr>
          <w:sz w:val="22"/>
          <w:szCs w:val="22"/>
        </w:rPr>
        <w:t>wajib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mengemas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menggunakan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kemasan</w:t>
      </w:r>
      <w:proofErr w:type="spellEnd"/>
      <w:r w:rsidRPr="002940E2">
        <w:rPr>
          <w:sz w:val="22"/>
          <w:szCs w:val="22"/>
        </w:rPr>
        <w:t>/</w:t>
      </w:r>
      <w:proofErr w:type="spellStart"/>
      <w:r w:rsidRPr="002940E2">
        <w:rPr>
          <w:sz w:val="22"/>
          <w:szCs w:val="22"/>
        </w:rPr>
        <w:t>wadah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>.</w:t>
      </w:r>
    </w:p>
    <w:p w14:paraId="03E52A75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sz w:val="22"/>
          <w:szCs w:val="22"/>
          <w:lang w:val="id-ID"/>
        </w:rPr>
        <w:t xml:space="preserve">Setiap </w:t>
      </w:r>
      <w:r w:rsidRPr="002940E2">
        <w:rPr>
          <w:sz w:val="22"/>
          <w:szCs w:val="22"/>
        </w:rPr>
        <w:t>k</w:t>
      </w:r>
      <w:r w:rsidRPr="002940E2">
        <w:rPr>
          <w:sz w:val="22"/>
          <w:szCs w:val="22"/>
          <w:lang w:val="id-ID"/>
        </w:rPr>
        <w:t xml:space="preserve">endaraan angkut </w:t>
      </w:r>
      <w:r w:rsidRPr="002940E2">
        <w:rPr>
          <w:b/>
          <w:sz w:val="22"/>
          <w:szCs w:val="22"/>
        </w:rPr>
        <w:t>PIHAK KEDUA</w:t>
      </w:r>
      <w:r w:rsidRPr="002940E2">
        <w:rPr>
          <w:sz w:val="22"/>
          <w:szCs w:val="22"/>
          <w:lang w:val="id-ID"/>
        </w:rPr>
        <w:t xml:space="preserve"> ha</w:t>
      </w:r>
      <w:r w:rsidRPr="002940E2">
        <w:rPr>
          <w:sz w:val="22"/>
          <w:szCs w:val="22"/>
        </w:rPr>
        <w:t>r</w:t>
      </w:r>
      <w:r w:rsidRPr="002940E2">
        <w:rPr>
          <w:sz w:val="22"/>
          <w:szCs w:val="22"/>
          <w:lang w:val="id-ID"/>
        </w:rPr>
        <w:t xml:space="preserve">us dilengkapi dengan surat-surat dan izin-izin lengkap yang masih berlaku, dan untuk itu akan dilakukan pengecekan secara menyeluruh setiap masuk dan keluar oleh </w:t>
      </w:r>
      <w:r w:rsidRPr="002940E2">
        <w:rPr>
          <w:sz w:val="22"/>
          <w:szCs w:val="22"/>
        </w:rPr>
        <w:t>p</w:t>
      </w:r>
      <w:r w:rsidRPr="002940E2">
        <w:rPr>
          <w:sz w:val="22"/>
          <w:szCs w:val="22"/>
          <w:lang w:val="id-ID"/>
        </w:rPr>
        <w:t xml:space="preserve">etugas </w:t>
      </w:r>
      <w:r w:rsidRPr="002940E2">
        <w:rPr>
          <w:i/>
          <w:sz w:val="22"/>
          <w:szCs w:val="22"/>
        </w:rPr>
        <w:t>s</w:t>
      </w:r>
      <w:r w:rsidRPr="002940E2">
        <w:rPr>
          <w:i/>
          <w:sz w:val="22"/>
          <w:szCs w:val="22"/>
          <w:lang w:val="id-ID"/>
        </w:rPr>
        <w:t>ecurity</w:t>
      </w:r>
      <w:r w:rsidRPr="002940E2">
        <w:rPr>
          <w:i/>
          <w:sz w:val="22"/>
          <w:szCs w:val="22"/>
          <w:lang w:val="en-ID"/>
        </w:rPr>
        <w:t xml:space="preserve"> </w:t>
      </w:r>
      <w:r w:rsidRPr="002940E2">
        <w:rPr>
          <w:b/>
          <w:sz w:val="22"/>
          <w:szCs w:val="22"/>
        </w:rPr>
        <w:t xml:space="preserve">PIHAK PERTAMA </w:t>
      </w:r>
      <w:r w:rsidRPr="002940E2">
        <w:rPr>
          <w:sz w:val="22"/>
          <w:szCs w:val="22"/>
        </w:rPr>
        <w:t>dan</w:t>
      </w:r>
      <w:r w:rsidRPr="002940E2">
        <w:rPr>
          <w:b/>
          <w:sz w:val="22"/>
          <w:szCs w:val="22"/>
        </w:rPr>
        <w:t xml:space="preserve"> PIHAK KETIGA</w:t>
      </w:r>
      <w:r w:rsidRPr="002940E2">
        <w:rPr>
          <w:b/>
          <w:sz w:val="22"/>
          <w:szCs w:val="22"/>
          <w:lang w:val="id-ID"/>
        </w:rPr>
        <w:t>.</w:t>
      </w:r>
    </w:p>
    <w:p w14:paraId="099A6D46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memperkenankan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KEDUA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membuang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meninggalkan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apapun</w:t>
      </w:r>
      <w:proofErr w:type="spellEnd"/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sisanya</w:t>
      </w:r>
      <w:proofErr w:type="spellEnd"/>
      <w:r w:rsidRPr="002940E2">
        <w:rPr>
          <w:sz w:val="22"/>
          <w:szCs w:val="22"/>
        </w:rPr>
        <w:t xml:space="preserve"> di </w:t>
      </w:r>
      <w:proofErr w:type="spellStart"/>
      <w:r w:rsidRPr="002940E2">
        <w:rPr>
          <w:sz w:val="22"/>
          <w:szCs w:val="22"/>
        </w:rPr>
        <w:t>lokasi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PERTAMA.</w:t>
      </w:r>
    </w:p>
    <w:p w14:paraId="045ED4B3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memperkenankan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membuang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yang </w:t>
      </w:r>
      <w:proofErr w:type="spellStart"/>
      <w:r w:rsidRPr="002940E2">
        <w:rPr>
          <w:sz w:val="22"/>
          <w:szCs w:val="22"/>
        </w:rPr>
        <w:t>dikirim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PERTAMA </w:t>
      </w:r>
      <w:r w:rsidRPr="002940E2">
        <w:rPr>
          <w:sz w:val="22"/>
          <w:szCs w:val="22"/>
        </w:rPr>
        <w:t>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mengelolanya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cara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dimiliki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>.</w:t>
      </w:r>
    </w:p>
    <w:p w14:paraId="45128855" w14:textId="77777777" w:rsidR="005A0949" w:rsidRPr="00E05853" w:rsidRDefault="005A0949" w:rsidP="00670E60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b/>
          <w:bCs/>
          <w:sz w:val="22"/>
          <w:szCs w:val="22"/>
          <w:lang w:val="id-ID"/>
        </w:rPr>
      </w:pPr>
      <w:r w:rsidRPr="002940E2">
        <w:rPr>
          <w:sz w:val="22"/>
          <w:szCs w:val="22"/>
        </w:rPr>
        <w:t xml:space="preserve">Segala </w:t>
      </w:r>
      <w:proofErr w:type="spellStart"/>
      <w:r w:rsidRPr="002940E2">
        <w:rPr>
          <w:sz w:val="22"/>
          <w:szCs w:val="22"/>
        </w:rPr>
        <w:t>kerugian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akibat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kegiatan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selama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masih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lingkup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pekerjaan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KEDUA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KEDUA</w:t>
      </w:r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kecuali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kerugian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tersebut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disebabkan</w:t>
      </w:r>
      <w:proofErr w:type="spellEnd"/>
      <w:r w:rsidRPr="002940E2">
        <w:rPr>
          <w:sz w:val="22"/>
          <w:szCs w:val="22"/>
        </w:rPr>
        <w:t xml:space="preserve"> oleh </w:t>
      </w:r>
      <w:proofErr w:type="spellStart"/>
      <w:r w:rsidRPr="002940E2">
        <w:rPr>
          <w:sz w:val="22"/>
          <w:szCs w:val="22"/>
        </w:rPr>
        <w:lastRenderedPageBreak/>
        <w:t>kelalaian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PERTAMA</w:t>
      </w:r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maka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seg</w:t>
      </w:r>
      <w:r>
        <w:rPr>
          <w:sz w:val="22"/>
          <w:szCs w:val="22"/>
        </w:rPr>
        <w:t>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kerugian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timbul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akibat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kelalaian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tersebut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PERTAMA</w:t>
      </w:r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>.</w:t>
      </w:r>
    </w:p>
    <w:p w14:paraId="006CA23E" w14:textId="77777777" w:rsidR="00333902" w:rsidRPr="005755F0" w:rsidRDefault="005A0949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PASAL 4</w:t>
      </w:r>
    </w:p>
    <w:p w14:paraId="6298E350" w14:textId="77777777" w:rsidR="00333902" w:rsidRDefault="00333902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HAK DAN KEWAJIBAN</w:t>
      </w:r>
    </w:p>
    <w:p w14:paraId="1E555626" w14:textId="77777777" w:rsidR="00670E60" w:rsidRPr="005755F0" w:rsidRDefault="00670E60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</w:p>
    <w:p w14:paraId="4AD6A5D4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adalah</w:t>
      </w:r>
      <w:proofErr w:type="spellEnd"/>
      <w:r w:rsidRPr="002940E2">
        <w:rPr>
          <w:bCs/>
          <w:sz w:val="22"/>
          <w:szCs w:val="22"/>
        </w:rPr>
        <w:t>:</w:t>
      </w:r>
    </w:p>
    <w:p w14:paraId="27A48E6F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Memberitahukan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tentang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informasi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diangkut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>.</w:t>
      </w:r>
    </w:p>
    <w:p w14:paraId="6EF8F8AF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Memberikan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rincian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tepat</w:t>
      </w:r>
      <w:proofErr w:type="spellEnd"/>
      <w:r w:rsidRPr="002940E2">
        <w:rPr>
          <w:bCs/>
          <w:sz w:val="22"/>
          <w:szCs w:val="22"/>
        </w:rPr>
        <w:t xml:space="preserve">, </w:t>
      </w:r>
      <w:proofErr w:type="spellStart"/>
      <w:r w:rsidRPr="002940E2">
        <w:rPr>
          <w:bCs/>
          <w:sz w:val="22"/>
          <w:szCs w:val="22"/>
        </w:rPr>
        <w:t>benar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lengkap</w:t>
      </w:r>
      <w:proofErr w:type="spellEnd"/>
      <w:r w:rsidRPr="002940E2">
        <w:rPr>
          <w:bCs/>
          <w:sz w:val="22"/>
          <w:szCs w:val="22"/>
        </w:rPr>
        <w:t xml:space="preserve">, </w:t>
      </w:r>
      <w:proofErr w:type="spellStart"/>
      <w:r w:rsidRPr="002940E2">
        <w:rPr>
          <w:bCs/>
          <w:sz w:val="22"/>
          <w:szCs w:val="22"/>
        </w:rPr>
        <w:t>mengenai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sesuai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jenis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dikelola</w:t>
      </w:r>
      <w:proofErr w:type="spellEnd"/>
      <w:r w:rsidRPr="002940E2">
        <w:rPr>
          <w:bCs/>
          <w:sz w:val="22"/>
          <w:szCs w:val="22"/>
        </w:rPr>
        <w:t>.</w:t>
      </w:r>
    </w:p>
    <w:p w14:paraId="606952E6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Membayar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pengelolaan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sesuai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jasa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skema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pembayaran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telah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disepakati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PARA PIHAK</w:t>
      </w:r>
      <w:r w:rsidRPr="002940E2">
        <w:rPr>
          <w:bCs/>
          <w:sz w:val="22"/>
          <w:szCs w:val="22"/>
        </w:rPr>
        <w:t>.</w:t>
      </w:r>
    </w:p>
    <w:p w14:paraId="439E2F2D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adalah</w:t>
      </w:r>
      <w:proofErr w:type="spellEnd"/>
      <w:r w:rsidRPr="002940E2">
        <w:rPr>
          <w:bCs/>
          <w:sz w:val="22"/>
          <w:szCs w:val="22"/>
        </w:rPr>
        <w:t>:</w:t>
      </w:r>
    </w:p>
    <w:p w14:paraId="2684A139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Menerima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semua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serta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menjamin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terpenuhinya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seluruh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aspek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>safety</w:t>
      </w:r>
      <w:r w:rsidRPr="002940E2">
        <w:rPr>
          <w:bCs/>
          <w:sz w:val="22"/>
          <w:szCs w:val="22"/>
        </w:rPr>
        <w:t xml:space="preserve"> di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pada </w:t>
      </w:r>
      <w:proofErr w:type="spellStart"/>
      <w:r w:rsidRPr="002940E2">
        <w:rPr>
          <w:bCs/>
          <w:sz w:val="22"/>
          <w:szCs w:val="22"/>
        </w:rPr>
        <w:t>saat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kendaraan</w:t>
      </w:r>
      <w:proofErr w:type="spellEnd"/>
      <w:r w:rsidRPr="002940E2">
        <w:rPr>
          <w:bCs/>
          <w:sz w:val="22"/>
          <w:szCs w:val="22"/>
        </w:rPr>
        <w:t>/</w:t>
      </w:r>
      <w:proofErr w:type="spellStart"/>
      <w:r w:rsidRPr="002940E2">
        <w:rPr>
          <w:bCs/>
          <w:sz w:val="22"/>
          <w:szCs w:val="22"/>
        </w:rPr>
        <w:t>moda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pengangkut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memasuki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keluar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>.</w:t>
      </w:r>
    </w:p>
    <w:p w14:paraId="4929D34F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r w:rsidRPr="002940E2">
        <w:rPr>
          <w:bCs/>
          <w:sz w:val="22"/>
          <w:szCs w:val="22"/>
        </w:rPr>
        <w:t xml:space="preserve">Mengurus </w:t>
      </w:r>
      <w:proofErr w:type="spellStart"/>
      <w:r w:rsidRPr="002940E2">
        <w:rPr>
          <w:bCs/>
          <w:sz w:val="22"/>
          <w:szCs w:val="22"/>
        </w:rPr>
        <w:t>dokumen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 xml:space="preserve">manifest </w:t>
      </w:r>
      <w:proofErr w:type="spellStart"/>
      <w:r w:rsidRPr="002940E2">
        <w:rPr>
          <w:bCs/>
          <w:sz w:val="22"/>
          <w:szCs w:val="22"/>
        </w:rPr>
        <w:t>setelah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ditandatangani</w:t>
      </w:r>
      <w:proofErr w:type="spellEnd"/>
      <w:r w:rsidRPr="002940E2">
        <w:rPr>
          <w:bCs/>
          <w:sz w:val="22"/>
          <w:szCs w:val="22"/>
        </w:rPr>
        <w:t xml:space="preserve"> dan di </w:t>
      </w:r>
      <w:proofErr w:type="spellStart"/>
      <w:r w:rsidRPr="002940E2">
        <w:rPr>
          <w:bCs/>
          <w:sz w:val="22"/>
          <w:szCs w:val="22"/>
        </w:rPr>
        <w:t>stempel</w:t>
      </w:r>
      <w:proofErr w:type="spellEnd"/>
      <w:r w:rsidRPr="002940E2">
        <w:rPr>
          <w:bCs/>
          <w:sz w:val="22"/>
          <w:szCs w:val="22"/>
        </w:rPr>
        <w:t xml:space="preserve">/di cap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diberikan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bersamaan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>invoice</w:t>
      </w:r>
      <w:r w:rsidRPr="002940E2">
        <w:rPr>
          <w:bCs/>
          <w:sz w:val="22"/>
          <w:szCs w:val="22"/>
        </w:rPr>
        <w:t xml:space="preserve"> pada </w:t>
      </w:r>
      <w:proofErr w:type="spellStart"/>
      <w:r w:rsidRPr="002940E2">
        <w:rPr>
          <w:bCs/>
          <w:sz w:val="22"/>
          <w:szCs w:val="22"/>
        </w:rPr>
        <w:t>saat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penagihan</w:t>
      </w:r>
      <w:proofErr w:type="spellEnd"/>
      <w:r w:rsidRPr="002940E2">
        <w:rPr>
          <w:bCs/>
          <w:sz w:val="22"/>
          <w:szCs w:val="22"/>
        </w:rPr>
        <w:t>.</w:t>
      </w:r>
    </w:p>
    <w:p w14:paraId="649C621A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sz w:val="22"/>
          <w:szCs w:val="22"/>
        </w:rPr>
        <w:t>Menerbitkan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menyerahkan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i/>
          <w:sz w:val="22"/>
          <w:szCs w:val="22"/>
        </w:rPr>
        <w:t>manifest</w:t>
      </w:r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memberikan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kepada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yaitu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asli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lembaran</w:t>
      </w:r>
      <w:proofErr w:type="spellEnd"/>
      <w:r w:rsidRPr="002940E2">
        <w:rPr>
          <w:sz w:val="22"/>
          <w:szCs w:val="22"/>
        </w:rPr>
        <w:t xml:space="preserve"> ke-2, 3 dan 7 yang </w:t>
      </w:r>
      <w:proofErr w:type="spellStart"/>
      <w:r w:rsidRPr="002940E2">
        <w:rPr>
          <w:sz w:val="22"/>
          <w:szCs w:val="22"/>
        </w:rPr>
        <w:t>telah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ditandatangani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diberi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stempel</w:t>
      </w:r>
      <w:proofErr w:type="spellEnd"/>
      <w:r w:rsidRPr="002940E2">
        <w:rPr>
          <w:sz w:val="22"/>
          <w:szCs w:val="22"/>
        </w:rPr>
        <w:t xml:space="preserve"> oleh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/>
          <w:sz w:val="22"/>
          <w:szCs w:val="22"/>
          <w:lang w:val="id-ID"/>
        </w:rPr>
        <w:t xml:space="preserve"> </w:t>
      </w:r>
      <w:r w:rsidRPr="002940E2">
        <w:rPr>
          <w:sz w:val="22"/>
          <w:szCs w:val="22"/>
        </w:rPr>
        <w:t>dan</w:t>
      </w:r>
      <w:r w:rsidRPr="002940E2">
        <w:rPr>
          <w:sz w:val="22"/>
          <w:szCs w:val="22"/>
          <w:lang w:val="id-ID"/>
        </w:rPr>
        <w:t xml:space="preserve">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/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sebagai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bukti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penyerahan</w:t>
      </w:r>
      <w:proofErr w:type="spellEnd"/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kepada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KETIGA.</w:t>
      </w:r>
    </w:p>
    <w:p w14:paraId="5E6C6891" w14:textId="77777777" w:rsidR="00670E60" w:rsidRPr="002940E2" w:rsidRDefault="00670E60" w:rsidP="00670E60">
      <w:pPr>
        <w:numPr>
          <w:ilvl w:val="0"/>
          <w:numId w:val="28"/>
        </w:numPr>
        <w:autoSpaceDE/>
        <w:autoSpaceDN/>
        <w:spacing w:line="360" w:lineRule="auto"/>
        <w:jc w:val="both"/>
        <w:rPr>
          <w:sz w:val="22"/>
          <w:szCs w:val="22"/>
        </w:rPr>
      </w:pPr>
      <w:proofErr w:type="spellStart"/>
      <w:r w:rsidRPr="002940E2">
        <w:rPr>
          <w:sz w:val="22"/>
          <w:szCs w:val="22"/>
        </w:rPr>
        <w:t>Bertanggung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kelengkapan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izin-izin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berkenaan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</w:t>
      </w:r>
      <w:proofErr w:type="spellStart"/>
      <w:r w:rsidRPr="002940E2">
        <w:rPr>
          <w:sz w:val="22"/>
          <w:szCs w:val="22"/>
        </w:rPr>
        <w:t>engangkutan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</w:t>
      </w:r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Kementerian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</w:t>
      </w:r>
      <w:r w:rsidRPr="002940E2">
        <w:rPr>
          <w:sz w:val="22"/>
          <w:szCs w:val="22"/>
          <w:lang w:val="id-ID"/>
        </w:rPr>
        <w:t xml:space="preserve">dan Kehutanan </w:t>
      </w:r>
      <w:r w:rsidRPr="002940E2">
        <w:rPr>
          <w:sz w:val="22"/>
          <w:szCs w:val="22"/>
        </w:rPr>
        <w:t xml:space="preserve">dan Kementerian </w:t>
      </w:r>
      <w:proofErr w:type="spellStart"/>
      <w:r w:rsidRPr="002940E2">
        <w:rPr>
          <w:sz w:val="22"/>
          <w:szCs w:val="22"/>
        </w:rPr>
        <w:t>Perhubungan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serta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perundang-undangan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terkait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lainnya</w:t>
      </w:r>
      <w:proofErr w:type="spellEnd"/>
      <w:r w:rsidRPr="002940E2">
        <w:rPr>
          <w:sz w:val="22"/>
          <w:szCs w:val="22"/>
        </w:rPr>
        <w:t>; dan</w:t>
      </w:r>
    </w:p>
    <w:p w14:paraId="7FF47CCE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sz w:val="22"/>
          <w:szCs w:val="22"/>
        </w:rPr>
        <w:t>Menyediakan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transportasi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berkewajiban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menyediakan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pengemudi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perangkat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keselamatan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termasuk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perangkat-perangkat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suku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cadang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diperlukan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praktek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terbaik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mengikuti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&amp; </w:t>
      </w:r>
      <w:proofErr w:type="spellStart"/>
      <w:r w:rsidRPr="002940E2">
        <w:rPr>
          <w:sz w:val="22"/>
          <w:szCs w:val="22"/>
        </w:rPr>
        <w:t>Keselamatan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bCs/>
          <w:sz w:val="22"/>
          <w:szCs w:val="22"/>
        </w:rPr>
        <w:t xml:space="preserve"> </w:t>
      </w:r>
    </w:p>
    <w:p w14:paraId="6164EDE2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antara</w:t>
      </w:r>
      <w:proofErr w:type="spellEnd"/>
      <w:r w:rsidRPr="002940E2">
        <w:rPr>
          <w:bCs/>
          <w:sz w:val="22"/>
          <w:szCs w:val="22"/>
        </w:rPr>
        <w:t xml:space="preserve"> lain:</w:t>
      </w:r>
    </w:p>
    <w:p w14:paraId="7806EB76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</w:rPr>
      </w:pPr>
      <w:bookmarkStart w:id="0" w:name="_Hlk1136214"/>
      <w:proofErr w:type="spellStart"/>
      <w:r w:rsidRPr="002940E2">
        <w:rPr>
          <w:sz w:val="22"/>
          <w:szCs w:val="22"/>
        </w:rPr>
        <w:t>Bertanggung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kelengkapan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izin-izin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berkenaan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</w:t>
      </w:r>
      <w:proofErr w:type="spellStart"/>
      <w:r w:rsidRPr="002940E2">
        <w:rPr>
          <w:sz w:val="22"/>
          <w:szCs w:val="22"/>
        </w:rPr>
        <w:t>engumpulan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Pemanfaatan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</w:t>
      </w:r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Kementerian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</w:t>
      </w:r>
      <w:r w:rsidRPr="002940E2">
        <w:rPr>
          <w:sz w:val="22"/>
          <w:szCs w:val="22"/>
          <w:lang w:val="id-ID"/>
        </w:rPr>
        <w:t>dan Kehutanan serta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perundang-undangan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terkait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lainnya</w:t>
      </w:r>
      <w:proofErr w:type="spellEnd"/>
      <w:r w:rsidRPr="002940E2">
        <w:rPr>
          <w:sz w:val="22"/>
          <w:szCs w:val="22"/>
        </w:rPr>
        <w:t>.</w:t>
      </w:r>
    </w:p>
    <w:p w14:paraId="3C841171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sv-SE"/>
        </w:rPr>
      </w:pPr>
      <w:r w:rsidRPr="002940E2">
        <w:rPr>
          <w:sz w:val="22"/>
          <w:szCs w:val="22"/>
          <w:lang w:val="sv-SE"/>
        </w:rPr>
        <w:lastRenderedPageBreak/>
        <w:t xml:space="preserve">Menjaga dan melaksanakan pengelolaan Limbah B3 yang diterima dari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  <w:lang w:val="sv-SE"/>
        </w:rPr>
        <w:t xml:space="preserve">, agar tidak mencemari lingkungan sesuai dengan perizinan yang dimiliki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/>
          <w:sz w:val="22"/>
          <w:szCs w:val="22"/>
          <w:lang w:val="sv-SE"/>
        </w:rPr>
        <w:t xml:space="preserve">. </w:t>
      </w:r>
    </w:p>
    <w:p w14:paraId="319DF464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r w:rsidRPr="002940E2">
        <w:rPr>
          <w:sz w:val="22"/>
          <w:szCs w:val="22"/>
          <w:lang w:val="fi-FI"/>
        </w:rPr>
        <w:t xml:space="preserve">Memberikan BAP Limbah B3 yang diterbitkan oleh </w:t>
      </w:r>
      <w:r w:rsidRPr="00AA4341">
        <w:rPr>
          <w:b/>
          <w:bCs/>
          <w:sz w:val="22"/>
          <w:szCs w:val="22"/>
          <w:lang w:val="sv-SE"/>
        </w:rPr>
        <w:t>PIHAK KETIGA</w:t>
      </w:r>
      <w:r w:rsidRPr="002940E2">
        <w:rPr>
          <w:b/>
          <w:sz w:val="22"/>
          <w:szCs w:val="22"/>
          <w:lang w:val="fi-FI"/>
        </w:rPr>
        <w:t xml:space="preserve"> </w:t>
      </w:r>
      <w:r w:rsidRPr="002940E2">
        <w:rPr>
          <w:sz w:val="22"/>
          <w:szCs w:val="22"/>
          <w:lang w:val="fi-FI"/>
        </w:rPr>
        <w:t xml:space="preserve">melalui </w:t>
      </w:r>
      <w:r w:rsidRPr="002940E2">
        <w:rPr>
          <w:b/>
          <w:sz w:val="22"/>
          <w:szCs w:val="22"/>
          <w:lang w:val="fi-FI"/>
        </w:rPr>
        <w:t xml:space="preserve"> </w:t>
      </w:r>
      <w:r w:rsidRPr="00AA4341">
        <w:rPr>
          <w:b/>
          <w:bCs/>
          <w:sz w:val="22"/>
          <w:szCs w:val="22"/>
          <w:lang w:val="sv-SE"/>
        </w:rPr>
        <w:t>PIHAK KEDUA</w:t>
      </w:r>
      <w:r w:rsidRPr="002940E2">
        <w:rPr>
          <w:sz w:val="22"/>
          <w:szCs w:val="22"/>
          <w:lang w:val="fi-FI"/>
        </w:rPr>
        <w:t xml:space="preserve"> kepada </w:t>
      </w:r>
      <w:r w:rsidRPr="00AA4341">
        <w:rPr>
          <w:b/>
          <w:bCs/>
          <w:sz w:val="22"/>
          <w:szCs w:val="22"/>
          <w:lang w:val="sv-SE"/>
        </w:rPr>
        <w:t>PIHAK PERTAMA</w:t>
      </w:r>
      <w:r w:rsidRPr="002940E2">
        <w:rPr>
          <w:sz w:val="22"/>
          <w:szCs w:val="22"/>
          <w:lang w:val="fi-FI"/>
        </w:rPr>
        <w:t xml:space="preserve"> sebagai bukti bahwa limbah sudah diterima dan dikelola oleh </w:t>
      </w:r>
      <w:r w:rsidRPr="00AA4341">
        <w:rPr>
          <w:b/>
          <w:bCs/>
          <w:sz w:val="22"/>
          <w:szCs w:val="22"/>
          <w:lang w:val="sv-SE"/>
        </w:rPr>
        <w:t>PIHAK KETIGA</w:t>
      </w:r>
      <w:r w:rsidRPr="002940E2">
        <w:rPr>
          <w:sz w:val="22"/>
          <w:szCs w:val="22"/>
          <w:lang w:val="fi-FI"/>
        </w:rPr>
        <w:t xml:space="preserve"> sebagai Pengelola Limbah B3.</w:t>
      </w:r>
    </w:p>
    <w:p w14:paraId="13B58017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r w:rsidRPr="002940E2">
        <w:rPr>
          <w:sz w:val="22"/>
          <w:szCs w:val="22"/>
          <w:lang w:val="fi-FI"/>
        </w:rPr>
        <w:t xml:space="preserve">Memastikan bahwa dokumen limbah B3 </w:t>
      </w:r>
      <w:r w:rsidRPr="002940E2">
        <w:rPr>
          <w:i/>
          <w:sz w:val="22"/>
          <w:szCs w:val="22"/>
          <w:lang w:val="fi-FI"/>
        </w:rPr>
        <w:t>(Hazardous Waste Manifest)</w:t>
      </w:r>
      <w:r w:rsidRPr="002940E2">
        <w:rPr>
          <w:sz w:val="22"/>
          <w:szCs w:val="22"/>
          <w:lang w:val="fi-FI"/>
        </w:rPr>
        <w:t xml:space="preserve"> lembar ketujuh ditanda tangani dan distempel, dikirimkan oleh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sz w:val="22"/>
          <w:szCs w:val="22"/>
          <w:lang w:val="fi-FI"/>
        </w:rPr>
        <w:t xml:space="preserve"> kepada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  <w:lang w:val="fi-FI"/>
        </w:rPr>
        <w:t xml:space="preserve"> melalui </w:t>
      </w:r>
      <w:bookmarkEnd w:id="0"/>
      <w:r w:rsidRPr="002940E2">
        <w:rPr>
          <w:b/>
          <w:bCs/>
          <w:sz w:val="22"/>
          <w:szCs w:val="22"/>
        </w:rPr>
        <w:t>PIHAK KEDUA.</w:t>
      </w:r>
    </w:p>
    <w:p w14:paraId="34FFAB14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proofErr w:type="spellStart"/>
      <w:r w:rsidRPr="002940E2">
        <w:rPr>
          <w:bCs/>
          <w:sz w:val="22"/>
          <w:szCs w:val="22"/>
        </w:rPr>
        <w:t>Menerbitkan</w:t>
      </w:r>
      <w:proofErr w:type="spellEnd"/>
      <w:r w:rsidRPr="002940E2">
        <w:rPr>
          <w:bCs/>
          <w:sz w:val="22"/>
          <w:szCs w:val="22"/>
        </w:rPr>
        <w:t xml:space="preserve"> Berita Acara </w:t>
      </w:r>
      <w:proofErr w:type="spellStart"/>
      <w:r w:rsidRPr="002940E2">
        <w:rPr>
          <w:bCs/>
          <w:sz w:val="22"/>
          <w:szCs w:val="22"/>
        </w:rPr>
        <w:t>Penerimaan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(BAP) dan </w:t>
      </w:r>
      <w:proofErr w:type="spellStart"/>
      <w:r w:rsidRPr="002940E2">
        <w:rPr>
          <w:bCs/>
          <w:sz w:val="22"/>
          <w:szCs w:val="22"/>
        </w:rPr>
        <w:t>Sertifikat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Pengolahan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untuk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diserahkan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/>
          <w:bCs/>
          <w:sz w:val="22"/>
          <w:szCs w:val="22"/>
        </w:rPr>
        <w:t xml:space="preserve"> PIHAK PERTAMA.</w:t>
      </w:r>
    </w:p>
    <w:p w14:paraId="4F52E4FF" w14:textId="77777777" w:rsidR="007E2EA1" w:rsidRPr="00E03B4C" w:rsidRDefault="00956EBF" w:rsidP="00956EBF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b/>
          <w:bCs/>
          <w:sz w:val="22"/>
          <w:szCs w:val="22"/>
        </w:rPr>
        <w:t xml:space="preserve"> </w:t>
      </w:r>
      <w:r w:rsidRPr="005755F0">
        <w:rPr>
          <w:sz w:val="22"/>
          <w:szCs w:val="22"/>
        </w:rPr>
        <w:t xml:space="preserve">masing-masing </w:t>
      </w:r>
      <w:proofErr w:type="spellStart"/>
      <w:r w:rsidRPr="005755F0">
        <w:rPr>
          <w:sz w:val="22"/>
          <w:szCs w:val="22"/>
        </w:rPr>
        <w:t>bertanggung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jawab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terhadap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pencemaran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lingkungan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mungkin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ditimbulkan</w:t>
      </w:r>
      <w:proofErr w:type="spellEnd"/>
      <w:r w:rsidRPr="005755F0">
        <w:rPr>
          <w:sz w:val="22"/>
          <w:szCs w:val="22"/>
        </w:rPr>
        <w:t xml:space="preserve"> oleh masing-masing </w:t>
      </w:r>
      <w:r w:rsidRPr="005755F0">
        <w:rPr>
          <w:b/>
          <w:bCs/>
          <w:sz w:val="22"/>
          <w:szCs w:val="22"/>
        </w:rPr>
        <w:t xml:space="preserve">PIHAK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kegiatan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pengelolaan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limbah</w:t>
      </w:r>
      <w:proofErr w:type="spellEnd"/>
      <w:r w:rsidRPr="005755F0">
        <w:rPr>
          <w:sz w:val="22"/>
          <w:szCs w:val="22"/>
        </w:rPr>
        <w:t xml:space="preserve"> B3.</w:t>
      </w:r>
    </w:p>
    <w:p w14:paraId="523045FF" w14:textId="77777777" w:rsidR="00E03B4C" w:rsidRDefault="00E03B4C" w:rsidP="00E03B4C">
      <w:pPr>
        <w:pStyle w:val="ListParagraph"/>
        <w:spacing w:line="360" w:lineRule="auto"/>
        <w:ind w:left="426"/>
        <w:jc w:val="both"/>
        <w:rPr>
          <w:b/>
          <w:bCs/>
          <w:sz w:val="22"/>
          <w:szCs w:val="22"/>
          <w:lang w:val="id-ID"/>
        </w:rPr>
      </w:pPr>
    </w:p>
    <w:p w14:paraId="0D664EB5" w14:textId="77777777" w:rsidR="00E03B4C" w:rsidRPr="00670E60" w:rsidRDefault="00E03B4C" w:rsidP="00E03B4C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 xml:space="preserve">PASAL </w:t>
      </w:r>
      <w:r>
        <w:rPr>
          <w:b/>
          <w:bCs/>
          <w:sz w:val="22"/>
          <w:szCs w:val="22"/>
        </w:rPr>
        <w:t>5</w:t>
      </w:r>
    </w:p>
    <w:p w14:paraId="28E62483" w14:textId="33D422E2" w:rsidR="00E03B4C" w:rsidRDefault="00E03B4C" w:rsidP="00E03B4C">
      <w:pPr>
        <w:spacing w:line="360" w:lineRule="auto"/>
        <w:jc w:val="center"/>
        <w:rPr>
          <w:b/>
          <w:bCs/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t>MUTU LAYANAN</w:t>
      </w:r>
    </w:p>
    <w:p w14:paraId="25AC6C17" w14:textId="77777777" w:rsidR="00E03B4C" w:rsidRPr="005755F0" w:rsidRDefault="00E03B4C" w:rsidP="00E03B4C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3A27F676" w14:textId="7CF4B851" w:rsidR="00460436" w:rsidRDefault="00460436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E03B4C">
        <w:rPr>
          <w:b/>
          <w:bCs/>
          <w:sz w:val="22"/>
          <w:szCs w:val="22"/>
          <w:lang w:val="id-ID"/>
        </w:rPr>
        <w:t xml:space="preserve">PARA PIHAK </w:t>
      </w:r>
      <w:r w:rsidRPr="00E03B4C">
        <w:rPr>
          <w:sz w:val="22"/>
          <w:szCs w:val="22"/>
          <w:lang w:val="id-ID"/>
        </w:rPr>
        <w:t xml:space="preserve">masing-masing diwajibkan memiliki akun </w:t>
      </w:r>
      <w:r w:rsidRPr="00E03B4C">
        <w:rPr>
          <w:b/>
          <w:bCs/>
          <w:sz w:val="22"/>
          <w:szCs w:val="22"/>
          <w:lang w:val="id-ID"/>
        </w:rPr>
        <w:t>“SIMPEL”</w:t>
      </w:r>
      <w:r w:rsidRPr="00E03B4C">
        <w:rPr>
          <w:sz w:val="22"/>
          <w:szCs w:val="22"/>
          <w:lang w:val="id-ID"/>
        </w:rPr>
        <w:t xml:space="preserve"> (Sistem Infor</w:t>
      </w:r>
      <w:r w:rsidR="00B234E4" w:rsidRPr="00E03B4C">
        <w:rPr>
          <w:sz w:val="22"/>
          <w:szCs w:val="22"/>
          <w:lang w:val="id-ID"/>
        </w:rPr>
        <w:t xml:space="preserve">masi Pelaporan Elektronik Lingkungan Hidup) dan melaporkan secara berkala dan rutin untuk setiap kegiatan pengelolaan limbah B3 nya mulai dari Penghasil, Pengangkut, dan Pemusnah oleh masing-masing </w:t>
      </w:r>
      <w:r w:rsidR="00B234E4" w:rsidRPr="00E03B4C">
        <w:rPr>
          <w:b/>
          <w:bCs/>
          <w:sz w:val="22"/>
          <w:szCs w:val="22"/>
          <w:lang w:val="id-ID"/>
        </w:rPr>
        <w:t>PIHAK</w:t>
      </w:r>
      <w:r w:rsidR="00B234E4" w:rsidRPr="00E03B4C">
        <w:rPr>
          <w:sz w:val="22"/>
          <w:szCs w:val="22"/>
          <w:lang w:val="id-ID"/>
        </w:rPr>
        <w:t xml:space="preserve"> untuk mempermudah jalanya kegiatan pengelolaan limbah B3.</w:t>
      </w:r>
    </w:p>
    <w:p w14:paraId="14FF531E" w14:textId="5FF61DC0" w:rsidR="00E03B4C" w:rsidRPr="00E03B4C" w:rsidRDefault="00E03B4C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>
        <w:rPr>
          <w:b/>
          <w:bCs/>
          <w:sz w:val="22"/>
          <w:szCs w:val="22"/>
        </w:rPr>
        <w:t xml:space="preserve">PIHAK KEDUA </w:t>
      </w:r>
      <w:proofErr w:type="spellStart"/>
      <w:r w:rsidRPr="00E03B4C">
        <w:rPr>
          <w:sz w:val="22"/>
          <w:szCs w:val="22"/>
        </w:rPr>
        <w:t>Menyediakan</w:t>
      </w:r>
      <w:proofErr w:type="spellEnd"/>
      <w:r w:rsidRPr="00E03B4C">
        <w:rPr>
          <w:sz w:val="22"/>
          <w:szCs w:val="22"/>
        </w:rPr>
        <w:t xml:space="preserve"> Safety Box dan Kantong plastic </w:t>
      </w:r>
      <w:proofErr w:type="spellStart"/>
      <w:r w:rsidRPr="00E03B4C">
        <w:rPr>
          <w:sz w:val="22"/>
          <w:szCs w:val="22"/>
        </w:rPr>
        <w:t>sesuai</w:t>
      </w:r>
      <w:proofErr w:type="spellEnd"/>
      <w:r w:rsidRPr="00E03B4C">
        <w:rPr>
          <w:sz w:val="22"/>
          <w:szCs w:val="22"/>
        </w:rPr>
        <w:t xml:space="preserve"> </w:t>
      </w:r>
      <w:proofErr w:type="spellStart"/>
      <w:r w:rsidRPr="00E03B4C">
        <w:rPr>
          <w:sz w:val="22"/>
          <w:szCs w:val="22"/>
        </w:rPr>
        <w:t>standar</w:t>
      </w:r>
      <w:proofErr w:type="spellEnd"/>
      <w:r w:rsidRPr="00E03B4C">
        <w:rPr>
          <w:sz w:val="22"/>
          <w:szCs w:val="22"/>
        </w:rPr>
        <w:t xml:space="preserve"> dan </w:t>
      </w:r>
      <w:proofErr w:type="spellStart"/>
      <w:r w:rsidRPr="00E03B4C">
        <w:rPr>
          <w:sz w:val="22"/>
          <w:szCs w:val="22"/>
        </w:rPr>
        <w:t>sesuai</w:t>
      </w:r>
      <w:proofErr w:type="spellEnd"/>
      <w:r w:rsidRPr="00E03B4C">
        <w:rPr>
          <w:sz w:val="22"/>
          <w:szCs w:val="22"/>
        </w:rPr>
        <w:t xml:space="preserve"> </w:t>
      </w:r>
      <w:proofErr w:type="spellStart"/>
      <w:r w:rsidRPr="00E03B4C">
        <w:rPr>
          <w:sz w:val="22"/>
          <w:szCs w:val="22"/>
        </w:rPr>
        <w:t>dengan</w:t>
      </w:r>
      <w:proofErr w:type="spellEnd"/>
      <w:r w:rsidRPr="00E03B4C">
        <w:rPr>
          <w:sz w:val="22"/>
          <w:szCs w:val="22"/>
        </w:rPr>
        <w:t xml:space="preserve"> </w:t>
      </w:r>
      <w:proofErr w:type="spellStart"/>
      <w:r w:rsidRPr="00E03B4C">
        <w:rPr>
          <w:sz w:val="22"/>
          <w:szCs w:val="22"/>
        </w:rPr>
        <w:t>kebutuhan</w:t>
      </w:r>
      <w:proofErr w:type="spellEnd"/>
      <w:r w:rsidRPr="00E03B4C">
        <w:rPr>
          <w:sz w:val="22"/>
          <w:szCs w:val="22"/>
        </w:rPr>
        <w:t>.</w:t>
      </w:r>
    </w:p>
    <w:p w14:paraId="05A68E36" w14:textId="77777777" w:rsidR="00E84BD6" w:rsidRDefault="00E84BD6" w:rsidP="008D0359">
      <w:pPr>
        <w:spacing w:line="360" w:lineRule="auto"/>
        <w:jc w:val="center"/>
        <w:rPr>
          <w:b/>
          <w:bCs/>
          <w:sz w:val="22"/>
          <w:szCs w:val="22"/>
          <w:lang w:val="es-ES_tradnl"/>
        </w:rPr>
      </w:pPr>
    </w:p>
    <w:p w14:paraId="2DDE486C" w14:textId="55459D3E" w:rsidR="008D0359" w:rsidRPr="00670E60" w:rsidRDefault="008D0359" w:rsidP="008D0359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 xml:space="preserve">PASAL </w:t>
      </w:r>
      <w:r w:rsidR="00E03B4C">
        <w:rPr>
          <w:b/>
          <w:bCs/>
          <w:sz w:val="22"/>
          <w:szCs w:val="22"/>
        </w:rPr>
        <w:t>6</w:t>
      </w:r>
    </w:p>
    <w:p w14:paraId="438D32A6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es-ES_tradnl"/>
        </w:rPr>
        <w:t>JANGKA WAKTU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b/>
          <w:bCs/>
          <w:sz w:val="22"/>
          <w:szCs w:val="22"/>
          <w:lang w:val="es-ES_tradnl"/>
        </w:rPr>
        <w:t>PERJANJIAN</w:t>
      </w:r>
    </w:p>
    <w:p w14:paraId="1ADCD4DC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24DECB7F" w14:textId="5A0E2BEB" w:rsidR="008D0359" w:rsidRPr="005755F0" w:rsidRDefault="008D0359" w:rsidP="003F0B17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b/>
          <w:sz w:val="22"/>
          <w:szCs w:val="22"/>
          <w:lang w:val="es-ES_tradnl"/>
        </w:rPr>
      </w:pPr>
      <w:r w:rsidRPr="005755F0">
        <w:rPr>
          <w:b/>
          <w:color w:val="000000"/>
          <w:sz w:val="22"/>
          <w:szCs w:val="22"/>
          <w:lang w:val="es-ES_tradnl"/>
        </w:rPr>
        <w:t>PERJANJIAN</w:t>
      </w:r>
      <w:r w:rsidR="003F0B17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="003F0B17">
        <w:rPr>
          <w:color w:val="000000"/>
          <w:sz w:val="22"/>
          <w:szCs w:val="22"/>
          <w:lang w:val="es-ES_tradnl"/>
        </w:rPr>
        <w:t>ini</w:t>
      </w:r>
      <w:proofErr w:type="spellEnd"/>
      <w:r w:rsidR="003F0B17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="003F0B17">
        <w:rPr>
          <w:color w:val="000000"/>
          <w:sz w:val="22"/>
          <w:szCs w:val="22"/>
          <w:lang w:val="es-ES_tradnl"/>
        </w:rPr>
        <w:t>berlaku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untuk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jangka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waktu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</w:t>
      </w:r>
      <w:r w:rsidR="009C367F">
        <w:rPr>
          <w:color w:val="000000"/>
          <w:sz w:val="22"/>
          <w:szCs w:val="22"/>
        </w:rPr>
        <w:t>1</w:t>
      </w:r>
      <w:r w:rsidRPr="005755F0">
        <w:rPr>
          <w:color w:val="000000"/>
          <w:sz w:val="22"/>
          <w:szCs w:val="22"/>
          <w:lang w:val="id-ID"/>
        </w:rPr>
        <w:t xml:space="preserve"> tahun</w:t>
      </w:r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dimulai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sejak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Tanggal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340B26">
        <w:rPr>
          <w:b/>
          <w:color w:val="000000"/>
          <w:sz w:val="22"/>
          <w:szCs w:val="22"/>
        </w:rPr>
        <w:t>23</w:t>
      </w:r>
      <w:r w:rsidR="004F1A06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Bulan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="00340B26">
        <w:rPr>
          <w:b/>
          <w:color w:val="000000"/>
          <w:sz w:val="22"/>
          <w:szCs w:val="22"/>
          <w:lang w:val="es-ES_tradnl"/>
        </w:rPr>
        <w:t>Februari</w:t>
      </w:r>
      <w:proofErr w:type="spellEnd"/>
      <w:r w:rsidR="004F1A06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Tahun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EE16C8">
        <w:rPr>
          <w:b/>
          <w:color w:val="000000"/>
          <w:sz w:val="22"/>
          <w:szCs w:val="22"/>
          <w:lang w:val="id-ID"/>
        </w:rPr>
        <w:t>202</w:t>
      </w:r>
      <w:r w:rsidR="00340B26">
        <w:rPr>
          <w:b/>
          <w:color w:val="000000"/>
          <w:sz w:val="22"/>
          <w:szCs w:val="22"/>
        </w:rPr>
        <w:t>4</w:t>
      </w:r>
      <w:r w:rsidRPr="003F0B17">
        <w:rPr>
          <w:b/>
          <w:color w:val="000000"/>
          <w:sz w:val="22"/>
          <w:szCs w:val="22"/>
          <w:lang w:val="id-ID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ditandatangani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r w:rsidRPr="003F0B17">
        <w:rPr>
          <w:color w:val="000000"/>
          <w:sz w:val="22"/>
          <w:szCs w:val="22"/>
          <w:lang w:val="id-ID"/>
        </w:rPr>
        <w:t xml:space="preserve">sampai dengan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Tanggal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340B26">
        <w:rPr>
          <w:b/>
          <w:color w:val="000000"/>
          <w:sz w:val="22"/>
          <w:szCs w:val="22"/>
        </w:rPr>
        <w:t>23</w:t>
      </w:r>
      <w:r w:rsidR="00103E04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Bulan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="00340B26">
        <w:rPr>
          <w:b/>
          <w:color w:val="000000"/>
          <w:sz w:val="22"/>
          <w:szCs w:val="22"/>
        </w:rPr>
        <w:t>Februari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Tahun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Pr="003F0B17">
        <w:rPr>
          <w:b/>
          <w:color w:val="000000"/>
          <w:sz w:val="22"/>
          <w:szCs w:val="22"/>
          <w:lang w:val="id-ID"/>
        </w:rPr>
        <w:t>2</w:t>
      </w:r>
      <w:r w:rsidR="003F0B17">
        <w:rPr>
          <w:b/>
          <w:color w:val="000000"/>
          <w:sz w:val="22"/>
          <w:szCs w:val="22"/>
          <w:lang w:val="id-ID"/>
        </w:rPr>
        <w:t>0</w:t>
      </w:r>
      <w:r w:rsidR="003F0B17">
        <w:rPr>
          <w:b/>
          <w:color w:val="000000"/>
          <w:sz w:val="22"/>
          <w:szCs w:val="22"/>
        </w:rPr>
        <w:t>2</w:t>
      </w:r>
      <w:r w:rsidR="00103E04">
        <w:rPr>
          <w:b/>
          <w:color w:val="000000"/>
          <w:sz w:val="22"/>
          <w:szCs w:val="22"/>
        </w:rPr>
        <w:t>4</w:t>
      </w:r>
      <w:r w:rsidR="003F0B17" w:rsidRPr="003F0B17">
        <w:rPr>
          <w:bCs/>
          <w:color w:val="000000"/>
          <w:sz w:val="22"/>
          <w:szCs w:val="22"/>
        </w:rPr>
        <w:t>.</w:t>
      </w:r>
    </w:p>
    <w:p w14:paraId="12319D3C" w14:textId="77777777" w:rsidR="008D0359" w:rsidRPr="005755F0" w:rsidRDefault="008D0359" w:rsidP="008D0359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sewaktu-waktu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dapat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ditinjau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kembali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PARA PIHAK</w:t>
      </w:r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setelah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sebelumnya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satu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 xml:space="preserve">PIHAK </w:t>
      </w:r>
      <w:proofErr w:type="spellStart"/>
      <w:r w:rsidRPr="005755F0">
        <w:rPr>
          <w:sz w:val="22"/>
          <w:szCs w:val="22"/>
          <w:lang w:val="es-ES_tradnl"/>
        </w:rPr>
        <w:t>memberitahukan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terlebih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dahulu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kepada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PIHAK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lainnya</w:t>
      </w:r>
      <w:proofErr w:type="spellEnd"/>
      <w:r w:rsidRPr="005755F0">
        <w:rPr>
          <w:sz w:val="22"/>
          <w:szCs w:val="22"/>
          <w:lang w:val="es-ES_tradnl"/>
        </w:rPr>
        <w:t xml:space="preserve"> secara </w:t>
      </w:r>
      <w:proofErr w:type="spellStart"/>
      <w:r w:rsidRPr="005755F0">
        <w:rPr>
          <w:sz w:val="22"/>
          <w:szCs w:val="22"/>
          <w:lang w:val="es-ES_tradnl"/>
        </w:rPr>
        <w:t>tertulis</w:t>
      </w:r>
      <w:proofErr w:type="spellEnd"/>
      <w:r w:rsidRPr="005755F0">
        <w:rPr>
          <w:sz w:val="22"/>
          <w:szCs w:val="22"/>
          <w:lang w:val="es-ES_tradnl"/>
        </w:rPr>
        <w:t>.</w:t>
      </w:r>
    </w:p>
    <w:p w14:paraId="1469AEF6" w14:textId="77777777" w:rsidR="008D0359" w:rsidRDefault="008D0359" w:rsidP="008D0359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proofErr w:type="spellStart"/>
      <w:r w:rsidRPr="005755F0">
        <w:rPr>
          <w:sz w:val="22"/>
          <w:szCs w:val="22"/>
          <w:lang w:val="es-ES_tradnl"/>
        </w:rPr>
        <w:t>Selama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peninjauan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kembali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ketentuan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tetap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berlaku</w:t>
      </w:r>
      <w:proofErr w:type="spellEnd"/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sebelum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adanya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kesepakatan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tertulis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dari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PARA PIHAK</w:t>
      </w:r>
      <w:r w:rsidRPr="005755F0">
        <w:rPr>
          <w:sz w:val="22"/>
          <w:szCs w:val="22"/>
          <w:lang w:val="es-ES_tradnl"/>
        </w:rPr>
        <w:t>.</w:t>
      </w:r>
    </w:p>
    <w:p w14:paraId="3569D4A1" w14:textId="77777777" w:rsidR="00670E60" w:rsidRPr="002940E2" w:rsidRDefault="00670E60" w:rsidP="00670E60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proofErr w:type="spellStart"/>
      <w:r w:rsidRPr="002940E2">
        <w:rPr>
          <w:sz w:val="22"/>
          <w:szCs w:val="22"/>
          <w:lang w:val="es-ES_tradnl"/>
        </w:rPr>
        <w:t>Jika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 PERTAMA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ingin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memperpanjang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perjanjian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maka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 PERTAMA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akan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mengajukan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permohonan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tertulis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paling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cepat</w:t>
      </w:r>
      <w:proofErr w:type="spellEnd"/>
      <w:r w:rsidRPr="002940E2">
        <w:rPr>
          <w:sz w:val="22"/>
          <w:szCs w:val="22"/>
          <w:lang w:val="es-ES_tradnl"/>
        </w:rPr>
        <w:t xml:space="preserve"> 3 (</w:t>
      </w:r>
      <w:proofErr w:type="spellStart"/>
      <w:r w:rsidRPr="002940E2">
        <w:rPr>
          <w:sz w:val="22"/>
          <w:szCs w:val="22"/>
          <w:lang w:val="es-ES_tradnl"/>
        </w:rPr>
        <w:t>tiga</w:t>
      </w:r>
      <w:proofErr w:type="spellEnd"/>
      <w:r w:rsidRPr="002940E2">
        <w:rPr>
          <w:sz w:val="22"/>
          <w:szCs w:val="22"/>
          <w:lang w:val="es-ES_tradnl"/>
        </w:rPr>
        <w:t xml:space="preserve">) </w:t>
      </w:r>
      <w:proofErr w:type="spellStart"/>
      <w:r w:rsidRPr="002940E2">
        <w:rPr>
          <w:sz w:val="22"/>
          <w:szCs w:val="22"/>
          <w:lang w:val="es-ES_tradnl"/>
        </w:rPr>
        <w:t>bulan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sebelumnya</w:t>
      </w:r>
      <w:proofErr w:type="spellEnd"/>
      <w:r w:rsidRPr="002940E2">
        <w:rPr>
          <w:sz w:val="22"/>
          <w:szCs w:val="22"/>
          <w:lang w:val="es-ES_tradnl"/>
        </w:rPr>
        <w:t>.</w:t>
      </w:r>
    </w:p>
    <w:p w14:paraId="0FF88FFF" w14:textId="77777777" w:rsidR="00E03B4C" w:rsidRDefault="00E03B4C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</w:p>
    <w:p w14:paraId="67788320" w14:textId="38794A2A" w:rsidR="008D0359" w:rsidRPr="005755F0" w:rsidRDefault="00670E60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lastRenderedPageBreak/>
        <w:t xml:space="preserve">PASAL </w:t>
      </w:r>
      <w:r w:rsidR="00E03B4C">
        <w:rPr>
          <w:b/>
          <w:bCs/>
          <w:color w:val="000000"/>
          <w:sz w:val="22"/>
          <w:szCs w:val="22"/>
        </w:rPr>
        <w:t>7</w:t>
      </w:r>
    </w:p>
    <w:p w14:paraId="154B58F1" w14:textId="77777777" w:rsidR="008D0359" w:rsidRPr="00670E60" w:rsidRDefault="008D0359" w:rsidP="00670E60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 w:rsidRPr="005755F0">
        <w:rPr>
          <w:b/>
          <w:bCs/>
          <w:color w:val="000000"/>
          <w:sz w:val="22"/>
          <w:szCs w:val="22"/>
          <w:lang w:val="id-ID"/>
        </w:rPr>
        <w:t xml:space="preserve"> BIAYA </w:t>
      </w:r>
      <w:r w:rsidRPr="005755F0">
        <w:rPr>
          <w:b/>
          <w:bCs/>
          <w:color w:val="000000"/>
          <w:sz w:val="22"/>
          <w:szCs w:val="22"/>
        </w:rPr>
        <w:t>PENGANGKUTAN DAN PENGOLAHAN</w:t>
      </w:r>
    </w:p>
    <w:p w14:paraId="069FC1C3" w14:textId="77777777" w:rsidR="00670E60" w:rsidRPr="002940E2" w:rsidRDefault="00670E60" w:rsidP="00670E60">
      <w:pPr>
        <w:spacing w:line="360" w:lineRule="auto"/>
        <w:jc w:val="both"/>
        <w:rPr>
          <w:sz w:val="22"/>
          <w:szCs w:val="22"/>
          <w:lang w:val="id-ID"/>
        </w:rPr>
      </w:pPr>
    </w:p>
    <w:p w14:paraId="39D90FC3" w14:textId="77777777" w:rsidR="00670E60" w:rsidRPr="002940E2" w:rsidRDefault="00670E60" w:rsidP="00670E60">
      <w:pPr>
        <w:pStyle w:val="ListParagraph"/>
        <w:numPr>
          <w:ilvl w:val="0"/>
          <w:numId w:val="11"/>
        </w:numPr>
        <w:autoSpaceDE/>
        <w:autoSpaceDN/>
        <w:spacing w:line="360" w:lineRule="auto"/>
        <w:ind w:left="360"/>
        <w:contextualSpacing w:val="0"/>
        <w:jc w:val="both"/>
        <w:outlineLvl w:val="0"/>
        <w:rPr>
          <w:b/>
          <w:sz w:val="22"/>
          <w:szCs w:val="22"/>
        </w:rPr>
      </w:pPr>
      <w:r w:rsidRPr="002940E2">
        <w:rPr>
          <w:sz w:val="22"/>
          <w:szCs w:val="22"/>
        </w:rPr>
        <w:t xml:space="preserve">Biaya yang </w:t>
      </w:r>
      <w:proofErr w:type="spellStart"/>
      <w:r w:rsidRPr="002940E2">
        <w:rPr>
          <w:sz w:val="22"/>
          <w:szCs w:val="22"/>
        </w:rPr>
        <w:t>disepakati</w:t>
      </w:r>
      <w:proofErr w:type="spellEnd"/>
      <w:r w:rsidRPr="002940E2">
        <w:rPr>
          <w:sz w:val="22"/>
          <w:szCs w:val="22"/>
        </w:rPr>
        <w:t xml:space="preserve"> oleh</w:t>
      </w:r>
      <w:r w:rsidRPr="002940E2">
        <w:rPr>
          <w:b/>
          <w:sz w:val="22"/>
          <w:szCs w:val="22"/>
        </w:rPr>
        <w:t xml:space="preserve"> PARA PIHAK </w:t>
      </w:r>
      <w:proofErr w:type="spellStart"/>
      <w:r w:rsidRPr="002940E2">
        <w:rPr>
          <w:sz w:val="22"/>
          <w:szCs w:val="22"/>
        </w:rPr>
        <w:t>dituangkan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bentuk</w:t>
      </w:r>
      <w:proofErr w:type="spellEnd"/>
      <w:r w:rsidRPr="002940E2">
        <w:rPr>
          <w:sz w:val="22"/>
          <w:szCs w:val="22"/>
        </w:rPr>
        <w:t xml:space="preserve"> Surat </w:t>
      </w:r>
      <w:proofErr w:type="spellStart"/>
      <w:r w:rsidRPr="002940E2">
        <w:rPr>
          <w:sz w:val="22"/>
          <w:szCs w:val="22"/>
        </w:rPr>
        <w:t>Penawaran</w:t>
      </w:r>
      <w:proofErr w:type="spellEnd"/>
      <w:r w:rsidRPr="002940E2">
        <w:rPr>
          <w:sz w:val="22"/>
          <w:szCs w:val="22"/>
        </w:rPr>
        <w:t xml:space="preserve"> Harga/</w:t>
      </w:r>
      <w:proofErr w:type="spellStart"/>
      <w:r w:rsidRPr="002940E2">
        <w:rPr>
          <w:sz w:val="22"/>
          <w:szCs w:val="22"/>
        </w:rPr>
        <w:t>Kesepakatan</w:t>
      </w:r>
      <w:proofErr w:type="spellEnd"/>
      <w:r w:rsidRPr="002940E2">
        <w:rPr>
          <w:sz w:val="22"/>
          <w:szCs w:val="22"/>
        </w:rPr>
        <w:t xml:space="preserve"> Harga yang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bagian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terpisahkan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ini</w:t>
      </w:r>
      <w:proofErr w:type="spellEnd"/>
      <w:r w:rsidRPr="002940E2">
        <w:rPr>
          <w:sz w:val="22"/>
          <w:szCs w:val="22"/>
        </w:rPr>
        <w:t>.</w:t>
      </w:r>
    </w:p>
    <w:p w14:paraId="573E6EF9" w14:textId="77777777" w:rsidR="00670E60" w:rsidRPr="002940E2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proofErr w:type="spellStart"/>
      <w:r w:rsidRPr="002940E2">
        <w:rPr>
          <w:sz w:val="22"/>
          <w:szCs w:val="22"/>
        </w:rPr>
        <w:t>Selama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berlangsungnya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ini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seluruh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biaya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dapat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dirubah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tanpa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persetujuan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tertulis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PARA PIHAK</w:t>
      </w:r>
      <w:r w:rsidRPr="002940E2">
        <w:rPr>
          <w:sz w:val="22"/>
          <w:szCs w:val="22"/>
        </w:rPr>
        <w:t>.</w:t>
      </w:r>
    </w:p>
    <w:p w14:paraId="11343D12" w14:textId="77777777" w:rsidR="00670E60" w:rsidRPr="00670E60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  <w:lang w:val="id-ID"/>
        </w:rPr>
        <w:t>Perubahan atau penyesuaian biaya sebagaimana dimaksud dalam ayat (2)</w:t>
      </w:r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pasal ini dituangkan dalam bentuk Amandemen (lampiran)</w:t>
      </w:r>
      <w:r w:rsidRPr="002940E2">
        <w:rPr>
          <w:sz w:val="22"/>
          <w:szCs w:val="22"/>
        </w:rPr>
        <w:t xml:space="preserve"> dan </w:t>
      </w:r>
      <w:r w:rsidRPr="002940E2">
        <w:rPr>
          <w:sz w:val="22"/>
          <w:szCs w:val="22"/>
          <w:lang w:val="id-ID"/>
        </w:rPr>
        <w:t xml:space="preserve">merupakan satu kesatuan yang tidak dapat dipisahkan dari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1C17A39F" w14:textId="77777777" w:rsidR="00670E60" w:rsidRPr="002940E2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</w:rPr>
        <w:t>B</w:t>
      </w:r>
      <w:r w:rsidRPr="002940E2">
        <w:rPr>
          <w:sz w:val="22"/>
          <w:szCs w:val="22"/>
          <w:lang w:val="id-ID"/>
        </w:rPr>
        <w:t xml:space="preserve">iaya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  <w:lang w:val="id-ID"/>
        </w:rPr>
        <w:t xml:space="preserve"> dan mekanisme pembayarannya akan ditentukan </w:t>
      </w:r>
      <w:r w:rsidRPr="002940E2">
        <w:rPr>
          <w:sz w:val="22"/>
          <w:szCs w:val="22"/>
        </w:rPr>
        <w:t xml:space="preserve">oleh </w:t>
      </w:r>
      <w:r w:rsidRPr="002940E2">
        <w:rPr>
          <w:b/>
          <w:sz w:val="22"/>
          <w:szCs w:val="22"/>
        </w:rPr>
        <w:t>PARA PIHAK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perjanjian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tersendiri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proofErr w:type="gram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:</w:t>
      </w:r>
      <w:proofErr w:type="gramEnd"/>
    </w:p>
    <w:p w14:paraId="51ECDA8F" w14:textId="77777777" w:rsidR="00670E60" w:rsidRPr="002940E2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2940E2">
        <w:rPr>
          <w:bCs/>
          <w:sz w:val="22"/>
          <w:szCs w:val="22"/>
        </w:rPr>
        <w:t>menanggung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semua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pengangkutan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pengolahan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dan </w:t>
      </w:r>
      <w:proofErr w:type="spellStart"/>
      <w:r w:rsidRPr="002940E2">
        <w:rPr>
          <w:bCs/>
          <w:sz w:val="22"/>
          <w:szCs w:val="22"/>
        </w:rPr>
        <w:t>pajak</w:t>
      </w:r>
      <w:proofErr w:type="spellEnd"/>
      <w:r w:rsidRPr="002940E2">
        <w:rPr>
          <w:bCs/>
          <w:sz w:val="22"/>
          <w:szCs w:val="22"/>
        </w:rPr>
        <w:t xml:space="preserve"> (</w:t>
      </w:r>
      <w:proofErr w:type="spellStart"/>
      <w:r w:rsidRPr="002940E2">
        <w:rPr>
          <w:bCs/>
          <w:sz w:val="22"/>
          <w:szCs w:val="22"/>
        </w:rPr>
        <w:t>bila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</w:t>
      </w:r>
      <w:proofErr w:type="spellEnd"/>
      <w:r w:rsidRPr="002940E2">
        <w:rPr>
          <w:bCs/>
          <w:sz w:val="22"/>
          <w:szCs w:val="22"/>
        </w:rPr>
        <w:t xml:space="preserve">)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id-ID"/>
        </w:rPr>
        <w:t xml:space="preserve">sesuai mekanisme pembayaran yang sudah disepakati antara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r w:rsidRPr="002940E2">
        <w:rPr>
          <w:bCs/>
          <w:sz w:val="22"/>
          <w:szCs w:val="22"/>
        </w:rPr>
        <w:t>d</w:t>
      </w:r>
      <w:r w:rsidRPr="002940E2">
        <w:rPr>
          <w:bCs/>
          <w:sz w:val="22"/>
          <w:szCs w:val="22"/>
          <w:lang w:val="id-ID"/>
        </w:rPr>
        <w:t>engan</w:t>
      </w:r>
      <w:r w:rsidRPr="002940E2">
        <w:rPr>
          <w:b/>
          <w:bCs/>
          <w:sz w:val="22"/>
          <w:szCs w:val="22"/>
          <w:lang w:val="id-ID"/>
        </w:rPr>
        <w:t>PIHAK KEDUA</w:t>
      </w:r>
      <w:r w:rsidRPr="002940E2">
        <w:rPr>
          <w:bCs/>
          <w:sz w:val="22"/>
          <w:szCs w:val="22"/>
          <w:lang w:val="id-ID"/>
        </w:rPr>
        <w:t>.</w:t>
      </w:r>
    </w:p>
    <w:p w14:paraId="06898AF3" w14:textId="77777777" w:rsidR="00670E60" w:rsidRPr="002940E2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bCs/>
          <w:sz w:val="22"/>
          <w:szCs w:val="22"/>
        </w:rPr>
        <w:t>menanggung</w:t>
      </w:r>
      <w:proofErr w:type="spellEnd"/>
      <w:r w:rsidRPr="002940E2">
        <w:rPr>
          <w:bCs/>
          <w:sz w:val="22"/>
          <w:szCs w:val="22"/>
          <w:lang w:val="id-ID"/>
        </w:rPr>
        <w:t xml:space="preserve"> biaya pengolahan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dan </w:t>
      </w:r>
      <w:proofErr w:type="spellStart"/>
      <w:r w:rsidRPr="002940E2">
        <w:rPr>
          <w:bCs/>
          <w:sz w:val="22"/>
          <w:szCs w:val="22"/>
        </w:rPr>
        <w:t>pajak</w:t>
      </w:r>
      <w:proofErr w:type="spellEnd"/>
      <w:r w:rsidRPr="002940E2">
        <w:rPr>
          <w:bCs/>
          <w:sz w:val="22"/>
          <w:szCs w:val="22"/>
        </w:rPr>
        <w:t xml:space="preserve"> (</w:t>
      </w:r>
      <w:proofErr w:type="spellStart"/>
      <w:r w:rsidRPr="002940E2">
        <w:rPr>
          <w:bCs/>
          <w:sz w:val="22"/>
          <w:szCs w:val="22"/>
        </w:rPr>
        <w:t>bila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</w:t>
      </w:r>
      <w:proofErr w:type="spellEnd"/>
      <w:r w:rsidRPr="002940E2">
        <w:rPr>
          <w:bCs/>
          <w:sz w:val="22"/>
          <w:szCs w:val="22"/>
        </w:rPr>
        <w:t>)</w:t>
      </w:r>
      <w:r w:rsidRPr="002940E2">
        <w:rPr>
          <w:bCs/>
          <w:sz w:val="22"/>
          <w:szCs w:val="22"/>
          <w:lang w:val="id-ID"/>
        </w:rPr>
        <w:t xml:space="preserve"> kepada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sesuai mekanisme pembayaran yang sudah disepakati antara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</w:rPr>
        <w:t>d</w:t>
      </w:r>
      <w:r w:rsidRPr="002940E2">
        <w:rPr>
          <w:bCs/>
          <w:sz w:val="22"/>
          <w:szCs w:val="22"/>
          <w:lang w:val="id-ID"/>
        </w:rPr>
        <w:t xml:space="preserve">engan </w:t>
      </w:r>
      <w:r w:rsidRPr="002940E2">
        <w:rPr>
          <w:b/>
          <w:bCs/>
          <w:sz w:val="22"/>
          <w:szCs w:val="22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</w:rPr>
        <w:t>.</w:t>
      </w:r>
    </w:p>
    <w:p w14:paraId="65A44E70" w14:textId="77777777" w:rsidR="008D0359" w:rsidRPr="00670E60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2940E2">
        <w:rPr>
          <w:bCs/>
          <w:sz w:val="22"/>
          <w:szCs w:val="22"/>
        </w:rPr>
        <w:t>tidak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bertanggung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jawab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atas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seluruh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dikeluarkan</w:t>
      </w:r>
      <w:proofErr w:type="spellEnd"/>
      <w:r w:rsidRPr="002940E2">
        <w:rPr>
          <w:bCs/>
          <w:sz w:val="22"/>
          <w:szCs w:val="22"/>
        </w:rPr>
        <w:t xml:space="preserve"> oleh </w:t>
      </w:r>
      <w:r w:rsidRPr="002940E2">
        <w:rPr>
          <w:b/>
          <w:bCs/>
          <w:sz w:val="22"/>
          <w:szCs w:val="22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tidak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melakukan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penagihan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apapun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selain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KEDUA</w:t>
      </w:r>
      <w:r w:rsidRPr="002940E2">
        <w:rPr>
          <w:bCs/>
          <w:sz w:val="22"/>
          <w:szCs w:val="22"/>
          <w:lang w:val="id-ID"/>
        </w:rPr>
        <w:t>.</w:t>
      </w:r>
    </w:p>
    <w:p w14:paraId="6B62076F" w14:textId="77777777" w:rsidR="008D0359" w:rsidRPr="005755F0" w:rsidRDefault="008D0359" w:rsidP="00D01A8B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  <w:lang w:val="id-ID"/>
        </w:rPr>
        <w:t xml:space="preserve">Pembayaran Biaya pengangkutan dan pengolahan dari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untuk Pelaksanaan Pekerjaan akan dilakukan </w:t>
      </w:r>
      <w:r w:rsidRPr="005755F0">
        <w:rPr>
          <w:b/>
          <w:color w:val="000000"/>
          <w:sz w:val="22"/>
          <w:szCs w:val="22"/>
          <w:lang w:val="id-ID"/>
        </w:rPr>
        <w:t>sesuai kesepakatan kedua belah pihak</w:t>
      </w:r>
      <w:r w:rsidRPr="005755F0">
        <w:rPr>
          <w:color w:val="000000"/>
          <w:sz w:val="22"/>
          <w:szCs w:val="22"/>
          <w:lang w:val="id-ID"/>
        </w:rPr>
        <w:t xml:space="preserve"> setelah Pekerjaan Pengambilan L</w:t>
      </w:r>
      <w:r w:rsidR="00D01A8B" w:rsidRPr="005755F0">
        <w:rPr>
          <w:color w:val="000000"/>
          <w:sz w:val="22"/>
          <w:szCs w:val="22"/>
          <w:lang w:val="id-ID"/>
        </w:rPr>
        <w:t>imbah</w:t>
      </w:r>
      <w:r w:rsidRPr="005755F0">
        <w:rPr>
          <w:color w:val="000000"/>
          <w:sz w:val="22"/>
          <w:szCs w:val="22"/>
          <w:lang w:val="id-ID"/>
        </w:rPr>
        <w:t xml:space="preserve"> telah diselesaikan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Pr="005755F0">
        <w:rPr>
          <w:color w:val="000000"/>
          <w:sz w:val="22"/>
          <w:szCs w:val="22"/>
          <w:lang w:val="id-ID"/>
        </w:rPr>
        <w:t xml:space="preserve"> di lokasi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="00D01A8B" w:rsidRPr="005755F0">
        <w:rPr>
          <w:color w:val="000000"/>
          <w:sz w:val="22"/>
          <w:szCs w:val="22"/>
          <w:lang w:val="id-ID"/>
        </w:rPr>
        <w:t xml:space="preserve">  membuat tagihan berdasarkan SPK </w:t>
      </w:r>
      <w:r w:rsidRPr="005755F0">
        <w:rPr>
          <w:color w:val="000000"/>
          <w:sz w:val="22"/>
          <w:szCs w:val="22"/>
          <w:lang w:val="id-ID"/>
        </w:rPr>
        <w:t xml:space="preserve">yang dikeluarkan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kepada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Pr="005755F0">
        <w:rPr>
          <w:bCs/>
          <w:color w:val="000000"/>
          <w:sz w:val="22"/>
          <w:szCs w:val="22"/>
          <w:lang w:val="id-ID"/>
        </w:rPr>
        <w:t>.</w:t>
      </w:r>
    </w:p>
    <w:p w14:paraId="2AC42AFB" w14:textId="1F36B9CB" w:rsidR="008D0359" w:rsidRPr="005755F0" w:rsidRDefault="008D0359" w:rsidP="008D0359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</w:rPr>
        <w:t xml:space="preserve">Minimal </w:t>
      </w:r>
      <w:proofErr w:type="spellStart"/>
      <w:r w:rsidRPr="005755F0">
        <w:rPr>
          <w:color w:val="000000"/>
          <w:sz w:val="22"/>
          <w:szCs w:val="22"/>
        </w:rPr>
        <w:t>penga</w:t>
      </w:r>
      <w:r w:rsidR="00D01A8B" w:rsidRPr="005755F0">
        <w:rPr>
          <w:color w:val="000000"/>
          <w:sz w:val="22"/>
          <w:szCs w:val="22"/>
        </w:rPr>
        <w:t>mbilan</w:t>
      </w:r>
      <w:proofErr w:type="spellEnd"/>
      <w:r w:rsidR="00D01A8B" w:rsidRPr="005755F0">
        <w:rPr>
          <w:color w:val="000000"/>
          <w:sz w:val="22"/>
          <w:szCs w:val="22"/>
        </w:rPr>
        <w:t xml:space="preserve"> dan </w:t>
      </w:r>
      <w:proofErr w:type="spellStart"/>
      <w:r w:rsidR="00D01A8B" w:rsidRPr="005755F0">
        <w:rPr>
          <w:color w:val="000000"/>
          <w:sz w:val="22"/>
          <w:szCs w:val="22"/>
        </w:rPr>
        <w:t>pengangkutan</w:t>
      </w:r>
      <w:proofErr w:type="spellEnd"/>
      <w:r w:rsidR="00D01A8B"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limbah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dari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adalah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sebanyak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r w:rsidR="00E03B4C" w:rsidRPr="00E03B4C">
        <w:rPr>
          <w:b/>
          <w:bCs/>
          <w:color w:val="000000"/>
          <w:sz w:val="22"/>
          <w:szCs w:val="22"/>
        </w:rPr>
        <w:t xml:space="preserve">50 </w:t>
      </w:r>
      <w:r w:rsidRPr="00E03B4C">
        <w:rPr>
          <w:b/>
          <w:bCs/>
          <w:color w:val="000000"/>
          <w:sz w:val="22"/>
          <w:szCs w:val="22"/>
        </w:rPr>
        <w:t>Kg.</w:t>
      </w:r>
    </w:p>
    <w:p w14:paraId="42B1AA30" w14:textId="77777777" w:rsidR="00670E60" w:rsidRPr="00670E60" w:rsidRDefault="008D0359" w:rsidP="00670E60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  <w:lang w:val="id-ID"/>
        </w:rPr>
        <w:t xml:space="preserve">Segala keputusan dari hasil penetapan biaya </w:t>
      </w:r>
      <w:proofErr w:type="spellStart"/>
      <w:r w:rsidRPr="005755F0">
        <w:rPr>
          <w:color w:val="000000"/>
          <w:sz w:val="22"/>
          <w:szCs w:val="22"/>
        </w:rPr>
        <w:t>pengolahan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dan mekanisme pembayaran </w:t>
      </w:r>
      <w:proofErr w:type="spellStart"/>
      <w:r w:rsidRPr="005755F0">
        <w:rPr>
          <w:color w:val="000000"/>
          <w:sz w:val="22"/>
          <w:szCs w:val="22"/>
        </w:rPr>
        <w:t>merupakan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bagian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dari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PERJANJIAN</w:t>
      </w:r>
      <w:r w:rsidRPr="005755F0">
        <w:rPr>
          <w:color w:val="000000"/>
          <w:sz w:val="22"/>
          <w:szCs w:val="22"/>
          <w:lang w:val="id-ID"/>
        </w:rPr>
        <w:t xml:space="preserve"> ini. </w:t>
      </w:r>
    </w:p>
    <w:p w14:paraId="7AF9CDD2" w14:textId="77777777" w:rsidR="00E05853" w:rsidRDefault="00E05853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</w:p>
    <w:p w14:paraId="1E772E51" w14:textId="77777777" w:rsidR="00E03B4C" w:rsidRDefault="00E03B4C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</w:p>
    <w:p w14:paraId="719E26F4" w14:textId="77777777" w:rsidR="00AC557C" w:rsidRDefault="00AC557C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</w:p>
    <w:p w14:paraId="27022AA7" w14:textId="77777777" w:rsidR="00AC557C" w:rsidRDefault="00AC557C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</w:p>
    <w:p w14:paraId="21E9BFAD" w14:textId="77777777" w:rsidR="00AC557C" w:rsidRDefault="00AC557C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</w:p>
    <w:p w14:paraId="371E8092" w14:textId="192B019E" w:rsidR="008D0359" w:rsidRPr="005755F0" w:rsidRDefault="00670E60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  <w:lang w:val="pt-BR"/>
        </w:rPr>
        <w:lastRenderedPageBreak/>
        <w:t xml:space="preserve">PASAL  </w:t>
      </w:r>
      <w:r w:rsidR="00E03B4C">
        <w:rPr>
          <w:b/>
          <w:bCs/>
          <w:color w:val="000000"/>
          <w:sz w:val="22"/>
          <w:szCs w:val="22"/>
          <w:lang w:val="pt-BR"/>
        </w:rPr>
        <w:t>8</w:t>
      </w:r>
    </w:p>
    <w:p w14:paraId="28373389" w14:textId="6C77AA66" w:rsidR="008D0359" w:rsidRPr="005755F0" w:rsidRDefault="008D0359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  <w:r w:rsidRPr="005755F0">
        <w:rPr>
          <w:b/>
          <w:bCs/>
          <w:color w:val="000000"/>
          <w:sz w:val="22"/>
          <w:szCs w:val="22"/>
          <w:lang w:val="pt-BR"/>
        </w:rPr>
        <w:t xml:space="preserve">PERNYATAAN DAN JAMINAN  </w:t>
      </w:r>
    </w:p>
    <w:p w14:paraId="68C0E815" w14:textId="77777777" w:rsidR="008D0359" w:rsidRPr="005755F0" w:rsidRDefault="008D0359" w:rsidP="00670E60">
      <w:pPr>
        <w:spacing w:line="360" w:lineRule="auto"/>
        <w:jc w:val="both"/>
        <w:rPr>
          <w:b/>
          <w:bCs/>
          <w:color w:val="000000"/>
          <w:sz w:val="22"/>
          <w:szCs w:val="22"/>
          <w:lang w:val="pt-BR"/>
        </w:rPr>
      </w:pPr>
    </w:p>
    <w:p w14:paraId="4B945B40" w14:textId="77777777" w:rsidR="00670E60" w:rsidRPr="002940E2" w:rsidRDefault="00670E60" w:rsidP="00670E60">
      <w:pPr>
        <w:spacing w:line="360" w:lineRule="auto"/>
        <w:jc w:val="both"/>
        <w:rPr>
          <w:bCs/>
          <w:sz w:val="22"/>
          <w:szCs w:val="22"/>
          <w:lang w:val="id-ID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pt-BR"/>
        </w:rPr>
        <w:t xml:space="preserve">dan </w:t>
      </w:r>
      <w:r w:rsidRPr="002940E2">
        <w:rPr>
          <w:b/>
          <w:bCs/>
          <w:sz w:val="22"/>
          <w:szCs w:val="22"/>
          <w:lang w:val="pt-BR"/>
        </w:rPr>
        <w:t>P</w:t>
      </w:r>
      <w:r w:rsidRPr="002940E2">
        <w:rPr>
          <w:b/>
          <w:bCs/>
          <w:sz w:val="22"/>
          <w:szCs w:val="22"/>
          <w:lang w:val="id-ID"/>
        </w:rPr>
        <w:t xml:space="preserve">IHAK KETIGA </w:t>
      </w:r>
      <w:r w:rsidRPr="002940E2">
        <w:rPr>
          <w:sz w:val="22"/>
          <w:szCs w:val="22"/>
          <w:lang w:val="pt-BR"/>
        </w:rPr>
        <w:t xml:space="preserve">dengan ini menjamin dan menyatakan kepada </w:t>
      </w:r>
      <w:r w:rsidRPr="002940E2">
        <w:rPr>
          <w:b/>
          <w:bCs/>
          <w:sz w:val="22"/>
          <w:szCs w:val="22"/>
          <w:lang w:val="id-ID"/>
        </w:rPr>
        <w:t xml:space="preserve">PIHAK PERTAMA </w:t>
      </w:r>
      <w:r w:rsidRPr="002940E2">
        <w:rPr>
          <w:sz w:val="22"/>
          <w:szCs w:val="22"/>
          <w:lang w:val="pt-BR"/>
        </w:rPr>
        <w:t xml:space="preserve">bahwa </w:t>
      </w:r>
      <w:r w:rsidRPr="002940E2">
        <w:rPr>
          <w:bCs/>
          <w:sz w:val="22"/>
          <w:szCs w:val="22"/>
          <w:lang w:val="pt-BR"/>
        </w:rPr>
        <w:t>keduanya</w:t>
      </w:r>
      <w:r>
        <w:rPr>
          <w:bCs/>
          <w:sz w:val="22"/>
          <w:szCs w:val="22"/>
          <w:lang w:val="pt-BR"/>
        </w:rPr>
        <w:t xml:space="preserve"> </w:t>
      </w:r>
      <w:r w:rsidRPr="002940E2">
        <w:rPr>
          <w:bCs/>
          <w:sz w:val="22"/>
          <w:szCs w:val="22"/>
          <w:lang w:val="pt-BR"/>
        </w:rPr>
        <w:t>:</w:t>
      </w:r>
    </w:p>
    <w:p w14:paraId="157D7620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A</w:t>
      </w:r>
      <w:r w:rsidRPr="002940E2">
        <w:rPr>
          <w:bCs/>
          <w:sz w:val="22"/>
          <w:szCs w:val="22"/>
          <w:lang w:val="pt-BR"/>
        </w:rPr>
        <w:t xml:space="preserve">dalah suatu </w:t>
      </w:r>
      <w:r w:rsidRPr="002940E2">
        <w:rPr>
          <w:bCs/>
          <w:sz w:val="22"/>
          <w:szCs w:val="22"/>
          <w:lang w:val="id-ID"/>
        </w:rPr>
        <w:t>P</w:t>
      </w:r>
      <w:r w:rsidRPr="002940E2">
        <w:rPr>
          <w:bCs/>
          <w:sz w:val="22"/>
          <w:szCs w:val="22"/>
          <w:lang w:val="pt-BR"/>
        </w:rPr>
        <w:t xml:space="preserve">erusahaan yang didirikan sah menurut hukum yang berlaku dan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bCs/>
          <w:sz w:val="22"/>
          <w:szCs w:val="22"/>
          <w:lang w:val="pt-BR"/>
        </w:rPr>
        <w:t xml:space="preserve"> ini ditandatangani oleh </w:t>
      </w:r>
      <w:r w:rsidRPr="002940E2">
        <w:rPr>
          <w:bCs/>
          <w:sz w:val="22"/>
          <w:szCs w:val="22"/>
          <w:lang w:val="id-ID"/>
        </w:rPr>
        <w:t>P</w:t>
      </w:r>
      <w:r w:rsidRPr="002940E2">
        <w:rPr>
          <w:bCs/>
          <w:sz w:val="22"/>
          <w:szCs w:val="22"/>
          <w:lang w:val="pt-BR"/>
        </w:rPr>
        <w:t>ejabat yang berwenang;</w:t>
      </w:r>
    </w:p>
    <w:p w14:paraId="0929753B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Ca</w:t>
      </w:r>
      <w:r w:rsidRPr="002940E2">
        <w:rPr>
          <w:bCs/>
          <w:sz w:val="22"/>
          <w:szCs w:val="22"/>
          <w:lang w:val="pt-BR"/>
        </w:rPr>
        <w:t>k</w:t>
      </w:r>
      <w:r w:rsidRPr="002940E2">
        <w:rPr>
          <w:bCs/>
          <w:sz w:val="22"/>
          <w:szCs w:val="22"/>
          <w:lang w:val="id-ID"/>
        </w:rPr>
        <w:t>a</w:t>
      </w:r>
      <w:r w:rsidRPr="002940E2">
        <w:rPr>
          <w:bCs/>
          <w:sz w:val="22"/>
          <w:szCs w:val="22"/>
          <w:lang w:val="pt-BR"/>
        </w:rPr>
        <w:t xml:space="preserve">p secara hukum untuk mengikat diri dalam dan melaksanakan </w:t>
      </w:r>
      <w:r w:rsidRPr="002940E2">
        <w:rPr>
          <w:b/>
          <w:bCs/>
          <w:sz w:val="22"/>
          <w:szCs w:val="22"/>
          <w:lang w:val="pt-BR"/>
        </w:rPr>
        <w:t xml:space="preserve">PERJANJIAN </w:t>
      </w:r>
      <w:r w:rsidRPr="002940E2">
        <w:rPr>
          <w:sz w:val="22"/>
          <w:szCs w:val="22"/>
          <w:lang w:val="pt-BR"/>
        </w:rPr>
        <w:t>ini</w:t>
      </w:r>
      <w:r w:rsidRPr="002940E2">
        <w:rPr>
          <w:bCs/>
          <w:sz w:val="22"/>
          <w:szCs w:val="22"/>
          <w:lang w:val="pt-BR"/>
        </w:rPr>
        <w:t>;</w:t>
      </w:r>
    </w:p>
    <w:p w14:paraId="1683167A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M</w:t>
      </w:r>
      <w:r w:rsidRPr="002940E2">
        <w:rPr>
          <w:bCs/>
          <w:sz w:val="22"/>
          <w:szCs w:val="22"/>
          <w:lang w:val="pt-BR"/>
        </w:rPr>
        <w:t>emiliki kualifikasi, izin-izin dan</w:t>
      </w:r>
      <w:r w:rsidRPr="002940E2">
        <w:rPr>
          <w:sz w:val="22"/>
          <w:szCs w:val="22"/>
          <w:lang w:val="pt-BR"/>
        </w:rPr>
        <w:t xml:space="preserve"> memenuhi seluruh persyaratan dan peri</w:t>
      </w:r>
      <w:r w:rsidRPr="002940E2">
        <w:rPr>
          <w:sz w:val="22"/>
          <w:szCs w:val="22"/>
          <w:lang w:val="id-ID"/>
        </w:rPr>
        <w:t>z</w:t>
      </w:r>
      <w:r w:rsidRPr="002940E2">
        <w:rPr>
          <w:sz w:val="22"/>
          <w:szCs w:val="22"/>
          <w:lang w:val="pt-BR"/>
        </w:rPr>
        <w:t xml:space="preserve">inan yang diperlukan untuk melaksanakan pekerjaan selama jangka waktu </w:t>
      </w:r>
      <w:r w:rsidRPr="002940E2">
        <w:rPr>
          <w:b/>
          <w:sz w:val="22"/>
          <w:szCs w:val="22"/>
          <w:lang w:val="pt-BR"/>
        </w:rPr>
        <w:t xml:space="preserve">PERJANJIAN </w:t>
      </w:r>
      <w:r w:rsidRPr="002940E2">
        <w:rPr>
          <w:sz w:val="22"/>
          <w:szCs w:val="22"/>
          <w:lang w:val="pt-BR"/>
        </w:rPr>
        <w:t>sesuai ketentuan dan standar yang berlaku; dan</w:t>
      </w:r>
    </w:p>
    <w:p w14:paraId="3E020915" w14:textId="77777777" w:rsidR="00670E60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>T</w:t>
      </w:r>
      <w:r w:rsidRPr="002940E2">
        <w:rPr>
          <w:sz w:val="22"/>
          <w:szCs w:val="22"/>
          <w:lang w:val="pt-BR"/>
        </w:rPr>
        <w:t xml:space="preserve">elah mengetahui dan memahami ruang lingkup pekerjaan serta keadaan dan informasi yang akan mempengaruhi pelaksanaan </w:t>
      </w:r>
      <w:r w:rsidRPr="002940E2">
        <w:rPr>
          <w:b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id-ID"/>
        </w:rPr>
        <w:t>.</w:t>
      </w:r>
    </w:p>
    <w:p w14:paraId="361DABBE" w14:textId="77777777" w:rsidR="00B66AB7" w:rsidRDefault="00B66AB7" w:rsidP="00B66AB7">
      <w:pPr>
        <w:spacing w:line="360" w:lineRule="auto"/>
        <w:rPr>
          <w:b/>
          <w:bCs/>
          <w:sz w:val="22"/>
          <w:szCs w:val="22"/>
        </w:rPr>
      </w:pPr>
    </w:p>
    <w:p w14:paraId="2B526606" w14:textId="5F70B558" w:rsidR="00670E60" w:rsidRPr="00670E60" w:rsidRDefault="00670E60" w:rsidP="00980F48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</w:rPr>
      </w:pPr>
      <w:r w:rsidRPr="00670E60">
        <w:rPr>
          <w:b/>
          <w:bCs/>
          <w:sz w:val="22"/>
          <w:szCs w:val="22"/>
          <w:lang w:val="pt-BR"/>
        </w:rPr>
        <w:t>PASAL</w:t>
      </w:r>
      <w:r w:rsidRPr="00670E60">
        <w:rPr>
          <w:b/>
          <w:bCs/>
          <w:sz w:val="22"/>
          <w:szCs w:val="22"/>
        </w:rPr>
        <w:t xml:space="preserve"> </w:t>
      </w:r>
      <w:r w:rsidR="00E03B4C">
        <w:rPr>
          <w:b/>
          <w:bCs/>
          <w:sz w:val="22"/>
          <w:szCs w:val="22"/>
        </w:rPr>
        <w:t>9</w:t>
      </w:r>
    </w:p>
    <w:p w14:paraId="1320D165" w14:textId="77777777" w:rsidR="00980F48" w:rsidRDefault="00980F48" w:rsidP="00980F48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>KERAHASIAAN</w:t>
      </w:r>
    </w:p>
    <w:p w14:paraId="6D0DC1AB" w14:textId="77777777" w:rsidR="00980F48" w:rsidRPr="002940E2" w:rsidRDefault="00980F48" w:rsidP="00980F48">
      <w:pPr>
        <w:spacing w:line="276" w:lineRule="auto"/>
        <w:jc w:val="center"/>
        <w:rPr>
          <w:b/>
          <w:bCs/>
          <w:sz w:val="22"/>
          <w:szCs w:val="22"/>
        </w:rPr>
      </w:pPr>
    </w:p>
    <w:p w14:paraId="43CB9CE1" w14:textId="77777777" w:rsidR="00980F48" w:rsidRPr="002940E2" w:rsidRDefault="00980F48" w:rsidP="00980F48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es-ES"/>
        </w:rPr>
      </w:pP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wajib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merahasiakan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hal-hal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isi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segala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dokumen</w:t>
      </w:r>
      <w:proofErr w:type="spellEnd"/>
      <w:r w:rsidRPr="002940E2">
        <w:rPr>
          <w:sz w:val="22"/>
          <w:szCs w:val="22"/>
          <w:lang w:val="es-ES"/>
        </w:rPr>
        <w:t xml:space="preserve">, gambar-gambar, </w:t>
      </w:r>
      <w:proofErr w:type="spellStart"/>
      <w:r w:rsidRPr="002940E2">
        <w:rPr>
          <w:sz w:val="22"/>
          <w:szCs w:val="22"/>
          <w:lang w:val="es-ES"/>
        </w:rPr>
        <w:t>struktur-struktur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informasi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teknis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maupun</w:t>
      </w:r>
      <w:proofErr w:type="spellEnd"/>
      <w:r w:rsidRPr="002940E2">
        <w:rPr>
          <w:sz w:val="22"/>
          <w:szCs w:val="22"/>
          <w:lang w:val="es-ES"/>
        </w:rPr>
        <w:t xml:space="preserve"> non </w:t>
      </w:r>
      <w:proofErr w:type="spellStart"/>
      <w:r w:rsidRPr="002940E2">
        <w:rPr>
          <w:sz w:val="22"/>
          <w:szCs w:val="22"/>
          <w:lang w:val="es-ES"/>
        </w:rPr>
        <w:t>teknis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kegiatan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bisnis</w:t>
      </w:r>
      <w:proofErr w:type="spellEnd"/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operasional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sz w:val="22"/>
          <w:szCs w:val="22"/>
          <w:lang w:val="es-ES"/>
        </w:rPr>
        <w:t xml:space="preserve">PIHAK </w:t>
      </w:r>
      <w:proofErr w:type="spellStart"/>
      <w:r w:rsidRPr="002940E2">
        <w:rPr>
          <w:sz w:val="22"/>
          <w:szCs w:val="22"/>
          <w:lang w:val="es-ES"/>
        </w:rPr>
        <w:t>lainnya</w:t>
      </w:r>
      <w:proofErr w:type="spellEnd"/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informasi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selama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jangka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waktu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maupun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setelah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berakhir</w:t>
      </w:r>
      <w:proofErr w:type="spellEnd"/>
      <w:r w:rsidRPr="002940E2">
        <w:rPr>
          <w:sz w:val="22"/>
          <w:szCs w:val="22"/>
          <w:lang w:val="es-ES"/>
        </w:rPr>
        <w:t>.</w:t>
      </w:r>
    </w:p>
    <w:p w14:paraId="754E42F8" w14:textId="77777777" w:rsidR="00980F48" w:rsidRPr="002940E2" w:rsidRDefault="00980F48" w:rsidP="00980F48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es-ES"/>
        </w:rPr>
      </w:pP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dilarang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sebagaimana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diatur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dalam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Pasal</w:t>
      </w:r>
      <w:proofErr w:type="spellEnd"/>
      <w:r w:rsidRPr="002940E2">
        <w:rPr>
          <w:sz w:val="22"/>
          <w:szCs w:val="22"/>
          <w:lang w:val="es-ES"/>
        </w:rPr>
        <w:t xml:space="preserve"> 8 </w:t>
      </w:r>
      <w:proofErr w:type="spellStart"/>
      <w:r w:rsidRPr="002940E2">
        <w:rPr>
          <w:sz w:val="22"/>
          <w:szCs w:val="22"/>
          <w:lang w:val="es-ES"/>
        </w:rPr>
        <w:t>ayat</w:t>
      </w:r>
      <w:proofErr w:type="spellEnd"/>
      <w:r w:rsidRPr="002940E2">
        <w:rPr>
          <w:sz w:val="22"/>
          <w:szCs w:val="22"/>
          <w:lang w:val="es-ES"/>
        </w:rPr>
        <w:t xml:space="preserve"> 1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cara </w:t>
      </w:r>
      <w:proofErr w:type="spellStart"/>
      <w:r w:rsidRPr="002940E2">
        <w:rPr>
          <w:sz w:val="22"/>
          <w:szCs w:val="22"/>
          <w:lang w:val="es-ES"/>
        </w:rPr>
        <w:t>memfotokopi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menyebarkan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membocorkan</w:t>
      </w:r>
      <w:proofErr w:type="spellEnd"/>
      <w:r w:rsidRPr="002940E2">
        <w:rPr>
          <w:sz w:val="22"/>
          <w:szCs w:val="22"/>
          <w:lang w:val="es-ES"/>
        </w:rPr>
        <w:t xml:space="preserve"> dan/</w:t>
      </w:r>
      <w:proofErr w:type="spellStart"/>
      <w:r w:rsidRPr="002940E2">
        <w:rPr>
          <w:sz w:val="22"/>
          <w:szCs w:val="22"/>
          <w:lang w:val="es-ES"/>
        </w:rPr>
        <w:t>atau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memberitahukan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kepada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pihak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lain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tanpa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persetujuan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tertulis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terlebih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dahulu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dari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>.</w:t>
      </w:r>
    </w:p>
    <w:p w14:paraId="6DF0197A" w14:textId="77777777" w:rsidR="00DD2DA6" w:rsidRDefault="00DD2DA6" w:rsidP="00B66AB7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5F485DD4" w14:textId="631313EB" w:rsidR="008D0359" w:rsidRPr="00980F48" w:rsidRDefault="008D0359" w:rsidP="00B66AB7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pt-BR"/>
        </w:rPr>
        <w:t>PASAL</w:t>
      </w:r>
      <w:r w:rsidR="00670E60" w:rsidRPr="00980F48">
        <w:rPr>
          <w:b/>
          <w:bCs/>
          <w:sz w:val="22"/>
          <w:szCs w:val="22"/>
          <w:lang w:val="id-ID"/>
        </w:rPr>
        <w:t xml:space="preserve"> </w:t>
      </w:r>
      <w:r w:rsidR="00980F48" w:rsidRPr="00980F48">
        <w:rPr>
          <w:b/>
          <w:bCs/>
          <w:sz w:val="22"/>
          <w:szCs w:val="22"/>
          <w:lang w:val="id-ID"/>
        </w:rPr>
        <w:t>9</w:t>
      </w:r>
    </w:p>
    <w:p w14:paraId="764486DF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  <w:r w:rsidRPr="002940E2">
        <w:rPr>
          <w:b/>
          <w:bCs/>
          <w:sz w:val="22"/>
          <w:szCs w:val="22"/>
          <w:lang w:val="pt-BR"/>
        </w:rPr>
        <w:t>PEMUTUSAN LEBIH AWAL DAN PENGAKHIRAN PERJANJIAN</w:t>
      </w:r>
    </w:p>
    <w:p w14:paraId="3DF718B1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4B7B058F" w14:textId="77777777" w:rsidR="00980F48" w:rsidRPr="00560F38" w:rsidRDefault="00980F48" w:rsidP="00980F48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AA4341">
        <w:rPr>
          <w:b/>
          <w:sz w:val="22"/>
          <w:szCs w:val="22"/>
          <w:lang w:val="pt-BR"/>
        </w:rPr>
        <w:t>PARA PIHAK</w:t>
      </w:r>
      <w:r w:rsidRPr="00AA4341">
        <w:rPr>
          <w:sz w:val="22"/>
          <w:szCs w:val="22"/>
          <w:lang w:val="pt-BR"/>
        </w:rPr>
        <w:t xml:space="preserve"> sepakat untuk mengesampingkan berlakunya ketentuan Pasal 1266 </w:t>
      </w:r>
      <w:r w:rsidRPr="00560F38">
        <w:rPr>
          <w:sz w:val="22"/>
          <w:szCs w:val="22"/>
          <w:lang w:val="id-ID"/>
        </w:rPr>
        <w:t xml:space="preserve">dan 1267 </w:t>
      </w:r>
      <w:r w:rsidRPr="00AA4341">
        <w:rPr>
          <w:sz w:val="22"/>
          <w:szCs w:val="22"/>
          <w:lang w:val="pt-BR"/>
        </w:rPr>
        <w:t xml:space="preserve">Kitab Undang-Undang Hukum Perdata terhadap </w:t>
      </w:r>
      <w:r w:rsidRPr="00AA4341">
        <w:rPr>
          <w:b/>
          <w:sz w:val="22"/>
          <w:szCs w:val="22"/>
          <w:lang w:val="pt-BR"/>
        </w:rPr>
        <w:t>PERJANJIAN</w:t>
      </w:r>
      <w:r w:rsidRPr="00AA4341">
        <w:rPr>
          <w:sz w:val="22"/>
          <w:szCs w:val="22"/>
          <w:lang w:val="pt-BR"/>
        </w:rPr>
        <w:t xml:space="preserve"> ini </w:t>
      </w:r>
      <w:r w:rsidRPr="00560F38">
        <w:rPr>
          <w:sz w:val="22"/>
          <w:szCs w:val="22"/>
          <w:lang w:val="id-ID"/>
        </w:rPr>
        <w:t xml:space="preserve">sepanjang disyaratkan adanya suatu putusan Pengadilan untuk pembatalan atau pengakhiran lebih awal </w:t>
      </w:r>
      <w:r w:rsidRPr="00AA4341">
        <w:rPr>
          <w:sz w:val="22"/>
          <w:szCs w:val="22"/>
          <w:lang w:val="pt-BR"/>
        </w:rPr>
        <w:t>suatu perjanjian</w:t>
      </w:r>
      <w:r w:rsidRPr="00560F38">
        <w:rPr>
          <w:sz w:val="22"/>
          <w:szCs w:val="22"/>
          <w:lang w:val="id-ID"/>
        </w:rPr>
        <w:t xml:space="preserve">. </w:t>
      </w:r>
      <w:r w:rsidRPr="00560F38">
        <w:rPr>
          <w:b/>
          <w:sz w:val="22"/>
          <w:szCs w:val="22"/>
          <w:lang w:val="id-ID"/>
        </w:rPr>
        <w:t>PARA PIHAK</w:t>
      </w:r>
      <w:r w:rsidRPr="00560F38">
        <w:rPr>
          <w:sz w:val="22"/>
          <w:szCs w:val="22"/>
          <w:lang w:val="id-ID"/>
        </w:rPr>
        <w:t xml:space="preserve"> juga sepakat bahwa Pasal 1267 Kitab Undang-Undang Hukum Perdata tidak akan ditafsirkan sehingga Pengadilanlah yang mempunyai hak untuk menjatuhkan putusan tentang pelaksanaan perjanjian dan/atau pemberian ganti rugi.</w:t>
      </w:r>
    </w:p>
    <w:p w14:paraId="49910ED3" w14:textId="77777777" w:rsidR="008D0359" w:rsidRPr="005755F0" w:rsidRDefault="008D0359" w:rsidP="008D0359">
      <w:pPr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eastAsia="Calibri"/>
          <w:sz w:val="22"/>
          <w:szCs w:val="22"/>
          <w:lang w:val="pt-BR"/>
        </w:rPr>
      </w:pPr>
      <w:r w:rsidRPr="005755F0">
        <w:rPr>
          <w:rFonts w:eastAsia="Calibri"/>
          <w:b/>
          <w:sz w:val="22"/>
          <w:szCs w:val="22"/>
          <w:lang w:val="id-ID"/>
        </w:rPr>
        <w:lastRenderedPageBreak/>
        <w:t>PIHAK PERTAMA</w:t>
      </w:r>
      <w:r w:rsidRPr="005755F0">
        <w:rPr>
          <w:rFonts w:eastAsia="Calibri"/>
          <w:sz w:val="22"/>
          <w:szCs w:val="22"/>
          <w:lang w:val="pt-BR"/>
        </w:rPr>
        <w:t xml:space="preserve"> berhak, dengan pemberitahuan tertulis yang berlaku seketika, memutuskan Perjanjian ini secara sepihak, apabila, dalam penilaian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PERTAMA, PIHAK KEDUA </w:t>
      </w:r>
      <w:r w:rsidRPr="005755F0">
        <w:rPr>
          <w:rFonts w:eastAsia="Calibri"/>
          <w:sz w:val="22"/>
          <w:szCs w:val="22"/>
          <w:lang w:val="id-ID"/>
        </w:rPr>
        <w:t>dan</w:t>
      </w:r>
      <w:r w:rsidRPr="005755F0">
        <w:rPr>
          <w:rFonts w:eastAsia="Calibri"/>
          <w:b/>
          <w:sz w:val="22"/>
          <w:szCs w:val="22"/>
          <w:lang w:val="id-ID"/>
        </w:rPr>
        <w:t xml:space="preserve"> PIHAK KETIGA</w:t>
      </w:r>
      <w:r w:rsidRPr="005755F0">
        <w:rPr>
          <w:rFonts w:eastAsia="Calibri"/>
          <w:sz w:val="22"/>
          <w:szCs w:val="22"/>
          <w:lang w:val="pt-BR"/>
        </w:rPr>
        <w:t xml:space="preserve"> tidak melakukan Pekerjaan seperti yang diperjanjikan dalam Perjanjian ini, termasuk pada :</w:t>
      </w:r>
    </w:p>
    <w:p w14:paraId="5CF28041" w14:textId="77777777" w:rsidR="008D0359" w:rsidRPr="005755F0" w:rsidRDefault="008D0359" w:rsidP="008D0359">
      <w:pPr>
        <w:pStyle w:val="ListParagraph"/>
        <w:numPr>
          <w:ilvl w:val="0"/>
          <w:numId w:val="16"/>
        </w:numPr>
        <w:adjustRightInd w:val="0"/>
        <w:spacing w:line="360" w:lineRule="auto"/>
        <w:ind w:left="851" w:hanging="425"/>
        <w:jc w:val="both"/>
        <w:rPr>
          <w:rFonts w:eastAsia="Calibri"/>
          <w:sz w:val="22"/>
          <w:szCs w:val="22"/>
        </w:rPr>
      </w:pPr>
      <w:r w:rsidRPr="005755F0">
        <w:rPr>
          <w:rFonts w:eastAsia="Calibri"/>
          <w:sz w:val="22"/>
          <w:szCs w:val="22"/>
        </w:rPr>
        <w:t xml:space="preserve">Tidak </w:t>
      </w:r>
      <w:proofErr w:type="spellStart"/>
      <w:r w:rsidRPr="005755F0">
        <w:rPr>
          <w:rFonts w:eastAsia="Calibri"/>
          <w:sz w:val="22"/>
          <w:szCs w:val="22"/>
        </w:rPr>
        <w:t>melakukan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Pekerjaan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sesuai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maksud</w:t>
      </w:r>
      <w:proofErr w:type="spellEnd"/>
      <w:r w:rsidRPr="005755F0">
        <w:rPr>
          <w:rFonts w:eastAsia="Calibri"/>
          <w:sz w:val="22"/>
          <w:szCs w:val="22"/>
        </w:rPr>
        <w:t xml:space="preserve"> dan </w:t>
      </w:r>
      <w:proofErr w:type="spellStart"/>
      <w:r w:rsidRPr="005755F0">
        <w:rPr>
          <w:rFonts w:eastAsia="Calibri"/>
          <w:sz w:val="22"/>
          <w:szCs w:val="22"/>
        </w:rPr>
        <w:t>tujuan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>.</w:t>
      </w:r>
    </w:p>
    <w:p w14:paraId="5E2F2204" w14:textId="77777777" w:rsidR="005A1DE3" w:rsidRPr="00E60479" w:rsidRDefault="008D0359" w:rsidP="00E60479">
      <w:pPr>
        <w:pStyle w:val="ListParagraph"/>
        <w:numPr>
          <w:ilvl w:val="0"/>
          <w:numId w:val="16"/>
        </w:numPr>
        <w:adjustRightInd w:val="0"/>
        <w:spacing w:line="360" w:lineRule="auto"/>
        <w:ind w:left="851" w:hanging="425"/>
        <w:jc w:val="both"/>
        <w:rPr>
          <w:rFonts w:eastAsia="Calibri"/>
          <w:sz w:val="22"/>
          <w:szCs w:val="22"/>
        </w:rPr>
      </w:pPr>
      <w:proofErr w:type="spellStart"/>
      <w:r w:rsidRPr="005755F0">
        <w:rPr>
          <w:rFonts w:eastAsia="ArialUnicodeMS"/>
          <w:color w:val="000000"/>
          <w:sz w:val="22"/>
          <w:szCs w:val="22"/>
        </w:rPr>
        <w:t>Berdasarkan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hasil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evaluasi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yang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dilakukan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,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KEDUA </w:t>
      </w:r>
      <w:r w:rsidRPr="005755F0">
        <w:rPr>
          <w:rFonts w:eastAsia="ArialUnicodeMS"/>
          <w:color w:val="000000"/>
          <w:sz w:val="22"/>
          <w:szCs w:val="22"/>
        </w:rPr>
        <w:t xml:space="preserve">dan </w:t>
      </w:r>
      <w:r w:rsidRPr="005755F0">
        <w:rPr>
          <w:rFonts w:eastAsia="Calibri"/>
          <w:b/>
          <w:sz w:val="22"/>
          <w:szCs w:val="22"/>
          <w:lang w:val="id-ID"/>
        </w:rPr>
        <w:t>PIHAK KETIGA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tidak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memenuhi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standar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perizinan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berdasarkan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peraturan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perundang-undangan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yang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berlaku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>.</w:t>
      </w:r>
    </w:p>
    <w:p w14:paraId="5138DC94" w14:textId="77777777" w:rsidR="005A1DE3" w:rsidRPr="005755F0" w:rsidRDefault="005A1DE3" w:rsidP="005A1DE3">
      <w:pPr>
        <w:pStyle w:val="ListParagraph"/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eastAsia="Calibri"/>
          <w:sz w:val="22"/>
          <w:szCs w:val="22"/>
        </w:rPr>
      </w:pPr>
      <w:r w:rsidRPr="005755F0">
        <w:rPr>
          <w:rFonts w:eastAsia="Calibri"/>
          <w:sz w:val="22"/>
          <w:szCs w:val="22"/>
        </w:rPr>
        <w:t xml:space="preserve">Dalam </w:t>
      </w:r>
      <w:proofErr w:type="spellStart"/>
      <w:r w:rsidRPr="005755F0">
        <w:rPr>
          <w:rFonts w:eastAsia="Calibri"/>
          <w:sz w:val="22"/>
          <w:szCs w:val="22"/>
        </w:rPr>
        <w:t>hal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terjadi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Pengakhiran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sepe</w:t>
      </w:r>
      <w:r w:rsidR="00980F48">
        <w:rPr>
          <w:rFonts w:eastAsia="Calibri"/>
          <w:sz w:val="22"/>
          <w:szCs w:val="22"/>
        </w:rPr>
        <w:t>rti</w:t>
      </w:r>
      <w:proofErr w:type="spellEnd"/>
      <w:r w:rsidR="00980F48">
        <w:rPr>
          <w:rFonts w:eastAsia="Calibri"/>
          <w:sz w:val="22"/>
          <w:szCs w:val="22"/>
        </w:rPr>
        <w:t xml:space="preserve"> yang </w:t>
      </w:r>
      <w:proofErr w:type="spellStart"/>
      <w:r w:rsidR="00980F48">
        <w:rPr>
          <w:rFonts w:eastAsia="Calibri"/>
          <w:sz w:val="22"/>
          <w:szCs w:val="22"/>
        </w:rPr>
        <w:t>disebutkan</w:t>
      </w:r>
      <w:proofErr w:type="spellEnd"/>
      <w:r w:rsidR="00980F48">
        <w:rPr>
          <w:rFonts w:eastAsia="Calibri"/>
          <w:sz w:val="22"/>
          <w:szCs w:val="22"/>
        </w:rPr>
        <w:t xml:space="preserve"> </w:t>
      </w:r>
      <w:proofErr w:type="spellStart"/>
      <w:r w:rsidR="00980F48">
        <w:rPr>
          <w:rFonts w:eastAsia="Calibri"/>
          <w:sz w:val="22"/>
          <w:szCs w:val="22"/>
        </w:rPr>
        <w:t>dalam</w:t>
      </w:r>
      <w:proofErr w:type="spellEnd"/>
      <w:r w:rsidR="00980F48">
        <w:rPr>
          <w:rFonts w:eastAsia="Calibri"/>
          <w:sz w:val="22"/>
          <w:szCs w:val="22"/>
        </w:rPr>
        <w:t xml:space="preserve"> </w:t>
      </w:r>
      <w:proofErr w:type="spellStart"/>
      <w:r w:rsidR="00980F48">
        <w:rPr>
          <w:rFonts w:eastAsia="Calibri"/>
          <w:sz w:val="22"/>
          <w:szCs w:val="22"/>
        </w:rPr>
        <w:t>ayat</w:t>
      </w:r>
      <w:proofErr w:type="spellEnd"/>
      <w:r w:rsidR="00980F48">
        <w:rPr>
          <w:rFonts w:eastAsia="Calibri"/>
          <w:sz w:val="22"/>
          <w:szCs w:val="22"/>
        </w:rPr>
        <w:t xml:space="preserve"> 2</w:t>
      </w:r>
      <w:r w:rsidRPr="005755F0">
        <w:rPr>
          <w:rFonts w:eastAsia="Calibri"/>
          <w:sz w:val="22"/>
          <w:szCs w:val="22"/>
        </w:rPr>
        <w:t xml:space="preserve"> Pasal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maka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r w:rsidRPr="005755F0">
        <w:rPr>
          <w:rFonts w:eastAsia="Calibri"/>
          <w:b/>
          <w:sz w:val="22"/>
          <w:szCs w:val="22"/>
          <w:lang w:val="id-ID"/>
        </w:rPr>
        <w:t>PIHAK PERTAMA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berhak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pemberitahuan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tertulis</w:t>
      </w:r>
      <w:proofErr w:type="spellEnd"/>
      <w:r w:rsidRPr="005755F0">
        <w:rPr>
          <w:rFonts w:eastAsia="Calibri"/>
          <w:sz w:val="22"/>
          <w:szCs w:val="22"/>
        </w:rPr>
        <w:t xml:space="preserve"> yang </w:t>
      </w:r>
      <w:proofErr w:type="spellStart"/>
      <w:r w:rsidRPr="005755F0">
        <w:rPr>
          <w:rFonts w:eastAsia="Calibri"/>
          <w:sz w:val="22"/>
          <w:szCs w:val="22"/>
        </w:rPr>
        <w:t>berlaku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proofErr w:type="gramStart"/>
      <w:r w:rsidRPr="005755F0">
        <w:rPr>
          <w:rFonts w:eastAsia="Calibri"/>
          <w:sz w:val="22"/>
          <w:szCs w:val="22"/>
        </w:rPr>
        <w:t>seketika</w:t>
      </w:r>
      <w:proofErr w:type="spellEnd"/>
      <w:r w:rsidRPr="005755F0">
        <w:rPr>
          <w:rFonts w:eastAsia="Calibri"/>
          <w:sz w:val="22"/>
          <w:szCs w:val="22"/>
        </w:rPr>
        <w:t xml:space="preserve"> :</w:t>
      </w:r>
      <w:proofErr w:type="gramEnd"/>
    </w:p>
    <w:p w14:paraId="0D72ED8A" w14:textId="77777777" w:rsidR="005A1DE3" w:rsidRDefault="005A1DE3" w:rsidP="00E60479">
      <w:pPr>
        <w:pStyle w:val="ListParagraph"/>
        <w:numPr>
          <w:ilvl w:val="0"/>
          <w:numId w:val="17"/>
        </w:numPr>
        <w:adjustRightInd w:val="0"/>
        <w:spacing w:line="360" w:lineRule="auto"/>
        <w:jc w:val="both"/>
        <w:rPr>
          <w:rFonts w:eastAsia="Calibri"/>
          <w:sz w:val="22"/>
          <w:szCs w:val="22"/>
        </w:rPr>
      </w:pPr>
      <w:proofErr w:type="spellStart"/>
      <w:r w:rsidRPr="005755F0">
        <w:rPr>
          <w:rFonts w:eastAsia="Calibri"/>
          <w:sz w:val="22"/>
          <w:szCs w:val="22"/>
        </w:rPr>
        <w:t>Membatalkan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sepihak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serta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melepaskan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diri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dari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segala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kewajibannya</w:t>
      </w:r>
      <w:proofErr w:type="spellEnd"/>
      <w:r w:rsidRPr="005755F0">
        <w:rPr>
          <w:rFonts w:eastAsia="Calibri"/>
          <w:sz w:val="22"/>
          <w:szCs w:val="22"/>
        </w:rPr>
        <w:t xml:space="preserve">     </w:t>
      </w:r>
      <w:proofErr w:type="spellStart"/>
      <w:r w:rsidRPr="005755F0">
        <w:rPr>
          <w:rFonts w:eastAsia="Calibri"/>
          <w:sz w:val="22"/>
          <w:szCs w:val="22"/>
        </w:rPr>
        <w:t>terhadap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KEDUA </w:t>
      </w:r>
      <w:r w:rsidRPr="005755F0">
        <w:rPr>
          <w:rFonts w:eastAsia="Calibri"/>
          <w:sz w:val="22"/>
          <w:szCs w:val="22"/>
        </w:rPr>
        <w:t xml:space="preserve">dan </w:t>
      </w:r>
      <w:r w:rsidRPr="005755F0">
        <w:rPr>
          <w:rFonts w:eastAsia="Calibri"/>
          <w:b/>
          <w:sz w:val="22"/>
          <w:szCs w:val="22"/>
          <w:lang w:val="id-ID"/>
        </w:rPr>
        <w:t>PIHAK KETIGA</w:t>
      </w:r>
      <w:r w:rsidR="00E60479">
        <w:rPr>
          <w:rFonts w:eastAsia="Calibri"/>
          <w:sz w:val="22"/>
          <w:szCs w:val="22"/>
        </w:rPr>
        <w:t>.</w:t>
      </w:r>
    </w:p>
    <w:p w14:paraId="0D0F7D76" w14:textId="77777777" w:rsidR="00980F48" w:rsidRPr="00560F38" w:rsidRDefault="00980F48" w:rsidP="00980F48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60F38">
        <w:rPr>
          <w:b/>
          <w:bCs/>
          <w:sz w:val="22"/>
          <w:szCs w:val="22"/>
          <w:lang w:val="id-ID"/>
        </w:rPr>
        <w:t>PIHAK PERTAMA</w:t>
      </w:r>
      <w:r w:rsidRPr="00AA4341">
        <w:rPr>
          <w:b/>
          <w:bCs/>
          <w:sz w:val="22"/>
          <w:szCs w:val="22"/>
          <w:lang w:val="id-ID"/>
        </w:rPr>
        <w:t xml:space="preserve"> </w:t>
      </w:r>
      <w:r w:rsidRPr="00AA4341">
        <w:rPr>
          <w:sz w:val="22"/>
          <w:szCs w:val="22"/>
          <w:lang w:val="id-ID"/>
        </w:rPr>
        <w:t xml:space="preserve">berdasarkan alasan dan/atau pertimbangannya sendiri berhak untuk setiap waktu secara sepihak memutuskan </w:t>
      </w:r>
      <w:r w:rsidRPr="00AA4341">
        <w:rPr>
          <w:b/>
          <w:sz w:val="22"/>
          <w:szCs w:val="22"/>
          <w:lang w:val="id-ID"/>
        </w:rPr>
        <w:t xml:space="preserve">PERJANJIAN </w:t>
      </w:r>
      <w:r w:rsidRPr="00AA4341">
        <w:rPr>
          <w:sz w:val="22"/>
          <w:szCs w:val="22"/>
          <w:lang w:val="id-ID"/>
        </w:rPr>
        <w:t xml:space="preserve">dengan pemberitahuan tertulis kepada </w:t>
      </w:r>
      <w:r w:rsidRPr="00AA4341">
        <w:rPr>
          <w:b/>
          <w:sz w:val="22"/>
          <w:szCs w:val="22"/>
          <w:lang w:val="id-ID"/>
        </w:rPr>
        <w:t>PIHAK</w:t>
      </w:r>
      <w:r w:rsidRPr="00AA4341">
        <w:rPr>
          <w:sz w:val="22"/>
          <w:szCs w:val="22"/>
          <w:lang w:val="id-ID"/>
        </w:rPr>
        <w:t xml:space="preserve"> lainnya paling lambat 7 (tujuh) hari kalender sebelum tanggal putusnya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. </w:t>
      </w:r>
      <w:r w:rsidRPr="00560F38">
        <w:rPr>
          <w:sz w:val="22"/>
          <w:szCs w:val="22"/>
        </w:rPr>
        <w:t xml:space="preserve">Dalam </w:t>
      </w:r>
      <w:proofErr w:type="spellStart"/>
      <w:r w:rsidRPr="00560F38">
        <w:rPr>
          <w:sz w:val="22"/>
          <w:szCs w:val="22"/>
        </w:rPr>
        <w:t>hal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ini</w:t>
      </w:r>
      <w:proofErr w:type="spellEnd"/>
      <w:r w:rsidRPr="00560F38">
        <w:rPr>
          <w:sz w:val="22"/>
          <w:szCs w:val="22"/>
        </w:rPr>
        <w:t xml:space="preserve">, </w:t>
      </w:r>
      <w:r w:rsidRPr="00560F38">
        <w:rPr>
          <w:b/>
          <w:bCs/>
          <w:sz w:val="22"/>
          <w:szCs w:val="22"/>
          <w:lang w:val="id-ID"/>
        </w:rPr>
        <w:t>PIHAK PERTAMA</w:t>
      </w:r>
      <w:r>
        <w:rPr>
          <w:b/>
          <w:bCs/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akan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membayar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hasil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pekerjaan</w:t>
      </w:r>
      <w:proofErr w:type="spellEnd"/>
      <w:r w:rsidRPr="00560F38">
        <w:rPr>
          <w:sz w:val="22"/>
          <w:szCs w:val="22"/>
        </w:rPr>
        <w:t xml:space="preserve"> yang </w:t>
      </w:r>
      <w:proofErr w:type="spellStart"/>
      <w:r w:rsidRPr="00560F38">
        <w:rPr>
          <w:sz w:val="22"/>
          <w:szCs w:val="22"/>
        </w:rPr>
        <w:t>telah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dilaksanakan</w:t>
      </w:r>
      <w:proofErr w:type="spellEnd"/>
      <w:r w:rsidRPr="00560F38">
        <w:rPr>
          <w:sz w:val="22"/>
          <w:szCs w:val="22"/>
        </w:rPr>
        <w:t xml:space="preserve"> oleh </w:t>
      </w:r>
      <w:r w:rsidRPr="00560F38">
        <w:rPr>
          <w:b/>
          <w:sz w:val="22"/>
          <w:szCs w:val="22"/>
        </w:rPr>
        <w:t xml:space="preserve">PIHAK </w:t>
      </w:r>
      <w:proofErr w:type="spellStart"/>
      <w:r w:rsidRPr="00560F38">
        <w:rPr>
          <w:sz w:val="22"/>
          <w:szCs w:val="22"/>
        </w:rPr>
        <w:t>lainnya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dengan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tetap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memperhatikan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ketentuan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dalam</w:t>
      </w:r>
      <w:proofErr w:type="spellEnd"/>
      <w:r w:rsidRPr="00560F38">
        <w:rPr>
          <w:sz w:val="22"/>
          <w:szCs w:val="22"/>
        </w:rPr>
        <w:t xml:space="preserve"> Pasal </w:t>
      </w:r>
      <w:r>
        <w:rPr>
          <w:sz w:val="22"/>
          <w:szCs w:val="22"/>
        </w:rPr>
        <w:t>6</w:t>
      </w:r>
      <w:r w:rsidRPr="00560F38">
        <w:rPr>
          <w:sz w:val="22"/>
          <w:szCs w:val="22"/>
        </w:rPr>
        <w:t xml:space="preserve"> </w:t>
      </w:r>
      <w:r w:rsidRPr="00560F38">
        <w:rPr>
          <w:b/>
          <w:sz w:val="22"/>
          <w:szCs w:val="22"/>
        </w:rPr>
        <w:t xml:space="preserve">PERJANJIAN </w:t>
      </w:r>
      <w:proofErr w:type="spellStart"/>
      <w:r w:rsidRPr="00560F38">
        <w:rPr>
          <w:sz w:val="22"/>
          <w:szCs w:val="22"/>
        </w:rPr>
        <w:t>ini</w:t>
      </w:r>
      <w:proofErr w:type="spellEnd"/>
      <w:r w:rsidRPr="00560F38">
        <w:rPr>
          <w:sz w:val="22"/>
          <w:szCs w:val="22"/>
        </w:rPr>
        <w:t>.</w:t>
      </w:r>
    </w:p>
    <w:p w14:paraId="264CBF6E" w14:textId="77777777" w:rsidR="005A1DE3" w:rsidRPr="005755F0" w:rsidRDefault="005A1DE3" w:rsidP="005A1DE3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berakhir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sendirinya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proofErr w:type="gramStart"/>
      <w:r w:rsidRPr="005755F0">
        <w:rPr>
          <w:sz w:val="22"/>
          <w:szCs w:val="22"/>
        </w:rPr>
        <w:t>jika</w:t>
      </w:r>
      <w:proofErr w:type="spellEnd"/>
      <w:r w:rsidRPr="005755F0">
        <w:rPr>
          <w:sz w:val="22"/>
          <w:szCs w:val="22"/>
        </w:rPr>
        <w:t xml:space="preserve"> :</w:t>
      </w:r>
      <w:proofErr w:type="gramEnd"/>
      <w:r w:rsidRPr="005755F0">
        <w:rPr>
          <w:sz w:val="22"/>
          <w:szCs w:val="22"/>
        </w:rPr>
        <w:t xml:space="preserve"> </w:t>
      </w:r>
    </w:p>
    <w:p w14:paraId="6958B534" w14:textId="77777777" w:rsidR="005A1DE3" w:rsidRPr="005755F0" w:rsidRDefault="005A1DE3" w:rsidP="005A1DE3">
      <w:pPr>
        <w:pStyle w:val="NoSpacing"/>
        <w:numPr>
          <w:ilvl w:val="0"/>
          <w:numId w:val="18"/>
        </w:numPr>
        <w:spacing w:line="360" w:lineRule="auto"/>
        <w:jc w:val="both"/>
        <w:rPr>
          <w:sz w:val="22"/>
          <w:szCs w:val="22"/>
        </w:rPr>
      </w:pPr>
      <w:proofErr w:type="spellStart"/>
      <w:r w:rsidRPr="005755F0">
        <w:rPr>
          <w:sz w:val="22"/>
          <w:szCs w:val="22"/>
        </w:rPr>
        <w:t>Berakhirnya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jangka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waktu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ditetapkan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>.</w:t>
      </w:r>
    </w:p>
    <w:p w14:paraId="41AC2414" w14:textId="72447488" w:rsidR="005A1DE3" w:rsidRPr="002C6DAE" w:rsidRDefault="005A1DE3" w:rsidP="002C6DAE">
      <w:pPr>
        <w:pStyle w:val="NoSpacing"/>
        <w:numPr>
          <w:ilvl w:val="0"/>
          <w:numId w:val="18"/>
        </w:numPr>
        <w:tabs>
          <w:tab w:val="left" w:pos="426"/>
        </w:tabs>
        <w:spacing w:line="360" w:lineRule="auto"/>
        <w:jc w:val="both"/>
        <w:rPr>
          <w:sz w:val="22"/>
          <w:szCs w:val="22"/>
          <w:lang w:val="id-ID"/>
        </w:rPr>
      </w:pPr>
      <w:proofErr w:type="spellStart"/>
      <w:r w:rsidRPr="005755F0">
        <w:rPr>
          <w:sz w:val="22"/>
          <w:szCs w:val="22"/>
        </w:rPr>
        <w:t>Diputusnya</w:t>
      </w:r>
      <w:proofErr w:type="spellEnd"/>
      <w:r w:rsidRPr="005755F0">
        <w:rPr>
          <w:sz w:val="22"/>
          <w:szCs w:val="22"/>
        </w:rPr>
        <w:t>/</w:t>
      </w:r>
      <w:proofErr w:type="spellStart"/>
      <w:r w:rsidRPr="005755F0">
        <w:rPr>
          <w:sz w:val="22"/>
          <w:szCs w:val="22"/>
        </w:rPr>
        <w:t>berakhirnya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perjanjian</w:t>
      </w:r>
      <w:proofErr w:type="spellEnd"/>
      <w:r w:rsidRPr="005755F0">
        <w:rPr>
          <w:sz w:val="22"/>
          <w:szCs w:val="22"/>
        </w:rPr>
        <w:t xml:space="preserve"> lain yang </w:t>
      </w:r>
      <w:proofErr w:type="spellStart"/>
      <w:r w:rsidRPr="005755F0">
        <w:rPr>
          <w:sz w:val="22"/>
          <w:szCs w:val="22"/>
        </w:rPr>
        <w:t>berkaitan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r w:rsidRPr="002C6DAE">
        <w:rPr>
          <w:sz w:val="22"/>
          <w:szCs w:val="22"/>
        </w:rPr>
        <w:t xml:space="preserve">oleh </w:t>
      </w:r>
      <w:proofErr w:type="spellStart"/>
      <w:r w:rsidRPr="002C6DAE">
        <w:rPr>
          <w:sz w:val="22"/>
          <w:szCs w:val="22"/>
        </w:rPr>
        <w:t>suatu</w:t>
      </w:r>
      <w:proofErr w:type="spellEnd"/>
      <w:r w:rsidRPr="002C6DAE">
        <w:rPr>
          <w:sz w:val="22"/>
          <w:szCs w:val="22"/>
        </w:rPr>
        <w:t xml:space="preserve"> </w:t>
      </w:r>
      <w:r w:rsidRPr="002C6DAE">
        <w:rPr>
          <w:b/>
          <w:sz w:val="22"/>
          <w:szCs w:val="22"/>
        </w:rPr>
        <w:t xml:space="preserve">PIHAK </w:t>
      </w:r>
      <w:proofErr w:type="spellStart"/>
      <w:r w:rsidRPr="002C6DAE">
        <w:rPr>
          <w:sz w:val="22"/>
          <w:szCs w:val="22"/>
        </w:rPr>
        <w:t>dengan</w:t>
      </w:r>
      <w:proofErr w:type="spellEnd"/>
      <w:r w:rsidRPr="002C6DAE">
        <w:rPr>
          <w:sz w:val="22"/>
          <w:szCs w:val="22"/>
        </w:rPr>
        <w:t xml:space="preserve"> </w:t>
      </w:r>
      <w:r w:rsidRPr="002C6DAE">
        <w:rPr>
          <w:b/>
          <w:sz w:val="22"/>
          <w:szCs w:val="22"/>
        </w:rPr>
        <w:t xml:space="preserve">PIHAK </w:t>
      </w:r>
      <w:proofErr w:type="spellStart"/>
      <w:r w:rsidRPr="002C6DAE">
        <w:rPr>
          <w:sz w:val="22"/>
          <w:szCs w:val="22"/>
        </w:rPr>
        <w:t>lainnya</w:t>
      </w:r>
      <w:proofErr w:type="spellEnd"/>
      <w:r w:rsidRPr="002C6DAE">
        <w:rPr>
          <w:sz w:val="22"/>
          <w:szCs w:val="22"/>
        </w:rPr>
        <w:t>.</w:t>
      </w:r>
    </w:p>
    <w:p w14:paraId="03F0F5E0" w14:textId="77777777" w:rsidR="003F0B17" w:rsidRPr="00ED069D" w:rsidRDefault="00ED069D" w:rsidP="00ED069D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>
        <w:rPr>
          <w:sz w:val="22"/>
          <w:szCs w:val="22"/>
        </w:rPr>
        <w:t xml:space="preserve">Masing-masing </w:t>
      </w:r>
      <w:r w:rsidRPr="00ED069D">
        <w:rPr>
          <w:b/>
          <w:bCs/>
          <w:sz w:val="22"/>
          <w:szCs w:val="22"/>
        </w:rPr>
        <w:t>PIHAK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bersepakat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3 Bulan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>PERJANJIAN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mempertimbangkan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lain :</w:t>
      </w:r>
      <w:proofErr w:type="gramEnd"/>
    </w:p>
    <w:p w14:paraId="4E154759" w14:textId="77777777" w:rsidR="00ED069D" w:rsidRPr="00C66E5C" w:rsidRDefault="00ED069D" w:rsidP="00C66E5C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C66E5C">
        <w:rPr>
          <w:b/>
          <w:bCs/>
          <w:sz w:val="22"/>
          <w:szCs w:val="22"/>
          <w:lang w:val="id-ID"/>
        </w:rPr>
        <w:t>PIHAK PERTAMA</w:t>
      </w:r>
      <w:r w:rsidRPr="00ED069D">
        <w:rPr>
          <w:sz w:val="22"/>
          <w:szCs w:val="22"/>
          <w:lang w:val="id-ID"/>
        </w:rPr>
        <w:t xml:space="preserve"> berhak dengan </w:t>
      </w:r>
      <w:r w:rsidRPr="005755F0">
        <w:rPr>
          <w:rFonts w:eastAsia="Calibri"/>
          <w:sz w:val="22"/>
          <w:szCs w:val="22"/>
          <w:lang w:val="pt-BR"/>
        </w:rPr>
        <w:t xml:space="preserve">dengan pemberitahuan tertulis yang berlaku seketika, memutuskan </w:t>
      </w:r>
      <w:r w:rsidR="00C66E5C" w:rsidRPr="00C66E5C">
        <w:rPr>
          <w:b/>
          <w:sz w:val="22"/>
          <w:szCs w:val="22"/>
          <w:lang w:val="id-ID"/>
        </w:rPr>
        <w:t>PERJANJIAN</w:t>
      </w:r>
      <w:r w:rsidRPr="005755F0">
        <w:rPr>
          <w:rFonts w:eastAsia="Calibri"/>
          <w:sz w:val="22"/>
          <w:szCs w:val="22"/>
          <w:lang w:val="pt-BR"/>
        </w:rPr>
        <w:t xml:space="preserve"> ini secara sepihak, apabila</w:t>
      </w:r>
      <w:r>
        <w:rPr>
          <w:rFonts w:eastAsia="Calibri"/>
          <w:sz w:val="22"/>
          <w:szCs w:val="22"/>
          <w:lang w:val="pt-BR"/>
        </w:rPr>
        <w:t xml:space="preserve"> </w:t>
      </w:r>
      <w:r w:rsidRPr="00C66E5C">
        <w:rPr>
          <w:rFonts w:eastAsia="Calibri"/>
          <w:b/>
          <w:bCs/>
          <w:sz w:val="22"/>
          <w:szCs w:val="22"/>
          <w:lang w:val="pt-BR"/>
        </w:rPr>
        <w:t>PIHAK KEDUA</w:t>
      </w:r>
      <w:r>
        <w:rPr>
          <w:rFonts w:eastAsia="Calibri"/>
          <w:sz w:val="22"/>
          <w:szCs w:val="22"/>
          <w:lang w:val="pt-BR"/>
        </w:rPr>
        <w:t xml:space="preserve"> tidak melakukan kewajiban </w:t>
      </w:r>
      <w:r w:rsidR="00C66E5C">
        <w:rPr>
          <w:rFonts w:eastAsia="Calibri"/>
          <w:sz w:val="22"/>
          <w:szCs w:val="22"/>
          <w:lang w:val="pt-BR"/>
        </w:rPr>
        <w:t xml:space="preserve">pekerjaan pengangkutan sesuai dengan SOP, peraturan-peraturan yang berlaku, dan izin yang dimiliki dan </w:t>
      </w:r>
      <w:r w:rsidR="00C66E5C" w:rsidRPr="00C66E5C">
        <w:rPr>
          <w:rFonts w:eastAsia="Calibri"/>
          <w:b/>
          <w:bCs/>
          <w:sz w:val="22"/>
          <w:szCs w:val="22"/>
          <w:lang w:val="pt-BR"/>
        </w:rPr>
        <w:t>PIHAK KETIGA</w:t>
      </w:r>
      <w:r w:rsidR="00C66E5C">
        <w:rPr>
          <w:rFonts w:eastAsia="Calibri"/>
          <w:sz w:val="22"/>
          <w:szCs w:val="22"/>
          <w:lang w:val="pt-BR"/>
        </w:rPr>
        <w:t xml:space="preserve"> tidak melaksanakan pengolahan limbah sesuai dengan SOP, peraturan-peraturan yang berlaku, dan izin yang dimiliki.</w:t>
      </w:r>
    </w:p>
    <w:p w14:paraId="215F0B48" w14:textId="77777777" w:rsidR="000D11DC" w:rsidRDefault="00C66E5C" w:rsidP="000D11DC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C66E5C">
        <w:rPr>
          <w:b/>
          <w:bCs/>
          <w:sz w:val="22"/>
          <w:szCs w:val="22"/>
          <w:lang w:val="id-ID"/>
        </w:rPr>
        <w:t xml:space="preserve">PIHAK KEDUA </w:t>
      </w:r>
      <w:r w:rsidRPr="00ED069D">
        <w:rPr>
          <w:sz w:val="22"/>
          <w:szCs w:val="22"/>
          <w:lang w:val="id-ID"/>
        </w:rPr>
        <w:t xml:space="preserve">berhak dengan </w:t>
      </w:r>
      <w:r w:rsidRPr="005755F0">
        <w:rPr>
          <w:rFonts w:eastAsia="Calibri"/>
          <w:sz w:val="22"/>
          <w:szCs w:val="22"/>
          <w:lang w:val="pt-BR"/>
        </w:rPr>
        <w:t xml:space="preserve">dengan pemberitahuan tertulis yang berlaku seketika, memutuskan </w:t>
      </w:r>
      <w:r w:rsidRPr="00C66E5C">
        <w:rPr>
          <w:b/>
          <w:sz w:val="22"/>
          <w:szCs w:val="22"/>
          <w:lang w:val="id-ID"/>
        </w:rPr>
        <w:t>PERJANJIAN</w:t>
      </w:r>
      <w:r w:rsidRPr="005755F0">
        <w:rPr>
          <w:rFonts w:eastAsia="Calibri"/>
          <w:sz w:val="22"/>
          <w:szCs w:val="22"/>
          <w:lang w:val="pt-BR"/>
        </w:rPr>
        <w:t xml:space="preserve"> ini secara sepihak, apabila</w:t>
      </w:r>
      <w:r>
        <w:rPr>
          <w:rFonts w:eastAsia="Calibri"/>
          <w:sz w:val="22"/>
          <w:szCs w:val="22"/>
          <w:lang w:val="pt-BR"/>
        </w:rPr>
        <w:t xml:space="preserve"> selama kurun waktu 3 bulan </w:t>
      </w:r>
      <w:r w:rsidRPr="000D11DC">
        <w:rPr>
          <w:rFonts w:eastAsia="Calibri"/>
          <w:b/>
          <w:bCs/>
          <w:sz w:val="22"/>
          <w:szCs w:val="22"/>
          <w:lang w:val="pt-BR"/>
        </w:rPr>
        <w:t>PIHAK PERTAMA</w:t>
      </w:r>
      <w:r>
        <w:rPr>
          <w:rFonts w:eastAsia="Calibri"/>
          <w:sz w:val="22"/>
          <w:szCs w:val="22"/>
          <w:lang w:val="pt-BR"/>
        </w:rPr>
        <w:t xml:space="preserve"> tidak ada pemberitahuan dan kejelasan untuk memb</w:t>
      </w:r>
      <w:r w:rsidR="000D11DC">
        <w:rPr>
          <w:rFonts w:eastAsia="Calibri"/>
          <w:sz w:val="22"/>
          <w:szCs w:val="22"/>
          <w:lang w:val="pt-BR"/>
        </w:rPr>
        <w:t xml:space="preserve">uang limbah kepada </w:t>
      </w:r>
      <w:r w:rsidR="000D11DC" w:rsidRPr="000D11DC">
        <w:rPr>
          <w:rFonts w:eastAsia="Calibri"/>
          <w:b/>
          <w:bCs/>
          <w:sz w:val="22"/>
          <w:szCs w:val="22"/>
          <w:lang w:val="pt-BR"/>
        </w:rPr>
        <w:t>PIHAK KEDUA</w:t>
      </w:r>
      <w:r w:rsidR="000D11DC">
        <w:rPr>
          <w:rFonts w:eastAsia="Calibri"/>
          <w:sz w:val="22"/>
          <w:szCs w:val="22"/>
          <w:lang w:val="pt-BR"/>
        </w:rPr>
        <w:t>.</w:t>
      </w:r>
    </w:p>
    <w:p w14:paraId="56409CDA" w14:textId="77777777" w:rsidR="00ED069D" w:rsidRPr="00980F48" w:rsidRDefault="000D11DC" w:rsidP="00B77D8D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0D11DC">
        <w:rPr>
          <w:b/>
          <w:sz w:val="22"/>
          <w:szCs w:val="22"/>
          <w:lang w:val="id-ID"/>
        </w:rPr>
        <w:t>PERJANJIAN</w:t>
      </w:r>
      <w:r>
        <w:rPr>
          <w:b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ini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akan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berakhir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dengan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sendirinya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jika</w:t>
      </w:r>
      <w:proofErr w:type="spellEnd"/>
      <w:r w:rsidR="009F29D4">
        <w:rPr>
          <w:bCs/>
          <w:sz w:val="22"/>
          <w:szCs w:val="22"/>
        </w:rPr>
        <w:t xml:space="preserve"> masing-masing </w:t>
      </w:r>
      <w:r w:rsidR="009F29D4" w:rsidRPr="009F29D4">
        <w:rPr>
          <w:b/>
          <w:sz w:val="22"/>
          <w:szCs w:val="22"/>
        </w:rPr>
        <w:t>PIHAK</w:t>
      </w:r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tidak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melakukan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kewajiban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sesuai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B77D8D">
        <w:rPr>
          <w:bCs/>
          <w:sz w:val="22"/>
          <w:szCs w:val="22"/>
        </w:rPr>
        <w:t>dengan</w:t>
      </w:r>
      <w:proofErr w:type="spellEnd"/>
      <w:r w:rsidR="00B77D8D">
        <w:rPr>
          <w:bCs/>
          <w:sz w:val="22"/>
          <w:szCs w:val="22"/>
        </w:rPr>
        <w:t xml:space="preserve"> </w:t>
      </w:r>
      <w:proofErr w:type="spellStart"/>
      <w:r w:rsidR="00B77D8D">
        <w:rPr>
          <w:bCs/>
          <w:sz w:val="22"/>
          <w:szCs w:val="22"/>
        </w:rPr>
        <w:t>ayat</w:t>
      </w:r>
      <w:proofErr w:type="spellEnd"/>
      <w:r w:rsidR="009F29D4">
        <w:rPr>
          <w:bCs/>
          <w:sz w:val="22"/>
          <w:szCs w:val="22"/>
        </w:rPr>
        <w:t xml:space="preserve"> 4 point a dan b </w:t>
      </w:r>
      <w:r w:rsidR="00B77D8D">
        <w:rPr>
          <w:bCs/>
          <w:sz w:val="22"/>
          <w:szCs w:val="22"/>
        </w:rPr>
        <w:t xml:space="preserve">pada Pasal </w:t>
      </w:r>
      <w:proofErr w:type="spellStart"/>
      <w:r w:rsidR="00B77D8D">
        <w:rPr>
          <w:bCs/>
          <w:sz w:val="22"/>
          <w:szCs w:val="22"/>
        </w:rPr>
        <w:t>ini</w:t>
      </w:r>
      <w:proofErr w:type="spellEnd"/>
      <w:r w:rsidR="00B77D8D">
        <w:rPr>
          <w:bCs/>
          <w:sz w:val="22"/>
          <w:szCs w:val="22"/>
        </w:rPr>
        <w:t>.</w:t>
      </w:r>
    </w:p>
    <w:p w14:paraId="07CE2CEB" w14:textId="77777777" w:rsidR="00980F48" w:rsidRPr="002940E2" w:rsidRDefault="00980F48" w:rsidP="00980F48">
      <w:pPr>
        <w:pStyle w:val="NoSpacing"/>
        <w:numPr>
          <w:ilvl w:val="0"/>
          <w:numId w:val="14"/>
        </w:numPr>
        <w:spacing w:line="276" w:lineRule="auto"/>
        <w:ind w:left="426" w:hanging="426"/>
        <w:jc w:val="both"/>
        <w:rPr>
          <w:sz w:val="22"/>
          <w:szCs w:val="22"/>
          <w:lang w:val="id-ID"/>
        </w:rPr>
      </w:pPr>
      <w:r w:rsidRPr="00AA4341">
        <w:rPr>
          <w:sz w:val="22"/>
          <w:szCs w:val="22"/>
          <w:lang w:val="id-ID"/>
        </w:rPr>
        <w:lastRenderedPageBreak/>
        <w:t xml:space="preserve">Jika terjadi pemutusan lebih awal atau pengakhiran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, </w:t>
      </w:r>
      <w:r w:rsidRPr="00AA4341">
        <w:rPr>
          <w:b/>
          <w:sz w:val="22"/>
          <w:szCs w:val="22"/>
          <w:lang w:val="id-ID"/>
        </w:rPr>
        <w:t>PARA PIHAK</w:t>
      </w:r>
      <w:r w:rsidRPr="00AA4341">
        <w:rPr>
          <w:sz w:val="22"/>
          <w:szCs w:val="22"/>
          <w:lang w:val="id-ID"/>
        </w:rPr>
        <w:t xml:space="preserve"> tetap wajib melaksanakan seluruh ketentuan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 sampai dengan tanggal putusnya </w:t>
      </w:r>
      <w:r w:rsidRPr="00AA4341">
        <w:rPr>
          <w:b/>
          <w:sz w:val="22"/>
          <w:szCs w:val="22"/>
          <w:lang w:val="id-ID"/>
        </w:rPr>
        <w:t xml:space="preserve">PERJANJIAN </w:t>
      </w:r>
      <w:r w:rsidRPr="00AA4341">
        <w:rPr>
          <w:sz w:val="22"/>
          <w:szCs w:val="22"/>
          <w:lang w:val="id-ID"/>
        </w:rPr>
        <w:t>sebagaimana diatur di atas.</w:t>
      </w:r>
    </w:p>
    <w:p w14:paraId="0B9DDF0F" w14:textId="77777777" w:rsidR="00980F48" w:rsidRDefault="00980F48" w:rsidP="00E60479">
      <w:pPr>
        <w:pStyle w:val="NoSpacing"/>
        <w:spacing w:line="360" w:lineRule="auto"/>
        <w:rPr>
          <w:sz w:val="22"/>
          <w:szCs w:val="22"/>
          <w:lang w:val="id-ID"/>
        </w:rPr>
      </w:pPr>
    </w:p>
    <w:p w14:paraId="3488FDA0" w14:textId="137D956A" w:rsidR="000E4592" w:rsidRPr="004D1F48" w:rsidRDefault="000E4592" w:rsidP="000E459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pt-BR"/>
        </w:rPr>
        <w:t>PASAL</w:t>
      </w:r>
      <w:r w:rsidR="00980F48" w:rsidRPr="00B66AB7">
        <w:rPr>
          <w:b/>
          <w:bCs/>
          <w:sz w:val="22"/>
          <w:szCs w:val="22"/>
          <w:lang w:val="id-ID"/>
        </w:rPr>
        <w:t xml:space="preserve"> 1</w:t>
      </w:r>
      <w:r w:rsidR="004D1F48">
        <w:rPr>
          <w:b/>
          <w:bCs/>
          <w:sz w:val="22"/>
          <w:szCs w:val="22"/>
        </w:rPr>
        <w:t>1</w:t>
      </w:r>
    </w:p>
    <w:p w14:paraId="0676B0C1" w14:textId="77777777" w:rsidR="000E4592" w:rsidRPr="00B66AB7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B66AB7">
        <w:rPr>
          <w:b/>
          <w:bCs/>
          <w:sz w:val="22"/>
          <w:szCs w:val="22"/>
          <w:lang w:val="id-ID"/>
        </w:rPr>
        <w:t>PENYELESAIAN PERSELISIHAN</w:t>
      </w:r>
    </w:p>
    <w:p w14:paraId="1267967C" w14:textId="77777777" w:rsidR="000E4592" w:rsidRPr="00B66AB7" w:rsidRDefault="000E4592" w:rsidP="000E4592">
      <w:pPr>
        <w:spacing w:line="360" w:lineRule="auto"/>
        <w:jc w:val="center"/>
        <w:rPr>
          <w:sz w:val="22"/>
          <w:szCs w:val="22"/>
          <w:lang w:val="id-ID"/>
        </w:rPr>
      </w:pPr>
    </w:p>
    <w:p w14:paraId="2B04D9A2" w14:textId="77777777" w:rsidR="00B66AB7" w:rsidRDefault="00B66AB7" w:rsidP="00B66AB7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B66AB7">
        <w:rPr>
          <w:rFonts w:ascii="Times New Roman" w:hAnsi="Times New Roman" w:cs="Times New Roman"/>
          <w:lang w:val="id-ID"/>
        </w:rPr>
        <w:t>Apabila di kemudian hari terjadi perselisihan dalam penafsiran atau pelaksanaan ketentuan-ketentuan dari perjanjian ini, Para Pihak sepakat untuk terlebih dahulu menyelesaikan secara musyawarah.</w:t>
      </w:r>
    </w:p>
    <w:p w14:paraId="741DD35F" w14:textId="77777777" w:rsidR="00B66AB7" w:rsidRPr="00B66AB7" w:rsidRDefault="00B66AB7" w:rsidP="00B66AB7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B66AB7">
        <w:rPr>
          <w:rFonts w:ascii="Times New Roman" w:hAnsi="Times New Roman" w:cs="Times New Roman"/>
          <w:lang w:val="id-ID"/>
        </w:rPr>
        <w:t>Bila</w:t>
      </w:r>
      <w:r>
        <w:rPr>
          <w:rFonts w:ascii="Times New Roman" w:hAnsi="Times New Roman" w:cs="Times New Roman"/>
          <w:lang w:val="id-ID"/>
        </w:rPr>
        <w:t>mana musyawarah tersebut ayat (1</w:t>
      </w:r>
      <w:r w:rsidRPr="00B66AB7">
        <w:rPr>
          <w:rFonts w:ascii="Times New Roman" w:hAnsi="Times New Roman" w:cs="Times New Roman"/>
          <w:lang w:val="id-ID"/>
        </w:rPr>
        <w:t>) pasal ini, tidak menghasilkan kata sepakat, maka Para Pihak sepakat dan setuju untuk menyerahkan semua sengketa yang timbul dari perjanjian ini, melalui lembaga Arbitrase (BANI).</w:t>
      </w:r>
    </w:p>
    <w:p w14:paraId="71EB4A6A" w14:textId="77777777" w:rsidR="00286DD6" w:rsidRDefault="00286DD6" w:rsidP="000E4592">
      <w:pPr>
        <w:spacing w:line="360" w:lineRule="auto"/>
        <w:jc w:val="center"/>
        <w:rPr>
          <w:b/>
          <w:bCs/>
          <w:sz w:val="22"/>
          <w:szCs w:val="22"/>
        </w:rPr>
      </w:pPr>
    </w:p>
    <w:p w14:paraId="45E0B2B8" w14:textId="612B6047" w:rsidR="000E4592" w:rsidRPr="00B66AB7" w:rsidRDefault="000E4592" w:rsidP="000E459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id-ID"/>
        </w:rPr>
        <w:t>PASAL</w:t>
      </w:r>
      <w:r w:rsidR="00843D4B" w:rsidRPr="005755F0">
        <w:rPr>
          <w:b/>
          <w:bCs/>
          <w:sz w:val="22"/>
          <w:szCs w:val="22"/>
        </w:rPr>
        <w:t xml:space="preserve"> </w:t>
      </w:r>
      <w:r w:rsidR="00B66AB7">
        <w:rPr>
          <w:b/>
          <w:bCs/>
          <w:sz w:val="22"/>
          <w:szCs w:val="22"/>
        </w:rPr>
        <w:t>1</w:t>
      </w:r>
      <w:r w:rsidR="004D1F48">
        <w:rPr>
          <w:b/>
          <w:bCs/>
          <w:sz w:val="22"/>
          <w:szCs w:val="22"/>
        </w:rPr>
        <w:t>2</w:t>
      </w:r>
    </w:p>
    <w:p w14:paraId="58350FCA" w14:textId="77777777" w:rsidR="000E4592" w:rsidRPr="005755F0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>KORESPONDENSI</w:t>
      </w:r>
    </w:p>
    <w:p w14:paraId="06AB9526" w14:textId="77777777" w:rsidR="000E4592" w:rsidRPr="005755F0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7F858155" w14:textId="77777777" w:rsidR="00BC7EA8" w:rsidRPr="00286DD6" w:rsidRDefault="000E4592" w:rsidP="00E60479">
      <w:pPr>
        <w:pStyle w:val="ListParagraph"/>
        <w:widowControl w:val="0"/>
        <w:numPr>
          <w:ilvl w:val="0"/>
          <w:numId w:val="22"/>
        </w:numPr>
        <w:suppressAutoHyphens/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sz w:val="22"/>
          <w:szCs w:val="22"/>
          <w:lang w:val="id-ID"/>
        </w:rPr>
        <w:t xml:space="preserve">Untuk kepentingan komunikasi dan surat menyurat diantara </w:t>
      </w: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sz w:val="22"/>
          <w:szCs w:val="22"/>
          <w:lang w:val="id-ID"/>
        </w:rPr>
        <w:t xml:space="preserve"> sehubungan dengan pelaksanaan Perjanjian ini dilakukan melalui pos kilat khusus atau faksimil atau diantar langsung atau melalui email atau jasa kurir kepada </w:t>
      </w:r>
      <w:r w:rsidRPr="005755F0">
        <w:rPr>
          <w:b/>
          <w:bCs/>
          <w:sz w:val="22"/>
          <w:szCs w:val="22"/>
          <w:lang w:val="id-ID"/>
        </w:rPr>
        <w:t xml:space="preserve">PARA PIHAK </w:t>
      </w:r>
      <w:r w:rsidRPr="005755F0">
        <w:rPr>
          <w:sz w:val="22"/>
          <w:szCs w:val="22"/>
          <w:lang w:val="id-ID"/>
        </w:rPr>
        <w:t xml:space="preserve">maka disepakati alamat pemberitahuan dan wakil-wakil </w:t>
      </w: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sz w:val="22"/>
          <w:szCs w:val="22"/>
          <w:lang w:val="id-ID"/>
        </w:rPr>
        <w:t xml:space="preserve"> adalah sebagai berikut :</w:t>
      </w:r>
    </w:p>
    <w:p w14:paraId="7F5DC781" w14:textId="77777777" w:rsidR="00286DD6" w:rsidRDefault="00286DD6" w:rsidP="00286DD6">
      <w:pPr>
        <w:pStyle w:val="ListParagraph"/>
        <w:widowControl w:val="0"/>
        <w:suppressAutoHyphens/>
        <w:autoSpaceDE/>
        <w:autoSpaceDN/>
        <w:spacing w:line="360" w:lineRule="auto"/>
        <w:ind w:left="426"/>
        <w:jc w:val="both"/>
        <w:rPr>
          <w:sz w:val="22"/>
          <w:szCs w:val="22"/>
          <w:lang w:val="id-ID"/>
        </w:rPr>
      </w:pPr>
    </w:p>
    <w:p w14:paraId="335ED69F" w14:textId="77777777" w:rsidR="000E4592" w:rsidRPr="005755F0" w:rsidRDefault="000E4592" w:rsidP="000E4592">
      <w:pPr>
        <w:pStyle w:val="ListParagraph"/>
        <w:numPr>
          <w:ilvl w:val="0"/>
          <w:numId w:val="23"/>
        </w:numPr>
        <w:tabs>
          <w:tab w:val="left" w:pos="2127"/>
        </w:tabs>
        <w:spacing w:line="360" w:lineRule="auto"/>
        <w:ind w:hanging="294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>PIHAK PERTAMA</w:t>
      </w:r>
    </w:p>
    <w:p w14:paraId="585C6D9F" w14:textId="3D69AC85" w:rsidR="000E4592" w:rsidRPr="00C87DD2" w:rsidRDefault="004D1F48" w:rsidP="0025553F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PT. DISA PRIMA MEDIKA</w:t>
      </w:r>
    </w:p>
    <w:p w14:paraId="05061B16" w14:textId="684D7A60" w:rsidR="000E4592" w:rsidRPr="005755F0" w:rsidRDefault="000E4592" w:rsidP="004650CC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proofErr w:type="spellStart"/>
      <w:r w:rsidR="004D1F48">
        <w:rPr>
          <w:bCs/>
          <w:sz w:val="22"/>
          <w:szCs w:val="22"/>
        </w:rPr>
        <w:t>Banjararum</w:t>
      </w:r>
      <w:proofErr w:type="spellEnd"/>
      <w:r w:rsidR="004D1F48">
        <w:rPr>
          <w:bCs/>
          <w:sz w:val="22"/>
          <w:szCs w:val="22"/>
        </w:rPr>
        <w:t xml:space="preserve"> Selatan No.3 Kel. </w:t>
      </w:r>
      <w:proofErr w:type="spellStart"/>
      <w:r w:rsidR="004D1F48">
        <w:rPr>
          <w:bCs/>
          <w:sz w:val="22"/>
          <w:szCs w:val="22"/>
        </w:rPr>
        <w:t>Mondoroko</w:t>
      </w:r>
      <w:proofErr w:type="spellEnd"/>
      <w:r w:rsidR="004D1F48">
        <w:rPr>
          <w:bCs/>
          <w:sz w:val="22"/>
          <w:szCs w:val="22"/>
        </w:rPr>
        <w:t xml:space="preserve">, </w:t>
      </w:r>
      <w:proofErr w:type="spellStart"/>
      <w:r w:rsidR="004D1F48">
        <w:rPr>
          <w:bCs/>
          <w:sz w:val="22"/>
          <w:szCs w:val="22"/>
        </w:rPr>
        <w:t>Kec</w:t>
      </w:r>
      <w:proofErr w:type="spellEnd"/>
      <w:r w:rsidR="004D1F48">
        <w:rPr>
          <w:bCs/>
          <w:sz w:val="22"/>
          <w:szCs w:val="22"/>
        </w:rPr>
        <w:t xml:space="preserve">. </w:t>
      </w:r>
      <w:proofErr w:type="spellStart"/>
      <w:r w:rsidR="004D1F48">
        <w:rPr>
          <w:bCs/>
          <w:sz w:val="22"/>
          <w:szCs w:val="22"/>
        </w:rPr>
        <w:t>Singosari</w:t>
      </w:r>
      <w:proofErr w:type="spellEnd"/>
      <w:r w:rsidR="004D1F48">
        <w:rPr>
          <w:bCs/>
          <w:sz w:val="22"/>
          <w:szCs w:val="22"/>
        </w:rPr>
        <w:t>, Malang</w:t>
      </w:r>
    </w:p>
    <w:p w14:paraId="59215AA6" w14:textId="13FE8D5B" w:rsidR="00286DD6" w:rsidRDefault="000E4592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4D1F48">
        <w:rPr>
          <w:bCs/>
          <w:sz w:val="22"/>
          <w:szCs w:val="22"/>
        </w:rPr>
        <w:t>Ibu Endang Susilowati</w:t>
      </w:r>
    </w:p>
    <w:p w14:paraId="22A55AD5" w14:textId="403C6FF6" w:rsidR="00286DD6" w:rsidRDefault="00C87DD2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 w:rsidR="00BC375F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: </w:t>
      </w:r>
      <w:r w:rsidR="004D1F48">
        <w:rPr>
          <w:bCs/>
          <w:sz w:val="22"/>
          <w:szCs w:val="22"/>
        </w:rPr>
        <w:t>(+62) 812-5299-885</w:t>
      </w:r>
    </w:p>
    <w:p w14:paraId="7E78EE74" w14:textId="5B648246" w:rsidR="000E4592" w:rsidRDefault="000E4592" w:rsidP="00BC375F">
      <w:pPr>
        <w:spacing w:line="360" w:lineRule="auto"/>
        <w:ind w:firstLine="720"/>
        <w:jc w:val="both"/>
        <w:rPr>
          <w:bCs/>
          <w:sz w:val="22"/>
          <w:szCs w:val="22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1" w:history="1">
        <w:r w:rsidR="004D1F48" w:rsidRPr="00611B97">
          <w:rPr>
            <w:rStyle w:val="Hyperlink"/>
            <w:bCs/>
            <w:sz w:val="22"/>
            <w:szCs w:val="22"/>
          </w:rPr>
          <w:t>disaprimamedika@gmail.com</w:t>
        </w:r>
      </w:hyperlink>
      <w:r w:rsidR="004D1F48">
        <w:rPr>
          <w:bCs/>
          <w:sz w:val="22"/>
          <w:szCs w:val="22"/>
        </w:rPr>
        <w:t xml:space="preserve"> </w:t>
      </w:r>
    </w:p>
    <w:p w14:paraId="166460CB" w14:textId="77777777" w:rsidR="00E82316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</w:p>
    <w:p w14:paraId="144FA5FD" w14:textId="12E612BF" w:rsidR="00E82316" w:rsidRPr="00C87DD2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RUMAH SAKIT PRIMA HUSADA SUKOREJO</w:t>
      </w:r>
    </w:p>
    <w:p w14:paraId="4E9F8578" w14:textId="6EBD2CDD" w:rsidR="00E82316" w:rsidRPr="005755F0" w:rsidRDefault="00E82316" w:rsidP="00E82316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r>
        <w:rPr>
          <w:bCs/>
          <w:sz w:val="22"/>
          <w:szCs w:val="22"/>
        </w:rPr>
        <w:t xml:space="preserve">Jl. Raya Surabaya – Malang No. Km.54 Rw.54 </w:t>
      </w:r>
      <w:proofErr w:type="spellStart"/>
      <w:r>
        <w:rPr>
          <w:bCs/>
          <w:sz w:val="22"/>
          <w:szCs w:val="22"/>
        </w:rPr>
        <w:t>Palang</w:t>
      </w:r>
      <w:proofErr w:type="spellEnd"/>
      <w:r>
        <w:rPr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Lemahbang</w:t>
      </w:r>
      <w:proofErr w:type="spellEnd"/>
      <w:r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br/>
        <w:t xml:space="preserve">  </w:t>
      </w:r>
      <w:proofErr w:type="spellStart"/>
      <w:r>
        <w:rPr>
          <w:bCs/>
          <w:sz w:val="22"/>
          <w:szCs w:val="22"/>
        </w:rPr>
        <w:t>Kec</w:t>
      </w:r>
      <w:proofErr w:type="spellEnd"/>
      <w:r>
        <w:rPr>
          <w:bCs/>
          <w:sz w:val="22"/>
          <w:szCs w:val="22"/>
        </w:rPr>
        <w:t xml:space="preserve">. </w:t>
      </w:r>
      <w:proofErr w:type="spellStart"/>
      <w:r>
        <w:rPr>
          <w:bCs/>
          <w:sz w:val="22"/>
          <w:szCs w:val="22"/>
        </w:rPr>
        <w:t>Sukorejo</w:t>
      </w:r>
      <w:proofErr w:type="spellEnd"/>
      <w:r>
        <w:rPr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Pasuruan</w:t>
      </w:r>
      <w:proofErr w:type="spellEnd"/>
    </w:p>
    <w:p w14:paraId="58D02D06" w14:textId="304F55BE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 xml:space="preserve">dr. </w:t>
      </w:r>
      <w:proofErr w:type="spellStart"/>
      <w:r>
        <w:rPr>
          <w:bCs/>
          <w:sz w:val="22"/>
          <w:szCs w:val="22"/>
        </w:rPr>
        <w:t>Ifit</w:t>
      </w:r>
      <w:proofErr w:type="spellEnd"/>
      <w:r>
        <w:rPr>
          <w:bCs/>
          <w:sz w:val="22"/>
          <w:szCs w:val="22"/>
        </w:rPr>
        <w:t xml:space="preserve"> Bagus </w:t>
      </w:r>
      <w:proofErr w:type="spellStart"/>
      <w:r>
        <w:rPr>
          <w:bCs/>
          <w:sz w:val="22"/>
          <w:szCs w:val="22"/>
        </w:rPr>
        <w:t>Apriantono</w:t>
      </w:r>
      <w:proofErr w:type="spellEnd"/>
    </w:p>
    <w:p w14:paraId="455C369E" w14:textId="3D8C176F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: (+62) 812-5277-5789</w:t>
      </w:r>
    </w:p>
    <w:p w14:paraId="7DA81367" w14:textId="5A66BB59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2" w:history="1">
        <w:r w:rsidRPr="00611B97">
          <w:rPr>
            <w:rStyle w:val="Hyperlink"/>
            <w:bCs/>
            <w:sz w:val="22"/>
            <w:szCs w:val="22"/>
          </w:rPr>
          <w:t>sekretariat@sukorejo.rs-primahusada.com</w:t>
        </w:r>
      </w:hyperlink>
      <w:r>
        <w:rPr>
          <w:bCs/>
          <w:sz w:val="22"/>
          <w:szCs w:val="22"/>
        </w:rPr>
        <w:t xml:space="preserve"> </w:t>
      </w:r>
    </w:p>
    <w:p w14:paraId="150FA98C" w14:textId="4990C137" w:rsidR="00E82316" w:rsidRPr="00C87DD2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RUMAH SAKIT PRIMA HUSADA MALANG</w:t>
      </w:r>
    </w:p>
    <w:p w14:paraId="14E816B6" w14:textId="04B2E66E" w:rsidR="00E82316" w:rsidRPr="005755F0" w:rsidRDefault="00E82316" w:rsidP="00E82316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proofErr w:type="spellStart"/>
      <w:r>
        <w:rPr>
          <w:bCs/>
          <w:sz w:val="22"/>
          <w:szCs w:val="22"/>
        </w:rPr>
        <w:t>Banjararum</w:t>
      </w:r>
      <w:proofErr w:type="spellEnd"/>
      <w:r>
        <w:rPr>
          <w:bCs/>
          <w:sz w:val="22"/>
          <w:szCs w:val="22"/>
        </w:rPr>
        <w:t xml:space="preserve"> Selatan No. 3-7 </w:t>
      </w:r>
      <w:proofErr w:type="spellStart"/>
      <w:r>
        <w:rPr>
          <w:bCs/>
          <w:sz w:val="22"/>
          <w:szCs w:val="22"/>
        </w:rPr>
        <w:t>Mondoroko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Singosari</w:t>
      </w:r>
      <w:proofErr w:type="spellEnd"/>
      <w:r>
        <w:rPr>
          <w:bCs/>
          <w:sz w:val="22"/>
          <w:szCs w:val="22"/>
        </w:rPr>
        <w:t xml:space="preserve"> – </w:t>
      </w:r>
      <w:proofErr w:type="spellStart"/>
      <w:r>
        <w:rPr>
          <w:bCs/>
          <w:sz w:val="22"/>
          <w:szCs w:val="22"/>
        </w:rPr>
        <w:t>Kabupaten</w:t>
      </w:r>
      <w:proofErr w:type="spellEnd"/>
      <w:r>
        <w:rPr>
          <w:bCs/>
          <w:sz w:val="22"/>
          <w:szCs w:val="22"/>
        </w:rPr>
        <w:t xml:space="preserve"> Malang</w:t>
      </w:r>
    </w:p>
    <w:p w14:paraId="26BBF619" w14:textId="49307DA6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>dr.</w:t>
      </w:r>
      <w:r w:rsidR="00AC557C">
        <w:rPr>
          <w:bCs/>
          <w:sz w:val="22"/>
          <w:szCs w:val="22"/>
        </w:rPr>
        <w:t xml:space="preserve"> Nur </w:t>
      </w:r>
      <w:proofErr w:type="spellStart"/>
      <w:r w:rsidR="00AC557C">
        <w:rPr>
          <w:bCs/>
          <w:sz w:val="22"/>
          <w:szCs w:val="22"/>
        </w:rPr>
        <w:t>Mazidah</w:t>
      </w:r>
      <w:proofErr w:type="spellEnd"/>
    </w:p>
    <w:p w14:paraId="13DCD67B" w14:textId="5CD57E69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: (+62) 8</w:t>
      </w:r>
      <w:r w:rsidR="00AC557C">
        <w:rPr>
          <w:bCs/>
          <w:sz w:val="22"/>
          <w:szCs w:val="22"/>
        </w:rPr>
        <w:t>1252903818</w:t>
      </w:r>
    </w:p>
    <w:p w14:paraId="1A1CE568" w14:textId="536748BB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3" w:history="1">
        <w:r w:rsidR="003B561C" w:rsidRPr="00611B97">
          <w:rPr>
            <w:rStyle w:val="Hyperlink"/>
            <w:bCs/>
            <w:sz w:val="22"/>
            <w:szCs w:val="22"/>
          </w:rPr>
          <w:t>sekretariat@malang.rs-primahusada.com</w:t>
        </w:r>
      </w:hyperlink>
      <w:r>
        <w:rPr>
          <w:bCs/>
          <w:sz w:val="22"/>
          <w:szCs w:val="22"/>
        </w:rPr>
        <w:t xml:space="preserve"> </w:t>
      </w:r>
    </w:p>
    <w:p w14:paraId="17BEF87E" w14:textId="77777777" w:rsidR="00E82316" w:rsidRDefault="00E82316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</w:p>
    <w:p w14:paraId="1B4A9CE5" w14:textId="77777777" w:rsidR="000E4592" w:rsidRPr="005755F0" w:rsidRDefault="000E4592" w:rsidP="000E459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>PIHAK KEDUA</w:t>
      </w:r>
    </w:p>
    <w:p w14:paraId="1871BF95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/>
          <w:sz w:val="22"/>
          <w:szCs w:val="22"/>
        </w:rPr>
        <w:t>PT. TEMAN SEJATI SEJAHTERA ABADI</w:t>
      </w:r>
    </w:p>
    <w:p w14:paraId="5ECF7671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Cs/>
          <w:sz w:val="22"/>
          <w:szCs w:val="22"/>
        </w:rPr>
        <w:t>Alamat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proofErr w:type="spellStart"/>
      <w:r w:rsidRPr="005755F0">
        <w:rPr>
          <w:sz w:val="22"/>
          <w:szCs w:val="22"/>
        </w:rPr>
        <w:t>Kp</w:t>
      </w:r>
      <w:proofErr w:type="spellEnd"/>
      <w:r w:rsidRPr="005755F0">
        <w:rPr>
          <w:sz w:val="22"/>
          <w:szCs w:val="22"/>
        </w:rPr>
        <w:t xml:space="preserve">. Bahagia RT 003/ RW 004, Jl. Teuku Umar Gg. H. </w:t>
      </w:r>
      <w:proofErr w:type="spellStart"/>
      <w:r w:rsidRPr="005755F0">
        <w:rPr>
          <w:sz w:val="22"/>
          <w:szCs w:val="22"/>
        </w:rPr>
        <w:t>Syawal</w:t>
      </w:r>
      <w:proofErr w:type="spellEnd"/>
      <w:r w:rsidRPr="005755F0">
        <w:rPr>
          <w:sz w:val="22"/>
          <w:szCs w:val="22"/>
        </w:rPr>
        <w:t xml:space="preserve"> </w:t>
      </w:r>
    </w:p>
    <w:p w14:paraId="57FFB98C" w14:textId="77777777" w:rsidR="000E4592" w:rsidRPr="005755F0" w:rsidRDefault="000E4592" w:rsidP="000E4592">
      <w:pPr>
        <w:spacing w:line="360" w:lineRule="auto"/>
        <w:ind w:left="1680" w:firstLine="420"/>
        <w:jc w:val="both"/>
        <w:rPr>
          <w:sz w:val="22"/>
          <w:szCs w:val="22"/>
        </w:rPr>
      </w:pPr>
      <w:r w:rsidRPr="005755F0">
        <w:rPr>
          <w:sz w:val="22"/>
          <w:szCs w:val="22"/>
        </w:rPr>
        <w:t xml:space="preserve">  No. 43B, Desa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Kec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Kab</w:t>
      </w:r>
      <w:proofErr w:type="spellEnd"/>
      <w:r w:rsidRPr="005755F0">
        <w:rPr>
          <w:sz w:val="22"/>
          <w:szCs w:val="22"/>
        </w:rPr>
        <w:t>. Bekasi, Jawa Barat.</w:t>
      </w:r>
    </w:p>
    <w:p w14:paraId="665DE8AA" w14:textId="2E31138C" w:rsidR="000E4592" w:rsidRPr="005755F0" w:rsidRDefault="000E4592" w:rsidP="00E05853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Tlpn</w:t>
      </w:r>
      <w:r w:rsidRPr="005755F0">
        <w:rPr>
          <w:bCs/>
          <w:sz w:val="22"/>
          <w:szCs w:val="22"/>
        </w:rPr>
        <w:tab/>
        <w:t xml:space="preserve">: </w:t>
      </w:r>
      <w:r w:rsidR="00C87DD2">
        <w:rPr>
          <w:bCs/>
          <w:sz w:val="22"/>
          <w:szCs w:val="22"/>
        </w:rPr>
        <w:t xml:space="preserve">(021) </w:t>
      </w:r>
      <w:r w:rsidRPr="005755F0">
        <w:rPr>
          <w:bCs/>
          <w:sz w:val="22"/>
          <w:szCs w:val="22"/>
        </w:rPr>
        <w:t xml:space="preserve">89522075 </w:t>
      </w:r>
    </w:p>
    <w:p w14:paraId="3BB3A08B" w14:textId="31C13CB8" w:rsidR="000E4592" w:rsidRPr="005755F0" w:rsidRDefault="000E4592" w:rsidP="000E4592">
      <w:pPr>
        <w:spacing w:line="360" w:lineRule="auto"/>
        <w:ind w:left="284" w:firstLine="425"/>
        <w:jc w:val="both"/>
        <w:rPr>
          <w:sz w:val="22"/>
          <w:szCs w:val="22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4D7AA8">
        <w:rPr>
          <w:bCs/>
          <w:sz w:val="22"/>
          <w:szCs w:val="22"/>
        </w:rPr>
        <w:t>Efendi</w:t>
      </w:r>
    </w:p>
    <w:p w14:paraId="7522C5B7" w14:textId="77777777" w:rsidR="000E4592" w:rsidRDefault="000E4592" w:rsidP="00E60479">
      <w:pPr>
        <w:spacing w:line="360" w:lineRule="auto"/>
        <w:ind w:left="284" w:firstLine="425"/>
        <w:jc w:val="both"/>
        <w:rPr>
          <w:b/>
          <w:bCs/>
          <w:i/>
          <w:iCs/>
          <w:color w:val="C00000"/>
          <w:sz w:val="22"/>
          <w:szCs w:val="22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4" w:history="1">
        <w:r w:rsidR="00C87DD2" w:rsidRPr="006B3C3A">
          <w:rPr>
            <w:rStyle w:val="Hyperlink"/>
            <w:b/>
            <w:bCs/>
            <w:i/>
            <w:iCs/>
            <w:sz w:val="22"/>
            <w:szCs w:val="22"/>
          </w:rPr>
          <w:t>tsa43b@gmail.com</w:t>
        </w:r>
      </w:hyperlink>
    </w:p>
    <w:p w14:paraId="5207F9C9" w14:textId="77777777" w:rsidR="00E60479" w:rsidRPr="00E60479" w:rsidRDefault="00E60479" w:rsidP="00E60479">
      <w:pPr>
        <w:spacing w:line="360" w:lineRule="auto"/>
        <w:ind w:left="284" w:firstLine="425"/>
        <w:jc w:val="both"/>
        <w:rPr>
          <w:b/>
          <w:bCs/>
          <w:i/>
          <w:iCs/>
          <w:color w:val="C00000"/>
          <w:sz w:val="22"/>
          <w:szCs w:val="22"/>
        </w:rPr>
      </w:pPr>
    </w:p>
    <w:p w14:paraId="17067B0C" w14:textId="77777777" w:rsidR="000E4592" w:rsidRPr="005755F0" w:rsidRDefault="000E4592" w:rsidP="00C87DD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 xml:space="preserve">PIHAK </w:t>
      </w:r>
      <w:r w:rsidR="00C87DD2">
        <w:rPr>
          <w:b/>
          <w:sz w:val="22"/>
          <w:szCs w:val="22"/>
          <w:u w:val="single"/>
        </w:rPr>
        <w:t>KETIGA</w:t>
      </w:r>
    </w:p>
    <w:p w14:paraId="6EAB4BD4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/>
          <w:sz w:val="22"/>
          <w:szCs w:val="22"/>
        </w:rPr>
        <w:t>PT. TENANG JAYA SEJAHTERA</w:t>
      </w:r>
    </w:p>
    <w:p w14:paraId="3C89075E" w14:textId="77777777" w:rsidR="000E4592" w:rsidRPr="005755F0" w:rsidRDefault="000E4592" w:rsidP="00843D4B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Cs/>
          <w:sz w:val="22"/>
          <w:szCs w:val="22"/>
        </w:rPr>
        <w:t>Alamat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843D4B" w:rsidRPr="005755F0">
        <w:rPr>
          <w:sz w:val="22"/>
          <w:szCs w:val="22"/>
        </w:rPr>
        <w:t xml:space="preserve">Jl. Raya Badami, Ds. </w:t>
      </w:r>
      <w:proofErr w:type="spellStart"/>
      <w:r w:rsidR="00843D4B" w:rsidRPr="005755F0">
        <w:rPr>
          <w:sz w:val="22"/>
          <w:szCs w:val="22"/>
        </w:rPr>
        <w:t>Margakarya</w:t>
      </w:r>
      <w:proofErr w:type="spellEnd"/>
      <w:r w:rsidR="00843D4B" w:rsidRPr="005755F0">
        <w:rPr>
          <w:sz w:val="22"/>
          <w:szCs w:val="22"/>
        </w:rPr>
        <w:t xml:space="preserve">, </w:t>
      </w:r>
      <w:proofErr w:type="spellStart"/>
      <w:r w:rsidR="00843D4B" w:rsidRPr="005755F0">
        <w:rPr>
          <w:sz w:val="22"/>
          <w:szCs w:val="22"/>
        </w:rPr>
        <w:t>Teluk</w:t>
      </w:r>
      <w:proofErr w:type="spellEnd"/>
      <w:r w:rsidR="00843D4B" w:rsidRPr="005755F0">
        <w:rPr>
          <w:sz w:val="22"/>
          <w:szCs w:val="22"/>
        </w:rPr>
        <w:t xml:space="preserve"> Jambe - Karawang</w:t>
      </w:r>
      <w:r w:rsidRPr="005755F0">
        <w:rPr>
          <w:sz w:val="22"/>
          <w:szCs w:val="22"/>
        </w:rPr>
        <w:t xml:space="preserve"> </w:t>
      </w:r>
    </w:p>
    <w:p w14:paraId="6FEC64A8" w14:textId="77777777" w:rsidR="000E4592" w:rsidRPr="005755F0" w:rsidRDefault="000E4592" w:rsidP="00843D4B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Tlpn</w:t>
      </w:r>
      <w:r w:rsidRPr="005755F0">
        <w:rPr>
          <w:bCs/>
          <w:sz w:val="22"/>
          <w:szCs w:val="22"/>
        </w:rPr>
        <w:tab/>
        <w:t xml:space="preserve">: </w:t>
      </w:r>
      <w:r w:rsidR="00843D4B" w:rsidRPr="005755F0">
        <w:rPr>
          <w:bCs/>
          <w:sz w:val="22"/>
          <w:szCs w:val="22"/>
        </w:rPr>
        <w:t>(0267) 413311, 9117620</w:t>
      </w:r>
    </w:p>
    <w:p w14:paraId="5ADE741F" w14:textId="77777777" w:rsidR="000E4592" w:rsidRPr="005755F0" w:rsidRDefault="000E4592" w:rsidP="00843D4B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Fax</w:t>
      </w:r>
      <w:r w:rsidRPr="005755F0">
        <w:rPr>
          <w:bCs/>
          <w:sz w:val="22"/>
          <w:szCs w:val="22"/>
        </w:rPr>
        <w:tab/>
      </w:r>
      <w:r w:rsidR="00C87DD2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 xml:space="preserve">: </w:t>
      </w:r>
      <w:r w:rsidR="00843D4B" w:rsidRPr="005755F0">
        <w:rPr>
          <w:bCs/>
          <w:sz w:val="22"/>
          <w:szCs w:val="22"/>
        </w:rPr>
        <w:t>(0267) 413336</w:t>
      </w:r>
    </w:p>
    <w:p w14:paraId="2319A31A" w14:textId="77777777" w:rsidR="000E4592" w:rsidRPr="005755F0" w:rsidRDefault="000E4592" w:rsidP="00C87DD2">
      <w:pPr>
        <w:spacing w:line="360" w:lineRule="auto"/>
        <w:ind w:left="284" w:firstLine="425"/>
        <w:jc w:val="both"/>
        <w:rPr>
          <w:sz w:val="22"/>
          <w:szCs w:val="22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C87DD2">
        <w:rPr>
          <w:bCs/>
          <w:sz w:val="22"/>
          <w:szCs w:val="22"/>
        </w:rPr>
        <w:t>S. Bambang Guritno</w:t>
      </w:r>
    </w:p>
    <w:p w14:paraId="2992EE1E" w14:textId="77777777" w:rsidR="009F29D4" w:rsidRPr="00B66AB7" w:rsidRDefault="000E4592" w:rsidP="00B66AB7">
      <w:pPr>
        <w:spacing w:line="360" w:lineRule="auto"/>
        <w:ind w:left="284" w:firstLine="425"/>
        <w:jc w:val="both"/>
        <w:rPr>
          <w:b/>
          <w:bCs/>
          <w:i/>
          <w:iCs/>
          <w:color w:val="0000FF"/>
          <w:sz w:val="22"/>
          <w:szCs w:val="22"/>
          <w:u w:val="single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5" w:history="1">
        <w:r w:rsidR="00C87DD2" w:rsidRPr="006B3C3A">
          <w:rPr>
            <w:rStyle w:val="Hyperlink"/>
            <w:b/>
            <w:bCs/>
            <w:i/>
            <w:iCs/>
            <w:sz w:val="22"/>
            <w:szCs w:val="22"/>
          </w:rPr>
          <w:t>tenangjayagroup@gmail.com</w:t>
        </w:r>
      </w:hyperlink>
    </w:p>
    <w:p w14:paraId="330307C8" w14:textId="77777777" w:rsidR="00AA04A4" w:rsidRDefault="00AA04A4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2FBC2AB9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35F631BA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3466F55A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4CFA8DCA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7E705146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0CD401A8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70D82D6B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06400EC2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52C0FFDA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75EC72BC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4BCE0E6A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505D88D2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2F431DBC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5BA19BC1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16AADB40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175197E4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24FC92BE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084220D2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33DB6A21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3387BB1C" w14:textId="63C4D60B" w:rsidR="00843D4B" w:rsidRPr="005755F0" w:rsidRDefault="00843D4B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  <w:r w:rsidRPr="005755F0">
        <w:rPr>
          <w:b/>
          <w:bCs/>
          <w:color w:val="000000"/>
          <w:sz w:val="22"/>
          <w:szCs w:val="22"/>
          <w:lang w:val="id-ID"/>
        </w:rPr>
        <w:lastRenderedPageBreak/>
        <w:t xml:space="preserve">PASAL </w:t>
      </w:r>
      <w:r w:rsidR="00B66AB7">
        <w:rPr>
          <w:b/>
          <w:bCs/>
          <w:color w:val="000000"/>
          <w:sz w:val="22"/>
          <w:szCs w:val="22"/>
        </w:rPr>
        <w:t>1</w:t>
      </w:r>
      <w:r w:rsidR="003B561C">
        <w:rPr>
          <w:b/>
          <w:bCs/>
          <w:color w:val="000000"/>
          <w:sz w:val="22"/>
          <w:szCs w:val="22"/>
        </w:rPr>
        <w:t>3</w:t>
      </w:r>
    </w:p>
    <w:p w14:paraId="7921ECEC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</w:rPr>
      </w:pPr>
      <w:r w:rsidRPr="002940E2">
        <w:rPr>
          <w:b/>
          <w:bCs/>
          <w:sz w:val="22"/>
          <w:szCs w:val="22"/>
        </w:rPr>
        <w:t>FORCE MAJEURE</w:t>
      </w:r>
    </w:p>
    <w:p w14:paraId="258B0C14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</w:rPr>
      </w:pPr>
    </w:p>
    <w:p w14:paraId="625B15EF" w14:textId="7FF0C08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Peristiwa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yaitu peristiwa yang terjadi di luar kekuasaan </w:t>
      </w:r>
      <w:r w:rsidRPr="002940E2">
        <w:rPr>
          <w:b/>
          <w:sz w:val="22"/>
          <w:szCs w:val="22"/>
          <w:lang w:val="id-ID"/>
        </w:rPr>
        <w:t>PARA PIHAK</w:t>
      </w:r>
      <w:r w:rsidRPr="002940E2">
        <w:rPr>
          <w:sz w:val="22"/>
          <w:szCs w:val="22"/>
          <w:lang w:val="id-ID"/>
        </w:rPr>
        <w:t xml:space="preserve"> termasuk tetapi tidak terbatas pada huru-hur</w:t>
      </w:r>
      <w:r w:rsidR="005635AA">
        <w:rPr>
          <w:sz w:val="22"/>
          <w:szCs w:val="22"/>
        </w:rPr>
        <w:t>a</w:t>
      </w:r>
      <w:r w:rsidRPr="002940E2">
        <w:rPr>
          <w:sz w:val="22"/>
          <w:szCs w:val="22"/>
          <w:lang w:val="id-ID"/>
        </w:rPr>
        <w:t xml:space="preserve">, epidemi, banjir, pemogokan umum, perang, perubahan peraturan perundang-undangan, kekacauan sosial, gempa bumi yang menyebabkan salah satu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tidak dapat melaksanakan kewajibannya sesuai dengan ketentuan yang diatur dalam </w:t>
      </w:r>
      <w:r w:rsidRPr="002940E2">
        <w:rPr>
          <w:b/>
          <w:sz w:val="22"/>
          <w:szCs w:val="22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5B655447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Dalam hal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memperlambat waktu pelaksanaan kewajiban sebagaimana disebutkan dalam </w:t>
      </w:r>
      <w:r w:rsidRPr="00AA4341">
        <w:rPr>
          <w:b/>
          <w:sz w:val="22"/>
          <w:szCs w:val="22"/>
          <w:lang w:val="id-ID"/>
        </w:rPr>
        <w:t>PERJANJIAN</w:t>
      </w:r>
      <w:r w:rsidRPr="002940E2">
        <w:rPr>
          <w:sz w:val="22"/>
          <w:szCs w:val="22"/>
          <w:lang w:val="id-ID"/>
        </w:rPr>
        <w:t xml:space="preserve"> ini,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pelaksanaan kewajibannya secara tidak langsung terpengaruh dengan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dapat memilih untuk :</w:t>
      </w:r>
    </w:p>
    <w:p w14:paraId="595F1B8E" w14:textId="77777777" w:rsidR="00B66AB7" w:rsidRPr="002940E2" w:rsidRDefault="00B66AB7" w:rsidP="00B66AB7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Menunda pelaksanaan kewajiban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secara langsung terpengaruh berdasarkan </w:t>
      </w:r>
      <w:r w:rsidRPr="002940E2">
        <w:rPr>
          <w:b/>
          <w:sz w:val="22"/>
          <w:szCs w:val="22"/>
        </w:rPr>
        <w:t>PERJANJIAN</w:t>
      </w:r>
      <w:r w:rsidRPr="002940E2">
        <w:rPr>
          <w:sz w:val="22"/>
          <w:szCs w:val="22"/>
          <w:lang w:val="id-ID"/>
        </w:rPr>
        <w:t xml:space="preserve"> ini selama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>; atau</w:t>
      </w:r>
    </w:p>
    <w:p w14:paraId="30B108C7" w14:textId="77777777" w:rsidR="00B66AB7" w:rsidRPr="002940E2" w:rsidRDefault="00B66AB7" w:rsidP="00B66AB7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Membatalkan pelaksanaan kewajiban yang dipersyaratkan selama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yang tidak tentu, termasuk jangka waktu yang wajar untuk memperbaiki setiap kerusakan yang disebabkan oleh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atau untuk melanjutkan operasional biasa yang terganggu dengan adanya peristiwa tersebut.</w:t>
      </w:r>
    </w:p>
    <w:p w14:paraId="12AA8D3E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Dalam hal terjadinya peristiwa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maka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wajib untuk memberitahu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lainnya secara tertulis sesegera mungkin atau selambat-lambatnya 7 (tujuh) hari kalender terhitung sejak terjadinya peristiwa tersebut mengenai permulaan terjadinya dan penghentian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yang menghalangi pemenuhan kewajibannya.</w:t>
      </w:r>
    </w:p>
    <w:p w14:paraId="33F939EC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Apabila terjadi keterlambatan dalam pemberitahuan oleh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kepada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lainnya maka alasan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tersebut dinyatakan tidak dapat diterima kecuali terdapat alasan yang kuat dan dapat diterima yang menyebabkan terjadinya keterlambatan tersebut, sehingga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harus bertanggung jawab.</w:t>
      </w:r>
    </w:p>
    <w:p w14:paraId="7B2FE7A0" w14:textId="77777777" w:rsidR="009F29D4" w:rsidRPr="00B66AB7" w:rsidRDefault="00B66AB7" w:rsidP="00B66AB7">
      <w:pPr>
        <w:pStyle w:val="ListParagraph"/>
        <w:numPr>
          <w:ilvl w:val="0"/>
          <w:numId w:val="34"/>
        </w:numPr>
        <w:tabs>
          <w:tab w:val="clear" w:pos="720"/>
        </w:tabs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Apabila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tidak dapat memperbaiki dalam jangka waktu 30 (tiga puluh) hari sejak terjadinya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, maka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tidak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dapat mengakhiri </w:t>
      </w:r>
      <w:r w:rsidRPr="00AA4341">
        <w:rPr>
          <w:b/>
          <w:sz w:val="22"/>
          <w:szCs w:val="22"/>
          <w:lang w:val="id-ID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05780FF4" w14:textId="52B0377D" w:rsidR="00E05853" w:rsidRDefault="00E05853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5E229D23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3B46CBA7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5B9F8400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085BBBCC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354223C0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66C385FE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3FF634E9" w14:textId="6B5032B5" w:rsidR="00843D4B" w:rsidRPr="005755F0" w:rsidRDefault="00B66AB7" w:rsidP="00843D4B">
      <w:pPr>
        <w:spacing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PASAL 1</w:t>
      </w:r>
      <w:r w:rsidR="003B561C">
        <w:rPr>
          <w:b/>
          <w:bCs/>
          <w:sz w:val="22"/>
          <w:szCs w:val="22"/>
        </w:rPr>
        <w:t>4</w:t>
      </w:r>
    </w:p>
    <w:p w14:paraId="63589932" w14:textId="77777777" w:rsidR="00843D4B" w:rsidRPr="005755F0" w:rsidRDefault="00843D4B" w:rsidP="00843D4B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KETENTUAN LAIN</w:t>
      </w:r>
    </w:p>
    <w:p w14:paraId="58FA091A" w14:textId="77777777" w:rsidR="00843D4B" w:rsidRPr="005755F0" w:rsidRDefault="00843D4B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0B3C008B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sv-SE"/>
        </w:rPr>
      </w:pPr>
      <w:r w:rsidRPr="005755F0">
        <w:rPr>
          <w:b/>
          <w:bCs/>
          <w:sz w:val="22"/>
          <w:szCs w:val="22"/>
        </w:rPr>
        <w:t>Addendum</w:t>
      </w:r>
    </w:p>
    <w:p w14:paraId="17ED7CA9" w14:textId="77777777" w:rsidR="00460436" w:rsidRDefault="00843D4B" w:rsidP="00B66AB7">
      <w:pPr>
        <w:pStyle w:val="ListParagraph"/>
        <w:spacing w:line="360" w:lineRule="auto"/>
        <w:ind w:left="360"/>
        <w:contextualSpacing w:val="0"/>
        <w:jc w:val="both"/>
        <w:rPr>
          <w:sz w:val="22"/>
          <w:szCs w:val="22"/>
          <w:lang w:val="sv-SE"/>
        </w:rPr>
      </w:pPr>
      <w:r w:rsidRPr="005755F0">
        <w:rPr>
          <w:sz w:val="22"/>
          <w:szCs w:val="22"/>
          <w:lang w:val="sv-SE"/>
        </w:rPr>
        <w:t xml:space="preserve">Hal-hal yang belum diatur dalam </w:t>
      </w:r>
      <w:r w:rsidRPr="005755F0">
        <w:rPr>
          <w:b/>
          <w:sz w:val="22"/>
          <w:szCs w:val="22"/>
          <w:lang w:val="sv-SE"/>
        </w:rPr>
        <w:t>PERJANJIAN</w:t>
      </w:r>
      <w:r w:rsidRPr="005755F0">
        <w:rPr>
          <w:sz w:val="22"/>
          <w:szCs w:val="22"/>
          <w:lang w:val="sv-SE"/>
        </w:rPr>
        <w:t xml:space="preserve"> ini akan diatur dalam suatu bentuk addendum tersendiri dan ditandatangani bersama oleh </w:t>
      </w:r>
      <w:r w:rsidRPr="005755F0">
        <w:rPr>
          <w:b/>
          <w:sz w:val="22"/>
          <w:szCs w:val="22"/>
          <w:lang w:val="sv-SE"/>
        </w:rPr>
        <w:t>PARA PIHAK</w:t>
      </w:r>
      <w:r w:rsidRPr="005755F0">
        <w:rPr>
          <w:sz w:val="22"/>
          <w:szCs w:val="22"/>
          <w:lang w:val="sv-SE"/>
        </w:rPr>
        <w:t xml:space="preserve"> atas dasar musyawarah dan mufakat, serta merupakan bagian yang tidak dapat dipisahkan dari </w:t>
      </w:r>
      <w:r w:rsidRPr="005755F0">
        <w:rPr>
          <w:b/>
          <w:sz w:val="22"/>
          <w:szCs w:val="22"/>
          <w:lang w:val="sv-SE"/>
        </w:rPr>
        <w:t>PERJANJIAN</w:t>
      </w:r>
      <w:r w:rsidR="009F29D4">
        <w:rPr>
          <w:sz w:val="22"/>
          <w:szCs w:val="22"/>
          <w:lang w:val="sv-SE"/>
        </w:rPr>
        <w:t xml:space="preserve"> ini;</w:t>
      </w:r>
    </w:p>
    <w:p w14:paraId="0CD420A9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</w:rPr>
      </w:pPr>
      <w:proofErr w:type="spellStart"/>
      <w:r w:rsidRPr="005755F0">
        <w:rPr>
          <w:b/>
          <w:bCs/>
          <w:sz w:val="22"/>
          <w:szCs w:val="22"/>
        </w:rPr>
        <w:t>Modifikasi</w:t>
      </w:r>
      <w:proofErr w:type="spellEnd"/>
    </w:p>
    <w:p w14:paraId="40F5AEE3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</w:rPr>
      </w:pPr>
      <w:r w:rsidRPr="005755F0">
        <w:rPr>
          <w:sz w:val="22"/>
          <w:szCs w:val="22"/>
        </w:rPr>
        <w:t xml:space="preserve">Segala </w:t>
      </w:r>
      <w:proofErr w:type="spellStart"/>
      <w:r w:rsidRPr="005755F0">
        <w:rPr>
          <w:sz w:val="22"/>
          <w:szCs w:val="22"/>
        </w:rPr>
        <w:t>modifikasi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atas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ketentuan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PERJANJIAN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hanya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berlaku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bila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secara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tertulis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ditandatangani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terlebih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dahulu</w:t>
      </w:r>
      <w:proofErr w:type="spellEnd"/>
      <w:r w:rsidRPr="005755F0">
        <w:rPr>
          <w:sz w:val="22"/>
          <w:szCs w:val="22"/>
        </w:rPr>
        <w:t xml:space="preserve"> oleh </w:t>
      </w:r>
      <w:r w:rsidRPr="005755F0">
        <w:rPr>
          <w:b/>
          <w:bCs/>
          <w:sz w:val="22"/>
          <w:szCs w:val="22"/>
        </w:rPr>
        <w:t>PARA PIHAK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melalui</w:t>
      </w:r>
      <w:proofErr w:type="spellEnd"/>
      <w:r w:rsidRPr="005755F0">
        <w:rPr>
          <w:sz w:val="22"/>
          <w:szCs w:val="22"/>
        </w:rPr>
        <w:t xml:space="preserve"> wakil-</w:t>
      </w:r>
      <w:proofErr w:type="spellStart"/>
      <w:r w:rsidRPr="005755F0">
        <w:rPr>
          <w:sz w:val="22"/>
          <w:szCs w:val="22"/>
        </w:rPr>
        <w:t>wakilnya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sah</w:t>
      </w:r>
      <w:proofErr w:type="spellEnd"/>
      <w:r w:rsidRPr="005755F0">
        <w:rPr>
          <w:sz w:val="22"/>
          <w:szCs w:val="22"/>
        </w:rPr>
        <w:t>;</w:t>
      </w:r>
    </w:p>
    <w:p w14:paraId="2C431CD9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id-ID"/>
        </w:rPr>
      </w:pPr>
      <w:proofErr w:type="spellStart"/>
      <w:r w:rsidRPr="005755F0">
        <w:rPr>
          <w:b/>
          <w:bCs/>
          <w:sz w:val="22"/>
          <w:szCs w:val="22"/>
        </w:rPr>
        <w:t>Pemberitahuan</w:t>
      </w:r>
      <w:proofErr w:type="spellEnd"/>
    </w:p>
    <w:p w14:paraId="25B67744" w14:textId="77777777" w:rsidR="00B234E4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id-ID"/>
        </w:rPr>
      </w:pPr>
      <w:proofErr w:type="spellStart"/>
      <w:r w:rsidRPr="005755F0">
        <w:rPr>
          <w:sz w:val="22"/>
          <w:szCs w:val="22"/>
        </w:rPr>
        <w:t>Pemberitahuan</w:t>
      </w:r>
      <w:proofErr w:type="spellEnd"/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persetujuan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ijin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komunikasi</w:t>
      </w:r>
      <w:proofErr w:type="spellEnd"/>
      <w:r w:rsidRPr="005755F0">
        <w:rPr>
          <w:sz w:val="22"/>
          <w:szCs w:val="22"/>
        </w:rPr>
        <w:t xml:space="preserve"> lain yang </w:t>
      </w:r>
      <w:proofErr w:type="spellStart"/>
      <w:r w:rsidRPr="005755F0">
        <w:rPr>
          <w:sz w:val="22"/>
          <w:szCs w:val="22"/>
        </w:rPr>
        <w:t>berhubungan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PERJANJIAN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harus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secara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tertulis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bahasa</w:t>
      </w:r>
      <w:proofErr w:type="spellEnd"/>
      <w:r w:rsidRPr="005755F0">
        <w:rPr>
          <w:sz w:val="22"/>
          <w:szCs w:val="22"/>
        </w:rPr>
        <w:t xml:space="preserve"> Indonesia, dan </w:t>
      </w:r>
      <w:proofErr w:type="spellStart"/>
      <w:r w:rsidRPr="005755F0">
        <w:rPr>
          <w:sz w:val="22"/>
          <w:szCs w:val="22"/>
        </w:rPr>
        <w:t>ditujukan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kepada</w:t>
      </w:r>
      <w:proofErr w:type="spellEnd"/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</w:rPr>
        <w:t>PIHAK</w:t>
      </w:r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berkepentingan</w:t>
      </w:r>
      <w:proofErr w:type="spellEnd"/>
      <w:r w:rsidRPr="005755F0">
        <w:rPr>
          <w:sz w:val="22"/>
          <w:szCs w:val="22"/>
          <w:lang w:val="id-ID"/>
        </w:rPr>
        <w:t>.</w:t>
      </w:r>
    </w:p>
    <w:p w14:paraId="640A3BA6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Pengalihan</w:t>
      </w:r>
    </w:p>
    <w:p w14:paraId="779F483C" w14:textId="77777777" w:rsidR="00B66AB7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sz w:val="22"/>
          <w:szCs w:val="22"/>
          <w:lang w:val="pt-BR"/>
        </w:rPr>
        <w:t xml:space="preserve">Kecuali atas perintah undang-undang atau peraturan lainnya yang berlaku bagi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yang bersifat eksternal, suatu </w:t>
      </w:r>
      <w:r w:rsidRPr="005755F0">
        <w:rPr>
          <w:b/>
          <w:sz w:val="22"/>
          <w:szCs w:val="22"/>
          <w:lang w:val="pt-BR"/>
        </w:rPr>
        <w:t>PIHAK</w:t>
      </w:r>
      <w:r w:rsidRPr="005755F0">
        <w:rPr>
          <w:sz w:val="22"/>
          <w:szCs w:val="22"/>
          <w:lang w:val="pt-BR"/>
        </w:rPr>
        <w:t xml:space="preserve"> dilarang mengalihkan atau menyerahkan hak dan kewajibannya serta tanggung jawabnya, baik sebagian maupun seluruhnya, sebagaimana diatur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kepada </w:t>
      </w:r>
      <w:r w:rsidRPr="005755F0">
        <w:rPr>
          <w:b/>
          <w:sz w:val="22"/>
          <w:szCs w:val="22"/>
          <w:lang w:val="id-ID"/>
        </w:rPr>
        <w:t>PIHAK KETIGA</w:t>
      </w:r>
      <w:r w:rsidRPr="005755F0">
        <w:rPr>
          <w:sz w:val="22"/>
          <w:szCs w:val="22"/>
          <w:lang w:val="pt-BR"/>
        </w:rPr>
        <w:t xml:space="preserve">, tanpa persetujuan tertulis terlebih dahulu dari </w:t>
      </w:r>
      <w:r w:rsidRPr="005755F0">
        <w:rPr>
          <w:b/>
          <w:sz w:val="22"/>
          <w:szCs w:val="22"/>
          <w:lang w:val="pt-BR"/>
        </w:rPr>
        <w:t>PIHAK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>lainnya;</w:t>
      </w:r>
    </w:p>
    <w:p w14:paraId="34A32C72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Pilihan Hukum</w:t>
      </w:r>
    </w:p>
    <w:p w14:paraId="72ECD49F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>ini diatur dan harus di tafsirkan serta dilaksanakan berdasarkan hukum yang berlaku di Republik Indonesia;</w:t>
      </w:r>
    </w:p>
    <w:p w14:paraId="02A5D558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 xml:space="preserve">Penyelesaian Sengketa </w:t>
      </w:r>
    </w:p>
    <w:p w14:paraId="2EF654EE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b/>
          <w:sz w:val="22"/>
          <w:szCs w:val="22"/>
          <w:lang w:val="id-ID"/>
        </w:rPr>
      </w:pPr>
      <w:r w:rsidRPr="005755F0">
        <w:rPr>
          <w:sz w:val="22"/>
          <w:szCs w:val="22"/>
          <w:lang w:val="pt-BR"/>
        </w:rPr>
        <w:t xml:space="preserve">Segala sengketa yang timbul yang berhubungan dengan pelaksanaan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diselesaikan secara musyawarah untuk mufakat. Apabila sengketa tidak dapat diselesaikan secara musyawarah untuk mufakat, maka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sepakat untuk menyelesaikannya melalui dan dengan menggunakan kantor </w:t>
      </w:r>
      <w:r w:rsidRPr="005755F0">
        <w:rPr>
          <w:b/>
          <w:sz w:val="22"/>
          <w:szCs w:val="22"/>
          <w:lang w:val="id-ID"/>
        </w:rPr>
        <w:t xml:space="preserve">Badan Arbitrase Nasional (BANI). </w:t>
      </w:r>
    </w:p>
    <w:p w14:paraId="3B24FEA3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 xml:space="preserve">Kerahasiaan </w:t>
      </w:r>
    </w:p>
    <w:p w14:paraId="47B3B1B6" w14:textId="77777777" w:rsidR="00E05853" w:rsidRDefault="00843D4B" w:rsidP="00E05853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wajib menjaga kerahasian informasi yang diperoleh mengenai atau terkait dengan kegiatan usaha</w:t>
      </w:r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dan tidak akan tanpa persetujuan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, membuka kepada pihak ketiga lainnya untuk maksud apapun dalam rangka melaksanakan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ini.</w:t>
      </w:r>
    </w:p>
    <w:p w14:paraId="53B7E2E4" w14:textId="77777777" w:rsidR="003B561C" w:rsidRDefault="003B561C" w:rsidP="00E05853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</w:p>
    <w:p w14:paraId="10556013" w14:textId="77777777" w:rsidR="003B561C" w:rsidRDefault="003B561C" w:rsidP="00E05853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</w:p>
    <w:p w14:paraId="3838AE9F" w14:textId="77777777" w:rsidR="00AC557C" w:rsidRDefault="00AC557C" w:rsidP="00E05853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</w:p>
    <w:p w14:paraId="74D61F61" w14:textId="1463DD22" w:rsidR="00843D4B" w:rsidRPr="00E05853" w:rsidRDefault="00843D4B" w:rsidP="00E05853">
      <w:pPr>
        <w:pStyle w:val="ListParagraph"/>
        <w:numPr>
          <w:ilvl w:val="0"/>
          <w:numId w:val="24"/>
        </w:numPr>
        <w:spacing w:line="360" w:lineRule="auto"/>
        <w:ind w:left="426" w:hanging="426"/>
        <w:jc w:val="both"/>
        <w:rPr>
          <w:sz w:val="22"/>
          <w:szCs w:val="22"/>
          <w:lang w:val="pt-BR"/>
        </w:rPr>
      </w:pPr>
      <w:r w:rsidRPr="00E05853">
        <w:rPr>
          <w:b/>
          <w:bCs/>
          <w:sz w:val="22"/>
          <w:szCs w:val="22"/>
          <w:lang w:val="pt-BR"/>
        </w:rPr>
        <w:lastRenderedPageBreak/>
        <w:t xml:space="preserve">Penamaan dan Penjudulan </w:t>
      </w:r>
    </w:p>
    <w:p w14:paraId="0260AFFE" w14:textId="4AA56B84" w:rsidR="00843D4B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sz w:val="22"/>
          <w:szCs w:val="22"/>
          <w:lang w:val="pt-BR"/>
        </w:rPr>
        <w:t xml:space="preserve">Penamaan dan penjudulan pada pasal-pasal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ini hanya dimaksudkan untuk memudahkan penyebutan saja dan tidak akan mempengaruhi arti dan isi pasal-pasal atau paragraf-paragraf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dan salinannya.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dibuat dalam rangkap 3 (tiga), masing-masing mempunyai kekuatan hukum yang sama, dan ditandatangani diatas meterai yang cukup oleh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>.</w:t>
      </w:r>
    </w:p>
    <w:p w14:paraId="471A7DA5" w14:textId="77777777" w:rsidR="00E05853" w:rsidRDefault="00E05853" w:rsidP="008D0359">
      <w:pPr>
        <w:spacing w:line="360" w:lineRule="auto"/>
        <w:jc w:val="both"/>
        <w:rPr>
          <w:sz w:val="22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2"/>
      </w:tblGrid>
      <w:tr w:rsidR="00FB2A3E" w:rsidRPr="001562F4" w14:paraId="1632C567" w14:textId="77777777" w:rsidTr="00992FF6">
        <w:trPr>
          <w:trHeight w:val="2417"/>
          <w:jc w:val="center"/>
        </w:trPr>
        <w:tc>
          <w:tcPr>
            <w:tcW w:w="4626" w:type="dxa"/>
            <w:shd w:val="clear" w:color="auto" w:fill="auto"/>
          </w:tcPr>
          <w:p w14:paraId="49FBE0C8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PERTAMA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5EEB2D19" w14:textId="68A4E9B9" w:rsidR="00FB2A3E" w:rsidRDefault="003B561C" w:rsidP="0025553F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PT. DISA PRIMA MEDIKA</w:t>
            </w:r>
          </w:p>
          <w:p w14:paraId="7F2E0D1E" w14:textId="77777777" w:rsidR="00657FE2" w:rsidRPr="001562F4" w:rsidRDefault="00657FE2" w:rsidP="0025553F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4BA2D77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31A12BDB" w14:textId="77777777" w:rsidR="00E05853" w:rsidRPr="00E05853" w:rsidRDefault="00E05853" w:rsidP="00CA5C1E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  <w:p w14:paraId="19049135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5F436BBA" w14:textId="77777777" w:rsidR="00FB2A3E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3888B7BB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6FFD4FC1" w14:textId="185651CC" w:rsidR="00FB2A3E" w:rsidRPr="001562F4" w:rsidRDefault="003B561C" w:rsidP="00A03011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Endang Susilowati</w:t>
            </w:r>
          </w:p>
          <w:p w14:paraId="63E9A29C" w14:textId="3E99586B" w:rsidR="00FB2A3E" w:rsidRPr="00093D83" w:rsidRDefault="003B561C" w:rsidP="0053681F">
            <w:pPr>
              <w:spacing w:line="276" w:lineRule="auto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>
              <w:rPr>
                <w:b/>
                <w:i/>
                <w:iCs/>
                <w:sz w:val="22"/>
                <w:szCs w:val="22"/>
              </w:rPr>
              <w:t>Direktur</w:t>
            </w:r>
            <w:proofErr w:type="spellEnd"/>
          </w:p>
        </w:tc>
        <w:tc>
          <w:tcPr>
            <w:tcW w:w="4616" w:type="dxa"/>
            <w:shd w:val="clear" w:color="auto" w:fill="auto"/>
          </w:tcPr>
          <w:p w14:paraId="1510327C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lang w:val="id-ID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KEDUA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296D8388" w14:textId="77777777" w:rsidR="00FB2A3E" w:rsidRPr="001562F4" w:rsidRDefault="00344C15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</w:rPr>
              <w:t>PT. TEMAN SEJATI SEJAHTERA ABADI</w:t>
            </w:r>
          </w:p>
          <w:p w14:paraId="695BD2FE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2BA4B45" w14:textId="77777777" w:rsidR="00FB2A3E" w:rsidRPr="001562F4" w:rsidRDefault="00FB2A3E" w:rsidP="00CA5C1E">
            <w:pPr>
              <w:spacing w:line="276" w:lineRule="auto"/>
              <w:rPr>
                <w:b/>
                <w:sz w:val="22"/>
                <w:szCs w:val="22"/>
                <w:u w:val="single"/>
              </w:rPr>
            </w:pPr>
          </w:p>
          <w:p w14:paraId="3FE6463F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021B0DD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1306F2B2" w14:textId="77777777" w:rsidR="00344C15" w:rsidRPr="001562F4" w:rsidRDefault="00344C15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C994CC4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7022B439" w14:textId="26DBFDB6" w:rsidR="00FB2A3E" w:rsidRPr="001562F4" w:rsidRDefault="00577CE2" w:rsidP="00CA5C1E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2"/>
                <w:szCs w:val="22"/>
                <w:lang w:val="en-AU"/>
              </w:rPr>
            </w:pPr>
            <w:r>
              <w:rPr>
                <w:b/>
                <w:sz w:val="22"/>
                <w:szCs w:val="22"/>
                <w:u w:val="single"/>
                <w:lang w:val="en-AU"/>
              </w:rPr>
              <w:t>Efendi</w:t>
            </w:r>
          </w:p>
          <w:p w14:paraId="7E68D14F" w14:textId="3B008F05" w:rsidR="00FB2A3E" w:rsidRPr="00344C15" w:rsidRDefault="00344C15" w:rsidP="00CA5C1E">
            <w:pPr>
              <w:spacing w:line="276" w:lineRule="auto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344C15">
              <w:rPr>
                <w:b/>
                <w:i/>
                <w:iCs/>
                <w:sz w:val="22"/>
                <w:szCs w:val="22"/>
                <w:lang w:val="en-AU"/>
              </w:rPr>
              <w:t>Direktur</w:t>
            </w:r>
            <w:r w:rsidR="004E6E3B">
              <w:rPr>
                <w:b/>
                <w:i/>
                <w:iCs/>
                <w:sz w:val="22"/>
                <w:szCs w:val="22"/>
                <w:lang w:val="en-AU"/>
              </w:rPr>
              <w:t>Utama</w:t>
            </w:r>
            <w:proofErr w:type="spellEnd"/>
          </w:p>
        </w:tc>
      </w:tr>
      <w:tr w:rsidR="00FB2A3E" w:rsidRPr="001562F4" w14:paraId="4491DCD2" w14:textId="77777777" w:rsidTr="00992FF6">
        <w:trPr>
          <w:jc w:val="center"/>
        </w:trPr>
        <w:tc>
          <w:tcPr>
            <w:tcW w:w="9242" w:type="dxa"/>
            <w:gridSpan w:val="2"/>
            <w:shd w:val="clear" w:color="auto" w:fill="auto"/>
          </w:tcPr>
          <w:p w14:paraId="4CD552DF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KETIGA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2ED9075C" w14:textId="77777777" w:rsidR="00FB2A3E" w:rsidRPr="00344C15" w:rsidRDefault="00FB2A3E" w:rsidP="00344C1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 xml:space="preserve">PT. </w:t>
            </w:r>
            <w:r w:rsidR="00344C15">
              <w:rPr>
                <w:b/>
                <w:sz w:val="22"/>
                <w:szCs w:val="22"/>
              </w:rPr>
              <w:t>TENANG JAYA SEJAHTERA</w:t>
            </w:r>
          </w:p>
          <w:p w14:paraId="56FC1FCC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15CCAF9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7FE38194" w14:textId="77777777" w:rsidR="00FB2A3E" w:rsidRDefault="00FB2A3E" w:rsidP="00CA5C1E">
            <w:pPr>
              <w:spacing w:line="276" w:lineRule="auto"/>
              <w:rPr>
                <w:sz w:val="22"/>
                <w:szCs w:val="22"/>
                <w:lang w:val="en-ID"/>
              </w:rPr>
            </w:pPr>
          </w:p>
          <w:p w14:paraId="4745CBEE" w14:textId="77777777" w:rsidR="00E05853" w:rsidRDefault="00E05853" w:rsidP="00CA5C1E">
            <w:pPr>
              <w:spacing w:line="276" w:lineRule="auto"/>
              <w:rPr>
                <w:sz w:val="22"/>
                <w:szCs w:val="22"/>
                <w:lang w:val="en-ID"/>
              </w:rPr>
            </w:pPr>
          </w:p>
          <w:p w14:paraId="55EF03C6" w14:textId="77777777" w:rsidR="00FB2A3E" w:rsidRPr="001562F4" w:rsidRDefault="00FB2A3E" w:rsidP="00460436">
            <w:pPr>
              <w:spacing w:line="276" w:lineRule="auto"/>
              <w:rPr>
                <w:sz w:val="22"/>
                <w:szCs w:val="22"/>
                <w:lang w:val="id-ID"/>
              </w:rPr>
            </w:pPr>
          </w:p>
          <w:p w14:paraId="4D70AA41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76406BF5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07A88DF" w14:textId="77777777" w:rsidR="00FB2A3E" w:rsidRPr="00320410" w:rsidRDefault="00320410" w:rsidP="00CA5C1E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S. Bambang Guritno</w:t>
            </w:r>
          </w:p>
          <w:p w14:paraId="17E19806" w14:textId="77777777" w:rsidR="00FB2A3E" w:rsidRPr="00320410" w:rsidRDefault="00FB2A3E" w:rsidP="00CA5C1E">
            <w:pPr>
              <w:spacing w:line="276" w:lineRule="auto"/>
              <w:jc w:val="center"/>
              <w:rPr>
                <w:i/>
                <w:iCs/>
                <w:sz w:val="22"/>
                <w:szCs w:val="22"/>
                <w:lang w:val="id-ID"/>
              </w:rPr>
            </w:pPr>
            <w:r w:rsidRPr="00320410">
              <w:rPr>
                <w:b/>
                <w:i/>
                <w:iCs/>
                <w:sz w:val="22"/>
                <w:szCs w:val="22"/>
                <w:lang w:val="id-ID"/>
              </w:rPr>
              <w:t>Direktur</w:t>
            </w:r>
          </w:p>
        </w:tc>
      </w:tr>
    </w:tbl>
    <w:p w14:paraId="2AD1386F" w14:textId="77777777" w:rsidR="003E24DF" w:rsidRPr="00333902" w:rsidRDefault="003E24DF" w:rsidP="00E60479">
      <w:pPr>
        <w:pStyle w:val="Heading1"/>
        <w:rPr>
          <w:color w:val="000000" w:themeColor="text1"/>
          <w:sz w:val="22"/>
          <w:szCs w:val="22"/>
          <w:lang w:val="id-ID"/>
        </w:rPr>
      </w:pPr>
    </w:p>
    <w:sectPr w:rsidR="003E24DF" w:rsidRPr="00333902" w:rsidSect="002F30EF">
      <w:headerReference w:type="default" r:id="rId16"/>
      <w:footerReference w:type="default" r:id="rId17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07A1B" w14:textId="77777777" w:rsidR="0051193E" w:rsidRDefault="0051193E" w:rsidP="00D45945">
      <w:r>
        <w:separator/>
      </w:r>
    </w:p>
  </w:endnote>
  <w:endnote w:type="continuationSeparator" w:id="0">
    <w:p w14:paraId="727A7F48" w14:textId="77777777" w:rsidR="0051193E" w:rsidRDefault="0051193E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Arial Unicode MS"/>
    <w:charset w:val="00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UnicodeMS">
    <w:altName w:val="Arial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A3A71" w14:textId="261A695F" w:rsidR="00956EBF" w:rsidRDefault="00956EBF">
    <w:pPr>
      <w:pStyle w:val="Footer"/>
      <w:jc w:val="center"/>
      <w:rPr>
        <w:color w:val="000000" w:themeColor="text1"/>
      </w:rPr>
    </w:pPr>
  </w:p>
  <w:p w14:paraId="2BF0BC65" w14:textId="75F687E9" w:rsidR="00016BFA" w:rsidRPr="00C87DD2" w:rsidRDefault="00B62D1F">
    <w:pPr>
      <w:pStyle w:val="Footer"/>
      <w:jc w:val="center"/>
      <w:rPr>
        <w:rFonts w:ascii="Century Gothic" w:hAnsi="Century Gothic"/>
        <w:color w:val="000000" w:themeColor="text1"/>
        <w:sz w:val="20"/>
        <w:szCs w:val="20"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30080" behindDoc="0" locked="0" layoutInCell="1" allowOverlap="1" wp14:anchorId="5D160CD7" wp14:editId="4680D5D4">
              <wp:simplePos x="0" y="0"/>
              <wp:positionH relativeFrom="margin">
                <wp:posOffset>-6038215</wp:posOffset>
              </wp:positionH>
              <wp:positionV relativeFrom="paragraph">
                <wp:posOffset>605156</wp:posOffset>
              </wp:positionV>
              <wp:extent cx="13505180" cy="911872"/>
              <wp:effectExtent l="12700" t="673100" r="7620" b="853440"/>
              <wp:wrapNone/>
              <wp:docPr id="8" name="Flowchart: Manual Inpu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436896">
                        <a:off x="0" y="0"/>
                        <a:ext cx="13505180" cy="911872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AF65C2C" w14:textId="77777777" w:rsidR="00B62D1F" w:rsidRDefault="00B62D1F" w:rsidP="00B62D1F"/>
                        <w:p w14:paraId="4D216FA7" w14:textId="68150F3C" w:rsidR="00B62D1F" w:rsidRDefault="00B62D1F" w:rsidP="00B62D1F">
                          <w:r>
                            <w:t>cv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60CD7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8" o:spid="_x0000_s1026" type="#_x0000_t118" style="position:absolute;left:0;text-align:left;margin-left:-475.45pt;margin-top:47.65pt;width:1063.4pt;height:71.8pt;rotation:477207fd;z-index:25163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" fillcolor="#c1df87 [1940]" stroked="f" strokeweight="1pt">
              <v:textbox>
                <w:txbxContent>
                  <w:p w14:paraId="0AF65C2C" w14:textId="77777777" w:rsidR="00B62D1F" w:rsidRDefault="00B62D1F" w:rsidP="00B62D1F"/>
                  <w:p w14:paraId="4D216FA7" w14:textId="68150F3C" w:rsidR="00B62D1F" w:rsidRDefault="00B62D1F" w:rsidP="00B62D1F">
                    <w:r>
                      <w:t>cv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t xml:space="preserve">Page 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instrText xml:space="preserve"> PAGE  \* Arabic  \* MERGEFORMAT </w:instrTex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355E34">
      <w:rPr>
        <w:rFonts w:ascii="Century Gothic" w:hAnsi="Century Gothic"/>
        <w:noProof/>
        <w:color w:val="000000" w:themeColor="text1"/>
        <w:sz w:val="20"/>
        <w:szCs w:val="20"/>
      </w:rPr>
      <w:t>15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t xml:space="preserve"> of 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instrText xml:space="preserve"> NUMPAGES  \* Arabic  \* MERGEFORMAT </w:instrTex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355E34">
      <w:rPr>
        <w:rFonts w:ascii="Century Gothic" w:hAnsi="Century Gothic"/>
        <w:noProof/>
        <w:color w:val="000000" w:themeColor="text1"/>
        <w:sz w:val="20"/>
        <w:szCs w:val="20"/>
      </w:rPr>
      <w:t>15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</w:p>
  <w:tbl>
    <w:tblPr>
      <w:tblW w:w="4495" w:type="dxa"/>
      <w:tblInd w:w="57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98"/>
      <w:gridCol w:w="1498"/>
      <w:gridCol w:w="1499"/>
    </w:tblGrid>
    <w:tr w:rsidR="00016BFA" w:rsidRPr="00C87DD2" w14:paraId="7C79AB28" w14:textId="77777777" w:rsidTr="00271731">
      <w:trPr>
        <w:trHeight w:val="195"/>
      </w:trPr>
      <w:tc>
        <w:tcPr>
          <w:tcW w:w="1498" w:type="dxa"/>
          <w:vAlign w:val="center"/>
        </w:tcPr>
        <w:p w14:paraId="19B46464" w14:textId="04C655CC" w:rsidR="00016BFA" w:rsidRPr="00A27A2C" w:rsidRDefault="0015252B" w:rsidP="0025553F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>
            <w:rPr>
              <w:rFonts w:ascii="Century Gothic" w:hAnsi="Century Gothic"/>
              <w:b/>
              <w:bCs/>
              <w:sz w:val="14"/>
              <w:szCs w:val="14"/>
            </w:rPr>
            <w:t xml:space="preserve">PT. </w:t>
          </w:r>
          <w:proofErr w:type="spellStart"/>
          <w:r>
            <w:rPr>
              <w:rFonts w:ascii="Century Gothic" w:hAnsi="Century Gothic"/>
              <w:b/>
              <w:bCs/>
              <w:sz w:val="14"/>
              <w:szCs w:val="14"/>
            </w:rPr>
            <w:t>Disa</w:t>
          </w:r>
          <w:proofErr w:type="spellEnd"/>
          <w:r>
            <w:rPr>
              <w:rFonts w:ascii="Century Gothic" w:hAnsi="Century Gothic"/>
              <w:b/>
              <w:bCs/>
              <w:sz w:val="14"/>
              <w:szCs w:val="14"/>
            </w:rPr>
            <w:t xml:space="preserve"> Prima Medika</w:t>
          </w:r>
        </w:p>
      </w:tc>
      <w:tc>
        <w:tcPr>
          <w:tcW w:w="1498" w:type="dxa"/>
          <w:vAlign w:val="center"/>
        </w:tcPr>
        <w:p w14:paraId="387C1F87" w14:textId="77777777" w:rsidR="00016BFA" w:rsidRPr="00A27A2C" w:rsidRDefault="00016BFA" w:rsidP="00016BFA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PT. Teman </w:t>
          </w:r>
          <w:proofErr w:type="spellStart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>Sejati</w:t>
          </w:r>
          <w:proofErr w:type="spellEnd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 Sejahtera Abadi</w:t>
          </w:r>
        </w:p>
      </w:tc>
      <w:tc>
        <w:tcPr>
          <w:tcW w:w="1499" w:type="dxa"/>
          <w:vAlign w:val="center"/>
        </w:tcPr>
        <w:p w14:paraId="0CD257A9" w14:textId="77777777" w:rsidR="00016BFA" w:rsidRPr="00A27A2C" w:rsidRDefault="00016BFA" w:rsidP="00016BFA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  <w:lang w:val="id-ID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  <w:lang w:val="id-ID"/>
            </w:rPr>
            <w:t>PT. Tenang Jaya Sejahtera</w:t>
          </w:r>
        </w:p>
      </w:tc>
    </w:tr>
    <w:tr w:rsidR="00016BFA" w:rsidRPr="00C87DD2" w14:paraId="5597544B" w14:textId="77777777" w:rsidTr="00271731">
      <w:trPr>
        <w:trHeight w:val="385"/>
      </w:trPr>
      <w:tc>
        <w:tcPr>
          <w:tcW w:w="1498" w:type="dxa"/>
        </w:tcPr>
        <w:p w14:paraId="62A829A5" w14:textId="21CBDF20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8" w:type="dxa"/>
        </w:tcPr>
        <w:p w14:paraId="6852928E" w14:textId="47D45EC6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9" w:type="dxa"/>
        </w:tcPr>
        <w:p w14:paraId="42CD35D7" w14:textId="77777777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</w:tr>
  </w:tbl>
  <w:p w14:paraId="29899D42" w14:textId="71D6105E" w:rsidR="00016BFA" w:rsidRPr="00C87DD2" w:rsidRDefault="004F1A06" w:rsidP="00956EBF">
    <w:pPr>
      <w:pStyle w:val="Footer"/>
      <w:rPr>
        <w:rFonts w:ascii="Century Gothic" w:hAnsi="Century Gothic"/>
        <w:b/>
        <w:bCs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51AFD7AF" wp14:editId="558A1DBD">
              <wp:simplePos x="0" y="0"/>
              <wp:positionH relativeFrom="margin">
                <wp:posOffset>-1143635</wp:posOffset>
              </wp:positionH>
              <wp:positionV relativeFrom="paragraph">
                <wp:posOffset>787400</wp:posOffset>
              </wp:positionV>
              <wp:extent cx="13505180" cy="69175"/>
              <wp:effectExtent l="0" t="1574800" r="0" b="1595120"/>
              <wp:wrapNone/>
              <wp:docPr id="3" name="Flowchart: Manual Inpu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816492">
                        <a:off x="0" y="0"/>
                        <a:ext cx="13505180" cy="69175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A8932B" w14:textId="77777777" w:rsidR="00B62D1F" w:rsidRDefault="00B62D1F" w:rsidP="00B62D1F"/>
                        <w:p w14:paraId="2822AC78" w14:textId="77777777" w:rsidR="00B62D1F" w:rsidRDefault="00B62D1F" w:rsidP="00B62D1F">
                          <w:r>
                            <w:t>cv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AFD7AF" id="_x0000_s1027" type="#_x0000_t118" style="position:absolute;margin-left:-90.05pt;margin-top:62pt;width:1063.4pt;height:5.45pt;rotation:891827fd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" fillcolor="#c1df87 [1940]" stroked="f" strokeweight="1pt">
              <v:textbox>
                <w:txbxContent>
                  <w:p w14:paraId="52A8932B" w14:textId="77777777" w:rsidR="00B62D1F" w:rsidRDefault="00B62D1F" w:rsidP="00B62D1F"/>
                  <w:p w14:paraId="2822AC78" w14:textId="77777777" w:rsidR="00B62D1F" w:rsidRDefault="00B62D1F" w:rsidP="00B62D1F">
                    <w:r>
                      <w:t>cv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62D1F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738624" behindDoc="0" locked="0" layoutInCell="1" allowOverlap="1" wp14:anchorId="462B2E7E" wp14:editId="1CF40D9F">
              <wp:simplePos x="0" y="0"/>
              <wp:positionH relativeFrom="page">
                <wp:posOffset>-3159759</wp:posOffset>
              </wp:positionH>
              <wp:positionV relativeFrom="paragraph">
                <wp:posOffset>807356</wp:posOffset>
              </wp:positionV>
              <wp:extent cx="12514580" cy="524510"/>
              <wp:effectExtent l="0" t="1016000" r="0" b="102489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043416">
                        <a:off x="0" y="0"/>
                        <a:ext cx="12514580" cy="52451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8AD2CA" id="Rectangle 11" o:spid="_x0000_s1026" style="position:absolute;margin-left:-248.8pt;margin-top:63.55pt;width:985.4pt;height:41.3pt;rotation:-607938fd;z-index:25173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" fillcolor="black [3213]" strokecolor="#4c661a [1604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2C3AD" w14:textId="77777777" w:rsidR="0051193E" w:rsidRDefault="0051193E" w:rsidP="00D45945">
      <w:r>
        <w:separator/>
      </w:r>
    </w:p>
  </w:footnote>
  <w:footnote w:type="continuationSeparator" w:id="0">
    <w:p w14:paraId="7E6A45E0" w14:textId="77777777" w:rsidR="0051193E" w:rsidRDefault="0051193E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2CD29" w14:textId="2CFD70BC" w:rsidR="00E60479" w:rsidRDefault="004F1A06">
    <w:pPr>
      <w:pStyle w:val="Header"/>
      <w:rPr>
        <w:noProof/>
        <w:color w:val="000000" w:themeColor="text1"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79730D06" wp14:editId="2F11C4A7">
              <wp:simplePos x="0" y="0"/>
              <wp:positionH relativeFrom="column">
                <wp:posOffset>1204932</wp:posOffset>
              </wp:positionH>
              <wp:positionV relativeFrom="paragraph">
                <wp:posOffset>-4591311</wp:posOffset>
              </wp:positionV>
              <wp:extent cx="492869" cy="9227820"/>
              <wp:effectExtent l="13970" t="455930" r="3810" b="46101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062383">
                        <a:off x="0" y="0"/>
                        <a:ext cx="492869" cy="922782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C1AF82" id="Rectangle 1" o:spid="_x0000_s1026" style="position:absolute;margin-left:94.9pt;margin-top:-361.5pt;width:38.8pt;height:726.6pt;rotation:5529472fd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" fillcolor="#c1df87 [1940]" stroked="f" strokeweight="1pt"/>
          </w:pict>
        </mc:Fallback>
      </mc:AlternateContent>
    </w:r>
    <w:r w:rsidR="00B62D1F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93AEF52" wp14:editId="644706A0">
              <wp:simplePos x="0" y="0"/>
              <wp:positionH relativeFrom="column">
                <wp:posOffset>1375461</wp:posOffset>
              </wp:positionH>
              <wp:positionV relativeFrom="paragraph">
                <wp:posOffset>-4584172</wp:posOffset>
              </wp:positionV>
              <wp:extent cx="45719" cy="9227831"/>
              <wp:effectExtent l="0" t="463867" r="0" b="456248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062383" flipH="1">
                        <a:off x="0" y="0"/>
                        <a:ext cx="45719" cy="9227831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B781D4" id="Rectangle 2" o:spid="_x0000_s1026" style="position:absolute;margin-left:108.3pt;margin-top:-360.95pt;width:3.6pt;height:726.6pt;rotation:-5529472fd;flip:x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" fillcolor="#c1df87 [1940]" stroked="f" strokeweight="1pt"/>
          </w:pict>
        </mc:Fallback>
      </mc:AlternateContent>
    </w:r>
    <w:r w:rsidR="002C6DAE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32B5F520" wp14:editId="1EFABD35">
              <wp:simplePos x="0" y="0"/>
              <wp:positionH relativeFrom="page">
                <wp:posOffset>-9606279</wp:posOffset>
              </wp:positionH>
              <wp:positionV relativeFrom="paragraph">
                <wp:posOffset>-1028700</wp:posOffset>
              </wp:positionV>
              <wp:extent cx="18637250" cy="758825"/>
              <wp:effectExtent l="19050" t="857250" r="12700" b="860425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313415">
                        <a:off x="0" y="0"/>
                        <a:ext cx="18637250" cy="758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102FA4" id="Rectangle 18" o:spid="_x0000_s1026" style="position:absolute;margin-left:-756.4pt;margin-top:-81pt;width:1467.5pt;height:59.75pt;rotation:342333fd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" fillcolor="black [3213]" strokecolor="#4c661a [1604]" strokeweight="1pt">
              <w10:wrap anchorx="page"/>
            </v:rect>
          </w:pict>
        </mc:Fallback>
      </mc:AlternateContent>
    </w:r>
  </w:p>
  <w:p w14:paraId="17758C7E" w14:textId="7795C33A" w:rsidR="003F0B17" w:rsidRDefault="003F0B17">
    <w:pPr>
      <w:pStyle w:val="Header"/>
      <w:rPr>
        <w:noProof/>
        <w:color w:val="000000" w:themeColor="text1"/>
      </w:rPr>
    </w:pPr>
  </w:p>
  <w:p w14:paraId="139B7526" w14:textId="307FAA73" w:rsidR="00D45945" w:rsidRDefault="00D45945">
    <w:pPr>
      <w:pStyle w:val="Header"/>
    </w:pPr>
    <w:r w:rsidRPr="00615018">
      <w:rPr>
        <w:noProof/>
        <w:color w:val="000000" w:themeColor="text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4B4899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  <w:b w:val="0"/>
        <w:sz w:val="22"/>
        <w:szCs w:val="24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  <w:rPr>
        <w:b w:val="0"/>
      </w:r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62A48"/>
    <w:multiLevelType w:val="hybridMultilevel"/>
    <w:tmpl w:val="AD1A6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12585"/>
    <w:multiLevelType w:val="hybridMultilevel"/>
    <w:tmpl w:val="14461C28"/>
    <w:lvl w:ilvl="0" w:tplc="9716C0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85626"/>
    <w:multiLevelType w:val="hybridMultilevel"/>
    <w:tmpl w:val="DE0AA16A"/>
    <w:lvl w:ilvl="0" w:tplc="1214DA1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569CD"/>
    <w:multiLevelType w:val="hybridMultilevel"/>
    <w:tmpl w:val="8B0AA13E"/>
    <w:lvl w:ilvl="0" w:tplc="C43EF25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1B60C4C"/>
    <w:multiLevelType w:val="hybridMultilevel"/>
    <w:tmpl w:val="E2C067E6"/>
    <w:lvl w:ilvl="0" w:tplc="49C8F5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 w15:restartNumberingAfterBreak="0">
    <w:nsid w:val="22BC4E99"/>
    <w:multiLevelType w:val="hybridMultilevel"/>
    <w:tmpl w:val="2A4CF6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D15E6"/>
    <w:multiLevelType w:val="hybridMultilevel"/>
    <w:tmpl w:val="CFF6D166"/>
    <w:lvl w:ilvl="0" w:tplc="F1F850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B2174"/>
    <w:multiLevelType w:val="hybridMultilevel"/>
    <w:tmpl w:val="E1B209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94BAA"/>
    <w:multiLevelType w:val="hybridMultilevel"/>
    <w:tmpl w:val="DE749D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F6D1A39"/>
    <w:multiLevelType w:val="hybridMultilevel"/>
    <w:tmpl w:val="5C34BD3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122131D"/>
    <w:multiLevelType w:val="hybridMultilevel"/>
    <w:tmpl w:val="BD981BA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317B6"/>
    <w:multiLevelType w:val="singleLevel"/>
    <w:tmpl w:val="422271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377B1D75"/>
    <w:multiLevelType w:val="hybridMultilevel"/>
    <w:tmpl w:val="FAB0E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35446"/>
    <w:multiLevelType w:val="hybridMultilevel"/>
    <w:tmpl w:val="CA48B378"/>
    <w:lvl w:ilvl="0" w:tplc="7F22DF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E8383D3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82F2256"/>
    <w:multiLevelType w:val="hybridMultilevel"/>
    <w:tmpl w:val="D1FA175C"/>
    <w:lvl w:ilvl="0" w:tplc="D3642E2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44476"/>
    <w:multiLevelType w:val="hybridMultilevel"/>
    <w:tmpl w:val="5D9813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C61B3"/>
    <w:multiLevelType w:val="hybridMultilevel"/>
    <w:tmpl w:val="79BE0EC8"/>
    <w:lvl w:ilvl="0" w:tplc="8C44B346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411B7656"/>
    <w:multiLevelType w:val="hybridMultilevel"/>
    <w:tmpl w:val="65FA8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400B6"/>
    <w:multiLevelType w:val="hybridMultilevel"/>
    <w:tmpl w:val="0A1E81C4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B3294"/>
    <w:multiLevelType w:val="hybridMultilevel"/>
    <w:tmpl w:val="FEA0F3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E87465D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CAC2F52"/>
    <w:multiLevelType w:val="hybridMultilevel"/>
    <w:tmpl w:val="678A9EBE"/>
    <w:lvl w:ilvl="0" w:tplc="A2C6185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84A65F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F9E2EF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ascii="Times New Roman" w:eastAsia="DejaVu Sans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0920CA"/>
    <w:multiLevelType w:val="hybridMultilevel"/>
    <w:tmpl w:val="1E0C12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A8305D"/>
    <w:multiLevelType w:val="hybridMultilevel"/>
    <w:tmpl w:val="1844654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553D4FDE"/>
    <w:multiLevelType w:val="hybridMultilevel"/>
    <w:tmpl w:val="1A629586"/>
    <w:lvl w:ilvl="0" w:tplc="9A2631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30587"/>
    <w:multiLevelType w:val="hybridMultilevel"/>
    <w:tmpl w:val="D4265F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D21D3C"/>
    <w:multiLevelType w:val="hybridMultilevel"/>
    <w:tmpl w:val="4992C164"/>
    <w:lvl w:ilvl="0" w:tplc="C3925D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3BCEFB"/>
    <w:multiLevelType w:val="singleLevel"/>
    <w:tmpl w:val="5E3BCEF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" w15:restartNumberingAfterBreak="0">
    <w:nsid w:val="60B24FE9"/>
    <w:multiLevelType w:val="hybridMultilevel"/>
    <w:tmpl w:val="74F8F3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7225A6"/>
    <w:multiLevelType w:val="hybridMultilevel"/>
    <w:tmpl w:val="1BFCF75A"/>
    <w:lvl w:ilvl="0" w:tplc="4F56FCE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F7584B"/>
    <w:multiLevelType w:val="hybridMultilevel"/>
    <w:tmpl w:val="4D1ED1A4"/>
    <w:lvl w:ilvl="0" w:tplc="820696B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6D4C501C"/>
    <w:multiLevelType w:val="hybridMultilevel"/>
    <w:tmpl w:val="1F02E5C2"/>
    <w:lvl w:ilvl="0" w:tplc="CCBA99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8245EA"/>
    <w:multiLevelType w:val="hybridMultilevel"/>
    <w:tmpl w:val="0630B8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FB5369"/>
    <w:multiLevelType w:val="hybridMultilevel"/>
    <w:tmpl w:val="866C58A6"/>
    <w:lvl w:ilvl="0" w:tplc="2EBAF084">
      <w:start w:val="1"/>
      <w:numFmt w:val="decimal"/>
      <w:lvlText w:val="%1."/>
      <w:lvlJc w:val="left"/>
      <w:pPr>
        <w:ind w:left="1080" w:hanging="360"/>
      </w:pPr>
      <w:rPr>
        <w:rFonts w:ascii="Times New Roman" w:eastAsia="SimSun" w:hAnsi="Times New Roman" w:cs="Times New Roma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39F49D"/>
    <w:multiLevelType w:val="singleLevel"/>
    <w:tmpl w:val="7039F49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" w15:restartNumberingAfterBreak="0">
    <w:nsid w:val="745E052E"/>
    <w:multiLevelType w:val="hybridMultilevel"/>
    <w:tmpl w:val="445A8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473892">
    <w:abstractNumId w:val="12"/>
  </w:num>
  <w:num w:numId="2" w16cid:durableId="1163623472">
    <w:abstractNumId w:val="31"/>
  </w:num>
  <w:num w:numId="3" w16cid:durableId="1967587796">
    <w:abstractNumId w:val="23"/>
  </w:num>
  <w:num w:numId="4" w16cid:durableId="959726744">
    <w:abstractNumId w:val="9"/>
  </w:num>
  <w:num w:numId="5" w16cid:durableId="1453208754">
    <w:abstractNumId w:val="35"/>
  </w:num>
  <w:num w:numId="6" w16cid:durableId="1476801831">
    <w:abstractNumId w:val="10"/>
  </w:num>
  <w:num w:numId="7" w16cid:durableId="1401096569">
    <w:abstractNumId w:val="1"/>
  </w:num>
  <w:num w:numId="8" w16cid:durableId="1119881721">
    <w:abstractNumId w:val="33"/>
  </w:num>
  <w:num w:numId="9" w16cid:durableId="1785617785">
    <w:abstractNumId w:val="29"/>
  </w:num>
  <w:num w:numId="10" w16cid:durableId="1385717571">
    <w:abstractNumId w:val="5"/>
  </w:num>
  <w:num w:numId="11" w16cid:durableId="624968172">
    <w:abstractNumId w:val="3"/>
  </w:num>
  <w:num w:numId="12" w16cid:durableId="374239931">
    <w:abstractNumId w:val="24"/>
  </w:num>
  <w:num w:numId="13" w16cid:durableId="1040975957">
    <w:abstractNumId w:val="15"/>
  </w:num>
  <w:num w:numId="14" w16cid:durableId="318850769">
    <w:abstractNumId w:val="18"/>
  </w:num>
  <w:num w:numId="15" w16cid:durableId="1035160565">
    <w:abstractNumId w:val="25"/>
  </w:num>
  <w:num w:numId="16" w16cid:durableId="646280830">
    <w:abstractNumId w:val="32"/>
  </w:num>
  <w:num w:numId="17" w16cid:durableId="290550696">
    <w:abstractNumId w:val="4"/>
  </w:num>
  <w:num w:numId="18" w16cid:durableId="548107284">
    <w:abstractNumId w:val="17"/>
  </w:num>
  <w:num w:numId="19" w16cid:durableId="408115862">
    <w:abstractNumId w:val="28"/>
  </w:num>
  <w:num w:numId="20" w16cid:durableId="1153638725">
    <w:abstractNumId w:val="34"/>
  </w:num>
  <w:num w:numId="21" w16cid:durableId="1403407826">
    <w:abstractNumId w:val="27"/>
  </w:num>
  <w:num w:numId="22" w16cid:durableId="1741709074">
    <w:abstractNumId w:val="13"/>
  </w:num>
  <w:num w:numId="23" w16cid:durableId="124275160">
    <w:abstractNumId w:val="16"/>
  </w:num>
  <w:num w:numId="24" w16cid:durableId="271405858">
    <w:abstractNumId w:val="7"/>
  </w:num>
  <w:num w:numId="25" w16cid:durableId="914782040">
    <w:abstractNumId w:val="30"/>
  </w:num>
  <w:num w:numId="26" w16cid:durableId="508177094">
    <w:abstractNumId w:val="14"/>
  </w:num>
  <w:num w:numId="27" w16cid:durableId="123356909">
    <w:abstractNumId w:val="8"/>
  </w:num>
  <w:num w:numId="28" w16cid:durableId="19669188">
    <w:abstractNumId w:val="22"/>
  </w:num>
  <w:num w:numId="29" w16cid:durableId="1072316118">
    <w:abstractNumId w:val="6"/>
  </w:num>
  <w:num w:numId="30" w16cid:durableId="87585488">
    <w:abstractNumId w:val="19"/>
  </w:num>
  <w:num w:numId="31" w16cid:durableId="1346127861">
    <w:abstractNumId w:val="0"/>
  </w:num>
  <w:num w:numId="32" w16cid:durableId="513034479">
    <w:abstractNumId w:val="2"/>
  </w:num>
  <w:num w:numId="33" w16cid:durableId="2140996086">
    <w:abstractNumId w:val="21"/>
  </w:num>
  <w:num w:numId="34" w16cid:durableId="872768408">
    <w:abstractNumId w:val="20"/>
  </w:num>
  <w:num w:numId="35" w16cid:durableId="1275552703">
    <w:abstractNumId w:val="11"/>
  </w:num>
  <w:num w:numId="36" w16cid:durableId="8202755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FA"/>
    <w:rsid w:val="000045A5"/>
    <w:rsid w:val="00005D8B"/>
    <w:rsid w:val="00012797"/>
    <w:rsid w:val="00016BFA"/>
    <w:rsid w:val="00026D57"/>
    <w:rsid w:val="00080F43"/>
    <w:rsid w:val="00083BAA"/>
    <w:rsid w:val="00093D83"/>
    <w:rsid w:val="000977D6"/>
    <w:rsid w:val="000A16A1"/>
    <w:rsid w:val="000B0643"/>
    <w:rsid w:val="000D11DC"/>
    <w:rsid w:val="000D3873"/>
    <w:rsid w:val="000D7A35"/>
    <w:rsid w:val="000E3F54"/>
    <w:rsid w:val="000E4592"/>
    <w:rsid w:val="00103E04"/>
    <w:rsid w:val="00115A29"/>
    <w:rsid w:val="001202F8"/>
    <w:rsid w:val="00142F8F"/>
    <w:rsid w:val="00145F8B"/>
    <w:rsid w:val="0015252B"/>
    <w:rsid w:val="001766D6"/>
    <w:rsid w:val="00197FF7"/>
    <w:rsid w:val="001A2AB8"/>
    <w:rsid w:val="001A3CB6"/>
    <w:rsid w:val="001A577C"/>
    <w:rsid w:val="001E1DEC"/>
    <w:rsid w:val="00227774"/>
    <w:rsid w:val="00233326"/>
    <w:rsid w:val="00243AB5"/>
    <w:rsid w:val="0025553F"/>
    <w:rsid w:val="00260E53"/>
    <w:rsid w:val="002708D6"/>
    <w:rsid w:val="00271731"/>
    <w:rsid w:val="00281CA1"/>
    <w:rsid w:val="002836E8"/>
    <w:rsid w:val="00286DD6"/>
    <w:rsid w:val="002A68F8"/>
    <w:rsid w:val="002C6DAE"/>
    <w:rsid w:val="002E2970"/>
    <w:rsid w:val="002F30EF"/>
    <w:rsid w:val="002F63F5"/>
    <w:rsid w:val="00311DA9"/>
    <w:rsid w:val="00320410"/>
    <w:rsid w:val="00331119"/>
    <w:rsid w:val="00333902"/>
    <w:rsid w:val="00340B26"/>
    <w:rsid w:val="00341606"/>
    <w:rsid w:val="003444BE"/>
    <w:rsid w:val="00344C15"/>
    <w:rsid w:val="00344C3F"/>
    <w:rsid w:val="00355384"/>
    <w:rsid w:val="00355E34"/>
    <w:rsid w:val="00365398"/>
    <w:rsid w:val="003936EF"/>
    <w:rsid w:val="003A3DF1"/>
    <w:rsid w:val="003B561C"/>
    <w:rsid w:val="003C7B8E"/>
    <w:rsid w:val="003E24DF"/>
    <w:rsid w:val="003E558F"/>
    <w:rsid w:val="003F0B17"/>
    <w:rsid w:val="003F41E6"/>
    <w:rsid w:val="00400E9E"/>
    <w:rsid w:val="00443AD0"/>
    <w:rsid w:val="00444B35"/>
    <w:rsid w:val="00460436"/>
    <w:rsid w:val="00460EA4"/>
    <w:rsid w:val="004650CC"/>
    <w:rsid w:val="00476E5F"/>
    <w:rsid w:val="004873D0"/>
    <w:rsid w:val="004A2B0D"/>
    <w:rsid w:val="004A353B"/>
    <w:rsid w:val="004C6E4B"/>
    <w:rsid w:val="004D1F48"/>
    <w:rsid w:val="004D2534"/>
    <w:rsid w:val="004D3CCE"/>
    <w:rsid w:val="004D7AA8"/>
    <w:rsid w:val="004E6E3B"/>
    <w:rsid w:val="004F1A06"/>
    <w:rsid w:val="00510A9F"/>
    <w:rsid w:val="0051193E"/>
    <w:rsid w:val="005234D0"/>
    <w:rsid w:val="0053681F"/>
    <w:rsid w:val="0055383D"/>
    <w:rsid w:val="005563BA"/>
    <w:rsid w:val="005635AA"/>
    <w:rsid w:val="00563742"/>
    <w:rsid w:val="00564809"/>
    <w:rsid w:val="00566CCF"/>
    <w:rsid w:val="00574813"/>
    <w:rsid w:val="005755F0"/>
    <w:rsid w:val="00577CE2"/>
    <w:rsid w:val="005819E1"/>
    <w:rsid w:val="00584C53"/>
    <w:rsid w:val="00597E25"/>
    <w:rsid w:val="005A0949"/>
    <w:rsid w:val="005A1DE3"/>
    <w:rsid w:val="005B4418"/>
    <w:rsid w:val="005C2210"/>
    <w:rsid w:val="00606B47"/>
    <w:rsid w:val="00606B52"/>
    <w:rsid w:val="00615018"/>
    <w:rsid w:val="0062123A"/>
    <w:rsid w:val="006361BD"/>
    <w:rsid w:val="00641671"/>
    <w:rsid w:val="00646E75"/>
    <w:rsid w:val="00652F5D"/>
    <w:rsid w:val="00655BD0"/>
    <w:rsid w:val="00657FE2"/>
    <w:rsid w:val="00663026"/>
    <w:rsid w:val="00664142"/>
    <w:rsid w:val="00664BB7"/>
    <w:rsid w:val="00670E60"/>
    <w:rsid w:val="00675613"/>
    <w:rsid w:val="006772A3"/>
    <w:rsid w:val="00696621"/>
    <w:rsid w:val="006B40B7"/>
    <w:rsid w:val="006D5772"/>
    <w:rsid w:val="006E3951"/>
    <w:rsid w:val="006F6F10"/>
    <w:rsid w:val="00704A3D"/>
    <w:rsid w:val="00705FB8"/>
    <w:rsid w:val="007069C8"/>
    <w:rsid w:val="00716290"/>
    <w:rsid w:val="00727349"/>
    <w:rsid w:val="007416B7"/>
    <w:rsid w:val="00744CD9"/>
    <w:rsid w:val="00747B26"/>
    <w:rsid w:val="0075273C"/>
    <w:rsid w:val="007674BA"/>
    <w:rsid w:val="00783E79"/>
    <w:rsid w:val="0079649D"/>
    <w:rsid w:val="007B1A20"/>
    <w:rsid w:val="007B5AE8"/>
    <w:rsid w:val="007E2EA1"/>
    <w:rsid w:val="007E335E"/>
    <w:rsid w:val="007F02C8"/>
    <w:rsid w:val="007F0629"/>
    <w:rsid w:val="007F06A3"/>
    <w:rsid w:val="007F5192"/>
    <w:rsid w:val="00805EF9"/>
    <w:rsid w:val="00835832"/>
    <w:rsid w:val="00843D4B"/>
    <w:rsid w:val="00866BCA"/>
    <w:rsid w:val="00871A38"/>
    <w:rsid w:val="00875919"/>
    <w:rsid w:val="008813E0"/>
    <w:rsid w:val="008A0973"/>
    <w:rsid w:val="008C3C45"/>
    <w:rsid w:val="008D0359"/>
    <w:rsid w:val="008F022E"/>
    <w:rsid w:val="008F02E2"/>
    <w:rsid w:val="00903BD1"/>
    <w:rsid w:val="00907CD7"/>
    <w:rsid w:val="0092240C"/>
    <w:rsid w:val="009275B8"/>
    <w:rsid w:val="009468F2"/>
    <w:rsid w:val="00955009"/>
    <w:rsid w:val="00956EBF"/>
    <w:rsid w:val="00962A05"/>
    <w:rsid w:val="009715D5"/>
    <w:rsid w:val="00973E00"/>
    <w:rsid w:val="00980F48"/>
    <w:rsid w:val="00992FF6"/>
    <w:rsid w:val="009A1C6E"/>
    <w:rsid w:val="009A69BB"/>
    <w:rsid w:val="009C367F"/>
    <w:rsid w:val="009F29D4"/>
    <w:rsid w:val="00A00B4E"/>
    <w:rsid w:val="00A0216F"/>
    <w:rsid w:val="00A03011"/>
    <w:rsid w:val="00A11A20"/>
    <w:rsid w:val="00A15CC4"/>
    <w:rsid w:val="00A27A2C"/>
    <w:rsid w:val="00A61F23"/>
    <w:rsid w:val="00A657ED"/>
    <w:rsid w:val="00A65BB1"/>
    <w:rsid w:val="00A72FD3"/>
    <w:rsid w:val="00A83B1A"/>
    <w:rsid w:val="00A96CF8"/>
    <w:rsid w:val="00AA04A4"/>
    <w:rsid w:val="00AB4269"/>
    <w:rsid w:val="00AC557C"/>
    <w:rsid w:val="00AD6B9A"/>
    <w:rsid w:val="00AF77CB"/>
    <w:rsid w:val="00B212E9"/>
    <w:rsid w:val="00B234E4"/>
    <w:rsid w:val="00B261A8"/>
    <w:rsid w:val="00B329FC"/>
    <w:rsid w:val="00B34BEB"/>
    <w:rsid w:val="00B44798"/>
    <w:rsid w:val="00B50294"/>
    <w:rsid w:val="00B51444"/>
    <w:rsid w:val="00B6148F"/>
    <w:rsid w:val="00B62D1F"/>
    <w:rsid w:val="00B66AB7"/>
    <w:rsid w:val="00B757E9"/>
    <w:rsid w:val="00B77D8D"/>
    <w:rsid w:val="00B86514"/>
    <w:rsid w:val="00B92370"/>
    <w:rsid w:val="00B96DE9"/>
    <w:rsid w:val="00BA6884"/>
    <w:rsid w:val="00BA7153"/>
    <w:rsid w:val="00BC375F"/>
    <w:rsid w:val="00BC7EA8"/>
    <w:rsid w:val="00BE48E8"/>
    <w:rsid w:val="00BE7AE1"/>
    <w:rsid w:val="00BF68B9"/>
    <w:rsid w:val="00C07DDF"/>
    <w:rsid w:val="00C60F86"/>
    <w:rsid w:val="00C66E5C"/>
    <w:rsid w:val="00C70786"/>
    <w:rsid w:val="00C73CA0"/>
    <w:rsid w:val="00C76B10"/>
    <w:rsid w:val="00C8165E"/>
    <w:rsid w:val="00C8222A"/>
    <w:rsid w:val="00C82D40"/>
    <w:rsid w:val="00C87DD2"/>
    <w:rsid w:val="00C9106C"/>
    <w:rsid w:val="00CD01C2"/>
    <w:rsid w:val="00D01A8B"/>
    <w:rsid w:val="00D27629"/>
    <w:rsid w:val="00D41A0F"/>
    <w:rsid w:val="00D42807"/>
    <w:rsid w:val="00D45945"/>
    <w:rsid w:val="00D66593"/>
    <w:rsid w:val="00D73ADE"/>
    <w:rsid w:val="00DB3FC9"/>
    <w:rsid w:val="00DB5A85"/>
    <w:rsid w:val="00DD2DA6"/>
    <w:rsid w:val="00E03B4C"/>
    <w:rsid w:val="00E05853"/>
    <w:rsid w:val="00E27B46"/>
    <w:rsid w:val="00E5294B"/>
    <w:rsid w:val="00E55D74"/>
    <w:rsid w:val="00E60479"/>
    <w:rsid w:val="00E62993"/>
    <w:rsid w:val="00E6540C"/>
    <w:rsid w:val="00E81E2A"/>
    <w:rsid w:val="00E82316"/>
    <w:rsid w:val="00E834B7"/>
    <w:rsid w:val="00E83F93"/>
    <w:rsid w:val="00E84BD6"/>
    <w:rsid w:val="00E928DB"/>
    <w:rsid w:val="00EA1BD5"/>
    <w:rsid w:val="00EA1E8F"/>
    <w:rsid w:val="00EB236A"/>
    <w:rsid w:val="00EB2AD7"/>
    <w:rsid w:val="00EB5C5A"/>
    <w:rsid w:val="00ED069D"/>
    <w:rsid w:val="00ED3818"/>
    <w:rsid w:val="00EE0952"/>
    <w:rsid w:val="00EE16C8"/>
    <w:rsid w:val="00EE7C02"/>
    <w:rsid w:val="00EF602C"/>
    <w:rsid w:val="00F012C2"/>
    <w:rsid w:val="00F14287"/>
    <w:rsid w:val="00F2554F"/>
    <w:rsid w:val="00F42E35"/>
    <w:rsid w:val="00F638D0"/>
    <w:rsid w:val="00F75729"/>
    <w:rsid w:val="00F75B9D"/>
    <w:rsid w:val="00F953DB"/>
    <w:rsid w:val="00FB2A3E"/>
    <w:rsid w:val="00FD6552"/>
    <w:rsid w:val="00FE0F43"/>
    <w:rsid w:val="00FE539F"/>
    <w:rsid w:val="00FF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0CD1E0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BFA"/>
    <w:pPr>
      <w:autoSpaceDE w:val="0"/>
      <w:autoSpaceDN w:val="0"/>
    </w:pPr>
    <w:rPr>
      <w:rFonts w:ascii="Times New Roman" w:eastAsia="SimSun" w:hAnsi="Times New Roman" w:cs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Recipient">
    <w:name w:val="Recipient"/>
    <w:basedOn w:val="Heading2"/>
    <w:uiPriority w:val="3"/>
    <w:qFormat/>
    <w:rsid w:val="00D45945"/>
    <w:pPr>
      <w:spacing w:before="1200"/>
    </w:pPr>
    <w:rPr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3E24D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E24DF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3E24DF"/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3E24DF"/>
    <w:pPr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3E24DF"/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itle">
    <w:name w:val="Title"/>
    <w:basedOn w:val="Heading1"/>
    <w:next w:val="Normal"/>
    <w:link w:val="TitleChar"/>
    <w:uiPriority w:val="99"/>
    <w:qFormat/>
    <w:rsid w:val="00D45945"/>
    <w:rPr>
      <w:color w:val="000000" w:themeColor="text1"/>
    </w:rPr>
  </w:style>
  <w:style w:type="character" w:customStyle="1" w:styleId="TitleChar">
    <w:name w:val="Title Char"/>
    <w:basedOn w:val="DefaultParagraphFont"/>
    <w:link w:val="Title"/>
    <w:uiPriority w:val="99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eGrid">
    <w:name w:val="Table Grid"/>
    <w:basedOn w:val="Table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rzxr">
    <w:name w:val="lrzxr"/>
    <w:rsid w:val="00875919"/>
  </w:style>
  <w:style w:type="paragraph" w:styleId="ListParagraph">
    <w:name w:val="List Paragraph"/>
    <w:basedOn w:val="Normal"/>
    <w:uiPriority w:val="34"/>
    <w:qFormat/>
    <w:rsid w:val="00F75729"/>
    <w:pPr>
      <w:ind w:left="720"/>
      <w:contextualSpacing/>
    </w:pPr>
  </w:style>
  <w:style w:type="paragraph" w:styleId="NoSpacing">
    <w:name w:val="No Spacing"/>
    <w:uiPriority w:val="1"/>
    <w:qFormat/>
    <w:rsid w:val="005A1DE3"/>
    <w:pPr>
      <w:autoSpaceDE w:val="0"/>
      <w:autoSpaceDN w:val="0"/>
    </w:pPr>
    <w:rPr>
      <w:rFonts w:ascii="Times New Roman" w:eastAsia="SimSun" w:hAnsi="Times New Roman" w:cs="Times New Roman"/>
      <w:lang w:eastAsia="en-US"/>
    </w:rPr>
  </w:style>
  <w:style w:type="character" w:styleId="Hyperlink">
    <w:name w:val="Hyperlink"/>
    <w:basedOn w:val="DefaultParagraphFont"/>
    <w:qFormat/>
    <w:rsid w:val="000E459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A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A2C"/>
    <w:rPr>
      <w:rFonts w:ascii="Segoe UI" w:eastAsia="SimSun" w:hAnsi="Segoe UI" w:cs="Segoe UI"/>
      <w:sz w:val="18"/>
      <w:szCs w:val="18"/>
      <w:lang w:eastAsia="en-US"/>
    </w:rPr>
  </w:style>
  <w:style w:type="paragraph" w:styleId="BodyText">
    <w:name w:val="Body Text"/>
    <w:basedOn w:val="Normal"/>
    <w:link w:val="BodyTextChar"/>
    <w:rsid w:val="00B66AB7"/>
    <w:pPr>
      <w:suppressAutoHyphens/>
      <w:autoSpaceDE/>
      <w:autoSpaceDN/>
      <w:spacing w:after="120" w:line="276" w:lineRule="auto"/>
    </w:pPr>
    <w:rPr>
      <w:rFonts w:ascii="Calibri" w:eastAsia="DejaVu Sans" w:hAnsi="Calibri" w:cs="Calibri"/>
      <w:kern w:val="1"/>
      <w:sz w:val="22"/>
      <w:szCs w:val="22"/>
      <w:lang w:eastAsia="ar-SA"/>
    </w:rPr>
  </w:style>
  <w:style w:type="character" w:customStyle="1" w:styleId="BodyTextChar">
    <w:name w:val="Body Text Char"/>
    <w:basedOn w:val="DefaultParagraphFont"/>
    <w:link w:val="BodyText"/>
    <w:rsid w:val="00B66AB7"/>
    <w:rPr>
      <w:rFonts w:ascii="Calibri" w:eastAsia="DejaVu Sans" w:hAnsi="Calibri" w:cs="Calibri"/>
      <w:kern w:val="1"/>
      <w:sz w:val="22"/>
      <w:szCs w:val="22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D1F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D25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5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534"/>
    <w:rPr>
      <w:rFonts w:ascii="Times New Roman" w:eastAsia="SimSun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5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534"/>
    <w:rPr>
      <w:rFonts w:ascii="Times New Roman" w:eastAsia="SimSun" w:hAnsi="Times New Roman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1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sekretariat@malang.rs-primahusada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sekretariat@sukorejo.rs-primahusada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isaprimamedika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tenangjayagroup@gmail.com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tsa43b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T.%20TSA\AppData\Roaming\Microsoft\Templates\Bold%20logo%20letterhead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076ADA50-CFF1-4F4C-B6AA-F5BAAEF5A5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logo letterhead</Template>
  <TotalTime>0</TotalTime>
  <Pages>16</Pages>
  <Words>4282</Words>
  <Characters>24409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2024-02-09T05:22:00Z</dcterms:created>
  <dcterms:modified xsi:type="dcterms:W3CDTF">2024-02-09T05:22:00Z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