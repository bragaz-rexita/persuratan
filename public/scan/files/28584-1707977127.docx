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2F2EFA" w14:textId="77777777" w:rsidR="00016BFA" w:rsidRPr="009A1887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Arial" w:hAnsi="Arial" w:cs="Arial"/>
          <w:sz w:val="22"/>
          <w:szCs w:val="22"/>
          <w:lang w:val="it-IT"/>
        </w:rPr>
      </w:pPr>
    </w:p>
    <w:p w14:paraId="252A005E" w14:textId="77777777" w:rsidR="00016BFA" w:rsidRPr="009A1887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Arial" w:hAnsi="Arial" w:cs="Arial"/>
          <w:b/>
          <w:bCs/>
          <w:sz w:val="22"/>
          <w:szCs w:val="22"/>
          <w:lang w:val="it-IT"/>
        </w:rPr>
      </w:pPr>
    </w:p>
    <w:p w14:paraId="575CDDEE" w14:textId="59B2F709" w:rsidR="00016BFA" w:rsidRPr="009A1887" w:rsidRDefault="00016BFA" w:rsidP="003F0B17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Arial" w:hAnsi="Arial" w:cs="Arial"/>
          <w:b/>
          <w:bCs/>
          <w:sz w:val="22"/>
          <w:szCs w:val="22"/>
        </w:rPr>
      </w:pPr>
      <w:r w:rsidRPr="009A1887">
        <w:rPr>
          <w:rFonts w:ascii="Arial" w:hAnsi="Arial" w:cs="Arial"/>
          <w:b/>
          <w:bCs/>
          <w:sz w:val="22"/>
          <w:szCs w:val="22"/>
          <w:lang w:val="it-IT"/>
        </w:rPr>
        <w:t xml:space="preserve">HARI INI </w:t>
      </w:r>
      <w:r w:rsidR="005B4418" w:rsidRPr="009A1887">
        <w:rPr>
          <w:rFonts w:ascii="Arial" w:hAnsi="Arial" w:cs="Arial"/>
          <w:b/>
          <w:bCs/>
          <w:sz w:val="22"/>
          <w:szCs w:val="22"/>
        </w:rPr>
        <w:t>RABU</w:t>
      </w:r>
      <w:r w:rsidRPr="009A1887">
        <w:rPr>
          <w:rFonts w:ascii="Arial" w:hAnsi="Arial" w:cs="Arial"/>
          <w:b/>
          <w:bCs/>
          <w:sz w:val="22"/>
          <w:szCs w:val="22"/>
          <w:lang w:val="it-IT"/>
        </w:rPr>
        <w:t xml:space="preserve"> TANGGAL</w:t>
      </w:r>
      <w:r w:rsidR="00D01A8B" w:rsidRPr="009A1887">
        <w:rPr>
          <w:rFonts w:ascii="Arial" w:hAnsi="Arial" w:cs="Arial"/>
          <w:b/>
          <w:bCs/>
          <w:sz w:val="22"/>
          <w:szCs w:val="22"/>
        </w:rPr>
        <w:t xml:space="preserve"> </w:t>
      </w:r>
      <w:r w:rsidR="005B4418" w:rsidRPr="009A1887">
        <w:rPr>
          <w:rFonts w:ascii="Arial" w:hAnsi="Arial" w:cs="Arial"/>
          <w:b/>
          <w:bCs/>
          <w:sz w:val="22"/>
          <w:szCs w:val="22"/>
        </w:rPr>
        <w:t>21</w:t>
      </w:r>
      <w:r w:rsidR="00B62D1F" w:rsidRPr="009A1887">
        <w:rPr>
          <w:rFonts w:ascii="Arial" w:hAnsi="Arial" w:cs="Arial"/>
          <w:b/>
          <w:bCs/>
          <w:sz w:val="22"/>
          <w:szCs w:val="22"/>
        </w:rPr>
        <w:t xml:space="preserve"> </w:t>
      </w:r>
      <w:r w:rsidR="005B4418" w:rsidRPr="009A1887">
        <w:rPr>
          <w:rFonts w:ascii="Arial" w:hAnsi="Arial" w:cs="Arial"/>
          <w:b/>
          <w:bCs/>
          <w:sz w:val="22"/>
          <w:szCs w:val="22"/>
        </w:rPr>
        <w:t>FEBRUARI</w:t>
      </w:r>
      <w:r w:rsidR="00B62D1F" w:rsidRPr="009A1887">
        <w:rPr>
          <w:rFonts w:ascii="Arial" w:hAnsi="Arial" w:cs="Arial"/>
          <w:b/>
          <w:bCs/>
          <w:sz w:val="22"/>
          <w:szCs w:val="22"/>
        </w:rPr>
        <w:t xml:space="preserve"> 202</w:t>
      </w:r>
      <w:r w:rsidR="000A16A1" w:rsidRPr="009A1887">
        <w:rPr>
          <w:rFonts w:ascii="Arial" w:hAnsi="Arial" w:cs="Arial"/>
          <w:b/>
          <w:bCs/>
          <w:sz w:val="22"/>
          <w:szCs w:val="22"/>
        </w:rPr>
        <w:t>4</w:t>
      </w:r>
    </w:p>
    <w:p w14:paraId="20BACDC0" w14:textId="77777777" w:rsidR="00016BFA" w:rsidRPr="009A1887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Arial" w:hAnsi="Arial" w:cs="Arial"/>
          <w:sz w:val="22"/>
          <w:szCs w:val="22"/>
          <w:lang w:val="it-IT"/>
        </w:rPr>
      </w:pPr>
    </w:p>
    <w:p w14:paraId="397413DF" w14:textId="77777777" w:rsidR="00016BFA" w:rsidRPr="009A1887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Arial" w:hAnsi="Arial" w:cs="Arial"/>
          <w:sz w:val="22"/>
          <w:szCs w:val="22"/>
          <w:lang w:val="it-IT"/>
        </w:rPr>
      </w:pPr>
    </w:p>
    <w:p w14:paraId="352B12AD" w14:textId="77777777" w:rsidR="00016BFA" w:rsidRPr="009A1887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Arial" w:hAnsi="Arial" w:cs="Arial"/>
          <w:sz w:val="22"/>
          <w:szCs w:val="22"/>
          <w:lang w:val="it-IT"/>
        </w:rPr>
      </w:pPr>
      <w:r w:rsidRPr="009A1887">
        <w:rPr>
          <w:rFonts w:ascii="Arial" w:hAnsi="Arial" w:cs="Arial"/>
          <w:sz w:val="22"/>
          <w:szCs w:val="22"/>
          <w:lang w:val="it-IT"/>
        </w:rPr>
        <w:t>ANTARA</w:t>
      </w:r>
    </w:p>
    <w:p w14:paraId="50784752" w14:textId="77777777" w:rsidR="003F0B17" w:rsidRPr="009A1887" w:rsidRDefault="003F0B17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Arial" w:hAnsi="Arial" w:cs="Arial"/>
          <w:sz w:val="22"/>
          <w:szCs w:val="22"/>
          <w:lang w:val="it-IT"/>
        </w:rPr>
      </w:pPr>
    </w:p>
    <w:p w14:paraId="3154F1C7" w14:textId="61930563" w:rsidR="00016BFA" w:rsidRPr="009A1887" w:rsidRDefault="005B4418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Arial" w:hAnsi="Arial" w:cs="Arial"/>
          <w:b/>
          <w:bCs/>
          <w:sz w:val="22"/>
          <w:szCs w:val="22"/>
          <w:lang w:val="it-IT"/>
        </w:rPr>
      </w:pPr>
      <w:r w:rsidRPr="009A1887">
        <w:rPr>
          <w:rFonts w:ascii="Arial" w:hAnsi="Arial" w:cs="Arial"/>
          <w:b/>
          <w:bCs/>
          <w:sz w:val="22"/>
          <w:szCs w:val="22"/>
          <w:lang w:val="it-IT"/>
        </w:rPr>
        <w:t>PT. DISA PRIMA MEDIKA</w:t>
      </w:r>
    </w:p>
    <w:p w14:paraId="22CC22BB" w14:textId="77777777" w:rsidR="003F0B17" w:rsidRPr="009A1887" w:rsidRDefault="003F0B17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Arial" w:hAnsi="Arial" w:cs="Arial"/>
          <w:sz w:val="22"/>
          <w:szCs w:val="22"/>
          <w:lang w:val="it-IT"/>
        </w:rPr>
      </w:pPr>
    </w:p>
    <w:p w14:paraId="0C5D25B2" w14:textId="77777777" w:rsidR="00016BFA" w:rsidRPr="009A1887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Arial" w:hAnsi="Arial" w:cs="Arial"/>
          <w:sz w:val="22"/>
          <w:szCs w:val="22"/>
          <w:lang w:val="id-ID"/>
        </w:rPr>
      </w:pPr>
      <w:r w:rsidRPr="009A1887">
        <w:rPr>
          <w:rFonts w:ascii="Arial" w:hAnsi="Arial" w:cs="Arial"/>
          <w:sz w:val="22"/>
          <w:szCs w:val="22"/>
          <w:lang w:val="it-IT"/>
        </w:rPr>
        <w:t>D</w:t>
      </w:r>
      <w:r w:rsidRPr="009A1887">
        <w:rPr>
          <w:rFonts w:ascii="Arial" w:hAnsi="Arial" w:cs="Arial"/>
          <w:sz w:val="22"/>
          <w:szCs w:val="22"/>
          <w:lang w:val="id-ID"/>
        </w:rPr>
        <w:t>ENGAN</w:t>
      </w:r>
    </w:p>
    <w:p w14:paraId="6C7BD542" w14:textId="77777777" w:rsidR="00016BFA" w:rsidRPr="009A1887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Arial" w:hAnsi="Arial" w:cs="Arial"/>
          <w:b/>
          <w:sz w:val="22"/>
          <w:szCs w:val="22"/>
        </w:rPr>
      </w:pPr>
    </w:p>
    <w:p w14:paraId="65B13CA3" w14:textId="77777777" w:rsidR="00016BFA" w:rsidRPr="009A1887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Arial" w:hAnsi="Arial" w:cs="Arial"/>
          <w:b/>
          <w:caps/>
          <w:sz w:val="22"/>
          <w:szCs w:val="22"/>
          <w:lang w:val="id-ID"/>
        </w:rPr>
      </w:pPr>
      <w:r w:rsidRPr="009A1887">
        <w:rPr>
          <w:rFonts w:ascii="Arial" w:hAnsi="Arial" w:cs="Arial"/>
          <w:b/>
          <w:sz w:val="22"/>
          <w:szCs w:val="22"/>
        </w:rPr>
        <w:t>PT</w:t>
      </w:r>
      <w:r w:rsidRPr="009A1887">
        <w:rPr>
          <w:rFonts w:ascii="Arial" w:hAnsi="Arial" w:cs="Arial"/>
          <w:b/>
          <w:sz w:val="22"/>
          <w:szCs w:val="22"/>
          <w:lang w:val="id-ID"/>
        </w:rPr>
        <w:t>.</w:t>
      </w:r>
      <w:r w:rsidRPr="009A1887">
        <w:rPr>
          <w:rFonts w:ascii="Arial" w:hAnsi="Arial" w:cs="Arial"/>
          <w:b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sz w:val="22"/>
          <w:szCs w:val="22"/>
          <w:lang w:val="id-ID"/>
        </w:rPr>
        <w:t>TEMAN SEJATI SEJAHTERA ABADI</w:t>
      </w:r>
    </w:p>
    <w:p w14:paraId="5B701633" w14:textId="77777777" w:rsidR="00016BFA" w:rsidRPr="009A1887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Arial" w:hAnsi="Arial" w:cs="Arial"/>
          <w:b/>
          <w:sz w:val="22"/>
          <w:szCs w:val="22"/>
        </w:rPr>
      </w:pPr>
    </w:p>
    <w:p w14:paraId="76108C53" w14:textId="77777777" w:rsidR="00016BFA" w:rsidRPr="009A1887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Arial" w:hAnsi="Arial" w:cs="Arial"/>
          <w:sz w:val="22"/>
          <w:szCs w:val="22"/>
        </w:rPr>
      </w:pPr>
      <w:r w:rsidRPr="009A1887">
        <w:rPr>
          <w:rFonts w:ascii="Arial" w:hAnsi="Arial" w:cs="Arial"/>
          <w:sz w:val="22"/>
          <w:szCs w:val="22"/>
        </w:rPr>
        <w:t>DAN</w:t>
      </w:r>
    </w:p>
    <w:p w14:paraId="73E43845" w14:textId="77777777" w:rsidR="00016BFA" w:rsidRPr="009A1887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Arial" w:hAnsi="Arial" w:cs="Arial"/>
          <w:b/>
          <w:sz w:val="22"/>
          <w:szCs w:val="22"/>
        </w:rPr>
      </w:pPr>
    </w:p>
    <w:p w14:paraId="154FB378" w14:textId="77777777" w:rsidR="00016BFA" w:rsidRPr="009A1887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Arial" w:hAnsi="Arial" w:cs="Arial"/>
          <w:b/>
          <w:caps/>
          <w:sz w:val="22"/>
          <w:szCs w:val="22"/>
          <w:lang w:val="id-ID"/>
        </w:rPr>
      </w:pPr>
      <w:r w:rsidRPr="009A1887">
        <w:rPr>
          <w:rFonts w:ascii="Arial" w:hAnsi="Arial" w:cs="Arial"/>
          <w:b/>
          <w:sz w:val="22"/>
          <w:szCs w:val="22"/>
        </w:rPr>
        <w:t>PT</w:t>
      </w:r>
      <w:r w:rsidRPr="009A1887">
        <w:rPr>
          <w:rFonts w:ascii="Arial" w:hAnsi="Arial" w:cs="Arial"/>
          <w:b/>
          <w:sz w:val="22"/>
          <w:szCs w:val="22"/>
          <w:lang w:val="id-ID"/>
        </w:rPr>
        <w:t>.</w:t>
      </w:r>
      <w:r w:rsidRPr="009A1887">
        <w:rPr>
          <w:rFonts w:ascii="Arial" w:hAnsi="Arial" w:cs="Arial"/>
          <w:b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sz w:val="22"/>
          <w:szCs w:val="22"/>
          <w:lang w:val="id-ID"/>
        </w:rPr>
        <w:t>TENANG JAYA SEJAHTERA</w:t>
      </w:r>
    </w:p>
    <w:p w14:paraId="2DA4B493" w14:textId="77777777" w:rsidR="00016BFA" w:rsidRPr="009A1887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Arial" w:hAnsi="Arial" w:cs="Arial"/>
          <w:sz w:val="22"/>
          <w:szCs w:val="22"/>
          <w:lang w:val="it-IT"/>
        </w:rPr>
      </w:pPr>
    </w:p>
    <w:p w14:paraId="22B024CD" w14:textId="77777777" w:rsidR="00016BFA" w:rsidRPr="009A1887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Arial" w:hAnsi="Arial" w:cs="Arial"/>
          <w:sz w:val="22"/>
          <w:szCs w:val="22"/>
          <w:lang w:val="it-IT"/>
        </w:rPr>
      </w:pPr>
    </w:p>
    <w:p w14:paraId="5A808531" w14:textId="77777777" w:rsidR="00016BFA" w:rsidRPr="009A1887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Arial" w:hAnsi="Arial" w:cs="Arial"/>
          <w:sz w:val="22"/>
          <w:szCs w:val="22"/>
          <w:lang w:val="it-IT"/>
        </w:rPr>
      </w:pPr>
      <w:r w:rsidRPr="009A1887">
        <w:rPr>
          <w:rFonts w:ascii="Arial" w:hAnsi="Arial" w:cs="Arial"/>
          <w:sz w:val="22"/>
          <w:szCs w:val="22"/>
          <w:lang w:val="it-IT"/>
        </w:rPr>
        <w:t>_________________________________________</w:t>
      </w:r>
    </w:p>
    <w:p w14:paraId="0F8295E6" w14:textId="77777777" w:rsidR="00016BFA" w:rsidRPr="009A1887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Arial" w:hAnsi="Arial" w:cs="Arial"/>
          <w:sz w:val="22"/>
          <w:szCs w:val="22"/>
          <w:lang w:val="it-IT"/>
        </w:rPr>
      </w:pPr>
    </w:p>
    <w:p w14:paraId="1FBD5E04" w14:textId="77777777" w:rsidR="00016BFA" w:rsidRPr="009A1887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Arial" w:hAnsi="Arial" w:cs="Arial"/>
          <w:b/>
          <w:sz w:val="22"/>
          <w:szCs w:val="22"/>
          <w:lang w:val="it-IT"/>
        </w:rPr>
      </w:pPr>
      <w:r w:rsidRPr="009A1887">
        <w:rPr>
          <w:rFonts w:ascii="Arial" w:hAnsi="Arial" w:cs="Arial"/>
          <w:b/>
          <w:sz w:val="22"/>
          <w:szCs w:val="22"/>
          <w:lang w:val="it-IT"/>
        </w:rPr>
        <w:t>TENTANG</w:t>
      </w:r>
    </w:p>
    <w:p w14:paraId="3ECC818A" w14:textId="77777777" w:rsidR="00016BFA" w:rsidRPr="009A1887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Arial" w:hAnsi="Arial" w:cs="Arial"/>
          <w:b/>
          <w:sz w:val="22"/>
          <w:szCs w:val="22"/>
          <w:lang w:val="it-IT"/>
        </w:rPr>
      </w:pPr>
      <w:r w:rsidRPr="009A1887">
        <w:rPr>
          <w:rFonts w:ascii="Arial" w:hAnsi="Arial" w:cs="Arial"/>
          <w:b/>
          <w:sz w:val="22"/>
          <w:szCs w:val="22"/>
          <w:lang w:val="it-IT"/>
        </w:rPr>
        <w:t>JASA</w:t>
      </w:r>
      <w:r w:rsidRPr="009A1887">
        <w:rPr>
          <w:rFonts w:ascii="Arial" w:hAnsi="Arial" w:cs="Arial"/>
          <w:b/>
          <w:sz w:val="22"/>
          <w:szCs w:val="22"/>
          <w:lang w:val="id-ID"/>
        </w:rPr>
        <w:t xml:space="preserve">  </w:t>
      </w:r>
      <w:r w:rsidRPr="009A1887">
        <w:rPr>
          <w:rFonts w:ascii="Arial" w:hAnsi="Arial" w:cs="Arial"/>
          <w:b/>
          <w:sz w:val="22"/>
          <w:szCs w:val="22"/>
          <w:lang w:val="it-IT"/>
        </w:rPr>
        <w:t xml:space="preserve">PENGANGKUTAN </w:t>
      </w:r>
    </w:p>
    <w:p w14:paraId="46926CEA" w14:textId="77777777" w:rsidR="00016BFA" w:rsidRPr="009A1887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Arial" w:hAnsi="Arial" w:cs="Arial"/>
          <w:b/>
          <w:sz w:val="22"/>
          <w:szCs w:val="22"/>
          <w:lang w:val="it-IT"/>
        </w:rPr>
      </w:pPr>
      <w:r w:rsidRPr="009A1887">
        <w:rPr>
          <w:rFonts w:ascii="Arial" w:hAnsi="Arial" w:cs="Arial"/>
          <w:b/>
          <w:sz w:val="22"/>
          <w:szCs w:val="22"/>
          <w:lang w:val="it-IT"/>
        </w:rPr>
        <w:t xml:space="preserve">DAN </w:t>
      </w:r>
    </w:p>
    <w:p w14:paraId="7A69286B" w14:textId="77777777" w:rsidR="00016BFA" w:rsidRPr="009A1887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Arial" w:hAnsi="Arial" w:cs="Arial"/>
          <w:b/>
          <w:sz w:val="22"/>
          <w:szCs w:val="22"/>
          <w:lang w:val="it-IT"/>
        </w:rPr>
      </w:pPr>
      <w:r w:rsidRPr="009A1887">
        <w:rPr>
          <w:rFonts w:ascii="Arial" w:hAnsi="Arial" w:cs="Arial"/>
          <w:b/>
          <w:sz w:val="22"/>
          <w:szCs w:val="22"/>
          <w:lang w:val="it-IT"/>
        </w:rPr>
        <w:t>PENGOLAHAN LIMBAH B3</w:t>
      </w:r>
    </w:p>
    <w:p w14:paraId="2F4081CA" w14:textId="77777777" w:rsidR="00016BFA" w:rsidRPr="009A1887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Arial" w:hAnsi="Arial" w:cs="Arial"/>
          <w:sz w:val="22"/>
          <w:szCs w:val="22"/>
          <w:lang w:val="it-IT"/>
        </w:rPr>
      </w:pPr>
    </w:p>
    <w:p w14:paraId="58BFF208" w14:textId="77777777" w:rsidR="00016BFA" w:rsidRPr="009A1887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Arial" w:hAnsi="Arial" w:cs="Arial"/>
          <w:sz w:val="22"/>
          <w:szCs w:val="22"/>
        </w:rPr>
      </w:pPr>
      <w:r w:rsidRPr="009A1887">
        <w:rPr>
          <w:rFonts w:ascii="Arial" w:hAnsi="Arial" w:cs="Arial"/>
          <w:sz w:val="22"/>
          <w:szCs w:val="22"/>
        </w:rPr>
        <w:t>_________________________________________</w:t>
      </w:r>
    </w:p>
    <w:p w14:paraId="56B4F9F7" w14:textId="77777777" w:rsidR="00016BFA" w:rsidRPr="009A1887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Arial" w:hAnsi="Arial" w:cs="Arial"/>
          <w:sz w:val="22"/>
          <w:szCs w:val="22"/>
        </w:rPr>
      </w:pPr>
    </w:p>
    <w:p w14:paraId="77E6697F" w14:textId="77777777" w:rsidR="00016BFA" w:rsidRPr="009A1887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Arial" w:hAnsi="Arial" w:cs="Arial"/>
          <w:sz w:val="22"/>
          <w:szCs w:val="22"/>
        </w:rPr>
      </w:pPr>
    </w:p>
    <w:p w14:paraId="5D6A1523" w14:textId="77777777" w:rsidR="00016BFA" w:rsidRPr="009A1887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Arial" w:hAnsi="Arial" w:cs="Arial"/>
          <w:sz w:val="22"/>
          <w:szCs w:val="22"/>
        </w:rPr>
      </w:pPr>
    </w:p>
    <w:p w14:paraId="49B9BE0D" w14:textId="77777777" w:rsidR="005755F0" w:rsidRPr="009A1887" w:rsidRDefault="005755F0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Arial" w:hAnsi="Arial" w:cs="Arial"/>
          <w:sz w:val="22"/>
          <w:szCs w:val="22"/>
        </w:rPr>
      </w:pPr>
    </w:p>
    <w:p w14:paraId="75BCC67F" w14:textId="77777777" w:rsidR="00016BFA" w:rsidRPr="009A1887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Arial" w:hAnsi="Arial" w:cs="Arial"/>
          <w:sz w:val="22"/>
          <w:szCs w:val="22"/>
        </w:rPr>
      </w:pPr>
    </w:p>
    <w:p w14:paraId="6617E4CE" w14:textId="77777777" w:rsidR="00016BFA" w:rsidRPr="009A1887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Arial" w:hAnsi="Arial" w:cs="Arial"/>
          <w:sz w:val="22"/>
          <w:szCs w:val="22"/>
        </w:rPr>
      </w:pPr>
    </w:p>
    <w:p w14:paraId="3DB1979D" w14:textId="77777777" w:rsidR="00016BFA" w:rsidRPr="009A1887" w:rsidRDefault="00016BFA" w:rsidP="00016BFA">
      <w:pPr>
        <w:pStyle w:val="Title"/>
        <w:rPr>
          <w:rFonts w:ascii="Arial" w:hAnsi="Arial" w:cs="Arial"/>
          <w:b/>
          <w:bCs/>
          <w:sz w:val="22"/>
          <w:szCs w:val="22"/>
        </w:rPr>
      </w:pPr>
    </w:p>
    <w:p w14:paraId="611247A3" w14:textId="77777777" w:rsidR="00956EBF" w:rsidRPr="009A1887" w:rsidRDefault="00956EBF" w:rsidP="00F75729">
      <w:pPr>
        <w:pStyle w:val="Title"/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15531DBF" w14:textId="1B78407B" w:rsidR="005755F0" w:rsidRPr="009A1887" w:rsidRDefault="00271731" w:rsidP="00F75729">
      <w:pPr>
        <w:pStyle w:val="Title"/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9A1887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7466CC02" w14:textId="77777777" w:rsidR="00664142" w:rsidRDefault="00664142" w:rsidP="00F75729">
      <w:pPr>
        <w:pStyle w:val="Title"/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20C57263" w14:textId="77777777" w:rsidR="009A1887" w:rsidRDefault="009A1887" w:rsidP="009A1887"/>
    <w:p w14:paraId="1A93717B" w14:textId="77777777" w:rsidR="009A1887" w:rsidRDefault="009A1887" w:rsidP="009A1887"/>
    <w:p w14:paraId="1E9027AF" w14:textId="77777777" w:rsidR="009A1887" w:rsidRDefault="009A1887" w:rsidP="009A1887"/>
    <w:p w14:paraId="49344487" w14:textId="77777777" w:rsidR="009A1887" w:rsidRDefault="009A1887" w:rsidP="009A1887"/>
    <w:p w14:paraId="29013373" w14:textId="77777777" w:rsidR="009A1887" w:rsidRDefault="009A1887" w:rsidP="009A1887"/>
    <w:p w14:paraId="0DA5ACA0" w14:textId="77777777" w:rsidR="009A1887" w:rsidRDefault="009A1887" w:rsidP="009A1887"/>
    <w:p w14:paraId="45CCF841" w14:textId="77777777" w:rsidR="009A1887" w:rsidRDefault="009A1887" w:rsidP="009A1887"/>
    <w:p w14:paraId="743CD866" w14:textId="77777777" w:rsidR="009A1887" w:rsidRDefault="009A1887" w:rsidP="009A1887"/>
    <w:p w14:paraId="7C20AD5C" w14:textId="77777777" w:rsidR="009A1887" w:rsidRDefault="009A1887" w:rsidP="009A1887"/>
    <w:p w14:paraId="17CE7203" w14:textId="77777777" w:rsidR="009A1887" w:rsidRDefault="009A1887" w:rsidP="009A1887"/>
    <w:p w14:paraId="0EFC57C0" w14:textId="77777777" w:rsidR="009A1887" w:rsidRDefault="009A1887" w:rsidP="009A1887"/>
    <w:p w14:paraId="1DD8FFD1" w14:textId="77777777" w:rsidR="009A1887" w:rsidRPr="009A1887" w:rsidRDefault="009A1887" w:rsidP="009A1887"/>
    <w:p w14:paraId="30A8E096" w14:textId="77777777" w:rsidR="00F75729" w:rsidRPr="009A1887" w:rsidRDefault="00875919" w:rsidP="00F75729">
      <w:pPr>
        <w:pStyle w:val="Title"/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9A1887">
        <w:rPr>
          <w:rFonts w:ascii="Arial" w:hAnsi="Arial" w:cs="Arial"/>
          <w:b/>
          <w:bCs/>
          <w:sz w:val="22"/>
          <w:szCs w:val="22"/>
        </w:rPr>
        <w:t>PERJANJIAN KERJASAMA</w:t>
      </w:r>
    </w:p>
    <w:p w14:paraId="59BC96CF" w14:textId="77777777" w:rsidR="00875919" w:rsidRPr="009A1887" w:rsidRDefault="00875919" w:rsidP="00E05853">
      <w:pPr>
        <w:pStyle w:val="Title"/>
        <w:spacing w:after="240"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9A1887">
        <w:rPr>
          <w:rFonts w:ascii="Arial" w:hAnsi="Arial" w:cs="Arial"/>
          <w:b/>
          <w:bCs/>
          <w:sz w:val="22"/>
          <w:szCs w:val="22"/>
          <w:lang w:val="id-ID"/>
        </w:rPr>
        <w:t>PENG</w:t>
      </w:r>
      <w:r w:rsidRPr="009A1887">
        <w:rPr>
          <w:rFonts w:ascii="Arial" w:hAnsi="Arial" w:cs="Arial"/>
          <w:b/>
          <w:bCs/>
          <w:sz w:val="22"/>
          <w:szCs w:val="22"/>
        </w:rPr>
        <w:t xml:space="preserve">ANGKUTAN DAN PEMUSNAHAN </w:t>
      </w:r>
      <w:r w:rsidRPr="009A1887">
        <w:rPr>
          <w:rFonts w:ascii="Arial" w:hAnsi="Arial" w:cs="Arial"/>
          <w:b/>
          <w:bCs/>
          <w:sz w:val="22"/>
          <w:szCs w:val="22"/>
          <w:lang w:val="id-ID"/>
        </w:rPr>
        <w:t>LIMBAH BAHAN BERBAHAYA DAN BERACUN (LIMBAH</w:t>
      </w:r>
      <w:r w:rsidR="00F75729" w:rsidRPr="009A1887">
        <w:rPr>
          <w:rFonts w:ascii="Arial" w:hAnsi="Arial" w:cs="Arial"/>
          <w:b/>
          <w:bCs/>
          <w:sz w:val="22"/>
          <w:szCs w:val="22"/>
        </w:rPr>
        <w:t xml:space="preserve"> </w:t>
      </w:r>
      <w:r w:rsidR="00F75729" w:rsidRPr="009A1887">
        <w:rPr>
          <w:rFonts w:ascii="Arial" w:hAnsi="Arial" w:cs="Arial"/>
          <w:b/>
          <w:bCs/>
          <w:sz w:val="22"/>
          <w:szCs w:val="22"/>
          <w:lang w:val="id-ID"/>
        </w:rPr>
        <w:t>B</w:t>
      </w:r>
      <w:r w:rsidR="00F75729" w:rsidRPr="009A1887">
        <w:rPr>
          <w:rFonts w:ascii="Arial" w:hAnsi="Arial" w:cs="Arial"/>
          <w:b/>
          <w:bCs/>
          <w:sz w:val="22"/>
          <w:szCs w:val="22"/>
        </w:rPr>
        <w:t>3</w:t>
      </w:r>
      <w:r w:rsidRPr="009A1887">
        <w:rPr>
          <w:rFonts w:ascii="Arial" w:hAnsi="Arial" w:cs="Arial"/>
          <w:b/>
          <w:bCs/>
          <w:sz w:val="22"/>
          <w:szCs w:val="22"/>
          <w:lang w:val="id-ID"/>
        </w:rPr>
        <w:t>)</w:t>
      </w:r>
    </w:p>
    <w:p w14:paraId="32F26582" w14:textId="77777777" w:rsidR="00875919" w:rsidRPr="009A1887" w:rsidRDefault="00875919" w:rsidP="00875919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9A1887">
        <w:rPr>
          <w:rFonts w:ascii="Arial" w:hAnsi="Arial" w:cs="Arial"/>
          <w:b/>
          <w:bCs/>
          <w:sz w:val="22"/>
          <w:szCs w:val="22"/>
        </w:rPr>
        <w:t>Antara</w:t>
      </w:r>
    </w:p>
    <w:p w14:paraId="04A87A52" w14:textId="15B996DF" w:rsidR="00B62D1F" w:rsidRPr="009A1887" w:rsidRDefault="00AC557C" w:rsidP="00875919">
      <w:pPr>
        <w:spacing w:line="360" w:lineRule="auto"/>
        <w:ind w:left="2880"/>
        <w:rPr>
          <w:rFonts w:ascii="Arial" w:hAnsi="Arial" w:cs="Arial"/>
          <w:b/>
          <w:bCs/>
          <w:sz w:val="22"/>
          <w:szCs w:val="22"/>
          <w:u w:val="single"/>
        </w:rPr>
      </w:pPr>
      <w:r w:rsidRPr="009A1887">
        <w:rPr>
          <w:rFonts w:ascii="Arial" w:hAnsi="Arial" w:cs="Arial"/>
          <w:b/>
          <w:bCs/>
          <w:sz w:val="22"/>
          <w:szCs w:val="22"/>
          <w:u w:val="single"/>
        </w:rPr>
        <w:t>PT. DISA PRIMA MEDIKA</w:t>
      </w:r>
    </w:p>
    <w:p w14:paraId="0E5AB960" w14:textId="4144BA36" w:rsidR="00875919" w:rsidRPr="009A1887" w:rsidRDefault="00875919" w:rsidP="00875919">
      <w:pPr>
        <w:spacing w:line="360" w:lineRule="auto"/>
        <w:ind w:left="2880"/>
        <w:rPr>
          <w:rFonts w:ascii="Arial" w:hAnsi="Arial" w:cs="Arial"/>
          <w:b/>
          <w:bCs/>
          <w:sz w:val="22"/>
          <w:szCs w:val="22"/>
        </w:rPr>
      </w:pPr>
      <w:r w:rsidRPr="009A1887">
        <w:rPr>
          <w:rFonts w:ascii="Arial" w:hAnsi="Arial" w:cs="Arial"/>
          <w:b/>
          <w:bCs/>
          <w:sz w:val="22"/>
          <w:szCs w:val="22"/>
        </w:rPr>
        <w:t xml:space="preserve">No: </w:t>
      </w:r>
    </w:p>
    <w:p w14:paraId="498643B5" w14:textId="77777777" w:rsidR="00875919" w:rsidRPr="009A1887" w:rsidRDefault="00875919" w:rsidP="00875919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proofErr w:type="spellStart"/>
      <w:r w:rsidRPr="009A1887">
        <w:rPr>
          <w:rFonts w:ascii="Arial" w:hAnsi="Arial" w:cs="Arial"/>
          <w:b/>
          <w:bCs/>
          <w:sz w:val="22"/>
          <w:szCs w:val="22"/>
        </w:rPr>
        <w:t>Dengan</w:t>
      </w:r>
      <w:proofErr w:type="spellEnd"/>
    </w:p>
    <w:p w14:paraId="3EE05A8F" w14:textId="77777777" w:rsidR="00875919" w:rsidRPr="009A1887" w:rsidRDefault="00875919" w:rsidP="00875919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9A1887">
        <w:rPr>
          <w:rFonts w:ascii="Arial" w:hAnsi="Arial" w:cs="Arial"/>
          <w:b/>
          <w:bCs/>
          <w:sz w:val="22"/>
          <w:szCs w:val="22"/>
          <w:u w:val="single"/>
        </w:rPr>
        <w:t>PT. TEMAN SEJATI SEJAHTERA ABADI</w:t>
      </w:r>
    </w:p>
    <w:p w14:paraId="3FFEF7B1" w14:textId="0647FBC9" w:rsidR="00875919" w:rsidRPr="009A1887" w:rsidRDefault="00875919" w:rsidP="005755F0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9A1887">
        <w:rPr>
          <w:rFonts w:ascii="Arial" w:hAnsi="Arial" w:cs="Arial"/>
          <w:b/>
          <w:bCs/>
          <w:sz w:val="22"/>
          <w:szCs w:val="22"/>
        </w:rPr>
        <w:tab/>
      </w:r>
      <w:r w:rsidRPr="009A1887">
        <w:rPr>
          <w:rFonts w:ascii="Arial" w:hAnsi="Arial" w:cs="Arial"/>
          <w:b/>
          <w:bCs/>
          <w:sz w:val="22"/>
          <w:szCs w:val="22"/>
        </w:rPr>
        <w:tab/>
      </w:r>
      <w:r w:rsidRPr="009A1887">
        <w:rPr>
          <w:rFonts w:ascii="Arial" w:hAnsi="Arial" w:cs="Arial"/>
          <w:b/>
          <w:bCs/>
          <w:sz w:val="22"/>
          <w:szCs w:val="22"/>
        </w:rPr>
        <w:tab/>
      </w:r>
      <w:r w:rsidRPr="009A1887">
        <w:rPr>
          <w:rFonts w:ascii="Arial" w:hAnsi="Arial" w:cs="Arial"/>
          <w:b/>
          <w:bCs/>
          <w:sz w:val="22"/>
          <w:szCs w:val="22"/>
        </w:rPr>
        <w:tab/>
        <w:t xml:space="preserve">No: </w:t>
      </w:r>
      <w:r w:rsidR="005755F0" w:rsidRPr="009A1887">
        <w:rPr>
          <w:rFonts w:ascii="Arial" w:hAnsi="Arial" w:cs="Arial"/>
          <w:b/>
          <w:bCs/>
          <w:sz w:val="22"/>
          <w:szCs w:val="22"/>
        </w:rPr>
        <w:t xml:space="preserve">       /TSA-MOU/MD/</w:t>
      </w:r>
      <w:r w:rsidR="003F0B17" w:rsidRPr="009A1887">
        <w:rPr>
          <w:rFonts w:ascii="Arial" w:hAnsi="Arial" w:cs="Arial"/>
          <w:b/>
          <w:bCs/>
          <w:sz w:val="22"/>
          <w:szCs w:val="22"/>
        </w:rPr>
        <w:t xml:space="preserve">      /</w:t>
      </w:r>
      <w:r w:rsidR="00EE16C8" w:rsidRPr="009A1887">
        <w:rPr>
          <w:rFonts w:ascii="Arial" w:hAnsi="Arial" w:cs="Arial"/>
          <w:b/>
          <w:bCs/>
          <w:sz w:val="22"/>
          <w:szCs w:val="22"/>
        </w:rPr>
        <w:t>202</w:t>
      </w:r>
      <w:r w:rsidR="000A16A1" w:rsidRPr="009A1887">
        <w:rPr>
          <w:rFonts w:ascii="Arial" w:hAnsi="Arial" w:cs="Arial"/>
          <w:b/>
          <w:bCs/>
          <w:sz w:val="22"/>
          <w:szCs w:val="22"/>
        </w:rPr>
        <w:t>4</w:t>
      </w:r>
    </w:p>
    <w:p w14:paraId="33710FAD" w14:textId="77777777" w:rsidR="00875919" w:rsidRPr="009A1887" w:rsidRDefault="00875919" w:rsidP="00875919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id-ID"/>
        </w:rPr>
      </w:pPr>
      <w:r w:rsidRPr="009A1887">
        <w:rPr>
          <w:rFonts w:ascii="Arial" w:hAnsi="Arial" w:cs="Arial"/>
          <w:b/>
          <w:bCs/>
          <w:sz w:val="22"/>
          <w:szCs w:val="22"/>
        </w:rPr>
        <w:t>D</w:t>
      </w:r>
      <w:r w:rsidRPr="009A1887">
        <w:rPr>
          <w:rFonts w:ascii="Arial" w:hAnsi="Arial" w:cs="Arial"/>
          <w:b/>
          <w:bCs/>
          <w:sz w:val="22"/>
          <w:szCs w:val="22"/>
          <w:lang w:val="id-ID"/>
        </w:rPr>
        <w:t>an</w:t>
      </w:r>
    </w:p>
    <w:p w14:paraId="1373398A" w14:textId="573BFC26" w:rsidR="00875919" w:rsidRPr="009A1887" w:rsidRDefault="00875919" w:rsidP="00875919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9A1887">
        <w:rPr>
          <w:rFonts w:ascii="Arial" w:hAnsi="Arial" w:cs="Arial"/>
          <w:b/>
          <w:bCs/>
          <w:sz w:val="22"/>
          <w:szCs w:val="22"/>
          <w:u w:val="single"/>
        </w:rPr>
        <w:t>PT.</w:t>
      </w:r>
      <w:r w:rsidR="00B62D1F" w:rsidRPr="009A1887">
        <w:rPr>
          <w:rFonts w:ascii="Arial" w:hAnsi="Arial" w:cs="Arial"/>
          <w:b/>
          <w:bCs/>
          <w:sz w:val="22"/>
          <w:szCs w:val="22"/>
          <w:u w:val="single"/>
        </w:rPr>
        <w:t xml:space="preserve"> </w:t>
      </w:r>
      <w:r w:rsidRPr="009A1887">
        <w:rPr>
          <w:rFonts w:ascii="Arial" w:hAnsi="Arial" w:cs="Arial"/>
          <w:b/>
          <w:bCs/>
          <w:sz w:val="22"/>
          <w:szCs w:val="22"/>
          <w:u w:val="single"/>
        </w:rPr>
        <w:t>TENANG JAYA SEJAHTERA</w:t>
      </w:r>
    </w:p>
    <w:p w14:paraId="467326DE" w14:textId="77777777" w:rsidR="00875919" w:rsidRPr="009A1887" w:rsidRDefault="00875919" w:rsidP="00875919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9A1887">
        <w:rPr>
          <w:rFonts w:ascii="Arial" w:hAnsi="Arial" w:cs="Arial"/>
          <w:b/>
          <w:bCs/>
          <w:sz w:val="22"/>
          <w:szCs w:val="22"/>
        </w:rPr>
        <w:tab/>
      </w:r>
      <w:r w:rsidRPr="009A1887">
        <w:rPr>
          <w:rFonts w:ascii="Arial" w:hAnsi="Arial" w:cs="Arial"/>
          <w:b/>
          <w:bCs/>
          <w:sz w:val="22"/>
          <w:szCs w:val="22"/>
        </w:rPr>
        <w:tab/>
      </w:r>
      <w:r w:rsidRPr="009A1887">
        <w:rPr>
          <w:rFonts w:ascii="Arial" w:hAnsi="Arial" w:cs="Arial"/>
          <w:b/>
          <w:bCs/>
          <w:sz w:val="22"/>
          <w:szCs w:val="22"/>
        </w:rPr>
        <w:tab/>
      </w:r>
      <w:r w:rsidRPr="009A1887">
        <w:rPr>
          <w:rFonts w:ascii="Arial" w:hAnsi="Arial" w:cs="Arial"/>
          <w:b/>
          <w:bCs/>
          <w:sz w:val="22"/>
          <w:szCs w:val="22"/>
        </w:rPr>
        <w:tab/>
        <w:t>No:</w:t>
      </w:r>
    </w:p>
    <w:p w14:paraId="4AA6F448" w14:textId="77777777" w:rsidR="005755F0" w:rsidRPr="009A1887" w:rsidRDefault="005755F0" w:rsidP="00F75729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9A1887">
        <w:rPr>
          <w:rFonts w:ascii="Arial" w:hAnsi="Arial" w:cs="Arial"/>
          <w:b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6ED37D" wp14:editId="31B44218">
                <wp:simplePos x="0" y="0"/>
                <wp:positionH relativeFrom="column">
                  <wp:posOffset>8791</wp:posOffset>
                </wp:positionH>
                <wp:positionV relativeFrom="paragraph">
                  <wp:posOffset>111369</wp:posOffset>
                </wp:positionV>
                <wp:extent cx="5732585" cy="8793"/>
                <wp:effectExtent l="57150" t="57150" r="59055" b="6794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2585" cy="8793"/>
                        </a:xfrm>
                        <a:prstGeom prst="straightConnector1">
                          <a:avLst/>
                        </a:prstGeom>
                        <a:ln w="28575"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C506E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.7pt;margin-top:8.75pt;width:451.4pt;height: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" strokecolor="black [3200]" strokeweight="2.25pt">
                <v:stroke startarrow="oval" endarrow="oval" joinstyle="miter"/>
              </v:shape>
            </w:pict>
          </mc:Fallback>
        </mc:AlternateContent>
      </w:r>
    </w:p>
    <w:p w14:paraId="01F63BA3" w14:textId="6870B659" w:rsidR="00875919" w:rsidRPr="009A1887" w:rsidRDefault="00875919" w:rsidP="003F0B17">
      <w:pPr>
        <w:spacing w:line="360" w:lineRule="auto"/>
        <w:jc w:val="both"/>
        <w:rPr>
          <w:rFonts w:ascii="Arial" w:hAnsi="Arial" w:cs="Arial"/>
          <w:b/>
          <w:sz w:val="22"/>
          <w:szCs w:val="22"/>
          <w:lang w:val="es-ES_tradnl"/>
        </w:rPr>
      </w:pPr>
      <w:r w:rsidRPr="009A1887">
        <w:rPr>
          <w:rFonts w:ascii="Arial" w:hAnsi="Arial" w:cs="Arial"/>
          <w:b/>
          <w:sz w:val="22"/>
          <w:szCs w:val="22"/>
          <w:lang w:val="es-ES_tradnl"/>
        </w:rPr>
        <w:t>PERJANJIAN</w:t>
      </w:r>
      <w:r w:rsidRPr="009A1887">
        <w:rPr>
          <w:rFonts w:ascii="Arial" w:hAnsi="Arial" w:cs="Arial"/>
          <w:b/>
          <w:sz w:val="22"/>
          <w:szCs w:val="22"/>
          <w:lang w:val="id-ID"/>
        </w:rPr>
        <w:t xml:space="preserve"> 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Pengelolaan Limbah Bahan Berbahaya dan Beracun (Limbah Medis)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ini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(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selanjutnya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disebut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r w:rsidRPr="009A1887">
        <w:rPr>
          <w:rFonts w:ascii="Arial" w:hAnsi="Arial" w:cs="Arial"/>
          <w:b/>
          <w:bCs/>
          <w:sz w:val="22"/>
          <w:szCs w:val="22"/>
          <w:lang w:val="es-ES_tradnl"/>
        </w:rPr>
        <w:t>“PERJANJIAN”</w:t>
      </w:r>
      <w:r w:rsidRPr="009A1887">
        <w:rPr>
          <w:rFonts w:ascii="Arial" w:hAnsi="Arial" w:cs="Arial"/>
          <w:sz w:val="22"/>
          <w:szCs w:val="22"/>
          <w:lang w:val="es-ES_tradnl"/>
        </w:rPr>
        <w:t xml:space="preserve">)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dibuat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dan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ditandatangani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r w:rsidRPr="009A1887">
        <w:rPr>
          <w:rFonts w:ascii="Arial" w:hAnsi="Arial" w:cs="Arial"/>
          <w:sz w:val="22"/>
          <w:szCs w:val="22"/>
          <w:lang w:val="id-ID"/>
        </w:rPr>
        <w:t>di</w:t>
      </w:r>
      <w:r w:rsidRPr="009A1887">
        <w:rPr>
          <w:rFonts w:ascii="Arial" w:hAnsi="Arial" w:cs="Arial"/>
          <w:sz w:val="22"/>
          <w:szCs w:val="22"/>
        </w:rPr>
        <w:t xml:space="preserve"> Bekasi</w:t>
      </w:r>
      <w:r w:rsidRPr="009A1887">
        <w:rPr>
          <w:rFonts w:ascii="Arial" w:hAnsi="Arial" w:cs="Arial"/>
          <w:sz w:val="22"/>
          <w:szCs w:val="22"/>
          <w:lang w:val="es-ES_tradnl"/>
        </w:rPr>
        <w:t xml:space="preserve"> pada </w:t>
      </w:r>
      <w:r w:rsidRPr="009A1887">
        <w:rPr>
          <w:rFonts w:ascii="Arial" w:hAnsi="Arial" w:cs="Arial"/>
          <w:b/>
          <w:sz w:val="22"/>
          <w:szCs w:val="22"/>
          <w:lang w:val="id-ID"/>
        </w:rPr>
        <w:t>Hari</w:t>
      </w:r>
      <w:r w:rsidRPr="009A1887">
        <w:rPr>
          <w:rFonts w:ascii="Arial" w:hAnsi="Arial" w:cs="Arial"/>
          <w:b/>
          <w:sz w:val="22"/>
          <w:szCs w:val="22"/>
        </w:rPr>
        <w:t xml:space="preserve"> </w:t>
      </w:r>
      <w:r w:rsidR="0015252B" w:rsidRPr="009A1887">
        <w:rPr>
          <w:rFonts w:ascii="Arial" w:hAnsi="Arial" w:cs="Arial"/>
          <w:b/>
          <w:sz w:val="22"/>
          <w:szCs w:val="22"/>
        </w:rPr>
        <w:t>Rabu</w:t>
      </w:r>
      <w:r w:rsidRPr="009A1887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9A1887">
        <w:rPr>
          <w:rFonts w:ascii="Arial" w:hAnsi="Arial" w:cs="Arial"/>
          <w:b/>
          <w:sz w:val="22"/>
          <w:szCs w:val="22"/>
        </w:rPr>
        <w:t>Tanggal</w:t>
      </w:r>
      <w:proofErr w:type="spellEnd"/>
      <w:r w:rsidR="00BC375F" w:rsidRPr="009A1887">
        <w:rPr>
          <w:rFonts w:ascii="Arial" w:hAnsi="Arial" w:cs="Arial"/>
          <w:b/>
          <w:sz w:val="22"/>
          <w:szCs w:val="22"/>
        </w:rPr>
        <w:t xml:space="preserve"> </w:t>
      </w:r>
      <w:r w:rsidR="0015252B" w:rsidRPr="009A1887">
        <w:rPr>
          <w:rFonts w:ascii="Arial" w:hAnsi="Arial" w:cs="Arial"/>
          <w:b/>
          <w:sz w:val="22"/>
          <w:szCs w:val="22"/>
        </w:rPr>
        <w:t>21</w:t>
      </w:r>
      <w:r w:rsidR="00B62D1F" w:rsidRPr="009A1887">
        <w:rPr>
          <w:rFonts w:ascii="Arial" w:hAnsi="Arial" w:cs="Arial"/>
          <w:b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sz w:val="22"/>
          <w:szCs w:val="22"/>
          <w:lang w:val="id-ID"/>
        </w:rPr>
        <w:t>Bulan</w:t>
      </w:r>
      <w:r w:rsidRPr="009A188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15252B" w:rsidRPr="009A1887">
        <w:rPr>
          <w:rFonts w:ascii="Arial" w:hAnsi="Arial" w:cs="Arial"/>
          <w:b/>
          <w:sz w:val="22"/>
          <w:szCs w:val="22"/>
        </w:rPr>
        <w:t>Februari</w:t>
      </w:r>
      <w:proofErr w:type="spellEnd"/>
      <w:r w:rsidR="00B62D1F" w:rsidRPr="009A1887">
        <w:rPr>
          <w:rFonts w:ascii="Arial" w:hAnsi="Arial" w:cs="Arial"/>
          <w:b/>
          <w:sz w:val="22"/>
          <w:szCs w:val="22"/>
        </w:rPr>
        <w:t xml:space="preserve"> </w:t>
      </w:r>
      <w:r w:rsidR="003F0B17" w:rsidRPr="009A1887">
        <w:rPr>
          <w:rFonts w:ascii="Arial" w:hAnsi="Arial" w:cs="Arial"/>
          <w:b/>
          <w:sz w:val="22"/>
          <w:szCs w:val="22"/>
          <w:lang w:val="id-ID"/>
        </w:rPr>
        <w:t>Tahu</w:t>
      </w:r>
      <w:r w:rsidR="003F0B17" w:rsidRPr="009A1887">
        <w:rPr>
          <w:rFonts w:ascii="Arial" w:hAnsi="Arial" w:cs="Arial"/>
          <w:b/>
          <w:sz w:val="22"/>
          <w:szCs w:val="22"/>
        </w:rPr>
        <w:t xml:space="preserve">n </w:t>
      </w:r>
      <w:r w:rsidR="00EE16C8" w:rsidRPr="009A1887">
        <w:rPr>
          <w:rFonts w:ascii="Arial" w:hAnsi="Arial" w:cs="Arial"/>
          <w:b/>
          <w:sz w:val="22"/>
          <w:szCs w:val="22"/>
        </w:rPr>
        <w:t>202</w:t>
      </w:r>
      <w:r w:rsidR="000A16A1" w:rsidRPr="009A1887">
        <w:rPr>
          <w:rFonts w:ascii="Arial" w:hAnsi="Arial" w:cs="Arial"/>
          <w:b/>
          <w:sz w:val="22"/>
          <w:szCs w:val="22"/>
        </w:rPr>
        <w:t>4</w:t>
      </w:r>
      <w:r w:rsidRPr="009A1887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9A1887">
        <w:rPr>
          <w:rFonts w:ascii="Arial" w:hAnsi="Arial" w:cs="Arial"/>
          <w:b/>
          <w:sz w:val="22"/>
          <w:szCs w:val="22"/>
          <w:lang w:val="es-ES_tradnl"/>
        </w:rPr>
        <w:t>oleh</w:t>
      </w:r>
      <w:proofErr w:type="spellEnd"/>
      <w:r w:rsidRPr="009A1887">
        <w:rPr>
          <w:rFonts w:ascii="Arial" w:hAnsi="Arial" w:cs="Arial"/>
          <w:b/>
          <w:sz w:val="22"/>
          <w:szCs w:val="22"/>
          <w:lang w:val="es-ES_tradnl"/>
        </w:rPr>
        <w:t xml:space="preserve"> dan antara;</w:t>
      </w:r>
    </w:p>
    <w:p w14:paraId="5E5A88A5" w14:textId="77777777" w:rsidR="00F75729" w:rsidRPr="009A1887" w:rsidRDefault="00F75729" w:rsidP="00F75729">
      <w:pPr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48038E6F" w14:textId="763D1FDC" w:rsidR="0015252B" w:rsidRPr="009A1887" w:rsidRDefault="0015252B" w:rsidP="004F1A06">
      <w:pPr>
        <w:numPr>
          <w:ilvl w:val="0"/>
          <w:numId w:val="1"/>
        </w:numPr>
        <w:autoSpaceDE/>
        <w:autoSpaceDN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9A1887">
        <w:rPr>
          <w:rFonts w:ascii="Arial" w:hAnsi="Arial" w:cs="Arial"/>
          <w:b/>
          <w:bCs/>
          <w:sz w:val="22"/>
          <w:szCs w:val="22"/>
          <w:lang w:val="es-ES_tradnl"/>
        </w:rPr>
        <w:t>PT. DISA PRIMA MEDIKA,</w:t>
      </w:r>
      <w:r w:rsidR="00B62D1F" w:rsidRPr="009A1887">
        <w:rPr>
          <w:rFonts w:ascii="Arial" w:hAnsi="Arial" w:cs="Arial"/>
          <w:b/>
          <w:bCs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berkedudukan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di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Jl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.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Banjararum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Selatan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No.3,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Kel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.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Mondoroko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,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Kec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.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Singosari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,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Malang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yang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diwakilo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Oleh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r w:rsidRPr="009A1887">
        <w:rPr>
          <w:rFonts w:ascii="Arial" w:hAnsi="Arial" w:cs="Arial"/>
          <w:b/>
          <w:bCs/>
          <w:sz w:val="22"/>
          <w:szCs w:val="22"/>
          <w:lang w:val="es-ES_tradnl"/>
        </w:rPr>
        <w:t>ENDANG SUSILOWATI</w:t>
      </w:r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selaku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r w:rsidRPr="009A1887">
        <w:rPr>
          <w:rFonts w:ascii="Arial" w:hAnsi="Arial" w:cs="Arial"/>
          <w:b/>
          <w:bCs/>
          <w:sz w:val="22"/>
          <w:szCs w:val="22"/>
          <w:lang w:val="es-ES_tradnl"/>
        </w:rPr>
        <w:t>DIREKTUR UTAMA</w:t>
      </w:r>
      <w:r w:rsidRPr="009A1887">
        <w:rPr>
          <w:rFonts w:ascii="Arial" w:hAnsi="Arial" w:cs="Arial"/>
          <w:sz w:val="22"/>
          <w:szCs w:val="22"/>
          <w:lang w:val="es-ES_tradnl"/>
        </w:rPr>
        <w:t xml:space="preserve">,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adalah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perusahaan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yang </w:t>
      </w:r>
      <w:proofErr w:type="spellStart"/>
      <w:proofErr w:type="gramStart"/>
      <w:r w:rsidRPr="009A1887">
        <w:rPr>
          <w:rFonts w:ascii="Arial" w:hAnsi="Arial" w:cs="Arial"/>
          <w:sz w:val="22"/>
          <w:szCs w:val="22"/>
          <w:lang w:val="es-ES_tradnl"/>
        </w:rPr>
        <w:t>menaungi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:</w:t>
      </w:r>
      <w:proofErr w:type="gramEnd"/>
    </w:p>
    <w:p w14:paraId="52391721" w14:textId="7418D510" w:rsidR="00875919" w:rsidRPr="009A1887" w:rsidRDefault="0015252B" w:rsidP="0015252B">
      <w:pPr>
        <w:pStyle w:val="ListParagraph"/>
        <w:numPr>
          <w:ilvl w:val="0"/>
          <w:numId w:val="35"/>
        </w:numPr>
        <w:autoSpaceDE/>
        <w:autoSpaceDN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9A1887">
        <w:rPr>
          <w:rFonts w:ascii="Arial" w:hAnsi="Arial" w:cs="Arial"/>
          <w:b/>
          <w:sz w:val="22"/>
          <w:szCs w:val="22"/>
        </w:rPr>
        <w:t>RUMAH SAKIT PRIMA HUSADA</w:t>
      </w:r>
      <w:r w:rsidRPr="009A1887">
        <w:rPr>
          <w:rFonts w:ascii="Arial" w:hAnsi="Arial" w:cs="Arial"/>
          <w:bCs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sz w:val="22"/>
          <w:szCs w:val="22"/>
        </w:rPr>
        <w:t xml:space="preserve">SUKOREJO </w:t>
      </w:r>
      <w:r w:rsidR="00875919" w:rsidRPr="009A1887">
        <w:rPr>
          <w:rFonts w:ascii="Arial" w:hAnsi="Arial" w:cs="Arial"/>
          <w:bCs/>
          <w:sz w:val="22"/>
          <w:szCs w:val="22"/>
          <w:lang w:val="id-ID"/>
        </w:rPr>
        <w:t xml:space="preserve">suatu badan usaha yang didirikan berdasarkan </w:t>
      </w:r>
      <w:r w:rsidR="00875919" w:rsidRPr="009A1887">
        <w:rPr>
          <w:rFonts w:ascii="Arial" w:hAnsi="Arial" w:cs="Arial"/>
          <w:bCs/>
          <w:sz w:val="22"/>
          <w:szCs w:val="22"/>
          <w:lang w:val="es-ES_tradnl"/>
        </w:rPr>
        <w:t>h</w:t>
      </w:r>
      <w:r w:rsidR="00875919" w:rsidRPr="009A1887">
        <w:rPr>
          <w:rFonts w:ascii="Arial" w:hAnsi="Arial" w:cs="Arial"/>
          <w:bCs/>
          <w:sz w:val="22"/>
          <w:szCs w:val="22"/>
          <w:lang w:val="id-ID"/>
        </w:rPr>
        <w:t xml:space="preserve">ukum Indonesia, </w:t>
      </w:r>
      <w:proofErr w:type="spellStart"/>
      <w:r w:rsidR="006D5772" w:rsidRPr="009A1887">
        <w:rPr>
          <w:rFonts w:ascii="Arial" w:hAnsi="Arial" w:cs="Arial"/>
          <w:bCs/>
          <w:sz w:val="22"/>
          <w:szCs w:val="22"/>
        </w:rPr>
        <w:t>dengan</w:t>
      </w:r>
      <w:proofErr w:type="spellEnd"/>
      <w:r w:rsidR="006D5772"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D5772" w:rsidRPr="009A1887">
        <w:rPr>
          <w:rFonts w:ascii="Arial" w:hAnsi="Arial" w:cs="Arial"/>
          <w:bCs/>
          <w:sz w:val="22"/>
          <w:szCs w:val="22"/>
        </w:rPr>
        <w:t>Nomor</w:t>
      </w:r>
      <w:proofErr w:type="spellEnd"/>
      <w:r w:rsidR="006D5772"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D5772" w:rsidRPr="009A1887">
        <w:rPr>
          <w:rFonts w:ascii="Arial" w:hAnsi="Arial" w:cs="Arial"/>
          <w:bCs/>
          <w:sz w:val="22"/>
          <w:szCs w:val="22"/>
        </w:rPr>
        <w:t>Ijin</w:t>
      </w:r>
      <w:proofErr w:type="spellEnd"/>
      <w:r w:rsidR="006D5772"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D5772" w:rsidRPr="009A1887">
        <w:rPr>
          <w:rFonts w:ascii="Arial" w:hAnsi="Arial" w:cs="Arial"/>
          <w:bCs/>
          <w:sz w:val="22"/>
          <w:szCs w:val="22"/>
        </w:rPr>
        <w:t>Operasional</w:t>
      </w:r>
      <w:proofErr w:type="spellEnd"/>
      <w:r w:rsidR="006D5772" w:rsidRPr="009A1887">
        <w:rPr>
          <w:rFonts w:ascii="Arial" w:hAnsi="Arial" w:cs="Arial"/>
          <w:bCs/>
          <w:sz w:val="22"/>
          <w:szCs w:val="22"/>
        </w:rPr>
        <w:t xml:space="preserve"> Rumah Sakit 81201150810004, </w:t>
      </w:r>
      <w:proofErr w:type="spellStart"/>
      <w:r w:rsidR="00875919" w:rsidRPr="009A1887">
        <w:rPr>
          <w:rFonts w:ascii="Arial" w:hAnsi="Arial" w:cs="Arial"/>
          <w:bCs/>
          <w:sz w:val="22"/>
          <w:szCs w:val="22"/>
          <w:lang w:val="es-ES_tradnl"/>
        </w:rPr>
        <w:t>berkedudukan</w:t>
      </w:r>
      <w:proofErr w:type="spellEnd"/>
      <w:r w:rsidR="00227774" w:rsidRPr="009A1887">
        <w:rPr>
          <w:rFonts w:ascii="Arial" w:hAnsi="Arial" w:cs="Arial"/>
          <w:bCs/>
          <w:sz w:val="22"/>
          <w:szCs w:val="22"/>
          <w:lang w:val="es-ES_tradnl"/>
        </w:rPr>
        <w:t xml:space="preserve"> di</w:t>
      </w:r>
      <w:r w:rsidR="00BC375F"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Style w:val="lrzxr"/>
          <w:rFonts w:ascii="Arial" w:hAnsi="Arial" w:cs="Arial"/>
          <w:sz w:val="22"/>
          <w:szCs w:val="22"/>
          <w:lang w:val="es-ES_tradnl"/>
        </w:rPr>
        <w:t>Jl</w:t>
      </w:r>
      <w:proofErr w:type="spellEnd"/>
      <w:r w:rsidRPr="009A1887">
        <w:rPr>
          <w:rStyle w:val="lrzxr"/>
          <w:rFonts w:ascii="Arial" w:hAnsi="Arial" w:cs="Arial"/>
          <w:sz w:val="22"/>
          <w:szCs w:val="22"/>
          <w:lang w:val="es-ES_tradnl"/>
        </w:rPr>
        <w:t xml:space="preserve">. Raya Surabaya – </w:t>
      </w:r>
      <w:proofErr w:type="spellStart"/>
      <w:r w:rsidRPr="009A1887">
        <w:rPr>
          <w:rStyle w:val="lrzxr"/>
          <w:rFonts w:ascii="Arial" w:hAnsi="Arial" w:cs="Arial"/>
          <w:sz w:val="22"/>
          <w:szCs w:val="22"/>
          <w:lang w:val="es-ES_tradnl"/>
        </w:rPr>
        <w:t>Malang</w:t>
      </w:r>
      <w:proofErr w:type="spellEnd"/>
      <w:r w:rsidRPr="009A1887">
        <w:rPr>
          <w:rStyle w:val="lrzxr"/>
          <w:rFonts w:ascii="Arial" w:hAnsi="Arial" w:cs="Arial"/>
          <w:sz w:val="22"/>
          <w:szCs w:val="22"/>
          <w:lang w:val="es-ES_tradnl"/>
        </w:rPr>
        <w:t xml:space="preserve"> KM-54 RW.54, </w:t>
      </w:r>
      <w:proofErr w:type="spellStart"/>
      <w:r w:rsidRPr="009A1887">
        <w:rPr>
          <w:rStyle w:val="lrzxr"/>
          <w:rFonts w:ascii="Arial" w:hAnsi="Arial" w:cs="Arial"/>
          <w:sz w:val="22"/>
          <w:szCs w:val="22"/>
          <w:lang w:val="es-ES_tradnl"/>
        </w:rPr>
        <w:t>Palang</w:t>
      </w:r>
      <w:proofErr w:type="spellEnd"/>
      <w:r w:rsidRPr="009A1887">
        <w:rPr>
          <w:rStyle w:val="lrzxr"/>
          <w:rFonts w:ascii="Arial" w:hAnsi="Arial" w:cs="Arial"/>
          <w:sz w:val="22"/>
          <w:szCs w:val="22"/>
          <w:lang w:val="es-ES_tradnl"/>
        </w:rPr>
        <w:t xml:space="preserve">, </w:t>
      </w:r>
      <w:proofErr w:type="spellStart"/>
      <w:r w:rsidRPr="009A1887">
        <w:rPr>
          <w:rStyle w:val="lrzxr"/>
          <w:rFonts w:ascii="Arial" w:hAnsi="Arial" w:cs="Arial"/>
          <w:sz w:val="22"/>
          <w:szCs w:val="22"/>
          <w:lang w:val="es-ES_tradnl"/>
        </w:rPr>
        <w:t>Lemahbang</w:t>
      </w:r>
      <w:proofErr w:type="spellEnd"/>
      <w:r w:rsidRPr="009A1887">
        <w:rPr>
          <w:rStyle w:val="lrzxr"/>
          <w:rFonts w:ascii="Arial" w:hAnsi="Arial" w:cs="Arial"/>
          <w:sz w:val="22"/>
          <w:szCs w:val="22"/>
          <w:lang w:val="es-ES_tradnl"/>
        </w:rPr>
        <w:t xml:space="preserve">, </w:t>
      </w:r>
      <w:proofErr w:type="spellStart"/>
      <w:r w:rsidRPr="009A1887">
        <w:rPr>
          <w:rStyle w:val="lrzxr"/>
          <w:rFonts w:ascii="Arial" w:hAnsi="Arial" w:cs="Arial"/>
          <w:sz w:val="22"/>
          <w:szCs w:val="22"/>
          <w:lang w:val="es-ES_tradnl"/>
        </w:rPr>
        <w:t>Kec</w:t>
      </w:r>
      <w:proofErr w:type="spellEnd"/>
      <w:r w:rsidRPr="009A1887">
        <w:rPr>
          <w:rStyle w:val="lrzxr"/>
          <w:rFonts w:ascii="Arial" w:hAnsi="Arial" w:cs="Arial"/>
          <w:sz w:val="22"/>
          <w:szCs w:val="22"/>
          <w:lang w:val="es-ES_tradnl"/>
        </w:rPr>
        <w:t xml:space="preserve">. </w:t>
      </w:r>
      <w:proofErr w:type="spellStart"/>
      <w:r w:rsidRPr="009A1887">
        <w:rPr>
          <w:rStyle w:val="lrzxr"/>
          <w:rFonts w:ascii="Arial" w:hAnsi="Arial" w:cs="Arial"/>
          <w:sz w:val="22"/>
          <w:szCs w:val="22"/>
          <w:lang w:val="es-ES_tradnl"/>
        </w:rPr>
        <w:t>Sukorejo</w:t>
      </w:r>
      <w:proofErr w:type="spellEnd"/>
      <w:r w:rsidRPr="009A1887">
        <w:rPr>
          <w:rStyle w:val="lrzxr"/>
          <w:rFonts w:ascii="Arial" w:hAnsi="Arial" w:cs="Arial"/>
          <w:sz w:val="22"/>
          <w:szCs w:val="22"/>
          <w:lang w:val="es-ES_tradnl"/>
        </w:rPr>
        <w:t xml:space="preserve">, </w:t>
      </w:r>
      <w:proofErr w:type="spellStart"/>
      <w:r w:rsidRPr="009A1887">
        <w:rPr>
          <w:rStyle w:val="lrzxr"/>
          <w:rFonts w:ascii="Arial" w:hAnsi="Arial" w:cs="Arial"/>
          <w:sz w:val="22"/>
          <w:szCs w:val="22"/>
          <w:lang w:val="es-ES_tradnl"/>
        </w:rPr>
        <w:t>Pasuruan</w:t>
      </w:r>
      <w:proofErr w:type="spellEnd"/>
      <w:r w:rsidR="00A0216F" w:rsidRPr="009A1887">
        <w:rPr>
          <w:rFonts w:ascii="Arial" w:hAnsi="Arial" w:cs="Arial"/>
          <w:bCs/>
          <w:sz w:val="22"/>
          <w:szCs w:val="22"/>
          <w:lang w:val="es-ES_tradnl"/>
        </w:rPr>
        <w:t>,</w:t>
      </w:r>
      <w:r w:rsidR="00C87DD2" w:rsidRPr="009A1887">
        <w:rPr>
          <w:rFonts w:ascii="Arial" w:hAnsi="Arial" w:cs="Arial"/>
          <w:bCs/>
          <w:sz w:val="22"/>
          <w:szCs w:val="22"/>
          <w:lang w:val="es-ES_tradnl"/>
        </w:rPr>
        <w:t xml:space="preserve"> </w:t>
      </w:r>
      <w:proofErr w:type="spellStart"/>
      <w:r w:rsidR="005755F0" w:rsidRPr="009A1887">
        <w:rPr>
          <w:rFonts w:ascii="Arial" w:hAnsi="Arial" w:cs="Arial"/>
          <w:sz w:val="22"/>
          <w:szCs w:val="22"/>
          <w:lang w:val="es-ES_tradnl"/>
        </w:rPr>
        <w:t>d</w:t>
      </w:r>
      <w:r w:rsidR="00875919" w:rsidRPr="009A1887">
        <w:rPr>
          <w:rFonts w:ascii="Arial" w:hAnsi="Arial" w:cs="Arial"/>
          <w:sz w:val="22"/>
          <w:szCs w:val="22"/>
          <w:lang w:val="es-ES_tradnl"/>
        </w:rPr>
        <w:t>alam</w:t>
      </w:r>
      <w:proofErr w:type="spellEnd"/>
      <w:r w:rsidR="00875919"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="00875919" w:rsidRPr="009A1887">
        <w:rPr>
          <w:rFonts w:ascii="Arial" w:hAnsi="Arial" w:cs="Arial"/>
          <w:sz w:val="22"/>
          <w:szCs w:val="22"/>
          <w:lang w:val="es-ES_tradnl"/>
        </w:rPr>
        <w:t>hal</w:t>
      </w:r>
      <w:proofErr w:type="spellEnd"/>
      <w:r w:rsidR="00875919"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="00875919" w:rsidRPr="009A1887">
        <w:rPr>
          <w:rFonts w:ascii="Arial" w:hAnsi="Arial" w:cs="Arial"/>
          <w:sz w:val="22"/>
          <w:szCs w:val="22"/>
          <w:lang w:val="es-ES_tradnl"/>
        </w:rPr>
        <w:t>ini</w:t>
      </w:r>
      <w:proofErr w:type="spellEnd"/>
      <w:r w:rsidR="00875919"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="00875919" w:rsidRPr="009A1887">
        <w:rPr>
          <w:rFonts w:ascii="Arial" w:hAnsi="Arial" w:cs="Arial"/>
          <w:sz w:val="22"/>
          <w:szCs w:val="22"/>
          <w:lang w:val="es-ES_tradnl"/>
        </w:rPr>
        <w:t>diwakili</w:t>
      </w:r>
      <w:proofErr w:type="spellEnd"/>
      <w:r w:rsidR="00875919" w:rsidRPr="009A1887">
        <w:rPr>
          <w:rFonts w:ascii="Arial" w:hAnsi="Arial" w:cs="Arial"/>
          <w:sz w:val="22"/>
          <w:szCs w:val="22"/>
          <w:lang w:val="es-ES_tradnl"/>
        </w:rPr>
        <w:t xml:space="preserve"> ole</w:t>
      </w:r>
      <w:r w:rsidR="00875919" w:rsidRPr="009A1887">
        <w:rPr>
          <w:rFonts w:ascii="Arial" w:hAnsi="Arial" w:cs="Arial"/>
          <w:sz w:val="22"/>
          <w:szCs w:val="22"/>
          <w:lang w:val="id-ID"/>
        </w:rPr>
        <w:t xml:space="preserve">h </w:t>
      </w:r>
      <w:proofErr w:type="spellStart"/>
      <w:r w:rsidRPr="009A1887">
        <w:rPr>
          <w:rFonts w:ascii="Arial" w:hAnsi="Arial" w:cs="Arial"/>
          <w:b/>
          <w:sz w:val="22"/>
          <w:szCs w:val="22"/>
          <w:lang w:val="es-ES_tradnl"/>
        </w:rPr>
        <w:t>dr.</w:t>
      </w:r>
      <w:proofErr w:type="spellEnd"/>
      <w:r w:rsidRPr="009A1887">
        <w:rPr>
          <w:rFonts w:ascii="Arial" w:hAnsi="Arial" w:cs="Arial"/>
          <w:b/>
          <w:sz w:val="22"/>
          <w:szCs w:val="22"/>
          <w:lang w:val="es-ES_tradnl"/>
        </w:rPr>
        <w:t xml:space="preserve"> IFIT BAGUS APRIANTONO</w:t>
      </w:r>
      <w:r w:rsidR="004F1A06" w:rsidRPr="009A1887">
        <w:rPr>
          <w:rFonts w:ascii="Arial" w:hAnsi="Arial" w:cs="Arial"/>
          <w:b/>
          <w:sz w:val="22"/>
          <w:szCs w:val="22"/>
          <w:lang w:val="es-ES_tradnl"/>
        </w:rPr>
        <w:t xml:space="preserve"> </w:t>
      </w:r>
      <w:r w:rsidR="00875919" w:rsidRPr="009A1887">
        <w:rPr>
          <w:rFonts w:ascii="Arial" w:hAnsi="Arial" w:cs="Arial"/>
          <w:sz w:val="22"/>
          <w:szCs w:val="22"/>
          <w:lang w:val="es-ES_tradnl"/>
        </w:rPr>
        <w:t xml:space="preserve">yang </w:t>
      </w:r>
      <w:proofErr w:type="spellStart"/>
      <w:r w:rsidR="00875919" w:rsidRPr="009A1887">
        <w:rPr>
          <w:rFonts w:ascii="Arial" w:hAnsi="Arial" w:cs="Arial"/>
          <w:sz w:val="22"/>
          <w:szCs w:val="22"/>
          <w:lang w:val="es-ES_tradnl"/>
        </w:rPr>
        <w:t>bertindak</w:t>
      </w:r>
      <w:proofErr w:type="spellEnd"/>
      <w:r w:rsidR="00875919"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="00875919" w:rsidRPr="009A1887">
        <w:rPr>
          <w:rFonts w:ascii="Arial" w:hAnsi="Arial" w:cs="Arial"/>
          <w:sz w:val="22"/>
          <w:szCs w:val="22"/>
          <w:lang w:val="es-ES_tradnl"/>
        </w:rPr>
        <w:t>dalam</w:t>
      </w:r>
      <w:proofErr w:type="spellEnd"/>
      <w:r w:rsidR="00875919"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="00875919" w:rsidRPr="009A1887">
        <w:rPr>
          <w:rFonts w:ascii="Arial" w:hAnsi="Arial" w:cs="Arial"/>
          <w:sz w:val="22"/>
          <w:szCs w:val="22"/>
          <w:lang w:val="es-ES_tradnl"/>
        </w:rPr>
        <w:t>jabatannya</w:t>
      </w:r>
      <w:proofErr w:type="spellEnd"/>
      <w:r w:rsidR="00875919"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="00875919" w:rsidRPr="009A1887">
        <w:rPr>
          <w:rFonts w:ascii="Arial" w:hAnsi="Arial" w:cs="Arial"/>
          <w:sz w:val="22"/>
          <w:szCs w:val="22"/>
          <w:lang w:val="es-ES_tradnl"/>
        </w:rPr>
        <w:t>selaku</w:t>
      </w:r>
      <w:proofErr w:type="spellEnd"/>
      <w:r w:rsidR="00875919" w:rsidRPr="009A1887">
        <w:rPr>
          <w:rFonts w:ascii="Arial" w:hAnsi="Arial" w:cs="Arial"/>
          <w:sz w:val="22"/>
          <w:szCs w:val="22"/>
          <w:lang w:val="id-ID"/>
        </w:rPr>
        <w:t xml:space="preserve"> </w:t>
      </w:r>
      <w:r w:rsidRPr="009A1887">
        <w:rPr>
          <w:rFonts w:ascii="Arial" w:hAnsi="Arial" w:cs="Arial"/>
          <w:b/>
          <w:sz w:val="22"/>
          <w:szCs w:val="22"/>
          <w:lang w:val="es-ES_tradnl"/>
        </w:rPr>
        <w:t>DIREKTUR RUMAH SAKIT PRIMA HUSADA SUKOREJO</w:t>
      </w:r>
      <w:r w:rsidR="00875919" w:rsidRPr="009A1887">
        <w:rPr>
          <w:rFonts w:ascii="Arial" w:hAnsi="Arial" w:cs="Arial"/>
          <w:sz w:val="22"/>
          <w:szCs w:val="22"/>
          <w:lang w:val="es-ES_tradnl"/>
        </w:rPr>
        <w:t>,</w:t>
      </w:r>
      <w:r w:rsidR="00F75729"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="00875919" w:rsidRPr="009A1887">
        <w:rPr>
          <w:rFonts w:ascii="Arial" w:hAnsi="Arial" w:cs="Arial"/>
          <w:sz w:val="22"/>
          <w:szCs w:val="22"/>
          <w:lang w:val="es-ES_tradnl"/>
        </w:rPr>
        <w:t>dengan</w:t>
      </w:r>
      <w:proofErr w:type="spellEnd"/>
      <w:r w:rsidR="00875919"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="00875919" w:rsidRPr="009A1887">
        <w:rPr>
          <w:rFonts w:ascii="Arial" w:hAnsi="Arial" w:cs="Arial"/>
          <w:sz w:val="22"/>
          <w:szCs w:val="22"/>
          <w:lang w:val="es-ES_tradnl"/>
        </w:rPr>
        <w:t>demikian</w:t>
      </w:r>
      <w:proofErr w:type="spellEnd"/>
      <w:r w:rsidR="00875919" w:rsidRPr="009A1887">
        <w:rPr>
          <w:rFonts w:ascii="Arial" w:hAnsi="Arial" w:cs="Arial"/>
          <w:sz w:val="22"/>
          <w:szCs w:val="22"/>
          <w:lang w:val="es-ES_tradnl"/>
        </w:rPr>
        <w:t xml:space="preserve"> sah </w:t>
      </w:r>
      <w:proofErr w:type="spellStart"/>
      <w:r w:rsidR="00875919" w:rsidRPr="009A1887">
        <w:rPr>
          <w:rFonts w:ascii="Arial" w:hAnsi="Arial" w:cs="Arial"/>
          <w:sz w:val="22"/>
          <w:szCs w:val="22"/>
          <w:lang w:val="es-ES_tradnl"/>
        </w:rPr>
        <w:t>bertindak</w:t>
      </w:r>
      <w:proofErr w:type="spellEnd"/>
      <w:r w:rsidR="00875919"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="00875919" w:rsidRPr="009A1887">
        <w:rPr>
          <w:rFonts w:ascii="Arial" w:hAnsi="Arial" w:cs="Arial"/>
          <w:sz w:val="22"/>
          <w:szCs w:val="22"/>
          <w:lang w:val="es-ES_tradnl"/>
        </w:rPr>
        <w:t>untuk</w:t>
      </w:r>
      <w:proofErr w:type="spellEnd"/>
      <w:r w:rsidR="00875919" w:rsidRPr="009A1887">
        <w:rPr>
          <w:rFonts w:ascii="Arial" w:hAnsi="Arial" w:cs="Arial"/>
          <w:sz w:val="22"/>
          <w:szCs w:val="22"/>
          <w:lang w:val="es-ES_tradnl"/>
        </w:rPr>
        <w:t xml:space="preserve"> dan atas</w:t>
      </w:r>
      <w:r w:rsidR="00875919" w:rsidRPr="009A1887">
        <w:rPr>
          <w:rFonts w:ascii="Arial" w:hAnsi="Arial" w:cs="Arial"/>
          <w:sz w:val="22"/>
          <w:szCs w:val="22"/>
          <w:lang w:val="id-ID"/>
        </w:rPr>
        <w:t xml:space="preserve"> nama</w:t>
      </w:r>
      <w:r w:rsidR="00875919"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r w:rsidRPr="009A1887">
        <w:rPr>
          <w:rFonts w:ascii="Arial" w:hAnsi="Arial" w:cs="Arial"/>
          <w:b/>
          <w:bCs/>
          <w:sz w:val="22"/>
          <w:szCs w:val="22"/>
          <w:lang w:val="es-ES_tradnl"/>
        </w:rPr>
        <w:t>RUMAH SAKIT PRIMA HUSADA SUKOREJO</w:t>
      </w:r>
      <w:r w:rsidR="004F1A06" w:rsidRPr="009A1887">
        <w:rPr>
          <w:rFonts w:ascii="Arial" w:hAnsi="Arial" w:cs="Arial"/>
          <w:b/>
          <w:bCs/>
          <w:sz w:val="22"/>
          <w:szCs w:val="22"/>
          <w:lang w:val="es-ES_tradnl"/>
        </w:rPr>
        <w:t xml:space="preserve"> </w:t>
      </w:r>
      <w:proofErr w:type="spellStart"/>
      <w:r w:rsidR="00875919" w:rsidRPr="009A1887">
        <w:rPr>
          <w:rFonts w:ascii="Arial" w:hAnsi="Arial" w:cs="Arial"/>
          <w:sz w:val="22"/>
          <w:szCs w:val="22"/>
          <w:lang w:val="es-ES_tradnl"/>
        </w:rPr>
        <w:t>selanjutnya</w:t>
      </w:r>
      <w:proofErr w:type="spellEnd"/>
      <w:r w:rsidR="00875919"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="00875919" w:rsidRPr="009A1887">
        <w:rPr>
          <w:rFonts w:ascii="Arial" w:hAnsi="Arial" w:cs="Arial"/>
          <w:sz w:val="22"/>
          <w:szCs w:val="22"/>
          <w:lang w:val="es-ES_tradnl"/>
        </w:rPr>
        <w:t>disebut</w:t>
      </w:r>
      <w:proofErr w:type="spellEnd"/>
      <w:r w:rsidR="00875919"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="00875919" w:rsidRPr="009A1887">
        <w:rPr>
          <w:rFonts w:ascii="Arial" w:hAnsi="Arial" w:cs="Arial"/>
          <w:sz w:val="22"/>
          <w:szCs w:val="22"/>
          <w:lang w:val="es-ES_tradnl"/>
        </w:rPr>
        <w:t>sebagai</w:t>
      </w:r>
      <w:proofErr w:type="spellEnd"/>
      <w:r w:rsidR="00875919"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r w:rsidR="00875919" w:rsidRPr="009A1887">
        <w:rPr>
          <w:rFonts w:ascii="Arial" w:hAnsi="Arial" w:cs="Arial"/>
          <w:b/>
          <w:sz w:val="22"/>
          <w:szCs w:val="22"/>
          <w:lang w:val="id-ID"/>
        </w:rPr>
        <w:t>PIHAK PERTAMA</w:t>
      </w:r>
      <w:r w:rsidR="00875919" w:rsidRPr="009A1887">
        <w:rPr>
          <w:rFonts w:ascii="Arial" w:hAnsi="Arial" w:cs="Arial"/>
          <w:sz w:val="22"/>
          <w:szCs w:val="22"/>
          <w:lang w:val="es-ES_tradnl"/>
        </w:rPr>
        <w:t>;</w:t>
      </w:r>
    </w:p>
    <w:p w14:paraId="45BD6C3F" w14:textId="70BF0924" w:rsidR="0015252B" w:rsidRPr="009A1887" w:rsidRDefault="0015252B" w:rsidP="0015252B">
      <w:pPr>
        <w:pStyle w:val="ListParagraph"/>
        <w:numPr>
          <w:ilvl w:val="0"/>
          <w:numId w:val="35"/>
        </w:numPr>
        <w:autoSpaceDE/>
        <w:autoSpaceDN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9A1887">
        <w:rPr>
          <w:rFonts w:ascii="Arial" w:hAnsi="Arial" w:cs="Arial"/>
          <w:b/>
          <w:sz w:val="22"/>
          <w:szCs w:val="22"/>
        </w:rPr>
        <w:t>RUMAH SAKIT PRIMA HUSADA</w:t>
      </w:r>
      <w:r w:rsidRPr="009A1887">
        <w:rPr>
          <w:rFonts w:ascii="Arial" w:hAnsi="Arial" w:cs="Arial"/>
          <w:bCs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sz w:val="22"/>
          <w:szCs w:val="22"/>
        </w:rPr>
        <w:t xml:space="preserve">MALANG </w:t>
      </w:r>
      <w:r w:rsidRPr="009A1887">
        <w:rPr>
          <w:rFonts w:ascii="Arial" w:hAnsi="Arial" w:cs="Arial"/>
          <w:bCs/>
          <w:sz w:val="22"/>
          <w:szCs w:val="22"/>
          <w:lang w:val="id-ID"/>
        </w:rPr>
        <w:t xml:space="preserve">suatu badan usaha yang didirikan berdasarkan </w:t>
      </w:r>
      <w:r w:rsidRPr="009A1887">
        <w:rPr>
          <w:rFonts w:ascii="Arial" w:hAnsi="Arial" w:cs="Arial"/>
          <w:bCs/>
          <w:sz w:val="22"/>
          <w:szCs w:val="22"/>
          <w:lang w:val="es-ES_tradnl"/>
        </w:rPr>
        <w:t>h</w:t>
      </w:r>
      <w:r w:rsidRPr="009A1887">
        <w:rPr>
          <w:rFonts w:ascii="Arial" w:hAnsi="Arial" w:cs="Arial"/>
          <w:bCs/>
          <w:sz w:val="22"/>
          <w:szCs w:val="22"/>
          <w:lang w:val="id-ID"/>
        </w:rPr>
        <w:t>ukum Indonesia,</w:t>
      </w:r>
      <w:r w:rsidR="00AC557C"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AC557C" w:rsidRPr="009A1887">
        <w:rPr>
          <w:rFonts w:ascii="Arial" w:hAnsi="Arial" w:cs="Arial"/>
          <w:bCs/>
          <w:sz w:val="22"/>
          <w:szCs w:val="22"/>
        </w:rPr>
        <w:t>dengan</w:t>
      </w:r>
      <w:proofErr w:type="spellEnd"/>
      <w:r w:rsidR="00AC557C"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AC557C" w:rsidRPr="009A1887">
        <w:rPr>
          <w:rFonts w:ascii="Arial" w:hAnsi="Arial" w:cs="Arial"/>
          <w:bCs/>
          <w:sz w:val="22"/>
          <w:szCs w:val="22"/>
        </w:rPr>
        <w:t>Nomor</w:t>
      </w:r>
      <w:proofErr w:type="spellEnd"/>
      <w:r w:rsidR="00AC557C"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AC557C" w:rsidRPr="009A1887">
        <w:rPr>
          <w:rFonts w:ascii="Arial" w:hAnsi="Arial" w:cs="Arial"/>
          <w:bCs/>
          <w:sz w:val="22"/>
          <w:szCs w:val="22"/>
        </w:rPr>
        <w:t>Ijin</w:t>
      </w:r>
      <w:proofErr w:type="spellEnd"/>
      <w:r w:rsidR="00AC557C"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AC557C" w:rsidRPr="009A1887">
        <w:rPr>
          <w:rFonts w:ascii="Arial" w:hAnsi="Arial" w:cs="Arial"/>
          <w:bCs/>
          <w:sz w:val="22"/>
          <w:szCs w:val="22"/>
        </w:rPr>
        <w:t>Operasional</w:t>
      </w:r>
      <w:proofErr w:type="spellEnd"/>
      <w:r w:rsidR="00AC557C" w:rsidRPr="009A1887">
        <w:rPr>
          <w:rFonts w:ascii="Arial" w:hAnsi="Arial" w:cs="Arial"/>
          <w:bCs/>
          <w:sz w:val="22"/>
          <w:szCs w:val="22"/>
        </w:rPr>
        <w:t xml:space="preserve"> Rumah Sakit 81201150815810001,</w:t>
      </w:r>
      <w:r w:rsidRPr="009A1887">
        <w:rPr>
          <w:rFonts w:ascii="Arial" w:hAnsi="Arial" w:cs="Arial"/>
          <w:bCs/>
          <w:sz w:val="22"/>
          <w:szCs w:val="22"/>
          <w:lang w:val="id-ID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  <w:lang w:val="es-ES_tradnl"/>
        </w:rPr>
        <w:t>berkedudukan</w:t>
      </w:r>
      <w:proofErr w:type="spellEnd"/>
      <w:r w:rsidRPr="009A1887">
        <w:rPr>
          <w:rFonts w:ascii="Arial" w:hAnsi="Arial" w:cs="Arial"/>
          <w:bCs/>
          <w:sz w:val="22"/>
          <w:szCs w:val="22"/>
          <w:lang w:val="es-ES_tradnl"/>
        </w:rPr>
        <w:t xml:space="preserve"> di</w:t>
      </w:r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Style w:val="lrzxr"/>
          <w:rFonts w:ascii="Arial" w:hAnsi="Arial" w:cs="Arial"/>
          <w:sz w:val="22"/>
          <w:szCs w:val="22"/>
          <w:lang w:val="es-ES_tradnl"/>
        </w:rPr>
        <w:t>Banjararum</w:t>
      </w:r>
      <w:proofErr w:type="spellEnd"/>
      <w:r w:rsidRPr="009A1887">
        <w:rPr>
          <w:rStyle w:val="lrzxr"/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Style w:val="lrzxr"/>
          <w:rFonts w:ascii="Arial" w:hAnsi="Arial" w:cs="Arial"/>
          <w:sz w:val="22"/>
          <w:szCs w:val="22"/>
          <w:lang w:val="es-ES_tradnl"/>
        </w:rPr>
        <w:t>Selatan</w:t>
      </w:r>
      <w:proofErr w:type="spellEnd"/>
      <w:r w:rsidRPr="009A1887">
        <w:rPr>
          <w:rStyle w:val="lrzxr"/>
          <w:rFonts w:ascii="Arial" w:hAnsi="Arial" w:cs="Arial"/>
          <w:sz w:val="22"/>
          <w:szCs w:val="22"/>
          <w:lang w:val="es-ES_tradnl"/>
        </w:rPr>
        <w:t xml:space="preserve"> No.3-7 </w:t>
      </w:r>
      <w:proofErr w:type="spellStart"/>
      <w:r w:rsidRPr="009A1887">
        <w:rPr>
          <w:rStyle w:val="lrzxr"/>
          <w:rFonts w:ascii="Arial" w:hAnsi="Arial" w:cs="Arial"/>
          <w:sz w:val="22"/>
          <w:szCs w:val="22"/>
          <w:lang w:val="es-ES_tradnl"/>
        </w:rPr>
        <w:t>Mondoroko</w:t>
      </w:r>
      <w:proofErr w:type="spellEnd"/>
      <w:r w:rsidRPr="009A1887">
        <w:rPr>
          <w:rStyle w:val="lrzxr"/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Style w:val="lrzxr"/>
          <w:rFonts w:ascii="Arial" w:hAnsi="Arial" w:cs="Arial"/>
          <w:sz w:val="22"/>
          <w:szCs w:val="22"/>
          <w:lang w:val="es-ES_tradnl"/>
        </w:rPr>
        <w:t>Kecamatan</w:t>
      </w:r>
      <w:proofErr w:type="spellEnd"/>
      <w:r w:rsidRPr="009A1887">
        <w:rPr>
          <w:rStyle w:val="lrzxr"/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Style w:val="lrzxr"/>
          <w:rFonts w:ascii="Arial" w:hAnsi="Arial" w:cs="Arial"/>
          <w:sz w:val="22"/>
          <w:szCs w:val="22"/>
          <w:lang w:val="es-ES_tradnl"/>
        </w:rPr>
        <w:t>Singosari</w:t>
      </w:r>
      <w:proofErr w:type="spellEnd"/>
      <w:r w:rsidRPr="009A1887">
        <w:rPr>
          <w:rStyle w:val="lrzxr"/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Style w:val="lrzxr"/>
          <w:rFonts w:ascii="Arial" w:hAnsi="Arial" w:cs="Arial"/>
          <w:sz w:val="22"/>
          <w:szCs w:val="22"/>
          <w:lang w:val="es-ES_tradnl"/>
        </w:rPr>
        <w:t>Kabupaten</w:t>
      </w:r>
      <w:proofErr w:type="spellEnd"/>
      <w:r w:rsidRPr="009A1887">
        <w:rPr>
          <w:rStyle w:val="lrzxr"/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Style w:val="lrzxr"/>
          <w:rFonts w:ascii="Arial" w:hAnsi="Arial" w:cs="Arial"/>
          <w:sz w:val="22"/>
          <w:szCs w:val="22"/>
          <w:lang w:val="es-ES_tradnl"/>
        </w:rPr>
        <w:t>Malang</w:t>
      </w:r>
      <w:proofErr w:type="spellEnd"/>
      <w:r w:rsidRPr="009A1887">
        <w:rPr>
          <w:rFonts w:ascii="Arial" w:hAnsi="Arial" w:cs="Arial"/>
          <w:bCs/>
          <w:sz w:val="22"/>
          <w:szCs w:val="22"/>
          <w:lang w:val="es-ES_tradnl"/>
        </w:rPr>
        <w:t xml:space="preserve">,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dalam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hal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ini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diwakili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ole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h </w:t>
      </w:r>
      <w:proofErr w:type="spellStart"/>
      <w:r w:rsidRPr="009A1887">
        <w:rPr>
          <w:rFonts w:ascii="Arial" w:hAnsi="Arial" w:cs="Arial"/>
          <w:b/>
          <w:sz w:val="22"/>
          <w:szCs w:val="22"/>
          <w:lang w:val="es-ES_tradnl"/>
        </w:rPr>
        <w:t>dr.</w:t>
      </w:r>
      <w:proofErr w:type="spellEnd"/>
      <w:r w:rsidRPr="009A1887">
        <w:rPr>
          <w:rFonts w:ascii="Arial" w:hAnsi="Arial" w:cs="Arial"/>
          <w:b/>
          <w:sz w:val="22"/>
          <w:szCs w:val="22"/>
          <w:lang w:val="es-ES_tradnl"/>
        </w:rPr>
        <w:t xml:space="preserve"> </w:t>
      </w:r>
      <w:r w:rsidR="00AC557C" w:rsidRPr="009A1887">
        <w:rPr>
          <w:rFonts w:ascii="Arial" w:hAnsi="Arial" w:cs="Arial"/>
          <w:b/>
          <w:sz w:val="22"/>
          <w:szCs w:val="22"/>
          <w:lang w:val="es-ES_tradnl"/>
        </w:rPr>
        <w:t xml:space="preserve">NUR </w:t>
      </w:r>
      <w:r w:rsidR="00AC557C" w:rsidRPr="009A1887">
        <w:rPr>
          <w:rFonts w:ascii="Arial" w:hAnsi="Arial" w:cs="Arial"/>
          <w:b/>
          <w:sz w:val="22"/>
          <w:szCs w:val="22"/>
          <w:lang w:val="es-ES_tradnl"/>
        </w:rPr>
        <w:lastRenderedPageBreak/>
        <w:t>MAZIDAH</w:t>
      </w:r>
      <w:r w:rsidRPr="009A1887">
        <w:rPr>
          <w:rFonts w:ascii="Arial" w:hAnsi="Arial" w:cs="Arial"/>
          <w:b/>
          <w:sz w:val="22"/>
          <w:szCs w:val="22"/>
          <w:lang w:val="es-ES_tradnl"/>
        </w:rPr>
        <w:t xml:space="preserve"> </w:t>
      </w:r>
      <w:r w:rsidRPr="009A1887">
        <w:rPr>
          <w:rFonts w:ascii="Arial" w:hAnsi="Arial" w:cs="Arial"/>
          <w:sz w:val="22"/>
          <w:szCs w:val="22"/>
          <w:lang w:val="es-ES_tradnl"/>
        </w:rPr>
        <w:t xml:space="preserve">yang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bertindak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dalam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jabatannya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selaku</w:t>
      </w:r>
      <w:proofErr w:type="spellEnd"/>
      <w:r w:rsidRPr="009A1887">
        <w:rPr>
          <w:rFonts w:ascii="Arial" w:hAnsi="Arial" w:cs="Arial"/>
          <w:sz w:val="22"/>
          <w:szCs w:val="22"/>
          <w:lang w:val="id-ID"/>
        </w:rPr>
        <w:t xml:space="preserve"> </w:t>
      </w:r>
      <w:r w:rsidR="00AC557C" w:rsidRPr="009A1887">
        <w:rPr>
          <w:rFonts w:ascii="Arial" w:hAnsi="Arial" w:cs="Arial"/>
          <w:b/>
          <w:bCs/>
          <w:sz w:val="22"/>
          <w:szCs w:val="22"/>
        </w:rPr>
        <w:t>PLT</w:t>
      </w:r>
      <w:r w:rsidR="00AC557C" w:rsidRPr="009A1887">
        <w:rPr>
          <w:rFonts w:ascii="Arial" w:hAnsi="Arial" w:cs="Arial"/>
          <w:sz w:val="22"/>
          <w:szCs w:val="22"/>
        </w:rPr>
        <w:t xml:space="preserve">. </w:t>
      </w:r>
      <w:r w:rsidRPr="009A1887">
        <w:rPr>
          <w:rFonts w:ascii="Arial" w:hAnsi="Arial" w:cs="Arial"/>
          <w:b/>
          <w:sz w:val="22"/>
          <w:szCs w:val="22"/>
          <w:lang w:val="es-ES_tradnl"/>
        </w:rPr>
        <w:t>DIREKTUR RUMAH SAKIT PRIMA HUSADA MALANG</w:t>
      </w:r>
      <w:r w:rsidRPr="009A1887">
        <w:rPr>
          <w:rFonts w:ascii="Arial" w:hAnsi="Arial" w:cs="Arial"/>
          <w:sz w:val="22"/>
          <w:szCs w:val="22"/>
          <w:lang w:val="es-ES_tradnl"/>
        </w:rPr>
        <w:t xml:space="preserve">,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dengan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demikian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sah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bertindak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untuk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dan atas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nama</w:t>
      </w:r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r w:rsidRPr="009A1887">
        <w:rPr>
          <w:rFonts w:ascii="Arial" w:hAnsi="Arial" w:cs="Arial"/>
          <w:b/>
          <w:bCs/>
          <w:sz w:val="22"/>
          <w:szCs w:val="22"/>
          <w:lang w:val="es-ES_tradnl"/>
        </w:rPr>
        <w:t xml:space="preserve">RUMAH SAKIT PRIMA HUSADA MALANG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selanjutnya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disebut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sebagai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r w:rsidRPr="009A1887">
        <w:rPr>
          <w:rFonts w:ascii="Arial" w:hAnsi="Arial" w:cs="Arial"/>
          <w:b/>
          <w:sz w:val="22"/>
          <w:szCs w:val="22"/>
          <w:lang w:val="id-ID"/>
        </w:rPr>
        <w:t>PIHAK PERTAMA</w:t>
      </w:r>
      <w:r w:rsidRPr="009A1887">
        <w:rPr>
          <w:rFonts w:ascii="Arial" w:hAnsi="Arial" w:cs="Arial"/>
          <w:sz w:val="22"/>
          <w:szCs w:val="22"/>
          <w:lang w:val="es-ES_tradnl"/>
        </w:rPr>
        <w:t>;</w:t>
      </w:r>
    </w:p>
    <w:p w14:paraId="73394120" w14:textId="77777777" w:rsidR="00F75729" w:rsidRPr="009A1887" w:rsidRDefault="00F75729" w:rsidP="00F75729">
      <w:pPr>
        <w:autoSpaceDE/>
        <w:autoSpaceDN/>
        <w:spacing w:line="360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7684574B" w14:textId="3594654C" w:rsidR="00875919" w:rsidRPr="009A1887" w:rsidRDefault="00875919" w:rsidP="00875919">
      <w:pPr>
        <w:numPr>
          <w:ilvl w:val="0"/>
          <w:numId w:val="1"/>
        </w:numPr>
        <w:autoSpaceDE/>
        <w:autoSpaceDN/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</w:pPr>
      <w:r w:rsidRPr="009A1887">
        <w:rPr>
          <w:rFonts w:ascii="Arial" w:hAnsi="Arial" w:cs="Arial"/>
          <w:b/>
          <w:bCs/>
          <w:sz w:val="22"/>
          <w:szCs w:val="22"/>
          <w:lang w:val="id-ID"/>
        </w:rPr>
        <w:t xml:space="preserve">PT. </w:t>
      </w:r>
      <w:r w:rsidRPr="009A1887">
        <w:rPr>
          <w:rFonts w:ascii="Arial" w:hAnsi="Arial" w:cs="Arial"/>
          <w:b/>
          <w:bCs/>
          <w:sz w:val="22"/>
          <w:szCs w:val="22"/>
        </w:rPr>
        <w:t>TEMAN SEJATI SEJAHTERA ABADI</w:t>
      </w:r>
      <w:r w:rsidRPr="009A1887">
        <w:rPr>
          <w:rFonts w:ascii="Arial" w:hAnsi="Arial" w:cs="Arial"/>
          <w:b/>
          <w:bCs/>
          <w:sz w:val="22"/>
          <w:szCs w:val="22"/>
          <w:lang w:val="id-ID"/>
        </w:rPr>
        <w:t xml:space="preserve">, </w:t>
      </w:r>
      <w:r w:rsidRPr="009A1887">
        <w:rPr>
          <w:rFonts w:ascii="Arial" w:hAnsi="Arial" w:cs="Arial"/>
          <w:bCs/>
          <w:sz w:val="22"/>
          <w:szCs w:val="22"/>
          <w:lang w:val="id-ID"/>
        </w:rPr>
        <w:t xml:space="preserve">suatu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perusahaan</w:t>
      </w:r>
      <w:proofErr w:type="spellEnd"/>
      <w:r w:rsidRPr="009A1887">
        <w:rPr>
          <w:rFonts w:ascii="Arial" w:hAnsi="Arial" w:cs="Arial"/>
          <w:bCs/>
          <w:sz w:val="22"/>
          <w:szCs w:val="22"/>
          <w:lang w:val="id-ID"/>
        </w:rPr>
        <w:t xml:space="preserve"> yang didirikan berdasarkan </w:t>
      </w:r>
      <w:r w:rsidRPr="009A1887">
        <w:rPr>
          <w:rFonts w:ascii="Arial" w:hAnsi="Arial" w:cs="Arial"/>
          <w:bCs/>
          <w:sz w:val="22"/>
          <w:szCs w:val="22"/>
        </w:rPr>
        <w:t>h</w:t>
      </w:r>
      <w:r w:rsidRPr="009A1887">
        <w:rPr>
          <w:rFonts w:ascii="Arial" w:hAnsi="Arial" w:cs="Arial"/>
          <w:bCs/>
          <w:sz w:val="22"/>
          <w:szCs w:val="22"/>
          <w:lang w:val="id-ID"/>
        </w:rPr>
        <w:t xml:space="preserve">ukum Indonesia,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berkedudukan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dan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berkantor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pusat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r w:rsidRPr="009A1887">
        <w:rPr>
          <w:rFonts w:ascii="Arial" w:hAnsi="Arial" w:cs="Arial"/>
          <w:bCs/>
          <w:sz w:val="22"/>
          <w:szCs w:val="22"/>
          <w:lang w:val="id-ID"/>
        </w:rPr>
        <w:t xml:space="preserve">di </w:t>
      </w:r>
      <w:proofErr w:type="spellStart"/>
      <w:r w:rsidRPr="009A1887">
        <w:rPr>
          <w:rFonts w:ascii="Arial" w:hAnsi="Arial" w:cs="Arial"/>
          <w:sz w:val="22"/>
          <w:szCs w:val="22"/>
        </w:rPr>
        <w:t>Kp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. Bahagia RT. 03/RW 04 </w:t>
      </w:r>
      <w:proofErr w:type="spellStart"/>
      <w:r w:rsidRPr="009A1887">
        <w:rPr>
          <w:rFonts w:ascii="Arial" w:hAnsi="Arial" w:cs="Arial"/>
          <w:sz w:val="22"/>
          <w:szCs w:val="22"/>
        </w:rPr>
        <w:t>Jl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Teuku Umar</w:t>
      </w:r>
      <w:r w:rsidRPr="009A1887">
        <w:rPr>
          <w:rFonts w:ascii="Arial" w:hAnsi="Arial" w:cs="Arial"/>
          <w:sz w:val="22"/>
          <w:szCs w:val="22"/>
          <w:lang w:val="id-ID"/>
        </w:rPr>
        <w:t>,</w:t>
      </w:r>
      <w:r w:rsidRPr="009A1887">
        <w:rPr>
          <w:rFonts w:ascii="Arial" w:hAnsi="Arial" w:cs="Arial"/>
          <w:sz w:val="22"/>
          <w:szCs w:val="22"/>
        </w:rPr>
        <w:t xml:space="preserve"> Gg H. </w:t>
      </w:r>
      <w:proofErr w:type="spellStart"/>
      <w:r w:rsidRPr="009A1887">
        <w:rPr>
          <w:rFonts w:ascii="Arial" w:hAnsi="Arial" w:cs="Arial"/>
          <w:sz w:val="22"/>
          <w:szCs w:val="22"/>
        </w:rPr>
        <w:t>Syawal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No 43B. Desa Tambun. </w:t>
      </w:r>
      <w:proofErr w:type="spellStart"/>
      <w:r w:rsidRPr="009A1887">
        <w:rPr>
          <w:rFonts w:ascii="Arial" w:hAnsi="Arial" w:cs="Arial"/>
          <w:sz w:val="22"/>
          <w:szCs w:val="22"/>
        </w:rPr>
        <w:t>Kecamatan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Tambun. </w:t>
      </w:r>
      <w:proofErr w:type="spellStart"/>
      <w:r w:rsidRPr="009A1887">
        <w:rPr>
          <w:rFonts w:ascii="Arial" w:hAnsi="Arial" w:cs="Arial"/>
          <w:sz w:val="22"/>
          <w:szCs w:val="22"/>
        </w:rPr>
        <w:t>Kabupaten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Bekasi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</w:t>
      </w:r>
      <w:r w:rsidR="005755F0" w:rsidRPr="009A1887">
        <w:rPr>
          <w:rFonts w:ascii="Arial" w:hAnsi="Arial" w:cs="Arial"/>
          <w:sz w:val="22"/>
          <w:szCs w:val="22"/>
        </w:rPr>
        <w:t xml:space="preserve">Jawa Barat,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dalam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hal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ini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diwakili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oleh</w:t>
      </w:r>
      <w:proofErr w:type="spellEnd"/>
      <w:r w:rsidRPr="009A1887">
        <w:rPr>
          <w:rFonts w:ascii="Arial" w:hAnsi="Arial" w:cs="Arial"/>
          <w:sz w:val="22"/>
          <w:szCs w:val="22"/>
          <w:lang w:val="id-ID"/>
        </w:rPr>
        <w:t xml:space="preserve"> </w:t>
      </w:r>
      <w:r w:rsidR="00B261A8" w:rsidRPr="009A1887">
        <w:rPr>
          <w:rFonts w:ascii="Arial" w:hAnsi="Arial" w:cs="Arial"/>
          <w:b/>
          <w:sz w:val="22"/>
          <w:szCs w:val="22"/>
        </w:rPr>
        <w:t>EFENDI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, </w:t>
      </w:r>
      <w:r w:rsidRPr="009A1887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9A1887">
        <w:rPr>
          <w:rFonts w:ascii="Arial" w:hAnsi="Arial" w:cs="Arial"/>
          <w:sz w:val="22"/>
          <w:szCs w:val="22"/>
        </w:rPr>
        <w:t>bertindak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dalam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jabatannya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selaku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sz w:val="22"/>
          <w:szCs w:val="22"/>
        </w:rPr>
        <w:t>DIREKTUR UTAMA</w:t>
      </w:r>
      <w:r w:rsidRPr="009A188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A1887">
        <w:rPr>
          <w:rFonts w:ascii="Arial" w:hAnsi="Arial" w:cs="Arial"/>
          <w:sz w:val="22"/>
          <w:szCs w:val="22"/>
        </w:rPr>
        <w:t>dengan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demikian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sah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bertindak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untuk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A1887">
        <w:rPr>
          <w:rFonts w:ascii="Arial" w:hAnsi="Arial" w:cs="Arial"/>
          <w:sz w:val="22"/>
          <w:szCs w:val="22"/>
        </w:rPr>
        <w:t>atas</w:t>
      </w:r>
      <w:proofErr w:type="spellEnd"/>
      <w:r w:rsidRPr="009A1887">
        <w:rPr>
          <w:rFonts w:ascii="Arial" w:hAnsi="Arial" w:cs="Arial"/>
          <w:sz w:val="22"/>
          <w:szCs w:val="22"/>
          <w:lang w:val="id-ID"/>
        </w:rPr>
        <w:t xml:space="preserve"> nama </w:t>
      </w:r>
      <w:r w:rsidRPr="009A1887">
        <w:rPr>
          <w:rFonts w:ascii="Arial" w:hAnsi="Arial" w:cs="Arial"/>
          <w:b/>
          <w:bCs/>
          <w:sz w:val="22"/>
          <w:szCs w:val="22"/>
          <w:lang w:val="id-ID"/>
        </w:rPr>
        <w:t xml:space="preserve">PT. </w:t>
      </w:r>
      <w:r w:rsidRPr="009A1887">
        <w:rPr>
          <w:rFonts w:ascii="Arial" w:hAnsi="Arial" w:cs="Arial"/>
          <w:b/>
          <w:bCs/>
          <w:sz w:val="22"/>
          <w:szCs w:val="22"/>
        </w:rPr>
        <w:t>TEMAN SEJATI SEJAHTERA ABADI</w:t>
      </w:r>
      <w:r w:rsidRPr="009A1887">
        <w:rPr>
          <w:rFonts w:ascii="Arial" w:hAnsi="Arial" w:cs="Arial"/>
          <w:b/>
          <w:bCs/>
          <w:sz w:val="22"/>
          <w:szCs w:val="22"/>
          <w:lang w:val="id-ID"/>
        </w:rPr>
        <w:t xml:space="preserve">, </w:t>
      </w:r>
      <w:proofErr w:type="spellStart"/>
      <w:r w:rsidRPr="009A1887">
        <w:rPr>
          <w:rFonts w:ascii="Arial" w:hAnsi="Arial" w:cs="Arial"/>
          <w:sz w:val="22"/>
          <w:szCs w:val="22"/>
        </w:rPr>
        <w:t>selanjutnya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disebut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sebagai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sz w:val="22"/>
          <w:szCs w:val="22"/>
          <w:lang w:val="id-ID"/>
        </w:rPr>
        <w:t>PIHAK KEDUA</w:t>
      </w:r>
      <w:r w:rsidRPr="009A1887">
        <w:rPr>
          <w:rFonts w:ascii="Arial" w:hAnsi="Arial" w:cs="Arial"/>
          <w:sz w:val="22"/>
          <w:szCs w:val="22"/>
        </w:rPr>
        <w:t>;</w:t>
      </w:r>
    </w:p>
    <w:p w14:paraId="4E15BD06" w14:textId="77777777" w:rsidR="00F75729" w:rsidRPr="009A1887" w:rsidRDefault="00F75729" w:rsidP="00F75729">
      <w:pPr>
        <w:pStyle w:val="ListParagraph"/>
        <w:rPr>
          <w:rFonts w:ascii="Arial" w:hAnsi="Arial" w:cs="Arial"/>
          <w:sz w:val="22"/>
          <w:szCs w:val="22"/>
          <w:lang w:val="id-ID"/>
        </w:rPr>
      </w:pPr>
    </w:p>
    <w:p w14:paraId="330174DC" w14:textId="62D137A2" w:rsidR="00F75729" w:rsidRPr="009A1887" w:rsidRDefault="00F75729" w:rsidP="00843D4B">
      <w:pPr>
        <w:numPr>
          <w:ilvl w:val="0"/>
          <w:numId w:val="1"/>
        </w:numPr>
        <w:autoSpaceDE/>
        <w:autoSpaceDN/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</w:pPr>
      <w:r w:rsidRPr="009A1887">
        <w:rPr>
          <w:rFonts w:ascii="Arial" w:hAnsi="Arial" w:cs="Arial"/>
          <w:b/>
          <w:sz w:val="22"/>
          <w:szCs w:val="22"/>
          <w:lang w:val="id-ID"/>
        </w:rPr>
        <w:t>PT. TENANG JAYA SEJAHTERA,</w:t>
      </w:r>
      <w:r w:rsidRPr="009A1887">
        <w:rPr>
          <w:rFonts w:ascii="Arial" w:hAnsi="Arial" w:cs="Arial"/>
          <w:b/>
          <w:bCs/>
          <w:sz w:val="22"/>
          <w:szCs w:val="22"/>
          <w:lang w:val="id-ID"/>
        </w:rPr>
        <w:t xml:space="preserve"> </w:t>
      </w:r>
      <w:r w:rsidRPr="009A1887">
        <w:rPr>
          <w:rFonts w:ascii="Arial" w:hAnsi="Arial" w:cs="Arial"/>
          <w:bCs/>
          <w:sz w:val="22"/>
          <w:szCs w:val="22"/>
          <w:lang w:val="id-ID"/>
        </w:rPr>
        <w:t xml:space="preserve">suatu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perusahaan</w:t>
      </w:r>
      <w:proofErr w:type="spellEnd"/>
      <w:r w:rsidRPr="009A1887">
        <w:rPr>
          <w:rFonts w:ascii="Arial" w:hAnsi="Arial" w:cs="Arial"/>
          <w:bCs/>
          <w:sz w:val="22"/>
          <w:szCs w:val="22"/>
          <w:lang w:val="id-ID"/>
        </w:rPr>
        <w:t xml:space="preserve"> yang didirikan berdasarkan </w:t>
      </w:r>
      <w:r w:rsidRPr="009A1887">
        <w:rPr>
          <w:rFonts w:ascii="Arial" w:hAnsi="Arial" w:cs="Arial"/>
          <w:bCs/>
          <w:sz w:val="22"/>
          <w:szCs w:val="22"/>
        </w:rPr>
        <w:t>h</w:t>
      </w:r>
      <w:r w:rsidRPr="009A1887">
        <w:rPr>
          <w:rFonts w:ascii="Arial" w:hAnsi="Arial" w:cs="Arial"/>
          <w:bCs/>
          <w:sz w:val="22"/>
          <w:szCs w:val="22"/>
          <w:lang w:val="id-ID"/>
        </w:rPr>
        <w:t xml:space="preserve">ukum Indonesia,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berkedudukan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dan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berkantor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pusat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r w:rsidR="00843D4B" w:rsidRPr="009A1887">
        <w:rPr>
          <w:rFonts w:ascii="Arial" w:hAnsi="Arial" w:cs="Arial"/>
          <w:bCs/>
          <w:sz w:val="22"/>
          <w:szCs w:val="22"/>
          <w:lang w:val="id-ID"/>
        </w:rPr>
        <w:t>di</w:t>
      </w:r>
      <w:r w:rsidR="00843D4B" w:rsidRPr="009A1887">
        <w:rPr>
          <w:rFonts w:ascii="Arial" w:hAnsi="Arial" w:cs="Arial"/>
          <w:bCs/>
          <w:sz w:val="22"/>
          <w:szCs w:val="22"/>
        </w:rPr>
        <w:t xml:space="preserve"> </w:t>
      </w:r>
      <w:r w:rsidR="00843D4B" w:rsidRPr="009A1887">
        <w:rPr>
          <w:rFonts w:ascii="Arial" w:hAnsi="Arial" w:cs="Arial"/>
          <w:sz w:val="22"/>
          <w:szCs w:val="22"/>
        </w:rPr>
        <w:t xml:space="preserve">Jl. Raya Badami, Ds. </w:t>
      </w:r>
      <w:proofErr w:type="spellStart"/>
      <w:r w:rsidR="00843D4B" w:rsidRPr="009A1887">
        <w:rPr>
          <w:rFonts w:ascii="Arial" w:hAnsi="Arial" w:cs="Arial"/>
          <w:sz w:val="22"/>
          <w:szCs w:val="22"/>
        </w:rPr>
        <w:t>Margakarya</w:t>
      </w:r>
      <w:proofErr w:type="spellEnd"/>
      <w:r w:rsidR="00843D4B" w:rsidRPr="009A1887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843D4B" w:rsidRPr="009A1887">
        <w:rPr>
          <w:rFonts w:ascii="Arial" w:hAnsi="Arial" w:cs="Arial"/>
          <w:sz w:val="22"/>
          <w:szCs w:val="22"/>
        </w:rPr>
        <w:t>Teluk</w:t>
      </w:r>
      <w:proofErr w:type="spellEnd"/>
      <w:r w:rsidR="00843D4B" w:rsidRPr="009A1887">
        <w:rPr>
          <w:rFonts w:ascii="Arial" w:hAnsi="Arial" w:cs="Arial"/>
          <w:sz w:val="22"/>
          <w:szCs w:val="22"/>
        </w:rPr>
        <w:t xml:space="preserve"> Jambe - Karawang</w:t>
      </w:r>
      <w:r w:rsidR="000E4592" w:rsidRPr="009A1887">
        <w:rPr>
          <w:rFonts w:ascii="Arial" w:hAnsi="Arial" w:cs="Arial"/>
          <w:sz w:val="22"/>
          <w:szCs w:val="22"/>
          <w:lang w:val="id-ID"/>
        </w:rPr>
        <w:t xml:space="preserve">,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dalam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hal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ini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diwakili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oleh</w:t>
      </w:r>
      <w:proofErr w:type="spellEnd"/>
      <w:r w:rsidR="000E4592"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r w:rsidR="000E4592" w:rsidRPr="009A1887">
        <w:rPr>
          <w:rFonts w:ascii="Arial" w:hAnsi="Arial" w:cs="Arial"/>
          <w:b/>
          <w:bCs/>
          <w:sz w:val="22"/>
          <w:szCs w:val="22"/>
          <w:lang w:val="es-ES_tradnl"/>
        </w:rPr>
        <w:t xml:space="preserve">S. </w:t>
      </w:r>
      <w:r w:rsidRPr="009A1887">
        <w:rPr>
          <w:rFonts w:ascii="Arial" w:hAnsi="Arial" w:cs="Arial"/>
          <w:b/>
          <w:bCs/>
          <w:sz w:val="22"/>
          <w:szCs w:val="22"/>
          <w:lang w:val="id-ID"/>
        </w:rPr>
        <w:t>BAMBANG</w:t>
      </w:r>
      <w:r w:rsidRPr="009A1887">
        <w:rPr>
          <w:rFonts w:ascii="Arial" w:hAnsi="Arial" w:cs="Arial"/>
          <w:b/>
          <w:sz w:val="22"/>
          <w:szCs w:val="22"/>
          <w:lang w:val="id-ID"/>
        </w:rPr>
        <w:t xml:space="preserve"> GURITNO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yang bertindak dalam jabatannya selaku </w:t>
      </w:r>
      <w:r w:rsidRPr="009A1887">
        <w:rPr>
          <w:rFonts w:ascii="Arial" w:hAnsi="Arial" w:cs="Arial"/>
          <w:b/>
          <w:sz w:val="22"/>
          <w:szCs w:val="22"/>
          <w:lang w:val="id-ID"/>
        </w:rPr>
        <w:t>DIREKTUR</w:t>
      </w:r>
      <w:r w:rsidRPr="009A1887">
        <w:rPr>
          <w:rFonts w:ascii="Arial" w:hAnsi="Arial" w:cs="Arial"/>
          <w:sz w:val="22"/>
          <w:szCs w:val="22"/>
          <w:lang w:val="id-ID"/>
        </w:rPr>
        <w:t>,</w:t>
      </w:r>
      <w:r w:rsidR="004F1A06" w:rsidRPr="009A1887">
        <w:rPr>
          <w:rFonts w:ascii="Arial" w:hAnsi="Arial" w:cs="Arial"/>
          <w:sz w:val="22"/>
          <w:szCs w:val="22"/>
        </w:rPr>
        <w:t xml:space="preserve"> 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dengan demikian sah bertindak untuk dan   atas   nama </w:t>
      </w:r>
      <w:r w:rsidR="004E6E3B" w:rsidRPr="009A1887">
        <w:rPr>
          <w:rFonts w:ascii="Arial" w:hAnsi="Arial" w:cs="Arial"/>
          <w:sz w:val="22"/>
          <w:szCs w:val="22"/>
        </w:rPr>
        <w:t xml:space="preserve">         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</w:t>
      </w:r>
      <w:r w:rsidRPr="009A1887">
        <w:rPr>
          <w:rFonts w:ascii="Arial" w:hAnsi="Arial" w:cs="Arial"/>
          <w:b/>
          <w:sz w:val="22"/>
          <w:szCs w:val="22"/>
          <w:lang w:val="id-ID"/>
        </w:rPr>
        <w:t xml:space="preserve"> PT. TENANG JAYA SEJAHTERA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, selanjutnya disebut sebagai </w:t>
      </w:r>
      <w:r w:rsidRPr="009A1887">
        <w:rPr>
          <w:rFonts w:ascii="Arial" w:hAnsi="Arial" w:cs="Arial"/>
          <w:b/>
          <w:sz w:val="22"/>
          <w:szCs w:val="22"/>
          <w:lang w:val="id-ID"/>
        </w:rPr>
        <w:t>PIHAK KETIGA</w:t>
      </w:r>
      <w:r w:rsidRPr="009A1887">
        <w:rPr>
          <w:rFonts w:ascii="Arial" w:hAnsi="Arial" w:cs="Arial"/>
          <w:sz w:val="22"/>
          <w:szCs w:val="22"/>
          <w:lang w:val="id-ID"/>
        </w:rPr>
        <w:t>;</w:t>
      </w:r>
    </w:p>
    <w:p w14:paraId="59ECE20E" w14:textId="77777777" w:rsidR="00F75729" w:rsidRPr="009A1887" w:rsidRDefault="00F75729" w:rsidP="00F75729">
      <w:pPr>
        <w:autoSpaceDE/>
        <w:autoSpaceDN/>
        <w:spacing w:line="360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6FA90D86" w14:textId="44324D0A" w:rsidR="005A0949" w:rsidRPr="009A1887" w:rsidRDefault="005A0949" w:rsidP="005A0949">
      <w:pPr>
        <w:spacing w:line="276" w:lineRule="auto"/>
        <w:jc w:val="both"/>
        <w:rPr>
          <w:rFonts w:ascii="Arial" w:hAnsi="Arial" w:cs="Arial"/>
          <w:sz w:val="22"/>
          <w:szCs w:val="22"/>
          <w:lang w:val="es-ES_tradnl"/>
        </w:rPr>
      </w:pP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Selanjutnya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r w:rsidRPr="009A1887">
        <w:rPr>
          <w:rFonts w:ascii="Arial" w:hAnsi="Arial" w:cs="Arial"/>
          <w:b/>
          <w:bCs/>
          <w:sz w:val="22"/>
          <w:szCs w:val="22"/>
          <w:lang w:val="id-ID"/>
        </w:rPr>
        <w:t>PIHAK PERTAMA</w:t>
      </w:r>
      <w:r w:rsidRPr="009A1887">
        <w:rPr>
          <w:rFonts w:ascii="Arial" w:hAnsi="Arial" w:cs="Arial"/>
          <w:sz w:val="22"/>
          <w:szCs w:val="22"/>
          <w:lang w:val="es-ES_tradnl"/>
        </w:rPr>
        <w:t>,</w:t>
      </w:r>
      <w:r w:rsidRPr="009A1887">
        <w:rPr>
          <w:rFonts w:ascii="Arial" w:hAnsi="Arial" w:cs="Arial"/>
          <w:b/>
          <w:sz w:val="22"/>
          <w:szCs w:val="22"/>
          <w:lang w:val="es-ES_tradnl"/>
        </w:rPr>
        <w:t xml:space="preserve"> P</w:t>
      </w:r>
      <w:r w:rsidRPr="009A1887">
        <w:rPr>
          <w:rFonts w:ascii="Arial" w:hAnsi="Arial" w:cs="Arial"/>
          <w:b/>
          <w:sz w:val="22"/>
          <w:szCs w:val="22"/>
          <w:lang w:val="id-ID"/>
        </w:rPr>
        <w:t xml:space="preserve">IHAK KEDUA </w:t>
      </w:r>
      <w:r w:rsidRPr="009A1887">
        <w:rPr>
          <w:rFonts w:ascii="Arial" w:hAnsi="Arial" w:cs="Arial"/>
          <w:sz w:val="22"/>
          <w:szCs w:val="22"/>
          <w:lang w:val="es-ES_tradnl"/>
        </w:rPr>
        <w:t xml:space="preserve">dan </w:t>
      </w:r>
      <w:r w:rsidRPr="009A1887">
        <w:rPr>
          <w:rFonts w:ascii="Arial" w:hAnsi="Arial" w:cs="Arial"/>
          <w:b/>
          <w:bCs/>
          <w:sz w:val="22"/>
          <w:szCs w:val="22"/>
          <w:lang w:val="id-ID"/>
        </w:rPr>
        <w:t xml:space="preserve">PIHAK KETIGA </w:t>
      </w:r>
      <w:r w:rsidRPr="009A1887">
        <w:rPr>
          <w:rFonts w:ascii="Arial" w:hAnsi="Arial" w:cs="Arial"/>
          <w:sz w:val="22"/>
          <w:szCs w:val="22"/>
          <w:lang w:val="es-ES_tradnl"/>
        </w:rPr>
        <w:t xml:space="preserve">secara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sendiri-sendiri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disebut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“</w:t>
      </w:r>
      <w:r w:rsidRPr="009A1887">
        <w:rPr>
          <w:rFonts w:ascii="Arial" w:hAnsi="Arial" w:cs="Arial"/>
          <w:b/>
          <w:sz w:val="22"/>
          <w:szCs w:val="22"/>
          <w:lang w:val="es-ES_tradnl"/>
        </w:rPr>
        <w:t>PIHAK</w:t>
      </w:r>
      <w:r w:rsidRPr="009A1887">
        <w:rPr>
          <w:rFonts w:ascii="Arial" w:hAnsi="Arial" w:cs="Arial"/>
          <w:sz w:val="22"/>
          <w:szCs w:val="22"/>
          <w:lang w:val="es-ES_tradnl"/>
        </w:rPr>
        <w:t xml:space="preserve">” dan secara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bersama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-sama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disebut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“</w:t>
      </w:r>
      <w:r w:rsidRPr="009A1887">
        <w:rPr>
          <w:rFonts w:ascii="Arial" w:hAnsi="Arial" w:cs="Arial"/>
          <w:b/>
          <w:sz w:val="22"/>
          <w:szCs w:val="22"/>
          <w:lang w:val="es-ES_tradnl"/>
        </w:rPr>
        <w:t>PARA PIHAK</w:t>
      </w:r>
      <w:r w:rsidRPr="009A1887">
        <w:rPr>
          <w:rFonts w:ascii="Arial" w:hAnsi="Arial" w:cs="Arial"/>
          <w:sz w:val="22"/>
          <w:szCs w:val="22"/>
          <w:lang w:val="es-ES_tradnl"/>
        </w:rPr>
        <w:t>”.</w:t>
      </w:r>
    </w:p>
    <w:p w14:paraId="4378B0BC" w14:textId="77777777" w:rsidR="005A0949" w:rsidRPr="009A1887" w:rsidRDefault="005A0949" w:rsidP="005A0949">
      <w:pPr>
        <w:spacing w:line="276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522090F6" w14:textId="77777777" w:rsidR="00E05853" w:rsidRPr="009A1887" w:rsidRDefault="00E05853" w:rsidP="00E05853">
      <w:pPr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</w:pPr>
      <w:r w:rsidRPr="009A1887">
        <w:rPr>
          <w:rFonts w:ascii="Arial" w:hAnsi="Arial" w:cs="Arial"/>
          <w:sz w:val="22"/>
          <w:szCs w:val="22"/>
          <w:lang w:val="id-ID"/>
        </w:rPr>
        <w:t xml:space="preserve">Bahwa </w:t>
      </w:r>
      <w:r w:rsidRPr="009A1887">
        <w:rPr>
          <w:rFonts w:ascii="Arial" w:hAnsi="Arial" w:cs="Arial"/>
          <w:b/>
          <w:sz w:val="22"/>
          <w:szCs w:val="22"/>
        </w:rPr>
        <w:t>PARA PIHAK</w:t>
      </w:r>
      <w:r w:rsidRPr="009A1887">
        <w:rPr>
          <w:rFonts w:ascii="Arial" w:hAnsi="Arial" w:cs="Arial"/>
          <w:b/>
          <w:sz w:val="22"/>
          <w:szCs w:val="22"/>
          <w:lang w:val="id-ID"/>
        </w:rPr>
        <w:t xml:space="preserve"> 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sepakat untuk </w:t>
      </w:r>
      <w:proofErr w:type="spellStart"/>
      <w:r w:rsidRPr="009A1887">
        <w:rPr>
          <w:rFonts w:ascii="Arial" w:hAnsi="Arial" w:cs="Arial"/>
          <w:sz w:val="22"/>
          <w:szCs w:val="22"/>
        </w:rPr>
        <w:t>melakukan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kerjasama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A1887">
        <w:rPr>
          <w:rFonts w:ascii="Arial" w:hAnsi="Arial" w:cs="Arial"/>
          <w:sz w:val="22"/>
          <w:szCs w:val="22"/>
        </w:rPr>
        <w:t>bidang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pengelolaan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Limbah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B3, </w:t>
      </w:r>
      <w:proofErr w:type="spellStart"/>
      <w:r w:rsidRPr="009A1887">
        <w:rPr>
          <w:rFonts w:ascii="Arial" w:hAnsi="Arial" w:cs="Arial"/>
          <w:sz w:val="22"/>
          <w:szCs w:val="22"/>
        </w:rPr>
        <w:t>dimana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sz w:val="22"/>
          <w:szCs w:val="22"/>
        </w:rPr>
        <w:t>PIHAK KEDUA dan PIHAK KETIGA</w:t>
      </w:r>
      <w:r w:rsidRPr="009A1887">
        <w:rPr>
          <w:rFonts w:ascii="Arial" w:hAnsi="Arial" w:cs="Arial"/>
          <w:sz w:val="22"/>
          <w:szCs w:val="22"/>
        </w:rPr>
        <w:t xml:space="preserve"> masing-masing </w:t>
      </w:r>
      <w:proofErr w:type="spellStart"/>
      <w:r w:rsidRPr="009A1887">
        <w:rPr>
          <w:rFonts w:ascii="Arial" w:hAnsi="Arial" w:cs="Arial"/>
          <w:sz w:val="22"/>
          <w:szCs w:val="22"/>
        </w:rPr>
        <w:t>bertanggung-jawab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untuk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melakukan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pengelolaan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Limbah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B3 yang </w:t>
      </w:r>
      <w:proofErr w:type="spellStart"/>
      <w:r w:rsidRPr="009A1887">
        <w:rPr>
          <w:rFonts w:ascii="Arial" w:hAnsi="Arial" w:cs="Arial"/>
          <w:sz w:val="22"/>
          <w:szCs w:val="22"/>
        </w:rPr>
        <w:t>dihasilkan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oleh </w:t>
      </w:r>
      <w:r w:rsidRPr="009A1887">
        <w:rPr>
          <w:rFonts w:ascii="Arial" w:hAnsi="Arial" w:cs="Arial"/>
          <w:b/>
          <w:sz w:val="22"/>
          <w:szCs w:val="22"/>
        </w:rPr>
        <w:t>PIHAK PERTAMA</w:t>
      </w:r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sesuai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dengan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peraturan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A1887">
        <w:rPr>
          <w:rFonts w:ascii="Arial" w:hAnsi="Arial" w:cs="Arial"/>
          <w:sz w:val="22"/>
          <w:szCs w:val="22"/>
        </w:rPr>
        <w:t>perundang-undangan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A1887">
        <w:rPr>
          <w:rFonts w:ascii="Arial" w:hAnsi="Arial" w:cs="Arial"/>
          <w:sz w:val="22"/>
          <w:szCs w:val="22"/>
        </w:rPr>
        <w:t>berlaku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melalui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Peraturan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Pemerintah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Pemerintah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No. </w:t>
      </w:r>
      <w:r w:rsidRPr="009A1887">
        <w:rPr>
          <w:rFonts w:ascii="Arial" w:hAnsi="Arial" w:cs="Arial"/>
          <w:sz w:val="22"/>
          <w:szCs w:val="22"/>
          <w:lang w:val="id-ID"/>
        </w:rPr>
        <w:t>22</w:t>
      </w:r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Tahun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20</w:t>
      </w:r>
      <w:r w:rsidRPr="009A1887">
        <w:rPr>
          <w:rFonts w:ascii="Arial" w:hAnsi="Arial" w:cs="Arial"/>
          <w:sz w:val="22"/>
          <w:szCs w:val="22"/>
          <w:lang w:val="id-ID"/>
        </w:rPr>
        <w:t>21</w:t>
      </w:r>
      <w:r w:rsidRPr="009A1887">
        <w:rPr>
          <w:rFonts w:ascii="Arial" w:hAnsi="Arial" w:cs="Arial"/>
          <w:sz w:val="22"/>
          <w:szCs w:val="22"/>
        </w:rPr>
        <w:t xml:space="preserve"> t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entang </w:t>
      </w:r>
      <w:proofErr w:type="spellStart"/>
      <w:r w:rsidRPr="009A1887">
        <w:rPr>
          <w:rFonts w:ascii="Arial" w:hAnsi="Arial" w:cs="Arial"/>
          <w:sz w:val="22"/>
          <w:szCs w:val="22"/>
          <w:shd w:val="clear" w:color="auto" w:fill="FFFFFF"/>
        </w:rPr>
        <w:t>Penyelenggaraan</w:t>
      </w:r>
      <w:proofErr w:type="spellEnd"/>
      <w:r w:rsidRPr="009A1887">
        <w:rPr>
          <w:rFonts w:ascii="Arial" w:hAnsi="Arial" w:cs="Arial"/>
          <w:sz w:val="22"/>
          <w:szCs w:val="22"/>
          <w:shd w:val="clear" w:color="auto" w:fill="FFFFFF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shd w:val="clear" w:color="auto" w:fill="FFFFFF"/>
        </w:rPr>
        <w:t>Perlindungan</w:t>
      </w:r>
      <w:proofErr w:type="spellEnd"/>
      <w:r w:rsidRPr="009A1887">
        <w:rPr>
          <w:rFonts w:ascii="Arial" w:hAnsi="Arial" w:cs="Arial"/>
          <w:sz w:val="22"/>
          <w:szCs w:val="22"/>
          <w:shd w:val="clear" w:color="auto" w:fill="FFFFFF"/>
        </w:rPr>
        <w:t xml:space="preserve"> dan </w:t>
      </w:r>
      <w:proofErr w:type="spellStart"/>
      <w:r w:rsidRPr="009A1887">
        <w:rPr>
          <w:rFonts w:ascii="Arial" w:hAnsi="Arial" w:cs="Arial"/>
          <w:sz w:val="22"/>
          <w:szCs w:val="22"/>
          <w:shd w:val="clear" w:color="auto" w:fill="FFFFFF"/>
        </w:rPr>
        <w:t>Pengelolaan</w:t>
      </w:r>
      <w:proofErr w:type="spellEnd"/>
      <w:r w:rsidRPr="009A1887">
        <w:rPr>
          <w:rFonts w:ascii="Arial" w:hAnsi="Arial" w:cs="Arial"/>
          <w:sz w:val="22"/>
          <w:szCs w:val="22"/>
          <w:shd w:val="clear" w:color="auto" w:fill="FFFFFF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shd w:val="clear" w:color="auto" w:fill="FFFFFF"/>
        </w:rPr>
        <w:t>Lingkungan</w:t>
      </w:r>
      <w:proofErr w:type="spellEnd"/>
      <w:r w:rsidRPr="009A1887">
        <w:rPr>
          <w:rFonts w:ascii="Arial" w:hAnsi="Arial" w:cs="Arial"/>
          <w:sz w:val="22"/>
          <w:szCs w:val="22"/>
          <w:shd w:val="clear" w:color="auto" w:fill="FFFFFF"/>
        </w:rPr>
        <w:t xml:space="preserve"> Hidup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, serta permenLHK No. 6 Tahun 2021 tentang </w:t>
      </w:r>
      <w:r w:rsidRPr="009A1887">
        <w:rPr>
          <w:rFonts w:ascii="Arial" w:hAnsi="Arial" w:cs="Arial"/>
          <w:sz w:val="22"/>
          <w:szCs w:val="22"/>
        </w:rPr>
        <w:t xml:space="preserve">Tata Cara Dan </w:t>
      </w:r>
      <w:proofErr w:type="spellStart"/>
      <w:r w:rsidRPr="009A1887">
        <w:rPr>
          <w:rFonts w:ascii="Arial" w:hAnsi="Arial" w:cs="Arial"/>
          <w:sz w:val="22"/>
          <w:szCs w:val="22"/>
        </w:rPr>
        <w:t>Persyaratan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Pengelolaan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Limbah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Bahan </w:t>
      </w:r>
      <w:proofErr w:type="spellStart"/>
      <w:r w:rsidRPr="009A1887">
        <w:rPr>
          <w:rFonts w:ascii="Arial" w:hAnsi="Arial" w:cs="Arial"/>
          <w:sz w:val="22"/>
          <w:szCs w:val="22"/>
        </w:rPr>
        <w:t>Berbahaya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A1887">
        <w:rPr>
          <w:rFonts w:ascii="Arial" w:hAnsi="Arial" w:cs="Arial"/>
          <w:sz w:val="22"/>
          <w:szCs w:val="22"/>
        </w:rPr>
        <w:t>Beracun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, 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dengan </w:t>
      </w:r>
      <w:proofErr w:type="spellStart"/>
      <w:r w:rsidRPr="009A1887">
        <w:rPr>
          <w:rFonts w:ascii="Arial" w:hAnsi="Arial" w:cs="Arial"/>
          <w:sz w:val="22"/>
          <w:szCs w:val="22"/>
        </w:rPr>
        <w:t>terlebih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dahulu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saling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menerangkan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A1887">
        <w:rPr>
          <w:rFonts w:ascii="Arial" w:hAnsi="Arial" w:cs="Arial"/>
          <w:sz w:val="22"/>
          <w:szCs w:val="22"/>
        </w:rPr>
        <w:t>menjelaskan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hal-hal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r w:rsidRPr="009A1887">
        <w:rPr>
          <w:rFonts w:ascii="Arial" w:hAnsi="Arial" w:cs="Arial"/>
          <w:sz w:val="22"/>
          <w:szCs w:val="22"/>
          <w:lang w:val="id-ID"/>
        </w:rPr>
        <w:t>sebagai berikut:</w:t>
      </w:r>
    </w:p>
    <w:p w14:paraId="7452E597" w14:textId="77777777" w:rsidR="005A0949" w:rsidRPr="009A1887" w:rsidRDefault="005A0949" w:rsidP="005A0949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p w14:paraId="2B3EC5EC" w14:textId="77777777" w:rsidR="00333902" w:rsidRPr="00066EF7" w:rsidRDefault="00F75729" w:rsidP="00FB2A3E">
      <w:pPr>
        <w:pStyle w:val="ListParagraph"/>
        <w:numPr>
          <w:ilvl w:val="0"/>
          <w:numId w:val="2"/>
        </w:numPr>
        <w:spacing w:line="360" w:lineRule="auto"/>
        <w:ind w:left="426" w:hanging="426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 w:rsidRPr="009A1887">
        <w:rPr>
          <w:rFonts w:ascii="Arial" w:hAnsi="Arial" w:cs="Arial"/>
          <w:b/>
          <w:bCs/>
          <w:sz w:val="22"/>
          <w:szCs w:val="22"/>
          <w:lang w:val="id-ID"/>
        </w:rPr>
        <w:t xml:space="preserve">PIHAK PERTAMA </w:t>
      </w:r>
      <w:proofErr w:type="spellStart"/>
      <w:r w:rsidRPr="009A1887">
        <w:rPr>
          <w:rFonts w:ascii="Arial" w:hAnsi="Arial" w:cs="Arial"/>
          <w:color w:val="000000"/>
          <w:sz w:val="22"/>
          <w:szCs w:val="22"/>
          <w:lang w:val="es-ES_tradnl"/>
        </w:rPr>
        <w:t>mempunyai</w:t>
      </w:r>
      <w:proofErr w:type="spellEnd"/>
      <w:r w:rsidRPr="009A1887">
        <w:rPr>
          <w:rFonts w:ascii="Arial" w:hAnsi="Arial" w:cs="Arial"/>
          <w:color w:val="000000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color w:val="000000"/>
          <w:sz w:val="22"/>
          <w:szCs w:val="22"/>
          <w:lang w:val="es-ES_tradnl"/>
        </w:rPr>
        <w:t>kegiatan</w:t>
      </w:r>
      <w:proofErr w:type="spellEnd"/>
      <w:r w:rsidRPr="009A1887">
        <w:rPr>
          <w:rFonts w:ascii="Arial" w:hAnsi="Arial" w:cs="Arial"/>
          <w:color w:val="000000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color w:val="000000"/>
          <w:sz w:val="22"/>
          <w:szCs w:val="22"/>
          <w:lang w:val="es-ES_tradnl"/>
        </w:rPr>
        <w:t>usaha</w:t>
      </w:r>
      <w:proofErr w:type="spellEnd"/>
      <w:r w:rsidRPr="009A1887">
        <w:rPr>
          <w:rFonts w:ascii="Arial" w:hAnsi="Arial" w:cs="Arial"/>
          <w:color w:val="000000"/>
          <w:sz w:val="22"/>
          <w:szCs w:val="22"/>
          <w:lang w:val="es-ES_tradnl"/>
        </w:rPr>
        <w:t xml:space="preserve"> </w:t>
      </w:r>
      <w:r w:rsidRPr="009A1887">
        <w:rPr>
          <w:rFonts w:ascii="Arial" w:hAnsi="Arial" w:cs="Arial"/>
          <w:color w:val="000000"/>
          <w:sz w:val="22"/>
          <w:szCs w:val="22"/>
          <w:lang w:val="id-ID"/>
        </w:rPr>
        <w:t xml:space="preserve">di bidang jasa pelayanan kesehatan dan </w:t>
      </w:r>
      <w:r w:rsidRPr="009A1887">
        <w:rPr>
          <w:rFonts w:ascii="Arial" w:hAnsi="Arial" w:cs="Arial"/>
          <w:color w:val="000000"/>
          <w:sz w:val="22"/>
          <w:szCs w:val="22"/>
          <w:lang w:val="es-ES_tradnl"/>
        </w:rPr>
        <w:t xml:space="preserve">yang </w:t>
      </w:r>
      <w:proofErr w:type="spellStart"/>
      <w:r w:rsidRPr="009A1887">
        <w:rPr>
          <w:rFonts w:ascii="Arial" w:hAnsi="Arial" w:cs="Arial"/>
          <w:color w:val="000000"/>
          <w:sz w:val="22"/>
          <w:szCs w:val="22"/>
          <w:lang w:val="es-ES_tradnl"/>
        </w:rPr>
        <w:t>dalam</w:t>
      </w:r>
      <w:proofErr w:type="spellEnd"/>
      <w:r w:rsidRPr="009A1887">
        <w:rPr>
          <w:rFonts w:ascii="Arial" w:hAnsi="Arial" w:cs="Arial"/>
          <w:color w:val="000000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color w:val="000000"/>
          <w:sz w:val="22"/>
          <w:szCs w:val="22"/>
          <w:lang w:val="es-ES_tradnl"/>
        </w:rPr>
        <w:t>pelaksanaanya</w:t>
      </w:r>
      <w:proofErr w:type="spellEnd"/>
      <w:r w:rsidRPr="009A1887">
        <w:rPr>
          <w:rFonts w:ascii="Arial" w:hAnsi="Arial" w:cs="Arial"/>
          <w:color w:val="000000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color w:val="000000"/>
          <w:sz w:val="22"/>
          <w:szCs w:val="22"/>
          <w:lang w:val="es-ES_tradnl"/>
        </w:rPr>
        <w:t>menghasilkan</w:t>
      </w:r>
      <w:proofErr w:type="spellEnd"/>
      <w:r w:rsidRPr="009A1887">
        <w:rPr>
          <w:rFonts w:ascii="Arial" w:hAnsi="Arial" w:cs="Arial"/>
          <w:color w:val="000000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color w:val="000000"/>
          <w:sz w:val="22"/>
          <w:szCs w:val="22"/>
          <w:lang w:val="es-ES_tradnl"/>
        </w:rPr>
        <w:t>Limbah</w:t>
      </w:r>
      <w:proofErr w:type="spellEnd"/>
      <w:r w:rsidR="00FB2A3E" w:rsidRPr="009A1887">
        <w:rPr>
          <w:rFonts w:ascii="Arial" w:hAnsi="Arial" w:cs="Arial"/>
          <w:color w:val="000000"/>
          <w:sz w:val="22"/>
          <w:szCs w:val="22"/>
          <w:lang w:val="es-ES_tradnl"/>
        </w:rPr>
        <w:t xml:space="preserve"> B3 </w:t>
      </w:r>
      <w:proofErr w:type="spellStart"/>
      <w:r w:rsidR="00FB2A3E" w:rsidRPr="009A1887">
        <w:rPr>
          <w:rFonts w:ascii="Arial" w:hAnsi="Arial" w:cs="Arial"/>
          <w:color w:val="000000"/>
          <w:sz w:val="22"/>
          <w:szCs w:val="22"/>
          <w:lang w:val="es-ES_tradnl"/>
        </w:rPr>
        <w:t>berupa</w:t>
      </w:r>
      <w:proofErr w:type="spellEnd"/>
      <w:r w:rsidR="00FB2A3E" w:rsidRPr="009A1887">
        <w:rPr>
          <w:rFonts w:ascii="Arial" w:hAnsi="Arial" w:cs="Arial"/>
          <w:color w:val="000000"/>
          <w:sz w:val="22"/>
          <w:szCs w:val="22"/>
          <w:lang w:val="es-ES_tradnl"/>
        </w:rPr>
        <w:t xml:space="preserve"> :</w:t>
      </w:r>
    </w:p>
    <w:p w14:paraId="1B08C0DD" w14:textId="77777777" w:rsidR="00066EF7" w:rsidRDefault="00066EF7" w:rsidP="00066EF7">
      <w:pPr>
        <w:spacing w:line="360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</w:p>
    <w:p w14:paraId="4419B9D1" w14:textId="77777777" w:rsidR="00066EF7" w:rsidRPr="00066EF7" w:rsidRDefault="00066EF7" w:rsidP="00066EF7">
      <w:pPr>
        <w:spacing w:line="360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643"/>
        <w:gridCol w:w="6290"/>
        <w:gridCol w:w="1657"/>
      </w:tblGrid>
      <w:tr w:rsidR="00FB2A3E" w:rsidRPr="009A1887" w14:paraId="3805DC5F" w14:textId="77777777" w:rsidTr="005A0949">
        <w:tc>
          <w:tcPr>
            <w:tcW w:w="643" w:type="dxa"/>
            <w:shd w:val="clear" w:color="auto" w:fill="BFBFBF" w:themeFill="background1" w:themeFillShade="BF"/>
          </w:tcPr>
          <w:p w14:paraId="223BB026" w14:textId="77777777" w:rsidR="00FB2A3E" w:rsidRPr="009A1887" w:rsidRDefault="00FB2A3E" w:rsidP="00CA5C1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A1887">
              <w:rPr>
                <w:rFonts w:ascii="Arial" w:hAnsi="Arial" w:cs="Arial"/>
                <w:b/>
                <w:sz w:val="22"/>
                <w:szCs w:val="22"/>
              </w:rPr>
              <w:lastRenderedPageBreak/>
              <w:t>No.</w:t>
            </w:r>
          </w:p>
        </w:tc>
        <w:tc>
          <w:tcPr>
            <w:tcW w:w="6290" w:type="dxa"/>
            <w:shd w:val="clear" w:color="auto" w:fill="BFBFBF" w:themeFill="background1" w:themeFillShade="BF"/>
          </w:tcPr>
          <w:p w14:paraId="66E16B3B" w14:textId="77777777" w:rsidR="00FB2A3E" w:rsidRPr="009A1887" w:rsidRDefault="00FB2A3E" w:rsidP="00CA5C1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A1887">
              <w:rPr>
                <w:rFonts w:ascii="Arial" w:hAnsi="Arial" w:cs="Arial"/>
                <w:b/>
                <w:sz w:val="22"/>
                <w:szCs w:val="22"/>
              </w:rPr>
              <w:t xml:space="preserve">Nama Jenis </w:t>
            </w:r>
            <w:proofErr w:type="spellStart"/>
            <w:r w:rsidRPr="009A1887">
              <w:rPr>
                <w:rFonts w:ascii="Arial" w:hAnsi="Arial" w:cs="Arial"/>
                <w:b/>
                <w:sz w:val="22"/>
                <w:szCs w:val="22"/>
              </w:rPr>
              <w:t>Limbah</w:t>
            </w:r>
            <w:proofErr w:type="spellEnd"/>
            <w:r w:rsidRPr="009A1887">
              <w:rPr>
                <w:rFonts w:ascii="Arial" w:hAnsi="Arial" w:cs="Arial"/>
                <w:b/>
                <w:sz w:val="22"/>
                <w:szCs w:val="22"/>
              </w:rPr>
              <w:t xml:space="preserve"> B3</w:t>
            </w:r>
          </w:p>
        </w:tc>
        <w:tc>
          <w:tcPr>
            <w:tcW w:w="1657" w:type="dxa"/>
            <w:shd w:val="clear" w:color="auto" w:fill="BFBFBF" w:themeFill="background1" w:themeFillShade="BF"/>
          </w:tcPr>
          <w:p w14:paraId="70DBB6EF" w14:textId="77777777" w:rsidR="00FB2A3E" w:rsidRPr="009A1887" w:rsidRDefault="00FB2A3E" w:rsidP="00CA5C1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A1887">
              <w:rPr>
                <w:rFonts w:ascii="Arial" w:hAnsi="Arial" w:cs="Arial"/>
                <w:b/>
                <w:sz w:val="22"/>
                <w:szCs w:val="22"/>
              </w:rPr>
              <w:t xml:space="preserve">Kode </w:t>
            </w:r>
            <w:proofErr w:type="spellStart"/>
            <w:r w:rsidRPr="009A1887">
              <w:rPr>
                <w:rFonts w:ascii="Arial" w:hAnsi="Arial" w:cs="Arial"/>
                <w:b/>
                <w:sz w:val="22"/>
                <w:szCs w:val="22"/>
              </w:rPr>
              <w:t>Limbah</w:t>
            </w:r>
            <w:proofErr w:type="spellEnd"/>
          </w:p>
        </w:tc>
      </w:tr>
      <w:tr w:rsidR="00FB2A3E" w:rsidRPr="009A1887" w14:paraId="60DF69F0" w14:textId="77777777" w:rsidTr="005A0949">
        <w:tc>
          <w:tcPr>
            <w:tcW w:w="643" w:type="dxa"/>
          </w:tcPr>
          <w:p w14:paraId="53E3F191" w14:textId="77777777" w:rsidR="00FB2A3E" w:rsidRPr="009A1887" w:rsidRDefault="00FB2A3E" w:rsidP="00CA5C1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A1887">
              <w:rPr>
                <w:rFonts w:ascii="Arial" w:hAnsi="Arial" w:cs="Arial"/>
                <w:sz w:val="22"/>
                <w:szCs w:val="22"/>
              </w:rPr>
              <w:t>a.</w:t>
            </w:r>
          </w:p>
        </w:tc>
        <w:tc>
          <w:tcPr>
            <w:tcW w:w="6290" w:type="dxa"/>
          </w:tcPr>
          <w:p w14:paraId="6AB72555" w14:textId="77777777" w:rsidR="00FB2A3E" w:rsidRPr="009A1887" w:rsidRDefault="00D01A8B" w:rsidP="00CA5C1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A1887">
              <w:rPr>
                <w:rFonts w:ascii="Arial" w:hAnsi="Arial" w:cs="Arial"/>
                <w:sz w:val="22"/>
                <w:szCs w:val="22"/>
              </w:rPr>
              <w:t>Limbah</w:t>
            </w:r>
            <w:proofErr w:type="spellEnd"/>
            <w:r w:rsidRPr="009A1887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A1887">
              <w:rPr>
                <w:rFonts w:ascii="Arial" w:hAnsi="Arial" w:cs="Arial"/>
                <w:sz w:val="22"/>
                <w:szCs w:val="22"/>
              </w:rPr>
              <w:t>klinis</w:t>
            </w:r>
            <w:proofErr w:type="spellEnd"/>
            <w:r w:rsidRPr="009A1887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A1887">
              <w:rPr>
                <w:rFonts w:ascii="Arial" w:hAnsi="Arial" w:cs="Arial"/>
                <w:sz w:val="22"/>
                <w:szCs w:val="22"/>
              </w:rPr>
              <w:t>memiliki</w:t>
            </w:r>
            <w:proofErr w:type="spellEnd"/>
            <w:r w:rsidRPr="009A1887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A1887">
              <w:rPr>
                <w:rFonts w:ascii="Arial" w:hAnsi="Arial" w:cs="Arial"/>
                <w:sz w:val="22"/>
                <w:szCs w:val="22"/>
              </w:rPr>
              <w:t>karakteristik</w:t>
            </w:r>
            <w:proofErr w:type="spellEnd"/>
            <w:r w:rsidRPr="009A1887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A1887">
              <w:rPr>
                <w:rFonts w:ascii="Arial" w:hAnsi="Arial" w:cs="Arial"/>
                <w:sz w:val="22"/>
                <w:szCs w:val="22"/>
              </w:rPr>
              <w:t>infeksius</w:t>
            </w:r>
            <w:proofErr w:type="spellEnd"/>
            <w:r w:rsidR="00FB2A3E" w:rsidRPr="009A1887">
              <w:rPr>
                <w:rFonts w:ascii="Arial" w:hAnsi="Arial" w:cs="Arial"/>
                <w:sz w:val="22"/>
                <w:szCs w:val="22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657" w:type="dxa"/>
          </w:tcPr>
          <w:p w14:paraId="0F203008" w14:textId="77777777" w:rsidR="00FB2A3E" w:rsidRPr="009A1887" w:rsidRDefault="00D01A8B" w:rsidP="00CA5C1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A1887">
              <w:rPr>
                <w:rFonts w:ascii="Arial" w:hAnsi="Arial" w:cs="Arial"/>
                <w:sz w:val="22"/>
                <w:szCs w:val="22"/>
              </w:rPr>
              <w:t>A337-1</w:t>
            </w:r>
          </w:p>
        </w:tc>
      </w:tr>
      <w:tr w:rsidR="00FB2A3E" w:rsidRPr="009A1887" w14:paraId="01AC95C2" w14:textId="77777777" w:rsidTr="005A0949">
        <w:tc>
          <w:tcPr>
            <w:tcW w:w="643" w:type="dxa"/>
          </w:tcPr>
          <w:p w14:paraId="75EFFD84" w14:textId="77777777" w:rsidR="00FB2A3E" w:rsidRPr="009A1887" w:rsidRDefault="00FB2A3E" w:rsidP="00CA5C1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A1887">
              <w:rPr>
                <w:rFonts w:ascii="Arial" w:hAnsi="Arial" w:cs="Arial"/>
                <w:sz w:val="22"/>
                <w:szCs w:val="22"/>
              </w:rPr>
              <w:t>b.</w:t>
            </w:r>
          </w:p>
        </w:tc>
        <w:tc>
          <w:tcPr>
            <w:tcW w:w="6290" w:type="dxa"/>
          </w:tcPr>
          <w:p w14:paraId="12DDAF49" w14:textId="77777777" w:rsidR="00FB2A3E" w:rsidRPr="009A1887" w:rsidRDefault="004873D0" w:rsidP="00CA5C1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A1887">
              <w:rPr>
                <w:rFonts w:ascii="Arial" w:hAnsi="Arial" w:cs="Arial"/>
                <w:sz w:val="22"/>
                <w:szCs w:val="22"/>
              </w:rPr>
              <w:t>Produk</w:t>
            </w:r>
            <w:proofErr w:type="spellEnd"/>
            <w:r w:rsidRPr="009A1887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A1887">
              <w:rPr>
                <w:rFonts w:ascii="Arial" w:hAnsi="Arial" w:cs="Arial"/>
                <w:sz w:val="22"/>
                <w:szCs w:val="22"/>
              </w:rPr>
              <w:t>farmasi</w:t>
            </w:r>
            <w:proofErr w:type="spellEnd"/>
            <w:r w:rsidRPr="009A1887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A1887">
              <w:rPr>
                <w:rFonts w:ascii="Arial" w:hAnsi="Arial" w:cs="Arial"/>
                <w:sz w:val="22"/>
                <w:szCs w:val="22"/>
              </w:rPr>
              <w:t>kedaluwarsa</w:t>
            </w:r>
            <w:proofErr w:type="spellEnd"/>
          </w:p>
        </w:tc>
        <w:tc>
          <w:tcPr>
            <w:tcW w:w="1657" w:type="dxa"/>
          </w:tcPr>
          <w:p w14:paraId="5D9A4096" w14:textId="77777777" w:rsidR="00FB2A3E" w:rsidRPr="009A1887" w:rsidRDefault="004873D0" w:rsidP="00CA5C1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A1887">
              <w:rPr>
                <w:rFonts w:ascii="Arial" w:hAnsi="Arial" w:cs="Arial"/>
                <w:sz w:val="22"/>
                <w:szCs w:val="22"/>
              </w:rPr>
              <w:t>A337-2</w:t>
            </w:r>
          </w:p>
        </w:tc>
      </w:tr>
      <w:tr w:rsidR="00FB2A3E" w:rsidRPr="009A1887" w14:paraId="1C6A0F67" w14:textId="77777777" w:rsidTr="005A0949">
        <w:tc>
          <w:tcPr>
            <w:tcW w:w="643" w:type="dxa"/>
          </w:tcPr>
          <w:p w14:paraId="54F9F018" w14:textId="77777777" w:rsidR="00FB2A3E" w:rsidRPr="009A1887" w:rsidRDefault="00FB2A3E" w:rsidP="00CA5C1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A1887">
              <w:rPr>
                <w:rFonts w:ascii="Arial" w:hAnsi="Arial" w:cs="Arial"/>
                <w:sz w:val="22"/>
                <w:szCs w:val="22"/>
              </w:rPr>
              <w:t>c.</w:t>
            </w:r>
          </w:p>
        </w:tc>
        <w:tc>
          <w:tcPr>
            <w:tcW w:w="6290" w:type="dxa"/>
          </w:tcPr>
          <w:p w14:paraId="137CA08A" w14:textId="77777777" w:rsidR="00FB2A3E" w:rsidRPr="009A1887" w:rsidRDefault="004873D0" w:rsidP="00CA5C1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A1887">
              <w:rPr>
                <w:rFonts w:ascii="Arial" w:hAnsi="Arial" w:cs="Arial"/>
                <w:sz w:val="22"/>
                <w:szCs w:val="22"/>
              </w:rPr>
              <w:t xml:space="preserve">Bahan </w:t>
            </w:r>
            <w:proofErr w:type="spellStart"/>
            <w:r w:rsidRPr="009A1887">
              <w:rPr>
                <w:rFonts w:ascii="Arial" w:hAnsi="Arial" w:cs="Arial"/>
                <w:sz w:val="22"/>
                <w:szCs w:val="22"/>
              </w:rPr>
              <w:t>kimia</w:t>
            </w:r>
            <w:proofErr w:type="spellEnd"/>
            <w:r w:rsidRPr="009A1887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A1887">
              <w:rPr>
                <w:rFonts w:ascii="Arial" w:hAnsi="Arial" w:cs="Arial"/>
                <w:sz w:val="22"/>
                <w:szCs w:val="22"/>
              </w:rPr>
              <w:t>kedaluwarsa</w:t>
            </w:r>
            <w:proofErr w:type="spellEnd"/>
          </w:p>
        </w:tc>
        <w:tc>
          <w:tcPr>
            <w:tcW w:w="1657" w:type="dxa"/>
          </w:tcPr>
          <w:p w14:paraId="2F27941E" w14:textId="77777777" w:rsidR="00FB2A3E" w:rsidRPr="009A1887" w:rsidRDefault="004873D0" w:rsidP="00CA5C1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A1887">
              <w:rPr>
                <w:rFonts w:ascii="Arial" w:hAnsi="Arial" w:cs="Arial"/>
                <w:sz w:val="22"/>
                <w:szCs w:val="22"/>
              </w:rPr>
              <w:t>A337-3</w:t>
            </w:r>
          </w:p>
        </w:tc>
      </w:tr>
      <w:tr w:rsidR="0015252B" w:rsidRPr="009A1887" w14:paraId="48553694" w14:textId="77777777" w:rsidTr="005A0949">
        <w:tc>
          <w:tcPr>
            <w:tcW w:w="643" w:type="dxa"/>
          </w:tcPr>
          <w:p w14:paraId="706B7B19" w14:textId="461ED6A2" w:rsidR="0015252B" w:rsidRPr="009A1887" w:rsidRDefault="0015252B" w:rsidP="0015252B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A1887">
              <w:rPr>
                <w:rFonts w:ascii="Arial" w:hAnsi="Arial" w:cs="Arial"/>
                <w:sz w:val="22"/>
                <w:szCs w:val="22"/>
              </w:rPr>
              <w:t>d.</w:t>
            </w:r>
          </w:p>
        </w:tc>
        <w:tc>
          <w:tcPr>
            <w:tcW w:w="6290" w:type="dxa"/>
          </w:tcPr>
          <w:p w14:paraId="665E6BF6" w14:textId="281CDDDE" w:rsidR="0015252B" w:rsidRPr="009A1887" w:rsidRDefault="0015252B" w:rsidP="0015252B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A1887">
              <w:rPr>
                <w:rFonts w:ascii="Arial" w:hAnsi="Arial" w:cs="Arial"/>
                <w:sz w:val="22"/>
                <w:szCs w:val="22"/>
              </w:rPr>
              <w:t>Peralatan</w:t>
            </w:r>
            <w:proofErr w:type="spellEnd"/>
            <w:r w:rsidRPr="009A1887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A1887">
              <w:rPr>
                <w:rFonts w:ascii="Arial" w:hAnsi="Arial" w:cs="Arial"/>
                <w:sz w:val="22"/>
                <w:szCs w:val="22"/>
              </w:rPr>
              <w:t>laboratorium</w:t>
            </w:r>
            <w:proofErr w:type="spellEnd"/>
            <w:r w:rsidRPr="009A1887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A1887">
              <w:rPr>
                <w:rFonts w:ascii="Arial" w:hAnsi="Arial" w:cs="Arial"/>
                <w:sz w:val="22"/>
                <w:szCs w:val="22"/>
              </w:rPr>
              <w:t>terkontaminasi</w:t>
            </w:r>
            <w:proofErr w:type="spellEnd"/>
            <w:r w:rsidRPr="009A1887">
              <w:rPr>
                <w:rFonts w:ascii="Arial" w:hAnsi="Arial" w:cs="Arial"/>
                <w:sz w:val="22"/>
                <w:szCs w:val="22"/>
              </w:rPr>
              <w:t xml:space="preserve"> B3</w:t>
            </w:r>
          </w:p>
        </w:tc>
        <w:tc>
          <w:tcPr>
            <w:tcW w:w="1657" w:type="dxa"/>
          </w:tcPr>
          <w:p w14:paraId="4F609C33" w14:textId="76785F64" w:rsidR="0015252B" w:rsidRPr="009A1887" w:rsidRDefault="0015252B" w:rsidP="0015252B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A1887">
              <w:rPr>
                <w:rFonts w:ascii="Arial" w:hAnsi="Arial" w:cs="Arial"/>
                <w:sz w:val="22"/>
                <w:szCs w:val="22"/>
              </w:rPr>
              <w:t>A337-4</w:t>
            </w:r>
          </w:p>
        </w:tc>
      </w:tr>
      <w:tr w:rsidR="0015252B" w:rsidRPr="009A1887" w14:paraId="16D01078" w14:textId="77777777" w:rsidTr="005A0949">
        <w:tc>
          <w:tcPr>
            <w:tcW w:w="643" w:type="dxa"/>
          </w:tcPr>
          <w:p w14:paraId="2BDDA75B" w14:textId="411625AE" w:rsidR="0015252B" w:rsidRPr="009A1887" w:rsidRDefault="0015252B" w:rsidP="0015252B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A1887">
              <w:rPr>
                <w:rFonts w:ascii="Arial" w:hAnsi="Arial" w:cs="Arial"/>
                <w:sz w:val="22"/>
                <w:szCs w:val="22"/>
              </w:rPr>
              <w:t>e.</w:t>
            </w:r>
          </w:p>
        </w:tc>
        <w:tc>
          <w:tcPr>
            <w:tcW w:w="6290" w:type="dxa"/>
          </w:tcPr>
          <w:p w14:paraId="716A05BA" w14:textId="5885741A" w:rsidR="0015252B" w:rsidRPr="009A1887" w:rsidRDefault="0015252B" w:rsidP="0015252B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A1887">
              <w:rPr>
                <w:rFonts w:ascii="Arial" w:hAnsi="Arial" w:cs="Arial"/>
                <w:sz w:val="22"/>
                <w:szCs w:val="22"/>
              </w:rPr>
              <w:t>Sludge IPAL</w:t>
            </w:r>
          </w:p>
        </w:tc>
        <w:tc>
          <w:tcPr>
            <w:tcW w:w="1657" w:type="dxa"/>
          </w:tcPr>
          <w:p w14:paraId="0B6AAF34" w14:textId="25256F20" w:rsidR="0015252B" w:rsidRPr="009A1887" w:rsidRDefault="0015252B" w:rsidP="0015252B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A1887">
              <w:rPr>
                <w:rFonts w:ascii="Arial" w:hAnsi="Arial" w:cs="Arial"/>
                <w:sz w:val="22"/>
                <w:szCs w:val="22"/>
              </w:rPr>
              <w:t>B337-2</w:t>
            </w:r>
          </w:p>
        </w:tc>
      </w:tr>
      <w:tr w:rsidR="008C3C45" w:rsidRPr="009A1887" w14:paraId="138834AF" w14:textId="77777777" w:rsidTr="005A0949">
        <w:tc>
          <w:tcPr>
            <w:tcW w:w="643" w:type="dxa"/>
          </w:tcPr>
          <w:p w14:paraId="68134EB9" w14:textId="6B59E19B" w:rsidR="008C3C45" w:rsidRPr="009A1887" w:rsidRDefault="008C3C45" w:rsidP="0015252B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9A1887">
              <w:rPr>
                <w:rFonts w:ascii="Arial" w:hAnsi="Arial" w:cs="Arial"/>
                <w:sz w:val="22"/>
                <w:szCs w:val="22"/>
              </w:rPr>
              <w:t>f</w:t>
            </w:r>
          </w:p>
        </w:tc>
        <w:tc>
          <w:tcPr>
            <w:tcW w:w="6290" w:type="dxa"/>
          </w:tcPr>
          <w:p w14:paraId="47BFFE07" w14:textId="44AB80C6" w:rsidR="008C3C45" w:rsidRPr="009A1887" w:rsidRDefault="008C3C45" w:rsidP="0015252B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9A1887">
              <w:rPr>
                <w:rFonts w:ascii="Arial" w:hAnsi="Arial" w:cs="Arial"/>
                <w:sz w:val="22"/>
                <w:szCs w:val="22"/>
              </w:rPr>
              <w:t>Filter Oli</w:t>
            </w:r>
          </w:p>
        </w:tc>
        <w:tc>
          <w:tcPr>
            <w:tcW w:w="1657" w:type="dxa"/>
          </w:tcPr>
          <w:p w14:paraId="2B811ED2" w14:textId="115C3E5A" w:rsidR="008C3C45" w:rsidRPr="009A1887" w:rsidRDefault="006772A3" w:rsidP="0015252B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9A1887">
              <w:rPr>
                <w:rFonts w:ascii="Arial" w:hAnsi="Arial" w:cs="Arial"/>
                <w:sz w:val="22"/>
                <w:szCs w:val="22"/>
              </w:rPr>
              <w:t>A102d</w:t>
            </w:r>
          </w:p>
        </w:tc>
      </w:tr>
      <w:tr w:rsidR="008C3C45" w:rsidRPr="009A1887" w14:paraId="0B1EB19C" w14:textId="77777777" w:rsidTr="005A0949">
        <w:tc>
          <w:tcPr>
            <w:tcW w:w="643" w:type="dxa"/>
          </w:tcPr>
          <w:p w14:paraId="5EF88A87" w14:textId="33905349" w:rsidR="008C3C45" w:rsidRPr="009A1887" w:rsidRDefault="008C3C45" w:rsidP="0015252B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A1887">
              <w:rPr>
                <w:rFonts w:ascii="Arial" w:hAnsi="Arial" w:cs="Arial"/>
                <w:sz w:val="22"/>
                <w:szCs w:val="22"/>
              </w:rPr>
              <w:t>g</w:t>
            </w:r>
          </w:p>
        </w:tc>
        <w:tc>
          <w:tcPr>
            <w:tcW w:w="6290" w:type="dxa"/>
          </w:tcPr>
          <w:p w14:paraId="7FE74AA9" w14:textId="798793F6" w:rsidR="008C3C45" w:rsidRPr="009A1887" w:rsidRDefault="008C3C45" w:rsidP="0015252B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A1887">
              <w:rPr>
                <w:rFonts w:ascii="Arial" w:hAnsi="Arial" w:cs="Arial"/>
                <w:sz w:val="22"/>
                <w:szCs w:val="22"/>
              </w:rPr>
              <w:t xml:space="preserve">Majun </w:t>
            </w:r>
          </w:p>
        </w:tc>
        <w:tc>
          <w:tcPr>
            <w:tcW w:w="1657" w:type="dxa"/>
          </w:tcPr>
          <w:p w14:paraId="67282BA1" w14:textId="0DAEF92F" w:rsidR="008C3C45" w:rsidRPr="009A1887" w:rsidRDefault="006772A3" w:rsidP="0015252B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9A1887">
              <w:rPr>
                <w:rFonts w:ascii="Arial" w:hAnsi="Arial" w:cs="Arial"/>
                <w:sz w:val="22"/>
                <w:szCs w:val="22"/>
              </w:rPr>
              <w:t>B110d</w:t>
            </w:r>
          </w:p>
        </w:tc>
      </w:tr>
    </w:tbl>
    <w:p w14:paraId="614309DE" w14:textId="77777777" w:rsidR="005A0949" w:rsidRPr="009A1887" w:rsidRDefault="005A0949" w:rsidP="005A0949">
      <w:pPr>
        <w:pStyle w:val="ListParagraph"/>
        <w:spacing w:line="360" w:lineRule="auto"/>
        <w:ind w:left="426"/>
        <w:jc w:val="both"/>
        <w:rPr>
          <w:rFonts w:ascii="Arial" w:hAnsi="Arial" w:cs="Arial"/>
          <w:sz w:val="22"/>
          <w:szCs w:val="22"/>
        </w:rPr>
      </w:pPr>
      <w:proofErr w:type="spellStart"/>
      <w:r w:rsidRPr="009A1887">
        <w:rPr>
          <w:rFonts w:ascii="Arial" w:hAnsi="Arial" w:cs="Arial"/>
          <w:sz w:val="22"/>
          <w:szCs w:val="22"/>
        </w:rPr>
        <w:t>dengan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kondisi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“</w:t>
      </w:r>
      <w:r w:rsidRPr="009A1887">
        <w:rPr>
          <w:rFonts w:ascii="Arial" w:hAnsi="Arial" w:cs="Arial"/>
          <w:i/>
          <w:sz w:val="22"/>
          <w:szCs w:val="22"/>
        </w:rPr>
        <w:t>as is where is</w:t>
      </w:r>
      <w:r w:rsidRPr="009A1887">
        <w:rPr>
          <w:rFonts w:ascii="Arial" w:hAnsi="Arial" w:cs="Arial"/>
          <w:sz w:val="22"/>
          <w:szCs w:val="22"/>
        </w:rPr>
        <w:t xml:space="preserve">” </w:t>
      </w:r>
      <w:proofErr w:type="spellStart"/>
      <w:r w:rsidRPr="009A1887">
        <w:rPr>
          <w:rFonts w:ascii="Arial" w:hAnsi="Arial" w:cs="Arial"/>
          <w:sz w:val="22"/>
          <w:szCs w:val="22"/>
        </w:rPr>
        <w:t>dari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kegiatan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produksinya</w:t>
      </w:r>
      <w:proofErr w:type="spellEnd"/>
      <w:r w:rsidRPr="009A1887">
        <w:rPr>
          <w:rFonts w:ascii="Arial" w:hAnsi="Arial" w:cs="Arial"/>
          <w:sz w:val="22"/>
          <w:szCs w:val="22"/>
        </w:rPr>
        <w:t>.</w:t>
      </w:r>
    </w:p>
    <w:p w14:paraId="63DE7851" w14:textId="77777777" w:rsidR="005A0949" w:rsidRPr="009A1887" w:rsidRDefault="005A0949" w:rsidP="005A0949">
      <w:pPr>
        <w:spacing w:line="360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</w:p>
    <w:p w14:paraId="68BAA021" w14:textId="77777777" w:rsidR="00F75729" w:rsidRPr="009A1887" w:rsidRDefault="00F75729" w:rsidP="00333902">
      <w:pPr>
        <w:pStyle w:val="ListParagraph"/>
        <w:numPr>
          <w:ilvl w:val="0"/>
          <w:numId w:val="2"/>
        </w:numPr>
        <w:spacing w:line="360" w:lineRule="auto"/>
        <w:ind w:left="426" w:hanging="426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 w:rsidRPr="009A1887">
        <w:rPr>
          <w:rFonts w:ascii="Arial" w:hAnsi="Arial" w:cs="Arial"/>
          <w:bCs/>
          <w:sz w:val="22"/>
          <w:szCs w:val="22"/>
          <w:lang w:val="id-ID"/>
        </w:rPr>
        <w:t>Bahwa</w:t>
      </w:r>
      <w:r w:rsidRPr="009A1887">
        <w:rPr>
          <w:rFonts w:ascii="Arial" w:hAnsi="Arial" w:cs="Arial"/>
          <w:b/>
          <w:sz w:val="22"/>
          <w:szCs w:val="22"/>
          <w:lang w:val="id-ID"/>
        </w:rPr>
        <w:t xml:space="preserve"> PIHAK KEDUA</w:t>
      </w:r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adalah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perusahaan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yang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bergerak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dalam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usaha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pengangkutan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(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transporter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)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Limbah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B3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berdasarkan</w:t>
      </w:r>
      <w:proofErr w:type="spellEnd"/>
      <w:r w:rsidRPr="009A1887">
        <w:rPr>
          <w:rFonts w:ascii="Arial" w:hAnsi="Arial" w:cs="Arial"/>
          <w:sz w:val="22"/>
          <w:szCs w:val="22"/>
          <w:lang w:val="id-ID"/>
        </w:rPr>
        <w:t xml:space="preserve"> :</w:t>
      </w:r>
    </w:p>
    <w:p w14:paraId="5A9DF09F" w14:textId="725A8535" w:rsidR="00333902" w:rsidRPr="009A1887" w:rsidRDefault="0079649D" w:rsidP="00333902">
      <w:pPr>
        <w:pStyle w:val="ListParagraph"/>
        <w:numPr>
          <w:ilvl w:val="0"/>
          <w:numId w:val="4"/>
        </w:numPr>
        <w:spacing w:line="360" w:lineRule="auto"/>
        <w:ind w:left="851" w:hanging="425"/>
        <w:jc w:val="both"/>
        <w:rPr>
          <w:rFonts w:ascii="Arial" w:hAnsi="Arial" w:cs="Arial"/>
          <w:sz w:val="22"/>
          <w:szCs w:val="22"/>
          <w:lang w:val="id-ID"/>
        </w:rPr>
      </w:pPr>
      <w:proofErr w:type="spellStart"/>
      <w:r w:rsidRPr="009A1887">
        <w:rPr>
          <w:rFonts w:ascii="Arial" w:hAnsi="Arial" w:cs="Arial"/>
          <w:sz w:val="22"/>
          <w:szCs w:val="22"/>
        </w:rPr>
        <w:t>Izin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</w:t>
      </w:r>
      <w:r w:rsidR="007674BA" w:rsidRPr="009A1887">
        <w:rPr>
          <w:rFonts w:ascii="Arial" w:hAnsi="Arial" w:cs="Arial"/>
          <w:sz w:val="22"/>
          <w:szCs w:val="22"/>
        </w:rPr>
        <w:t>elaksanaan</w:t>
      </w:r>
      <w:proofErr w:type="spellEnd"/>
      <w:r w:rsidR="007674BA"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674BA" w:rsidRPr="009A1887">
        <w:rPr>
          <w:rFonts w:ascii="Arial" w:hAnsi="Arial" w:cs="Arial"/>
          <w:sz w:val="22"/>
          <w:szCs w:val="22"/>
        </w:rPr>
        <w:t>Penyelenggaraan</w:t>
      </w:r>
      <w:proofErr w:type="spellEnd"/>
      <w:r w:rsidR="007674BA"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674BA" w:rsidRPr="009A1887">
        <w:rPr>
          <w:rFonts w:ascii="Arial" w:hAnsi="Arial" w:cs="Arial"/>
          <w:sz w:val="22"/>
          <w:szCs w:val="22"/>
        </w:rPr>
        <w:t>Angkutan</w:t>
      </w:r>
      <w:proofErr w:type="spellEnd"/>
      <w:r w:rsidR="00B34BEB" w:rsidRPr="009A1887">
        <w:rPr>
          <w:rFonts w:ascii="Arial" w:hAnsi="Arial" w:cs="Arial"/>
          <w:sz w:val="22"/>
          <w:szCs w:val="22"/>
        </w:rPr>
        <w:t xml:space="preserve"> Barang </w:t>
      </w:r>
      <w:proofErr w:type="spellStart"/>
      <w:r w:rsidR="00B34BEB" w:rsidRPr="009A1887">
        <w:rPr>
          <w:rFonts w:ascii="Arial" w:hAnsi="Arial" w:cs="Arial"/>
          <w:sz w:val="22"/>
          <w:szCs w:val="22"/>
        </w:rPr>
        <w:t>Khusus</w:t>
      </w:r>
      <w:proofErr w:type="spellEnd"/>
      <w:r w:rsidR="00B34BEB"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34BEB" w:rsidRPr="009A1887">
        <w:rPr>
          <w:rFonts w:ascii="Arial" w:hAnsi="Arial" w:cs="Arial"/>
          <w:sz w:val="22"/>
          <w:szCs w:val="22"/>
        </w:rPr>
        <w:t>Untuk</w:t>
      </w:r>
      <w:proofErr w:type="spellEnd"/>
      <w:r w:rsidR="00B34BEB"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34BEB" w:rsidRPr="009A1887">
        <w:rPr>
          <w:rFonts w:ascii="Arial" w:hAnsi="Arial" w:cs="Arial"/>
          <w:sz w:val="22"/>
          <w:szCs w:val="22"/>
        </w:rPr>
        <w:t>Mengangkut</w:t>
      </w:r>
      <w:proofErr w:type="spellEnd"/>
      <w:r w:rsidR="007674BA" w:rsidRPr="009A1887">
        <w:rPr>
          <w:rFonts w:ascii="Arial" w:hAnsi="Arial" w:cs="Arial"/>
          <w:sz w:val="22"/>
          <w:szCs w:val="22"/>
        </w:rPr>
        <w:t xml:space="preserve"> Barang </w:t>
      </w:r>
      <w:proofErr w:type="spellStart"/>
      <w:r w:rsidR="007674BA" w:rsidRPr="009A1887">
        <w:rPr>
          <w:rFonts w:ascii="Arial" w:hAnsi="Arial" w:cs="Arial"/>
          <w:sz w:val="22"/>
          <w:szCs w:val="22"/>
        </w:rPr>
        <w:t>Berbahaya</w:t>
      </w:r>
      <w:proofErr w:type="spellEnd"/>
      <w:r w:rsidR="007674BA" w:rsidRPr="009A1887">
        <w:rPr>
          <w:rFonts w:ascii="Arial" w:hAnsi="Arial" w:cs="Arial"/>
          <w:sz w:val="22"/>
          <w:szCs w:val="22"/>
        </w:rPr>
        <w:t xml:space="preserve"> (B3) </w:t>
      </w:r>
      <w:proofErr w:type="spellStart"/>
      <w:r w:rsidR="007674BA" w:rsidRPr="009A1887">
        <w:rPr>
          <w:rFonts w:ascii="Arial" w:hAnsi="Arial" w:cs="Arial"/>
          <w:sz w:val="22"/>
          <w:szCs w:val="22"/>
        </w:rPr>
        <w:t>dari</w:t>
      </w:r>
      <w:proofErr w:type="spellEnd"/>
      <w:r w:rsidR="007674BA"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674BA" w:rsidRPr="009A1887">
        <w:rPr>
          <w:rFonts w:ascii="Arial" w:hAnsi="Arial" w:cs="Arial"/>
          <w:sz w:val="22"/>
          <w:szCs w:val="22"/>
        </w:rPr>
        <w:t>Direktur</w:t>
      </w:r>
      <w:proofErr w:type="spellEnd"/>
      <w:r w:rsidR="007674BA"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674BA" w:rsidRPr="009A1887">
        <w:rPr>
          <w:rFonts w:ascii="Arial" w:hAnsi="Arial" w:cs="Arial"/>
          <w:sz w:val="22"/>
          <w:szCs w:val="22"/>
        </w:rPr>
        <w:t>Jendral</w:t>
      </w:r>
      <w:proofErr w:type="spellEnd"/>
      <w:r w:rsidR="007674BA"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674BA" w:rsidRPr="009A1887">
        <w:rPr>
          <w:rFonts w:ascii="Arial" w:hAnsi="Arial" w:cs="Arial"/>
          <w:sz w:val="22"/>
          <w:szCs w:val="22"/>
        </w:rPr>
        <w:t>Perhubungan</w:t>
      </w:r>
      <w:proofErr w:type="spellEnd"/>
      <w:r w:rsidR="007674BA" w:rsidRPr="009A1887">
        <w:rPr>
          <w:rFonts w:ascii="Arial" w:hAnsi="Arial" w:cs="Arial"/>
          <w:sz w:val="22"/>
          <w:szCs w:val="22"/>
        </w:rPr>
        <w:t xml:space="preserve"> Darat </w:t>
      </w:r>
      <w:proofErr w:type="spellStart"/>
      <w:proofErr w:type="gramStart"/>
      <w:r w:rsidR="007674BA" w:rsidRPr="009A1887">
        <w:rPr>
          <w:rFonts w:ascii="Arial" w:hAnsi="Arial" w:cs="Arial"/>
          <w:sz w:val="22"/>
          <w:szCs w:val="22"/>
        </w:rPr>
        <w:t>Nomor</w:t>
      </w:r>
      <w:proofErr w:type="spellEnd"/>
      <w:r w:rsidR="007674BA" w:rsidRPr="009A1887">
        <w:rPr>
          <w:rFonts w:ascii="Arial" w:hAnsi="Arial" w:cs="Arial"/>
          <w:sz w:val="22"/>
          <w:szCs w:val="22"/>
        </w:rPr>
        <w:t xml:space="preserve"> </w:t>
      </w:r>
      <w:r w:rsidRPr="009A1887">
        <w:rPr>
          <w:rFonts w:ascii="Arial" w:hAnsi="Arial" w:cs="Arial"/>
          <w:sz w:val="22"/>
          <w:szCs w:val="22"/>
        </w:rPr>
        <w:t>:</w:t>
      </w:r>
      <w:proofErr w:type="gramEnd"/>
      <w:r w:rsidRPr="009A1887">
        <w:rPr>
          <w:rFonts w:ascii="Arial" w:hAnsi="Arial" w:cs="Arial"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sz w:val="22"/>
          <w:szCs w:val="22"/>
        </w:rPr>
        <w:t>812020085311180002</w:t>
      </w:r>
      <w:r w:rsidRPr="009A188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A1887">
        <w:rPr>
          <w:rFonts w:ascii="Arial" w:hAnsi="Arial" w:cs="Arial"/>
          <w:sz w:val="22"/>
          <w:szCs w:val="22"/>
        </w:rPr>
        <w:t>diterbitkan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tanggal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sz w:val="22"/>
          <w:szCs w:val="22"/>
        </w:rPr>
        <w:t xml:space="preserve">19 </w:t>
      </w:r>
      <w:proofErr w:type="spellStart"/>
      <w:r w:rsidRPr="009A1887">
        <w:rPr>
          <w:rFonts w:ascii="Arial" w:hAnsi="Arial" w:cs="Arial"/>
          <w:b/>
          <w:sz w:val="22"/>
          <w:szCs w:val="22"/>
        </w:rPr>
        <w:t>Desember</w:t>
      </w:r>
      <w:proofErr w:type="spellEnd"/>
      <w:r w:rsidRPr="009A1887">
        <w:rPr>
          <w:rFonts w:ascii="Arial" w:hAnsi="Arial" w:cs="Arial"/>
          <w:b/>
          <w:sz w:val="22"/>
          <w:szCs w:val="22"/>
        </w:rPr>
        <w:t xml:space="preserve"> 2022</w:t>
      </w:r>
      <w:r w:rsidR="00EE7C02" w:rsidRPr="009A1887">
        <w:rPr>
          <w:rFonts w:ascii="Arial" w:hAnsi="Arial" w:cs="Arial"/>
          <w:sz w:val="22"/>
          <w:szCs w:val="22"/>
        </w:rPr>
        <w:t>.</w:t>
      </w:r>
    </w:p>
    <w:p w14:paraId="1E5083CC" w14:textId="0F503A6A" w:rsidR="00460436" w:rsidRPr="009A1887" w:rsidRDefault="00460436" w:rsidP="00460436">
      <w:pPr>
        <w:pStyle w:val="ListParagraph"/>
        <w:numPr>
          <w:ilvl w:val="0"/>
          <w:numId w:val="4"/>
        </w:numPr>
        <w:spacing w:line="360" w:lineRule="auto"/>
        <w:ind w:left="851" w:hanging="425"/>
        <w:jc w:val="both"/>
        <w:rPr>
          <w:rFonts w:ascii="Arial" w:hAnsi="Arial" w:cs="Arial"/>
          <w:sz w:val="22"/>
          <w:szCs w:val="22"/>
          <w:lang w:val="id-ID"/>
        </w:rPr>
      </w:pPr>
      <w:r w:rsidRPr="009A1887">
        <w:rPr>
          <w:rFonts w:ascii="Arial" w:hAnsi="Arial" w:cs="Arial"/>
          <w:sz w:val="22"/>
          <w:szCs w:val="22"/>
          <w:lang w:val="id-ID"/>
        </w:rPr>
        <w:t xml:space="preserve">Rekomendasi </w:t>
      </w:r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r w:rsidRPr="009A1887">
        <w:rPr>
          <w:rFonts w:ascii="Arial" w:hAnsi="Arial" w:cs="Arial"/>
          <w:sz w:val="22"/>
          <w:szCs w:val="22"/>
          <w:lang w:val="id-ID"/>
        </w:rPr>
        <w:t>Menteri L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ingkungan</w:t>
      </w:r>
      <w:proofErr w:type="spellEnd"/>
      <w:r w:rsidRPr="009A1887">
        <w:rPr>
          <w:rFonts w:ascii="Arial" w:hAnsi="Arial" w:cs="Arial"/>
          <w:sz w:val="22"/>
          <w:szCs w:val="22"/>
          <w:lang w:val="id-ID"/>
        </w:rPr>
        <w:t xml:space="preserve"> Hidup dan Kehutanan cq. Direktorat Jendral Pengelolaan Sampah, Limbah Dan Bahan Berbahaya dan Beracun </w:t>
      </w:r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r w:rsidRPr="009A1887">
        <w:rPr>
          <w:rFonts w:ascii="Arial" w:hAnsi="Arial" w:cs="Arial"/>
          <w:sz w:val="22"/>
          <w:szCs w:val="22"/>
          <w:lang w:val="id-ID"/>
        </w:rPr>
        <w:t>H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idup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No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</w:t>
      </w:r>
      <w:r w:rsidRPr="009A1887">
        <w:rPr>
          <w:rFonts w:ascii="Arial" w:hAnsi="Arial" w:cs="Arial"/>
          <w:b/>
          <w:sz w:val="22"/>
          <w:szCs w:val="22"/>
          <w:lang w:val="id-ID"/>
        </w:rPr>
        <w:t>S.16/VPLB3/PPLB3/PLB.3/1/</w:t>
      </w:r>
      <w:r w:rsidR="00EE16C8" w:rsidRPr="009A1887">
        <w:rPr>
          <w:rFonts w:ascii="Arial" w:hAnsi="Arial" w:cs="Arial"/>
          <w:b/>
          <w:sz w:val="22"/>
          <w:szCs w:val="22"/>
          <w:lang w:val="id-ID"/>
        </w:rPr>
        <w:t>2021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tentang Rekomendasi Pengangkutan Limbah Bahan Berbahaya dan Beracun, yang diterbitkan tanggal </w:t>
      </w:r>
      <w:r w:rsidRPr="009A1887">
        <w:rPr>
          <w:rFonts w:ascii="Arial" w:hAnsi="Arial" w:cs="Arial"/>
          <w:b/>
          <w:sz w:val="22"/>
          <w:szCs w:val="22"/>
          <w:lang w:val="id-ID"/>
        </w:rPr>
        <w:t xml:space="preserve">8 Januari </w:t>
      </w:r>
      <w:r w:rsidR="00EE16C8" w:rsidRPr="009A1887">
        <w:rPr>
          <w:rFonts w:ascii="Arial" w:hAnsi="Arial" w:cs="Arial"/>
          <w:b/>
          <w:sz w:val="22"/>
          <w:szCs w:val="22"/>
          <w:lang w:val="id-ID"/>
        </w:rPr>
        <w:t>202</w:t>
      </w:r>
      <w:r w:rsidR="007069C8" w:rsidRPr="009A1887">
        <w:rPr>
          <w:rFonts w:ascii="Arial" w:hAnsi="Arial" w:cs="Arial"/>
          <w:b/>
          <w:sz w:val="22"/>
          <w:szCs w:val="22"/>
        </w:rPr>
        <w:t>0</w:t>
      </w:r>
      <w:r w:rsidRPr="009A1887">
        <w:rPr>
          <w:rFonts w:ascii="Arial" w:hAnsi="Arial" w:cs="Arial"/>
          <w:b/>
          <w:sz w:val="22"/>
          <w:szCs w:val="22"/>
          <w:lang w:val="id-ID"/>
        </w:rPr>
        <w:t xml:space="preserve"> 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dan berakhir tanggal </w:t>
      </w:r>
      <w:r w:rsidR="004E6E3B" w:rsidRPr="009A1887">
        <w:rPr>
          <w:rFonts w:ascii="Arial" w:hAnsi="Arial" w:cs="Arial"/>
          <w:sz w:val="22"/>
          <w:szCs w:val="22"/>
        </w:rPr>
        <w:t xml:space="preserve">       </w:t>
      </w:r>
      <w:r w:rsidRPr="009A1887">
        <w:rPr>
          <w:rFonts w:ascii="Arial" w:hAnsi="Arial" w:cs="Arial"/>
          <w:b/>
          <w:sz w:val="22"/>
          <w:szCs w:val="22"/>
          <w:lang w:val="id-ID"/>
        </w:rPr>
        <w:t>8 Januari 2025.</w:t>
      </w:r>
    </w:p>
    <w:p w14:paraId="79329AEA" w14:textId="401DCFEB" w:rsidR="007069C8" w:rsidRPr="009A1887" w:rsidRDefault="007069C8" w:rsidP="007069C8">
      <w:pPr>
        <w:pStyle w:val="ListParagraph"/>
        <w:numPr>
          <w:ilvl w:val="0"/>
          <w:numId w:val="4"/>
        </w:numPr>
        <w:spacing w:line="360" w:lineRule="auto"/>
        <w:ind w:left="851" w:hanging="425"/>
        <w:jc w:val="both"/>
        <w:rPr>
          <w:rFonts w:ascii="Arial" w:hAnsi="Arial" w:cs="Arial"/>
          <w:sz w:val="22"/>
          <w:szCs w:val="22"/>
          <w:lang w:val="id-ID"/>
        </w:rPr>
      </w:pPr>
      <w:r w:rsidRPr="009A1887">
        <w:rPr>
          <w:rFonts w:ascii="Arial" w:hAnsi="Arial" w:cs="Arial"/>
          <w:sz w:val="22"/>
          <w:szCs w:val="22"/>
          <w:lang w:val="id-ID"/>
        </w:rPr>
        <w:t xml:space="preserve">Rekomendasi </w:t>
      </w:r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r w:rsidRPr="009A1887">
        <w:rPr>
          <w:rFonts w:ascii="Arial" w:hAnsi="Arial" w:cs="Arial"/>
          <w:sz w:val="22"/>
          <w:szCs w:val="22"/>
          <w:lang w:val="id-ID"/>
        </w:rPr>
        <w:t>Menteri L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ingkungan</w:t>
      </w:r>
      <w:proofErr w:type="spellEnd"/>
      <w:r w:rsidRPr="009A1887">
        <w:rPr>
          <w:rFonts w:ascii="Arial" w:hAnsi="Arial" w:cs="Arial"/>
          <w:sz w:val="22"/>
          <w:szCs w:val="22"/>
          <w:lang w:val="id-ID"/>
        </w:rPr>
        <w:t xml:space="preserve"> Hidup dan Kehutanan cq. Direktorat Jendral Pengelolaan Sampah, Limbah Dan Bahan Berbahaya dan Beracun </w:t>
      </w:r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r w:rsidRPr="009A1887">
        <w:rPr>
          <w:rFonts w:ascii="Arial" w:hAnsi="Arial" w:cs="Arial"/>
          <w:sz w:val="22"/>
          <w:szCs w:val="22"/>
          <w:lang w:val="id-ID"/>
        </w:rPr>
        <w:t>H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idup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No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</w:t>
      </w:r>
      <w:r w:rsidR="0092240C" w:rsidRPr="009A1887">
        <w:rPr>
          <w:rFonts w:ascii="Arial" w:hAnsi="Arial" w:cs="Arial"/>
          <w:sz w:val="22"/>
          <w:szCs w:val="22"/>
        </w:rPr>
        <w:t xml:space="preserve">   </w:t>
      </w:r>
      <w:r w:rsidRPr="009A1887">
        <w:rPr>
          <w:rFonts w:ascii="Arial" w:hAnsi="Arial" w:cs="Arial"/>
          <w:b/>
          <w:sz w:val="22"/>
          <w:szCs w:val="22"/>
          <w:lang w:val="id-ID"/>
        </w:rPr>
        <w:t>S.</w:t>
      </w:r>
      <w:r w:rsidRPr="009A1887">
        <w:rPr>
          <w:rFonts w:ascii="Arial" w:hAnsi="Arial" w:cs="Arial"/>
          <w:b/>
          <w:sz w:val="22"/>
          <w:szCs w:val="22"/>
        </w:rPr>
        <w:t>56</w:t>
      </w:r>
      <w:r w:rsidRPr="009A1887">
        <w:rPr>
          <w:rFonts w:ascii="Arial" w:hAnsi="Arial" w:cs="Arial"/>
          <w:b/>
          <w:sz w:val="22"/>
          <w:szCs w:val="22"/>
          <w:lang w:val="id-ID"/>
        </w:rPr>
        <w:t>/</w:t>
      </w:r>
      <w:r w:rsidRPr="009A1887">
        <w:rPr>
          <w:rFonts w:ascii="Arial" w:hAnsi="Arial" w:cs="Arial"/>
          <w:b/>
          <w:sz w:val="22"/>
          <w:szCs w:val="22"/>
        </w:rPr>
        <w:t>PSLB3-</w:t>
      </w:r>
      <w:r w:rsidRPr="009A1887">
        <w:rPr>
          <w:rFonts w:ascii="Arial" w:hAnsi="Arial" w:cs="Arial"/>
          <w:b/>
          <w:sz w:val="22"/>
          <w:szCs w:val="22"/>
          <w:lang w:val="id-ID"/>
        </w:rPr>
        <w:t>VPLB3/PPLB3/PLB.3/</w:t>
      </w:r>
      <w:r w:rsidRPr="009A1887">
        <w:rPr>
          <w:rFonts w:ascii="Arial" w:hAnsi="Arial" w:cs="Arial"/>
          <w:b/>
          <w:sz w:val="22"/>
          <w:szCs w:val="22"/>
        </w:rPr>
        <w:t>2</w:t>
      </w:r>
      <w:r w:rsidRPr="009A1887">
        <w:rPr>
          <w:rFonts w:ascii="Arial" w:hAnsi="Arial" w:cs="Arial"/>
          <w:b/>
          <w:sz w:val="22"/>
          <w:szCs w:val="22"/>
          <w:lang w:val="id-ID"/>
        </w:rPr>
        <w:t>/2021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tentang Rekomendasi Pengangkutan Limbah Bahan Berbahaya</w:t>
      </w:r>
      <w:r w:rsidR="009715D5" w:rsidRPr="009A1887">
        <w:rPr>
          <w:rFonts w:ascii="Arial" w:hAnsi="Arial" w:cs="Arial"/>
          <w:sz w:val="22"/>
          <w:szCs w:val="22"/>
          <w:lang w:val="id-ID"/>
        </w:rPr>
        <w:t xml:space="preserve"> dan Beracun, yang diterbitkan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tanggal </w:t>
      </w:r>
      <w:r w:rsidRPr="009A1887">
        <w:rPr>
          <w:rFonts w:ascii="Arial" w:hAnsi="Arial" w:cs="Arial"/>
          <w:b/>
          <w:sz w:val="22"/>
          <w:szCs w:val="22"/>
        </w:rPr>
        <w:t>23</w:t>
      </w:r>
      <w:r w:rsidRPr="009A1887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9A1887">
        <w:rPr>
          <w:rFonts w:ascii="Arial" w:hAnsi="Arial" w:cs="Arial"/>
          <w:b/>
          <w:sz w:val="22"/>
          <w:szCs w:val="22"/>
        </w:rPr>
        <w:t>Februari</w:t>
      </w:r>
      <w:proofErr w:type="spellEnd"/>
      <w:r w:rsidRPr="009A1887">
        <w:rPr>
          <w:rFonts w:ascii="Arial" w:hAnsi="Arial" w:cs="Arial"/>
          <w:b/>
          <w:sz w:val="22"/>
          <w:szCs w:val="22"/>
          <w:lang w:val="id-ID"/>
        </w:rPr>
        <w:t xml:space="preserve"> 2021 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dan berakhir tanggal </w:t>
      </w:r>
      <w:r w:rsidR="000D3873" w:rsidRPr="009A1887">
        <w:rPr>
          <w:rFonts w:ascii="Arial" w:hAnsi="Arial" w:cs="Arial"/>
          <w:b/>
          <w:sz w:val="22"/>
          <w:szCs w:val="22"/>
        </w:rPr>
        <w:t xml:space="preserve">23 </w:t>
      </w:r>
      <w:proofErr w:type="spellStart"/>
      <w:r w:rsidR="000D3873" w:rsidRPr="009A1887">
        <w:rPr>
          <w:rFonts w:ascii="Arial" w:hAnsi="Arial" w:cs="Arial"/>
          <w:b/>
          <w:sz w:val="22"/>
          <w:szCs w:val="22"/>
        </w:rPr>
        <w:t>Februari</w:t>
      </w:r>
      <w:proofErr w:type="spellEnd"/>
      <w:r w:rsidR="000D3873" w:rsidRPr="009A1887">
        <w:rPr>
          <w:rFonts w:ascii="Arial" w:hAnsi="Arial" w:cs="Arial"/>
          <w:b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sz w:val="22"/>
          <w:szCs w:val="22"/>
          <w:lang w:val="id-ID"/>
        </w:rPr>
        <w:t>202</w:t>
      </w:r>
      <w:r w:rsidR="000D3873" w:rsidRPr="009A1887">
        <w:rPr>
          <w:rFonts w:ascii="Arial" w:hAnsi="Arial" w:cs="Arial"/>
          <w:b/>
          <w:sz w:val="22"/>
          <w:szCs w:val="22"/>
        </w:rPr>
        <w:t>6</w:t>
      </w:r>
      <w:r w:rsidRPr="009A1887">
        <w:rPr>
          <w:rFonts w:ascii="Arial" w:hAnsi="Arial" w:cs="Arial"/>
          <w:b/>
          <w:sz w:val="22"/>
          <w:szCs w:val="22"/>
          <w:lang w:val="id-ID"/>
        </w:rPr>
        <w:t>.</w:t>
      </w:r>
    </w:p>
    <w:p w14:paraId="5684B13E" w14:textId="17269785" w:rsidR="00D41A0F" w:rsidRPr="009A1887" w:rsidRDefault="00D41A0F" w:rsidP="00D41A0F">
      <w:pPr>
        <w:pStyle w:val="ListParagraph"/>
        <w:numPr>
          <w:ilvl w:val="0"/>
          <w:numId w:val="4"/>
        </w:numPr>
        <w:spacing w:line="360" w:lineRule="auto"/>
        <w:ind w:left="851" w:hanging="425"/>
        <w:jc w:val="both"/>
        <w:rPr>
          <w:rFonts w:ascii="Arial" w:hAnsi="Arial" w:cs="Arial"/>
          <w:sz w:val="22"/>
          <w:szCs w:val="22"/>
          <w:lang w:val="id-ID"/>
        </w:rPr>
      </w:pPr>
      <w:r w:rsidRPr="009A1887">
        <w:rPr>
          <w:rFonts w:ascii="Arial" w:hAnsi="Arial" w:cs="Arial"/>
          <w:sz w:val="22"/>
          <w:szCs w:val="22"/>
          <w:lang w:val="id-ID"/>
        </w:rPr>
        <w:t xml:space="preserve">Rekomendasi </w:t>
      </w:r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r w:rsidRPr="009A1887">
        <w:rPr>
          <w:rFonts w:ascii="Arial" w:hAnsi="Arial" w:cs="Arial"/>
          <w:sz w:val="22"/>
          <w:szCs w:val="22"/>
          <w:lang w:val="id-ID"/>
        </w:rPr>
        <w:t>Menteri L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ingkungan</w:t>
      </w:r>
      <w:proofErr w:type="spellEnd"/>
      <w:r w:rsidRPr="009A1887">
        <w:rPr>
          <w:rFonts w:ascii="Arial" w:hAnsi="Arial" w:cs="Arial"/>
          <w:sz w:val="22"/>
          <w:szCs w:val="22"/>
          <w:lang w:val="id-ID"/>
        </w:rPr>
        <w:t xml:space="preserve"> Hidup dan Kehutanan cq. Direktorat Jendral Pengelolaan Sampah, Limbah Dan Bahan Berbahaya dan Beracun </w:t>
      </w:r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r w:rsidRPr="009A1887">
        <w:rPr>
          <w:rFonts w:ascii="Arial" w:hAnsi="Arial" w:cs="Arial"/>
          <w:sz w:val="22"/>
          <w:szCs w:val="22"/>
          <w:lang w:val="id-ID"/>
        </w:rPr>
        <w:t>H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idup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No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</w:t>
      </w:r>
      <w:r w:rsidRPr="009A1887">
        <w:rPr>
          <w:rFonts w:ascii="Arial" w:hAnsi="Arial" w:cs="Arial"/>
          <w:sz w:val="22"/>
          <w:szCs w:val="22"/>
        </w:rPr>
        <w:t xml:space="preserve">   </w:t>
      </w:r>
      <w:r w:rsidRPr="009A1887">
        <w:rPr>
          <w:rFonts w:ascii="Arial" w:hAnsi="Arial" w:cs="Arial"/>
          <w:b/>
          <w:sz w:val="22"/>
          <w:szCs w:val="22"/>
          <w:lang w:val="id-ID"/>
        </w:rPr>
        <w:t>S.</w:t>
      </w:r>
      <w:r w:rsidRPr="009A1887">
        <w:rPr>
          <w:rFonts w:ascii="Arial" w:hAnsi="Arial" w:cs="Arial"/>
          <w:b/>
          <w:sz w:val="22"/>
          <w:szCs w:val="22"/>
        </w:rPr>
        <w:t>578</w:t>
      </w:r>
      <w:r w:rsidRPr="009A1887">
        <w:rPr>
          <w:rFonts w:ascii="Arial" w:hAnsi="Arial" w:cs="Arial"/>
          <w:b/>
          <w:sz w:val="22"/>
          <w:szCs w:val="22"/>
          <w:lang w:val="id-ID"/>
        </w:rPr>
        <w:t>/</w:t>
      </w:r>
      <w:r w:rsidRPr="009A1887">
        <w:rPr>
          <w:rFonts w:ascii="Arial" w:hAnsi="Arial" w:cs="Arial"/>
          <w:b/>
          <w:sz w:val="22"/>
          <w:szCs w:val="22"/>
        </w:rPr>
        <w:t>PSLB3-</w:t>
      </w:r>
      <w:r w:rsidRPr="009A1887">
        <w:rPr>
          <w:rFonts w:ascii="Arial" w:hAnsi="Arial" w:cs="Arial"/>
          <w:b/>
          <w:sz w:val="22"/>
          <w:szCs w:val="22"/>
          <w:lang w:val="id-ID"/>
        </w:rPr>
        <w:t>PLB3/P</w:t>
      </w:r>
      <w:r w:rsidRPr="009A1887">
        <w:rPr>
          <w:rFonts w:ascii="Arial" w:hAnsi="Arial" w:cs="Arial"/>
          <w:b/>
          <w:sz w:val="22"/>
          <w:szCs w:val="22"/>
        </w:rPr>
        <w:t>K</w:t>
      </w:r>
      <w:r w:rsidRPr="009A1887">
        <w:rPr>
          <w:rFonts w:ascii="Arial" w:hAnsi="Arial" w:cs="Arial"/>
          <w:b/>
          <w:sz w:val="22"/>
          <w:szCs w:val="22"/>
          <w:lang w:val="id-ID"/>
        </w:rPr>
        <w:t>/PLB.3/</w:t>
      </w:r>
      <w:r w:rsidRPr="009A1887">
        <w:rPr>
          <w:rFonts w:ascii="Arial" w:hAnsi="Arial" w:cs="Arial"/>
          <w:b/>
          <w:sz w:val="22"/>
          <w:szCs w:val="22"/>
        </w:rPr>
        <w:t>03</w:t>
      </w:r>
      <w:r w:rsidRPr="009A1887">
        <w:rPr>
          <w:rFonts w:ascii="Arial" w:hAnsi="Arial" w:cs="Arial"/>
          <w:b/>
          <w:sz w:val="22"/>
          <w:szCs w:val="22"/>
          <w:lang w:val="id-ID"/>
        </w:rPr>
        <w:t>/202</w:t>
      </w:r>
      <w:r w:rsidR="001A577C" w:rsidRPr="009A1887">
        <w:rPr>
          <w:rFonts w:ascii="Arial" w:hAnsi="Arial" w:cs="Arial"/>
          <w:b/>
          <w:sz w:val="22"/>
          <w:szCs w:val="22"/>
        </w:rPr>
        <w:t>2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tentang Rekomendasi Pengangkutan Limbah Bahan Berbahaya dan Beracun, yang diterbitkan tanggal </w:t>
      </w:r>
      <w:r w:rsidRPr="009A1887">
        <w:rPr>
          <w:rFonts w:ascii="Arial" w:hAnsi="Arial" w:cs="Arial"/>
          <w:b/>
          <w:sz w:val="22"/>
          <w:szCs w:val="22"/>
        </w:rPr>
        <w:t>29</w:t>
      </w:r>
      <w:r w:rsidRPr="009A1887">
        <w:rPr>
          <w:rFonts w:ascii="Arial" w:hAnsi="Arial" w:cs="Arial"/>
          <w:b/>
          <w:sz w:val="22"/>
          <w:szCs w:val="22"/>
          <w:lang w:val="id-ID"/>
        </w:rPr>
        <w:t xml:space="preserve"> </w:t>
      </w:r>
      <w:r w:rsidRPr="009A1887">
        <w:rPr>
          <w:rFonts w:ascii="Arial" w:hAnsi="Arial" w:cs="Arial"/>
          <w:b/>
          <w:sz w:val="22"/>
          <w:szCs w:val="22"/>
        </w:rPr>
        <w:t>Maret</w:t>
      </w:r>
      <w:r w:rsidRPr="009A1887">
        <w:rPr>
          <w:rFonts w:ascii="Arial" w:hAnsi="Arial" w:cs="Arial"/>
          <w:b/>
          <w:sz w:val="22"/>
          <w:szCs w:val="22"/>
          <w:lang w:val="id-ID"/>
        </w:rPr>
        <w:t xml:space="preserve"> 202</w:t>
      </w:r>
      <w:r w:rsidRPr="009A1887">
        <w:rPr>
          <w:rFonts w:ascii="Arial" w:hAnsi="Arial" w:cs="Arial"/>
          <w:b/>
          <w:sz w:val="22"/>
          <w:szCs w:val="22"/>
        </w:rPr>
        <w:t>2</w:t>
      </w:r>
      <w:r w:rsidRPr="009A1887">
        <w:rPr>
          <w:rFonts w:ascii="Arial" w:hAnsi="Arial" w:cs="Arial"/>
          <w:b/>
          <w:sz w:val="22"/>
          <w:szCs w:val="22"/>
          <w:lang w:val="id-ID"/>
        </w:rPr>
        <w:t xml:space="preserve"> 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dan berakhir tanggal </w:t>
      </w:r>
      <w:r w:rsidRPr="009A1887">
        <w:rPr>
          <w:rFonts w:ascii="Arial" w:hAnsi="Arial" w:cs="Arial"/>
          <w:b/>
          <w:sz w:val="22"/>
          <w:szCs w:val="22"/>
        </w:rPr>
        <w:t xml:space="preserve">29 Maret </w:t>
      </w:r>
      <w:r w:rsidRPr="009A1887">
        <w:rPr>
          <w:rFonts w:ascii="Arial" w:hAnsi="Arial" w:cs="Arial"/>
          <w:b/>
          <w:sz w:val="22"/>
          <w:szCs w:val="22"/>
          <w:lang w:val="id-ID"/>
        </w:rPr>
        <w:t>202</w:t>
      </w:r>
      <w:r w:rsidRPr="009A1887">
        <w:rPr>
          <w:rFonts w:ascii="Arial" w:hAnsi="Arial" w:cs="Arial"/>
          <w:b/>
          <w:sz w:val="22"/>
          <w:szCs w:val="22"/>
        </w:rPr>
        <w:t>7</w:t>
      </w:r>
      <w:r w:rsidRPr="009A1887">
        <w:rPr>
          <w:rFonts w:ascii="Arial" w:hAnsi="Arial" w:cs="Arial"/>
          <w:b/>
          <w:sz w:val="22"/>
          <w:szCs w:val="22"/>
          <w:lang w:val="id-ID"/>
        </w:rPr>
        <w:t>.</w:t>
      </w:r>
    </w:p>
    <w:p w14:paraId="4B204A06" w14:textId="7C1F77F8" w:rsidR="003E558F" w:rsidRPr="009A1887" w:rsidRDefault="003E558F" w:rsidP="00D41A0F">
      <w:pPr>
        <w:pStyle w:val="ListParagraph"/>
        <w:numPr>
          <w:ilvl w:val="0"/>
          <w:numId w:val="4"/>
        </w:numPr>
        <w:spacing w:line="360" w:lineRule="auto"/>
        <w:ind w:left="851" w:hanging="425"/>
        <w:jc w:val="both"/>
        <w:rPr>
          <w:rFonts w:ascii="Arial" w:hAnsi="Arial" w:cs="Arial"/>
          <w:sz w:val="22"/>
          <w:szCs w:val="22"/>
          <w:lang w:val="id-ID"/>
        </w:rPr>
      </w:pPr>
      <w:r w:rsidRPr="009A1887">
        <w:rPr>
          <w:rFonts w:ascii="Arial" w:hAnsi="Arial" w:cs="Arial"/>
          <w:sz w:val="22"/>
          <w:szCs w:val="22"/>
          <w:lang w:val="id-ID"/>
        </w:rPr>
        <w:t xml:space="preserve">Rekomendasi </w:t>
      </w:r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r w:rsidRPr="009A1887">
        <w:rPr>
          <w:rFonts w:ascii="Arial" w:hAnsi="Arial" w:cs="Arial"/>
          <w:sz w:val="22"/>
          <w:szCs w:val="22"/>
          <w:lang w:val="id-ID"/>
        </w:rPr>
        <w:t>Menteri L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ingkungan</w:t>
      </w:r>
      <w:proofErr w:type="spellEnd"/>
      <w:r w:rsidRPr="009A1887">
        <w:rPr>
          <w:rFonts w:ascii="Arial" w:hAnsi="Arial" w:cs="Arial"/>
          <w:sz w:val="22"/>
          <w:szCs w:val="22"/>
          <w:lang w:val="id-ID"/>
        </w:rPr>
        <w:t xml:space="preserve"> Hidup dan Kehutanan cq. Direktorat Jendral Pengelolaan Sampah, Limbah Dan Bahan Berbahaya dan Beracun </w:t>
      </w:r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r w:rsidRPr="009A1887">
        <w:rPr>
          <w:rFonts w:ascii="Arial" w:hAnsi="Arial" w:cs="Arial"/>
          <w:sz w:val="22"/>
          <w:szCs w:val="22"/>
          <w:lang w:val="id-ID"/>
        </w:rPr>
        <w:t>H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idup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r w:rsidRPr="009A1887">
        <w:rPr>
          <w:rFonts w:ascii="Arial" w:hAnsi="Arial" w:cs="Arial"/>
          <w:b/>
          <w:sz w:val="22"/>
          <w:szCs w:val="22"/>
          <w:lang w:val="es-ES_tradnl"/>
        </w:rPr>
        <w:t>No.</w:t>
      </w:r>
      <w:r w:rsidRPr="009A1887">
        <w:rPr>
          <w:rFonts w:ascii="Arial" w:hAnsi="Arial" w:cs="Arial"/>
          <w:b/>
          <w:sz w:val="22"/>
          <w:szCs w:val="22"/>
          <w:lang w:val="id-ID"/>
        </w:rPr>
        <w:t>S.</w:t>
      </w:r>
      <w:r w:rsidRPr="009A1887">
        <w:rPr>
          <w:rFonts w:ascii="Arial" w:hAnsi="Arial" w:cs="Arial"/>
          <w:b/>
          <w:sz w:val="22"/>
          <w:szCs w:val="22"/>
        </w:rPr>
        <w:t>918</w:t>
      </w:r>
      <w:r w:rsidRPr="009A1887">
        <w:rPr>
          <w:rFonts w:ascii="Arial" w:hAnsi="Arial" w:cs="Arial"/>
          <w:b/>
          <w:sz w:val="22"/>
          <w:szCs w:val="22"/>
          <w:lang w:val="id-ID"/>
        </w:rPr>
        <w:t>/</w:t>
      </w:r>
      <w:r w:rsidRPr="009A1887">
        <w:rPr>
          <w:rFonts w:ascii="Arial" w:hAnsi="Arial" w:cs="Arial"/>
          <w:b/>
          <w:sz w:val="22"/>
          <w:szCs w:val="22"/>
        </w:rPr>
        <w:t>PSLB3-</w:t>
      </w:r>
      <w:r w:rsidRPr="009A1887">
        <w:rPr>
          <w:rFonts w:ascii="Arial" w:hAnsi="Arial" w:cs="Arial"/>
          <w:b/>
          <w:sz w:val="22"/>
          <w:szCs w:val="22"/>
          <w:lang w:val="id-ID"/>
        </w:rPr>
        <w:t>PLB3/P</w:t>
      </w:r>
      <w:r w:rsidRPr="009A1887">
        <w:rPr>
          <w:rFonts w:ascii="Arial" w:hAnsi="Arial" w:cs="Arial"/>
          <w:b/>
          <w:sz w:val="22"/>
          <w:szCs w:val="22"/>
        </w:rPr>
        <w:t>K</w:t>
      </w:r>
      <w:r w:rsidRPr="009A1887">
        <w:rPr>
          <w:rFonts w:ascii="Arial" w:hAnsi="Arial" w:cs="Arial"/>
          <w:b/>
          <w:sz w:val="22"/>
          <w:szCs w:val="22"/>
          <w:lang w:val="id-ID"/>
        </w:rPr>
        <w:t>/</w:t>
      </w:r>
      <w:r w:rsidRPr="009A1887">
        <w:rPr>
          <w:rFonts w:ascii="Arial" w:hAnsi="Arial" w:cs="Arial"/>
          <w:b/>
          <w:sz w:val="22"/>
          <w:szCs w:val="22"/>
        </w:rPr>
        <w:t>PLB.3/</w:t>
      </w:r>
      <w:r w:rsidRPr="009A1887">
        <w:rPr>
          <w:rFonts w:ascii="Arial" w:hAnsi="Arial" w:cs="Arial"/>
          <w:b/>
          <w:sz w:val="22"/>
          <w:szCs w:val="22"/>
          <w:lang w:val="id-ID"/>
        </w:rPr>
        <w:t>1</w:t>
      </w:r>
      <w:r w:rsidRPr="009A1887">
        <w:rPr>
          <w:rFonts w:ascii="Arial" w:hAnsi="Arial" w:cs="Arial"/>
          <w:b/>
          <w:sz w:val="22"/>
          <w:szCs w:val="22"/>
        </w:rPr>
        <w:t>2</w:t>
      </w:r>
      <w:r w:rsidRPr="009A1887">
        <w:rPr>
          <w:rFonts w:ascii="Arial" w:hAnsi="Arial" w:cs="Arial"/>
          <w:b/>
          <w:sz w:val="22"/>
          <w:szCs w:val="22"/>
          <w:lang w:val="id-ID"/>
        </w:rPr>
        <w:t>/20</w:t>
      </w:r>
      <w:r w:rsidRPr="009A1887">
        <w:rPr>
          <w:rFonts w:ascii="Arial" w:hAnsi="Arial" w:cs="Arial"/>
          <w:b/>
          <w:sz w:val="22"/>
          <w:szCs w:val="22"/>
        </w:rPr>
        <w:t>22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tentang Rekomendasi Pengangkutan Limbah Bahan Berbahaya dan Beracun, yang diterbitkan tanggal </w:t>
      </w:r>
      <w:r w:rsidRPr="009A1887">
        <w:rPr>
          <w:rFonts w:ascii="Arial" w:hAnsi="Arial" w:cs="Arial"/>
          <w:b/>
          <w:sz w:val="22"/>
          <w:szCs w:val="22"/>
          <w:lang w:val="id-ID"/>
        </w:rPr>
        <w:t>1</w:t>
      </w:r>
      <w:r w:rsidRPr="009A1887">
        <w:rPr>
          <w:rFonts w:ascii="Arial" w:hAnsi="Arial" w:cs="Arial"/>
          <w:b/>
          <w:sz w:val="22"/>
          <w:szCs w:val="22"/>
        </w:rPr>
        <w:t>9</w:t>
      </w:r>
      <w:r w:rsidRPr="009A1887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9A1887">
        <w:rPr>
          <w:rFonts w:ascii="Arial" w:hAnsi="Arial" w:cs="Arial"/>
          <w:b/>
          <w:sz w:val="22"/>
          <w:szCs w:val="22"/>
        </w:rPr>
        <w:t>Desem</w:t>
      </w:r>
      <w:proofErr w:type="spellEnd"/>
      <w:r w:rsidRPr="009A1887">
        <w:rPr>
          <w:rFonts w:ascii="Arial" w:hAnsi="Arial" w:cs="Arial"/>
          <w:b/>
          <w:sz w:val="22"/>
          <w:szCs w:val="22"/>
          <w:lang w:val="id-ID"/>
        </w:rPr>
        <w:t>ber 20</w:t>
      </w:r>
      <w:r w:rsidRPr="009A1887">
        <w:rPr>
          <w:rFonts w:ascii="Arial" w:hAnsi="Arial" w:cs="Arial"/>
          <w:b/>
          <w:sz w:val="22"/>
          <w:szCs w:val="22"/>
        </w:rPr>
        <w:t>22</w:t>
      </w:r>
      <w:r w:rsidRPr="009A1887">
        <w:rPr>
          <w:rFonts w:ascii="Arial" w:hAnsi="Arial" w:cs="Arial"/>
          <w:b/>
          <w:sz w:val="22"/>
          <w:szCs w:val="22"/>
          <w:lang w:val="id-ID"/>
        </w:rPr>
        <w:t xml:space="preserve"> 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dan berakhir tanggal </w:t>
      </w:r>
      <w:r w:rsidRPr="009A1887">
        <w:rPr>
          <w:rFonts w:ascii="Arial" w:hAnsi="Arial" w:cs="Arial"/>
          <w:sz w:val="22"/>
          <w:szCs w:val="22"/>
        </w:rPr>
        <w:t xml:space="preserve">                  </w:t>
      </w:r>
      <w:r w:rsidRPr="009A1887">
        <w:rPr>
          <w:rFonts w:ascii="Arial" w:hAnsi="Arial" w:cs="Arial"/>
          <w:b/>
          <w:sz w:val="22"/>
          <w:szCs w:val="22"/>
        </w:rPr>
        <w:t>19</w:t>
      </w:r>
      <w:r w:rsidRPr="009A1887">
        <w:rPr>
          <w:rFonts w:ascii="Arial" w:hAnsi="Arial" w:cs="Arial"/>
          <w:b/>
          <w:sz w:val="22"/>
          <w:szCs w:val="22"/>
          <w:lang w:val="id-ID"/>
        </w:rPr>
        <w:t xml:space="preserve"> </w:t>
      </w:r>
      <w:r w:rsidRPr="009A1887">
        <w:rPr>
          <w:rFonts w:ascii="Arial" w:hAnsi="Arial" w:cs="Arial"/>
          <w:b/>
          <w:sz w:val="22"/>
          <w:szCs w:val="22"/>
        </w:rPr>
        <w:t>Dese</w:t>
      </w:r>
      <w:r w:rsidRPr="009A1887">
        <w:rPr>
          <w:rFonts w:ascii="Arial" w:hAnsi="Arial" w:cs="Arial"/>
          <w:b/>
          <w:sz w:val="22"/>
          <w:szCs w:val="22"/>
          <w:lang w:val="id-ID"/>
        </w:rPr>
        <w:t>mber 202</w:t>
      </w:r>
      <w:r w:rsidRPr="009A1887">
        <w:rPr>
          <w:rFonts w:ascii="Arial" w:hAnsi="Arial" w:cs="Arial"/>
          <w:b/>
          <w:sz w:val="22"/>
          <w:szCs w:val="22"/>
        </w:rPr>
        <w:t>7</w:t>
      </w:r>
      <w:r w:rsidR="00EE7C02" w:rsidRPr="009A1887">
        <w:rPr>
          <w:rFonts w:ascii="Arial" w:hAnsi="Arial" w:cs="Arial"/>
          <w:sz w:val="22"/>
          <w:szCs w:val="22"/>
        </w:rPr>
        <w:t>.</w:t>
      </w:r>
    </w:p>
    <w:p w14:paraId="11DCDA44" w14:textId="77777777" w:rsidR="00F75729" w:rsidRPr="009A1887" w:rsidRDefault="00F75729" w:rsidP="00333902">
      <w:pPr>
        <w:pStyle w:val="ListParagraph"/>
        <w:spacing w:line="360" w:lineRule="auto"/>
        <w:ind w:left="426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</w:p>
    <w:p w14:paraId="60AE1C2C" w14:textId="190A35C8" w:rsidR="00333902" w:rsidRPr="009A1887" w:rsidRDefault="00333902" w:rsidP="00333902">
      <w:pPr>
        <w:pStyle w:val="ListParagraph"/>
        <w:numPr>
          <w:ilvl w:val="0"/>
          <w:numId w:val="2"/>
        </w:numPr>
        <w:spacing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9A1887">
        <w:rPr>
          <w:rFonts w:ascii="Arial" w:hAnsi="Arial" w:cs="Arial"/>
          <w:bCs/>
          <w:sz w:val="22"/>
          <w:szCs w:val="22"/>
          <w:lang w:val="id-ID"/>
        </w:rPr>
        <w:lastRenderedPageBreak/>
        <w:t>Bahwa</w:t>
      </w:r>
      <w:r w:rsidRPr="009A1887">
        <w:rPr>
          <w:rFonts w:ascii="Arial" w:hAnsi="Arial" w:cs="Arial"/>
          <w:b/>
          <w:sz w:val="22"/>
          <w:szCs w:val="22"/>
          <w:lang w:val="id-ID"/>
        </w:rPr>
        <w:t xml:space="preserve"> PIHAK KETIGA,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adalah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perusahaan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yang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bergerak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dalam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r w:rsidRPr="009A1887">
        <w:rPr>
          <w:rFonts w:ascii="Arial" w:hAnsi="Arial" w:cs="Arial"/>
          <w:sz w:val="22"/>
          <w:szCs w:val="22"/>
          <w:lang w:val="id-ID"/>
        </w:rPr>
        <w:t>bidang</w:t>
      </w:r>
      <w:r w:rsidR="004C6E4B"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C6E4B" w:rsidRPr="009A1887">
        <w:rPr>
          <w:rFonts w:ascii="Arial" w:hAnsi="Arial" w:cs="Arial"/>
          <w:sz w:val="22"/>
          <w:szCs w:val="22"/>
        </w:rPr>
        <w:t>pengumpul</w:t>
      </w:r>
      <w:proofErr w:type="spellEnd"/>
      <w:r w:rsidR="004C6E4B" w:rsidRPr="009A1887">
        <w:rPr>
          <w:rFonts w:ascii="Arial" w:hAnsi="Arial" w:cs="Arial"/>
          <w:sz w:val="22"/>
          <w:szCs w:val="22"/>
        </w:rPr>
        <w:t>,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pe</w:t>
      </w:r>
      <w:proofErr w:type="spellStart"/>
      <w:r w:rsidR="004C6E4B" w:rsidRPr="009A1887">
        <w:rPr>
          <w:rFonts w:ascii="Arial" w:hAnsi="Arial" w:cs="Arial"/>
          <w:sz w:val="22"/>
          <w:szCs w:val="22"/>
        </w:rPr>
        <w:t>ngolah</w:t>
      </w:r>
      <w:proofErr w:type="spellEnd"/>
      <w:r w:rsidR="004C6E4B" w:rsidRPr="009A1887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="004C6E4B" w:rsidRPr="009A1887">
        <w:rPr>
          <w:rFonts w:ascii="Arial" w:hAnsi="Arial" w:cs="Arial"/>
          <w:sz w:val="22"/>
          <w:szCs w:val="22"/>
        </w:rPr>
        <w:t>Pemanfaat</w:t>
      </w:r>
      <w:proofErr w:type="spellEnd"/>
      <w:r w:rsidRPr="009A1887">
        <w:rPr>
          <w:rFonts w:ascii="Arial" w:hAnsi="Arial" w:cs="Arial"/>
          <w:sz w:val="22"/>
          <w:szCs w:val="22"/>
          <w:lang w:val="id-ID"/>
        </w:rPr>
        <w:t xml:space="preserve"> Limbah B3</w:t>
      </w:r>
      <w:r w:rsidR="004C6E4B" w:rsidRPr="009A1887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4C6E4B" w:rsidRPr="009A1887">
        <w:rPr>
          <w:rFonts w:ascii="Arial" w:hAnsi="Arial" w:cs="Arial"/>
          <w:sz w:val="22"/>
          <w:szCs w:val="22"/>
        </w:rPr>
        <w:t>sehingga</w:t>
      </w:r>
      <w:proofErr w:type="spellEnd"/>
      <w:r w:rsidR="004C6E4B"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C6E4B" w:rsidRPr="009A1887">
        <w:rPr>
          <w:rFonts w:ascii="Arial" w:hAnsi="Arial" w:cs="Arial"/>
          <w:sz w:val="22"/>
          <w:szCs w:val="22"/>
        </w:rPr>
        <w:t>dapat</w:t>
      </w:r>
      <w:proofErr w:type="spellEnd"/>
      <w:r w:rsidR="004C6E4B"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C6E4B" w:rsidRPr="009A1887">
        <w:rPr>
          <w:rFonts w:ascii="Arial" w:hAnsi="Arial" w:cs="Arial"/>
          <w:sz w:val="22"/>
          <w:szCs w:val="22"/>
        </w:rPr>
        <w:t>mengumpul</w:t>
      </w:r>
      <w:proofErr w:type="spellEnd"/>
      <w:r w:rsidR="004C6E4B" w:rsidRPr="009A1887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4C6E4B" w:rsidRPr="009A1887">
        <w:rPr>
          <w:rFonts w:ascii="Arial" w:hAnsi="Arial" w:cs="Arial"/>
          <w:sz w:val="22"/>
          <w:szCs w:val="22"/>
        </w:rPr>
        <w:t>mengolah</w:t>
      </w:r>
      <w:proofErr w:type="spellEnd"/>
      <w:r w:rsidR="004C6E4B" w:rsidRPr="009A1887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="004C6E4B" w:rsidRPr="009A1887">
        <w:rPr>
          <w:rFonts w:ascii="Arial" w:hAnsi="Arial" w:cs="Arial"/>
          <w:sz w:val="22"/>
          <w:szCs w:val="22"/>
        </w:rPr>
        <w:t>memanfaatkan</w:t>
      </w:r>
      <w:proofErr w:type="spellEnd"/>
      <w:r w:rsidR="004C6E4B"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C6E4B" w:rsidRPr="009A1887">
        <w:rPr>
          <w:rFonts w:ascii="Arial" w:hAnsi="Arial" w:cs="Arial"/>
          <w:sz w:val="22"/>
          <w:szCs w:val="22"/>
        </w:rPr>
        <w:t>limbah</w:t>
      </w:r>
      <w:proofErr w:type="spellEnd"/>
      <w:r w:rsidR="004C6E4B" w:rsidRPr="009A1887">
        <w:rPr>
          <w:rFonts w:ascii="Arial" w:hAnsi="Arial" w:cs="Arial"/>
          <w:sz w:val="22"/>
          <w:szCs w:val="22"/>
        </w:rPr>
        <w:t xml:space="preserve"> B3, </w:t>
      </w:r>
      <w:proofErr w:type="spellStart"/>
      <w:r w:rsidR="004C6E4B" w:rsidRPr="009A1887">
        <w:rPr>
          <w:rFonts w:ascii="Arial" w:hAnsi="Arial" w:cs="Arial"/>
          <w:sz w:val="22"/>
          <w:szCs w:val="22"/>
        </w:rPr>
        <w:t>baik</w:t>
      </w:r>
      <w:proofErr w:type="spellEnd"/>
      <w:r w:rsidR="004C6E4B"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C6E4B" w:rsidRPr="009A1887">
        <w:rPr>
          <w:rFonts w:ascii="Arial" w:hAnsi="Arial" w:cs="Arial"/>
          <w:sz w:val="22"/>
          <w:szCs w:val="22"/>
        </w:rPr>
        <w:t>limbah</w:t>
      </w:r>
      <w:proofErr w:type="spellEnd"/>
      <w:r w:rsidR="004C6E4B"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C6E4B" w:rsidRPr="009A1887">
        <w:rPr>
          <w:rFonts w:ascii="Arial" w:hAnsi="Arial" w:cs="Arial"/>
          <w:sz w:val="22"/>
          <w:szCs w:val="22"/>
        </w:rPr>
        <w:t>cair</w:t>
      </w:r>
      <w:proofErr w:type="spellEnd"/>
      <w:r w:rsidR="004C6E4B"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C6E4B" w:rsidRPr="009A1887">
        <w:rPr>
          <w:rFonts w:ascii="Arial" w:hAnsi="Arial" w:cs="Arial"/>
          <w:sz w:val="22"/>
          <w:szCs w:val="22"/>
        </w:rPr>
        <w:t>maupun</w:t>
      </w:r>
      <w:proofErr w:type="spellEnd"/>
      <w:r w:rsidR="004C6E4B"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C6E4B" w:rsidRPr="009A1887">
        <w:rPr>
          <w:rFonts w:ascii="Arial" w:hAnsi="Arial" w:cs="Arial"/>
          <w:sz w:val="22"/>
          <w:szCs w:val="22"/>
        </w:rPr>
        <w:t>limbah</w:t>
      </w:r>
      <w:proofErr w:type="spellEnd"/>
      <w:r w:rsidR="004C6E4B"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C6E4B" w:rsidRPr="009A1887">
        <w:rPr>
          <w:rFonts w:ascii="Arial" w:hAnsi="Arial" w:cs="Arial"/>
          <w:sz w:val="22"/>
          <w:szCs w:val="22"/>
        </w:rPr>
        <w:t>padat</w:t>
      </w:r>
      <w:proofErr w:type="spellEnd"/>
      <w:r w:rsidR="004C6E4B" w:rsidRPr="009A1887">
        <w:rPr>
          <w:rFonts w:ascii="Arial" w:hAnsi="Arial" w:cs="Arial"/>
          <w:sz w:val="22"/>
          <w:szCs w:val="22"/>
        </w:rPr>
        <w:t>,</w:t>
      </w:r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berdasarkan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Izin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sebagai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berikut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:</w:t>
      </w:r>
    </w:p>
    <w:p w14:paraId="127BAA0A" w14:textId="62CB9029" w:rsidR="00333902" w:rsidRPr="009A1887" w:rsidRDefault="004C6E4B" w:rsidP="00606B52">
      <w:pPr>
        <w:pStyle w:val="ListParagraph"/>
        <w:numPr>
          <w:ilvl w:val="0"/>
          <w:numId w:val="6"/>
        </w:numPr>
        <w:spacing w:line="360" w:lineRule="auto"/>
        <w:ind w:left="851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A1887">
        <w:rPr>
          <w:rFonts w:ascii="Arial" w:hAnsi="Arial" w:cs="Arial"/>
          <w:sz w:val="22"/>
          <w:szCs w:val="22"/>
        </w:rPr>
        <w:t>Persetujuan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Teknis di </w:t>
      </w:r>
      <w:proofErr w:type="spellStart"/>
      <w:r w:rsidRPr="009A1887">
        <w:rPr>
          <w:rFonts w:ascii="Arial" w:hAnsi="Arial" w:cs="Arial"/>
          <w:sz w:val="22"/>
          <w:szCs w:val="22"/>
        </w:rPr>
        <w:t>Bidang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Pengelolaan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Limbah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B3 </w:t>
      </w:r>
      <w:proofErr w:type="spellStart"/>
      <w:r w:rsidRPr="009A1887">
        <w:rPr>
          <w:rFonts w:ascii="Arial" w:hAnsi="Arial" w:cs="Arial"/>
          <w:sz w:val="22"/>
          <w:szCs w:val="22"/>
        </w:rPr>
        <w:t>dengan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Kegiatan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Pemanfaatan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Limbah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B3 </w:t>
      </w:r>
      <w:proofErr w:type="spellStart"/>
      <w:r w:rsidRPr="009A1887">
        <w:rPr>
          <w:rFonts w:ascii="Arial" w:hAnsi="Arial" w:cs="Arial"/>
          <w:sz w:val="22"/>
          <w:szCs w:val="22"/>
        </w:rPr>
        <w:t>sebagai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subtitusi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bahan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baku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pembuatan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batako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bCs/>
          <w:sz w:val="22"/>
          <w:szCs w:val="22"/>
        </w:rPr>
        <w:t>No.344/PSLB3/PLB3/PLB.3/5/2022</w:t>
      </w:r>
      <w:r w:rsidRPr="009A1887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A1887">
        <w:rPr>
          <w:rFonts w:ascii="Arial" w:hAnsi="Arial" w:cs="Arial"/>
          <w:sz w:val="22"/>
          <w:szCs w:val="22"/>
        </w:rPr>
        <w:t>surat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Kelayakan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Operasi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A1887">
        <w:rPr>
          <w:rFonts w:ascii="Arial" w:hAnsi="Arial" w:cs="Arial"/>
          <w:sz w:val="22"/>
          <w:szCs w:val="22"/>
        </w:rPr>
        <w:t>Bidang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Pengelolaan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Limbah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B3 </w:t>
      </w:r>
      <w:proofErr w:type="spellStart"/>
      <w:r w:rsidRPr="009A1887">
        <w:rPr>
          <w:rFonts w:ascii="Arial" w:hAnsi="Arial" w:cs="Arial"/>
          <w:sz w:val="22"/>
          <w:szCs w:val="22"/>
        </w:rPr>
        <w:t>untuk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Kegiatan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Pemanfaatan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Limbah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B3 </w:t>
      </w:r>
      <w:proofErr w:type="spellStart"/>
      <w:r w:rsidRPr="009A1887">
        <w:rPr>
          <w:rFonts w:ascii="Arial" w:hAnsi="Arial" w:cs="Arial"/>
          <w:sz w:val="22"/>
          <w:szCs w:val="22"/>
        </w:rPr>
        <w:t>sebagai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subtitusi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bahan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baku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pembuatan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batako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bCs/>
          <w:sz w:val="22"/>
          <w:szCs w:val="22"/>
        </w:rPr>
        <w:t>No. S.567/PSLB3/PLB3/PLB.3/9/2022</w:t>
      </w:r>
      <w:r w:rsidR="00333902" w:rsidRPr="009A1887">
        <w:rPr>
          <w:rFonts w:ascii="Arial" w:hAnsi="Arial" w:cs="Arial"/>
          <w:b/>
          <w:bCs/>
          <w:sz w:val="22"/>
          <w:szCs w:val="22"/>
        </w:rPr>
        <w:t>.</w:t>
      </w:r>
    </w:p>
    <w:p w14:paraId="5EDF004D" w14:textId="688D6A7C" w:rsidR="004C6E4B" w:rsidRPr="009A1887" w:rsidRDefault="00DB5A85" w:rsidP="004C6E4B">
      <w:pPr>
        <w:pStyle w:val="ListParagraph"/>
        <w:numPr>
          <w:ilvl w:val="0"/>
          <w:numId w:val="6"/>
        </w:numPr>
        <w:spacing w:line="360" w:lineRule="auto"/>
        <w:ind w:left="851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A1887">
        <w:rPr>
          <w:rFonts w:ascii="Arial" w:hAnsi="Arial" w:cs="Arial"/>
          <w:sz w:val="22"/>
          <w:szCs w:val="22"/>
        </w:rPr>
        <w:t>Persetujuan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Teknis di </w:t>
      </w:r>
      <w:proofErr w:type="spellStart"/>
      <w:r w:rsidRPr="009A1887">
        <w:rPr>
          <w:rFonts w:ascii="Arial" w:hAnsi="Arial" w:cs="Arial"/>
          <w:sz w:val="22"/>
          <w:szCs w:val="22"/>
        </w:rPr>
        <w:t>Bidang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Pengelolaan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Limbah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B3 </w:t>
      </w:r>
      <w:proofErr w:type="spellStart"/>
      <w:r w:rsidRPr="009A1887">
        <w:rPr>
          <w:rFonts w:ascii="Arial" w:hAnsi="Arial" w:cs="Arial"/>
          <w:sz w:val="22"/>
          <w:szCs w:val="22"/>
        </w:rPr>
        <w:t>dengan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Kegiatan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Pengolahan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Limbah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B3 </w:t>
      </w:r>
      <w:r w:rsidRPr="009A1887">
        <w:rPr>
          <w:rFonts w:ascii="Arial" w:hAnsi="Arial" w:cs="Arial"/>
          <w:b/>
          <w:bCs/>
          <w:sz w:val="22"/>
          <w:szCs w:val="22"/>
        </w:rPr>
        <w:t>No.2</w:t>
      </w:r>
      <w:r w:rsidR="008F02E2" w:rsidRPr="009A1887">
        <w:rPr>
          <w:rFonts w:ascii="Arial" w:hAnsi="Arial" w:cs="Arial"/>
          <w:b/>
          <w:bCs/>
          <w:sz w:val="22"/>
          <w:szCs w:val="22"/>
        </w:rPr>
        <w:t>91</w:t>
      </w:r>
      <w:r w:rsidRPr="009A1887">
        <w:rPr>
          <w:rFonts w:ascii="Arial" w:hAnsi="Arial" w:cs="Arial"/>
          <w:b/>
          <w:bCs/>
          <w:sz w:val="22"/>
          <w:szCs w:val="22"/>
        </w:rPr>
        <w:t>/PSLB3/PLB3/PLB.3/4/2022</w:t>
      </w:r>
      <w:r w:rsidRPr="009A1887">
        <w:rPr>
          <w:rFonts w:ascii="Arial" w:hAnsi="Arial" w:cs="Arial"/>
          <w:sz w:val="22"/>
          <w:szCs w:val="22"/>
        </w:rPr>
        <w:t xml:space="preserve"> dan Surat </w:t>
      </w:r>
      <w:proofErr w:type="spellStart"/>
      <w:r w:rsidRPr="009A1887">
        <w:rPr>
          <w:rFonts w:ascii="Arial" w:hAnsi="Arial" w:cs="Arial"/>
          <w:sz w:val="22"/>
          <w:szCs w:val="22"/>
        </w:rPr>
        <w:t>Kelayakan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Operasi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A1887">
        <w:rPr>
          <w:rFonts w:ascii="Arial" w:hAnsi="Arial" w:cs="Arial"/>
          <w:sz w:val="22"/>
          <w:szCs w:val="22"/>
        </w:rPr>
        <w:t>Bidang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Pengelolaan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Limbah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B3 </w:t>
      </w:r>
      <w:proofErr w:type="spellStart"/>
      <w:r w:rsidRPr="009A1887">
        <w:rPr>
          <w:rFonts w:ascii="Arial" w:hAnsi="Arial" w:cs="Arial"/>
          <w:sz w:val="22"/>
          <w:szCs w:val="22"/>
        </w:rPr>
        <w:t>untuk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Kegiatan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Pemanfaatan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Limbah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B3 </w:t>
      </w:r>
      <w:proofErr w:type="gramStart"/>
      <w:r w:rsidRPr="009A1887">
        <w:rPr>
          <w:rFonts w:ascii="Arial" w:hAnsi="Arial" w:cs="Arial"/>
          <w:b/>
          <w:bCs/>
          <w:sz w:val="22"/>
          <w:szCs w:val="22"/>
        </w:rPr>
        <w:t>No.S</w:t>
      </w:r>
      <w:proofErr w:type="gramEnd"/>
      <w:r w:rsidRPr="009A1887">
        <w:rPr>
          <w:rFonts w:ascii="Arial" w:hAnsi="Arial" w:cs="Arial"/>
          <w:b/>
          <w:bCs/>
          <w:sz w:val="22"/>
          <w:szCs w:val="22"/>
        </w:rPr>
        <w:t>568/PSLB3/PLB3/PLB.3/9/2022.</w:t>
      </w:r>
    </w:p>
    <w:p w14:paraId="351E0E37" w14:textId="6B986E99" w:rsidR="004C6E4B" w:rsidRPr="009A1887" w:rsidRDefault="00C9106C" w:rsidP="004C6E4B">
      <w:pPr>
        <w:pStyle w:val="ListParagraph"/>
        <w:numPr>
          <w:ilvl w:val="0"/>
          <w:numId w:val="6"/>
        </w:numPr>
        <w:spacing w:line="360" w:lineRule="auto"/>
        <w:ind w:left="851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A1887">
        <w:rPr>
          <w:rFonts w:ascii="Arial" w:hAnsi="Arial" w:cs="Arial"/>
          <w:sz w:val="22"/>
          <w:szCs w:val="22"/>
        </w:rPr>
        <w:t>Persetujuan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Teknis di </w:t>
      </w:r>
      <w:proofErr w:type="spellStart"/>
      <w:r w:rsidRPr="009A1887">
        <w:rPr>
          <w:rFonts w:ascii="Arial" w:hAnsi="Arial" w:cs="Arial"/>
          <w:sz w:val="22"/>
          <w:szCs w:val="22"/>
        </w:rPr>
        <w:t>Bidang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Pengelolaan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Limbah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B3 </w:t>
      </w:r>
      <w:proofErr w:type="spellStart"/>
      <w:r w:rsidRPr="009A1887">
        <w:rPr>
          <w:rFonts w:ascii="Arial" w:hAnsi="Arial" w:cs="Arial"/>
          <w:sz w:val="22"/>
          <w:szCs w:val="22"/>
        </w:rPr>
        <w:t>dengan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Kegiatan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Pemanfaatan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Limbah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B3 </w:t>
      </w:r>
      <w:proofErr w:type="spellStart"/>
      <w:r w:rsidRPr="009A1887">
        <w:rPr>
          <w:rFonts w:ascii="Arial" w:hAnsi="Arial" w:cs="Arial"/>
          <w:sz w:val="22"/>
          <w:szCs w:val="22"/>
        </w:rPr>
        <w:t>sebagai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subtitusi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bahan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Baku </w:t>
      </w:r>
      <w:proofErr w:type="spellStart"/>
      <w:r w:rsidRPr="009A1887">
        <w:rPr>
          <w:rFonts w:ascii="Arial" w:hAnsi="Arial" w:cs="Arial"/>
          <w:sz w:val="22"/>
          <w:szCs w:val="22"/>
        </w:rPr>
        <w:t>pembuatan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Bata Merah </w:t>
      </w:r>
      <w:r w:rsidRPr="009A1887">
        <w:rPr>
          <w:rFonts w:ascii="Arial" w:hAnsi="Arial" w:cs="Arial"/>
          <w:b/>
          <w:bCs/>
          <w:sz w:val="22"/>
          <w:szCs w:val="22"/>
        </w:rPr>
        <w:t xml:space="preserve">No.167/PSLB3/PLB3/PLB.3/3/2022 </w:t>
      </w:r>
      <w:r w:rsidRPr="009A1887">
        <w:rPr>
          <w:rFonts w:ascii="Arial" w:hAnsi="Arial" w:cs="Arial"/>
          <w:sz w:val="22"/>
          <w:szCs w:val="22"/>
        </w:rPr>
        <w:t xml:space="preserve">dan Surat </w:t>
      </w:r>
      <w:proofErr w:type="spellStart"/>
      <w:r w:rsidRPr="009A1887">
        <w:rPr>
          <w:rFonts w:ascii="Arial" w:hAnsi="Arial" w:cs="Arial"/>
          <w:sz w:val="22"/>
          <w:szCs w:val="22"/>
        </w:rPr>
        <w:t>Kelayakan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Operasi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A1887">
        <w:rPr>
          <w:rFonts w:ascii="Arial" w:hAnsi="Arial" w:cs="Arial"/>
          <w:sz w:val="22"/>
          <w:szCs w:val="22"/>
        </w:rPr>
        <w:t>Bidang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Pengelolaan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Limbah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B3 </w:t>
      </w:r>
      <w:proofErr w:type="spellStart"/>
      <w:r w:rsidRPr="009A1887">
        <w:rPr>
          <w:rFonts w:ascii="Arial" w:hAnsi="Arial" w:cs="Arial"/>
          <w:sz w:val="22"/>
          <w:szCs w:val="22"/>
        </w:rPr>
        <w:t>untuk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E3F54" w:rsidRPr="009A1887">
        <w:rPr>
          <w:rFonts w:ascii="Arial" w:hAnsi="Arial" w:cs="Arial"/>
          <w:sz w:val="22"/>
          <w:szCs w:val="22"/>
        </w:rPr>
        <w:t>Kegiatan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Pemanfaatan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Limbah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B3 </w:t>
      </w:r>
      <w:proofErr w:type="spellStart"/>
      <w:r w:rsidRPr="009A1887">
        <w:rPr>
          <w:rFonts w:ascii="Arial" w:hAnsi="Arial" w:cs="Arial"/>
          <w:sz w:val="22"/>
          <w:szCs w:val="22"/>
        </w:rPr>
        <w:t>sebagai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subtitusi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bahan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Baku </w:t>
      </w:r>
      <w:proofErr w:type="spellStart"/>
      <w:r w:rsidRPr="009A1887">
        <w:rPr>
          <w:rFonts w:ascii="Arial" w:hAnsi="Arial" w:cs="Arial"/>
          <w:sz w:val="22"/>
          <w:szCs w:val="22"/>
        </w:rPr>
        <w:t>Pembuatan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Bata Merah </w:t>
      </w:r>
      <w:r w:rsidRPr="009A1887">
        <w:rPr>
          <w:rFonts w:ascii="Arial" w:hAnsi="Arial" w:cs="Arial"/>
          <w:b/>
          <w:bCs/>
          <w:sz w:val="22"/>
          <w:szCs w:val="22"/>
        </w:rPr>
        <w:t>No.S</w:t>
      </w:r>
      <w:r w:rsidR="00744CD9" w:rsidRPr="009A1887">
        <w:rPr>
          <w:rFonts w:ascii="Arial" w:hAnsi="Arial" w:cs="Arial"/>
          <w:b/>
          <w:bCs/>
          <w:sz w:val="22"/>
          <w:szCs w:val="22"/>
        </w:rPr>
        <w:t>.</w:t>
      </w:r>
      <w:r w:rsidRPr="009A1887">
        <w:rPr>
          <w:rFonts w:ascii="Arial" w:hAnsi="Arial" w:cs="Arial"/>
          <w:b/>
          <w:bCs/>
          <w:sz w:val="22"/>
          <w:szCs w:val="22"/>
        </w:rPr>
        <w:t>459/PSLB3/PLB3/PLB.3/7/2022</w:t>
      </w:r>
      <w:r w:rsidRPr="009A1887">
        <w:rPr>
          <w:rFonts w:ascii="Arial" w:hAnsi="Arial" w:cs="Arial"/>
          <w:sz w:val="22"/>
          <w:szCs w:val="22"/>
        </w:rPr>
        <w:t>.</w:t>
      </w:r>
    </w:p>
    <w:p w14:paraId="38AEF224" w14:textId="1AEAC7E0" w:rsidR="00C9106C" w:rsidRPr="009A1887" w:rsidRDefault="000E3F54" w:rsidP="004C6E4B">
      <w:pPr>
        <w:pStyle w:val="ListParagraph"/>
        <w:numPr>
          <w:ilvl w:val="0"/>
          <w:numId w:val="6"/>
        </w:numPr>
        <w:spacing w:line="360" w:lineRule="auto"/>
        <w:ind w:left="851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A1887">
        <w:rPr>
          <w:rFonts w:ascii="Arial" w:hAnsi="Arial" w:cs="Arial"/>
          <w:sz w:val="22"/>
          <w:szCs w:val="22"/>
        </w:rPr>
        <w:t>Persetujuan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Teknis di </w:t>
      </w:r>
      <w:proofErr w:type="spellStart"/>
      <w:r w:rsidRPr="009A1887">
        <w:rPr>
          <w:rFonts w:ascii="Arial" w:hAnsi="Arial" w:cs="Arial"/>
          <w:sz w:val="22"/>
          <w:szCs w:val="22"/>
        </w:rPr>
        <w:t>Bidang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Pengelolaan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Limbah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B3 </w:t>
      </w:r>
      <w:proofErr w:type="spellStart"/>
      <w:r w:rsidRPr="009A1887">
        <w:rPr>
          <w:rFonts w:ascii="Arial" w:hAnsi="Arial" w:cs="Arial"/>
          <w:sz w:val="22"/>
          <w:szCs w:val="22"/>
        </w:rPr>
        <w:t>dengan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Kegiatan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Pemanfaatan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Limbah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B3 </w:t>
      </w:r>
      <w:proofErr w:type="spellStart"/>
      <w:r w:rsidRPr="009A1887">
        <w:rPr>
          <w:rFonts w:ascii="Arial" w:hAnsi="Arial" w:cs="Arial"/>
          <w:sz w:val="22"/>
          <w:szCs w:val="22"/>
        </w:rPr>
        <w:t>sebagai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Subtitusi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Bahan Baku </w:t>
      </w:r>
      <w:proofErr w:type="spellStart"/>
      <w:r w:rsidRPr="009A1887">
        <w:rPr>
          <w:rFonts w:ascii="Arial" w:hAnsi="Arial" w:cs="Arial"/>
          <w:sz w:val="22"/>
          <w:szCs w:val="22"/>
        </w:rPr>
        <w:t>Pembuatan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beton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siap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Pakai </w:t>
      </w:r>
      <w:r w:rsidRPr="009A1887">
        <w:rPr>
          <w:rFonts w:ascii="Arial" w:hAnsi="Arial" w:cs="Arial"/>
          <w:b/>
          <w:bCs/>
          <w:sz w:val="22"/>
          <w:szCs w:val="22"/>
        </w:rPr>
        <w:t>No.S.370/PSLB3/VPLB3/PLB.3/8/2021</w:t>
      </w:r>
      <w:r w:rsidRPr="009A1887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A1887">
        <w:rPr>
          <w:rFonts w:ascii="Arial" w:hAnsi="Arial" w:cs="Arial"/>
          <w:sz w:val="22"/>
          <w:szCs w:val="22"/>
        </w:rPr>
        <w:t>surat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kelayakan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Operasi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A1887">
        <w:rPr>
          <w:rFonts w:ascii="Arial" w:hAnsi="Arial" w:cs="Arial"/>
          <w:sz w:val="22"/>
          <w:szCs w:val="22"/>
        </w:rPr>
        <w:t>bidang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pengelolaan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Limbah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B3 </w:t>
      </w:r>
      <w:proofErr w:type="spellStart"/>
      <w:r w:rsidRPr="009A1887">
        <w:rPr>
          <w:rFonts w:ascii="Arial" w:hAnsi="Arial" w:cs="Arial"/>
          <w:sz w:val="22"/>
          <w:szCs w:val="22"/>
        </w:rPr>
        <w:t>untuk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Kegiatan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Pemanfaatan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Limbah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Limbah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B3 </w:t>
      </w:r>
      <w:proofErr w:type="spellStart"/>
      <w:r w:rsidRPr="009A1887">
        <w:rPr>
          <w:rFonts w:ascii="Arial" w:hAnsi="Arial" w:cs="Arial"/>
          <w:sz w:val="22"/>
          <w:szCs w:val="22"/>
        </w:rPr>
        <w:t>Sebagai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Subtitusi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Bahan Baku </w:t>
      </w:r>
      <w:proofErr w:type="spellStart"/>
      <w:r w:rsidRPr="009A1887">
        <w:rPr>
          <w:rFonts w:ascii="Arial" w:hAnsi="Arial" w:cs="Arial"/>
          <w:sz w:val="22"/>
          <w:szCs w:val="22"/>
        </w:rPr>
        <w:t>Pembuatan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Beton </w:t>
      </w:r>
      <w:proofErr w:type="spellStart"/>
      <w:r w:rsidRPr="009A1887">
        <w:rPr>
          <w:rFonts w:ascii="Arial" w:hAnsi="Arial" w:cs="Arial"/>
          <w:sz w:val="22"/>
          <w:szCs w:val="22"/>
        </w:rPr>
        <w:t>Siap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Pakai </w:t>
      </w:r>
      <w:r w:rsidRPr="009A1887">
        <w:rPr>
          <w:rFonts w:ascii="Arial" w:hAnsi="Arial" w:cs="Arial"/>
          <w:b/>
          <w:bCs/>
          <w:sz w:val="22"/>
          <w:szCs w:val="22"/>
        </w:rPr>
        <w:t>No.S</w:t>
      </w:r>
      <w:r w:rsidR="00331119" w:rsidRPr="009A1887">
        <w:rPr>
          <w:rFonts w:ascii="Arial" w:hAnsi="Arial" w:cs="Arial"/>
          <w:b/>
          <w:bCs/>
          <w:sz w:val="22"/>
          <w:szCs w:val="22"/>
        </w:rPr>
        <w:t>.</w:t>
      </w:r>
      <w:r w:rsidRPr="009A1887">
        <w:rPr>
          <w:rFonts w:ascii="Arial" w:hAnsi="Arial" w:cs="Arial"/>
          <w:b/>
          <w:bCs/>
          <w:sz w:val="22"/>
          <w:szCs w:val="22"/>
        </w:rPr>
        <w:t>414/PSLB3/VPLB3/PLB.3/9/2021</w:t>
      </w:r>
      <w:r w:rsidRPr="009A1887">
        <w:rPr>
          <w:rFonts w:ascii="Arial" w:hAnsi="Arial" w:cs="Arial"/>
          <w:sz w:val="22"/>
          <w:szCs w:val="22"/>
        </w:rPr>
        <w:t>.</w:t>
      </w:r>
    </w:p>
    <w:p w14:paraId="2D37043F" w14:textId="2C1B79D8" w:rsidR="00333902" w:rsidRPr="009A1887" w:rsidRDefault="00333902" w:rsidP="004C6E4B">
      <w:pPr>
        <w:pStyle w:val="ListParagraph"/>
        <w:spacing w:line="360" w:lineRule="auto"/>
        <w:ind w:left="851"/>
        <w:jc w:val="both"/>
        <w:rPr>
          <w:rFonts w:ascii="Arial" w:hAnsi="Arial" w:cs="Arial"/>
          <w:sz w:val="22"/>
          <w:szCs w:val="22"/>
        </w:rPr>
      </w:pPr>
    </w:p>
    <w:p w14:paraId="32AAAAB9" w14:textId="77777777" w:rsidR="00333902" w:rsidRPr="009A1887" w:rsidRDefault="00333902" w:rsidP="00333902">
      <w:pPr>
        <w:spacing w:line="360" w:lineRule="auto"/>
        <w:jc w:val="both"/>
        <w:rPr>
          <w:rFonts w:ascii="Arial" w:hAnsi="Arial" w:cs="Arial"/>
          <w:bCs/>
          <w:sz w:val="22"/>
          <w:szCs w:val="22"/>
          <w:lang w:val="nb-NO"/>
        </w:rPr>
      </w:pPr>
      <w:r w:rsidRPr="009A1887">
        <w:rPr>
          <w:rFonts w:ascii="Arial" w:hAnsi="Arial" w:cs="Arial"/>
          <w:bCs/>
          <w:sz w:val="22"/>
          <w:szCs w:val="22"/>
          <w:lang w:val="nb-NO"/>
        </w:rPr>
        <w:t>Berdasarkan pertimbangan di atas,</w:t>
      </w:r>
      <w:r w:rsidRPr="009A1887">
        <w:rPr>
          <w:rFonts w:ascii="Arial" w:hAnsi="Arial" w:cs="Arial"/>
          <w:b/>
          <w:sz w:val="22"/>
          <w:szCs w:val="22"/>
          <w:lang w:val="nb-NO"/>
        </w:rPr>
        <w:t xml:space="preserve"> PARA PIHAK </w:t>
      </w:r>
      <w:r w:rsidRPr="009A1887">
        <w:rPr>
          <w:rFonts w:ascii="Arial" w:hAnsi="Arial" w:cs="Arial"/>
          <w:bCs/>
          <w:sz w:val="22"/>
          <w:szCs w:val="22"/>
          <w:lang w:val="nb-NO"/>
        </w:rPr>
        <w:t>menyepakati hal-hal berikut</w:t>
      </w:r>
      <w:r w:rsidRPr="009A1887">
        <w:rPr>
          <w:rFonts w:ascii="Arial" w:hAnsi="Arial" w:cs="Arial"/>
          <w:bCs/>
          <w:sz w:val="22"/>
          <w:szCs w:val="22"/>
          <w:lang w:val="id-ID"/>
        </w:rPr>
        <w:t xml:space="preserve"> </w:t>
      </w:r>
      <w:r w:rsidRPr="009A1887">
        <w:rPr>
          <w:rFonts w:ascii="Arial" w:hAnsi="Arial" w:cs="Arial"/>
          <w:bCs/>
          <w:sz w:val="22"/>
          <w:szCs w:val="22"/>
          <w:lang w:val="nb-NO"/>
        </w:rPr>
        <w:t>:</w:t>
      </w:r>
    </w:p>
    <w:p w14:paraId="47DFD42D" w14:textId="77777777" w:rsidR="00E05853" w:rsidRPr="009A1887" w:rsidRDefault="00E05853" w:rsidP="00333902">
      <w:pPr>
        <w:spacing w:line="360" w:lineRule="auto"/>
        <w:jc w:val="both"/>
        <w:rPr>
          <w:rFonts w:ascii="Arial" w:hAnsi="Arial" w:cs="Arial"/>
          <w:bCs/>
          <w:sz w:val="22"/>
          <w:szCs w:val="22"/>
          <w:lang w:val="es-ES_tradnl"/>
        </w:rPr>
      </w:pPr>
    </w:p>
    <w:p w14:paraId="333A9F18" w14:textId="77777777" w:rsidR="00333902" w:rsidRPr="009A1887" w:rsidRDefault="00333902" w:rsidP="00333902">
      <w:pPr>
        <w:spacing w:line="360" w:lineRule="auto"/>
        <w:jc w:val="center"/>
        <w:rPr>
          <w:rFonts w:ascii="Arial" w:hAnsi="Arial" w:cs="Arial"/>
          <w:b/>
          <w:bCs/>
          <w:color w:val="000000"/>
          <w:sz w:val="22"/>
          <w:szCs w:val="22"/>
          <w:lang w:val="es-ES_tradnl"/>
        </w:rPr>
      </w:pPr>
      <w:r w:rsidRPr="009A1887">
        <w:rPr>
          <w:rFonts w:ascii="Arial" w:hAnsi="Arial" w:cs="Arial"/>
          <w:b/>
          <w:bCs/>
          <w:color w:val="000000"/>
          <w:sz w:val="22"/>
          <w:szCs w:val="22"/>
          <w:lang w:val="es-ES_tradnl"/>
        </w:rPr>
        <w:t>PASAL 1</w:t>
      </w:r>
    </w:p>
    <w:p w14:paraId="6AF63B06" w14:textId="77777777" w:rsidR="00333902" w:rsidRPr="009A1887" w:rsidRDefault="00333902" w:rsidP="00333902">
      <w:pPr>
        <w:spacing w:line="360" w:lineRule="auto"/>
        <w:jc w:val="center"/>
        <w:rPr>
          <w:rFonts w:ascii="Arial" w:hAnsi="Arial" w:cs="Arial"/>
          <w:b/>
          <w:bCs/>
          <w:color w:val="000000"/>
          <w:sz w:val="22"/>
          <w:szCs w:val="22"/>
          <w:lang w:val="es-ES_tradnl"/>
        </w:rPr>
      </w:pPr>
      <w:r w:rsidRPr="009A1887">
        <w:rPr>
          <w:rFonts w:ascii="Arial" w:hAnsi="Arial" w:cs="Arial"/>
          <w:b/>
          <w:bCs/>
          <w:color w:val="000000"/>
          <w:sz w:val="22"/>
          <w:szCs w:val="22"/>
          <w:lang w:val="es-ES_tradnl"/>
        </w:rPr>
        <w:t>MAKSUD DAN TUJUAN</w:t>
      </w:r>
    </w:p>
    <w:p w14:paraId="0343572F" w14:textId="77777777" w:rsidR="00333902" w:rsidRPr="009A1887" w:rsidRDefault="00333902" w:rsidP="00333902">
      <w:pPr>
        <w:spacing w:line="360" w:lineRule="auto"/>
        <w:jc w:val="center"/>
        <w:rPr>
          <w:rFonts w:ascii="Arial" w:hAnsi="Arial" w:cs="Arial"/>
          <w:b/>
          <w:bCs/>
          <w:color w:val="000000"/>
          <w:sz w:val="22"/>
          <w:szCs w:val="22"/>
          <w:lang w:val="es-ES_tradnl"/>
        </w:rPr>
      </w:pPr>
    </w:p>
    <w:p w14:paraId="49745F3F" w14:textId="77777777" w:rsidR="005A0949" w:rsidRPr="009A1887" w:rsidRDefault="005A0949" w:rsidP="005A0949">
      <w:pPr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9A1887">
        <w:rPr>
          <w:rFonts w:ascii="Arial" w:hAnsi="Arial" w:cs="Arial"/>
          <w:b/>
          <w:bCs/>
          <w:sz w:val="22"/>
          <w:szCs w:val="22"/>
          <w:lang w:val="id-ID"/>
        </w:rPr>
        <w:t>PIHAK PERTAMA</w:t>
      </w:r>
      <w:r w:rsidRPr="009A1887">
        <w:rPr>
          <w:rFonts w:ascii="Arial" w:hAnsi="Arial" w:cs="Arial"/>
          <w:b/>
          <w:bCs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menunjuk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r w:rsidRPr="009A1887">
        <w:rPr>
          <w:rFonts w:ascii="Arial" w:hAnsi="Arial" w:cs="Arial"/>
          <w:b/>
          <w:bCs/>
          <w:sz w:val="22"/>
          <w:szCs w:val="22"/>
          <w:lang w:val="id-ID"/>
        </w:rPr>
        <w:t xml:space="preserve">PIHAK KEDUA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untuk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mengangkut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Limbah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B3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dengan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kendaraan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yang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dimiliki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atau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dikuasai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secara sah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oleh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r w:rsidRPr="009A1887">
        <w:rPr>
          <w:rFonts w:ascii="Arial" w:hAnsi="Arial" w:cs="Arial"/>
          <w:b/>
          <w:bCs/>
          <w:sz w:val="22"/>
          <w:szCs w:val="22"/>
          <w:lang w:val="id-ID"/>
        </w:rPr>
        <w:t xml:space="preserve">PIHAK KEDUA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untuk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selanjutnya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diserahkan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hanya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kepada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r w:rsidRPr="009A1887">
        <w:rPr>
          <w:rFonts w:ascii="Arial" w:hAnsi="Arial" w:cs="Arial"/>
          <w:b/>
          <w:sz w:val="22"/>
          <w:szCs w:val="22"/>
          <w:lang w:val="es-ES_tradnl"/>
        </w:rPr>
        <w:t>P</w:t>
      </w:r>
      <w:r w:rsidRPr="009A1887">
        <w:rPr>
          <w:rFonts w:ascii="Arial" w:hAnsi="Arial" w:cs="Arial"/>
          <w:b/>
          <w:sz w:val="22"/>
          <w:szCs w:val="22"/>
          <w:lang w:val="id-ID"/>
        </w:rPr>
        <w:t xml:space="preserve">IHAK KETIGA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untuk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di</w:t>
      </w:r>
      <w:r w:rsidRPr="009A1887">
        <w:rPr>
          <w:rFonts w:ascii="Arial" w:hAnsi="Arial" w:cs="Arial"/>
          <w:sz w:val="22"/>
          <w:szCs w:val="22"/>
          <w:lang w:val="id-ID"/>
        </w:rPr>
        <w:t>kelola</w:t>
      </w:r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sesuai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peri</w:t>
      </w:r>
      <w:r w:rsidRPr="009A1887">
        <w:rPr>
          <w:rFonts w:ascii="Arial" w:hAnsi="Arial" w:cs="Arial"/>
          <w:sz w:val="22"/>
          <w:szCs w:val="22"/>
          <w:lang w:val="id-ID"/>
        </w:rPr>
        <w:t>z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inan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yang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dimiliki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oleh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masing-masing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r w:rsidRPr="009A1887">
        <w:rPr>
          <w:rFonts w:ascii="Arial" w:hAnsi="Arial" w:cs="Arial"/>
          <w:b/>
          <w:sz w:val="22"/>
          <w:szCs w:val="22"/>
          <w:lang w:val="es-ES_tradnl"/>
        </w:rPr>
        <w:t xml:space="preserve">PIHAK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sesuai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dengan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ketentuan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perundang-undangan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yang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berlaku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>.</w:t>
      </w:r>
    </w:p>
    <w:p w14:paraId="6A41FB94" w14:textId="77777777" w:rsidR="00E05853" w:rsidRPr="009A1887" w:rsidRDefault="00E05853" w:rsidP="00311DA9">
      <w:pPr>
        <w:autoSpaceDE/>
        <w:autoSpaceDN/>
        <w:jc w:val="center"/>
        <w:rPr>
          <w:rFonts w:ascii="Arial" w:hAnsi="Arial" w:cs="Arial"/>
          <w:b/>
          <w:bCs/>
          <w:sz w:val="22"/>
          <w:szCs w:val="22"/>
          <w:lang w:val="es-ES_tradnl"/>
        </w:rPr>
      </w:pPr>
    </w:p>
    <w:p w14:paraId="36667C46" w14:textId="278D13EC" w:rsidR="007F06A3" w:rsidRPr="009A1887" w:rsidRDefault="007F06A3" w:rsidP="00311DA9">
      <w:pPr>
        <w:autoSpaceDE/>
        <w:autoSpaceDN/>
        <w:jc w:val="center"/>
        <w:rPr>
          <w:rFonts w:ascii="Arial" w:hAnsi="Arial" w:cs="Arial"/>
          <w:b/>
          <w:bCs/>
          <w:sz w:val="22"/>
          <w:szCs w:val="22"/>
        </w:rPr>
      </w:pPr>
      <w:r w:rsidRPr="009A1887">
        <w:rPr>
          <w:rFonts w:ascii="Arial" w:hAnsi="Arial" w:cs="Arial"/>
          <w:b/>
          <w:bCs/>
          <w:sz w:val="22"/>
          <w:szCs w:val="22"/>
          <w:lang w:val="es-ES_tradnl"/>
        </w:rPr>
        <w:t>PASAL 2</w:t>
      </w:r>
    </w:p>
    <w:p w14:paraId="14BA6B10" w14:textId="77777777" w:rsidR="007F06A3" w:rsidRPr="009A1887" w:rsidRDefault="007F06A3" w:rsidP="007F06A3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9A1887">
        <w:rPr>
          <w:rFonts w:ascii="Arial" w:hAnsi="Arial" w:cs="Arial"/>
          <w:b/>
          <w:bCs/>
          <w:sz w:val="22"/>
          <w:szCs w:val="22"/>
        </w:rPr>
        <w:t>LINGKUP &amp; URAIAN PEKERJAAN</w:t>
      </w:r>
    </w:p>
    <w:p w14:paraId="4EAA124A" w14:textId="77777777" w:rsidR="007F06A3" w:rsidRPr="009A1887" w:rsidRDefault="007F06A3" w:rsidP="007F06A3">
      <w:pPr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</w:pPr>
    </w:p>
    <w:p w14:paraId="6D8C73AD" w14:textId="77777777" w:rsidR="005A0949" w:rsidRPr="009A1887" w:rsidRDefault="000977D6" w:rsidP="000977D6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rFonts w:ascii="Arial" w:hAnsi="Arial" w:cs="Arial"/>
          <w:bCs/>
          <w:sz w:val="22"/>
          <w:szCs w:val="22"/>
          <w:lang w:val="id-ID"/>
        </w:rPr>
      </w:pPr>
      <w:r w:rsidRPr="009A1887">
        <w:rPr>
          <w:rFonts w:ascii="Arial" w:hAnsi="Arial" w:cs="Arial"/>
          <w:bCs/>
          <w:sz w:val="22"/>
          <w:szCs w:val="22"/>
          <w:lang w:val="id-ID"/>
        </w:rPr>
        <w:t xml:space="preserve">Pengangkutan </w:t>
      </w:r>
      <w:r w:rsidR="005A0949" w:rsidRPr="009A1887">
        <w:rPr>
          <w:rFonts w:ascii="Arial" w:hAnsi="Arial" w:cs="Arial"/>
          <w:bCs/>
          <w:sz w:val="22"/>
          <w:szCs w:val="22"/>
          <w:lang w:val="id-ID"/>
        </w:rPr>
        <w:t xml:space="preserve">dan Pengolahan Limbah B3 dilaksanakan berdasarkan Surat Perintah Kerja (SPK) dan/atau </w:t>
      </w:r>
      <w:r w:rsidR="005A0949" w:rsidRPr="009A1887">
        <w:rPr>
          <w:rFonts w:ascii="Arial" w:hAnsi="Arial" w:cs="Arial"/>
          <w:bCs/>
          <w:i/>
          <w:sz w:val="22"/>
          <w:szCs w:val="22"/>
          <w:lang w:val="id-ID"/>
        </w:rPr>
        <w:t>Service Agreement</w:t>
      </w:r>
      <w:r w:rsidR="005A0949" w:rsidRPr="009A1887">
        <w:rPr>
          <w:rFonts w:ascii="Arial" w:hAnsi="Arial" w:cs="Arial"/>
          <w:bCs/>
          <w:sz w:val="22"/>
          <w:szCs w:val="22"/>
          <w:lang w:val="id-ID"/>
        </w:rPr>
        <w:t xml:space="preserve"> yang dikeluarkan oleh </w:t>
      </w:r>
      <w:r w:rsidR="005A0949" w:rsidRPr="009A1887">
        <w:rPr>
          <w:rFonts w:ascii="Arial" w:hAnsi="Arial" w:cs="Arial"/>
          <w:b/>
          <w:bCs/>
          <w:sz w:val="22"/>
          <w:szCs w:val="22"/>
          <w:lang w:val="id-ID"/>
        </w:rPr>
        <w:t xml:space="preserve">PIHAK PERTAMA </w:t>
      </w:r>
      <w:r w:rsidR="005A0949" w:rsidRPr="009A1887">
        <w:rPr>
          <w:rFonts w:ascii="Arial" w:hAnsi="Arial" w:cs="Arial"/>
          <w:bCs/>
          <w:sz w:val="22"/>
          <w:szCs w:val="22"/>
          <w:lang w:val="id-ID"/>
        </w:rPr>
        <w:t xml:space="preserve">kepada </w:t>
      </w:r>
      <w:r w:rsidR="005A0949" w:rsidRPr="009A1887">
        <w:rPr>
          <w:rFonts w:ascii="Arial" w:hAnsi="Arial" w:cs="Arial"/>
          <w:b/>
          <w:bCs/>
          <w:sz w:val="22"/>
          <w:szCs w:val="22"/>
          <w:lang w:val="id-ID"/>
        </w:rPr>
        <w:t xml:space="preserve">PIHAK KEDUA </w:t>
      </w:r>
      <w:r w:rsidR="005A0949" w:rsidRPr="009A1887">
        <w:rPr>
          <w:rFonts w:ascii="Arial" w:hAnsi="Arial" w:cs="Arial"/>
          <w:bCs/>
          <w:sz w:val="22"/>
          <w:szCs w:val="22"/>
          <w:lang w:val="id-ID"/>
        </w:rPr>
        <w:t xml:space="preserve">dan </w:t>
      </w:r>
      <w:r w:rsidR="005A0949" w:rsidRPr="009A1887">
        <w:rPr>
          <w:rFonts w:ascii="Arial" w:hAnsi="Arial" w:cs="Arial"/>
          <w:b/>
          <w:bCs/>
          <w:sz w:val="22"/>
          <w:szCs w:val="22"/>
          <w:lang w:val="id-ID"/>
        </w:rPr>
        <w:t xml:space="preserve">PIHAK KETIGA </w:t>
      </w:r>
      <w:r w:rsidR="005A0949" w:rsidRPr="009A1887">
        <w:rPr>
          <w:rFonts w:ascii="Arial" w:hAnsi="Arial" w:cs="Arial"/>
          <w:bCs/>
          <w:sz w:val="22"/>
          <w:szCs w:val="22"/>
          <w:lang w:val="id-ID"/>
        </w:rPr>
        <w:t xml:space="preserve">yang ditunjuk dengan sebaik-baiknya sesuai jadwal yang ditetapkan oleh </w:t>
      </w:r>
      <w:r w:rsidR="005A0949" w:rsidRPr="009A1887">
        <w:rPr>
          <w:rFonts w:ascii="Arial" w:hAnsi="Arial" w:cs="Arial"/>
          <w:b/>
          <w:bCs/>
          <w:sz w:val="22"/>
          <w:szCs w:val="22"/>
          <w:lang w:val="id-ID"/>
        </w:rPr>
        <w:t>PIHAK PERTAMA</w:t>
      </w:r>
      <w:r w:rsidR="005A0949" w:rsidRPr="009A1887">
        <w:rPr>
          <w:rFonts w:ascii="Arial" w:hAnsi="Arial" w:cs="Arial"/>
          <w:bCs/>
          <w:sz w:val="22"/>
          <w:szCs w:val="22"/>
          <w:lang w:val="id-ID"/>
        </w:rPr>
        <w:t>.</w:t>
      </w:r>
    </w:p>
    <w:p w14:paraId="403EA909" w14:textId="77777777" w:rsidR="005A0949" w:rsidRPr="009A1887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rFonts w:ascii="Arial" w:hAnsi="Arial" w:cs="Arial"/>
          <w:bCs/>
          <w:sz w:val="22"/>
          <w:szCs w:val="22"/>
          <w:lang w:val="id-ID"/>
        </w:rPr>
      </w:pPr>
      <w:r w:rsidRPr="009A1887">
        <w:rPr>
          <w:rFonts w:ascii="Arial" w:hAnsi="Arial" w:cs="Arial"/>
          <w:bCs/>
          <w:sz w:val="22"/>
          <w:szCs w:val="22"/>
          <w:lang w:val="id-ID"/>
        </w:rPr>
        <w:t xml:space="preserve">Jumlah Limbah B3 yang diangkut dan diterima oleh </w:t>
      </w:r>
      <w:r w:rsidRPr="009A1887">
        <w:rPr>
          <w:rFonts w:ascii="Arial" w:hAnsi="Arial" w:cs="Arial"/>
          <w:b/>
          <w:bCs/>
          <w:sz w:val="22"/>
          <w:szCs w:val="22"/>
          <w:lang w:val="id-ID"/>
        </w:rPr>
        <w:t xml:space="preserve">PIHAK KEDUA </w:t>
      </w:r>
      <w:r w:rsidRPr="009A1887">
        <w:rPr>
          <w:rFonts w:ascii="Arial" w:hAnsi="Arial" w:cs="Arial"/>
          <w:bCs/>
          <w:sz w:val="22"/>
          <w:szCs w:val="22"/>
          <w:lang w:val="id-ID"/>
        </w:rPr>
        <w:t xml:space="preserve">bisa berubah-ubah sewaktu-waktu tergantung dari keadaan aktual di lokasi </w:t>
      </w:r>
      <w:r w:rsidRPr="009A1887">
        <w:rPr>
          <w:rFonts w:ascii="Arial" w:hAnsi="Arial" w:cs="Arial"/>
          <w:b/>
          <w:bCs/>
          <w:sz w:val="22"/>
          <w:szCs w:val="22"/>
          <w:lang w:val="id-ID"/>
        </w:rPr>
        <w:t>PIHAK PERTAMA</w:t>
      </w:r>
      <w:r w:rsidRPr="009A1887">
        <w:rPr>
          <w:rFonts w:ascii="Arial" w:hAnsi="Arial" w:cs="Arial"/>
          <w:bCs/>
          <w:sz w:val="22"/>
          <w:szCs w:val="22"/>
          <w:lang w:val="id-ID"/>
        </w:rPr>
        <w:t>.</w:t>
      </w:r>
    </w:p>
    <w:p w14:paraId="3EE79B68" w14:textId="77777777" w:rsidR="005A0949" w:rsidRPr="009A1887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rFonts w:ascii="Arial" w:hAnsi="Arial" w:cs="Arial"/>
          <w:bCs/>
          <w:sz w:val="22"/>
          <w:szCs w:val="22"/>
        </w:rPr>
      </w:pPr>
      <w:r w:rsidRPr="009A1887">
        <w:rPr>
          <w:rFonts w:ascii="Arial" w:hAnsi="Arial" w:cs="Arial"/>
          <w:b/>
          <w:bCs/>
          <w:sz w:val="22"/>
          <w:szCs w:val="22"/>
          <w:lang w:val="id-ID"/>
        </w:rPr>
        <w:t xml:space="preserve">PIHAK KETIGA </w:t>
      </w:r>
      <w:r w:rsidRPr="009A1887">
        <w:rPr>
          <w:rFonts w:ascii="Arial" w:hAnsi="Arial" w:cs="Arial"/>
          <w:bCs/>
          <w:sz w:val="22"/>
          <w:szCs w:val="22"/>
          <w:lang w:val="id-ID"/>
        </w:rPr>
        <w:t xml:space="preserve">menganalisa dan menerbitkan </w:t>
      </w:r>
      <w:r w:rsidRPr="009A1887">
        <w:rPr>
          <w:rFonts w:ascii="Arial" w:hAnsi="Arial" w:cs="Arial"/>
          <w:bCs/>
          <w:i/>
          <w:sz w:val="22"/>
          <w:szCs w:val="22"/>
          <w:lang w:val="id-ID"/>
        </w:rPr>
        <w:t>pre-acceptance report</w:t>
      </w:r>
      <w:r w:rsidRPr="009A1887">
        <w:rPr>
          <w:rFonts w:ascii="Arial" w:hAnsi="Arial" w:cs="Arial"/>
          <w:bCs/>
          <w:sz w:val="22"/>
          <w:szCs w:val="22"/>
          <w:lang w:val="id-ID"/>
        </w:rPr>
        <w:t xml:space="preserve"> berdasarkan contoh Limbah B3 serta menentukan harga dasar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pengelolaan</w:t>
      </w:r>
      <w:proofErr w:type="spellEnd"/>
      <w:r w:rsidRPr="009A1887">
        <w:rPr>
          <w:rFonts w:ascii="Arial" w:hAnsi="Arial" w:cs="Arial"/>
          <w:bCs/>
          <w:sz w:val="22"/>
          <w:szCs w:val="22"/>
          <w:lang w:val="id-ID"/>
        </w:rPr>
        <w:t xml:space="preserve"> limbah</w:t>
      </w:r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tersebut</w:t>
      </w:r>
      <w:proofErr w:type="spellEnd"/>
      <w:r w:rsidRPr="009A1887">
        <w:rPr>
          <w:rFonts w:ascii="Arial" w:hAnsi="Arial" w:cs="Arial"/>
          <w:bCs/>
          <w:sz w:val="22"/>
          <w:szCs w:val="22"/>
          <w:lang w:val="id-ID"/>
        </w:rPr>
        <w:t>.</w:t>
      </w:r>
    </w:p>
    <w:p w14:paraId="5641B627" w14:textId="77777777" w:rsidR="005A0949" w:rsidRPr="009A1887" w:rsidRDefault="005A0949" w:rsidP="005A0949">
      <w:pPr>
        <w:pStyle w:val="ListParagraph"/>
        <w:numPr>
          <w:ilvl w:val="0"/>
          <w:numId w:val="7"/>
        </w:numPr>
        <w:autoSpaceDE/>
        <w:autoSpaceDN/>
        <w:spacing w:line="360" w:lineRule="auto"/>
        <w:ind w:left="360"/>
        <w:contextualSpacing w:val="0"/>
        <w:jc w:val="both"/>
        <w:rPr>
          <w:rFonts w:ascii="Arial" w:hAnsi="Arial" w:cs="Arial"/>
          <w:sz w:val="22"/>
          <w:szCs w:val="22"/>
          <w:lang w:val="sv-SE"/>
        </w:rPr>
      </w:pPr>
      <w:r w:rsidRPr="009A1887">
        <w:rPr>
          <w:rFonts w:ascii="Arial" w:hAnsi="Arial" w:cs="Arial"/>
          <w:sz w:val="22"/>
          <w:szCs w:val="22"/>
          <w:lang w:val="sv-SE"/>
        </w:rPr>
        <w:t xml:space="preserve">Pengisian Limbah B3 yang dilakukan oleh </w:t>
      </w:r>
      <w:r w:rsidRPr="009A1887">
        <w:rPr>
          <w:rFonts w:ascii="Arial" w:hAnsi="Arial" w:cs="Arial"/>
          <w:b/>
          <w:bCs/>
          <w:sz w:val="22"/>
          <w:szCs w:val="22"/>
          <w:lang w:val="id-ID"/>
        </w:rPr>
        <w:t>PIHAK PERTAMA</w:t>
      </w:r>
      <w:r w:rsidRPr="009A1887">
        <w:rPr>
          <w:rFonts w:ascii="Arial" w:hAnsi="Arial" w:cs="Arial"/>
          <w:sz w:val="22"/>
          <w:szCs w:val="22"/>
          <w:lang w:val="sv-SE"/>
        </w:rPr>
        <w:t xml:space="preserve"> ke dalam angkutan/moda </w:t>
      </w:r>
      <w:r w:rsidRPr="009A1887">
        <w:rPr>
          <w:rFonts w:ascii="Arial" w:hAnsi="Arial" w:cs="Arial"/>
          <w:b/>
          <w:bCs/>
          <w:sz w:val="22"/>
          <w:szCs w:val="22"/>
          <w:lang w:val="id-ID"/>
        </w:rPr>
        <w:t xml:space="preserve">PIHAK KEDUA </w:t>
      </w:r>
      <w:r w:rsidRPr="009A1887">
        <w:rPr>
          <w:rFonts w:ascii="Arial" w:hAnsi="Arial" w:cs="Arial"/>
          <w:sz w:val="22"/>
          <w:szCs w:val="22"/>
          <w:lang w:val="sv-SE"/>
        </w:rPr>
        <w:t>harus sesuai kapasitas yang telah dikeluarkan Dirjen Perhubungan Darat dan tidak diperkenankan untuk mengisi melebihi kapasitas yang telah ditentukan.</w:t>
      </w:r>
    </w:p>
    <w:p w14:paraId="31F5DA0C" w14:textId="77777777" w:rsidR="005A0949" w:rsidRPr="009A1887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rFonts w:ascii="Arial" w:hAnsi="Arial" w:cs="Arial"/>
          <w:bCs/>
          <w:sz w:val="22"/>
          <w:szCs w:val="22"/>
          <w:lang w:val="sv-SE"/>
        </w:rPr>
      </w:pPr>
      <w:r w:rsidRPr="009A1887">
        <w:rPr>
          <w:rFonts w:ascii="Arial" w:hAnsi="Arial" w:cs="Arial"/>
          <w:b/>
          <w:bCs/>
          <w:sz w:val="22"/>
          <w:szCs w:val="22"/>
          <w:lang w:val="id-ID"/>
        </w:rPr>
        <w:t xml:space="preserve">PIHAK KEDUA </w:t>
      </w:r>
      <w:r w:rsidRPr="009A1887">
        <w:rPr>
          <w:rFonts w:ascii="Arial" w:hAnsi="Arial" w:cs="Arial"/>
          <w:bCs/>
          <w:sz w:val="22"/>
          <w:szCs w:val="22"/>
          <w:lang w:val="sv-SE"/>
        </w:rPr>
        <w:t xml:space="preserve">menerbitkan </w:t>
      </w:r>
      <w:r w:rsidRPr="009A1887">
        <w:rPr>
          <w:rFonts w:ascii="Arial" w:hAnsi="Arial" w:cs="Arial"/>
          <w:bCs/>
          <w:i/>
          <w:sz w:val="22"/>
          <w:szCs w:val="22"/>
          <w:lang w:val="sv-SE"/>
        </w:rPr>
        <w:t>manifest</w:t>
      </w:r>
      <w:r w:rsidRPr="009A1887">
        <w:rPr>
          <w:rFonts w:ascii="Arial" w:hAnsi="Arial" w:cs="Arial"/>
          <w:bCs/>
          <w:sz w:val="22"/>
          <w:szCs w:val="22"/>
          <w:lang w:val="sv-SE"/>
        </w:rPr>
        <w:t xml:space="preserve"> dan memberikan kepada </w:t>
      </w:r>
      <w:r w:rsidRPr="009A1887">
        <w:rPr>
          <w:rFonts w:ascii="Arial" w:hAnsi="Arial" w:cs="Arial"/>
          <w:b/>
          <w:bCs/>
          <w:sz w:val="22"/>
          <w:szCs w:val="22"/>
          <w:lang w:val="id-ID"/>
        </w:rPr>
        <w:t>PIHAK PERTAMA</w:t>
      </w:r>
      <w:r w:rsidRPr="009A1887">
        <w:rPr>
          <w:rFonts w:ascii="Arial" w:hAnsi="Arial" w:cs="Arial"/>
          <w:bCs/>
          <w:sz w:val="22"/>
          <w:szCs w:val="22"/>
          <w:lang w:val="sv-SE"/>
        </w:rPr>
        <w:t xml:space="preserve"> yaitu asli lembaran ke-2</w:t>
      </w:r>
      <w:r w:rsidRPr="009A1887">
        <w:rPr>
          <w:rFonts w:ascii="Arial" w:hAnsi="Arial" w:cs="Arial"/>
          <w:bCs/>
          <w:sz w:val="22"/>
          <w:szCs w:val="22"/>
          <w:lang w:val="id-ID"/>
        </w:rPr>
        <w:t xml:space="preserve"> dan</w:t>
      </w:r>
      <w:r w:rsidRPr="009A1887">
        <w:rPr>
          <w:rFonts w:ascii="Arial" w:hAnsi="Arial" w:cs="Arial"/>
          <w:bCs/>
          <w:sz w:val="22"/>
          <w:szCs w:val="22"/>
          <w:lang w:val="sv-SE"/>
        </w:rPr>
        <w:t xml:space="preserve"> 3 yang telah ditandatangani dan diberi stempel oleh </w:t>
      </w:r>
      <w:r w:rsidRPr="009A1887">
        <w:rPr>
          <w:rFonts w:ascii="Arial" w:hAnsi="Arial" w:cs="Arial"/>
          <w:b/>
          <w:bCs/>
          <w:sz w:val="22"/>
          <w:szCs w:val="22"/>
          <w:lang w:val="id-ID"/>
        </w:rPr>
        <w:t xml:space="preserve">PIHAK KEDUA </w:t>
      </w:r>
      <w:r w:rsidRPr="009A1887">
        <w:rPr>
          <w:rFonts w:ascii="Arial" w:hAnsi="Arial" w:cs="Arial"/>
          <w:bCs/>
          <w:sz w:val="22"/>
          <w:szCs w:val="22"/>
          <w:lang w:val="sv-SE"/>
        </w:rPr>
        <w:t xml:space="preserve">sebagai bukti pengangkutan dan penyerahan Limbah B3 kepada </w:t>
      </w:r>
      <w:r w:rsidRPr="009A1887">
        <w:rPr>
          <w:rFonts w:ascii="Arial" w:hAnsi="Arial" w:cs="Arial"/>
          <w:b/>
          <w:bCs/>
          <w:sz w:val="22"/>
          <w:szCs w:val="22"/>
          <w:lang w:val="sv-SE"/>
        </w:rPr>
        <w:t>P</w:t>
      </w:r>
      <w:r w:rsidRPr="009A1887">
        <w:rPr>
          <w:rFonts w:ascii="Arial" w:hAnsi="Arial" w:cs="Arial"/>
          <w:b/>
          <w:bCs/>
          <w:sz w:val="22"/>
          <w:szCs w:val="22"/>
          <w:lang w:val="id-ID"/>
        </w:rPr>
        <w:t>IHAK KETIGA</w:t>
      </w:r>
      <w:r w:rsidRPr="009A1887">
        <w:rPr>
          <w:rFonts w:ascii="Arial" w:hAnsi="Arial" w:cs="Arial"/>
          <w:bCs/>
          <w:sz w:val="22"/>
          <w:szCs w:val="22"/>
          <w:lang w:val="sv-SE"/>
        </w:rPr>
        <w:t>,</w:t>
      </w:r>
      <w:r w:rsidRPr="009A1887">
        <w:rPr>
          <w:rFonts w:ascii="Arial" w:hAnsi="Arial" w:cs="Arial"/>
          <w:i/>
          <w:iCs/>
          <w:sz w:val="22"/>
          <w:szCs w:val="22"/>
          <w:lang w:val="sv-SE"/>
        </w:rPr>
        <w:t xml:space="preserve"> (Manifest manual dipakai jika masih ada salah satu pihak yang belum mempunyai dan/atau belum menggunakan Festronik).</w:t>
      </w:r>
    </w:p>
    <w:p w14:paraId="3FBADD12" w14:textId="77777777" w:rsidR="005A0949" w:rsidRPr="009A1887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rFonts w:ascii="Arial" w:hAnsi="Arial" w:cs="Arial"/>
          <w:bCs/>
          <w:sz w:val="22"/>
          <w:szCs w:val="22"/>
          <w:lang w:val="sv-SE"/>
        </w:rPr>
      </w:pPr>
      <w:r w:rsidRPr="009A1887">
        <w:rPr>
          <w:rFonts w:ascii="Arial" w:hAnsi="Arial" w:cs="Arial"/>
          <w:b/>
          <w:bCs/>
          <w:sz w:val="22"/>
          <w:szCs w:val="22"/>
          <w:lang w:val="id-ID"/>
        </w:rPr>
        <w:t xml:space="preserve">PIHAK KEDUA </w:t>
      </w:r>
      <w:r w:rsidRPr="009A1887">
        <w:rPr>
          <w:rFonts w:ascii="Arial" w:hAnsi="Arial" w:cs="Arial"/>
          <w:bCs/>
          <w:sz w:val="22"/>
          <w:szCs w:val="22"/>
          <w:lang w:val="id-ID"/>
        </w:rPr>
        <w:t xml:space="preserve">akan mengurus dokumen </w:t>
      </w:r>
      <w:r w:rsidRPr="009A1887">
        <w:rPr>
          <w:rFonts w:ascii="Arial" w:hAnsi="Arial" w:cs="Arial"/>
          <w:bCs/>
          <w:i/>
          <w:sz w:val="22"/>
          <w:szCs w:val="22"/>
          <w:lang w:val="id-ID"/>
        </w:rPr>
        <w:t>Manifest</w:t>
      </w:r>
      <w:r w:rsidRPr="009A1887">
        <w:rPr>
          <w:rFonts w:ascii="Arial" w:hAnsi="Arial" w:cs="Arial"/>
          <w:bCs/>
          <w:sz w:val="22"/>
          <w:szCs w:val="22"/>
          <w:lang w:val="id-ID"/>
        </w:rPr>
        <w:t xml:space="preserve"> setelah ditandatangani dan distempel atau dicap oleh </w:t>
      </w:r>
      <w:r w:rsidRPr="009A1887">
        <w:rPr>
          <w:rFonts w:ascii="Arial" w:hAnsi="Arial" w:cs="Arial"/>
          <w:b/>
          <w:bCs/>
          <w:sz w:val="22"/>
          <w:szCs w:val="22"/>
          <w:lang w:val="id-ID"/>
        </w:rPr>
        <w:t>PIHAK KETIGA</w:t>
      </w:r>
      <w:r w:rsidRPr="009A1887">
        <w:rPr>
          <w:rFonts w:ascii="Arial" w:hAnsi="Arial" w:cs="Arial"/>
          <w:bCs/>
          <w:sz w:val="22"/>
          <w:szCs w:val="22"/>
          <w:lang w:val="id-ID"/>
        </w:rPr>
        <w:t>selaku perusahaan pengelolaan Limbah B3</w:t>
      </w:r>
      <w:r w:rsidRPr="009A1887">
        <w:rPr>
          <w:rFonts w:ascii="Arial" w:hAnsi="Arial" w:cs="Arial"/>
          <w:bCs/>
          <w:sz w:val="22"/>
          <w:szCs w:val="22"/>
          <w:lang w:val="sv-SE"/>
        </w:rPr>
        <w:t xml:space="preserve"> </w:t>
      </w:r>
      <w:r w:rsidRPr="009A1887">
        <w:rPr>
          <w:rFonts w:ascii="Arial" w:hAnsi="Arial" w:cs="Arial"/>
          <w:bCs/>
          <w:sz w:val="22"/>
          <w:szCs w:val="22"/>
          <w:lang w:val="id-ID"/>
        </w:rPr>
        <w:t>yang telah memperoleh izin</w:t>
      </w:r>
      <w:r w:rsidRPr="009A1887">
        <w:rPr>
          <w:rFonts w:ascii="Arial" w:hAnsi="Arial" w:cs="Arial"/>
          <w:bCs/>
          <w:sz w:val="22"/>
          <w:szCs w:val="22"/>
          <w:lang w:val="sv-SE"/>
        </w:rPr>
        <w:t xml:space="preserve"> </w:t>
      </w:r>
      <w:r w:rsidRPr="009A1887">
        <w:rPr>
          <w:rFonts w:ascii="Arial" w:hAnsi="Arial" w:cs="Arial"/>
          <w:bCs/>
          <w:sz w:val="22"/>
          <w:szCs w:val="22"/>
          <w:lang w:val="id-ID"/>
        </w:rPr>
        <w:t xml:space="preserve">atau rekomendasi dari Kementerian Lingkungan Hidup yang akan diberikan bersamaan dengan </w:t>
      </w:r>
      <w:r w:rsidRPr="009A1887">
        <w:rPr>
          <w:rFonts w:ascii="Arial" w:hAnsi="Arial" w:cs="Arial"/>
          <w:bCs/>
          <w:i/>
          <w:sz w:val="22"/>
          <w:szCs w:val="22"/>
          <w:lang w:val="id-ID"/>
        </w:rPr>
        <w:t xml:space="preserve">invoice </w:t>
      </w:r>
      <w:r w:rsidRPr="009A1887">
        <w:rPr>
          <w:rFonts w:ascii="Arial" w:hAnsi="Arial" w:cs="Arial"/>
          <w:bCs/>
          <w:sz w:val="22"/>
          <w:szCs w:val="22"/>
          <w:lang w:val="id-ID"/>
        </w:rPr>
        <w:t>pada saat penagihan</w:t>
      </w:r>
    </w:p>
    <w:p w14:paraId="7EBFC5CA" w14:textId="77777777" w:rsidR="005A0949" w:rsidRPr="009A1887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rFonts w:ascii="Arial" w:hAnsi="Arial" w:cs="Arial"/>
          <w:bCs/>
          <w:sz w:val="22"/>
          <w:szCs w:val="22"/>
          <w:lang w:val="sv-SE"/>
        </w:rPr>
      </w:pPr>
      <w:r w:rsidRPr="009A1887">
        <w:rPr>
          <w:rFonts w:ascii="Arial" w:hAnsi="Arial" w:cs="Arial"/>
          <w:b/>
          <w:bCs/>
          <w:sz w:val="22"/>
          <w:szCs w:val="22"/>
          <w:lang w:val="id-ID"/>
        </w:rPr>
        <w:t xml:space="preserve">PIHAK KEDUA </w:t>
      </w:r>
      <w:r w:rsidRPr="009A1887">
        <w:rPr>
          <w:rFonts w:ascii="Arial" w:hAnsi="Arial" w:cs="Arial"/>
          <w:bCs/>
          <w:sz w:val="22"/>
          <w:szCs w:val="22"/>
          <w:lang w:val="sv-SE"/>
        </w:rPr>
        <w:t xml:space="preserve">bertanggungjawab secara penuh terhadap jenis dan jumlah Limbah B3 yang akan dikirim setelah keluar dari gerbang lokasi </w:t>
      </w:r>
      <w:r w:rsidRPr="009A1887">
        <w:rPr>
          <w:rFonts w:ascii="Arial" w:hAnsi="Arial" w:cs="Arial"/>
          <w:b/>
          <w:bCs/>
          <w:sz w:val="22"/>
          <w:szCs w:val="22"/>
          <w:lang w:val="id-ID"/>
        </w:rPr>
        <w:t xml:space="preserve">PIHAK PERTAMA </w:t>
      </w:r>
      <w:r w:rsidRPr="009A1887">
        <w:rPr>
          <w:rFonts w:ascii="Arial" w:hAnsi="Arial" w:cs="Arial"/>
          <w:bCs/>
          <w:sz w:val="22"/>
          <w:szCs w:val="22"/>
          <w:lang w:val="sv-SE"/>
        </w:rPr>
        <w:t xml:space="preserve">sampai ke lokasi </w:t>
      </w:r>
      <w:r w:rsidRPr="009A1887">
        <w:rPr>
          <w:rFonts w:ascii="Arial" w:hAnsi="Arial" w:cs="Arial"/>
          <w:b/>
          <w:bCs/>
          <w:sz w:val="22"/>
          <w:szCs w:val="22"/>
          <w:lang w:val="sv-SE"/>
        </w:rPr>
        <w:t>P</w:t>
      </w:r>
      <w:r w:rsidRPr="009A1887">
        <w:rPr>
          <w:rFonts w:ascii="Arial" w:hAnsi="Arial" w:cs="Arial"/>
          <w:b/>
          <w:bCs/>
          <w:sz w:val="22"/>
          <w:szCs w:val="22"/>
          <w:lang w:val="id-ID"/>
        </w:rPr>
        <w:t>IHAK KETIGA</w:t>
      </w:r>
      <w:r w:rsidRPr="009A1887">
        <w:rPr>
          <w:rFonts w:ascii="Arial" w:hAnsi="Arial" w:cs="Arial"/>
          <w:bCs/>
          <w:sz w:val="22"/>
          <w:szCs w:val="22"/>
          <w:lang w:val="id-ID"/>
        </w:rPr>
        <w:t>.</w:t>
      </w:r>
    </w:p>
    <w:p w14:paraId="1E13D6D0" w14:textId="77777777" w:rsidR="005A0949" w:rsidRPr="009A1887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rFonts w:ascii="Arial" w:hAnsi="Arial" w:cs="Arial"/>
          <w:bCs/>
          <w:sz w:val="22"/>
          <w:szCs w:val="22"/>
          <w:lang w:val="sv-SE"/>
        </w:rPr>
      </w:pPr>
      <w:r w:rsidRPr="009A1887">
        <w:rPr>
          <w:rFonts w:ascii="Arial" w:hAnsi="Arial" w:cs="Arial"/>
          <w:b/>
          <w:bCs/>
          <w:sz w:val="22"/>
          <w:szCs w:val="22"/>
          <w:lang w:val="id-ID"/>
        </w:rPr>
        <w:t>PIHAK KEDUA</w:t>
      </w:r>
      <w:r w:rsidRPr="009A1887">
        <w:rPr>
          <w:rFonts w:ascii="Arial" w:hAnsi="Arial" w:cs="Arial"/>
          <w:b/>
          <w:bCs/>
          <w:sz w:val="22"/>
          <w:szCs w:val="22"/>
          <w:lang w:val="sv-SE"/>
        </w:rPr>
        <w:t xml:space="preserve"> </w:t>
      </w:r>
      <w:r w:rsidRPr="009A1887">
        <w:rPr>
          <w:rFonts w:ascii="Arial" w:hAnsi="Arial" w:cs="Arial"/>
          <w:bCs/>
          <w:sz w:val="22"/>
          <w:szCs w:val="22"/>
          <w:lang w:val="id-ID"/>
        </w:rPr>
        <w:t>akan menyerahkan Berita Acara Pemusnahan (BAP) dan Sertifikat Limbah B3</w:t>
      </w:r>
      <w:r w:rsidRPr="009A1887">
        <w:rPr>
          <w:rFonts w:ascii="Arial" w:hAnsi="Arial" w:cs="Arial"/>
          <w:bCs/>
          <w:sz w:val="22"/>
          <w:szCs w:val="22"/>
          <w:lang w:val="sv-SE"/>
        </w:rPr>
        <w:t xml:space="preserve"> </w:t>
      </w:r>
      <w:r w:rsidRPr="009A1887">
        <w:rPr>
          <w:rFonts w:ascii="Arial" w:hAnsi="Arial" w:cs="Arial"/>
          <w:bCs/>
          <w:sz w:val="22"/>
          <w:szCs w:val="22"/>
          <w:lang w:val="id-ID"/>
        </w:rPr>
        <w:t xml:space="preserve">kepada </w:t>
      </w:r>
      <w:r w:rsidRPr="009A1887">
        <w:rPr>
          <w:rFonts w:ascii="Arial" w:hAnsi="Arial" w:cs="Arial"/>
          <w:b/>
          <w:bCs/>
          <w:sz w:val="22"/>
          <w:szCs w:val="22"/>
          <w:lang w:val="id-ID"/>
        </w:rPr>
        <w:t>PIHAK PERTAMA</w:t>
      </w:r>
      <w:r w:rsidRPr="009A1887">
        <w:rPr>
          <w:rFonts w:ascii="Arial" w:hAnsi="Arial" w:cs="Arial"/>
          <w:bCs/>
          <w:sz w:val="22"/>
          <w:szCs w:val="22"/>
          <w:lang w:val="id-ID"/>
        </w:rPr>
        <w:t xml:space="preserve">, dan </w:t>
      </w:r>
      <w:r w:rsidRPr="009A1887">
        <w:rPr>
          <w:rFonts w:ascii="Arial" w:hAnsi="Arial" w:cs="Arial"/>
          <w:bCs/>
          <w:i/>
          <w:sz w:val="22"/>
          <w:szCs w:val="22"/>
          <w:lang w:val="id-ID"/>
        </w:rPr>
        <w:t xml:space="preserve">manifest </w:t>
      </w:r>
      <w:r w:rsidRPr="009A1887">
        <w:rPr>
          <w:rFonts w:ascii="Arial" w:hAnsi="Arial" w:cs="Arial"/>
          <w:bCs/>
          <w:sz w:val="22"/>
          <w:szCs w:val="22"/>
          <w:lang w:val="id-ID"/>
        </w:rPr>
        <w:t>lembar ke-7 (tujuh) yang telah ditandatangani oleh</w:t>
      </w:r>
      <w:r w:rsidRPr="009A1887">
        <w:rPr>
          <w:rFonts w:ascii="Arial" w:hAnsi="Arial" w:cs="Arial"/>
          <w:bCs/>
          <w:sz w:val="22"/>
          <w:szCs w:val="22"/>
          <w:lang w:val="sv-SE"/>
        </w:rPr>
        <w:t xml:space="preserve"> </w:t>
      </w:r>
      <w:r w:rsidRPr="009A1887">
        <w:rPr>
          <w:rFonts w:ascii="Arial" w:hAnsi="Arial" w:cs="Arial"/>
          <w:b/>
          <w:bCs/>
          <w:sz w:val="22"/>
          <w:szCs w:val="22"/>
          <w:lang w:val="id-ID"/>
        </w:rPr>
        <w:t>PIHAK KETIGA</w:t>
      </w:r>
      <w:r w:rsidRPr="009A1887">
        <w:rPr>
          <w:rFonts w:ascii="Arial" w:hAnsi="Arial" w:cs="Arial"/>
          <w:bCs/>
          <w:sz w:val="22"/>
          <w:szCs w:val="22"/>
          <w:lang w:val="id-ID"/>
        </w:rPr>
        <w:t>.</w:t>
      </w:r>
    </w:p>
    <w:p w14:paraId="7A24A9EC" w14:textId="77777777" w:rsidR="005A0949" w:rsidRPr="009A1887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rFonts w:ascii="Arial" w:hAnsi="Arial" w:cs="Arial"/>
          <w:bCs/>
          <w:sz w:val="22"/>
          <w:szCs w:val="22"/>
          <w:lang w:val="sv-SE"/>
        </w:rPr>
      </w:pPr>
      <w:proofErr w:type="spellStart"/>
      <w:r w:rsidRPr="009A1887">
        <w:rPr>
          <w:rFonts w:ascii="Arial" w:hAnsi="Arial" w:cs="Arial"/>
          <w:sz w:val="22"/>
          <w:szCs w:val="22"/>
        </w:rPr>
        <w:t>Semua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bCs/>
          <w:sz w:val="22"/>
          <w:szCs w:val="22"/>
        </w:rPr>
        <w:t xml:space="preserve">PIHAK </w:t>
      </w:r>
      <w:proofErr w:type="spellStart"/>
      <w:r w:rsidRPr="009A1887">
        <w:rPr>
          <w:rFonts w:ascii="Arial" w:hAnsi="Arial" w:cs="Arial"/>
          <w:sz w:val="22"/>
          <w:szCs w:val="22"/>
        </w:rPr>
        <w:t>diharapkan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untuk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memiliki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akun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A1887">
        <w:rPr>
          <w:rFonts w:ascii="Arial" w:hAnsi="Arial" w:cs="Arial"/>
          <w:sz w:val="22"/>
          <w:szCs w:val="22"/>
        </w:rPr>
        <w:t>menggunakan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Festronik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sebagai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pengganti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Manifest manual </w:t>
      </w:r>
      <w:proofErr w:type="spellStart"/>
      <w:r w:rsidRPr="009A1887">
        <w:rPr>
          <w:rFonts w:ascii="Arial" w:hAnsi="Arial" w:cs="Arial"/>
          <w:sz w:val="22"/>
          <w:szCs w:val="22"/>
        </w:rPr>
        <w:t>dalam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kegiatan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pengelolaan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limbah</w:t>
      </w:r>
      <w:proofErr w:type="spellEnd"/>
      <w:r w:rsidRPr="009A1887">
        <w:rPr>
          <w:rFonts w:ascii="Arial" w:hAnsi="Arial" w:cs="Arial"/>
          <w:sz w:val="22"/>
          <w:szCs w:val="22"/>
        </w:rPr>
        <w:t>.</w:t>
      </w:r>
    </w:p>
    <w:p w14:paraId="71487E9A" w14:textId="77777777" w:rsidR="00E05853" w:rsidRDefault="00E05853" w:rsidP="00E05853">
      <w:pPr>
        <w:pStyle w:val="ListParagraph"/>
        <w:spacing w:line="360" w:lineRule="auto"/>
        <w:ind w:left="360"/>
        <w:contextualSpacing w:val="0"/>
        <w:jc w:val="both"/>
        <w:rPr>
          <w:rFonts w:ascii="Arial" w:hAnsi="Arial" w:cs="Arial"/>
          <w:bCs/>
          <w:sz w:val="22"/>
          <w:szCs w:val="22"/>
          <w:lang w:val="sv-SE"/>
        </w:rPr>
      </w:pPr>
    </w:p>
    <w:p w14:paraId="122D9F21" w14:textId="77777777" w:rsidR="00A714DD" w:rsidRDefault="00A714DD" w:rsidP="00E05853">
      <w:pPr>
        <w:pStyle w:val="ListParagraph"/>
        <w:spacing w:line="360" w:lineRule="auto"/>
        <w:ind w:left="360"/>
        <w:contextualSpacing w:val="0"/>
        <w:jc w:val="both"/>
        <w:rPr>
          <w:rFonts w:ascii="Arial" w:hAnsi="Arial" w:cs="Arial"/>
          <w:bCs/>
          <w:sz w:val="22"/>
          <w:szCs w:val="22"/>
          <w:lang w:val="sv-SE"/>
        </w:rPr>
      </w:pPr>
    </w:p>
    <w:p w14:paraId="2579808D" w14:textId="77777777" w:rsidR="00A714DD" w:rsidRPr="009A1887" w:rsidRDefault="00A714DD" w:rsidP="00E05853">
      <w:pPr>
        <w:pStyle w:val="ListParagraph"/>
        <w:spacing w:line="360" w:lineRule="auto"/>
        <w:ind w:left="360"/>
        <w:contextualSpacing w:val="0"/>
        <w:jc w:val="both"/>
        <w:rPr>
          <w:rFonts w:ascii="Arial" w:hAnsi="Arial" w:cs="Arial"/>
          <w:bCs/>
          <w:sz w:val="22"/>
          <w:szCs w:val="22"/>
          <w:lang w:val="sv-SE"/>
        </w:rPr>
      </w:pPr>
    </w:p>
    <w:p w14:paraId="7A47F0FA" w14:textId="77777777" w:rsidR="005A0949" w:rsidRPr="009A1887" w:rsidRDefault="005A0949" w:rsidP="005A0949">
      <w:pPr>
        <w:pStyle w:val="ListParagraph"/>
        <w:spacing w:line="360" w:lineRule="auto"/>
        <w:ind w:left="360"/>
        <w:jc w:val="center"/>
        <w:rPr>
          <w:rFonts w:ascii="Arial" w:hAnsi="Arial" w:cs="Arial"/>
          <w:b/>
          <w:bCs/>
          <w:sz w:val="22"/>
          <w:szCs w:val="22"/>
        </w:rPr>
      </w:pPr>
      <w:r w:rsidRPr="009A1887">
        <w:rPr>
          <w:rFonts w:ascii="Arial" w:hAnsi="Arial" w:cs="Arial"/>
          <w:b/>
          <w:bCs/>
          <w:sz w:val="22"/>
          <w:szCs w:val="22"/>
        </w:rPr>
        <w:lastRenderedPageBreak/>
        <w:t>PASAL 3</w:t>
      </w:r>
    </w:p>
    <w:p w14:paraId="34F4AD9E" w14:textId="77777777" w:rsidR="005A0949" w:rsidRPr="009A1887" w:rsidRDefault="005A0949" w:rsidP="005A0949">
      <w:pPr>
        <w:pStyle w:val="ListParagraph"/>
        <w:spacing w:line="360" w:lineRule="auto"/>
        <w:ind w:left="360"/>
        <w:jc w:val="center"/>
        <w:rPr>
          <w:rFonts w:ascii="Arial" w:hAnsi="Arial" w:cs="Arial"/>
          <w:b/>
          <w:bCs/>
          <w:sz w:val="22"/>
          <w:szCs w:val="22"/>
        </w:rPr>
      </w:pPr>
      <w:r w:rsidRPr="009A1887">
        <w:rPr>
          <w:rFonts w:ascii="Arial" w:hAnsi="Arial" w:cs="Arial"/>
          <w:b/>
          <w:bCs/>
          <w:sz w:val="22"/>
          <w:szCs w:val="22"/>
        </w:rPr>
        <w:t>TATA CARA PENANGANAN LIMBAH</w:t>
      </w:r>
    </w:p>
    <w:p w14:paraId="29B5578C" w14:textId="77777777" w:rsidR="005A0949" w:rsidRPr="009A1887" w:rsidRDefault="005A0949" w:rsidP="005A0949">
      <w:pPr>
        <w:pStyle w:val="ListParagraph"/>
        <w:spacing w:line="360" w:lineRule="auto"/>
        <w:ind w:left="360"/>
        <w:jc w:val="center"/>
        <w:rPr>
          <w:rFonts w:ascii="Arial" w:hAnsi="Arial" w:cs="Arial"/>
          <w:b/>
          <w:bCs/>
          <w:sz w:val="22"/>
          <w:szCs w:val="22"/>
        </w:rPr>
      </w:pPr>
    </w:p>
    <w:p w14:paraId="2CEC64D6" w14:textId="77777777" w:rsidR="005A0949" w:rsidRPr="009A1887" w:rsidRDefault="005A0949" w:rsidP="005A0949">
      <w:pPr>
        <w:numPr>
          <w:ilvl w:val="0"/>
          <w:numId w:val="26"/>
        </w:numPr>
        <w:tabs>
          <w:tab w:val="clear" w:pos="720"/>
        </w:tabs>
        <w:autoSpaceDE/>
        <w:autoSpaceDN/>
        <w:spacing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9A1887">
        <w:rPr>
          <w:rFonts w:ascii="Arial" w:hAnsi="Arial" w:cs="Arial"/>
          <w:b/>
          <w:sz w:val="22"/>
          <w:szCs w:val="22"/>
        </w:rPr>
        <w:t xml:space="preserve">PIHAK PERTAMA </w:t>
      </w:r>
      <w:proofErr w:type="spellStart"/>
      <w:r w:rsidRPr="009A1887">
        <w:rPr>
          <w:rFonts w:ascii="Arial" w:hAnsi="Arial" w:cs="Arial"/>
          <w:sz w:val="22"/>
          <w:szCs w:val="22"/>
        </w:rPr>
        <w:t>wajib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mengemas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Limbah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B3 </w:t>
      </w:r>
      <w:proofErr w:type="spellStart"/>
      <w:r w:rsidRPr="009A1887">
        <w:rPr>
          <w:rFonts w:ascii="Arial" w:hAnsi="Arial" w:cs="Arial"/>
          <w:sz w:val="22"/>
          <w:szCs w:val="22"/>
        </w:rPr>
        <w:t>menggunakan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kemasan</w:t>
      </w:r>
      <w:proofErr w:type="spellEnd"/>
      <w:r w:rsidRPr="009A1887">
        <w:rPr>
          <w:rFonts w:ascii="Arial" w:hAnsi="Arial" w:cs="Arial"/>
          <w:sz w:val="22"/>
          <w:szCs w:val="22"/>
        </w:rPr>
        <w:t>/</w:t>
      </w:r>
      <w:proofErr w:type="spellStart"/>
      <w:r w:rsidRPr="009A1887">
        <w:rPr>
          <w:rFonts w:ascii="Arial" w:hAnsi="Arial" w:cs="Arial"/>
          <w:sz w:val="22"/>
          <w:szCs w:val="22"/>
        </w:rPr>
        <w:t>wadah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A1887">
        <w:rPr>
          <w:rFonts w:ascii="Arial" w:hAnsi="Arial" w:cs="Arial"/>
          <w:sz w:val="22"/>
          <w:szCs w:val="22"/>
        </w:rPr>
        <w:t>sesuai</w:t>
      </w:r>
      <w:proofErr w:type="spellEnd"/>
      <w:r w:rsidRPr="009A1887">
        <w:rPr>
          <w:rFonts w:ascii="Arial" w:hAnsi="Arial" w:cs="Arial"/>
          <w:sz w:val="22"/>
          <w:szCs w:val="22"/>
        </w:rPr>
        <w:t>.</w:t>
      </w:r>
    </w:p>
    <w:p w14:paraId="03E52A75" w14:textId="77777777" w:rsidR="005A0949" w:rsidRPr="009A1887" w:rsidRDefault="005A0949" w:rsidP="005A0949">
      <w:pPr>
        <w:numPr>
          <w:ilvl w:val="0"/>
          <w:numId w:val="26"/>
        </w:numPr>
        <w:tabs>
          <w:tab w:val="clear" w:pos="720"/>
        </w:tabs>
        <w:autoSpaceDE/>
        <w:autoSpaceDN/>
        <w:spacing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9A1887">
        <w:rPr>
          <w:rFonts w:ascii="Arial" w:hAnsi="Arial" w:cs="Arial"/>
          <w:sz w:val="22"/>
          <w:szCs w:val="22"/>
          <w:lang w:val="id-ID"/>
        </w:rPr>
        <w:t xml:space="preserve">Setiap </w:t>
      </w:r>
      <w:r w:rsidRPr="009A1887">
        <w:rPr>
          <w:rFonts w:ascii="Arial" w:hAnsi="Arial" w:cs="Arial"/>
          <w:sz w:val="22"/>
          <w:szCs w:val="22"/>
        </w:rPr>
        <w:t>k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endaraan angkut </w:t>
      </w:r>
      <w:r w:rsidRPr="009A1887">
        <w:rPr>
          <w:rFonts w:ascii="Arial" w:hAnsi="Arial" w:cs="Arial"/>
          <w:b/>
          <w:sz w:val="22"/>
          <w:szCs w:val="22"/>
        </w:rPr>
        <w:t>PIHAK KEDUA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ha</w:t>
      </w:r>
      <w:r w:rsidRPr="009A1887">
        <w:rPr>
          <w:rFonts w:ascii="Arial" w:hAnsi="Arial" w:cs="Arial"/>
          <w:sz w:val="22"/>
          <w:szCs w:val="22"/>
        </w:rPr>
        <w:t>r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us dilengkapi dengan surat-surat dan izin-izin lengkap yang masih berlaku, dan untuk itu akan dilakukan pengecekan secara menyeluruh setiap masuk dan keluar oleh </w:t>
      </w:r>
      <w:r w:rsidRPr="009A1887">
        <w:rPr>
          <w:rFonts w:ascii="Arial" w:hAnsi="Arial" w:cs="Arial"/>
          <w:sz w:val="22"/>
          <w:szCs w:val="22"/>
        </w:rPr>
        <w:t>p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etugas </w:t>
      </w:r>
      <w:r w:rsidRPr="009A1887">
        <w:rPr>
          <w:rFonts w:ascii="Arial" w:hAnsi="Arial" w:cs="Arial"/>
          <w:i/>
          <w:sz w:val="22"/>
          <w:szCs w:val="22"/>
        </w:rPr>
        <w:t>s</w:t>
      </w:r>
      <w:r w:rsidRPr="009A1887">
        <w:rPr>
          <w:rFonts w:ascii="Arial" w:hAnsi="Arial" w:cs="Arial"/>
          <w:i/>
          <w:sz w:val="22"/>
          <w:szCs w:val="22"/>
          <w:lang w:val="id-ID"/>
        </w:rPr>
        <w:t>ecurity</w:t>
      </w:r>
      <w:r w:rsidRPr="009A1887">
        <w:rPr>
          <w:rFonts w:ascii="Arial" w:hAnsi="Arial" w:cs="Arial"/>
          <w:i/>
          <w:sz w:val="22"/>
          <w:szCs w:val="22"/>
          <w:lang w:val="en-ID"/>
        </w:rPr>
        <w:t xml:space="preserve"> </w:t>
      </w:r>
      <w:r w:rsidRPr="009A1887">
        <w:rPr>
          <w:rFonts w:ascii="Arial" w:hAnsi="Arial" w:cs="Arial"/>
          <w:b/>
          <w:sz w:val="22"/>
          <w:szCs w:val="22"/>
        </w:rPr>
        <w:t xml:space="preserve">PIHAK PERTAMA </w:t>
      </w:r>
      <w:r w:rsidRPr="009A1887">
        <w:rPr>
          <w:rFonts w:ascii="Arial" w:hAnsi="Arial" w:cs="Arial"/>
          <w:sz w:val="22"/>
          <w:szCs w:val="22"/>
        </w:rPr>
        <w:t>dan</w:t>
      </w:r>
      <w:r w:rsidRPr="009A1887">
        <w:rPr>
          <w:rFonts w:ascii="Arial" w:hAnsi="Arial" w:cs="Arial"/>
          <w:b/>
          <w:sz w:val="22"/>
          <w:szCs w:val="22"/>
        </w:rPr>
        <w:t xml:space="preserve"> PIHAK KETIGA</w:t>
      </w:r>
      <w:r w:rsidRPr="009A1887">
        <w:rPr>
          <w:rFonts w:ascii="Arial" w:hAnsi="Arial" w:cs="Arial"/>
          <w:b/>
          <w:sz w:val="22"/>
          <w:szCs w:val="22"/>
          <w:lang w:val="id-ID"/>
        </w:rPr>
        <w:t>.</w:t>
      </w:r>
    </w:p>
    <w:p w14:paraId="099A6D46" w14:textId="77777777" w:rsidR="005A0949" w:rsidRPr="009A1887" w:rsidRDefault="005A0949" w:rsidP="005A0949">
      <w:pPr>
        <w:numPr>
          <w:ilvl w:val="0"/>
          <w:numId w:val="26"/>
        </w:numPr>
        <w:tabs>
          <w:tab w:val="clear" w:pos="720"/>
        </w:tabs>
        <w:autoSpaceDE/>
        <w:autoSpaceDN/>
        <w:spacing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9A1887">
        <w:rPr>
          <w:rFonts w:ascii="Arial" w:hAnsi="Arial" w:cs="Arial"/>
          <w:b/>
          <w:sz w:val="22"/>
          <w:szCs w:val="22"/>
        </w:rPr>
        <w:t>PIHAK PERTAMA</w:t>
      </w:r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tidak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memperkenankan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sz w:val="22"/>
          <w:szCs w:val="22"/>
        </w:rPr>
        <w:t>PIHAK KEDUA</w:t>
      </w:r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untuk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membuang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A1887">
        <w:rPr>
          <w:rFonts w:ascii="Arial" w:hAnsi="Arial" w:cs="Arial"/>
          <w:sz w:val="22"/>
          <w:szCs w:val="22"/>
        </w:rPr>
        <w:t>meninggalkan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Limbah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B3 </w:t>
      </w:r>
      <w:proofErr w:type="spellStart"/>
      <w:r w:rsidRPr="009A1887">
        <w:rPr>
          <w:rFonts w:ascii="Arial" w:hAnsi="Arial" w:cs="Arial"/>
          <w:sz w:val="22"/>
          <w:szCs w:val="22"/>
        </w:rPr>
        <w:t>dalam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bentuk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apapun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dan/</w:t>
      </w:r>
      <w:proofErr w:type="spellStart"/>
      <w:r w:rsidRPr="009A1887">
        <w:rPr>
          <w:rFonts w:ascii="Arial" w:hAnsi="Arial" w:cs="Arial"/>
          <w:sz w:val="22"/>
          <w:szCs w:val="22"/>
        </w:rPr>
        <w:t>atau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sisanya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A1887">
        <w:rPr>
          <w:rFonts w:ascii="Arial" w:hAnsi="Arial" w:cs="Arial"/>
          <w:sz w:val="22"/>
          <w:szCs w:val="22"/>
        </w:rPr>
        <w:t>lokasi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sz w:val="22"/>
          <w:szCs w:val="22"/>
        </w:rPr>
        <w:t>PIHAK PERTAMA.</w:t>
      </w:r>
    </w:p>
    <w:p w14:paraId="045ED4B3" w14:textId="77777777" w:rsidR="005A0949" w:rsidRPr="009A1887" w:rsidRDefault="005A0949" w:rsidP="005A0949">
      <w:pPr>
        <w:numPr>
          <w:ilvl w:val="0"/>
          <w:numId w:val="26"/>
        </w:numPr>
        <w:tabs>
          <w:tab w:val="clear" w:pos="720"/>
        </w:tabs>
        <w:autoSpaceDE/>
        <w:autoSpaceDN/>
        <w:spacing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9A1887">
        <w:rPr>
          <w:rFonts w:ascii="Arial" w:hAnsi="Arial" w:cs="Arial"/>
          <w:b/>
          <w:sz w:val="22"/>
          <w:szCs w:val="22"/>
        </w:rPr>
        <w:t>PIHAK PERTAMA</w:t>
      </w:r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tidak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memperkenankan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sz w:val="22"/>
          <w:szCs w:val="22"/>
        </w:rPr>
        <w:t>PIHAK KETIGA</w:t>
      </w:r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untuk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membuang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Limbah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B3 yang </w:t>
      </w:r>
      <w:proofErr w:type="spellStart"/>
      <w:r w:rsidRPr="009A1887">
        <w:rPr>
          <w:rFonts w:ascii="Arial" w:hAnsi="Arial" w:cs="Arial"/>
          <w:sz w:val="22"/>
          <w:szCs w:val="22"/>
        </w:rPr>
        <w:t>dikirim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sz w:val="22"/>
          <w:szCs w:val="22"/>
        </w:rPr>
        <w:t xml:space="preserve">PIHAK PERTAMA </w:t>
      </w:r>
      <w:r w:rsidRPr="009A1887">
        <w:rPr>
          <w:rFonts w:ascii="Arial" w:hAnsi="Arial" w:cs="Arial"/>
          <w:sz w:val="22"/>
          <w:szCs w:val="22"/>
        </w:rPr>
        <w:t>dan/</w:t>
      </w:r>
      <w:proofErr w:type="spellStart"/>
      <w:r w:rsidRPr="009A1887">
        <w:rPr>
          <w:rFonts w:ascii="Arial" w:hAnsi="Arial" w:cs="Arial"/>
          <w:sz w:val="22"/>
          <w:szCs w:val="22"/>
        </w:rPr>
        <w:t>atau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mengelolanya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dengan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cara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A1887">
        <w:rPr>
          <w:rFonts w:ascii="Arial" w:hAnsi="Arial" w:cs="Arial"/>
          <w:sz w:val="22"/>
          <w:szCs w:val="22"/>
        </w:rPr>
        <w:t>tidak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sesuai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dengan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izin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A1887">
        <w:rPr>
          <w:rFonts w:ascii="Arial" w:hAnsi="Arial" w:cs="Arial"/>
          <w:sz w:val="22"/>
          <w:szCs w:val="22"/>
        </w:rPr>
        <w:t>dimiliki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sz w:val="22"/>
          <w:szCs w:val="22"/>
        </w:rPr>
        <w:t>PIHAK KETIGA</w:t>
      </w:r>
      <w:r w:rsidRPr="009A1887">
        <w:rPr>
          <w:rFonts w:ascii="Arial" w:hAnsi="Arial" w:cs="Arial"/>
          <w:sz w:val="22"/>
          <w:szCs w:val="22"/>
        </w:rPr>
        <w:t>.</w:t>
      </w:r>
    </w:p>
    <w:p w14:paraId="45128855" w14:textId="77777777" w:rsidR="005A0949" w:rsidRPr="00A714DD" w:rsidRDefault="005A0949" w:rsidP="00670E60">
      <w:pPr>
        <w:numPr>
          <w:ilvl w:val="0"/>
          <w:numId w:val="26"/>
        </w:numPr>
        <w:tabs>
          <w:tab w:val="clear" w:pos="720"/>
        </w:tabs>
        <w:autoSpaceDE/>
        <w:autoSpaceDN/>
        <w:spacing w:line="360" w:lineRule="auto"/>
        <w:ind w:left="426" w:hanging="426"/>
        <w:jc w:val="both"/>
        <w:rPr>
          <w:rFonts w:ascii="Arial" w:hAnsi="Arial" w:cs="Arial"/>
          <w:b/>
          <w:bCs/>
          <w:sz w:val="22"/>
          <w:szCs w:val="22"/>
          <w:lang w:val="id-ID"/>
        </w:rPr>
      </w:pPr>
      <w:r w:rsidRPr="009A1887">
        <w:rPr>
          <w:rFonts w:ascii="Arial" w:hAnsi="Arial" w:cs="Arial"/>
          <w:sz w:val="22"/>
          <w:szCs w:val="22"/>
        </w:rPr>
        <w:t xml:space="preserve">Segala </w:t>
      </w:r>
      <w:proofErr w:type="spellStart"/>
      <w:r w:rsidRPr="009A1887">
        <w:rPr>
          <w:rFonts w:ascii="Arial" w:hAnsi="Arial" w:cs="Arial"/>
          <w:sz w:val="22"/>
          <w:szCs w:val="22"/>
        </w:rPr>
        <w:t>kerugian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akibat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dari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kegiatan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pengangkutan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selama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masih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dalam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lingkup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pekerjaan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sz w:val="22"/>
          <w:szCs w:val="22"/>
        </w:rPr>
        <w:t>PIHAK KEDUA</w:t>
      </w:r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menjadi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tanggung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jawab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sz w:val="22"/>
          <w:szCs w:val="22"/>
        </w:rPr>
        <w:t>PIHAK KEDUA</w:t>
      </w:r>
      <w:r w:rsidRPr="009A188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A1887">
        <w:rPr>
          <w:rFonts w:ascii="Arial" w:hAnsi="Arial" w:cs="Arial"/>
          <w:sz w:val="22"/>
          <w:szCs w:val="22"/>
        </w:rPr>
        <w:t>kecuali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kerugian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tersebut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disebabkan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A1887">
        <w:rPr>
          <w:rFonts w:ascii="Arial" w:hAnsi="Arial" w:cs="Arial"/>
          <w:sz w:val="22"/>
          <w:szCs w:val="22"/>
        </w:rPr>
        <w:t>kelalaian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dari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sz w:val="22"/>
          <w:szCs w:val="22"/>
        </w:rPr>
        <w:t>PIHAK PERTAMA</w:t>
      </w:r>
      <w:r w:rsidRPr="009A1887">
        <w:rPr>
          <w:rFonts w:ascii="Arial" w:hAnsi="Arial" w:cs="Arial"/>
          <w:sz w:val="22"/>
          <w:szCs w:val="22"/>
        </w:rPr>
        <w:t xml:space="preserve"> dan/</w:t>
      </w:r>
      <w:proofErr w:type="spellStart"/>
      <w:r w:rsidRPr="009A1887">
        <w:rPr>
          <w:rFonts w:ascii="Arial" w:hAnsi="Arial" w:cs="Arial"/>
          <w:sz w:val="22"/>
          <w:szCs w:val="22"/>
        </w:rPr>
        <w:t>atau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sz w:val="22"/>
          <w:szCs w:val="22"/>
        </w:rPr>
        <w:t>PIHAK KETIGA</w:t>
      </w:r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maka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segala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kerugian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A1887">
        <w:rPr>
          <w:rFonts w:ascii="Arial" w:hAnsi="Arial" w:cs="Arial"/>
          <w:sz w:val="22"/>
          <w:szCs w:val="22"/>
        </w:rPr>
        <w:t>timbul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akibat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kelalaian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tersebut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menjadi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tanggung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jawab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sz w:val="22"/>
          <w:szCs w:val="22"/>
        </w:rPr>
        <w:t>PIHAK PERTAMA</w:t>
      </w:r>
      <w:r w:rsidRPr="009A1887">
        <w:rPr>
          <w:rFonts w:ascii="Arial" w:hAnsi="Arial" w:cs="Arial"/>
          <w:sz w:val="22"/>
          <w:szCs w:val="22"/>
        </w:rPr>
        <w:t xml:space="preserve"> dan/</w:t>
      </w:r>
      <w:proofErr w:type="spellStart"/>
      <w:r w:rsidRPr="009A1887">
        <w:rPr>
          <w:rFonts w:ascii="Arial" w:hAnsi="Arial" w:cs="Arial"/>
          <w:sz w:val="22"/>
          <w:szCs w:val="22"/>
        </w:rPr>
        <w:t>atau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sz w:val="22"/>
          <w:szCs w:val="22"/>
        </w:rPr>
        <w:t>PIHAK KETIGA</w:t>
      </w:r>
      <w:r w:rsidRPr="009A1887">
        <w:rPr>
          <w:rFonts w:ascii="Arial" w:hAnsi="Arial" w:cs="Arial"/>
          <w:sz w:val="22"/>
          <w:szCs w:val="22"/>
        </w:rPr>
        <w:t>.</w:t>
      </w:r>
    </w:p>
    <w:p w14:paraId="1C30E44E" w14:textId="77777777" w:rsidR="00A714DD" w:rsidRPr="009A1887" w:rsidRDefault="00A714DD" w:rsidP="00A714DD">
      <w:pPr>
        <w:autoSpaceDE/>
        <w:autoSpaceDN/>
        <w:spacing w:line="360" w:lineRule="auto"/>
        <w:ind w:left="426"/>
        <w:jc w:val="both"/>
        <w:rPr>
          <w:rFonts w:ascii="Arial" w:hAnsi="Arial" w:cs="Arial"/>
          <w:b/>
          <w:bCs/>
          <w:sz w:val="22"/>
          <w:szCs w:val="22"/>
          <w:lang w:val="id-ID"/>
        </w:rPr>
      </w:pPr>
    </w:p>
    <w:p w14:paraId="006CA23E" w14:textId="77777777" w:rsidR="00333902" w:rsidRPr="009A1887" w:rsidRDefault="005A0949" w:rsidP="00333902">
      <w:pPr>
        <w:pStyle w:val="ListParagraph"/>
        <w:spacing w:line="360" w:lineRule="auto"/>
        <w:ind w:left="360"/>
        <w:jc w:val="center"/>
        <w:rPr>
          <w:rFonts w:ascii="Arial" w:hAnsi="Arial" w:cs="Arial"/>
          <w:b/>
          <w:bCs/>
          <w:sz w:val="22"/>
          <w:szCs w:val="22"/>
        </w:rPr>
      </w:pPr>
      <w:r w:rsidRPr="009A1887">
        <w:rPr>
          <w:rFonts w:ascii="Arial" w:hAnsi="Arial" w:cs="Arial"/>
          <w:b/>
          <w:bCs/>
          <w:sz w:val="22"/>
          <w:szCs w:val="22"/>
        </w:rPr>
        <w:t>PASAL 4</w:t>
      </w:r>
    </w:p>
    <w:p w14:paraId="6298E350" w14:textId="77777777" w:rsidR="00333902" w:rsidRPr="009A1887" w:rsidRDefault="00333902" w:rsidP="00333902">
      <w:pPr>
        <w:pStyle w:val="ListParagraph"/>
        <w:spacing w:line="360" w:lineRule="auto"/>
        <w:ind w:left="360"/>
        <w:jc w:val="center"/>
        <w:rPr>
          <w:rFonts w:ascii="Arial" w:hAnsi="Arial" w:cs="Arial"/>
          <w:b/>
          <w:bCs/>
          <w:sz w:val="22"/>
          <w:szCs w:val="22"/>
        </w:rPr>
      </w:pPr>
      <w:r w:rsidRPr="009A1887">
        <w:rPr>
          <w:rFonts w:ascii="Arial" w:hAnsi="Arial" w:cs="Arial"/>
          <w:b/>
          <w:bCs/>
          <w:sz w:val="22"/>
          <w:szCs w:val="22"/>
        </w:rPr>
        <w:t>HAK DAN KEWAJIBAN</w:t>
      </w:r>
    </w:p>
    <w:p w14:paraId="1E555626" w14:textId="77777777" w:rsidR="00670E60" w:rsidRPr="009A1887" w:rsidRDefault="00670E60" w:rsidP="00333902">
      <w:pPr>
        <w:pStyle w:val="ListParagraph"/>
        <w:spacing w:line="360" w:lineRule="auto"/>
        <w:ind w:left="360"/>
        <w:jc w:val="center"/>
        <w:rPr>
          <w:rFonts w:ascii="Arial" w:hAnsi="Arial" w:cs="Arial"/>
          <w:b/>
          <w:bCs/>
          <w:sz w:val="22"/>
          <w:szCs w:val="22"/>
        </w:rPr>
      </w:pPr>
    </w:p>
    <w:p w14:paraId="4AD6A5D4" w14:textId="77777777" w:rsidR="00670E60" w:rsidRPr="009A1887" w:rsidRDefault="00670E60" w:rsidP="00670E60">
      <w:pPr>
        <w:pStyle w:val="ListParagraph"/>
        <w:numPr>
          <w:ilvl w:val="0"/>
          <w:numId w:val="8"/>
        </w:numPr>
        <w:autoSpaceDE/>
        <w:autoSpaceDN/>
        <w:spacing w:line="360" w:lineRule="auto"/>
        <w:ind w:left="360"/>
        <w:jc w:val="both"/>
        <w:rPr>
          <w:rFonts w:ascii="Arial" w:hAnsi="Arial" w:cs="Arial"/>
          <w:bCs/>
          <w:sz w:val="22"/>
          <w:szCs w:val="22"/>
        </w:rPr>
      </w:pPr>
      <w:proofErr w:type="spellStart"/>
      <w:r w:rsidRPr="009A1887">
        <w:rPr>
          <w:rFonts w:ascii="Arial" w:hAnsi="Arial" w:cs="Arial"/>
          <w:bCs/>
          <w:sz w:val="22"/>
          <w:szCs w:val="22"/>
        </w:rPr>
        <w:t>Kewajiban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bCs/>
          <w:sz w:val="22"/>
          <w:szCs w:val="22"/>
        </w:rPr>
        <w:t>PIHAK PERTAMA</w:t>
      </w:r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adalah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>:</w:t>
      </w:r>
    </w:p>
    <w:p w14:paraId="27A48E6F" w14:textId="77777777" w:rsidR="00670E60" w:rsidRPr="009A1887" w:rsidRDefault="00670E60" w:rsidP="00670E60">
      <w:pPr>
        <w:pStyle w:val="ListParagraph"/>
        <w:numPr>
          <w:ilvl w:val="0"/>
          <w:numId w:val="27"/>
        </w:numPr>
        <w:autoSpaceDE/>
        <w:autoSpaceDN/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proofErr w:type="spellStart"/>
      <w:r w:rsidRPr="009A1887">
        <w:rPr>
          <w:rFonts w:ascii="Arial" w:hAnsi="Arial" w:cs="Arial"/>
          <w:bCs/>
          <w:sz w:val="22"/>
          <w:szCs w:val="22"/>
        </w:rPr>
        <w:t>Memberitahukan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kepada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bCs/>
          <w:sz w:val="22"/>
          <w:szCs w:val="22"/>
        </w:rPr>
        <w:t>PIHAK KEDUA</w:t>
      </w:r>
      <w:r w:rsidRPr="009A1887">
        <w:rPr>
          <w:rFonts w:ascii="Arial" w:hAnsi="Arial" w:cs="Arial"/>
          <w:bCs/>
          <w:sz w:val="22"/>
          <w:szCs w:val="22"/>
        </w:rPr>
        <w:t xml:space="preserve"> dan </w:t>
      </w:r>
      <w:r w:rsidRPr="009A1887">
        <w:rPr>
          <w:rFonts w:ascii="Arial" w:hAnsi="Arial" w:cs="Arial"/>
          <w:b/>
          <w:bCs/>
          <w:sz w:val="22"/>
          <w:szCs w:val="22"/>
        </w:rPr>
        <w:t>PIHAK KETIGA</w:t>
      </w:r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tentang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informasi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Limbah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B3 yang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akan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diangkut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dari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lokasi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bCs/>
          <w:sz w:val="22"/>
          <w:szCs w:val="22"/>
        </w:rPr>
        <w:t>PIHAK PERTAMA</w:t>
      </w:r>
      <w:r w:rsidRPr="009A1887">
        <w:rPr>
          <w:rFonts w:ascii="Arial" w:hAnsi="Arial" w:cs="Arial"/>
          <w:bCs/>
          <w:sz w:val="22"/>
          <w:szCs w:val="22"/>
        </w:rPr>
        <w:t>.</w:t>
      </w:r>
    </w:p>
    <w:p w14:paraId="6EF8F8AF" w14:textId="77777777" w:rsidR="00670E60" w:rsidRPr="009A1887" w:rsidRDefault="00670E60" w:rsidP="00670E60">
      <w:pPr>
        <w:pStyle w:val="ListParagraph"/>
        <w:numPr>
          <w:ilvl w:val="0"/>
          <w:numId w:val="27"/>
        </w:numPr>
        <w:autoSpaceDE/>
        <w:autoSpaceDN/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proofErr w:type="spellStart"/>
      <w:r w:rsidRPr="009A1887">
        <w:rPr>
          <w:rFonts w:ascii="Arial" w:hAnsi="Arial" w:cs="Arial"/>
          <w:bCs/>
          <w:sz w:val="22"/>
          <w:szCs w:val="22"/>
        </w:rPr>
        <w:t>Memberikan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rincian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yang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tepat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benar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dan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lengkap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mengenai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Limbah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B3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kepada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bCs/>
          <w:sz w:val="22"/>
          <w:szCs w:val="22"/>
        </w:rPr>
        <w:t>PIHAK KEDUA</w:t>
      </w:r>
      <w:r w:rsidRPr="009A1887">
        <w:rPr>
          <w:rFonts w:ascii="Arial" w:hAnsi="Arial" w:cs="Arial"/>
          <w:bCs/>
          <w:sz w:val="22"/>
          <w:szCs w:val="22"/>
        </w:rPr>
        <w:t xml:space="preserve"> dan </w:t>
      </w:r>
      <w:r w:rsidRPr="009A1887">
        <w:rPr>
          <w:rFonts w:ascii="Arial" w:hAnsi="Arial" w:cs="Arial"/>
          <w:b/>
          <w:bCs/>
          <w:sz w:val="22"/>
          <w:szCs w:val="22"/>
        </w:rPr>
        <w:t>PIHAK KETIGA</w:t>
      </w:r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sesuai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dengan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jenis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limbah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yang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akan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dikelola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>.</w:t>
      </w:r>
    </w:p>
    <w:p w14:paraId="606952E6" w14:textId="77777777" w:rsidR="00670E60" w:rsidRPr="009A1887" w:rsidRDefault="00670E60" w:rsidP="00670E60">
      <w:pPr>
        <w:pStyle w:val="ListParagraph"/>
        <w:numPr>
          <w:ilvl w:val="0"/>
          <w:numId w:val="27"/>
        </w:numPr>
        <w:autoSpaceDE/>
        <w:autoSpaceDN/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proofErr w:type="spellStart"/>
      <w:r w:rsidRPr="009A1887">
        <w:rPr>
          <w:rFonts w:ascii="Arial" w:hAnsi="Arial" w:cs="Arial"/>
          <w:bCs/>
          <w:sz w:val="22"/>
          <w:szCs w:val="22"/>
        </w:rPr>
        <w:t>Membayar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biaya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pengelolaan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Limbah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B3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sesuai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dengan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biaya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jasa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dan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skema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pembayaran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yang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telah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disepakati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bCs/>
          <w:sz w:val="22"/>
          <w:szCs w:val="22"/>
        </w:rPr>
        <w:t>PARA PIHAK</w:t>
      </w:r>
      <w:r w:rsidRPr="009A1887">
        <w:rPr>
          <w:rFonts w:ascii="Arial" w:hAnsi="Arial" w:cs="Arial"/>
          <w:bCs/>
          <w:sz w:val="22"/>
          <w:szCs w:val="22"/>
        </w:rPr>
        <w:t>.</w:t>
      </w:r>
    </w:p>
    <w:p w14:paraId="439E2F2D" w14:textId="77777777" w:rsidR="00670E60" w:rsidRPr="009A1887" w:rsidRDefault="00670E60" w:rsidP="00670E60">
      <w:pPr>
        <w:pStyle w:val="ListParagraph"/>
        <w:numPr>
          <w:ilvl w:val="0"/>
          <w:numId w:val="8"/>
        </w:numPr>
        <w:autoSpaceDE/>
        <w:autoSpaceDN/>
        <w:spacing w:line="360" w:lineRule="auto"/>
        <w:ind w:left="360"/>
        <w:jc w:val="both"/>
        <w:rPr>
          <w:rFonts w:ascii="Arial" w:hAnsi="Arial" w:cs="Arial"/>
          <w:bCs/>
          <w:sz w:val="22"/>
          <w:szCs w:val="22"/>
        </w:rPr>
      </w:pPr>
      <w:proofErr w:type="spellStart"/>
      <w:r w:rsidRPr="009A1887">
        <w:rPr>
          <w:rFonts w:ascii="Arial" w:hAnsi="Arial" w:cs="Arial"/>
          <w:bCs/>
          <w:sz w:val="22"/>
          <w:szCs w:val="22"/>
        </w:rPr>
        <w:t>Kewajiban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bCs/>
          <w:sz w:val="22"/>
          <w:szCs w:val="22"/>
        </w:rPr>
        <w:t>PIHAK KEDUA</w:t>
      </w:r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adalah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>:</w:t>
      </w:r>
    </w:p>
    <w:p w14:paraId="2684A139" w14:textId="77777777" w:rsidR="00670E60" w:rsidRPr="009A1887" w:rsidRDefault="00670E60" w:rsidP="00670E60">
      <w:pPr>
        <w:pStyle w:val="ListParagraph"/>
        <w:numPr>
          <w:ilvl w:val="0"/>
          <w:numId w:val="28"/>
        </w:numPr>
        <w:autoSpaceDE/>
        <w:autoSpaceDN/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proofErr w:type="spellStart"/>
      <w:r w:rsidRPr="009A1887">
        <w:rPr>
          <w:rFonts w:ascii="Arial" w:hAnsi="Arial" w:cs="Arial"/>
          <w:bCs/>
          <w:sz w:val="22"/>
          <w:szCs w:val="22"/>
        </w:rPr>
        <w:lastRenderedPageBreak/>
        <w:t>Menerima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semua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Limbah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B3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dari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bCs/>
          <w:sz w:val="22"/>
          <w:szCs w:val="22"/>
        </w:rPr>
        <w:t>PIHAK PERTAMA</w:t>
      </w:r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serta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menjamin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terpenuhinya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seluruh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aspek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r w:rsidRPr="009A1887">
        <w:rPr>
          <w:rFonts w:ascii="Arial" w:hAnsi="Arial" w:cs="Arial"/>
          <w:bCs/>
          <w:i/>
          <w:sz w:val="22"/>
          <w:szCs w:val="22"/>
        </w:rPr>
        <w:t>safety</w:t>
      </w:r>
      <w:r w:rsidRPr="009A1887">
        <w:rPr>
          <w:rFonts w:ascii="Arial" w:hAnsi="Arial" w:cs="Arial"/>
          <w:bCs/>
          <w:sz w:val="22"/>
          <w:szCs w:val="22"/>
        </w:rPr>
        <w:t xml:space="preserve"> di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lokasi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bCs/>
          <w:sz w:val="22"/>
          <w:szCs w:val="22"/>
        </w:rPr>
        <w:t>PIHAK PERTAMA</w:t>
      </w:r>
      <w:r w:rsidRPr="009A1887">
        <w:rPr>
          <w:rFonts w:ascii="Arial" w:hAnsi="Arial" w:cs="Arial"/>
          <w:bCs/>
          <w:sz w:val="22"/>
          <w:szCs w:val="22"/>
        </w:rPr>
        <w:t xml:space="preserve"> pada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saat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kendaraan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>/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moda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pengangkut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Limbah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B3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memasuki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dan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keluar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dari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lokasi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bCs/>
          <w:sz w:val="22"/>
          <w:szCs w:val="22"/>
        </w:rPr>
        <w:t>PIHAK PERTAMA</w:t>
      </w:r>
      <w:r w:rsidRPr="009A1887">
        <w:rPr>
          <w:rFonts w:ascii="Arial" w:hAnsi="Arial" w:cs="Arial"/>
          <w:bCs/>
          <w:sz w:val="22"/>
          <w:szCs w:val="22"/>
        </w:rPr>
        <w:t>.</w:t>
      </w:r>
    </w:p>
    <w:p w14:paraId="4929D34F" w14:textId="77777777" w:rsidR="00670E60" w:rsidRPr="009A1887" w:rsidRDefault="00670E60" w:rsidP="00670E60">
      <w:pPr>
        <w:pStyle w:val="ListParagraph"/>
        <w:numPr>
          <w:ilvl w:val="0"/>
          <w:numId w:val="28"/>
        </w:numPr>
        <w:autoSpaceDE/>
        <w:autoSpaceDN/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proofErr w:type="spellStart"/>
      <w:r w:rsidRPr="009A1887">
        <w:rPr>
          <w:rFonts w:ascii="Arial" w:hAnsi="Arial" w:cs="Arial"/>
          <w:bCs/>
          <w:sz w:val="22"/>
          <w:szCs w:val="22"/>
        </w:rPr>
        <w:t>Mengurus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dokumen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r w:rsidRPr="009A1887">
        <w:rPr>
          <w:rFonts w:ascii="Arial" w:hAnsi="Arial" w:cs="Arial"/>
          <w:bCs/>
          <w:i/>
          <w:sz w:val="22"/>
          <w:szCs w:val="22"/>
        </w:rPr>
        <w:t xml:space="preserve">manifest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setelah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ditandatangani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dan di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stempel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/di cap </w:t>
      </w:r>
      <w:r w:rsidRPr="009A1887">
        <w:rPr>
          <w:rFonts w:ascii="Arial" w:hAnsi="Arial" w:cs="Arial"/>
          <w:b/>
          <w:bCs/>
          <w:sz w:val="22"/>
          <w:szCs w:val="22"/>
        </w:rPr>
        <w:t>PIHAK KETIGA</w:t>
      </w:r>
      <w:r w:rsidRPr="009A1887">
        <w:rPr>
          <w:rFonts w:ascii="Arial" w:hAnsi="Arial" w:cs="Arial"/>
          <w:bCs/>
          <w:sz w:val="22"/>
          <w:szCs w:val="22"/>
        </w:rPr>
        <w:t xml:space="preserve"> yang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akan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diberikan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bersamaan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dengan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r w:rsidRPr="009A1887">
        <w:rPr>
          <w:rFonts w:ascii="Arial" w:hAnsi="Arial" w:cs="Arial"/>
          <w:bCs/>
          <w:i/>
          <w:sz w:val="22"/>
          <w:szCs w:val="22"/>
        </w:rPr>
        <w:t>invoice</w:t>
      </w:r>
      <w:r w:rsidRPr="009A1887">
        <w:rPr>
          <w:rFonts w:ascii="Arial" w:hAnsi="Arial" w:cs="Arial"/>
          <w:bCs/>
          <w:sz w:val="22"/>
          <w:szCs w:val="22"/>
        </w:rPr>
        <w:t xml:space="preserve"> pada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saat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penagihan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>.</w:t>
      </w:r>
    </w:p>
    <w:p w14:paraId="649C621A" w14:textId="77777777" w:rsidR="00670E60" w:rsidRPr="009A1887" w:rsidRDefault="00670E60" w:rsidP="00670E60">
      <w:pPr>
        <w:pStyle w:val="ListParagraph"/>
        <w:numPr>
          <w:ilvl w:val="0"/>
          <w:numId w:val="28"/>
        </w:numPr>
        <w:autoSpaceDE/>
        <w:autoSpaceDN/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proofErr w:type="spellStart"/>
      <w:r w:rsidRPr="009A1887">
        <w:rPr>
          <w:rFonts w:ascii="Arial" w:hAnsi="Arial" w:cs="Arial"/>
          <w:sz w:val="22"/>
          <w:szCs w:val="22"/>
        </w:rPr>
        <w:t>Menerbitkan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A1887">
        <w:rPr>
          <w:rFonts w:ascii="Arial" w:hAnsi="Arial" w:cs="Arial"/>
          <w:sz w:val="22"/>
          <w:szCs w:val="22"/>
        </w:rPr>
        <w:t>menyerahkan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r w:rsidRPr="009A1887">
        <w:rPr>
          <w:rFonts w:ascii="Arial" w:hAnsi="Arial" w:cs="Arial"/>
          <w:i/>
          <w:sz w:val="22"/>
          <w:szCs w:val="22"/>
        </w:rPr>
        <w:t>manifest</w:t>
      </w:r>
      <w:r w:rsidRPr="009A1887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A1887">
        <w:rPr>
          <w:rFonts w:ascii="Arial" w:hAnsi="Arial" w:cs="Arial"/>
          <w:sz w:val="22"/>
          <w:szCs w:val="22"/>
        </w:rPr>
        <w:t>memberikan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kepada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bCs/>
          <w:sz w:val="22"/>
          <w:szCs w:val="22"/>
        </w:rPr>
        <w:t>PIHAK PERTAMA</w:t>
      </w:r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yaitu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asli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lembaran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ke-2, 3 dan 7 yang </w:t>
      </w:r>
      <w:proofErr w:type="spellStart"/>
      <w:r w:rsidRPr="009A1887">
        <w:rPr>
          <w:rFonts w:ascii="Arial" w:hAnsi="Arial" w:cs="Arial"/>
          <w:sz w:val="22"/>
          <w:szCs w:val="22"/>
        </w:rPr>
        <w:t>telah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ditandatangani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A1887">
        <w:rPr>
          <w:rFonts w:ascii="Arial" w:hAnsi="Arial" w:cs="Arial"/>
          <w:sz w:val="22"/>
          <w:szCs w:val="22"/>
        </w:rPr>
        <w:t>diberi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stempel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oleh </w:t>
      </w:r>
      <w:r w:rsidRPr="009A1887">
        <w:rPr>
          <w:rFonts w:ascii="Arial" w:hAnsi="Arial" w:cs="Arial"/>
          <w:b/>
          <w:bCs/>
          <w:sz w:val="22"/>
          <w:szCs w:val="22"/>
        </w:rPr>
        <w:t>PIHAK KEDUA</w:t>
      </w:r>
      <w:r w:rsidRPr="009A1887">
        <w:rPr>
          <w:rFonts w:ascii="Arial" w:hAnsi="Arial" w:cs="Arial"/>
          <w:b/>
          <w:sz w:val="22"/>
          <w:szCs w:val="22"/>
          <w:lang w:val="id-ID"/>
        </w:rPr>
        <w:t xml:space="preserve"> </w:t>
      </w:r>
      <w:r w:rsidRPr="009A1887">
        <w:rPr>
          <w:rFonts w:ascii="Arial" w:hAnsi="Arial" w:cs="Arial"/>
          <w:sz w:val="22"/>
          <w:szCs w:val="22"/>
        </w:rPr>
        <w:t>dan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</w:t>
      </w:r>
      <w:r w:rsidRPr="009A1887">
        <w:rPr>
          <w:rFonts w:ascii="Arial" w:hAnsi="Arial" w:cs="Arial"/>
          <w:b/>
          <w:bCs/>
          <w:sz w:val="22"/>
          <w:szCs w:val="22"/>
        </w:rPr>
        <w:t>PIHAK KETIGA</w:t>
      </w:r>
      <w:r w:rsidRPr="009A1887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sebagai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bukti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pengangkutan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A1887">
        <w:rPr>
          <w:rFonts w:ascii="Arial" w:hAnsi="Arial" w:cs="Arial"/>
          <w:sz w:val="22"/>
          <w:szCs w:val="22"/>
        </w:rPr>
        <w:t>penyerahan</w:t>
      </w:r>
      <w:proofErr w:type="spellEnd"/>
      <w:r w:rsidRPr="009A188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Limbah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B3 </w:t>
      </w:r>
      <w:proofErr w:type="spellStart"/>
      <w:r w:rsidRPr="009A1887">
        <w:rPr>
          <w:rFonts w:ascii="Arial" w:hAnsi="Arial" w:cs="Arial"/>
          <w:sz w:val="22"/>
          <w:szCs w:val="22"/>
        </w:rPr>
        <w:t>kepada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bCs/>
          <w:sz w:val="22"/>
          <w:szCs w:val="22"/>
        </w:rPr>
        <w:t>PIHAK KETIGA.</w:t>
      </w:r>
    </w:p>
    <w:p w14:paraId="5E6C6891" w14:textId="77777777" w:rsidR="00670E60" w:rsidRPr="009A1887" w:rsidRDefault="00670E60" w:rsidP="00670E60">
      <w:pPr>
        <w:numPr>
          <w:ilvl w:val="0"/>
          <w:numId w:val="28"/>
        </w:numPr>
        <w:autoSpaceDE/>
        <w:autoSpaceDN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9A1887">
        <w:rPr>
          <w:rFonts w:ascii="Arial" w:hAnsi="Arial" w:cs="Arial"/>
          <w:sz w:val="22"/>
          <w:szCs w:val="22"/>
        </w:rPr>
        <w:t>Bertanggung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jawab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atas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kelengkapan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izin-izin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A1887">
        <w:rPr>
          <w:rFonts w:ascii="Arial" w:hAnsi="Arial" w:cs="Arial"/>
          <w:sz w:val="22"/>
          <w:szCs w:val="22"/>
        </w:rPr>
        <w:t>berkenaan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dengan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r w:rsidRPr="009A1887">
        <w:rPr>
          <w:rFonts w:ascii="Arial" w:hAnsi="Arial" w:cs="Arial"/>
          <w:sz w:val="22"/>
          <w:szCs w:val="22"/>
          <w:lang w:val="id-ID"/>
        </w:rPr>
        <w:t>P</w:t>
      </w:r>
      <w:proofErr w:type="spellStart"/>
      <w:r w:rsidRPr="009A1887">
        <w:rPr>
          <w:rFonts w:ascii="Arial" w:hAnsi="Arial" w:cs="Arial"/>
          <w:sz w:val="22"/>
          <w:szCs w:val="22"/>
        </w:rPr>
        <w:t>engangkutan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Limbah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B3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sesuai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dengan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ketentuan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A1887">
        <w:rPr>
          <w:rFonts w:ascii="Arial" w:hAnsi="Arial" w:cs="Arial"/>
          <w:sz w:val="22"/>
          <w:szCs w:val="22"/>
        </w:rPr>
        <w:t>berlaku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dari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Kementerian </w:t>
      </w:r>
      <w:proofErr w:type="spellStart"/>
      <w:r w:rsidRPr="009A1887">
        <w:rPr>
          <w:rFonts w:ascii="Arial" w:hAnsi="Arial" w:cs="Arial"/>
          <w:sz w:val="22"/>
          <w:szCs w:val="22"/>
        </w:rPr>
        <w:t>Lingkungan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Hidup 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dan Kehutanan </w:t>
      </w:r>
      <w:r w:rsidRPr="009A1887">
        <w:rPr>
          <w:rFonts w:ascii="Arial" w:hAnsi="Arial" w:cs="Arial"/>
          <w:sz w:val="22"/>
          <w:szCs w:val="22"/>
        </w:rPr>
        <w:t xml:space="preserve">dan Kementerian </w:t>
      </w:r>
      <w:proofErr w:type="spellStart"/>
      <w:r w:rsidRPr="009A1887">
        <w:rPr>
          <w:rFonts w:ascii="Arial" w:hAnsi="Arial" w:cs="Arial"/>
          <w:sz w:val="22"/>
          <w:szCs w:val="22"/>
        </w:rPr>
        <w:t>Perhubungan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r w:rsidRPr="009A1887">
        <w:rPr>
          <w:rFonts w:ascii="Arial" w:hAnsi="Arial" w:cs="Arial"/>
          <w:sz w:val="22"/>
          <w:szCs w:val="22"/>
          <w:lang w:val="id-ID"/>
        </w:rPr>
        <w:t>serta</w:t>
      </w:r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peraturan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perundang-undangan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terkait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lainnya</w:t>
      </w:r>
      <w:proofErr w:type="spellEnd"/>
      <w:r w:rsidRPr="009A1887">
        <w:rPr>
          <w:rFonts w:ascii="Arial" w:hAnsi="Arial" w:cs="Arial"/>
          <w:sz w:val="22"/>
          <w:szCs w:val="22"/>
        </w:rPr>
        <w:t>; dan</w:t>
      </w:r>
    </w:p>
    <w:p w14:paraId="7FF47CCE" w14:textId="77777777" w:rsidR="00670E60" w:rsidRPr="009A1887" w:rsidRDefault="00670E60" w:rsidP="00670E60">
      <w:pPr>
        <w:pStyle w:val="ListParagraph"/>
        <w:numPr>
          <w:ilvl w:val="0"/>
          <w:numId w:val="28"/>
        </w:numPr>
        <w:autoSpaceDE/>
        <w:autoSpaceDN/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proofErr w:type="spellStart"/>
      <w:r w:rsidRPr="009A1887">
        <w:rPr>
          <w:rFonts w:ascii="Arial" w:hAnsi="Arial" w:cs="Arial"/>
          <w:sz w:val="22"/>
          <w:szCs w:val="22"/>
        </w:rPr>
        <w:t>Menyediakan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transportasi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A1887">
        <w:rPr>
          <w:rFonts w:ascii="Arial" w:hAnsi="Arial" w:cs="Arial"/>
          <w:sz w:val="22"/>
          <w:szCs w:val="22"/>
        </w:rPr>
        <w:t>berkewajiban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untuk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menyediakan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pengemudi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A1887">
        <w:rPr>
          <w:rFonts w:ascii="Arial" w:hAnsi="Arial" w:cs="Arial"/>
          <w:sz w:val="22"/>
          <w:szCs w:val="22"/>
        </w:rPr>
        <w:t>perangkat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keselamatan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termasuk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perangkat-perangkat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A1887">
        <w:rPr>
          <w:rFonts w:ascii="Arial" w:hAnsi="Arial" w:cs="Arial"/>
          <w:sz w:val="22"/>
          <w:szCs w:val="22"/>
        </w:rPr>
        <w:t>suku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cadang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A1887">
        <w:rPr>
          <w:rFonts w:ascii="Arial" w:hAnsi="Arial" w:cs="Arial"/>
          <w:sz w:val="22"/>
          <w:szCs w:val="22"/>
        </w:rPr>
        <w:t>diperlukan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sesuai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dengan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praktek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terbaik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mengikuti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aturan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Lingkungan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Hidup &amp; </w:t>
      </w:r>
      <w:proofErr w:type="spellStart"/>
      <w:r w:rsidRPr="009A1887">
        <w:rPr>
          <w:rFonts w:ascii="Arial" w:hAnsi="Arial" w:cs="Arial"/>
          <w:sz w:val="22"/>
          <w:szCs w:val="22"/>
        </w:rPr>
        <w:t>Keselamatan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A1887">
        <w:rPr>
          <w:rFonts w:ascii="Arial" w:hAnsi="Arial" w:cs="Arial"/>
          <w:sz w:val="22"/>
          <w:szCs w:val="22"/>
        </w:rPr>
        <w:t>berlaku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</w:p>
    <w:p w14:paraId="6164EDE2" w14:textId="77777777" w:rsidR="00670E60" w:rsidRPr="009A1887" w:rsidRDefault="00670E60" w:rsidP="00670E60">
      <w:pPr>
        <w:pStyle w:val="ListParagraph"/>
        <w:numPr>
          <w:ilvl w:val="0"/>
          <w:numId w:val="8"/>
        </w:numPr>
        <w:autoSpaceDE/>
        <w:autoSpaceDN/>
        <w:spacing w:line="360" w:lineRule="auto"/>
        <w:ind w:left="360"/>
        <w:jc w:val="both"/>
        <w:rPr>
          <w:rFonts w:ascii="Arial" w:hAnsi="Arial" w:cs="Arial"/>
          <w:bCs/>
          <w:sz w:val="22"/>
          <w:szCs w:val="22"/>
        </w:rPr>
      </w:pPr>
      <w:proofErr w:type="spellStart"/>
      <w:r w:rsidRPr="009A1887">
        <w:rPr>
          <w:rFonts w:ascii="Arial" w:hAnsi="Arial" w:cs="Arial"/>
          <w:bCs/>
          <w:sz w:val="22"/>
          <w:szCs w:val="22"/>
        </w:rPr>
        <w:t>Kewajiban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bCs/>
          <w:sz w:val="22"/>
          <w:szCs w:val="22"/>
        </w:rPr>
        <w:t>PIHAK KETIGA</w:t>
      </w:r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antara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lain:</w:t>
      </w:r>
    </w:p>
    <w:p w14:paraId="7806EB76" w14:textId="77777777" w:rsidR="00670E60" w:rsidRPr="009A1887" w:rsidRDefault="00670E60" w:rsidP="00670E60">
      <w:pPr>
        <w:numPr>
          <w:ilvl w:val="0"/>
          <w:numId w:val="29"/>
        </w:numPr>
        <w:autoSpaceDE/>
        <w:autoSpaceDN/>
        <w:spacing w:line="360" w:lineRule="auto"/>
        <w:jc w:val="both"/>
        <w:rPr>
          <w:rFonts w:ascii="Arial" w:hAnsi="Arial" w:cs="Arial"/>
          <w:sz w:val="22"/>
          <w:szCs w:val="22"/>
        </w:rPr>
      </w:pPr>
      <w:bookmarkStart w:id="0" w:name="_Hlk1136214"/>
      <w:proofErr w:type="spellStart"/>
      <w:r w:rsidRPr="009A1887">
        <w:rPr>
          <w:rFonts w:ascii="Arial" w:hAnsi="Arial" w:cs="Arial"/>
          <w:sz w:val="22"/>
          <w:szCs w:val="22"/>
        </w:rPr>
        <w:t>Bertanggung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jawab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atas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kelengkapan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izin-izin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A1887">
        <w:rPr>
          <w:rFonts w:ascii="Arial" w:hAnsi="Arial" w:cs="Arial"/>
          <w:sz w:val="22"/>
          <w:szCs w:val="22"/>
        </w:rPr>
        <w:t>berkenaan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dengan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r w:rsidRPr="009A1887">
        <w:rPr>
          <w:rFonts w:ascii="Arial" w:hAnsi="Arial" w:cs="Arial"/>
          <w:sz w:val="22"/>
          <w:szCs w:val="22"/>
          <w:lang w:val="id-ID"/>
        </w:rPr>
        <w:t>P</w:t>
      </w:r>
      <w:proofErr w:type="spellStart"/>
      <w:r w:rsidRPr="009A1887">
        <w:rPr>
          <w:rFonts w:ascii="Arial" w:hAnsi="Arial" w:cs="Arial"/>
          <w:sz w:val="22"/>
          <w:szCs w:val="22"/>
        </w:rPr>
        <w:t>engumpulan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A1887">
        <w:rPr>
          <w:rFonts w:ascii="Arial" w:hAnsi="Arial" w:cs="Arial"/>
          <w:sz w:val="22"/>
          <w:szCs w:val="22"/>
        </w:rPr>
        <w:t>Pengolahan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atau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Pemanfaatan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Limbah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B3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sesuai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dengan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ketentuan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A1887">
        <w:rPr>
          <w:rFonts w:ascii="Arial" w:hAnsi="Arial" w:cs="Arial"/>
          <w:sz w:val="22"/>
          <w:szCs w:val="22"/>
        </w:rPr>
        <w:t>berlaku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dari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Kementerian </w:t>
      </w:r>
      <w:proofErr w:type="spellStart"/>
      <w:r w:rsidRPr="009A1887">
        <w:rPr>
          <w:rFonts w:ascii="Arial" w:hAnsi="Arial" w:cs="Arial"/>
          <w:sz w:val="22"/>
          <w:szCs w:val="22"/>
        </w:rPr>
        <w:t>Lingkungan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Hidup </w:t>
      </w:r>
      <w:r w:rsidRPr="009A1887">
        <w:rPr>
          <w:rFonts w:ascii="Arial" w:hAnsi="Arial" w:cs="Arial"/>
          <w:sz w:val="22"/>
          <w:szCs w:val="22"/>
          <w:lang w:val="id-ID"/>
        </w:rPr>
        <w:t>dan Kehutanan serta</w:t>
      </w:r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peraturan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perundang-undangan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terkait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lainnya</w:t>
      </w:r>
      <w:proofErr w:type="spellEnd"/>
      <w:r w:rsidRPr="009A1887">
        <w:rPr>
          <w:rFonts w:ascii="Arial" w:hAnsi="Arial" w:cs="Arial"/>
          <w:sz w:val="22"/>
          <w:szCs w:val="22"/>
        </w:rPr>
        <w:t>.</w:t>
      </w:r>
    </w:p>
    <w:p w14:paraId="3C841171" w14:textId="77777777" w:rsidR="00670E60" w:rsidRPr="009A1887" w:rsidRDefault="00670E60" w:rsidP="00670E60">
      <w:pPr>
        <w:numPr>
          <w:ilvl w:val="0"/>
          <w:numId w:val="29"/>
        </w:numPr>
        <w:autoSpaceDE/>
        <w:autoSpaceDN/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  <w:r w:rsidRPr="009A1887">
        <w:rPr>
          <w:rFonts w:ascii="Arial" w:hAnsi="Arial" w:cs="Arial"/>
          <w:sz w:val="22"/>
          <w:szCs w:val="22"/>
          <w:lang w:val="sv-SE"/>
        </w:rPr>
        <w:t xml:space="preserve">Menjaga dan melaksanakan pengelolaan Limbah B3 yang diterima dari </w:t>
      </w:r>
      <w:r w:rsidRPr="009A1887">
        <w:rPr>
          <w:rFonts w:ascii="Arial" w:hAnsi="Arial" w:cs="Arial"/>
          <w:b/>
          <w:bCs/>
          <w:sz w:val="22"/>
          <w:szCs w:val="22"/>
        </w:rPr>
        <w:t>PIHAK PERTAMA</w:t>
      </w:r>
      <w:r w:rsidRPr="009A1887">
        <w:rPr>
          <w:rFonts w:ascii="Arial" w:hAnsi="Arial" w:cs="Arial"/>
          <w:sz w:val="22"/>
          <w:szCs w:val="22"/>
          <w:lang w:val="sv-SE"/>
        </w:rPr>
        <w:t xml:space="preserve">, agar tidak mencemari lingkungan sesuai dengan perizinan yang dimiliki </w:t>
      </w:r>
      <w:r w:rsidRPr="009A1887">
        <w:rPr>
          <w:rFonts w:ascii="Arial" w:hAnsi="Arial" w:cs="Arial"/>
          <w:b/>
          <w:bCs/>
          <w:sz w:val="22"/>
          <w:szCs w:val="22"/>
        </w:rPr>
        <w:t>PIHAK KETIGA</w:t>
      </w:r>
      <w:r w:rsidRPr="009A1887">
        <w:rPr>
          <w:rFonts w:ascii="Arial" w:hAnsi="Arial" w:cs="Arial"/>
          <w:b/>
          <w:sz w:val="22"/>
          <w:szCs w:val="22"/>
          <w:lang w:val="sv-SE"/>
        </w:rPr>
        <w:t xml:space="preserve">. </w:t>
      </w:r>
    </w:p>
    <w:p w14:paraId="319DF464" w14:textId="77777777" w:rsidR="00670E60" w:rsidRPr="009A1887" w:rsidRDefault="00670E60" w:rsidP="00670E60">
      <w:pPr>
        <w:numPr>
          <w:ilvl w:val="0"/>
          <w:numId w:val="29"/>
        </w:numPr>
        <w:autoSpaceDE/>
        <w:autoSpaceDN/>
        <w:spacing w:line="360" w:lineRule="auto"/>
        <w:jc w:val="both"/>
        <w:rPr>
          <w:rFonts w:ascii="Arial" w:hAnsi="Arial" w:cs="Arial"/>
          <w:sz w:val="22"/>
          <w:szCs w:val="22"/>
          <w:lang w:val="fi-FI"/>
        </w:rPr>
      </w:pPr>
      <w:r w:rsidRPr="009A1887">
        <w:rPr>
          <w:rFonts w:ascii="Arial" w:hAnsi="Arial" w:cs="Arial"/>
          <w:sz w:val="22"/>
          <w:szCs w:val="22"/>
          <w:lang w:val="fi-FI"/>
        </w:rPr>
        <w:t xml:space="preserve">Memberikan BAP Limbah B3 yang diterbitkan oleh </w:t>
      </w:r>
      <w:r w:rsidRPr="009A1887">
        <w:rPr>
          <w:rFonts w:ascii="Arial" w:hAnsi="Arial" w:cs="Arial"/>
          <w:b/>
          <w:bCs/>
          <w:sz w:val="22"/>
          <w:szCs w:val="22"/>
          <w:lang w:val="sv-SE"/>
        </w:rPr>
        <w:t>PIHAK KETIGA</w:t>
      </w:r>
      <w:r w:rsidRPr="009A1887">
        <w:rPr>
          <w:rFonts w:ascii="Arial" w:hAnsi="Arial" w:cs="Arial"/>
          <w:b/>
          <w:sz w:val="22"/>
          <w:szCs w:val="22"/>
          <w:lang w:val="fi-FI"/>
        </w:rPr>
        <w:t xml:space="preserve"> </w:t>
      </w:r>
      <w:r w:rsidRPr="009A1887">
        <w:rPr>
          <w:rFonts w:ascii="Arial" w:hAnsi="Arial" w:cs="Arial"/>
          <w:sz w:val="22"/>
          <w:szCs w:val="22"/>
          <w:lang w:val="fi-FI"/>
        </w:rPr>
        <w:t xml:space="preserve">melalui </w:t>
      </w:r>
      <w:r w:rsidRPr="009A1887">
        <w:rPr>
          <w:rFonts w:ascii="Arial" w:hAnsi="Arial" w:cs="Arial"/>
          <w:b/>
          <w:sz w:val="22"/>
          <w:szCs w:val="22"/>
          <w:lang w:val="fi-FI"/>
        </w:rPr>
        <w:t xml:space="preserve"> </w:t>
      </w:r>
      <w:r w:rsidRPr="009A1887">
        <w:rPr>
          <w:rFonts w:ascii="Arial" w:hAnsi="Arial" w:cs="Arial"/>
          <w:b/>
          <w:bCs/>
          <w:sz w:val="22"/>
          <w:szCs w:val="22"/>
          <w:lang w:val="sv-SE"/>
        </w:rPr>
        <w:t>PIHAK KEDUA</w:t>
      </w:r>
      <w:r w:rsidRPr="009A1887">
        <w:rPr>
          <w:rFonts w:ascii="Arial" w:hAnsi="Arial" w:cs="Arial"/>
          <w:sz w:val="22"/>
          <w:szCs w:val="22"/>
          <w:lang w:val="fi-FI"/>
        </w:rPr>
        <w:t xml:space="preserve"> kepada </w:t>
      </w:r>
      <w:r w:rsidRPr="009A1887">
        <w:rPr>
          <w:rFonts w:ascii="Arial" w:hAnsi="Arial" w:cs="Arial"/>
          <w:b/>
          <w:bCs/>
          <w:sz w:val="22"/>
          <w:szCs w:val="22"/>
          <w:lang w:val="sv-SE"/>
        </w:rPr>
        <w:t>PIHAK PERTAMA</w:t>
      </w:r>
      <w:r w:rsidRPr="009A1887">
        <w:rPr>
          <w:rFonts w:ascii="Arial" w:hAnsi="Arial" w:cs="Arial"/>
          <w:sz w:val="22"/>
          <w:szCs w:val="22"/>
          <w:lang w:val="fi-FI"/>
        </w:rPr>
        <w:t xml:space="preserve"> sebagai bukti bahwa limbah sudah diterima dan dikelola oleh </w:t>
      </w:r>
      <w:r w:rsidRPr="009A1887">
        <w:rPr>
          <w:rFonts w:ascii="Arial" w:hAnsi="Arial" w:cs="Arial"/>
          <w:b/>
          <w:bCs/>
          <w:sz w:val="22"/>
          <w:szCs w:val="22"/>
          <w:lang w:val="sv-SE"/>
        </w:rPr>
        <w:t>PIHAK KETIGA</w:t>
      </w:r>
      <w:r w:rsidRPr="009A1887">
        <w:rPr>
          <w:rFonts w:ascii="Arial" w:hAnsi="Arial" w:cs="Arial"/>
          <w:sz w:val="22"/>
          <w:szCs w:val="22"/>
          <w:lang w:val="fi-FI"/>
        </w:rPr>
        <w:t xml:space="preserve"> sebagai Pengelola Limbah B3.</w:t>
      </w:r>
    </w:p>
    <w:p w14:paraId="13B58017" w14:textId="77777777" w:rsidR="00670E60" w:rsidRPr="009A1887" w:rsidRDefault="00670E60" w:rsidP="00670E60">
      <w:pPr>
        <w:numPr>
          <w:ilvl w:val="0"/>
          <w:numId w:val="29"/>
        </w:numPr>
        <w:autoSpaceDE/>
        <w:autoSpaceDN/>
        <w:spacing w:line="360" w:lineRule="auto"/>
        <w:jc w:val="both"/>
        <w:rPr>
          <w:rFonts w:ascii="Arial" w:hAnsi="Arial" w:cs="Arial"/>
          <w:sz w:val="22"/>
          <w:szCs w:val="22"/>
          <w:lang w:val="fi-FI"/>
        </w:rPr>
      </w:pPr>
      <w:r w:rsidRPr="009A1887">
        <w:rPr>
          <w:rFonts w:ascii="Arial" w:hAnsi="Arial" w:cs="Arial"/>
          <w:sz w:val="22"/>
          <w:szCs w:val="22"/>
          <w:lang w:val="fi-FI"/>
        </w:rPr>
        <w:t xml:space="preserve">Memastikan bahwa dokumen limbah B3 </w:t>
      </w:r>
      <w:r w:rsidRPr="009A1887">
        <w:rPr>
          <w:rFonts w:ascii="Arial" w:hAnsi="Arial" w:cs="Arial"/>
          <w:i/>
          <w:sz w:val="22"/>
          <w:szCs w:val="22"/>
          <w:lang w:val="fi-FI"/>
        </w:rPr>
        <w:t>(Hazardous Waste Manifest)</w:t>
      </w:r>
      <w:r w:rsidRPr="009A1887">
        <w:rPr>
          <w:rFonts w:ascii="Arial" w:hAnsi="Arial" w:cs="Arial"/>
          <w:sz w:val="22"/>
          <w:szCs w:val="22"/>
          <w:lang w:val="fi-FI"/>
        </w:rPr>
        <w:t xml:space="preserve"> lembar ketujuh ditanda tangani dan distempel, dikirimkan oleh </w:t>
      </w:r>
      <w:r w:rsidRPr="009A1887">
        <w:rPr>
          <w:rFonts w:ascii="Arial" w:hAnsi="Arial" w:cs="Arial"/>
          <w:b/>
          <w:bCs/>
          <w:sz w:val="22"/>
          <w:szCs w:val="22"/>
        </w:rPr>
        <w:t>PIHAK KETIGA</w:t>
      </w:r>
      <w:r w:rsidRPr="009A1887">
        <w:rPr>
          <w:rFonts w:ascii="Arial" w:hAnsi="Arial" w:cs="Arial"/>
          <w:sz w:val="22"/>
          <w:szCs w:val="22"/>
          <w:lang w:val="fi-FI"/>
        </w:rPr>
        <w:t xml:space="preserve"> kepada </w:t>
      </w:r>
      <w:r w:rsidRPr="009A1887">
        <w:rPr>
          <w:rFonts w:ascii="Arial" w:hAnsi="Arial" w:cs="Arial"/>
          <w:b/>
          <w:bCs/>
          <w:sz w:val="22"/>
          <w:szCs w:val="22"/>
        </w:rPr>
        <w:t>PIHAK PERTAMA</w:t>
      </w:r>
      <w:r w:rsidRPr="009A1887">
        <w:rPr>
          <w:rFonts w:ascii="Arial" w:hAnsi="Arial" w:cs="Arial"/>
          <w:sz w:val="22"/>
          <w:szCs w:val="22"/>
          <w:lang w:val="fi-FI"/>
        </w:rPr>
        <w:t xml:space="preserve"> melalui </w:t>
      </w:r>
      <w:bookmarkEnd w:id="0"/>
      <w:r w:rsidRPr="009A1887">
        <w:rPr>
          <w:rFonts w:ascii="Arial" w:hAnsi="Arial" w:cs="Arial"/>
          <w:b/>
          <w:bCs/>
          <w:sz w:val="22"/>
          <w:szCs w:val="22"/>
        </w:rPr>
        <w:t>PIHAK KEDUA.</w:t>
      </w:r>
    </w:p>
    <w:p w14:paraId="34FFAB14" w14:textId="77777777" w:rsidR="00670E60" w:rsidRPr="009A1887" w:rsidRDefault="00670E60" w:rsidP="00670E60">
      <w:pPr>
        <w:numPr>
          <w:ilvl w:val="0"/>
          <w:numId w:val="29"/>
        </w:numPr>
        <w:autoSpaceDE/>
        <w:autoSpaceDN/>
        <w:spacing w:line="360" w:lineRule="auto"/>
        <w:jc w:val="both"/>
        <w:rPr>
          <w:rFonts w:ascii="Arial" w:hAnsi="Arial" w:cs="Arial"/>
          <w:sz w:val="22"/>
          <w:szCs w:val="22"/>
          <w:lang w:val="fi-FI"/>
        </w:rPr>
      </w:pPr>
      <w:proofErr w:type="spellStart"/>
      <w:r w:rsidRPr="009A1887">
        <w:rPr>
          <w:rFonts w:ascii="Arial" w:hAnsi="Arial" w:cs="Arial"/>
          <w:bCs/>
          <w:sz w:val="22"/>
          <w:szCs w:val="22"/>
        </w:rPr>
        <w:t>Menerbitkan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Berita Acara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Penerimaan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Limbah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B3 (BAP) dan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Sertifikat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Pengolahan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Limbah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B3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untuk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diserahkan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kepada</w:t>
      </w:r>
      <w:proofErr w:type="spellEnd"/>
      <w:r w:rsidRPr="009A1887">
        <w:rPr>
          <w:rFonts w:ascii="Arial" w:hAnsi="Arial" w:cs="Arial"/>
          <w:b/>
          <w:bCs/>
          <w:sz w:val="22"/>
          <w:szCs w:val="22"/>
        </w:rPr>
        <w:t xml:space="preserve"> PIHAK PERTAMA.</w:t>
      </w:r>
    </w:p>
    <w:p w14:paraId="4F52E4FF" w14:textId="77777777" w:rsidR="007E2EA1" w:rsidRPr="009A1887" w:rsidRDefault="00956EBF" w:rsidP="00956EBF">
      <w:pPr>
        <w:pStyle w:val="ListParagraph"/>
        <w:numPr>
          <w:ilvl w:val="0"/>
          <w:numId w:val="8"/>
        </w:numPr>
        <w:spacing w:line="360" w:lineRule="auto"/>
        <w:ind w:left="426" w:hanging="426"/>
        <w:jc w:val="both"/>
        <w:rPr>
          <w:rFonts w:ascii="Arial" w:hAnsi="Arial" w:cs="Arial"/>
          <w:sz w:val="22"/>
          <w:szCs w:val="22"/>
          <w:lang w:val="id-ID"/>
        </w:rPr>
      </w:pPr>
      <w:r w:rsidRPr="009A1887">
        <w:rPr>
          <w:rFonts w:ascii="Arial" w:hAnsi="Arial" w:cs="Arial"/>
          <w:b/>
          <w:bCs/>
          <w:sz w:val="22"/>
          <w:szCs w:val="22"/>
          <w:lang w:val="id-ID"/>
        </w:rPr>
        <w:lastRenderedPageBreak/>
        <w:t>PARA PIHAK</w:t>
      </w:r>
      <w:r w:rsidRPr="009A1887">
        <w:rPr>
          <w:rFonts w:ascii="Arial" w:hAnsi="Arial" w:cs="Arial"/>
          <w:b/>
          <w:bCs/>
          <w:sz w:val="22"/>
          <w:szCs w:val="22"/>
        </w:rPr>
        <w:t xml:space="preserve"> </w:t>
      </w:r>
      <w:r w:rsidRPr="009A1887">
        <w:rPr>
          <w:rFonts w:ascii="Arial" w:hAnsi="Arial" w:cs="Arial"/>
          <w:sz w:val="22"/>
          <w:szCs w:val="22"/>
        </w:rPr>
        <w:t xml:space="preserve">masing-masing </w:t>
      </w:r>
      <w:proofErr w:type="spellStart"/>
      <w:r w:rsidRPr="009A1887">
        <w:rPr>
          <w:rFonts w:ascii="Arial" w:hAnsi="Arial" w:cs="Arial"/>
          <w:sz w:val="22"/>
          <w:szCs w:val="22"/>
        </w:rPr>
        <w:t>bertanggung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jawab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terhadap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pencemaran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lingkungan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A1887">
        <w:rPr>
          <w:rFonts w:ascii="Arial" w:hAnsi="Arial" w:cs="Arial"/>
          <w:sz w:val="22"/>
          <w:szCs w:val="22"/>
        </w:rPr>
        <w:t>mungkin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ditimbulkan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oleh masing-masing </w:t>
      </w:r>
      <w:r w:rsidRPr="009A1887">
        <w:rPr>
          <w:rFonts w:ascii="Arial" w:hAnsi="Arial" w:cs="Arial"/>
          <w:b/>
          <w:bCs/>
          <w:sz w:val="22"/>
          <w:szCs w:val="22"/>
        </w:rPr>
        <w:t xml:space="preserve">PIHAK </w:t>
      </w:r>
      <w:proofErr w:type="spellStart"/>
      <w:r w:rsidRPr="009A1887">
        <w:rPr>
          <w:rFonts w:ascii="Arial" w:hAnsi="Arial" w:cs="Arial"/>
          <w:sz w:val="22"/>
          <w:szCs w:val="22"/>
        </w:rPr>
        <w:t>dalam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kegiatan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pengelolaan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limbah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B3.</w:t>
      </w:r>
    </w:p>
    <w:p w14:paraId="523045FF" w14:textId="77777777" w:rsidR="00E03B4C" w:rsidRPr="009A1887" w:rsidRDefault="00E03B4C" w:rsidP="00E03B4C">
      <w:pPr>
        <w:pStyle w:val="ListParagraph"/>
        <w:spacing w:line="360" w:lineRule="auto"/>
        <w:ind w:left="426"/>
        <w:jc w:val="both"/>
        <w:rPr>
          <w:rFonts w:ascii="Arial" w:hAnsi="Arial" w:cs="Arial"/>
          <w:b/>
          <w:bCs/>
          <w:sz w:val="22"/>
          <w:szCs w:val="22"/>
          <w:lang w:val="id-ID"/>
        </w:rPr>
      </w:pPr>
    </w:p>
    <w:p w14:paraId="0D664EB5" w14:textId="77777777" w:rsidR="00E03B4C" w:rsidRPr="009A1887" w:rsidRDefault="00E03B4C" w:rsidP="00E03B4C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9A1887">
        <w:rPr>
          <w:rFonts w:ascii="Arial" w:hAnsi="Arial" w:cs="Arial"/>
          <w:b/>
          <w:bCs/>
          <w:sz w:val="22"/>
          <w:szCs w:val="22"/>
          <w:lang w:val="es-ES_tradnl"/>
        </w:rPr>
        <w:t xml:space="preserve">PASAL </w:t>
      </w:r>
      <w:r w:rsidRPr="009A1887">
        <w:rPr>
          <w:rFonts w:ascii="Arial" w:hAnsi="Arial" w:cs="Arial"/>
          <w:b/>
          <w:bCs/>
          <w:sz w:val="22"/>
          <w:szCs w:val="22"/>
        </w:rPr>
        <w:t>5</w:t>
      </w:r>
    </w:p>
    <w:p w14:paraId="28E62483" w14:textId="33D422E2" w:rsidR="00E03B4C" w:rsidRPr="009A1887" w:rsidRDefault="00E03B4C" w:rsidP="00E03B4C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es-ES_tradnl"/>
        </w:rPr>
      </w:pPr>
      <w:r w:rsidRPr="009A1887">
        <w:rPr>
          <w:rFonts w:ascii="Arial" w:hAnsi="Arial" w:cs="Arial"/>
          <w:b/>
          <w:bCs/>
          <w:sz w:val="22"/>
          <w:szCs w:val="22"/>
          <w:lang w:val="es-ES_tradnl"/>
        </w:rPr>
        <w:t>MUTU LAYANAN</w:t>
      </w:r>
    </w:p>
    <w:p w14:paraId="25AC6C17" w14:textId="77777777" w:rsidR="00E03B4C" w:rsidRPr="009A1887" w:rsidRDefault="00E03B4C" w:rsidP="00E03B4C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id-ID"/>
        </w:rPr>
      </w:pPr>
    </w:p>
    <w:p w14:paraId="3A27F676" w14:textId="7CF4B851" w:rsidR="00460436" w:rsidRPr="009A1887" w:rsidRDefault="00460436" w:rsidP="00E03B4C">
      <w:pPr>
        <w:pStyle w:val="ListParagraph"/>
        <w:numPr>
          <w:ilvl w:val="0"/>
          <w:numId w:val="36"/>
        </w:numPr>
        <w:spacing w:line="360" w:lineRule="auto"/>
        <w:ind w:left="426" w:hanging="426"/>
        <w:jc w:val="both"/>
        <w:rPr>
          <w:rFonts w:ascii="Arial" w:hAnsi="Arial" w:cs="Arial"/>
          <w:sz w:val="22"/>
          <w:szCs w:val="22"/>
          <w:lang w:val="id-ID"/>
        </w:rPr>
      </w:pPr>
      <w:r w:rsidRPr="009A1887">
        <w:rPr>
          <w:rFonts w:ascii="Arial" w:hAnsi="Arial" w:cs="Arial"/>
          <w:b/>
          <w:bCs/>
          <w:sz w:val="22"/>
          <w:szCs w:val="22"/>
          <w:lang w:val="id-ID"/>
        </w:rPr>
        <w:t xml:space="preserve">PARA PIHAK 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masing-masing diwajibkan memiliki akun </w:t>
      </w:r>
      <w:r w:rsidRPr="009A1887">
        <w:rPr>
          <w:rFonts w:ascii="Arial" w:hAnsi="Arial" w:cs="Arial"/>
          <w:b/>
          <w:bCs/>
          <w:sz w:val="22"/>
          <w:szCs w:val="22"/>
          <w:lang w:val="id-ID"/>
        </w:rPr>
        <w:t>“SIMPEL”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(Sistem Infor</w:t>
      </w:r>
      <w:r w:rsidR="00B234E4" w:rsidRPr="009A1887">
        <w:rPr>
          <w:rFonts w:ascii="Arial" w:hAnsi="Arial" w:cs="Arial"/>
          <w:sz w:val="22"/>
          <w:szCs w:val="22"/>
          <w:lang w:val="id-ID"/>
        </w:rPr>
        <w:t xml:space="preserve">masi Pelaporan Elektronik Lingkungan Hidup) dan melaporkan secara berkala dan rutin untuk setiap kegiatan pengelolaan limbah B3 nya mulai dari Penghasil, Pengangkut, dan Pemusnah oleh masing-masing </w:t>
      </w:r>
      <w:r w:rsidR="00B234E4" w:rsidRPr="009A1887">
        <w:rPr>
          <w:rFonts w:ascii="Arial" w:hAnsi="Arial" w:cs="Arial"/>
          <w:b/>
          <w:bCs/>
          <w:sz w:val="22"/>
          <w:szCs w:val="22"/>
          <w:lang w:val="id-ID"/>
        </w:rPr>
        <w:t>PIHAK</w:t>
      </w:r>
      <w:r w:rsidR="00B234E4" w:rsidRPr="009A1887">
        <w:rPr>
          <w:rFonts w:ascii="Arial" w:hAnsi="Arial" w:cs="Arial"/>
          <w:sz w:val="22"/>
          <w:szCs w:val="22"/>
          <w:lang w:val="id-ID"/>
        </w:rPr>
        <w:t xml:space="preserve"> untuk mempermudah jalanya kegiatan pengelolaan limbah B3.</w:t>
      </w:r>
    </w:p>
    <w:p w14:paraId="14FF531E" w14:textId="5FF61DC0" w:rsidR="00E03B4C" w:rsidRPr="009A1887" w:rsidRDefault="00E03B4C" w:rsidP="00E03B4C">
      <w:pPr>
        <w:pStyle w:val="ListParagraph"/>
        <w:numPr>
          <w:ilvl w:val="0"/>
          <w:numId w:val="36"/>
        </w:numPr>
        <w:spacing w:line="360" w:lineRule="auto"/>
        <w:ind w:left="426" w:hanging="426"/>
        <w:jc w:val="both"/>
        <w:rPr>
          <w:rFonts w:ascii="Arial" w:hAnsi="Arial" w:cs="Arial"/>
          <w:sz w:val="22"/>
          <w:szCs w:val="22"/>
          <w:lang w:val="id-ID"/>
        </w:rPr>
      </w:pPr>
      <w:r w:rsidRPr="009A1887">
        <w:rPr>
          <w:rFonts w:ascii="Arial" w:hAnsi="Arial" w:cs="Arial"/>
          <w:b/>
          <w:bCs/>
          <w:sz w:val="22"/>
          <w:szCs w:val="22"/>
        </w:rPr>
        <w:t xml:space="preserve">PIHAK KEDUA </w:t>
      </w:r>
      <w:proofErr w:type="spellStart"/>
      <w:r w:rsidRPr="009A1887">
        <w:rPr>
          <w:rFonts w:ascii="Arial" w:hAnsi="Arial" w:cs="Arial"/>
          <w:sz w:val="22"/>
          <w:szCs w:val="22"/>
        </w:rPr>
        <w:t>Menyediakan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Safety Box dan Kantong plastic </w:t>
      </w:r>
      <w:proofErr w:type="spellStart"/>
      <w:r w:rsidRPr="009A1887">
        <w:rPr>
          <w:rFonts w:ascii="Arial" w:hAnsi="Arial" w:cs="Arial"/>
          <w:sz w:val="22"/>
          <w:szCs w:val="22"/>
        </w:rPr>
        <w:t>sesuai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standar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A1887">
        <w:rPr>
          <w:rFonts w:ascii="Arial" w:hAnsi="Arial" w:cs="Arial"/>
          <w:sz w:val="22"/>
          <w:szCs w:val="22"/>
        </w:rPr>
        <w:t>sesuai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dengan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kebutuhan</w:t>
      </w:r>
      <w:proofErr w:type="spellEnd"/>
      <w:r w:rsidRPr="009A1887">
        <w:rPr>
          <w:rFonts w:ascii="Arial" w:hAnsi="Arial" w:cs="Arial"/>
          <w:sz w:val="22"/>
          <w:szCs w:val="22"/>
        </w:rPr>
        <w:t>.</w:t>
      </w:r>
    </w:p>
    <w:p w14:paraId="05A68E36" w14:textId="55AD9620" w:rsidR="00E84BD6" w:rsidRPr="00A714DD" w:rsidRDefault="00D926B0" w:rsidP="00A714DD">
      <w:pPr>
        <w:pStyle w:val="ListParagraph"/>
        <w:numPr>
          <w:ilvl w:val="0"/>
          <w:numId w:val="36"/>
        </w:numPr>
        <w:spacing w:line="360" w:lineRule="auto"/>
        <w:ind w:left="426" w:hanging="426"/>
        <w:jc w:val="both"/>
        <w:rPr>
          <w:rFonts w:ascii="Arial" w:hAnsi="Arial" w:cs="Arial"/>
          <w:sz w:val="22"/>
          <w:szCs w:val="22"/>
          <w:lang w:val="id-ID"/>
        </w:rPr>
      </w:pPr>
      <w:r w:rsidRPr="009A1887">
        <w:rPr>
          <w:rFonts w:ascii="Arial" w:hAnsi="Arial" w:cs="Arial"/>
          <w:sz w:val="22"/>
          <w:szCs w:val="22"/>
        </w:rPr>
        <w:t xml:space="preserve">Waktu </w:t>
      </w:r>
      <w:proofErr w:type="spellStart"/>
      <w:r w:rsidRPr="009A1887">
        <w:rPr>
          <w:rFonts w:ascii="Arial" w:hAnsi="Arial" w:cs="Arial"/>
          <w:sz w:val="22"/>
          <w:szCs w:val="22"/>
        </w:rPr>
        <w:t>pengambilan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limbah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dilakukan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setiap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hari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Senin dan </w:t>
      </w:r>
      <w:proofErr w:type="spellStart"/>
      <w:r w:rsidRPr="009A1887">
        <w:rPr>
          <w:rFonts w:ascii="Arial" w:hAnsi="Arial" w:cs="Arial"/>
          <w:sz w:val="22"/>
          <w:szCs w:val="22"/>
        </w:rPr>
        <w:t>Jum’at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maksimal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pukul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14.00 WIB </w:t>
      </w:r>
    </w:p>
    <w:p w14:paraId="2DDE486C" w14:textId="55459D3E" w:rsidR="008D0359" w:rsidRPr="009A1887" w:rsidRDefault="008D0359" w:rsidP="008D0359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9A1887">
        <w:rPr>
          <w:rFonts w:ascii="Arial" w:hAnsi="Arial" w:cs="Arial"/>
          <w:b/>
          <w:bCs/>
          <w:sz w:val="22"/>
          <w:szCs w:val="22"/>
          <w:lang w:val="es-ES_tradnl"/>
        </w:rPr>
        <w:t xml:space="preserve">PASAL </w:t>
      </w:r>
      <w:r w:rsidR="00E03B4C" w:rsidRPr="009A1887">
        <w:rPr>
          <w:rFonts w:ascii="Arial" w:hAnsi="Arial" w:cs="Arial"/>
          <w:b/>
          <w:bCs/>
          <w:sz w:val="22"/>
          <w:szCs w:val="22"/>
        </w:rPr>
        <w:t>6</w:t>
      </w:r>
    </w:p>
    <w:p w14:paraId="438D32A6" w14:textId="77777777" w:rsidR="008D0359" w:rsidRPr="009A1887" w:rsidRDefault="008D0359" w:rsidP="008D0359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id-ID"/>
        </w:rPr>
      </w:pPr>
      <w:r w:rsidRPr="009A1887">
        <w:rPr>
          <w:rFonts w:ascii="Arial" w:hAnsi="Arial" w:cs="Arial"/>
          <w:b/>
          <w:bCs/>
          <w:sz w:val="22"/>
          <w:szCs w:val="22"/>
          <w:lang w:val="es-ES_tradnl"/>
        </w:rPr>
        <w:t>JANGKA WAKTU</w:t>
      </w:r>
      <w:r w:rsidRPr="009A1887">
        <w:rPr>
          <w:rFonts w:ascii="Arial" w:hAnsi="Arial" w:cs="Arial"/>
          <w:b/>
          <w:bCs/>
          <w:sz w:val="22"/>
          <w:szCs w:val="22"/>
          <w:lang w:val="id-ID"/>
        </w:rPr>
        <w:t xml:space="preserve"> </w:t>
      </w:r>
      <w:r w:rsidRPr="009A1887">
        <w:rPr>
          <w:rFonts w:ascii="Arial" w:hAnsi="Arial" w:cs="Arial"/>
          <w:b/>
          <w:bCs/>
          <w:sz w:val="22"/>
          <w:szCs w:val="22"/>
          <w:lang w:val="es-ES_tradnl"/>
        </w:rPr>
        <w:t>PERJANJIAN</w:t>
      </w:r>
    </w:p>
    <w:p w14:paraId="1ADCD4DC" w14:textId="77777777" w:rsidR="008D0359" w:rsidRPr="009A1887" w:rsidRDefault="008D0359" w:rsidP="008D0359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id-ID"/>
        </w:rPr>
      </w:pPr>
    </w:p>
    <w:p w14:paraId="24DECB7F" w14:textId="5A0E2BEB" w:rsidR="008D0359" w:rsidRPr="009A1887" w:rsidRDefault="008D0359" w:rsidP="003F0B17">
      <w:pPr>
        <w:numPr>
          <w:ilvl w:val="0"/>
          <w:numId w:val="10"/>
        </w:numPr>
        <w:tabs>
          <w:tab w:val="clear" w:pos="360"/>
        </w:tabs>
        <w:spacing w:line="360" w:lineRule="auto"/>
        <w:jc w:val="both"/>
        <w:rPr>
          <w:rFonts w:ascii="Arial" w:hAnsi="Arial" w:cs="Arial"/>
          <w:b/>
          <w:sz w:val="22"/>
          <w:szCs w:val="22"/>
          <w:lang w:val="es-ES_tradnl"/>
        </w:rPr>
      </w:pPr>
      <w:r w:rsidRPr="009A1887">
        <w:rPr>
          <w:rFonts w:ascii="Arial" w:hAnsi="Arial" w:cs="Arial"/>
          <w:b/>
          <w:color w:val="000000"/>
          <w:sz w:val="22"/>
          <w:szCs w:val="22"/>
          <w:lang w:val="es-ES_tradnl"/>
        </w:rPr>
        <w:t>PERJANJIAN</w:t>
      </w:r>
      <w:r w:rsidR="003F0B17" w:rsidRPr="009A1887">
        <w:rPr>
          <w:rFonts w:ascii="Arial" w:hAnsi="Arial" w:cs="Arial"/>
          <w:color w:val="000000"/>
          <w:sz w:val="22"/>
          <w:szCs w:val="22"/>
          <w:lang w:val="es-ES_tradnl"/>
        </w:rPr>
        <w:t xml:space="preserve"> </w:t>
      </w:r>
      <w:proofErr w:type="spellStart"/>
      <w:r w:rsidR="003F0B17" w:rsidRPr="009A1887">
        <w:rPr>
          <w:rFonts w:ascii="Arial" w:hAnsi="Arial" w:cs="Arial"/>
          <w:color w:val="000000"/>
          <w:sz w:val="22"/>
          <w:szCs w:val="22"/>
          <w:lang w:val="es-ES_tradnl"/>
        </w:rPr>
        <w:t>ini</w:t>
      </w:r>
      <w:proofErr w:type="spellEnd"/>
      <w:r w:rsidR="003F0B17" w:rsidRPr="009A1887">
        <w:rPr>
          <w:rFonts w:ascii="Arial" w:hAnsi="Arial" w:cs="Arial"/>
          <w:color w:val="000000"/>
          <w:sz w:val="22"/>
          <w:szCs w:val="22"/>
          <w:lang w:val="es-ES_tradnl"/>
        </w:rPr>
        <w:t xml:space="preserve"> </w:t>
      </w:r>
      <w:proofErr w:type="spellStart"/>
      <w:r w:rsidR="003F0B17" w:rsidRPr="009A1887">
        <w:rPr>
          <w:rFonts w:ascii="Arial" w:hAnsi="Arial" w:cs="Arial"/>
          <w:color w:val="000000"/>
          <w:sz w:val="22"/>
          <w:szCs w:val="22"/>
          <w:lang w:val="es-ES_tradnl"/>
        </w:rPr>
        <w:t>berlaku</w:t>
      </w:r>
      <w:proofErr w:type="spellEnd"/>
      <w:r w:rsidRPr="009A1887">
        <w:rPr>
          <w:rFonts w:ascii="Arial" w:hAnsi="Arial" w:cs="Arial"/>
          <w:color w:val="000000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color w:val="000000"/>
          <w:sz w:val="22"/>
          <w:szCs w:val="22"/>
          <w:lang w:val="es-ES_tradnl"/>
        </w:rPr>
        <w:t>untuk</w:t>
      </w:r>
      <w:proofErr w:type="spellEnd"/>
      <w:r w:rsidRPr="009A1887">
        <w:rPr>
          <w:rFonts w:ascii="Arial" w:hAnsi="Arial" w:cs="Arial"/>
          <w:color w:val="000000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color w:val="000000"/>
          <w:sz w:val="22"/>
          <w:szCs w:val="22"/>
          <w:lang w:val="es-ES_tradnl"/>
        </w:rPr>
        <w:t>jangka</w:t>
      </w:r>
      <w:proofErr w:type="spellEnd"/>
      <w:r w:rsidRPr="009A1887">
        <w:rPr>
          <w:rFonts w:ascii="Arial" w:hAnsi="Arial" w:cs="Arial"/>
          <w:color w:val="000000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color w:val="000000"/>
          <w:sz w:val="22"/>
          <w:szCs w:val="22"/>
          <w:lang w:val="es-ES_tradnl"/>
        </w:rPr>
        <w:t>waktu</w:t>
      </w:r>
      <w:proofErr w:type="spellEnd"/>
      <w:r w:rsidRPr="009A1887">
        <w:rPr>
          <w:rFonts w:ascii="Arial" w:hAnsi="Arial" w:cs="Arial"/>
          <w:color w:val="000000"/>
          <w:sz w:val="22"/>
          <w:szCs w:val="22"/>
          <w:lang w:val="id-ID"/>
        </w:rPr>
        <w:t xml:space="preserve"> </w:t>
      </w:r>
      <w:r w:rsidR="009C367F" w:rsidRPr="009A1887">
        <w:rPr>
          <w:rFonts w:ascii="Arial" w:hAnsi="Arial" w:cs="Arial"/>
          <w:color w:val="000000"/>
          <w:sz w:val="22"/>
          <w:szCs w:val="22"/>
        </w:rPr>
        <w:t>1</w:t>
      </w:r>
      <w:r w:rsidRPr="009A1887">
        <w:rPr>
          <w:rFonts w:ascii="Arial" w:hAnsi="Arial" w:cs="Arial"/>
          <w:color w:val="000000"/>
          <w:sz w:val="22"/>
          <w:szCs w:val="22"/>
          <w:lang w:val="id-ID"/>
        </w:rPr>
        <w:t xml:space="preserve"> tahun</w:t>
      </w:r>
      <w:r w:rsidRPr="009A1887">
        <w:rPr>
          <w:rFonts w:ascii="Arial" w:hAnsi="Arial" w:cs="Arial"/>
          <w:color w:val="000000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color w:val="000000"/>
          <w:sz w:val="22"/>
          <w:szCs w:val="22"/>
          <w:lang w:val="es-ES_tradnl"/>
        </w:rPr>
        <w:t>dimulai</w:t>
      </w:r>
      <w:proofErr w:type="spellEnd"/>
      <w:r w:rsidRPr="009A1887">
        <w:rPr>
          <w:rFonts w:ascii="Arial" w:hAnsi="Arial" w:cs="Arial"/>
          <w:color w:val="000000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color w:val="000000"/>
          <w:sz w:val="22"/>
          <w:szCs w:val="22"/>
          <w:lang w:val="es-ES_tradnl"/>
        </w:rPr>
        <w:t>sejak</w:t>
      </w:r>
      <w:proofErr w:type="spellEnd"/>
      <w:r w:rsidRPr="009A1887">
        <w:rPr>
          <w:rFonts w:ascii="Arial" w:hAnsi="Arial" w:cs="Arial"/>
          <w:color w:val="000000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b/>
          <w:color w:val="000000"/>
          <w:sz w:val="22"/>
          <w:szCs w:val="22"/>
          <w:lang w:val="es-ES_tradnl"/>
        </w:rPr>
        <w:t>Tanggal</w:t>
      </w:r>
      <w:proofErr w:type="spellEnd"/>
      <w:r w:rsidRPr="009A1887">
        <w:rPr>
          <w:rFonts w:ascii="Arial" w:hAnsi="Arial" w:cs="Arial"/>
          <w:b/>
          <w:color w:val="000000"/>
          <w:sz w:val="22"/>
          <w:szCs w:val="22"/>
          <w:lang w:val="es-ES_tradnl"/>
        </w:rPr>
        <w:t xml:space="preserve"> </w:t>
      </w:r>
      <w:r w:rsidR="00340B26" w:rsidRPr="009A1887">
        <w:rPr>
          <w:rFonts w:ascii="Arial" w:hAnsi="Arial" w:cs="Arial"/>
          <w:b/>
          <w:color w:val="000000"/>
          <w:sz w:val="22"/>
          <w:szCs w:val="22"/>
        </w:rPr>
        <w:t>23</w:t>
      </w:r>
      <w:r w:rsidR="004F1A06" w:rsidRPr="009A1887">
        <w:rPr>
          <w:rFonts w:ascii="Arial" w:hAnsi="Arial" w:cs="Arial"/>
          <w:b/>
          <w:color w:val="000000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/>
          <w:color w:val="000000"/>
          <w:sz w:val="22"/>
          <w:szCs w:val="22"/>
          <w:lang w:val="es-ES_tradnl"/>
        </w:rPr>
        <w:t>Bulan</w:t>
      </w:r>
      <w:proofErr w:type="spellEnd"/>
      <w:r w:rsidRPr="009A1887">
        <w:rPr>
          <w:rFonts w:ascii="Arial" w:hAnsi="Arial" w:cs="Arial"/>
          <w:b/>
          <w:color w:val="000000"/>
          <w:sz w:val="22"/>
          <w:szCs w:val="22"/>
          <w:lang w:val="es-ES_tradnl"/>
        </w:rPr>
        <w:t xml:space="preserve"> </w:t>
      </w:r>
      <w:proofErr w:type="spellStart"/>
      <w:r w:rsidR="00340B26" w:rsidRPr="009A1887">
        <w:rPr>
          <w:rFonts w:ascii="Arial" w:hAnsi="Arial" w:cs="Arial"/>
          <w:b/>
          <w:color w:val="000000"/>
          <w:sz w:val="22"/>
          <w:szCs w:val="22"/>
          <w:lang w:val="es-ES_tradnl"/>
        </w:rPr>
        <w:t>Februari</w:t>
      </w:r>
      <w:proofErr w:type="spellEnd"/>
      <w:r w:rsidR="004F1A06" w:rsidRPr="009A1887">
        <w:rPr>
          <w:rFonts w:ascii="Arial" w:hAnsi="Arial" w:cs="Arial"/>
          <w:b/>
          <w:color w:val="000000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b/>
          <w:color w:val="000000"/>
          <w:sz w:val="22"/>
          <w:szCs w:val="22"/>
          <w:lang w:val="es-ES_tradnl"/>
        </w:rPr>
        <w:t>Tahun</w:t>
      </w:r>
      <w:proofErr w:type="spellEnd"/>
      <w:r w:rsidRPr="009A1887">
        <w:rPr>
          <w:rFonts w:ascii="Arial" w:hAnsi="Arial" w:cs="Arial"/>
          <w:b/>
          <w:color w:val="000000"/>
          <w:sz w:val="22"/>
          <w:szCs w:val="22"/>
          <w:lang w:val="es-ES_tradnl"/>
        </w:rPr>
        <w:t xml:space="preserve"> </w:t>
      </w:r>
      <w:r w:rsidR="00EE16C8" w:rsidRPr="009A1887">
        <w:rPr>
          <w:rFonts w:ascii="Arial" w:hAnsi="Arial" w:cs="Arial"/>
          <w:b/>
          <w:color w:val="000000"/>
          <w:sz w:val="22"/>
          <w:szCs w:val="22"/>
          <w:lang w:val="id-ID"/>
        </w:rPr>
        <w:t>202</w:t>
      </w:r>
      <w:r w:rsidR="00340B26" w:rsidRPr="009A1887">
        <w:rPr>
          <w:rFonts w:ascii="Arial" w:hAnsi="Arial" w:cs="Arial"/>
          <w:b/>
          <w:color w:val="000000"/>
          <w:sz w:val="22"/>
          <w:szCs w:val="22"/>
        </w:rPr>
        <w:t>4</w:t>
      </w:r>
      <w:r w:rsidRPr="009A1887">
        <w:rPr>
          <w:rFonts w:ascii="Arial" w:hAnsi="Arial" w:cs="Arial"/>
          <w:b/>
          <w:color w:val="000000"/>
          <w:sz w:val="22"/>
          <w:szCs w:val="22"/>
          <w:lang w:val="id-ID"/>
        </w:rPr>
        <w:t xml:space="preserve"> </w:t>
      </w:r>
      <w:proofErr w:type="spellStart"/>
      <w:r w:rsidRPr="009A1887">
        <w:rPr>
          <w:rFonts w:ascii="Arial" w:hAnsi="Arial" w:cs="Arial"/>
          <w:color w:val="000000"/>
          <w:sz w:val="22"/>
          <w:szCs w:val="22"/>
          <w:lang w:val="es-ES_tradnl"/>
        </w:rPr>
        <w:t>ditandatangani</w:t>
      </w:r>
      <w:proofErr w:type="spellEnd"/>
      <w:r w:rsidRPr="009A1887">
        <w:rPr>
          <w:rFonts w:ascii="Arial" w:hAnsi="Arial" w:cs="Arial"/>
          <w:color w:val="000000"/>
          <w:sz w:val="22"/>
          <w:szCs w:val="22"/>
          <w:lang w:val="es-ES_tradnl"/>
        </w:rPr>
        <w:t xml:space="preserve"> </w:t>
      </w:r>
      <w:r w:rsidRPr="009A1887">
        <w:rPr>
          <w:rFonts w:ascii="Arial" w:hAnsi="Arial" w:cs="Arial"/>
          <w:color w:val="000000"/>
          <w:sz w:val="22"/>
          <w:szCs w:val="22"/>
          <w:lang w:val="id-ID"/>
        </w:rPr>
        <w:t xml:space="preserve">sampai dengan </w:t>
      </w:r>
      <w:proofErr w:type="spellStart"/>
      <w:r w:rsidRPr="009A1887">
        <w:rPr>
          <w:rFonts w:ascii="Arial" w:hAnsi="Arial" w:cs="Arial"/>
          <w:b/>
          <w:color w:val="000000"/>
          <w:sz w:val="22"/>
          <w:szCs w:val="22"/>
          <w:lang w:val="es-ES_tradnl"/>
        </w:rPr>
        <w:t>Tanggal</w:t>
      </w:r>
      <w:proofErr w:type="spellEnd"/>
      <w:r w:rsidRPr="009A1887">
        <w:rPr>
          <w:rFonts w:ascii="Arial" w:hAnsi="Arial" w:cs="Arial"/>
          <w:b/>
          <w:color w:val="000000"/>
          <w:sz w:val="22"/>
          <w:szCs w:val="22"/>
          <w:lang w:val="es-ES_tradnl"/>
        </w:rPr>
        <w:t xml:space="preserve"> </w:t>
      </w:r>
      <w:r w:rsidR="00340B26" w:rsidRPr="009A1887">
        <w:rPr>
          <w:rFonts w:ascii="Arial" w:hAnsi="Arial" w:cs="Arial"/>
          <w:b/>
          <w:color w:val="000000"/>
          <w:sz w:val="22"/>
          <w:szCs w:val="22"/>
        </w:rPr>
        <w:t>23</w:t>
      </w:r>
      <w:r w:rsidR="00103E04" w:rsidRPr="009A1887">
        <w:rPr>
          <w:rFonts w:ascii="Arial" w:hAnsi="Arial" w:cs="Arial"/>
          <w:b/>
          <w:color w:val="000000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/>
          <w:color w:val="000000"/>
          <w:sz w:val="22"/>
          <w:szCs w:val="22"/>
          <w:lang w:val="es-ES_tradnl"/>
        </w:rPr>
        <w:t>Bulan</w:t>
      </w:r>
      <w:proofErr w:type="spellEnd"/>
      <w:r w:rsidRPr="009A1887">
        <w:rPr>
          <w:rFonts w:ascii="Arial" w:hAnsi="Arial" w:cs="Arial"/>
          <w:b/>
          <w:color w:val="000000"/>
          <w:sz w:val="22"/>
          <w:szCs w:val="22"/>
          <w:lang w:val="es-ES_tradnl"/>
        </w:rPr>
        <w:t xml:space="preserve"> </w:t>
      </w:r>
      <w:proofErr w:type="spellStart"/>
      <w:r w:rsidR="00340B26" w:rsidRPr="009A1887">
        <w:rPr>
          <w:rFonts w:ascii="Arial" w:hAnsi="Arial" w:cs="Arial"/>
          <w:b/>
          <w:color w:val="000000"/>
          <w:sz w:val="22"/>
          <w:szCs w:val="22"/>
        </w:rPr>
        <w:t>Februari</w:t>
      </w:r>
      <w:proofErr w:type="spellEnd"/>
      <w:r w:rsidRPr="009A1887">
        <w:rPr>
          <w:rFonts w:ascii="Arial" w:hAnsi="Arial" w:cs="Arial"/>
          <w:b/>
          <w:color w:val="000000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b/>
          <w:color w:val="000000"/>
          <w:sz w:val="22"/>
          <w:szCs w:val="22"/>
          <w:lang w:val="es-ES_tradnl"/>
        </w:rPr>
        <w:t>Tahun</w:t>
      </w:r>
      <w:proofErr w:type="spellEnd"/>
      <w:r w:rsidRPr="009A1887">
        <w:rPr>
          <w:rFonts w:ascii="Arial" w:hAnsi="Arial" w:cs="Arial"/>
          <w:b/>
          <w:color w:val="000000"/>
          <w:sz w:val="22"/>
          <w:szCs w:val="22"/>
          <w:lang w:val="es-ES_tradnl"/>
        </w:rPr>
        <w:t xml:space="preserve"> </w:t>
      </w:r>
      <w:r w:rsidRPr="009A1887">
        <w:rPr>
          <w:rFonts w:ascii="Arial" w:hAnsi="Arial" w:cs="Arial"/>
          <w:b/>
          <w:color w:val="000000"/>
          <w:sz w:val="22"/>
          <w:szCs w:val="22"/>
          <w:lang w:val="id-ID"/>
        </w:rPr>
        <w:t>2</w:t>
      </w:r>
      <w:r w:rsidR="003F0B17" w:rsidRPr="009A1887">
        <w:rPr>
          <w:rFonts w:ascii="Arial" w:hAnsi="Arial" w:cs="Arial"/>
          <w:b/>
          <w:color w:val="000000"/>
          <w:sz w:val="22"/>
          <w:szCs w:val="22"/>
          <w:lang w:val="id-ID"/>
        </w:rPr>
        <w:t>0</w:t>
      </w:r>
      <w:r w:rsidR="003F0B17" w:rsidRPr="009A1887">
        <w:rPr>
          <w:rFonts w:ascii="Arial" w:hAnsi="Arial" w:cs="Arial"/>
          <w:b/>
          <w:color w:val="000000"/>
          <w:sz w:val="22"/>
          <w:szCs w:val="22"/>
        </w:rPr>
        <w:t>2</w:t>
      </w:r>
      <w:r w:rsidR="00103E04" w:rsidRPr="009A1887">
        <w:rPr>
          <w:rFonts w:ascii="Arial" w:hAnsi="Arial" w:cs="Arial"/>
          <w:b/>
          <w:color w:val="000000"/>
          <w:sz w:val="22"/>
          <w:szCs w:val="22"/>
        </w:rPr>
        <w:t>4</w:t>
      </w:r>
      <w:r w:rsidR="003F0B17" w:rsidRPr="009A1887">
        <w:rPr>
          <w:rFonts w:ascii="Arial" w:hAnsi="Arial" w:cs="Arial"/>
          <w:bCs/>
          <w:color w:val="000000"/>
          <w:sz w:val="22"/>
          <w:szCs w:val="22"/>
        </w:rPr>
        <w:t>.</w:t>
      </w:r>
    </w:p>
    <w:p w14:paraId="12319D3C" w14:textId="77777777" w:rsidR="008D0359" w:rsidRPr="009A1887" w:rsidRDefault="008D0359" w:rsidP="008D0359">
      <w:pPr>
        <w:numPr>
          <w:ilvl w:val="0"/>
          <w:numId w:val="10"/>
        </w:numPr>
        <w:tabs>
          <w:tab w:val="clear" w:pos="360"/>
        </w:tabs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9A1887">
        <w:rPr>
          <w:rFonts w:ascii="Arial" w:hAnsi="Arial" w:cs="Arial"/>
          <w:b/>
          <w:sz w:val="22"/>
          <w:szCs w:val="22"/>
          <w:lang w:val="es-ES_tradnl"/>
        </w:rPr>
        <w:t>PERJANJIAN</w:t>
      </w:r>
      <w:r w:rsidRPr="009A1887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ini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sewaktu-waktu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dapat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ditinjau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kembali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oleh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r w:rsidRPr="009A1887">
        <w:rPr>
          <w:rFonts w:ascii="Arial" w:hAnsi="Arial" w:cs="Arial"/>
          <w:b/>
          <w:sz w:val="22"/>
          <w:szCs w:val="22"/>
          <w:lang w:val="es-ES_tradnl"/>
        </w:rPr>
        <w:t>PARA PIHAK</w:t>
      </w:r>
      <w:r w:rsidRPr="009A1887">
        <w:rPr>
          <w:rFonts w:ascii="Arial" w:hAnsi="Arial" w:cs="Arial"/>
          <w:sz w:val="22"/>
          <w:szCs w:val="22"/>
          <w:lang w:val="es-ES_tradnl"/>
        </w:rPr>
        <w:t xml:space="preserve">,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setelah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sebelumnya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salah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satu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r w:rsidRPr="009A1887">
        <w:rPr>
          <w:rFonts w:ascii="Arial" w:hAnsi="Arial" w:cs="Arial"/>
          <w:b/>
          <w:sz w:val="22"/>
          <w:szCs w:val="22"/>
          <w:lang w:val="es-ES_tradnl"/>
        </w:rPr>
        <w:t xml:space="preserve">PIHAK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memberitahukan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terlebih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dahulu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kepada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r w:rsidRPr="009A1887">
        <w:rPr>
          <w:rFonts w:ascii="Arial" w:hAnsi="Arial" w:cs="Arial"/>
          <w:b/>
          <w:sz w:val="22"/>
          <w:szCs w:val="22"/>
          <w:lang w:val="es-ES_tradnl"/>
        </w:rPr>
        <w:t>PIHAK</w:t>
      </w:r>
      <w:r w:rsidRPr="009A1887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lainnya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secara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tertulis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>.</w:t>
      </w:r>
    </w:p>
    <w:p w14:paraId="1469AEF6" w14:textId="77777777" w:rsidR="008D0359" w:rsidRPr="009A1887" w:rsidRDefault="008D0359" w:rsidP="008D0359">
      <w:pPr>
        <w:numPr>
          <w:ilvl w:val="0"/>
          <w:numId w:val="10"/>
        </w:numPr>
        <w:tabs>
          <w:tab w:val="clear" w:pos="360"/>
        </w:tabs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Selama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peninjauan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kembali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r w:rsidRPr="009A1887">
        <w:rPr>
          <w:rFonts w:ascii="Arial" w:hAnsi="Arial" w:cs="Arial"/>
          <w:b/>
          <w:sz w:val="22"/>
          <w:szCs w:val="22"/>
          <w:lang w:val="es-ES_tradnl"/>
        </w:rPr>
        <w:t>PERJANJIAN</w:t>
      </w:r>
      <w:r w:rsidRPr="009A1887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ini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,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ketentuan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dalam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r w:rsidRPr="009A1887">
        <w:rPr>
          <w:rFonts w:ascii="Arial" w:hAnsi="Arial" w:cs="Arial"/>
          <w:b/>
          <w:sz w:val="22"/>
          <w:szCs w:val="22"/>
          <w:lang w:val="es-ES_tradnl"/>
        </w:rPr>
        <w:t>PERJANJIAN</w:t>
      </w:r>
      <w:r w:rsidRPr="009A1887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ini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tetap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berlaku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,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sebelum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adanya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kesepakatan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tertulis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dari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r w:rsidRPr="009A1887">
        <w:rPr>
          <w:rFonts w:ascii="Arial" w:hAnsi="Arial" w:cs="Arial"/>
          <w:b/>
          <w:sz w:val="22"/>
          <w:szCs w:val="22"/>
          <w:lang w:val="es-ES_tradnl"/>
        </w:rPr>
        <w:t>PARA PIHAK</w:t>
      </w:r>
      <w:r w:rsidRPr="009A1887">
        <w:rPr>
          <w:rFonts w:ascii="Arial" w:hAnsi="Arial" w:cs="Arial"/>
          <w:sz w:val="22"/>
          <w:szCs w:val="22"/>
          <w:lang w:val="es-ES_tradnl"/>
        </w:rPr>
        <w:t>.</w:t>
      </w:r>
    </w:p>
    <w:p w14:paraId="3569D4A1" w14:textId="77777777" w:rsidR="00670E60" w:rsidRPr="009A1887" w:rsidRDefault="00670E60" w:rsidP="00670E60">
      <w:pPr>
        <w:numPr>
          <w:ilvl w:val="0"/>
          <w:numId w:val="10"/>
        </w:numPr>
        <w:tabs>
          <w:tab w:val="clear" w:pos="360"/>
        </w:tabs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Jika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r w:rsidRPr="009A1887">
        <w:rPr>
          <w:rFonts w:ascii="Arial" w:hAnsi="Arial" w:cs="Arial"/>
          <w:b/>
          <w:sz w:val="22"/>
          <w:szCs w:val="22"/>
          <w:lang w:val="es-ES_tradnl"/>
        </w:rPr>
        <w:t>PIHAK PERTAMA</w:t>
      </w:r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ingin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memperpanjang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perjanjian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maka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r w:rsidRPr="009A1887">
        <w:rPr>
          <w:rFonts w:ascii="Arial" w:hAnsi="Arial" w:cs="Arial"/>
          <w:b/>
          <w:sz w:val="22"/>
          <w:szCs w:val="22"/>
          <w:lang w:val="es-ES_tradnl"/>
        </w:rPr>
        <w:t>PIHAK PERTAMA</w:t>
      </w:r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akan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mengajukan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permohonan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tertulis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paling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cepat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3 (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tiga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)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bulan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_tradnl"/>
        </w:rPr>
        <w:t>sebelumnya</w:t>
      </w:r>
      <w:proofErr w:type="spellEnd"/>
      <w:r w:rsidRPr="009A1887">
        <w:rPr>
          <w:rFonts w:ascii="Arial" w:hAnsi="Arial" w:cs="Arial"/>
          <w:sz w:val="22"/>
          <w:szCs w:val="22"/>
          <w:lang w:val="es-ES_tradnl"/>
        </w:rPr>
        <w:t>.</w:t>
      </w:r>
    </w:p>
    <w:p w14:paraId="0FF88FFF" w14:textId="77777777" w:rsidR="00E03B4C" w:rsidRDefault="00E03B4C" w:rsidP="008D0359">
      <w:pPr>
        <w:spacing w:line="360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6592C376" w14:textId="77777777" w:rsidR="00A714DD" w:rsidRDefault="00A714DD" w:rsidP="008D0359">
      <w:pPr>
        <w:spacing w:line="360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18224C14" w14:textId="77777777" w:rsidR="00A714DD" w:rsidRDefault="00A714DD" w:rsidP="008D0359">
      <w:pPr>
        <w:spacing w:line="360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00A4166" w14:textId="77777777" w:rsidR="00A714DD" w:rsidRDefault="00A714DD" w:rsidP="008D0359">
      <w:pPr>
        <w:spacing w:line="360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7A720661" w14:textId="77777777" w:rsidR="00A714DD" w:rsidRPr="009A1887" w:rsidRDefault="00A714DD" w:rsidP="008D0359">
      <w:pPr>
        <w:spacing w:line="360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67788320" w14:textId="38794A2A" w:rsidR="008D0359" w:rsidRPr="009A1887" w:rsidRDefault="00670E60" w:rsidP="008D0359">
      <w:pPr>
        <w:spacing w:line="360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9A1887">
        <w:rPr>
          <w:rFonts w:ascii="Arial" w:hAnsi="Arial" w:cs="Arial"/>
          <w:b/>
          <w:bCs/>
          <w:color w:val="000000"/>
          <w:sz w:val="22"/>
          <w:szCs w:val="22"/>
        </w:rPr>
        <w:lastRenderedPageBreak/>
        <w:t xml:space="preserve">PASAL </w:t>
      </w:r>
      <w:r w:rsidR="00E03B4C" w:rsidRPr="009A1887">
        <w:rPr>
          <w:rFonts w:ascii="Arial" w:hAnsi="Arial" w:cs="Arial"/>
          <w:b/>
          <w:bCs/>
          <w:color w:val="000000"/>
          <w:sz w:val="22"/>
          <w:szCs w:val="22"/>
        </w:rPr>
        <w:t>7</w:t>
      </w:r>
    </w:p>
    <w:p w14:paraId="154B58F1" w14:textId="77777777" w:rsidR="008D0359" w:rsidRPr="009A1887" w:rsidRDefault="008D0359" w:rsidP="00670E60">
      <w:pPr>
        <w:spacing w:line="360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9A1887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 BIAYA </w:t>
      </w:r>
      <w:r w:rsidRPr="009A1887">
        <w:rPr>
          <w:rFonts w:ascii="Arial" w:hAnsi="Arial" w:cs="Arial"/>
          <w:b/>
          <w:bCs/>
          <w:color w:val="000000"/>
          <w:sz w:val="22"/>
          <w:szCs w:val="22"/>
        </w:rPr>
        <w:t>PENGANGKUTAN DAN PENGOLAHAN</w:t>
      </w:r>
    </w:p>
    <w:p w14:paraId="069FC1C3" w14:textId="77777777" w:rsidR="00670E60" w:rsidRPr="009A1887" w:rsidRDefault="00670E60" w:rsidP="00670E60">
      <w:pPr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</w:pPr>
    </w:p>
    <w:p w14:paraId="39D90FC3" w14:textId="77777777" w:rsidR="00670E60" w:rsidRPr="009A1887" w:rsidRDefault="00670E60" w:rsidP="00670E60">
      <w:pPr>
        <w:pStyle w:val="ListParagraph"/>
        <w:numPr>
          <w:ilvl w:val="0"/>
          <w:numId w:val="11"/>
        </w:numPr>
        <w:autoSpaceDE/>
        <w:autoSpaceDN/>
        <w:spacing w:line="360" w:lineRule="auto"/>
        <w:ind w:left="360"/>
        <w:contextualSpacing w:val="0"/>
        <w:jc w:val="both"/>
        <w:outlineLvl w:val="0"/>
        <w:rPr>
          <w:rFonts w:ascii="Arial" w:hAnsi="Arial" w:cs="Arial"/>
          <w:b/>
          <w:sz w:val="22"/>
          <w:szCs w:val="22"/>
        </w:rPr>
      </w:pPr>
      <w:proofErr w:type="spellStart"/>
      <w:r w:rsidRPr="009A1887">
        <w:rPr>
          <w:rFonts w:ascii="Arial" w:hAnsi="Arial" w:cs="Arial"/>
          <w:sz w:val="22"/>
          <w:szCs w:val="22"/>
        </w:rPr>
        <w:t>Biaya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A1887">
        <w:rPr>
          <w:rFonts w:ascii="Arial" w:hAnsi="Arial" w:cs="Arial"/>
          <w:sz w:val="22"/>
          <w:szCs w:val="22"/>
        </w:rPr>
        <w:t>disepakati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oleh</w:t>
      </w:r>
      <w:r w:rsidRPr="009A1887">
        <w:rPr>
          <w:rFonts w:ascii="Arial" w:hAnsi="Arial" w:cs="Arial"/>
          <w:b/>
          <w:sz w:val="22"/>
          <w:szCs w:val="22"/>
        </w:rPr>
        <w:t xml:space="preserve"> PARA PIHAK </w:t>
      </w:r>
      <w:proofErr w:type="spellStart"/>
      <w:r w:rsidRPr="009A1887">
        <w:rPr>
          <w:rFonts w:ascii="Arial" w:hAnsi="Arial" w:cs="Arial"/>
          <w:sz w:val="22"/>
          <w:szCs w:val="22"/>
        </w:rPr>
        <w:t>dituangkan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dalam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bentuk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Surat </w:t>
      </w:r>
      <w:proofErr w:type="spellStart"/>
      <w:r w:rsidRPr="009A1887">
        <w:rPr>
          <w:rFonts w:ascii="Arial" w:hAnsi="Arial" w:cs="Arial"/>
          <w:sz w:val="22"/>
          <w:szCs w:val="22"/>
        </w:rPr>
        <w:t>Penawaran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Harga/</w:t>
      </w:r>
      <w:proofErr w:type="spellStart"/>
      <w:r w:rsidRPr="009A1887">
        <w:rPr>
          <w:rFonts w:ascii="Arial" w:hAnsi="Arial" w:cs="Arial"/>
          <w:sz w:val="22"/>
          <w:szCs w:val="22"/>
        </w:rPr>
        <w:t>Kesepakatan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Harga yang </w:t>
      </w:r>
      <w:proofErr w:type="spellStart"/>
      <w:r w:rsidRPr="009A1887">
        <w:rPr>
          <w:rFonts w:ascii="Arial" w:hAnsi="Arial" w:cs="Arial"/>
          <w:sz w:val="22"/>
          <w:szCs w:val="22"/>
        </w:rPr>
        <w:t>menjadi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bagian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tidak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terpisahkan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dari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sz w:val="22"/>
          <w:szCs w:val="22"/>
          <w:lang w:val="es-ES_tradnl"/>
        </w:rPr>
        <w:t>PERJANJIAN</w:t>
      </w:r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ini</w:t>
      </w:r>
      <w:proofErr w:type="spellEnd"/>
      <w:r w:rsidRPr="009A1887">
        <w:rPr>
          <w:rFonts w:ascii="Arial" w:hAnsi="Arial" w:cs="Arial"/>
          <w:sz w:val="22"/>
          <w:szCs w:val="22"/>
        </w:rPr>
        <w:t>.</w:t>
      </w:r>
    </w:p>
    <w:p w14:paraId="573E6EF9" w14:textId="77777777" w:rsidR="00670E60" w:rsidRPr="009A1887" w:rsidRDefault="00670E60" w:rsidP="00670E60">
      <w:pPr>
        <w:numPr>
          <w:ilvl w:val="0"/>
          <w:numId w:val="11"/>
        </w:numPr>
        <w:spacing w:line="360" w:lineRule="auto"/>
        <w:ind w:left="360"/>
        <w:jc w:val="both"/>
        <w:rPr>
          <w:rFonts w:ascii="Arial" w:hAnsi="Arial" w:cs="Arial"/>
          <w:sz w:val="22"/>
          <w:szCs w:val="22"/>
        </w:rPr>
      </w:pPr>
      <w:proofErr w:type="spellStart"/>
      <w:r w:rsidRPr="009A1887">
        <w:rPr>
          <w:rFonts w:ascii="Arial" w:hAnsi="Arial" w:cs="Arial"/>
          <w:sz w:val="22"/>
          <w:szCs w:val="22"/>
        </w:rPr>
        <w:t>Selama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berlangsungnya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sz w:val="22"/>
          <w:szCs w:val="22"/>
          <w:lang w:val="es-ES_tradnl"/>
        </w:rPr>
        <w:t>PERJANJIAN</w:t>
      </w:r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ini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A1887">
        <w:rPr>
          <w:rFonts w:ascii="Arial" w:hAnsi="Arial" w:cs="Arial"/>
          <w:sz w:val="22"/>
          <w:szCs w:val="22"/>
        </w:rPr>
        <w:t>seluruh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biaya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pengolahan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Limbah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B3 </w:t>
      </w:r>
      <w:proofErr w:type="spellStart"/>
      <w:r w:rsidRPr="009A1887">
        <w:rPr>
          <w:rFonts w:ascii="Arial" w:hAnsi="Arial" w:cs="Arial"/>
          <w:sz w:val="22"/>
          <w:szCs w:val="22"/>
        </w:rPr>
        <w:t>tidak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dapat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dirubah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tanpa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persetujuan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tertulis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dari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sz w:val="22"/>
          <w:szCs w:val="22"/>
        </w:rPr>
        <w:t>PARA PIHAK</w:t>
      </w:r>
      <w:r w:rsidRPr="009A1887">
        <w:rPr>
          <w:rFonts w:ascii="Arial" w:hAnsi="Arial" w:cs="Arial"/>
          <w:sz w:val="22"/>
          <w:szCs w:val="22"/>
        </w:rPr>
        <w:t>.</w:t>
      </w:r>
    </w:p>
    <w:p w14:paraId="11343D12" w14:textId="77777777" w:rsidR="00670E60" w:rsidRPr="009A1887" w:rsidRDefault="00670E60" w:rsidP="00670E60">
      <w:pPr>
        <w:numPr>
          <w:ilvl w:val="0"/>
          <w:numId w:val="11"/>
        </w:numPr>
        <w:spacing w:line="36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9A1887">
        <w:rPr>
          <w:rFonts w:ascii="Arial" w:hAnsi="Arial" w:cs="Arial"/>
          <w:sz w:val="22"/>
          <w:szCs w:val="22"/>
          <w:lang w:val="id-ID"/>
        </w:rPr>
        <w:t>Perubahan atau penyesuaian biaya sebagaimana dimaksud dalam ayat (2)</w:t>
      </w:r>
      <w:r w:rsidRPr="009A1887">
        <w:rPr>
          <w:rFonts w:ascii="Arial" w:hAnsi="Arial" w:cs="Arial"/>
          <w:sz w:val="22"/>
          <w:szCs w:val="22"/>
        </w:rPr>
        <w:t xml:space="preserve"> </w:t>
      </w:r>
      <w:r w:rsidRPr="009A1887">
        <w:rPr>
          <w:rFonts w:ascii="Arial" w:hAnsi="Arial" w:cs="Arial"/>
          <w:sz w:val="22"/>
          <w:szCs w:val="22"/>
          <w:lang w:val="id-ID"/>
        </w:rPr>
        <w:t>pasal ini dituangkan dalam bentuk Amandemen (lampiran)</w:t>
      </w:r>
      <w:r w:rsidRPr="009A1887">
        <w:rPr>
          <w:rFonts w:ascii="Arial" w:hAnsi="Arial" w:cs="Arial"/>
          <w:sz w:val="22"/>
          <w:szCs w:val="22"/>
        </w:rPr>
        <w:t xml:space="preserve"> dan 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merupakan satu kesatuan yang tidak dapat dipisahkan dari </w:t>
      </w:r>
      <w:r w:rsidRPr="009A1887">
        <w:rPr>
          <w:rFonts w:ascii="Arial" w:hAnsi="Arial" w:cs="Arial"/>
          <w:b/>
          <w:sz w:val="22"/>
          <w:szCs w:val="22"/>
          <w:lang w:val="es-ES_tradnl"/>
        </w:rPr>
        <w:t>PERJANJIAN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ini.</w:t>
      </w:r>
    </w:p>
    <w:p w14:paraId="1C17A39F" w14:textId="77777777" w:rsidR="00670E60" w:rsidRPr="009A1887" w:rsidRDefault="00670E60" w:rsidP="00670E60">
      <w:pPr>
        <w:numPr>
          <w:ilvl w:val="0"/>
          <w:numId w:val="11"/>
        </w:numPr>
        <w:spacing w:line="36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9A1887">
        <w:rPr>
          <w:rFonts w:ascii="Arial" w:hAnsi="Arial" w:cs="Arial"/>
          <w:sz w:val="22"/>
          <w:szCs w:val="22"/>
        </w:rPr>
        <w:t>B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iaya </w:t>
      </w:r>
      <w:proofErr w:type="spellStart"/>
      <w:r w:rsidRPr="009A1887">
        <w:rPr>
          <w:rFonts w:ascii="Arial" w:hAnsi="Arial" w:cs="Arial"/>
          <w:sz w:val="22"/>
          <w:szCs w:val="22"/>
        </w:rPr>
        <w:t>pengangkutan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A1887">
        <w:rPr>
          <w:rFonts w:ascii="Arial" w:hAnsi="Arial" w:cs="Arial"/>
          <w:sz w:val="22"/>
          <w:szCs w:val="22"/>
        </w:rPr>
        <w:t>pengolahan</w:t>
      </w:r>
      <w:proofErr w:type="spellEnd"/>
      <w:r w:rsidRPr="009A1887">
        <w:rPr>
          <w:rFonts w:ascii="Arial" w:hAnsi="Arial" w:cs="Arial"/>
          <w:sz w:val="22"/>
          <w:szCs w:val="22"/>
          <w:lang w:val="id-ID"/>
        </w:rPr>
        <w:t xml:space="preserve"> dan mekanisme pembayarannya akan ditentukan </w:t>
      </w:r>
      <w:r w:rsidRPr="009A1887">
        <w:rPr>
          <w:rFonts w:ascii="Arial" w:hAnsi="Arial" w:cs="Arial"/>
          <w:sz w:val="22"/>
          <w:szCs w:val="22"/>
        </w:rPr>
        <w:t xml:space="preserve">oleh </w:t>
      </w:r>
      <w:r w:rsidRPr="009A1887">
        <w:rPr>
          <w:rFonts w:ascii="Arial" w:hAnsi="Arial" w:cs="Arial"/>
          <w:b/>
          <w:sz w:val="22"/>
          <w:szCs w:val="22"/>
        </w:rPr>
        <w:t>PARA PIHAK</w:t>
      </w:r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dalam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perjanjian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tersendiri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dengan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9A1887">
        <w:rPr>
          <w:rFonts w:ascii="Arial" w:hAnsi="Arial" w:cs="Arial"/>
          <w:sz w:val="22"/>
          <w:szCs w:val="22"/>
        </w:rPr>
        <w:t>ketentuan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:</w:t>
      </w:r>
      <w:proofErr w:type="gramEnd"/>
    </w:p>
    <w:p w14:paraId="51ECDA8F" w14:textId="77777777" w:rsidR="00670E60" w:rsidRPr="009A1887" w:rsidRDefault="00670E60" w:rsidP="00670E60">
      <w:pPr>
        <w:pStyle w:val="ListParagraph"/>
        <w:numPr>
          <w:ilvl w:val="0"/>
          <w:numId w:val="12"/>
        </w:numPr>
        <w:spacing w:line="360" w:lineRule="auto"/>
        <w:contextualSpacing w:val="0"/>
        <w:jc w:val="both"/>
        <w:rPr>
          <w:rFonts w:ascii="Arial" w:hAnsi="Arial" w:cs="Arial"/>
          <w:bCs/>
          <w:sz w:val="22"/>
          <w:szCs w:val="22"/>
        </w:rPr>
      </w:pPr>
      <w:r w:rsidRPr="009A1887">
        <w:rPr>
          <w:rFonts w:ascii="Arial" w:hAnsi="Arial" w:cs="Arial"/>
          <w:b/>
          <w:bCs/>
          <w:sz w:val="22"/>
          <w:szCs w:val="22"/>
          <w:lang w:val="id-ID"/>
        </w:rPr>
        <w:t>PIHAK PERTAMA</w:t>
      </w:r>
      <w:r w:rsidRPr="009A1887">
        <w:rPr>
          <w:rFonts w:ascii="Arial" w:hAnsi="Arial" w:cs="Arial"/>
          <w:b/>
          <w:bCs/>
          <w:sz w:val="22"/>
          <w:szCs w:val="22"/>
          <w:lang w:val="en-ID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menanggung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semua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biaya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pengangkutan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dan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pengolahan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Limbah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B3 dan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pajak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(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bila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ada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)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kepada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bCs/>
          <w:sz w:val="22"/>
          <w:szCs w:val="22"/>
          <w:lang w:val="id-ID"/>
        </w:rPr>
        <w:t xml:space="preserve">PIHAK KEDUA </w:t>
      </w:r>
      <w:r w:rsidRPr="009A1887">
        <w:rPr>
          <w:rFonts w:ascii="Arial" w:hAnsi="Arial" w:cs="Arial"/>
          <w:bCs/>
          <w:sz w:val="22"/>
          <w:szCs w:val="22"/>
          <w:lang w:val="id-ID"/>
        </w:rPr>
        <w:t xml:space="preserve">sesuai mekanisme pembayaran yang sudah disepakati antara </w:t>
      </w:r>
      <w:r w:rsidRPr="009A1887">
        <w:rPr>
          <w:rFonts w:ascii="Arial" w:hAnsi="Arial" w:cs="Arial"/>
          <w:b/>
          <w:bCs/>
          <w:sz w:val="22"/>
          <w:szCs w:val="22"/>
          <w:lang w:val="id-ID"/>
        </w:rPr>
        <w:t>PIHAK PERTAMA</w:t>
      </w:r>
      <w:r w:rsidRPr="009A1887">
        <w:rPr>
          <w:rFonts w:ascii="Arial" w:hAnsi="Arial" w:cs="Arial"/>
          <w:b/>
          <w:bCs/>
          <w:sz w:val="22"/>
          <w:szCs w:val="22"/>
          <w:lang w:val="en-ID"/>
        </w:rPr>
        <w:t xml:space="preserve"> </w:t>
      </w:r>
      <w:r w:rsidRPr="009A1887">
        <w:rPr>
          <w:rFonts w:ascii="Arial" w:hAnsi="Arial" w:cs="Arial"/>
          <w:bCs/>
          <w:sz w:val="22"/>
          <w:szCs w:val="22"/>
        </w:rPr>
        <w:t>d</w:t>
      </w:r>
      <w:r w:rsidRPr="009A1887">
        <w:rPr>
          <w:rFonts w:ascii="Arial" w:hAnsi="Arial" w:cs="Arial"/>
          <w:bCs/>
          <w:sz w:val="22"/>
          <w:szCs w:val="22"/>
          <w:lang w:val="id-ID"/>
        </w:rPr>
        <w:t>engan</w:t>
      </w:r>
      <w:r w:rsidRPr="009A1887">
        <w:rPr>
          <w:rFonts w:ascii="Arial" w:hAnsi="Arial" w:cs="Arial"/>
          <w:b/>
          <w:bCs/>
          <w:sz w:val="22"/>
          <w:szCs w:val="22"/>
          <w:lang w:val="id-ID"/>
        </w:rPr>
        <w:t>PIHAK KEDUA</w:t>
      </w:r>
      <w:r w:rsidRPr="009A1887">
        <w:rPr>
          <w:rFonts w:ascii="Arial" w:hAnsi="Arial" w:cs="Arial"/>
          <w:bCs/>
          <w:sz w:val="22"/>
          <w:szCs w:val="22"/>
          <w:lang w:val="id-ID"/>
        </w:rPr>
        <w:t>.</w:t>
      </w:r>
    </w:p>
    <w:p w14:paraId="06898AF3" w14:textId="77777777" w:rsidR="00670E60" w:rsidRPr="009A1887" w:rsidRDefault="00670E60" w:rsidP="00670E60">
      <w:pPr>
        <w:pStyle w:val="ListParagraph"/>
        <w:numPr>
          <w:ilvl w:val="0"/>
          <w:numId w:val="12"/>
        </w:numPr>
        <w:spacing w:line="360" w:lineRule="auto"/>
        <w:contextualSpacing w:val="0"/>
        <w:jc w:val="both"/>
        <w:rPr>
          <w:rFonts w:ascii="Arial" w:hAnsi="Arial" w:cs="Arial"/>
          <w:bCs/>
          <w:sz w:val="22"/>
          <w:szCs w:val="22"/>
        </w:rPr>
      </w:pPr>
      <w:r w:rsidRPr="009A1887">
        <w:rPr>
          <w:rFonts w:ascii="Arial" w:hAnsi="Arial" w:cs="Arial"/>
          <w:b/>
          <w:bCs/>
          <w:sz w:val="22"/>
          <w:szCs w:val="22"/>
          <w:lang w:val="id-ID"/>
        </w:rPr>
        <w:t xml:space="preserve">PIHAK KEDUA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menanggung</w:t>
      </w:r>
      <w:proofErr w:type="spellEnd"/>
      <w:r w:rsidRPr="009A1887">
        <w:rPr>
          <w:rFonts w:ascii="Arial" w:hAnsi="Arial" w:cs="Arial"/>
          <w:bCs/>
          <w:sz w:val="22"/>
          <w:szCs w:val="22"/>
          <w:lang w:val="id-ID"/>
        </w:rPr>
        <w:t xml:space="preserve"> biaya pengolahan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Limbah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B3 dan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pajak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(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bila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ada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>)</w:t>
      </w:r>
      <w:r w:rsidRPr="009A1887">
        <w:rPr>
          <w:rFonts w:ascii="Arial" w:hAnsi="Arial" w:cs="Arial"/>
          <w:bCs/>
          <w:sz w:val="22"/>
          <w:szCs w:val="22"/>
          <w:lang w:val="id-ID"/>
        </w:rPr>
        <w:t xml:space="preserve"> kepada </w:t>
      </w:r>
      <w:r w:rsidRPr="009A1887">
        <w:rPr>
          <w:rFonts w:ascii="Arial" w:hAnsi="Arial" w:cs="Arial"/>
          <w:b/>
          <w:bCs/>
          <w:sz w:val="22"/>
          <w:szCs w:val="22"/>
          <w:lang w:val="id-ID"/>
        </w:rPr>
        <w:t>PIHAK KETIGA</w:t>
      </w:r>
      <w:r w:rsidRPr="009A1887">
        <w:rPr>
          <w:rFonts w:ascii="Arial" w:hAnsi="Arial" w:cs="Arial"/>
          <w:b/>
          <w:bCs/>
          <w:sz w:val="22"/>
          <w:szCs w:val="22"/>
          <w:lang w:val="en-ID"/>
        </w:rPr>
        <w:t xml:space="preserve"> </w:t>
      </w:r>
      <w:r w:rsidRPr="009A1887">
        <w:rPr>
          <w:rFonts w:ascii="Arial" w:hAnsi="Arial" w:cs="Arial"/>
          <w:bCs/>
          <w:sz w:val="22"/>
          <w:szCs w:val="22"/>
          <w:lang w:val="id-ID"/>
        </w:rPr>
        <w:t xml:space="preserve">sesuai mekanisme pembayaran yang sudah disepakati antara </w:t>
      </w:r>
      <w:r w:rsidRPr="009A1887">
        <w:rPr>
          <w:rFonts w:ascii="Arial" w:hAnsi="Arial" w:cs="Arial"/>
          <w:b/>
          <w:bCs/>
          <w:sz w:val="22"/>
          <w:szCs w:val="22"/>
          <w:lang w:val="id-ID"/>
        </w:rPr>
        <w:t xml:space="preserve">PIHAK KEDUA </w:t>
      </w:r>
      <w:r w:rsidRPr="009A1887">
        <w:rPr>
          <w:rFonts w:ascii="Arial" w:hAnsi="Arial" w:cs="Arial"/>
          <w:bCs/>
          <w:sz w:val="22"/>
          <w:szCs w:val="22"/>
        </w:rPr>
        <w:t>d</w:t>
      </w:r>
      <w:r w:rsidRPr="009A1887">
        <w:rPr>
          <w:rFonts w:ascii="Arial" w:hAnsi="Arial" w:cs="Arial"/>
          <w:bCs/>
          <w:sz w:val="22"/>
          <w:szCs w:val="22"/>
          <w:lang w:val="id-ID"/>
        </w:rPr>
        <w:t xml:space="preserve">engan </w:t>
      </w:r>
      <w:r w:rsidRPr="009A1887">
        <w:rPr>
          <w:rFonts w:ascii="Arial" w:hAnsi="Arial" w:cs="Arial"/>
          <w:b/>
          <w:bCs/>
          <w:sz w:val="22"/>
          <w:szCs w:val="22"/>
        </w:rPr>
        <w:t>P</w:t>
      </w:r>
      <w:r w:rsidRPr="009A1887">
        <w:rPr>
          <w:rFonts w:ascii="Arial" w:hAnsi="Arial" w:cs="Arial"/>
          <w:b/>
          <w:bCs/>
          <w:sz w:val="22"/>
          <w:szCs w:val="22"/>
          <w:lang w:val="id-ID"/>
        </w:rPr>
        <w:t>IHAK KETIGA</w:t>
      </w:r>
      <w:r w:rsidRPr="009A1887">
        <w:rPr>
          <w:rFonts w:ascii="Arial" w:hAnsi="Arial" w:cs="Arial"/>
          <w:bCs/>
          <w:sz w:val="22"/>
          <w:szCs w:val="22"/>
        </w:rPr>
        <w:t>.</w:t>
      </w:r>
    </w:p>
    <w:p w14:paraId="65A44E70" w14:textId="77777777" w:rsidR="008D0359" w:rsidRPr="009A1887" w:rsidRDefault="00670E60" w:rsidP="00670E60">
      <w:pPr>
        <w:pStyle w:val="ListParagraph"/>
        <w:numPr>
          <w:ilvl w:val="0"/>
          <w:numId w:val="12"/>
        </w:numPr>
        <w:spacing w:line="360" w:lineRule="auto"/>
        <w:contextualSpacing w:val="0"/>
        <w:jc w:val="both"/>
        <w:rPr>
          <w:rFonts w:ascii="Arial" w:hAnsi="Arial" w:cs="Arial"/>
          <w:bCs/>
          <w:sz w:val="22"/>
          <w:szCs w:val="22"/>
        </w:rPr>
      </w:pPr>
      <w:r w:rsidRPr="009A1887">
        <w:rPr>
          <w:rFonts w:ascii="Arial" w:hAnsi="Arial" w:cs="Arial"/>
          <w:b/>
          <w:bCs/>
          <w:sz w:val="22"/>
          <w:szCs w:val="22"/>
          <w:lang w:val="id-ID"/>
        </w:rPr>
        <w:t>PIHAK PERTAMA</w:t>
      </w:r>
      <w:r w:rsidRPr="009A1887">
        <w:rPr>
          <w:rFonts w:ascii="Arial" w:hAnsi="Arial" w:cs="Arial"/>
          <w:b/>
          <w:bCs/>
          <w:sz w:val="22"/>
          <w:szCs w:val="22"/>
          <w:lang w:val="en-ID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tidak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bertanggung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jawab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atas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seluruh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biaya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yang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dikeluarkan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oleh </w:t>
      </w:r>
      <w:r w:rsidRPr="009A1887">
        <w:rPr>
          <w:rFonts w:ascii="Arial" w:hAnsi="Arial" w:cs="Arial"/>
          <w:b/>
          <w:bCs/>
          <w:sz w:val="22"/>
          <w:szCs w:val="22"/>
        </w:rPr>
        <w:t>P</w:t>
      </w:r>
      <w:r w:rsidRPr="009A1887">
        <w:rPr>
          <w:rFonts w:ascii="Arial" w:hAnsi="Arial" w:cs="Arial"/>
          <w:b/>
          <w:bCs/>
          <w:sz w:val="22"/>
          <w:szCs w:val="22"/>
          <w:lang w:val="id-ID"/>
        </w:rPr>
        <w:t>IHAK KETIGA</w:t>
      </w:r>
      <w:r w:rsidRPr="009A1887">
        <w:rPr>
          <w:rFonts w:ascii="Arial" w:hAnsi="Arial" w:cs="Arial"/>
          <w:bCs/>
          <w:sz w:val="22"/>
          <w:szCs w:val="22"/>
        </w:rPr>
        <w:t xml:space="preserve"> dan </w:t>
      </w:r>
      <w:r w:rsidRPr="009A1887">
        <w:rPr>
          <w:rFonts w:ascii="Arial" w:hAnsi="Arial" w:cs="Arial"/>
          <w:b/>
          <w:bCs/>
          <w:sz w:val="22"/>
          <w:szCs w:val="22"/>
          <w:lang w:val="id-ID"/>
        </w:rPr>
        <w:t>PIHAK KETIGA</w:t>
      </w:r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tidak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akan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melakukan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penagihan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apapun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selain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kepada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bCs/>
          <w:sz w:val="22"/>
          <w:szCs w:val="22"/>
          <w:lang w:val="id-ID"/>
        </w:rPr>
        <w:t>PIHAK KEDUA</w:t>
      </w:r>
      <w:r w:rsidRPr="009A1887">
        <w:rPr>
          <w:rFonts w:ascii="Arial" w:hAnsi="Arial" w:cs="Arial"/>
          <w:bCs/>
          <w:sz w:val="22"/>
          <w:szCs w:val="22"/>
          <w:lang w:val="id-ID"/>
        </w:rPr>
        <w:t>.</w:t>
      </w:r>
    </w:p>
    <w:p w14:paraId="6B62076F" w14:textId="77777777" w:rsidR="008D0359" w:rsidRPr="009A1887" w:rsidRDefault="008D0359" w:rsidP="00D01A8B">
      <w:pPr>
        <w:pStyle w:val="ListParagraph"/>
        <w:numPr>
          <w:ilvl w:val="0"/>
          <w:numId w:val="11"/>
        </w:numPr>
        <w:adjustRightInd w:val="0"/>
        <w:spacing w:line="360" w:lineRule="auto"/>
        <w:ind w:left="426" w:hanging="426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 w:rsidRPr="009A1887">
        <w:rPr>
          <w:rFonts w:ascii="Arial" w:hAnsi="Arial" w:cs="Arial"/>
          <w:color w:val="000000"/>
          <w:sz w:val="22"/>
          <w:szCs w:val="22"/>
          <w:lang w:val="id-ID"/>
        </w:rPr>
        <w:t xml:space="preserve">Pembayaran Biaya pengangkutan dan pengolahan dari </w:t>
      </w:r>
      <w:r w:rsidRPr="009A1887">
        <w:rPr>
          <w:rFonts w:ascii="Arial" w:hAnsi="Arial" w:cs="Arial"/>
          <w:b/>
          <w:color w:val="000000"/>
          <w:sz w:val="22"/>
          <w:szCs w:val="22"/>
          <w:lang w:val="id-ID"/>
        </w:rPr>
        <w:t>PIHAK PERTAMA</w:t>
      </w:r>
      <w:r w:rsidRPr="009A1887">
        <w:rPr>
          <w:rFonts w:ascii="Arial" w:hAnsi="Arial" w:cs="Arial"/>
          <w:color w:val="000000"/>
          <w:sz w:val="22"/>
          <w:szCs w:val="22"/>
          <w:lang w:val="id-ID"/>
        </w:rPr>
        <w:t xml:space="preserve"> untuk Pelaksanaan Pekerjaan akan dilakukan </w:t>
      </w:r>
      <w:r w:rsidRPr="009A1887">
        <w:rPr>
          <w:rFonts w:ascii="Arial" w:hAnsi="Arial" w:cs="Arial"/>
          <w:b/>
          <w:color w:val="000000"/>
          <w:sz w:val="22"/>
          <w:szCs w:val="22"/>
          <w:lang w:val="id-ID"/>
        </w:rPr>
        <w:t>sesuai kesepakatan kedua belah pihak</w:t>
      </w:r>
      <w:r w:rsidRPr="009A1887">
        <w:rPr>
          <w:rFonts w:ascii="Arial" w:hAnsi="Arial" w:cs="Arial"/>
          <w:color w:val="000000"/>
          <w:sz w:val="22"/>
          <w:szCs w:val="22"/>
          <w:lang w:val="id-ID"/>
        </w:rPr>
        <w:t xml:space="preserve"> setelah Pekerjaan Pengambilan L</w:t>
      </w:r>
      <w:r w:rsidR="00D01A8B" w:rsidRPr="009A1887">
        <w:rPr>
          <w:rFonts w:ascii="Arial" w:hAnsi="Arial" w:cs="Arial"/>
          <w:color w:val="000000"/>
          <w:sz w:val="22"/>
          <w:szCs w:val="22"/>
          <w:lang w:val="id-ID"/>
        </w:rPr>
        <w:t>imbah</w:t>
      </w:r>
      <w:r w:rsidRPr="009A1887">
        <w:rPr>
          <w:rFonts w:ascii="Arial" w:hAnsi="Arial" w:cs="Arial"/>
          <w:color w:val="000000"/>
          <w:sz w:val="22"/>
          <w:szCs w:val="22"/>
          <w:lang w:val="id-ID"/>
        </w:rPr>
        <w:t xml:space="preserve"> telah diselesaikan </w:t>
      </w:r>
      <w:r w:rsidRPr="009A1887">
        <w:rPr>
          <w:rFonts w:ascii="Arial" w:hAnsi="Arial" w:cs="Arial"/>
          <w:b/>
          <w:color w:val="000000"/>
          <w:sz w:val="22"/>
          <w:szCs w:val="22"/>
          <w:lang w:val="id-ID"/>
        </w:rPr>
        <w:t>PIHAK KEDUA</w:t>
      </w:r>
      <w:r w:rsidRPr="009A1887">
        <w:rPr>
          <w:rFonts w:ascii="Arial" w:hAnsi="Arial" w:cs="Arial"/>
          <w:color w:val="000000"/>
          <w:sz w:val="22"/>
          <w:szCs w:val="22"/>
          <w:lang w:val="id-ID"/>
        </w:rPr>
        <w:t xml:space="preserve"> di lokasi </w:t>
      </w:r>
      <w:r w:rsidRPr="009A1887">
        <w:rPr>
          <w:rFonts w:ascii="Arial" w:hAnsi="Arial" w:cs="Arial"/>
          <w:b/>
          <w:color w:val="000000"/>
          <w:sz w:val="22"/>
          <w:szCs w:val="22"/>
          <w:lang w:val="id-ID"/>
        </w:rPr>
        <w:t>PIHAK PERTAMA</w:t>
      </w:r>
      <w:r w:rsidRPr="009A1887">
        <w:rPr>
          <w:rFonts w:ascii="Arial" w:hAnsi="Arial" w:cs="Arial"/>
          <w:color w:val="000000"/>
          <w:sz w:val="22"/>
          <w:szCs w:val="22"/>
          <w:lang w:val="id-ID"/>
        </w:rPr>
        <w:t xml:space="preserve"> </w:t>
      </w:r>
      <w:r w:rsidRPr="009A1887">
        <w:rPr>
          <w:rFonts w:ascii="Arial" w:hAnsi="Arial" w:cs="Arial"/>
          <w:b/>
          <w:color w:val="000000"/>
          <w:sz w:val="22"/>
          <w:szCs w:val="22"/>
          <w:lang w:val="id-ID"/>
        </w:rPr>
        <w:t>PIHAK KEDUA</w:t>
      </w:r>
      <w:r w:rsidR="00D01A8B" w:rsidRPr="009A1887">
        <w:rPr>
          <w:rFonts w:ascii="Arial" w:hAnsi="Arial" w:cs="Arial"/>
          <w:color w:val="000000"/>
          <w:sz w:val="22"/>
          <w:szCs w:val="22"/>
          <w:lang w:val="id-ID"/>
        </w:rPr>
        <w:t xml:space="preserve">  membuat tagihan berdasarkan SPK </w:t>
      </w:r>
      <w:r w:rsidRPr="009A1887">
        <w:rPr>
          <w:rFonts w:ascii="Arial" w:hAnsi="Arial" w:cs="Arial"/>
          <w:color w:val="000000"/>
          <w:sz w:val="22"/>
          <w:szCs w:val="22"/>
          <w:lang w:val="id-ID"/>
        </w:rPr>
        <w:t xml:space="preserve">yang dikeluarkan </w:t>
      </w:r>
      <w:r w:rsidRPr="009A1887">
        <w:rPr>
          <w:rFonts w:ascii="Arial" w:hAnsi="Arial" w:cs="Arial"/>
          <w:b/>
          <w:color w:val="000000"/>
          <w:sz w:val="22"/>
          <w:szCs w:val="22"/>
          <w:lang w:val="id-ID"/>
        </w:rPr>
        <w:t>PIHAK PERTAMA</w:t>
      </w:r>
      <w:r w:rsidRPr="009A1887">
        <w:rPr>
          <w:rFonts w:ascii="Arial" w:hAnsi="Arial" w:cs="Arial"/>
          <w:color w:val="000000"/>
          <w:sz w:val="22"/>
          <w:szCs w:val="22"/>
          <w:lang w:val="id-ID"/>
        </w:rPr>
        <w:t xml:space="preserve"> kepada </w:t>
      </w:r>
      <w:r w:rsidRPr="009A1887">
        <w:rPr>
          <w:rFonts w:ascii="Arial" w:hAnsi="Arial" w:cs="Arial"/>
          <w:b/>
          <w:color w:val="000000"/>
          <w:sz w:val="22"/>
          <w:szCs w:val="22"/>
          <w:lang w:val="id-ID"/>
        </w:rPr>
        <w:t>PIHAK KEDUA</w:t>
      </w:r>
      <w:r w:rsidRPr="009A1887">
        <w:rPr>
          <w:rFonts w:ascii="Arial" w:hAnsi="Arial" w:cs="Arial"/>
          <w:bCs/>
          <w:color w:val="000000"/>
          <w:sz w:val="22"/>
          <w:szCs w:val="22"/>
          <w:lang w:val="id-ID"/>
        </w:rPr>
        <w:t>.</w:t>
      </w:r>
    </w:p>
    <w:p w14:paraId="2AC42AFB" w14:textId="1F36B9CB" w:rsidR="008D0359" w:rsidRPr="009A1887" w:rsidRDefault="008D0359" w:rsidP="008D0359">
      <w:pPr>
        <w:pStyle w:val="ListParagraph"/>
        <w:numPr>
          <w:ilvl w:val="0"/>
          <w:numId w:val="11"/>
        </w:numPr>
        <w:adjustRightInd w:val="0"/>
        <w:spacing w:line="360" w:lineRule="auto"/>
        <w:ind w:left="426" w:hanging="426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 w:rsidRPr="009A1887">
        <w:rPr>
          <w:rFonts w:ascii="Arial" w:hAnsi="Arial" w:cs="Arial"/>
          <w:color w:val="000000"/>
          <w:sz w:val="22"/>
          <w:szCs w:val="22"/>
        </w:rPr>
        <w:t xml:space="preserve">Minimal </w:t>
      </w:r>
      <w:proofErr w:type="spellStart"/>
      <w:r w:rsidRPr="009A1887">
        <w:rPr>
          <w:rFonts w:ascii="Arial" w:hAnsi="Arial" w:cs="Arial"/>
          <w:color w:val="000000"/>
          <w:sz w:val="22"/>
          <w:szCs w:val="22"/>
        </w:rPr>
        <w:t>penga</w:t>
      </w:r>
      <w:r w:rsidR="00D01A8B" w:rsidRPr="009A1887">
        <w:rPr>
          <w:rFonts w:ascii="Arial" w:hAnsi="Arial" w:cs="Arial"/>
          <w:color w:val="000000"/>
          <w:sz w:val="22"/>
          <w:szCs w:val="22"/>
        </w:rPr>
        <w:t>mbilan</w:t>
      </w:r>
      <w:proofErr w:type="spellEnd"/>
      <w:r w:rsidR="00D01A8B" w:rsidRPr="009A1887">
        <w:rPr>
          <w:rFonts w:ascii="Arial" w:hAnsi="Arial" w:cs="Arial"/>
          <w:color w:val="000000"/>
          <w:sz w:val="22"/>
          <w:szCs w:val="22"/>
        </w:rPr>
        <w:t xml:space="preserve"> dan </w:t>
      </w:r>
      <w:proofErr w:type="spellStart"/>
      <w:r w:rsidR="00D01A8B" w:rsidRPr="009A1887">
        <w:rPr>
          <w:rFonts w:ascii="Arial" w:hAnsi="Arial" w:cs="Arial"/>
          <w:color w:val="000000"/>
          <w:sz w:val="22"/>
          <w:szCs w:val="22"/>
        </w:rPr>
        <w:t>pengangkutan</w:t>
      </w:r>
      <w:proofErr w:type="spellEnd"/>
      <w:r w:rsidR="00D01A8B" w:rsidRPr="009A1887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color w:val="000000"/>
          <w:sz w:val="22"/>
          <w:szCs w:val="22"/>
        </w:rPr>
        <w:t>limbah</w:t>
      </w:r>
      <w:proofErr w:type="spellEnd"/>
      <w:r w:rsidRPr="009A1887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color w:val="000000"/>
          <w:sz w:val="22"/>
          <w:szCs w:val="22"/>
        </w:rPr>
        <w:t>dari</w:t>
      </w:r>
      <w:proofErr w:type="spellEnd"/>
      <w:r w:rsidRPr="009A1887">
        <w:rPr>
          <w:rFonts w:ascii="Arial" w:hAnsi="Arial" w:cs="Arial"/>
          <w:color w:val="000000"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color w:val="000000"/>
          <w:sz w:val="22"/>
          <w:szCs w:val="22"/>
          <w:lang w:val="id-ID"/>
        </w:rPr>
        <w:t>PIHAK PERTAMA</w:t>
      </w:r>
      <w:r w:rsidRPr="009A1887">
        <w:rPr>
          <w:rFonts w:ascii="Arial" w:hAnsi="Arial" w:cs="Arial"/>
          <w:b/>
          <w:color w:val="000000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color w:val="000000"/>
          <w:sz w:val="22"/>
          <w:szCs w:val="22"/>
        </w:rPr>
        <w:t>adalah</w:t>
      </w:r>
      <w:proofErr w:type="spellEnd"/>
      <w:r w:rsidRPr="009A1887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color w:val="000000"/>
          <w:sz w:val="22"/>
          <w:szCs w:val="22"/>
        </w:rPr>
        <w:t>sebanyak</w:t>
      </w:r>
      <w:proofErr w:type="spellEnd"/>
      <w:r w:rsidRPr="009A1887">
        <w:rPr>
          <w:rFonts w:ascii="Arial" w:hAnsi="Arial" w:cs="Arial"/>
          <w:color w:val="000000"/>
          <w:sz w:val="22"/>
          <w:szCs w:val="22"/>
        </w:rPr>
        <w:t xml:space="preserve"> </w:t>
      </w:r>
      <w:r w:rsidR="00E03B4C" w:rsidRPr="009A1887">
        <w:rPr>
          <w:rFonts w:ascii="Arial" w:hAnsi="Arial" w:cs="Arial"/>
          <w:b/>
          <w:bCs/>
          <w:color w:val="000000"/>
          <w:sz w:val="22"/>
          <w:szCs w:val="22"/>
        </w:rPr>
        <w:t xml:space="preserve">50 </w:t>
      </w:r>
      <w:r w:rsidRPr="009A1887">
        <w:rPr>
          <w:rFonts w:ascii="Arial" w:hAnsi="Arial" w:cs="Arial"/>
          <w:b/>
          <w:bCs/>
          <w:color w:val="000000"/>
          <w:sz w:val="22"/>
          <w:szCs w:val="22"/>
        </w:rPr>
        <w:t>Kg.</w:t>
      </w:r>
    </w:p>
    <w:p w14:paraId="42B1AA30" w14:textId="77777777" w:rsidR="00670E60" w:rsidRPr="009A1887" w:rsidRDefault="008D0359" w:rsidP="00670E60">
      <w:pPr>
        <w:pStyle w:val="ListParagraph"/>
        <w:numPr>
          <w:ilvl w:val="0"/>
          <w:numId w:val="11"/>
        </w:numPr>
        <w:adjustRightInd w:val="0"/>
        <w:spacing w:line="360" w:lineRule="auto"/>
        <w:ind w:left="426" w:hanging="426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 w:rsidRPr="009A1887">
        <w:rPr>
          <w:rFonts w:ascii="Arial" w:hAnsi="Arial" w:cs="Arial"/>
          <w:color w:val="000000"/>
          <w:sz w:val="22"/>
          <w:szCs w:val="22"/>
          <w:lang w:val="id-ID"/>
        </w:rPr>
        <w:t xml:space="preserve">Segala keputusan dari hasil penetapan biaya </w:t>
      </w:r>
      <w:proofErr w:type="spellStart"/>
      <w:r w:rsidRPr="009A1887">
        <w:rPr>
          <w:rFonts w:ascii="Arial" w:hAnsi="Arial" w:cs="Arial"/>
          <w:color w:val="000000"/>
          <w:sz w:val="22"/>
          <w:szCs w:val="22"/>
        </w:rPr>
        <w:t>pengolahan</w:t>
      </w:r>
      <w:proofErr w:type="spellEnd"/>
      <w:r w:rsidRPr="009A1887">
        <w:rPr>
          <w:rFonts w:ascii="Arial" w:hAnsi="Arial" w:cs="Arial"/>
          <w:color w:val="000000"/>
          <w:sz w:val="22"/>
          <w:szCs w:val="22"/>
          <w:lang w:val="id-ID"/>
        </w:rPr>
        <w:t xml:space="preserve"> dan mekanisme pembayaran </w:t>
      </w:r>
      <w:proofErr w:type="spellStart"/>
      <w:r w:rsidRPr="009A1887">
        <w:rPr>
          <w:rFonts w:ascii="Arial" w:hAnsi="Arial" w:cs="Arial"/>
          <w:color w:val="000000"/>
          <w:sz w:val="22"/>
          <w:szCs w:val="22"/>
        </w:rPr>
        <w:t>merupakan</w:t>
      </w:r>
      <w:proofErr w:type="spellEnd"/>
      <w:r w:rsidRPr="009A1887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color w:val="000000"/>
          <w:sz w:val="22"/>
          <w:szCs w:val="22"/>
        </w:rPr>
        <w:t>bagian</w:t>
      </w:r>
      <w:proofErr w:type="spellEnd"/>
      <w:r w:rsidRPr="009A1887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color w:val="000000"/>
          <w:sz w:val="22"/>
          <w:szCs w:val="22"/>
        </w:rPr>
        <w:t>dari</w:t>
      </w:r>
      <w:proofErr w:type="spellEnd"/>
      <w:r w:rsidRPr="009A1887">
        <w:rPr>
          <w:rFonts w:ascii="Arial" w:hAnsi="Arial" w:cs="Arial"/>
          <w:color w:val="000000"/>
          <w:sz w:val="22"/>
          <w:szCs w:val="22"/>
          <w:lang w:val="id-ID"/>
        </w:rPr>
        <w:t xml:space="preserve"> </w:t>
      </w:r>
      <w:r w:rsidRPr="009A1887">
        <w:rPr>
          <w:rFonts w:ascii="Arial" w:hAnsi="Arial" w:cs="Arial"/>
          <w:b/>
          <w:color w:val="000000"/>
          <w:sz w:val="22"/>
          <w:szCs w:val="22"/>
          <w:lang w:val="id-ID"/>
        </w:rPr>
        <w:t>PERJANJIAN</w:t>
      </w:r>
      <w:r w:rsidRPr="009A1887">
        <w:rPr>
          <w:rFonts w:ascii="Arial" w:hAnsi="Arial" w:cs="Arial"/>
          <w:color w:val="000000"/>
          <w:sz w:val="22"/>
          <w:szCs w:val="22"/>
          <w:lang w:val="id-ID"/>
        </w:rPr>
        <w:t xml:space="preserve"> ini. </w:t>
      </w:r>
    </w:p>
    <w:p w14:paraId="7AF9CDD2" w14:textId="77777777" w:rsidR="00E05853" w:rsidRPr="009A1887" w:rsidRDefault="00E05853" w:rsidP="008D0359">
      <w:pPr>
        <w:spacing w:line="360" w:lineRule="auto"/>
        <w:jc w:val="center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</w:p>
    <w:p w14:paraId="1E772E51" w14:textId="77777777" w:rsidR="00E03B4C" w:rsidRPr="009A1887" w:rsidRDefault="00E03B4C" w:rsidP="008D0359">
      <w:pPr>
        <w:spacing w:line="360" w:lineRule="auto"/>
        <w:jc w:val="center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</w:p>
    <w:p w14:paraId="719E26F4" w14:textId="77777777" w:rsidR="00AC557C" w:rsidRPr="009A1887" w:rsidRDefault="00AC557C" w:rsidP="008D0359">
      <w:pPr>
        <w:spacing w:line="360" w:lineRule="auto"/>
        <w:jc w:val="center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</w:p>
    <w:p w14:paraId="27022AA7" w14:textId="77777777" w:rsidR="00AC557C" w:rsidRPr="009A1887" w:rsidRDefault="00AC557C" w:rsidP="008D0359">
      <w:pPr>
        <w:spacing w:line="360" w:lineRule="auto"/>
        <w:jc w:val="center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</w:p>
    <w:p w14:paraId="21E9BFAD" w14:textId="77777777" w:rsidR="00AC557C" w:rsidRPr="009A1887" w:rsidRDefault="00AC557C" w:rsidP="008D0359">
      <w:pPr>
        <w:spacing w:line="360" w:lineRule="auto"/>
        <w:jc w:val="center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</w:p>
    <w:p w14:paraId="371E8092" w14:textId="192B019E" w:rsidR="008D0359" w:rsidRPr="009A1887" w:rsidRDefault="00670E60" w:rsidP="008D0359">
      <w:pPr>
        <w:spacing w:line="360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9A1887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 xml:space="preserve">PASAL  </w:t>
      </w:r>
      <w:r w:rsidR="00E03B4C" w:rsidRPr="009A1887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8</w:t>
      </w:r>
    </w:p>
    <w:p w14:paraId="28373389" w14:textId="6C77AA66" w:rsidR="008D0359" w:rsidRPr="009A1887" w:rsidRDefault="008D0359" w:rsidP="008D0359">
      <w:pPr>
        <w:spacing w:line="360" w:lineRule="auto"/>
        <w:jc w:val="center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  <w:r w:rsidRPr="009A1887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 xml:space="preserve">PERNYATAAN DAN JAMINAN  </w:t>
      </w:r>
    </w:p>
    <w:p w14:paraId="68C0E815" w14:textId="77777777" w:rsidR="008D0359" w:rsidRPr="009A1887" w:rsidRDefault="008D0359" w:rsidP="00670E60">
      <w:pPr>
        <w:spacing w:line="360" w:lineRule="auto"/>
        <w:jc w:val="both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</w:p>
    <w:p w14:paraId="4B945B40" w14:textId="77777777" w:rsidR="00670E60" w:rsidRPr="009A1887" w:rsidRDefault="00670E60" w:rsidP="00670E60">
      <w:pPr>
        <w:spacing w:line="360" w:lineRule="auto"/>
        <w:jc w:val="both"/>
        <w:rPr>
          <w:rFonts w:ascii="Arial" w:hAnsi="Arial" w:cs="Arial"/>
          <w:bCs/>
          <w:sz w:val="22"/>
          <w:szCs w:val="22"/>
          <w:lang w:val="id-ID"/>
        </w:rPr>
      </w:pPr>
      <w:r w:rsidRPr="009A1887">
        <w:rPr>
          <w:rFonts w:ascii="Arial" w:hAnsi="Arial" w:cs="Arial"/>
          <w:b/>
          <w:bCs/>
          <w:sz w:val="22"/>
          <w:szCs w:val="22"/>
          <w:lang w:val="id-ID"/>
        </w:rPr>
        <w:t xml:space="preserve">PIHAK KEDUA </w:t>
      </w:r>
      <w:r w:rsidRPr="009A1887">
        <w:rPr>
          <w:rFonts w:ascii="Arial" w:hAnsi="Arial" w:cs="Arial"/>
          <w:bCs/>
          <w:sz w:val="22"/>
          <w:szCs w:val="22"/>
          <w:lang w:val="pt-BR"/>
        </w:rPr>
        <w:t xml:space="preserve">dan </w:t>
      </w:r>
      <w:r w:rsidRPr="009A1887">
        <w:rPr>
          <w:rFonts w:ascii="Arial" w:hAnsi="Arial" w:cs="Arial"/>
          <w:b/>
          <w:bCs/>
          <w:sz w:val="22"/>
          <w:szCs w:val="22"/>
          <w:lang w:val="pt-BR"/>
        </w:rPr>
        <w:t>P</w:t>
      </w:r>
      <w:r w:rsidRPr="009A1887">
        <w:rPr>
          <w:rFonts w:ascii="Arial" w:hAnsi="Arial" w:cs="Arial"/>
          <w:b/>
          <w:bCs/>
          <w:sz w:val="22"/>
          <w:szCs w:val="22"/>
          <w:lang w:val="id-ID"/>
        </w:rPr>
        <w:t xml:space="preserve">IHAK KETIGA </w:t>
      </w:r>
      <w:r w:rsidRPr="009A1887">
        <w:rPr>
          <w:rFonts w:ascii="Arial" w:hAnsi="Arial" w:cs="Arial"/>
          <w:sz w:val="22"/>
          <w:szCs w:val="22"/>
          <w:lang w:val="pt-BR"/>
        </w:rPr>
        <w:t xml:space="preserve">dengan ini menjamin dan menyatakan kepada </w:t>
      </w:r>
      <w:r w:rsidRPr="009A1887">
        <w:rPr>
          <w:rFonts w:ascii="Arial" w:hAnsi="Arial" w:cs="Arial"/>
          <w:b/>
          <w:bCs/>
          <w:sz w:val="22"/>
          <w:szCs w:val="22"/>
          <w:lang w:val="id-ID"/>
        </w:rPr>
        <w:t xml:space="preserve">PIHAK PERTAMA </w:t>
      </w:r>
      <w:r w:rsidRPr="009A1887">
        <w:rPr>
          <w:rFonts w:ascii="Arial" w:hAnsi="Arial" w:cs="Arial"/>
          <w:sz w:val="22"/>
          <w:szCs w:val="22"/>
          <w:lang w:val="pt-BR"/>
        </w:rPr>
        <w:t xml:space="preserve">bahwa </w:t>
      </w:r>
      <w:r w:rsidRPr="009A1887">
        <w:rPr>
          <w:rFonts w:ascii="Arial" w:hAnsi="Arial" w:cs="Arial"/>
          <w:bCs/>
          <w:sz w:val="22"/>
          <w:szCs w:val="22"/>
          <w:lang w:val="pt-BR"/>
        </w:rPr>
        <w:t>keduanya :</w:t>
      </w:r>
    </w:p>
    <w:p w14:paraId="157D7620" w14:textId="77777777" w:rsidR="00670E60" w:rsidRPr="009A1887" w:rsidRDefault="00670E60" w:rsidP="00670E60">
      <w:pPr>
        <w:pStyle w:val="ListParagraph"/>
        <w:numPr>
          <w:ilvl w:val="0"/>
          <w:numId w:val="30"/>
        </w:numPr>
        <w:spacing w:line="360" w:lineRule="auto"/>
        <w:ind w:left="360"/>
        <w:contextualSpacing w:val="0"/>
        <w:jc w:val="both"/>
        <w:rPr>
          <w:rFonts w:ascii="Arial" w:hAnsi="Arial" w:cs="Arial"/>
          <w:b/>
          <w:sz w:val="22"/>
          <w:szCs w:val="22"/>
          <w:lang w:val="id-ID"/>
        </w:rPr>
      </w:pPr>
      <w:r w:rsidRPr="009A1887">
        <w:rPr>
          <w:rFonts w:ascii="Arial" w:hAnsi="Arial" w:cs="Arial"/>
          <w:bCs/>
          <w:sz w:val="22"/>
          <w:szCs w:val="22"/>
          <w:lang w:val="id-ID"/>
        </w:rPr>
        <w:t>A</w:t>
      </w:r>
      <w:r w:rsidRPr="009A1887">
        <w:rPr>
          <w:rFonts w:ascii="Arial" w:hAnsi="Arial" w:cs="Arial"/>
          <w:bCs/>
          <w:sz w:val="22"/>
          <w:szCs w:val="22"/>
          <w:lang w:val="pt-BR"/>
        </w:rPr>
        <w:t xml:space="preserve">dalah suatu </w:t>
      </w:r>
      <w:r w:rsidRPr="009A1887">
        <w:rPr>
          <w:rFonts w:ascii="Arial" w:hAnsi="Arial" w:cs="Arial"/>
          <w:bCs/>
          <w:sz w:val="22"/>
          <w:szCs w:val="22"/>
          <w:lang w:val="id-ID"/>
        </w:rPr>
        <w:t>P</w:t>
      </w:r>
      <w:r w:rsidRPr="009A1887">
        <w:rPr>
          <w:rFonts w:ascii="Arial" w:hAnsi="Arial" w:cs="Arial"/>
          <w:bCs/>
          <w:sz w:val="22"/>
          <w:szCs w:val="22"/>
          <w:lang w:val="pt-BR"/>
        </w:rPr>
        <w:t xml:space="preserve">erusahaan yang didirikan sah menurut hukum yang berlaku dan </w:t>
      </w:r>
      <w:r w:rsidRPr="009A1887">
        <w:rPr>
          <w:rFonts w:ascii="Arial" w:hAnsi="Arial" w:cs="Arial"/>
          <w:b/>
          <w:bCs/>
          <w:sz w:val="22"/>
          <w:szCs w:val="22"/>
          <w:lang w:val="pt-BR"/>
        </w:rPr>
        <w:t>PERJANJIAN</w:t>
      </w:r>
      <w:r w:rsidRPr="009A1887">
        <w:rPr>
          <w:rFonts w:ascii="Arial" w:hAnsi="Arial" w:cs="Arial"/>
          <w:bCs/>
          <w:sz w:val="22"/>
          <w:szCs w:val="22"/>
          <w:lang w:val="pt-BR"/>
        </w:rPr>
        <w:t xml:space="preserve"> ini ditandatangani oleh </w:t>
      </w:r>
      <w:r w:rsidRPr="009A1887">
        <w:rPr>
          <w:rFonts w:ascii="Arial" w:hAnsi="Arial" w:cs="Arial"/>
          <w:bCs/>
          <w:sz w:val="22"/>
          <w:szCs w:val="22"/>
          <w:lang w:val="id-ID"/>
        </w:rPr>
        <w:t>P</w:t>
      </w:r>
      <w:r w:rsidRPr="009A1887">
        <w:rPr>
          <w:rFonts w:ascii="Arial" w:hAnsi="Arial" w:cs="Arial"/>
          <w:bCs/>
          <w:sz w:val="22"/>
          <w:szCs w:val="22"/>
          <w:lang w:val="pt-BR"/>
        </w:rPr>
        <w:t>ejabat yang berwenang;</w:t>
      </w:r>
    </w:p>
    <w:p w14:paraId="0929753B" w14:textId="77777777" w:rsidR="00670E60" w:rsidRPr="009A1887" w:rsidRDefault="00670E60" w:rsidP="00670E60">
      <w:pPr>
        <w:pStyle w:val="ListParagraph"/>
        <w:numPr>
          <w:ilvl w:val="0"/>
          <w:numId w:val="30"/>
        </w:numPr>
        <w:spacing w:line="360" w:lineRule="auto"/>
        <w:ind w:left="360"/>
        <w:contextualSpacing w:val="0"/>
        <w:jc w:val="both"/>
        <w:rPr>
          <w:rFonts w:ascii="Arial" w:hAnsi="Arial" w:cs="Arial"/>
          <w:b/>
          <w:sz w:val="22"/>
          <w:szCs w:val="22"/>
          <w:lang w:val="id-ID"/>
        </w:rPr>
      </w:pPr>
      <w:r w:rsidRPr="009A1887">
        <w:rPr>
          <w:rFonts w:ascii="Arial" w:hAnsi="Arial" w:cs="Arial"/>
          <w:bCs/>
          <w:sz w:val="22"/>
          <w:szCs w:val="22"/>
          <w:lang w:val="id-ID"/>
        </w:rPr>
        <w:t>Ca</w:t>
      </w:r>
      <w:r w:rsidRPr="009A1887">
        <w:rPr>
          <w:rFonts w:ascii="Arial" w:hAnsi="Arial" w:cs="Arial"/>
          <w:bCs/>
          <w:sz w:val="22"/>
          <w:szCs w:val="22"/>
          <w:lang w:val="pt-BR"/>
        </w:rPr>
        <w:t>k</w:t>
      </w:r>
      <w:r w:rsidRPr="009A1887">
        <w:rPr>
          <w:rFonts w:ascii="Arial" w:hAnsi="Arial" w:cs="Arial"/>
          <w:bCs/>
          <w:sz w:val="22"/>
          <w:szCs w:val="22"/>
          <w:lang w:val="id-ID"/>
        </w:rPr>
        <w:t>a</w:t>
      </w:r>
      <w:r w:rsidRPr="009A1887">
        <w:rPr>
          <w:rFonts w:ascii="Arial" w:hAnsi="Arial" w:cs="Arial"/>
          <w:bCs/>
          <w:sz w:val="22"/>
          <w:szCs w:val="22"/>
          <w:lang w:val="pt-BR"/>
        </w:rPr>
        <w:t xml:space="preserve">p secara hukum untuk mengikat diri dalam dan melaksanakan </w:t>
      </w:r>
      <w:r w:rsidRPr="009A1887">
        <w:rPr>
          <w:rFonts w:ascii="Arial" w:hAnsi="Arial" w:cs="Arial"/>
          <w:b/>
          <w:bCs/>
          <w:sz w:val="22"/>
          <w:szCs w:val="22"/>
          <w:lang w:val="pt-BR"/>
        </w:rPr>
        <w:t xml:space="preserve">PERJANJIAN </w:t>
      </w:r>
      <w:r w:rsidRPr="009A1887">
        <w:rPr>
          <w:rFonts w:ascii="Arial" w:hAnsi="Arial" w:cs="Arial"/>
          <w:sz w:val="22"/>
          <w:szCs w:val="22"/>
          <w:lang w:val="pt-BR"/>
        </w:rPr>
        <w:t>ini</w:t>
      </w:r>
      <w:r w:rsidRPr="009A1887">
        <w:rPr>
          <w:rFonts w:ascii="Arial" w:hAnsi="Arial" w:cs="Arial"/>
          <w:bCs/>
          <w:sz w:val="22"/>
          <w:szCs w:val="22"/>
          <w:lang w:val="pt-BR"/>
        </w:rPr>
        <w:t>;</w:t>
      </w:r>
    </w:p>
    <w:p w14:paraId="1683167A" w14:textId="77777777" w:rsidR="00670E60" w:rsidRPr="009A1887" w:rsidRDefault="00670E60" w:rsidP="00670E60">
      <w:pPr>
        <w:pStyle w:val="ListParagraph"/>
        <w:numPr>
          <w:ilvl w:val="0"/>
          <w:numId w:val="30"/>
        </w:numPr>
        <w:spacing w:line="360" w:lineRule="auto"/>
        <w:ind w:left="360"/>
        <w:contextualSpacing w:val="0"/>
        <w:jc w:val="both"/>
        <w:rPr>
          <w:rFonts w:ascii="Arial" w:hAnsi="Arial" w:cs="Arial"/>
          <w:b/>
          <w:sz w:val="22"/>
          <w:szCs w:val="22"/>
          <w:lang w:val="id-ID"/>
        </w:rPr>
      </w:pPr>
      <w:r w:rsidRPr="009A1887">
        <w:rPr>
          <w:rFonts w:ascii="Arial" w:hAnsi="Arial" w:cs="Arial"/>
          <w:bCs/>
          <w:sz w:val="22"/>
          <w:szCs w:val="22"/>
          <w:lang w:val="id-ID"/>
        </w:rPr>
        <w:t>M</w:t>
      </w:r>
      <w:r w:rsidRPr="009A1887">
        <w:rPr>
          <w:rFonts w:ascii="Arial" w:hAnsi="Arial" w:cs="Arial"/>
          <w:bCs/>
          <w:sz w:val="22"/>
          <w:szCs w:val="22"/>
          <w:lang w:val="pt-BR"/>
        </w:rPr>
        <w:t>emiliki kualifikasi, izin-izin dan</w:t>
      </w:r>
      <w:r w:rsidRPr="009A1887">
        <w:rPr>
          <w:rFonts w:ascii="Arial" w:hAnsi="Arial" w:cs="Arial"/>
          <w:sz w:val="22"/>
          <w:szCs w:val="22"/>
          <w:lang w:val="pt-BR"/>
        </w:rPr>
        <w:t xml:space="preserve"> memenuhi seluruh persyaratan dan peri</w:t>
      </w:r>
      <w:r w:rsidRPr="009A1887">
        <w:rPr>
          <w:rFonts w:ascii="Arial" w:hAnsi="Arial" w:cs="Arial"/>
          <w:sz w:val="22"/>
          <w:szCs w:val="22"/>
          <w:lang w:val="id-ID"/>
        </w:rPr>
        <w:t>z</w:t>
      </w:r>
      <w:r w:rsidRPr="009A1887">
        <w:rPr>
          <w:rFonts w:ascii="Arial" w:hAnsi="Arial" w:cs="Arial"/>
          <w:sz w:val="22"/>
          <w:szCs w:val="22"/>
          <w:lang w:val="pt-BR"/>
        </w:rPr>
        <w:t xml:space="preserve">inan yang diperlukan untuk melaksanakan pekerjaan selama jangka waktu </w:t>
      </w:r>
      <w:r w:rsidRPr="009A1887">
        <w:rPr>
          <w:rFonts w:ascii="Arial" w:hAnsi="Arial" w:cs="Arial"/>
          <w:b/>
          <w:sz w:val="22"/>
          <w:szCs w:val="22"/>
          <w:lang w:val="pt-BR"/>
        </w:rPr>
        <w:t xml:space="preserve">PERJANJIAN </w:t>
      </w:r>
      <w:r w:rsidRPr="009A1887">
        <w:rPr>
          <w:rFonts w:ascii="Arial" w:hAnsi="Arial" w:cs="Arial"/>
          <w:sz w:val="22"/>
          <w:szCs w:val="22"/>
          <w:lang w:val="pt-BR"/>
        </w:rPr>
        <w:t>sesuai ketentuan dan standar yang berlaku; dan</w:t>
      </w:r>
    </w:p>
    <w:p w14:paraId="3E020915" w14:textId="77777777" w:rsidR="00670E60" w:rsidRPr="009A1887" w:rsidRDefault="00670E60" w:rsidP="00670E60">
      <w:pPr>
        <w:pStyle w:val="ListParagraph"/>
        <w:numPr>
          <w:ilvl w:val="0"/>
          <w:numId w:val="30"/>
        </w:numPr>
        <w:spacing w:line="360" w:lineRule="auto"/>
        <w:ind w:left="360"/>
        <w:contextualSpacing w:val="0"/>
        <w:jc w:val="both"/>
        <w:rPr>
          <w:rFonts w:ascii="Arial" w:hAnsi="Arial" w:cs="Arial"/>
          <w:sz w:val="22"/>
          <w:szCs w:val="22"/>
          <w:lang w:val="id-ID"/>
        </w:rPr>
      </w:pPr>
      <w:r w:rsidRPr="009A1887">
        <w:rPr>
          <w:rFonts w:ascii="Arial" w:hAnsi="Arial" w:cs="Arial"/>
          <w:sz w:val="22"/>
          <w:szCs w:val="22"/>
          <w:lang w:val="id-ID"/>
        </w:rPr>
        <w:t>T</w:t>
      </w:r>
      <w:r w:rsidRPr="009A1887">
        <w:rPr>
          <w:rFonts w:ascii="Arial" w:hAnsi="Arial" w:cs="Arial"/>
          <w:sz w:val="22"/>
          <w:szCs w:val="22"/>
          <w:lang w:val="pt-BR"/>
        </w:rPr>
        <w:t xml:space="preserve">elah mengetahui dan memahami ruang lingkup pekerjaan serta keadaan dan informasi yang akan mempengaruhi pelaksanaan </w:t>
      </w:r>
      <w:r w:rsidRPr="009A1887">
        <w:rPr>
          <w:rFonts w:ascii="Arial" w:hAnsi="Arial" w:cs="Arial"/>
          <w:b/>
          <w:sz w:val="22"/>
          <w:szCs w:val="22"/>
          <w:lang w:val="pt-BR"/>
        </w:rPr>
        <w:t>PERJANJIAN</w:t>
      </w:r>
      <w:r w:rsidRPr="009A1887">
        <w:rPr>
          <w:rFonts w:ascii="Arial" w:hAnsi="Arial" w:cs="Arial"/>
          <w:sz w:val="22"/>
          <w:szCs w:val="22"/>
          <w:lang w:val="id-ID"/>
        </w:rPr>
        <w:t>.</w:t>
      </w:r>
    </w:p>
    <w:p w14:paraId="361DABBE" w14:textId="77777777" w:rsidR="00B66AB7" w:rsidRPr="009A1887" w:rsidRDefault="00B66AB7" w:rsidP="00B66AB7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</w:p>
    <w:p w14:paraId="2B526606" w14:textId="5F70B558" w:rsidR="00670E60" w:rsidRPr="009A1887" w:rsidRDefault="00670E60" w:rsidP="00980F48">
      <w:pPr>
        <w:pStyle w:val="ListParagraph"/>
        <w:spacing w:line="360" w:lineRule="auto"/>
        <w:ind w:left="0"/>
        <w:jc w:val="center"/>
        <w:rPr>
          <w:rFonts w:ascii="Arial" w:hAnsi="Arial" w:cs="Arial"/>
          <w:b/>
          <w:bCs/>
          <w:sz w:val="22"/>
          <w:szCs w:val="22"/>
        </w:rPr>
      </w:pPr>
      <w:r w:rsidRPr="009A1887">
        <w:rPr>
          <w:rFonts w:ascii="Arial" w:hAnsi="Arial" w:cs="Arial"/>
          <w:b/>
          <w:bCs/>
          <w:sz w:val="22"/>
          <w:szCs w:val="22"/>
          <w:lang w:val="pt-BR"/>
        </w:rPr>
        <w:t>PASAL</w:t>
      </w:r>
      <w:r w:rsidRPr="009A1887">
        <w:rPr>
          <w:rFonts w:ascii="Arial" w:hAnsi="Arial" w:cs="Arial"/>
          <w:b/>
          <w:bCs/>
          <w:sz w:val="22"/>
          <w:szCs w:val="22"/>
        </w:rPr>
        <w:t xml:space="preserve"> </w:t>
      </w:r>
      <w:r w:rsidR="00E03B4C" w:rsidRPr="009A1887">
        <w:rPr>
          <w:rFonts w:ascii="Arial" w:hAnsi="Arial" w:cs="Arial"/>
          <w:b/>
          <w:bCs/>
          <w:sz w:val="22"/>
          <w:szCs w:val="22"/>
        </w:rPr>
        <w:t>9</w:t>
      </w:r>
    </w:p>
    <w:p w14:paraId="1320D165" w14:textId="77777777" w:rsidR="00980F48" w:rsidRPr="009A1887" w:rsidRDefault="00980F48" w:rsidP="00980F48">
      <w:pPr>
        <w:pStyle w:val="ListParagraph"/>
        <w:spacing w:line="360" w:lineRule="auto"/>
        <w:ind w:left="0"/>
        <w:jc w:val="center"/>
        <w:rPr>
          <w:rFonts w:ascii="Arial" w:hAnsi="Arial" w:cs="Arial"/>
          <w:b/>
          <w:bCs/>
          <w:sz w:val="22"/>
          <w:szCs w:val="22"/>
          <w:lang w:val="pt-BR"/>
        </w:rPr>
      </w:pPr>
      <w:r w:rsidRPr="009A1887">
        <w:rPr>
          <w:rFonts w:ascii="Arial" w:hAnsi="Arial" w:cs="Arial"/>
          <w:b/>
          <w:bCs/>
          <w:sz w:val="22"/>
          <w:szCs w:val="22"/>
          <w:lang w:val="pt-BR"/>
        </w:rPr>
        <w:t>KERAHASIAAN</w:t>
      </w:r>
    </w:p>
    <w:p w14:paraId="6D0DC1AB" w14:textId="77777777" w:rsidR="00980F48" w:rsidRPr="009A1887" w:rsidRDefault="00980F48" w:rsidP="00980F48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43CB9CE1" w14:textId="77777777" w:rsidR="00980F48" w:rsidRPr="009A1887" w:rsidRDefault="00980F48" w:rsidP="00980F48">
      <w:pPr>
        <w:numPr>
          <w:ilvl w:val="3"/>
          <w:numId w:val="31"/>
        </w:numPr>
        <w:autoSpaceDE/>
        <w:autoSpaceDN/>
        <w:spacing w:line="360" w:lineRule="auto"/>
        <w:ind w:left="426" w:hanging="426"/>
        <w:jc w:val="both"/>
        <w:rPr>
          <w:rFonts w:ascii="Arial" w:hAnsi="Arial" w:cs="Arial"/>
          <w:sz w:val="22"/>
          <w:szCs w:val="22"/>
          <w:lang w:val="es-ES"/>
        </w:rPr>
      </w:pPr>
      <w:r w:rsidRPr="009A1887">
        <w:rPr>
          <w:rFonts w:ascii="Arial" w:hAnsi="Arial" w:cs="Arial"/>
          <w:b/>
          <w:sz w:val="22"/>
          <w:szCs w:val="22"/>
          <w:lang w:val="es-ES"/>
        </w:rPr>
        <w:t>PARA PIHAK</w:t>
      </w:r>
      <w:r w:rsidRPr="009A1887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wajib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merahasiakan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hal-hal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 yang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berhubungan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dengan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isi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 </w:t>
      </w:r>
      <w:r w:rsidRPr="009A1887">
        <w:rPr>
          <w:rFonts w:ascii="Arial" w:hAnsi="Arial" w:cs="Arial"/>
          <w:b/>
          <w:bCs/>
          <w:sz w:val="22"/>
          <w:szCs w:val="22"/>
          <w:lang w:val="pt-BR"/>
        </w:rPr>
        <w:t>PERJANJIAN</w:t>
      </w:r>
      <w:r w:rsidRPr="009A1887">
        <w:rPr>
          <w:rFonts w:ascii="Arial" w:hAnsi="Arial" w:cs="Arial"/>
          <w:sz w:val="22"/>
          <w:szCs w:val="22"/>
          <w:lang w:val="es-ES"/>
        </w:rPr>
        <w:t xml:space="preserve"> dan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segala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dokumen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, gambar-gambar,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struktur-struktur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informasi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teknis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maupun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 non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teknis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 yang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berhubungan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dengan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kegiatan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bisnis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 dan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operasional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 </w:t>
      </w:r>
      <w:r w:rsidRPr="009A1887">
        <w:rPr>
          <w:rFonts w:ascii="Arial" w:hAnsi="Arial" w:cs="Arial"/>
          <w:b/>
          <w:sz w:val="22"/>
          <w:szCs w:val="22"/>
          <w:lang w:val="es-ES"/>
        </w:rPr>
        <w:t xml:space="preserve">PIHAK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lainnya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 dan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informasi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 yang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berhubungan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dengan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 </w:t>
      </w:r>
      <w:r w:rsidRPr="009A1887">
        <w:rPr>
          <w:rFonts w:ascii="Arial" w:hAnsi="Arial" w:cs="Arial"/>
          <w:b/>
          <w:bCs/>
          <w:sz w:val="22"/>
          <w:szCs w:val="22"/>
          <w:lang w:val="pt-BR"/>
        </w:rPr>
        <w:t>PERJANJIAN</w:t>
      </w:r>
      <w:r w:rsidRPr="009A1887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ini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selama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jangka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waktu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 </w:t>
      </w:r>
      <w:r w:rsidRPr="009A1887">
        <w:rPr>
          <w:rFonts w:ascii="Arial" w:hAnsi="Arial" w:cs="Arial"/>
          <w:b/>
          <w:bCs/>
          <w:sz w:val="22"/>
          <w:szCs w:val="22"/>
          <w:lang w:val="pt-BR"/>
        </w:rPr>
        <w:t>PERJANJIAN</w:t>
      </w:r>
      <w:r w:rsidRPr="009A1887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maupun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setelah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 </w:t>
      </w:r>
      <w:r w:rsidRPr="009A1887">
        <w:rPr>
          <w:rFonts w:ascii="Arial" w:hAnsi="Arial" w:cs="Arial"/>
          <w:b/>
          <w:bCs/>
          <w:sz w:val="22"/>
          <w:szCs w:val="22"/>
          <w:lang w:val="pt-BR"/>
        </w:rPr>
        <w:t>PERJANJIAN</w:t>
      </w:r>
      <w:r w:rsidRPr="009A1887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ini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berakhir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>.</w:t>
      </w:r>
    </w:p>
    <w:p w14:paraId="754E42F8" w14:textId="77777777" w:rsidR="00980F48" w:rsidRPr="009A1887" w:rsidRDefault="00980F48" w:rsidP="00980F48">
      <w:pPr>
        <w:numPr>
          <w:ilvl w:val="3"/>
          <w:numId w:val="31"/>
        </w:numPr>
        <w:autoSpaceDE/>
        <w:autoSpaceDN/>
        <w:spacing w:line="360" w:lineRule="auto"/>
        <w:ind w:left="426" w:hanging="426"/>
        <w:jc w:val="both"/>
        <w:rPr>
          <w:rFonts w:ascii="Arial" w:hAnsi="Arial" w:cs="Arial"/>
          <w:sz w:val="22"/>
          <w:szCs w:val="22"/>
          <w:lang w:val="es-ES"/>
        </w:rPr>
      </w:pPr>
      <w:r w:rsidRPr="009A1887">
        <w:rPr>
          <w:rFonts w:ascii="Arial" w:hAnsi="Arial" w:cs="Arial"/>
          <w:b/>
          <w:sz w:val="22"/>
          <w:szCs w:val="22"/>
          <w:lang w:val="es-ES"/>
        </w:rPr>
        <w:t>PARA PIHAK</w:t>
      </w:r>
      <w:r w:rsidRPr="009A1887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dilarang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sebagaimana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diatur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dalam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Pasal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 8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ayat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 1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dengan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 cara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memfotokopi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,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menyebarkan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,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membocorkan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 dan/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atau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memberitahukan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kepada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pihak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lain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,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tanpa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persetujuan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tertulis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terlebih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dahulu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  <w:lang w:val="es-ES"/>
        </w:rPr>
        <w:t>dari</w:t>
      </w:r>
      <w:proofErr w:type="spellEnd"/>
      <w:r w:rsidRPr="009A1887">
        <w:rPr>
          <w:rFonts w:ascii="Arial" w:hAnsi="Arial" w:cs="Arial"/>
          <w:sz w:val="22"/>
          <w:szCs w:val="22"/>
          <w:lang w:val="es-ES"/>
        </w:rPr>
        <w:t xml:space="preserve"> </w:t>
      </w:r>
      <w:r w:rsidRPr="009A1887">
        <w:rPr>
          <w:rFonts w:ascii="Arial" w:hAnsi="Arial" w:cs="Arial"/>
          <w:b/>
          <w:sz w:val="22"/>
          <w:szCs w:val="22"/>
          <w:lang w:val="es-ES"/>
        </w:rPr>
        <w:t>PARA PIHAK</w:t>
      </w:r>
      <w:r w:rsidRPr="009A1887">
        <w:rPr>
          <w:rFonts w:ascii="Arial" w:hAnsi="Arial" w:cs="Arial"/>
          <w:sz w:val="22"/>
          <w:szCs w:val="22"/>
          <w:lang w:val="es-ES"/>
        </w:rPr>
        <w:t>.</w:t>
      </w:r>
    </w:p>
    <w:p w14:paraId="6DF0197A" w14:textId="77777777" w:rsidR="00DD2DA6" w:rsidRPr="009A1887" w:rsidRDefault="00DD2DA6" w:rsidP="00B66AB7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pt-BR"/>
        </w:rPr>
      </w:pPr>
    </w:p>
    <w:p w14:paraId="5F485DD4" w14:textId="631313EB" w:rsidR="008D0359" w:rsidRPr="009A1887" w:rsidRDefault="008D0359" w:rsidP="00B66AB7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id-ID"/>
        </w:rPr>
      </w:pPr>
      <w:r w:rsidRPr="009A1887">
        <w:rPr>
          <w:rFonts w:ascii="Arial" w:hAnsi="Arial" w:cs="Arial"/>
          <w:b/>
          <w:bCs/>
          <w:sz w:val="22"/>
          <w:szCs w:val="22"/>
          <w:lang w:val="pt-BR"/>
        </w:rPr>
        <w:t>PASAL</w:t>
      </w:r>
      <w:r w:rsidR="00670E60" w:rsidRPr="009A1887">
        <w:rPr>
          <w:rFonts w:ascii="Arial" w:hAnsi="Arial" w:cs="Arial"/>
          <w:b/>
          <w:bCs/>
          <w:sz w:val="22"/>
          <w:szCs w:val="22"/>
          <w:lang w:val="id-ID"/>
        </w:rPr>
        <w:t xml:space="preserve"> </w:t>
      </w:r>
      <w:r w:rsidR="00980F48" w:rsidRPr="009A1887">
        <w:rPr>
          <w:rFonts w:ascii="Arial" w:hAnsi="Arial" w:cs="Arial"/>
          <w:b/>
          <w:bCs/>
          <w:sz w:val="22"/>
          <w:szCs w:val="22"/>
          <w:lang w:val="id-ID"/>
        </w:rPr>
        <w:t>9</w:t>
      </w:r>
    </w:p>
    <w:p w14:paraId="764486DF" w14:textId="77777777" w:rsidR="00B66AB7" w:rsidRPr="009A1887" w:rsidRDefault="00B66AB7" w:rsidP="00B66AB7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pt-BR"/>
        </w:rPr>
      </w:pPr>
      <w:r w:rsidRPr="009A1887">
        <w:rPr>
          <w:rFonts w:ascii="Arial" w:hAnsi="Arial" w:cs="Arial"/>
          <w:b/>
          <w:bCs/>
          <w:sz w:val="22"/>
          <w:szCs w:val="22"/>
          <w:lang w:val="pt-BR"/>
        </w:rPr>
        <w:t>PEMUTUSAN LEBIH AWAL DAN PENGAKHIRAN PERJANJIAN</w:t>
      </w:r>
    </w:p>
    <w:p w14:paraId="3DF718B1" w14:textId="77777777" w:rsidR="008D0359" w:rsidRPr="009A1887" w:rsidRDefault="008D0359" w:rsidP="008D0359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pt-BR"/>
        </w:rPr>
      </w:pPr>
    </w:p>
    <w:p w14:paraId="4B7B058F" w14:textId="77777777" w:rsidR="00980F48" w:rsidRPr="009A1887" w:rsidRDefault="00980F48" w:rsidP="00980F48">
      <w:pPr>
        <w:pStyle w:val="NoSpacing"/>
        <w:numPr>
          <w:ilvl w:val="0"/>
          <w:numId w:val="14"/>
        </w:numPr>
        <w:spacing w:line="360" w:lineRule="auto"/>
        <w:ind w:left="426" w:hanging="426"/>
        <w:jc w:val="both"/>
        <w:rPr>
          <w:rFonts w:ascii="Arial" w:hAnsi="Arial" w:cs="Arial"/>
          <w:sz w:val="22"/>
          <w:szCs w:val="22"/>
          <w:lang w:val="id-ID"/>
        </w:rPr>
      </w:pPr>
      <w:r w:rsidRPr="009A1887">
        <w:rPr>
          <w:rFonts w:ascii="Arial" w:hAnsi="Arial" w:cs="Arial"/>
          <w:b/>
          <w:sz w:val="22"/>
          <w:szCs w:val="22"/>
          <w:lang w:val="pt-BR"/>
        </w:rPr>
        <w:t>PARA PIHAK</w:t>
      </w:r>
      <w:r w:rsidRPr="009A1887">
        <w:rPr>
          <w:rFonts w:ascii="Arial" w:hAnsi="Arial" w:cs="Arial"/>
          <w:sz w:val="22"/>
          <w:szCs w:val="22"/>
          <w:lang w:val="pt-BR"/>
        </w:rPr>
        <w:t xml:space="preserve"> sepakat untuk mengesampingkan berlakunya ketentuan Pasal 1266 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dan 1267 </w:t>
      </w:r>
      <w:r w:rsidRPr="009A1887">
        <w:rPr>
          <w:rFonts w:ascii="Arial" w:hAnsi="Arial" w:cs="Arial"/>
          <w:sz w:val="22"/>
          <w:szCs w:val="22"/>
          <w:lang w:val="pt-BR"/>
        </w:rPr>
        <w:t xml:space="preserve">Kitab Undang-Undang Hukum Perdata terhadap </w:t>
      </w:r>
      <w:r w:rsidRPr="009A1887">
        <w:rPr>
          <w:rFonts w:ascii="Arial" w:hAnsi="Arial" w:cs="Arial"/>
          <w:b/>
          <w:sz w:val="22"/>
          <w:szCs w:val="22"/>
          <w:lang w:val="pt-BR"/>
        </w:rPr>
        <w:t>PERJANJIAN</w:t>
      </w:r>
      <w:r w:rsidRPr="009A1887">
        <w:rPr>
          <w:rFonts w:ascii="Arial" w:hAnsi="Arial" w:cs="Arial"/>
          <w:sz w:val="22"/>
          <w:szCs w:val="22"/>
          <w:lang w:val="pt-BR"/>
        </w:rPr>
        <w:t xml:space="preserve"> ini 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sepanjang disyaratkan adanya suatu putusan Pengadilan untuk pembatalan atau pengakhiran lebih awal </w:t>
      </w:r>
      <w:r w:rsidRPr="009A1887">
        <w:rPr>
          <w:rFonts w:ascii="Arial" w:hAnsi="Arial" w:cs="Arial"/>
          <w:sz w:val="22"/>
          <w:szCs w:val="22"/>
          <w:lang w:val="pt-BR"/>
        </w:rPr>
        <w:t>suatu perjanjian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. </w:t>
      </w:r>
      <w:r w:rsidRPr="009A1887">
        <w:rPr>
          <w:rFonts w:ascii="Arial" w:hAnsi="Arial" w:cs="Arial"/>
          <w:b/>
          <w:sz w:val="22"/>
          <w:szCs w:val="22"/>
          <w:lang w:val="id-ID"/>
        </w:rPr>
        <w:t>PARA PIHAK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juga sepakat bahwa Pasal 1267 Kitab Undang-</w:t>
      </w:r>
      <w:r w:rsidRPr="009A1887">
        <w:rPr>
          <w:rFonts w:ascii="Arial" w:hAnsi="Arial" w:cs="Arial"/>
          <w:sz w:val="22"/>
          <w:szCs w:val="22"/>
          <w:lang w:val="id-ID"/>
        </w:rPr>
        <w:lastRenderedPageBreak/>
        <w:t>Undang Hukum Perdata tidak akan ditafsirkan sehingga Pengadilanlah yang mempunyai hak untuk menjatuhkan putusan tentang pelaksanaan perjanjian dan/atau pemberian ganti rugi.</w:t>
      </w:r>
    </w:p>
    <w:p w14:paraId="49910ED3" w14:textId="77777777" w:rsidR="008D0359" w:rsidRPr="009A1887" w:rsidRDefault="008D0359" w:rsidP="008D0359">
      <w:pPr>
        <w:numPr>
          <w:ilvl w:val="0"/>
          <w:numId w:val="14"/>
        </w:numPr>
        <w:adjustRightInd w:val="0"/>
        <w:spacing w:line="360" w:lineRule="auto"/>
        <w:ind w:left="426" w:hanging="426"/>
        <w:jc w:val="both"/>
        <w:rPr>
          <w:rFonts w:ascii="Arial" w:eastAsia="Calibri" w:hAnsi="Arial" w:cs="Arial"/>
          <w:sz w:val="22"/>
          <w:szCs w:val="22"/>
          <w:lang w:val="pt-BR"/>
        </w:rPr>
      </w:pPr>
      <w:r w:rsidRPr="009A1887">
        <w:rPr>
          <w:rFonts w:ascii="Arial" w:eastAsia="Calibri" w:hAnsi="Arial" w:cs="Arial"/>
          <w:b/>
          <w:sz w:val="22"/>
          <w:szCs w:val="22"/>
          <w:lang w:val="id-ID"/>
        </w:rPr>
        <w:t>PIHAK PERTAMA</w:t>
      </w:r>
      <w:r w:rsidRPr="009A1887">
        <w:rPr>
          <w:rFonts w:ascii="Arial" w:eastAsia="Calibri" w:hAnsi="Arial" w:cs="Arial"/>
          <w:sz w:val="22"/>
          <w:szCs w:val="22"/>
          <w:lang w:val="pt-BR"/>
        </w:rPr>
        <w:t xml:space="preserve"> berhak, dengan pemberitahuan tertulis yang berlaku seketika, memutuskan Perjanjian ini secara sepihak, apabila, dalam penilaian </w:t>
      </w:r>
      <w:r w:rsidRPr="009A1887">
        <w:rPr>
          <w:rFonts w:ascii="Arial" w:eastAsia="Calibri" w:hAnsi="Arial" w:cs="Arial"/>
          <w:b/>
          <w:sz w:val="22"/>
          <w:szCs w:val="22"/>
          <w:lang w:val="id-ID"/>
        </w:rPr>
        <w:t xml:space="preserve">PIHAK PERTAMA, PIHAK KEDUA </w:t>
      </w:r>
      <w:r w:rsidRPr="009A1887">
        <w:rPr>
          <w:rFonts w:ascii="Arial" w:eastAsia="Calibri" w:hAnsi="Arial" w:cs="Arial"/>
          <w:sz w:val="22"/>
          <w:szCs w:val="22"/>
          <w:lang w:val="id-ID"/>
        </w:rPr>
        <w:t>dan</w:t>
      </w:r>
      <w:r w:rsidRPr="009A1887">
        <w:rPr>
          <w:rFonts w:ascii="Arial" w:eastAsia="Calibri" w:hAnsi="Arial" w:cs="Arial"/>
          <w:b/>
          <w:sz w:val="22"/>
          <w:szCs w:val="22"/>
          <w:lang w:val="id-ID"/>
        </w:rPr>
        <w:t xml:space="preserve"> PIHAK KETIGA</w:t>
      </w:r>
      <w:r w:rsidRPr="009A1887">
        <w:rPr>
          <w:rFonts w:ascii="Arial" w:eastAsia="Calibri" w:hAnsi="Arial" w:cs="Arial"/>
          <w:sz w:val="22"/>
          <w:szCs w:val="22"/>
          <w:lang w:val="pt-BR"/>
        </w:rPr>
        <w:t xml:space="preserve"> tidak melakukan Pekerjaan seperti yang diperjanjikan dalam Perjanjian ini, termasuk pada :</w:t>
      </w:r>
    </w:p>
    <w:p w14:paraId="5CF28041" w14:textId="77777777" w:rsidR="008D0359" w:rsidRPr="009A1887" w:rsidRDefault="008D0359" w:rsidP="008D0359">
      <w:pPr>
        <w:pStyle w:val="ListParagraph"/>
        <w:numPr>
          <w:ilvl w:val="0"/>
          <w:numId w:val="16"/>
        </w:numPr>
        <w:adjustRightInd w:val="0"/>
        <w:spacing w:line="360" w:lineRule="auto"/>
        <w:ind w:left="851" w:hanging="425"/>
        <w:jc w:val="both"/>
        <w:rPr>
          <w:rFonts w:ascii="Arial" w:eastAsia="Calibri" w:hAnsi="Arial" w:cs="Arial"/>
          <w:sz w:val="22"/>
          <w:szCs w:val="22"/>
        </w:rPr>
      </w:pPr>
      <w:r w:rsidRPr="009A1887">
        <w:rPr>
          <w:rFonts w:ascii="Arial" w:eastAsia="Calibri" w:hAnsi="Arial" w:cs="Arial"/>
          <w:sz w:val="22"/>
          <w:szCs w:val="22"/>
        </w:rPr>
        <w:t xml:space="preserve">Tidak </w:t>
      </w:r>
      <w:proofErr w:type="spellStart"/>
      <w:r w:rsidRPr="009A1887">
        <w:rPr>
          <w:rFonts w:ascii="Arial" w:eastAsia="Calibri" w:hAnsi="Arial" w:cs="Arial"/>
          <w:sz w:val="22"/>
          <w:szCs w:val="22"/>
        </w:rPr>
        <w:t>melakukan</w:t>
      </w:r>
      <w:proofErr w:type="spellEnd"/>
      <w:r w:rsidRPr="009A1887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eastAsia="Calibri" w:hAnsi="Arial" w:cs="Arial"/>
          <w:sz w:val="22"/>
          <w:szCs w:val="22"/>
        </w:rPr>
        <w:t>Pekerjaan</w:t>
      </w:r>
      <w:proofErr w:type="spellEnd"/>
      <w:r w:rsidRPr="009A1887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eastAsia="Calibri" w:hAnsi="Arial" w:cs="Arial"/>
          <w:sz w:val="22"/>
          <w:szCs w:val="22"/>
        </w:rPr>
        <w:t>sesuai</w:t>
      </w:r>
      <w:proofErr w:type="spellEnd"/>
      <w:r w:rsidRPr="009A1887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eastAsia="Calibri" w:hAnsi="Arial" w:cs="Arial"/>
          <w:sz w:val="22"/>
          <w:szCs w:val="22"/>
        </w:rPr>
        <w:t>dengan</w:t>
      </w:r>
      <w:proofErr w:type="spellEnd"/>
      <w:r w:rsidRPr="009A1887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eastAsia="Calibri" w:hAnsi="Arial" w:cs="Arial"/>
          <w:sz w:val="22"/>
          <w:szCs w:val="22"/>
        </w:rPr>
        <w:t>maksud</w:t>
      </w:r>
      <w:proofErr w:type="spellEnd"/>
      <w:r w:rsidRPr="009A1887">
        <w:rPr>
          <w:rFonts w:ascii="Arial" w:eastAsia="Calibri" w:hAnsi="Arial" w:cs="Arial"/>
          <w:sz w:val="22"/>
          <w:szCs w:val="22"/>
        </w:rPr>
        <w:t xml:space="preserve"> dan </w:t>
      </w:r>
      <w:proofErr w:type="spellStart"/>
      <w:r w:rsidRPr="009A1887">
        <w:rPr>
          <w:rFonts w:ascii="Arial" w:eastAsia="Calibri" w:hAnsi="Arial" w:cs="Arial"/>
          <w:sz w:val="22"/>
          <w:szCs w:val="22"/>
        </w:rPr>
        <w:t>tujuan</w:t>
      </w:r>
      <w:proofErr w:type="spellEnd"/>
      <w:r w:rsidRPr="009A1887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eastAsia="Calibri" w:hAnsi="Arial" w:cs="Arial"/>
          <w:sz w:val="22"/>
          <w:szCs w:val="22"/>
        </w:rPr>
        <w:t>Perjanjian</w:t>
      </w:r>
      <w:proofErr w:type="spellEnd"/>
      <w:r w:rsidRPr="009A1887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eastAsia="Calibri" w:hAnsi="Arial" w:cs="Arial"/>
          <w:sz w:val="22"/>
          <w:szCs w:val="22"/>
        </w:rPr>
        <w:t>ini</w:t>
      </w:r>
      <w:proofErr w:type="spellEnd"/>
      <w:r w:rsidRPr="009A1887">
        <w:rPr>
          <w:rFonts w:ascii="Arial" w:eastAsia="Calibri" w:hAnsi="Arial" w:cs="Arial"/>
          <w:sz w:val="22"/>
          <w:szCs w:val="22"/>
        </w:rPr>
        <w:t>.</w:t>
      </w:r>
    </w:p>
    <w:p w14:paraId="5E2F2204" w14:textId="77777777" w:rsidR="005A1DE3" w:rsidRPr="009A1887" w:rsidRDefault="008D0359" w:rsidP="00E60479">
      <w:pPr>
        <w:pStyle w:val="ListParagraph"/>
        <w:numPr>
          <w:ilvl w:val="0"/>
          <w:numId w:val="16"/>
        </w:numPr>
        <w:adjustRightInd w:val="0"/>
        <w:spacing w:line="360" w:lineRule="auto"/>
        <w:ind w:left="851" w:hanging="425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9A1887">
        <w:rPr>
          <w:rFonts w:ascii="Arial" w:eastAsia="ArialUnicodeMS" w:hAnsi="Arial" w:cs="Arial"/>
          <w:color w:val="000000"/>
          <w:sz w:val="22"/>
          <w:szCs w:val="22"/>
        </w:rPr>
        <w:t>Berdasarkan</w:t>
      </w:r>
      <w:proofErr w:type="spellEnd"/>
      <w:r w:rsidRPr="009A1887">
        <w:rPr>
          <w:rFonts w:ascii="Arial" w:eastAsia="ArialUnicodeMS" w:hAnsi="Arial" w:cs="Arial"/>
          <w:color w:val="000000"/>
          <w:sz w:val="22"/>
          <w:szCs w:val="22"/>
        </w:rPr>
        <w:t xml:space="preserve"> </w:t>
      </w:r>
      <w:proofErr w:type="spellStart"/>
      <w:r w:rsidRPr="009A1887">
        <w:rPr>
          <w:rFonts w:ascii="Arial" w:eastAsia="ArialUnicodeMS" w:hAnsi="Arial" w:cs="Arial"/>
          <w:color w:val="000000"/>
          <w:sz w:val="22"/>
          <w:szCs w:val="22"/>
        </w:rPr>
        <w:t>hasil</w:t>
      </w:r>
      <w:proofErr w:type="spellEnd"/>
      <w:r w:rsidRPr="009A1887">
        <w:rPr>
          <w:rFonts w:ascii="Arial" w:eastAsia="ArialUnicodeMS" w:hAnsi="Arial" w:cs="Arial"/>
          <w:color w:val="000000"/>
          <w:sz w:val="22"/>
          <w:szCs w:val="22"/>
        </w:rPr>
        <w:t xml:space="preserve"> </w:t>
      </w:r>
      <w:proofErr w:type="spellStart"/>
      <w:r w:rsidRPr="009A1887">
        <w:rPr>
          <w:rFonts w:ascii="Arial" w:eastAsia="ArialUnicodeMS" w:hAnsi="Arial" w:cs="Arial"/>
          <w:color w:val="000000"/>
          <w:sz w:val="22"/>
          <w:szCs w:val="22"/>
        </w:rPr>
        <w:t>evaluasi</w:t>
      </w:r>
      <w:proofErr w:type="spellEnd"/>
      <w:r w:rsidRPr="009A1887">
        <w:rPr>
          <w:rFonts w:ascii="Arial" w:eastAsia="ArialUnicodeMS" w:hAnsi="Arial" w:cs="Arial"/>
          <w:color w:val="000000"/>
          <w:sz w:val="22"/>
          <w:szCs w:val="22"/>
        </w:rPr>
        <w:t xml:space="preserve"> yang </w:t>
      </w:r>
      <w:proofErr w:type="spellStart"/>
      <w:r w:rsidRPr="009A1887">
        <w:rPr>
          <w:rFonts w:ascii="Arial" w:eastAsia="ArialUnicodeMS" w:hAnsi="Arial" w:cs="Arial"/>
          <w:color w:val="000000"/>
          <w:sz w:val="22"/>
          <w:szCs w:val="22"/>
        </w:rPr>
        <w:t>dilakukan</w:t>
      </w:r>
      <w:proofErr w:type="spellEnd"/>
      <w:r w:rsidRPr="009A1887">
        <w:rPr>
          <w:rFonts w:ascii="Arial" w:eastAsia="ArialUnicodeMS" w:hAnsi="Arial" w:cs="Arial"/>
          <w:color w:val="000000"/>
          <w:sz w:val="22"/>
          <w:szCs w:val="22"/>
        </w:rPr>
        <w:t xml:space="preserve">, </w:t>
      </w:r>
      <w:r w:rsidRPr="009A1887">
        <w:rPr>
          <w:rFonts w:ascii="Arial" w:eastAsia="Calibri" w:hAnsi="Arial" w:cs="Arial"/>
          <w:b/>
          <w:sz w:val="22"/>
          <w:szCs w:val="22"/>
          <w:lang w:val="id-ID"/>
        </w:rPr>
        <w:t xml:space="preserve">PIHAK KEDUA </w:t>
      </w:r>
      <w:r w:rsidRPr="009A1887">
        <w:rPr>
          <w:rFonts w:ascii="Arial" w:eastAsia="ArialUnicodeMS" w:hAnsi="Arial" w:cs="Arial"/>
          <w:color w:val="000000"/>
          <w:sz w:val="22"/>
          <w:szCs w:val="22"/>
        </w:rPr>
        <w:t xml:space="preserve">dan </w:t>
      </w:r>
      <w:r w:rsidRPr="009A1887">
        <w:rPr>
          <w:rFonts w:ascii="Arial" w:eastAsia="Calibri" w:hAnsi="Arial" w:cs="Arial"/>
          <w:b/>
          <w:sz w:val="22"/>
          <w:szCs w:val="22"/>
          <w:lang w:val="id-ID"/>
        </w:rPr>
        <w:t>PIHAK KETIGA</w:t>
      </w:r>
      <w:r w:rsidRPr="009A1887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eastAsia="ArialUnicodeMS" w:hAnsi="Arial" w:cs="Arial"/>
          <w:color w:val="000000"/>
          <w:sz w:val="22"/>
          <w:szCs w:val="22"/>
        </w:rPr>
        <w:t>tidak</w:t>
      </w:r>
      <w:proofErr w:type="spellEnd"/>
      <w:r w:rsidRPr="009A1887">
        <w:rPr>
          <w:rFonts w:ascii="Arial" w:eastAsia="ArialUnicodeMS" w:hAnsi="Arial" w:cs="Arial"/>
          <w:color w:val="000000"/>
          <w:sz w:val="22"/>
          <w:szCs w:val="22"/>
        </w:rPr>
        <w:t xml:space="preserve"> </w:t>
      </w:r>
      <w:proofErr w:type="spellStart"/>
      <w:r w:rsidRPr="009A1887">
        <w:rPr>
          <w:rFonts w:ascii="Arial" w:eastAsia="ArialUnicodeMS" w:hAnsi="Arial" w:cs="Arial"/>
          <w:color w:val="000000"/>
          <w:sz w:val="22"/>
          <w:szCs w:val="22"/>
        </w:rPr>
        <w:t>memenuhi</w:t>
      </w:r>
      <w:proofErr w:type="spellEnd"/>
      <w:r w:rsidRPr="009A1887">
        <w:rPr>
          <w:rFonts w:ascii="Arial" w:eastAsia="ArialUnicodeMS" w:hAnsi="Arial" w:cs="Arial"/>
          <w:color w:val="000000"/>
          <w:sz w:val="22"/>
          <w:szCs w:val="22"/>
        </w:rPr>
        <w:t xml:space="preserve"> </w:t>
      </w:r>
      <w:proofErr w:type="spellStart"/>
      <w:r w:rsidRPr="009A1887">
        <w:rPr>
          <w:rFonts w:ascii="Arial" w:eastAsia="ArialUnicodeMS" w:hAnsi="Arial" w:cs="Arial"/>
          <w:color w:val="000000"/>
          <w:sz w:val="22"/>
          <w:szCs w:val="22"/>
        </w:rPr>
        <w:t>standar</w:t>
      </w:r>
      <w:proofErr w:type="spellEnd"/>
      <w:r w:rsidRPr="009A1887">
        <w:rPr>
          <w:rFonts w:ascii="Arial" w:eastAsia="ArialUnicodeMS" w:hAnsi="Arial" w:cs="Arial"/>
          <w:color w:val="000000"/>
          <w:sz w:val="22"/>
          <w:szCs w:val="22"/>
        </w:rPr>
        <w:t xml:space="preserve"> </w:t>
      </w:r>
      <w:proofErr w:type="spellStart"/>
      <w:r w:rsidRPr="009A1887">
        <w:rPr>
          <w:rFonts w:ascii="Arial" w:eastAsia="ArialUnicodeMS" w:hAnsi="Arial" w:cs="Arial"/>
          <w:color w:val="000000"/>
          <w:sz w:val="22"/>
          <w:szCs w:val="22"/>
        </w:rPr>
        <w:t>perizinan</w:t>
      </w:r>
      <w:proofErr w:type="spellEnd"/>
      <w:r w:rsidRPr="009A1887">
        <w:rPr>
          <w:rFonts w:ascii="Arial" w:eastAsia="ArialUnicodeMS" w:hAnsi="Arial" w:cs="Arial"/>
          <w:color w:val="000000"/>
          <w:sz w:val="22"/>
          <w:szCs w:val="22"/>
        </w:rPr>
        <w:t xml:space="preserve"> </w:t>
      </w:r>
      <w:proofErr w:type="spellStart"/>
      <w:r w:rsidRPr="009A1887">
        <w:rPr>
          <w:rFonts w:ascii="Arial" w:eastAsia="ArialUnicodeMS" w:hAnsi="Arial" w:cs="Arial"/>
          <w:color w:val="000000"/>
          <w:sz w:val="22"/>
          <w:szCs w:val="22"/>
        </w:rPr>
        <w:t>berdasarkan</w:t>
      </w:r>
      <w:proofErr w:type="spellEnd"/>
      <w:r w:rsidRPr="009A1887">
        <w:rPr>
          <w:rFonts w:ascii="Arial" w:eastAsia="ArialUnicodeMS" w:hAnsi="Arial" w:cs="Arial"/>
          <w:color w:val="000000"/>
          <w:sz w:val="22"/>
          <w:szCs w:val="22"/>
        </w:rPr>
        <w:t xml:space="preserve"> </w:t>
      </w:r>
      <w:proofErr w:type="spellStart"/>
      <w:r w:rsidRPr="009A1887">
        <w:rPr>
          <w:rFonts w:ascii="Arial" w:eastAsia="ArialUnicodeMS" w:hAnsi="Arial" w:cs="Arial"/>
          <w:color w:val="000000"/>
          <w:sz w:val="22"/>
          <w:szCs w:val="22"/>
        </w:rPr>
        <w:t>peraturan</w:t>
      </w:r>
      <w:proofErr w:type="spellEnd"/>
      <w:r w:rsidRPr="009A1887">
        <w:rPr>
          <w:rFonts w:ascii="Arial" w:eastAsia="ArialUnicodeMS" w:hAnsi="Arial" w:cs="Arial"/>
          <w:color w:val="000000"/>
          <w:sz w:val="22"/>
          <w:szCs w:val="22"/>
        </w:rPr>
        <w:t xml:space="preserve"> </w:t>
      </w:r>
      <w:proofErr w:type="spellStart"/>
      <w:r w:rsidRPr="009A1887">
        <w:rPr>
          <w:rFonts w:ascii="Arial" w:eastAsia="ArialUnicodeMS" w:hAnsi="Arial" w:cs="Arial"/>
          <w:color w:val="000000"/>
          <w:sz w:val="22"/>
          <w:szCs w:val="22"/>
        </w:rPr>
        <w:t>perundang-undangan</w:t>
      </w:r>
      <w:proofErr w:type="spellEnd"/>
      <w:r w:rsidRPr="009A1887">
        <w:rPr>
          <w:rFonts w:ascii="Arial" w:eastAsia="ArialUnicodeMS" w:hAnsi="Arial" w:cs="Arial"/>
          <w:color w:val="000000"/>
          <w:sz w:val="22"/>
          <w:szCs w:val="22"/>
        </w:rPr>
        <w:t xml:space="preserve"> yang </w:t>
      </w:r>
      <w:proofErr w:type="spellStart"/>
      <w:r w:rsidRPr="009A1887">
        <w:rPr>
          <w:rFonts w:ascii="Arial" w:eastAsia="ArialUnicodeMS" w:hAnsi="Arial" w:cs="Arial"/>
          <w:color w:val="000000"/>
          <w:sz w:val="22"/>
          <w:szCs w:val="22"/>
        </w:rPr>
        <w:t>berlaku</w:t>
      </w:r>
      <w:proofErr w:type="spellEnd"/>
      <w:r w:rsidRPr="009A1887">
        <w:rPr>
          <w:rFonts w:ascii="Arial" w:eastAsia="ArialUnicodeMS" w:hAnsi="Arial" w:cs="Arial"/>
          <w:color w:val="000000"/>
          <w:sz w:val="22"/>
          <w:szCs w:val="22"/>
        </w:rPr>
        <w:t>.</w:t>
      </w:r>
    </w:p>
    <w:p w14:paraId="5138DC94" w14:textId="77777777" w:rsidR="005A1DE3" w:rsidRPr="009A1887" w:rsidRDefault="005A1DE3" w:rsidP="005A1DE3">
      <w:pPr>
        <w:pStyle w:val="ListParagraph"/>
        <w:numPr>
          <w:ilvl w:val="0"/>
          <w:numId w:val="14"/>
        </w:numPr>
        <w:adjustRightInd w:val="0"/>
        <w:spacing w:line="360" w:lineRule="auto"/>
        <w:ind w:left="426" w:hanging="426"/>
        <w:jc w:val="both"/>
        <w:rPr>
          <w:rFonts w:ascii="Arial" w:eastAsia="Calibri" w:hAnsi="Arial" w:cs="Arial"/>
          <w:sz w:val="22"/>
          <w:szCs w:val="22"/>
        </w:rPr>
      </w:pPr>
      <w:r w:rsidRPr="009A1887">
        <w:rPr>
          <w:rFonts w:ascii="Arial" w:eastAsia="Calibri" w:hAnsi="Arial" w:cs="Arial"/>
          <w:sz w:val="22"/>
          <w:szCs w:val="22"/>
        </w:rPr>
        <w:t xml:space="preserve">Dalam </w:t>
      </w:r>
      <w:proofErr w:type="spellStart"/>
      <w:r w:rsidRPr="009A1887">
        <w:rPr>
          <w:rFonts w:ascii="Arial" w:eastAsia="Calibri" w:hAnsi="Arial" w:cs="Arial"/>
          <w:sz w:val="22"/>
          <w:szCs w:val="22"/>
        </w:rPr>
        <w:t>hal</w:t>
      </w:r>
      <w:proofErr w:type="spellEnd"/>
      <w:r w:rsidRPr="009A1887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eastAsia="Calibri" w:hAnsi="Arial" w:cs="Arial"/>
          <w:sz w:val="22"/>
          <w:szCs w:val="22"/>
        </w:rPr>
        <w:t>terjadi</w:t>
      </w:r>
      <w:proofErr w:type="spellEnd"/>
      <w:r w:rsidRPr="009A1887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eastAsia="Calibri" w:hAnsi="Arial" w:cs="Arial"/>
          <w:sz w:val="22"/>
          <w:szCs w:val="22"/>
        </w:rPr>
        <w:t>Pengakhiran</w:t>
      </w:r>
      <w:proofErr w:type="spellEnd"/>
      <w:r w:rsidRPr="009A1887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eastAsia="Calibri" w:hAnsi="Arial" w:cs="Arial"/>
          <w:sz w:val="22"/>
          <w:szCs w:val="22"/>
        </w:rPr>
        <w:t>Perjanjian</w:t>
      </w:r>
      <w:proofErr w:type="spellEnd"/>
      <w:r w:rsidRPr="009A1887">
        <w:rPr>
          <w:rFonts w:ascii="Arial" w:eastAsia="Calibri" w:hAnsi="Arial" w:cs="Arial"/>
          <w:sz w:val="22"/>
          <w:szCs w:val="22"/>
        </w:rPr>
        <w:t xml:space="preserve">, </w:t>
      </w:r>
      <w:proofErr w:type="spellStart"/>
      <w:r w:rsidRPr="009A1887">
        <w:rPr>
          <w:rFonts w:ascii="Arial" w:eastAsia="Calibri" w:hAnsi="Arial" w:cs="Arial"/>
          <w:sz w:val="22"/>
          <w:szCs w:val="22"/>
        </w:rPr>
        <w:t>sepe</w:t>
      </w:r>
      <w:r w:rsidR="00980F48" w:rsidRPr="009A1887">
        <w:rPr>
          <w:rFonts w:ascii="Arial" w:eastAsia="Calibri" w:hAnsi="Arial" w:cs="Arial"/>
          <w:sz w:val="22"/>
          <w:szCs w:val="22"/>
        </w:rPr>
        <w:t>rti</w:t>
      </w:r>
      <w:proofErr w:type="spellEnd"/>
      <w:r w:rsidR="00980F48" w:rsidRPr="009A1887">
        <w:rPr>
          <w:rFonts w:ascii="Arial" w:eastAsia="Calibri" w:hAnsi="Arial" w:cs="Arial"/>
          <w:sz w:val="22"/>
          <w:szCs w:val="22"/>
        </w:rPr>
        <w:t xml:space="preserve"> yang </w:t>
      </w:r>
      <w:proofErr w:type="spellStart"/>
      <w:r w:rsidR="00980F48" w:rsidRPr="009A1887">
        <w:rPr>
          <w:rFonts w:ascii="Arial" w:eastAsia="Calibri" w:hAnsi="Arial" w:cs="Arial"/>
          <w:sz w:val="22"/>
          <w:szCs w:val="22"/>
        </w:rPr>
        <w:t>disebutkan</w:t>
      </w:r>
      <w:proofErr w:type="spellEnd"/>
      <w:r w:rsidR="00980F48" w:rsidRPr="009A1887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="00980F48" w:rsidRPr="009A1887">
        <w:rPr>
          <w:rFonts w:ascii="Arial" w:eastAsia="Calibri" w:hAnsi="Arial" w:cs="Arial"/>
          <w:sz w:val="22"/>
          <w:szCs w:val="22"/>
        </w:rPr>
        <w:t>dalam</w:t>
      </w:r>
      <w:proofErr w:type="spellEnd"/>
      <w:r w:rsidR="00980F48" w:rsidRPr="009A1887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="00980F48" w:rsidRPr="009A1887">
        <w:rPr>
          <w:rFonts w:ascii="Arial" w:eastAsia="Calibri" w:hAnsi="Arial" w:cs="Arial"/>
          <w:sz w:val="22"/>
          <w:szCs w:val="22"/>
        </w:rPr>
        <w:t>ayat</w:t>
      </w:r>
      <w:proofErr w:type="spellEnd"/>
      <w:r w:rsidR="00980F48" w:rsidRPr="009A1887">
        <w:rPr>
          <w:rFonts w:ascii="Arial" w:eastAsia="Calibri" w:hAnsi="Arial" w:cs="Arial"/>
          <w:sz w:val="22"/>
          <w:szCs w:val="22"/>
        </w:rPr>
        <w:t xml:space="preserve"> 2</w:t>
      </w:r>
      <w:r w:rsidRPr="009A1887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eastAsia="Calibri" w:hAnsi="Arial" w:cs="Arial"/>
          <w:sz w:val="22"/>
          <w:szCs w:val="22"/>
        </w:rPr>
        <w:t>Pasal</w:t>
      </w:r>
      <w:proofErr w:type="spellEnd"/>
      <w:r w:rsidRPr="009A1887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eastAsia="Calibri" w:hAnsi="Arial" w:cs="Arial"/>
          <w:sz w:val="22"/>
          <w:szCs w:val="22"/>
        </w:rPr>
        <w:t>ini</w:t>
      </w:r>
      <w:proofErr w:type="spellEnd"/>
      <w:r w:rsidRPr="009A1887">
        <w:rPr>
          <w:rFonts w:ascii="Arial" w:eastAsia="Calibri" w:hAnsi="Arial" w:cs="Arial"/>
          <w:sz w:val="22"/>
          <w:szCs w:val="22"/>
        </w:rPr>
        <w:t xml:space="preserve">, </w:t>
      </w:r>
      <w:proofErr w:type="spellStart"/>
      <w:r w:rsidRPr="009A1887">
        <w:rPr>
          <w:rFonts w:ascii="Arial" w:eastAsia="Calibri" w:hAnsi="Arial" w:cs="Arial"/>
          <w:sz w:val="22"/>
          <w:szCs w:val="22"/>
        </w:rPr>
        <w:t>maka</w:t>
      </w:r>
      <w:proofErr w:type="spellEnd"/>
      <w:r w:rsidRPr="009A1887">
        <w:rPr>
          <w:rFonts w:ascii="Arial" w:eastAsia="Calibri" w:hAnsi="Arial" w:cs="Arial"/>
          <w:sz w:val="22"/>
          <w:szCs w:val="22"/>
        </w:rPr>
        <w:t xml:space="preserve"> </w:t>
      </w:r>
      <w:r w:rsidRPr="009A1887">
        <w:rPr>
          <w:rFonts w:ascii="Arial" w:eastAsia="Calibri" w:hAnsi="Arial" w:cs="Arial"/>
          <w:b/>
          <w:sz w:val="22"/>
          <w:szCs w:val="22"/>
          <w:lang w:val="id-ID"/>
        </w:rPr>
        <w:t>PIHAK PERTAMA</w:t>
      </w:r>
      <w:r w:rsidRPr="009A1887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eastAsia="Calibri" w:hAnsi="Arial" w:cs="Arial"/>
          <w:sz w:val="22"/>
          <w:szCs w:val="22"/>
        </w:rPr>
        <w:t>berhak</w:t>
      </w:r>
      <w:proofErr w:type="spellEnd"/>
      <w:r w:rsidRPr="009A1887">
        <w:rPr>
          <w:rFonts w:ascii="Arial" w:eastAsia="Calibri" w:hAnsi="Arial" w:cs="Arial"/>
          <w:sz w:val="22"/>
          <w:szCs w:val="22"/>
        </w:rPr>
        <w:t xml:space="preserve">, </w:t>
      </w:r>
      <w:proofErr w:type="spellStart"/>
      <w:r w:rsidRPr="009A1887">
        <w:rPr>
          <w:rFonts w:ascii="Arial" w:eastAsia="Calibri" w:hAnsi="Arial" w:cs="Arial"/>
          <w:sz w:val="22"/>
          <w:szCs w:val="22"/>
        </w:rPr>
        <w:t>dengan</w:t>
      </w:r>
      <w:proofErr w:type="spellEnd"/>
      <w:r w:rsidRPr="009A1887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eastAsia="Calibri" w:hAnsi="Arial" w:cs="Arial"/>
          <w:sz w:val="22"/>
          <w:szCs w:val="22"/>
        </w:rPr>
        <w:t>pemberitahuan</w:t>
      </w:r>
      <w:proofErr w:type="spellEnd"/>
      <w:r w:rsidRPr="009A1887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eastAsia="Calibri" w:hAnsi="Arial" w:cs="Arial"/>
          <w:sz w:val="22"/>
          <w:szCs w:val="22"/>
        </w:rPr>
        <w:t>tertulis</w:t>
      </w:r>
      <w:proofErr w:type="spellEnd"/>
      <w:r w:rsidRPr="009A1887">
        <w:rPr>
          <w:rFonts w:ascii="Arial" w:eastAsia="Calibri" w:hAnsi="Arial" w:cs="Arial"/>
          <w:sz w:val="22"/>
          <w:szCs w:val="22"/>
        </w:rPr>
        <w:t xml:space="preserve"> yang </w:t>
      </w:r>
      <w:proofErr w:type="spellStart"/>
      <w:r w:rsidRPr="009A1887">
        <w:rPr>
          <w:rFonts w:ascii="Arial" w:eastAsia="Calibri" w:hAnsi="Arial" w:cs="Arial"/>
          <w:sz w:val="22"/>
          <w:szCs w:val="22"/>
        </w:rPr>
        <w:t>berlaku</w:t>
      </w:r>
      <w:proofErr w:type="spellEnd"/>
      <w:r w:rsidRPr="009A1887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proofErr w:type="gramStart"/>
      <w:r w:rsidRPr="009A1887">
        <w:rPr>
          <w:rFonts w:ascii="Arial" w:eastAsia="Calibri" w:hAnsi="Arial" w:cs="Arial"/>
          <w:sz w:val="22"/>
          <w:szCs w:val="22"/>
        </w:rPr>
        <w:t>seketika</w:t>
      </w:r>
      <w:proofErr w:type="spellEnd"/>
      <w:r w:rsidRPr="009A1887">
        <w:rPr>
          <w:rFonts w:ascii="Arial" w:eastAsia="Calibri" w:hAnsi="Arial" w:cs="Arial"/>
          <w:sz w:val="22"/>
          <w:szCs w:val="22"/>
        </w:rPr>
        <w:t xml:space="preserve"> :</w:t>
      </w:r>
      <w:proofErr w:type="gramEnd"/>
    </w:p>
    <w:p w14:paraId="0D72ED8A" w14:textId="77777777" w:rsidR="005A1DE3" w:rsidRPr="009A1887" w:rsidRDefault="005A1DE3" w:rsidP="00E60479">
      <w:pPr>
        <w:pStyle w:val="ListParagraph"/>
        <w:numPr>
          <w:ilvl w:val="0"/>
          <w:numId w:val="17"/>
        </w:numPr>
        <w:adjustRightInd w:val="0"/>
        <w:spacing w:line="360" w:lineRule="auto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9A1887">
        <w:rPr>
          <w:rFonts w:ascii="Arial" w:eastAsia="Calibri" w:hAnsi="Arial" w:cs="Arial"/>
          <w:sz w:val="22"/>
          <w:szCs w:val="22"/>
        </w:rPr>
        <w:t>Membatalkan</w:t>
      </w:r>
      <w:proofErr w:type="spellEnd"/>
      <w:r w:rsidRPr="009A1887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eastAsia="Calibri" w:hAnsi="Arial" w:cs="Arial"/>
          <w:sz w:val="22"/>
          <w:szCs w:val="22"/>
        </w:rPr>
        <w:t>Perjanjian</w:t>
      </w:r>
      <w:proofErr w:type="spellEnd"/>
      <w:r w:rsidRPr="009A1887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eastAsia="Calibri" w:hAnsi="Arial" w:cs="Arial"/>
          <w:sz w:val="22"/>
          <w:szCs w:val="22"/>
        </w:rPr>
        <w:t>ini</w:t>
      </w:r>
      <w:proofErr w:type="spellEnd"/>
      <w:r w:rsidRPr="009A1887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eastAsia="Calibri" w:hAnsi="Arial" w:cs="Arial"/>
          <w:sz w:val="22"/>
          <w:szCs w:val="22"/>
        </w:rPr>
        <w:t>dengan</w:t>
      </w:r>
      <w:proofErr w:type="spellEnd"/>
      <w:r w:rsidRPr="009A1887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eastAsia="Calibri" w:hAnsi="Arial" w:cs="Arial"/>
          <w:sz w:val="22"/>
          <w:szCs w:val="22"/>
        </w:rPr>
        <w:t>sepihak</w:t>
      </w:r>
      <w:proofErr w:type="spellEnd"/>
      <w:r w:rsidRPr="009A1887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eastAsia="Calibri" w:hAnsi="Arial" w:cs="Arial"/>
          <w:sz w:val="22"/>
          <w:szCs w:val="22"/>
        </w:rPr>
        <w:t>serta</w:t>
      </w:r>
      <w:proofErr w:type="spellEnd"/>
      <w:r w:rsidRPr="009A1887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eastAsia="Calibri" w:hAnsi="Arial" w:cs="Arial"/>
          <w:sz w:val="22"/>
          <w:szCs w:val="22"/>
        </w:rPr>
        <w:t>melepaskan</w:t>
      </w:r>
      <w:proofErr w:type="spellEnd"/>
      <w:r w:rsidRPr="009A1887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eastAsia="Calibri" w:hAnsi="Arial" w:cs="Arial"/>
          <w:sz w:val="22"/>
          <w:szCs w:val="22"/>
        </w:rPr>
        <w:t>diri</w:t>
      </w:r>
      <w:proofErr w:type="spellEnd"/>
      <w:r w:rsidRPr="009A1887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eastAsia="Calibri" w:hAnsi="Arial" w:cs="Arial"/>
          <w:sz w:val="22"/>
          <w:szCs w:val="22"/>
        </w:rPr>
        <w:t>dari</w:t>
      </w:r>
      <w:proofErr w:type="spellEnd"/>
      <w:r w:rsidRPr="009A1887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eastAsia="Calibri" w:hAnsi="Arial" w:cs="Arial"/>
          <w:sz w:val="22"/>
          <w:szCs w:val="22"/>
        </w:rPr>
        <w:t>segala</w:t>
      </w:r>
      <w:proofErr w:type="spellEnd"/>
      <w:r w:rsidRPr="009A1887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eastAsia="Calibri" w:hAnsi="Arial" w:cs="Arial"/>
          <w:sz w:val="22"/>
          <w:szCs w:val="22"/>
        </w:rPr>
        <w:t>kewajibannya</w:t>
      </w:r>
      <w:proofErr w:type="spellEnd"/>
      <w:r w:rsidRPr="009A1887">
        <w:rPr>
          <w:rFonts w:ascii="Arial" w:eastAsia="Calibri" w:hAnsi="Arial" w:cs="Arial"/>
          <w:sz w:val="22"/>
          <w:szCs w:val="22"/>
        </w:rPr>
        <w:t xml:space="preserve">     </w:t>
      </w:r>
      <w:proofErr w:type="spellStart"/>
      <w:r w:rsidRPr="009A1887">
        <w:rPr>
          <w:rFonts w:ascii="Arial" w:eastAsia="Calibri" w:hAnsi="Arial" w:cs="Arial"/>
          <w:sz w:val="22"/>
          <w:szCs w:val="22"/>
        </w:rPr>
        <w:t>terhadap</w:t>
      </w:r>
      <w:proofErr w:type="spellEnd"/>
      <w:r w:rsidRPr="009A1887">
        <w:rPr>
          <w:rFonts w:ascii="Arial" w:eastAsia="Calibri" w:hAnsi="Arial" w:cs="Arial"/>
          <w:sz w:val="22"/>
          <w:szCs w:val="22"/>
        </w:rPr>
        <w:t xml:space="preserve"> </w:t>
      </w:r>
      <w:r w:rsidRPr="009A1887">
        <w:rPr>
          <w:rFonts w:ascii="Arial" w:eastAsia="Calibri" w:hAnsi="Arial" w:cs="Arial"/>
          <w:b/>
          <w:sz w:val="22"/>
          <w:szCs w:val="22"/>
          <w:lang w:val="id-ID"/>
        </w:rPr>
        <w:t xml:space="preserve">PIHAK KEDUA </w:t>
      </w:r>
      <w:r w:rsidRPr="009A1887">
        <w:rPr>
          <w:rFonts w:ascii="Arial" w:eastAsia="Calibri" w:hAnsi="Arial" w:cs="Arial"/>
          <w:sz w:val="22"/>
          <w:szCs w:val="22"/>
        </w:rPr>
        <w:t xml:space="preserve">dan </w:t>
      </w:r>
      <w:r w:rsidRPr="009A1887">
        <w:rPr>
          <w:rFonts w:ascii="Arial" w:eastAsia="Calibri" w:hAnsi="Arial" w:cs="Arial"/>
          <w:b/>
          <w:sz w:val="22"/>
          <w:szCs w:val="22"/>
          <w:lang w:val="id-ID"/>
        </w:rPr>
        <w:t>PIHAK KETIGA</w:t>
      </w:r>
      <w:r w:rsidR="00E60479" w:rsidRPr="009A1887">
        <w:rPr>
          <w:rFonts w:ascii="Arial" w:eastAsia="Calibri" w:hAnsi="Arial" w:cs="Arial"/>
          <w:sz w:val="22"/>
          <w:szCs w:val="22"/>
        </w:rPr>
        <w:t>.</w:t>
      </w:r>
    </w:p>
    <w:p w14:paraId="0D0F7D76" w14:textId="77777777" w:rsidR="00980F48" w:rsidRPr="009A1887" w:rsidRDefault="00980F48" w:rsidP="00980F48">
      <w:pPr>
        <w:pStyle w:val="NoSpacing"/>
        <w:numPr>
          <w:ilvl w:val="0"/>
          <w:numId w:val="14"/>
        </w:numPr>
        <w:spacing w:line="360" w:lineRule="auto"/>
        <w:ind w:left="426" w:hanging="426"/>
        <w:jc w:val="both"/>
        <w:rPr>
          <w:rFonts w:ascii="Arial" w:hAnsi="Arial" w:cs="Arial"/>
          <w:sz w:val="22"/>
          <w:szCs w:val="22"/>
          <w:lang w:val="id-ID"/>
        </w:rPr>
      </w:pPr>
      <w:r w:rsidRPr="009A1887">
        <w:rPr>
          <w:rFonts w:ascii="Arial" w:hAnsi="Arial" w:cs="Arial"/>
          <w:b/>
          <w:bCs/>
          <w:sz w:val="22"/>
          <w:szCs w:val="22"/>
          <w:lang w:val="id-ID"/>
        </w:rPr>
        <w:t xml:space="preserve">PIHAK PERTAMA 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berdasarkan alasan dan/atau pertimbangannya sendiri berhak untuk setiap waktu secara sepihak memutuskan </w:t>
      </w:r>
      <w:r w:rsidRPr="009A1887">
        <w:rPr>
          <w:rFonts w:ascii="Arial" w:hAnsi="Arial" w:cs="Arial"/>
          <w:b/>
          <w:sz w:val="22"/>
          <w:szCs w:val="22"/>
          <w:lang w:val="id-ID"/>
        </w:rPr>
        <w:t xml:space="preserve">PERJANJIAN 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dengan pemberitahuan tertulis kepada </w:t>
      </w:r>
      <w:r w:rsidRPr="009A1887">
        <w:rPr>
          <w:rFonts w:ascii="Arial" w:hAnsi="Arial" w:cs="Arial"/>
          <w:b/>
          <w:sz w:val="22"/>
          <w:szCs w:val="22"/>
          <w:lang w:val="id-ID"/>
        </w:rPr>
        <w:t>PIHAK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lainnya paling lambat 7 (tujuh) hari kalender sebelum tanggal putusnya </w:t>
      </w:r>
      <w:r w:rsidRPr="009A1887">
        <w:rPr>
          <w:rFonts w:ascii="Arial" w:hAnsi="Arial" w:cs="Arial"/>
          <w:b/>
          <w:sz w:val="22"/>
          <w:szCs w:val="22"/>
          <w:lang w:val="id-ID"/>
        </w:rPr>
        <w:t>PERJANJIAN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. </w:t>
      </w:r>
      <w:r w:rsidRPr="009A1887">
        <w:rPr>
          <w:rFonts w:ascii="Arial" w:hAnsi="Arial" w:cs="Arial"/>
          <w:sz w:val="22"/>
          <w:szCs w:val="22"/>
        </w:rPr>
        <w:t xml:space="preserve">Dalam </w:t>
      </w:r>
      <w:proofErr w:type="spellStart"/>
      <w:r w:rsidRPr="009A1887">
        <w:rPr>
          <w:rFonts w:ascii="Arial" w:hAnsi="Arial" w:cs="Arial"/>
          <w:sz w:val="22"/>
          <w:szCs w:val="22"/>
        </w:rPr>
        <w:t>hal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ini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, </w:t>
      </w:r>
      <w:r w:rsidRPr="009A1887">
        <w:rPr>
          <w:rFonts w:ascii="Arial" w:hAnsi="Arial" w:cs="Arial"/>
          <w:b/>
          <w:bCs/>
          <w:sz w:val="22"/>
          <w:szCs w:val="22"/>
          <w:lang w:val="id-ID"/>
        </w:rPr>
        <w:t>PIHAK PERTAMA</w:t>
      </w:r>
      <w:r w:rsidRPr="009A1887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akan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membayar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hasil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pekerjaan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A1887">
        <w:rPr>
          <w:rFonts w:ascii="Arial" w:hAnsi="Arial" w:cs="Arial"/>
          <w:sz w:val="22"/>
          <w:szCs w:val="22"/>
        </w:rPr>
        <w:t>telah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dilaksanakan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oleh </w:t>
      </w:r>
      <w:r w:rsidRPr="009A1887">
        <w:rPr>
          <w:rFonts w:ascii="Arial" w:hAnsi="Arial" w:cs="Arial"/>
          <w:b/>
          <w:sz w:val="22"/>
          <w:szCs w:val="22"/>
        </w:rPr>
        <w:t xml:space="preserve">PIHAK </w:t>
      </w:r>
      <w:proofErr w:type="spellStart"/>
      <w:r w:rsidRPr="009A1887">
        <w:rPr>
          <w:rFonts w:ascii="Arial" w:hAnsi="Arial" w:cs="Arial"/>
          <w:sz w:val="22"/>
          <w:szCs w:val="22"/>
        </w:rPr>
        <w:t>lainnya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dengan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tetap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memperhatikan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ketentuan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dalam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Pasal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6 </w:t>
      </w:r>
      <w:r w:rsidRPr="009A1887">
        <w:rPr>
          <w:rFonts w:ascii="Arial" w:hAnsi="Arial" w:cs="Arial"/>
          <w:b/>
          <w:sz w:val="22"/>
          <w:szCs w:val="22"/>
        </w:rPr>
        <w:t xml:space="preserve">PERJANJIAN </w:t>
      </w:r>
      <w:proofErr w:type="spellStart"/>
      <w:r w:rsidRPr="009A1887">
        <w:rPr>
          <w:rFonts w:ascii="Arial" w:hAnsi="Arial" w:cs="Arial"/>
          <w:sz w:val="22"/>
          <w:szCs w:val="22"/>
        </w:rPr>
        <w:t>ini</w:t>
      </w:r>
      <w:proofErr w:type="spellEnd"/>
      <w:r w:rsidRPr="009A1887">
        <w:rPr>
          <w:rFonts w:ascii="Arial" w:hAnsi="Arial" w:cs="Arial"/>
          <w:sz w:val="22"/>
          <w:szCs w:val="22"/>
        </w:rPr>
        <w:t>.</w:t>
      </w:r>
    </w:p>
    <w:p w14:paraId="264CBF6E" w14:textId="77777777" w:rsidR="005A1DE3" w:rsidRPr="009A1887" w:rsidRDefault="005A1DE3" w:rsidP="005A1DE3">
      <w:pPr>
        <w:pStyle w:val="NoSpacing"/>
        <w:numPr>
          <w:ilvl w:val="0"/>
          <w:numId w:val="14"/>
        </w:numPr>
        <w:spacing w:line="360" w:lineRule="auto"/>
        <w:ind w:left="426" w:hanging="426"/>
        <w:jc w:val="both"/>
        <w:rPr>
          <w:rFonts w:ascii="Arial" w:hAnsi="Arial" w:cs="Arial"/>
          <w:sz w:val="22"/>
          <w:szCs w:val="22"/>
          <w:lang w:val="id-ID"/>
        </w:rPr>
      </w:pPr>
      <w:r w:rsidRPr="009A1887">
        <w:rPr>
          <w:rFonts w:ascii="Arial" w:hAnsi="Arial" w:cs="Arial"/>
          <w:b/>
          <w:sz w:val="22"/>
          <w:szCs w:val="22"/>
        </w:rPr>
        <w:t xml:space="preserve">PERJANJIAN </w:t>
      </w:r>
      <w:proofErr w:type="spellStart"/>
      <w:r w:rsidRPr="009A1887">
        <w:rPr>
          <w:rFonts w:ascii="Arial" w:hAnsi="Arial" w:cs="Arial"/>
          <w:sz w:val="22"/>
          <w:szCs w:val="22"/>
        </w:rPr>
        <w:t>ini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berakhir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dengan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sendirinya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dalam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9A1887">
        <w:rPr>
          <w:rFonts w:ascii="Arial" w:hAnsi="Arial" w:cs="Arial"/>
          <w:sz w:val="22"/>
          <w:szCs w:val="22"/>
        </w:rPr>
        <w:t>jika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9A1887">
        <w:rPr>
          <w:rFonts w:ascii="Arial" w:hAnsi="Arial" w:cs="Arial"/>
          <w:sz w:val="22"/>
          <w:szCs w:val="22"/>
        </w:rPr>
        <w:t xml:space="preserve"> </w:t>
      </w:r>
    </w:p>
    <w:p w14:paraId="6958B534" w14:textId="77777777" w:rsidR="005A1DE3" w:rsidRPr="009A1887" w:rsidRDefault="005A1DE3" w:rsidP="005A1DE3">
      <w:pPr>
        <w:pStyle w:val="NoSpacing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9A1887">
        <w:rPr>
          <w:rFonts w:ascii="Arial" w:hAnsi="Arial" w:cs="Arial"/>
          <w:sz w:val="22"/>
          <w:szCs w:val="22"/>
        </w:rPr>
        <w:t>Berakhirnya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jangka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waktu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A1887">
        <w:rPr>
          <w:rFonts w:ascii="Arial" w:hAnsi="Arial" w:cs="Arial"/>
          <w:sz w:val="22"/>
          <w:szCs w:val="22"/>
        </w:rPr>
        <w:t>ditetapkan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dalam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sz w:val="22"/>
          <w:szCs w:val="22"/>
        </w:rPr>
        <w:t xml:space="preserve">PERJANJIAN </w:t>
      </w:r>
      <w:proofErr w:type="spellStart"/>
      <w:r w:rsidRPr="009A1887">
        <w:rPr>
          <w:rFonts w:ascii="Arial" w:hAnsi="Arial" w:cs="Arial"/>
          <w:sz w:val="22"/>
          <w:szCs w:val="22"/>
        </w:rPr>
        <w:t>ini</w:t>
      </w:r>
      <w:proofErr w:type="spellEnd"/>
      <w:r w:rsidRPr="009A1887">
        <w:rPr>
          <w:rFonts w:ascii="Arial" w:hAnsi="Arial" w:cs="Arial"/>
          <w:sz w:val="22"/>
          <w:szCs w:val="22"/>
        </w:rPr>
        <w:t>.</w:t>
      </w:r>
    </w:p>
    <w:p w14:paraId="41AC2414" w14:textId="72447488" w:rsidR="005A1DE3" w:rsidRPr="009A1887" w:rsidRDefault="005A1DE3" w:rsidP="002C6DAE">
      <w:pPr>
        <w:pStyle w:val="NoSpacing"/>
        <w:numPr>
          <w:ilvl w:val="0"/>
          <w:numId w:val="18"/>
        </w:numPr>
        <w:tabs>
          <w:tab w:val="left" w:pos="426"/>
        </w:tabs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</w:pPr>
      <w:proofErr w:type="spellStart"/>
      <w:r w:rsidRPr="009A1887">
        <w:rPr>
          <w:rFonts w:ascii="Arial" w:hAnsi="Arial" w:cs="Arial"/>
          <w:sz w:val="22"/>
          <w:szCs w:val="22"/>
        </w:rPr>
        <w:t>Diputusnya</w:t>
      </w:r>
      <w:proofErr w:type="spellEnd"/>
      <w:r w:rsidRPr="009A1887">
        <w:rPr>
          <w:rFonts w:ascii="Arial" w:hAnsi="Arial" w:cs="Arial"/>
          <w:sz w:val="22"/>
          <w:szCs w:val="22"/>
        </w:rPr>
        <w:t>/</w:t>
      </w:r>
      <w:proofErr w:type="spellStart"/>
      <w:r w:rsidRPr="009A1887">
        <w:rPr>
          <w:rFonts w:ascii="Arial" w:hAnsi="Arial" w:cs="Arial"/>
          <w:sz w:val="22"/>
          <w:szCs w:val="22"/>
        </w:rPr>
        <w:t>berakhirnya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perjanjian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9A1887">
        <w:rPr>
          <w:rFonts w:ascii="Arial" w:hAnsi="Arial" w:cs="Arial"/>
          <w:sz w:val="22"/>
          <w:szCs w:val="22"/>
        </w:rPr>
        <w:t>berkaitan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dengan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sz w:val="22"/>
          <w:szCs w:val="22"/>
        </w:rPr>
        <w:t xml:space="preserve">PERJANJIAN </w:t>
      </w:r>
      <w:proofErr w:type="spellStart"/>
      <w:r w:rsidRPr="009A1887">
        <w:rPr>
          <w:rFonts w:ascii="Arial" w:hAnsi="Arial" w:cs="Arial"/>
          <w:sz w:val="22"/>
          <w:szCs w:val="22"/>
        </w:rPr>
        <w:t>ini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A1887">
        <w:rPr>
          <w:rFonts w:ascii="Arial" w:hAnsi="Arial" w:cs="Arial"/>
          <w:sz w:val="22"/>
          <w:szCs w:val="22"/>
        </w:rPr>
        <w:t>dibuat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A1887">
        <w:rPr>
          <w:rFonts w:ascii="Arial" w:hAnsi="Arial" w:cs="Arial"/>
          <w:sz w:val="22"/>
          <w:szCs w:val="22"/>
        </w:rPr>
        <w:t>suatu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sz w:val="22"/>
          <w:szCs w:val="22"/>
        </w:rPr>
        <w:t xml:space="preserve">PIHAK </w:t>
      </w:r>
      <w:proofErr w:type="spellStart"/>
      <w:r w:rsidRPr="009A1887">
        <w:rPr>
          <w:rFonts w:ascii="Arial" w:hAnsi="Arial" w:cs="Arial"/>
          <w:sz w:val="22"/>
          <w:szCs w:val="22"/>
        </w:rPr>
        <w:t>dengan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sz w:val="22"/>
          <w:szCs w:val="22"/>
        </w:rPr>
        <w:t xml:space="preserve">PIHAK </w:t>
      </w:r>
      <w:proofErr w:type="spellStart"/>
      <w:r w:rsidRPr="009A1887">
        <w:rPr>
          <w:rFonts w:ascii="Arial" w:hAnsi="Arial" w:cs="Arial"/>
          <w:sz w:val="22"/>
          <w:szCs w:val="22"/>
        </w:rPr>
        <w:t>lainnya</w:t>
      </w:r>
      <w:proofErr w:type="spellEnd"/>
      <w:r w:rsidRPr="009A1887">
        <w:rPr>
          <w:rFonts w:ascii="Arial" w:hAnsi="Arial" w:cs="Arial"/>
          <w:sz w:val="22"/>
          <w:szCs w:val="22"/>
        </w:rPr>
        <w:t>.</w:t>
      </w:r>
    </w:p>
    <w:p w14:paraId="03F0F5E0" w14:textId="77777777" w:rsidR="003F0B17" w:rsidRPr="009A1887" w:rsidRDefault="00ED069D" w:rsidP="00ED069D">
      <w:pPr>
        <w:pStyle w:val="NoSpacing"/>
        <w:numPr>
          <w:ilvl w:val="0"/>
          <w:numId w:val="14"/>
        </w:numPr>
        <w:spacing w:line="360" w:lineRule="auto"/>
        <w:ind w:left="426" w:hanging="426"/>
        <w:jc w:val="both"/>
        <w:rPr>
          <w:rFonts w:ascii="Arial" w:hAnsi="Arial" w:cs="Arial"/>
          <w:sz w:val="22"/>
          <w:szCs w:val="22"/>
          <w:lang w:val="id-ID"/>
        </w:rPr>
      </w:pPr>
      <w:r w:rsidRPr="009A1887">
        <w:rPr>
          <w:rFonts w:ascii="Arial" w:hAnsi="Arial" w:cs="Arial"/>
          <w:sz w:val="22"/>
          <w:szCs w:val="22"/>
        </w:rPr>
        <w:t xml:space="preserve">Masing-masing </w:t>
      </w:r>
      <w:r w:rsidRPr="009A1887">
        <w:rPr>
          <w:rFonts w:ascii="Arial" w:hAnsi="Arial" w:cs="Arial"/>
          <w:b/>
          <w:bCs/>
          <w:sz w:val="22"/>
          <w:szCs w:val="22"/>
        </w:rPr>
        <w:t>PIHAK</w:t>
      </w:r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bersepakat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melakukan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evaluasi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pekerjaan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selama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3 Bulan </w:t>
      </w:r>
      <w:proofErr w:type="spellStart"/>
      <w:r w:rsidRPr="009A1887">
        <w:rPr>
          <w:rFonts w:ascii="Arial" w:hAnsi="Arial" w:cs="Arial"/>
          <w:sz w:val="22"/>
          <w:szCs w:val="22"/>
        </w:rPr>
        <w:t>awal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sz w:val="22"/>
          <w:szCs w:val="22"/>
        </w:rPr>
        <w:t>PERJANJIAN</w:t>
      </w:r>
      <w:r w:rsidRPr="009A188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A1887">
        <w:rPr>
          <w:rFonts w:ascii="Arial" w:hAnsi="Arial" w:cs="Arial"/>
          <w:sz w:val="22"/>
          <w:szCs w:val="22"/>
        </w:rPr>
        <w:t>dengan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mempertimbangkan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beberapa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hal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antara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A1887">
        <w:rPr>
          <w:rFonts w:ascii="Arial" w:hAnsi="Arial" w:cs="Arial"/>
          <w:sz w:val="22"/>
          <w:szCs w:val="22"/>
        </w:rPr>
        <w:t>lain :</w:t>
      </w:r>
      <w:proofErr w:type="gramEnd"/>
    </w:p>
    <w:p w14:paraId="4E154759" w14:textId="77777777" w:rsidR="00ED069D" w:rsidRPr="009A1887" w:rsidRDefault="00ED069D" w:rsidP="00C66E5C">
      <w:pPr>
        <w:pStyle w:val="NoSpacing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</w:pPr>
      <w:r w:rsidRPr="009A1887">
        <w:rPr>
          <w:rFonts w:ascii="Arial" w:hAnsi="Arial" w:cs="Arial"/>
          <w:b/>
          <w:bCs/>
          <w:sz w:val="22"/>
          <w:szCs w:val="22"/>
          <w:lang w:val="id-ID"/>
        </w:rPr>
        <w:t>PIHAK PERTAMA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berhak dengan </w:t>
      </w:r>
      <w:r w:rsidRPr="009A1887">
        <w:rPr>
          <w:rFonts w:ascii="Arial" w:eastAsia="Calibri" w:hAnsi="Arial" w:cs="Arial"/>
          <w:sz w:val="22"/>
          <w:szCs w:val="22"/>
          <w:lang w:val="pt-BR"/>
        </w:rPr>
        <w:t xml:space="preserve">dengan pemberitahuan tertulis yang berlaku seketika, memutuskan </w:t>
      </w:r>
      <w:r w:rsidR="00C66E5C" w:rsidRPr="009A1887">
        <w:rPr>
          <w:rFonts w:ascii="Arial" w:hAnsi="Arial" w:cs="Arial"/>
          <w:b/>
          <w:sz w:val="22"/>
          <w:szCs w:val="22"/>
          <w:lang w:val="id-ID"/>
        </w:rPr>
        <w:t>PERJANJIAN</w:t>
      </w:r>
      <w:r w:rsidRPr="009A1887">
        <w:rPr>
          <w:rFonts w:ascii="Arial" w:eastAsia="Calibri" w:hAnsi="Arial" w:cs="Arial"/>
          <w:sz w:val="22"/>
          <w:szCs w:val="22"/>
          <w:lang w:val="pt-BR"/>
        </w:rPr>
        <w:t xml:space="preserve"> ini secara sepihak, apabila </w:t>
      </w:r>
      <w:r w:rsidRPr="009A1887">
        <w:rPr>
          <w:rFonts w:ascii="Arial" w:eastAsia="Calibri" w:hAnsi="Arial" w:cs="Arial"/>
          <w:b/>
          <w:bCs/>
          <w:sz w:val="22"/>
          <w:szCs w:val="22"/>
          <w:lang w:val="pt-BR"/>
        </w:rPr>
        <w:t>PIHAK KEDUA</w:t>
      </w:r>
      <w:r w:rsidRPr="009A1887">
        <w:rPr>
          <w:rFonts w:ascii="Arial" w:eastAsia="Calibri" w:hAnsi="Arial" w:cs="Arial"/>
          <w:sz w:val="22"/>
          <w:szCs w:val="22"/>
          <w:lang w:val="pt-BR"/>
        </w:rPr>
        <w:t xml:space="preserve"> tidak melakukan kewajiban </w:t>
      </w:r>
      <w:r w:rsidR="00C66E5C" w:rsidRPr="009A1887">
        <w:rPr>
          <w:rFonts w:ascii="Arial" w:eastAsia="Calibri" w:hAnsi="Arial" w:cs="Arial"/>
          <w:sz w:val="22"/>
          <w:szCs w:val="22"/>
          <w:lang w:val="pt-BR"/>
        </w:rPr>
        <w:t xml:space="preserve">pekerjaan pengangkutan sesuai dengan SOP, peraturan-peraturan yang berlaku, dan izin yang dimiliki dan </w:t>
      </w:r>
      <w:r w:rsidR="00C66E5C" w:rsidRPr="009A1887">
        <w:rPr>
          <w:rFonts w:ascii="Arial" w:eastAsia="Calibri" w:hAnsi="Arial" w:cs="Arial"/>
          <w:b/>
          <w:bCs/>
          <w:sz w:val="22"/>
          <w:szCs w:val="22"/>
          <w:lang w:val="pt-BR"/>
        </w:rPr>
        <w:t>PIHAK KETIGA</w:t>
      </w:r>
      <w:r w:rsidR="00C66E5C" w:rsidRPr="009A1887">
        <w:rPr>
          <w:rFonts w:ascii="Arial" w:eastAsia="Calibri" w:hAnsi="Arial" w:cs="Arial"/>
          <w:sz w:val="22"/>
          <w:szCs w:val="22"/>
          <w:lang w:val="pt-BR"/>
        </w:rPr>
        <w:t xml:space="preserve"> tidak melaksanakan pengolahan limbah sesuai dengan SOP, peraturan-peraturan yang berlaku, dan izin yang dimiliki.</w:t>
      </w:r>
    </w:p>
    <w:p w14:paraId="215F0B48" w14:textId="77777777" w:rsidR="000D11DC" w:rsidRPr="009A1887" w:rsidRDefault="00C66E5C" w:rsidP="000D11DC">
      <w:pPr>
        <w:pStyle w:val="NoSpacing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</w:pPr>
      <w:r w:rsidRPr="009A1887">
        <w:rPr>
          <w:rFonts w:ascii="Arial" w:hAnsi="Arial" w:cs="Arial"/>
          <w:b/>
          <w:bCs/>
          <w:sz w:val="22"/>
          <w:szCs w:val="22"/>
          <w:lang w:val="id-ID"/>
        </w:rPr>
        <w:lastRenderedPageBreak/>
        <w:t xml:space="preserve">PIHAK KEDUA 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berhak dengan </w:t>
      </w:r>
      <w:r w:rsidRPr="009A1887">
        <w:rPr>
          <w:rFonts w:ascii="Arial" w:eastAsia="Calibri" w:hAnsi="Arial" w:cs="Arial"/>
          <w:sz w:val="22"/>
          <w:szCs w:val="22"/>
          <w:lang w:val="pt-BR"/>
        </w:rPr>
        <w:t xml:space="preserve">dengan pemberitahuan tertulis yang berlaku seketika, memutuskan </w:t>
      </w:r>
      <w:r w:rsidRPr="009A1887">
        <w:rPr>
          <w:rFonts w:ascii="Arial" w:hAnsi="Arial" w:cs="Arial"/>
          <w:b/>
          <w:sz w:val="22"/>
          <w:szCs w:val="22"/>
          <w:lang w:val="id-ID"/>
        </w:rPr>
        <w:t>PERJANJIAN</w:t>
      </w:r>
      <w:r w:rsidRPr="009A1887">
        <w:rPr>
          <w:rFonts w:ascii="Arial" w:eastAsia="Calibri" w:hAnsi="Arial" w:cs="Arial"/>
          <w:sz w:val="22"/>
          <w:szCs w:val="22"/>
          <w:lang w:val="pt-BR"/>
        </w:rPr>
        <w:t xml:space="preserve"> ini secara sepihak, apabila selama kurun waktu 3 bulan </w:t>
      </w:r>
      <w:r w:rsidRPr="009A1887">
        <w:rPr>
          <w:rFonts w:ascii="Arial" w:eastAsia="Calibri" w:hAnsi="Arial" w:cs="Arial"/>
          <w:b/>
          <w:bCs/>
          <w:sz w:val="22"/>
          <w:szCs w:val="22"/>
          <w:lang w:val="pt-BR"/>
        </w:rPr>
        <w:t>PIHAK PERTAMA</w:t>
      </w:r>
      <w:r w:rsidRPr="009A1887">
        <w:rPr>
          <w:rFonts w:ascii="Arial" w:eastAsia="Calibri" w:hAnsi="Arial" w:cs="Arial"/>
          <w:sz w:val="22"/>
          <w:szCs w:val="22"/>
          <w:lang w:val="pt-BR"/>
        </w:rPr>
        <w:t xml:space="preserve"> tidak ada pemberitahuan dan kejelasan untuk memb</w:t>
      </w:r>
      <w:r w:rsidR="000D11DC" w:rsidRPr="009A1887">
        <w:rPr>
          <w:rFonts w:ascii="Arial" w:eastAsia="Calibri" w:hAnsi="Arial" w:cs="Arial"/>
          <w:sz w:val="22"/>
          <w:szCs w:val="22"/>
          <w:lang w:val="pt-BR"/>
        </w:rPr>
        <w:t xml:space="preserve">uang limbah kepada </w:t>
      </w:r>
      <w:r w:rsidR="000D11DC" w:rsidRPr="009A1887">
        <w:rPr>
          <w:rFonts w:ascii="Arial" w:eastAsia="Calibri" w:hAnsi="Arial" w:cs="Arial"/>
          <w:b/>
          <w:bCs/>
          <w:sz w:val="22"/>
          <w:szCs w:val="22"/>
          <w:lang w:val="pt-BR"/>
        </w:rPr>
        <w:t>PIHAK KEDUA</w:t>
      </w:r>
      <w:r w:rsidR="000D11DC" w:rsidRPr="009A1887">
        <w:rPr>
          <w:rFonts w:ascii="Arial" w:eastAsia="Calibri" w:hAnsi="Arial" w:cs="Arial"/>
          <w:sz w:val="22"/>
          <w:szCs w:val="22"/>
          <w:lang w:val="pt-BR"/>
        </w:rPr>
        <w:t>.</w:t>
      </w:r>
    </w:p>
    <w:p w14:paraId="56409CDA" w14:textId="77777777" w:rsidR="00ED069D" w:rsidRPr="009A1887" w:rsidRDefault="000D11DC" w:rsidP="00B77D8D">
      <w:pPr>
        <w:pStyle w:val="NoSpacing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</w:pPr>
      <w:r w:rsidRPr="009A1887">
        <w:rPr>
          <w:rFonts w:ascii="Arial" w:hAnsi="Arial" w:cs="Arial"/>
          <w:b/>
          <w:sz w:val="22"/>
          <w:szCs w:val="22"/>
          <w:lang w:val="id-ID"/>
        </w:rPr>
        <w:t>PERJANJIAN</w:t>
      </w:r>
      <w:r w:rsidRPr="009A188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9F29D4" w:rsidRPr="009A1887">
        <w:rPr>
          <w:rFonts w:ascii="Arial" w:hAnsi="Arial" w:cs="Arial"/>
          <w:bCs/>
          <w:sz w:val="22"/>
          <w:szCs w:val="22"/>
        </w:rPr>
        <w:t>ini</w:t>
      </w:r>
      <w:proofErr w:type="spellEnd"/>
      <w:r w:rsidR="009F29D4"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9F29D4" w:rsidRPr="009A1887">
        <w:rPr>
          <w:rFonts w:ascii="Arial" w:hAnsi="Arial" w:cs="Arial"/>
          <w:bCs/>
          <w:sz w:val="22"/>
          <w:szCs w:val="22"/>
        </w:rPr>
        <w:t>akan</w:t>
      </w:r>
      <w:proofErr w:type="spellEnd"/>
      <w:r w:rsidR="009F29D4"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9F29D4" w:rsidRPr="009A1887">
        <w:rPr>
          <w:rFonts w:ascii="Arial" w:hAnsi="Arial" w:cs="Arial"/>
          <w:bCs/>
          <w:sz w:val="22"/>
          <w:szCs w:val="22"/>
        </w:rPr>
        <w:t>berakhir</w:t>
      </w:r>
      <w:proofErr w:type="spellEnd"/>
      <w:r w:rsidR="009F29D4"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9F29D4" w:rsidRPr="009A1887">
        <w:rPr>
          <w:rFonts w:ascii="Arial" w:hAnsi="Arial" w:cs="Arial"/>
          <w:bCs/>
          <w:sz w:val="22"/>
          <w:szCs w:val="22"/>
        </w:rPr>
        <w:t>dengan</w:t>
      </w:r>
      <w:proofErr w:type="spellEnd"/>
      <w:r w:rsidR="009F29D4"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9F29D4" w:rsidRPr="009A1887">
        <w:rPr>
          <w:rFonts w:ascii="Arial" w:hAnsi="Arial" w:cs="Arial"/>
          <w:bCs/>
          <w:sz w:val="22"/>
          <w:szCs w:val="22"/>
        </w:rPr>
        <w:t>sendirinya</w:t>
      </w:r>
      <w:proofErr w:type="spellEnd"/>
      <w:r w:rsidR="009F29D4"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9F29D4" w:rsidRPr="009A1887">
        <w:rPr>
          <w:rFonts w:ascii="Arial" w:hAnsi="Arial" w:cs="Arial"/>
          <w:bCs/>
          <w:sz w:val="22"/>
          <w:szCs w:val="22"/>
        </w:rPr>
        <w:t>jika</w:t>
      </w:r>
      <w:proofErr w:type="spellEnd"/>
      <w:r w:rsidR="009F29D4" w:rsidRPr="009A1887">
        <w:rPr>
          <w:rFonts w:ascii="Arial" w:hAnsi="Arial" w:cs="Arial"/>
          <w:bCs/>
          <w:sz w:val="22"/>
          <w:szCs w:val="22"/>
        </w:rPr>
        <w:t xml:space="preserve"> masing-masing </w:t>
      </w:r>
      <w:r w:rsidR="009F29D4" w:rsidRPr="009A1887">
        <w:rPr>
          <w:rFonts w:ascii="Arial" w:hAnsi="Arial" w:cs="Arial"/>
          <w:b/>
          <w:sz w:val="22"/>
          <w:szCs w:val="22"/>
        </w:rPr>
        <w:t>PIHAK</w:t>
      </w:r>
      <w:r w:rsidR="009F29D4"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9F29D4" w:rsidRPr="009A1887">
        <w:rPr>
          <w:rFonts w:ascii="Arial" w:hAnsi="Arial" w:cs="Arial"/>
          <w:bCs/>
          <w:sz w:val="22"/>
          <w:szCs w:val="22"/>
        </w:rPr>
        <w:t>tidak</w:t>
      </w:r>
      <w:proofErr w:type="spellEnd"/>
      <w:r w:rsidR="009F29D4"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9F29D4" w:rsidRPr="009A1887">
        <w:rPr>
          <w:rFonts w:ascii="Arial" w:hAnsi="Arial" w:cs="Arial"/>
          <w:bCs/>
          <w:sz w:val="22"/>
          <w:szCs w:val="22"/>
        </w:rPr>
        <w:t>melakukan</w:t>
      </w:r>
      <w:proofErr w:type="spellEnd"/>
      <w:r w:rsidR="009F29D4"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9F29D4" w:rsidRPr="009A1887">
        <w:rPr>
          <w:rFonts w:ascii="Arial" w:hAnsi="Arial" w:cs="Arial"/>
          <w:bCs/>
          <w:sz w:val="22"/>
          <w:szCs w:val="22"/>
        </w:rPr>
        <w:t>kewajiban</w:t>
      </w:r>
      <w:proofErr w:type="spellEnd"/>
      <w:r w:rsidR="009F29D4"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9F29D4" w:rsidRPr="009A1887">
        <w:rPr>
          <w:rFonts w:ascii="Arial" w:hAnsi="Arial" w:cs="Arial"/>
          <w:bCs/>
          <w:sz w:val="22"/>
          <w:szCs w:val="22"/>
        </w:rPr>
        <w:t>sesuai</w:t>
      </w:r>
      <w:proofErr w:type="spellEnd"/>
      <w:r w:rsidR="009F29D4"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77D8D" w:rsidRPr="009A1887">
        <w:rPr>
          <w:rFonts w:ascii="Arial" w:hAnsi="Arial" w:cs="Arial"/>
          <w:bCs/>
          <w:sz w:val="22"/>
          <w:szCs w:val="22"/>
        </w:rPr>
        <w:t>dengan</w:t>
      </w:r>
      <w:proofErr w:type="spellEnd"/>
      <w:r w:rsidR="00B77D8D"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77D8D" w:rsidRPr="009A1887">
        <w:rPr>
          <w:rFonts w:ascii="Arial" w:hAnsi="Arial" w:cs="Arial"/>
          <w:bCs/>
          <w:sz w:val="22"/>
          <w:szCs w:val="22"/>
        </w:rPr>
        <w:t>ayat</w:t>
      </w:r>
      <w:proofErr w:type="spellEnd"/>
      <w:r w:rsidR="009F29D4" w:rsidRPr="009A1887">
        <w:rPr>
          <w:rFonts w:ascii="Arial" w:hAnsi="Arial" w:cs="Arial"/>
          <w:bCs/>
          <w:sz w:val="22"/>
          <w:szCs w:val="22"/>
        </w:rPr>
        <w:t xml:space="preserve"> 4 point a dan b </w:t>
      </w:r>
      <w:r w:rsidR="00B77D8D" w:rsidRPr="009A1887">
        <w:rPr>
          <w:rFonts w:ascii="Arial" w:hAnsi="Arial" w:cs="Arial"/>
          <w:bCs/>
          <w:sz w:val="22"/>
          <w:szCs w:val="22"/>
        </w:rPr>
        <w:t xml:space="preserve">pada </w:t>
      </w:r>
      <w:proofErr w:type="spellStart"/>
      <w:r w:rsidR="00B77D8D" w:rsidRPr="009A1887">
        <w:rPr>
          <w:rFonts w:ascii="Arial" w:hAnsi="Arial" w:cs="Arial"/>
          <w:bCs/>
          <w:sz w:val="22"/>
          <w:szCs w:val="22"/>
        </w:rPr>
        <w:t>Pasal</w:t>
      </w:r>
      <w:proofErr w:type="spellEnd"/>
      <w:r w:rsidR="00B77D8D"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77D8D" w:rsidRPr="009A1887">
        <w:rPr>
          <w:rFonts w:ascii="Arial" w:hAnsi="Arial" w:cs="Arial"/>
          <w:bCs/>
          <w:sz w:val="22"/>
          <w:szCs w:val="22"/>
        </w:rPr>
        <w:t>ini</w:t>
      </w:r>
      <w:proofErr w:type="spellEnd"/>
      <w:r w:rsidR="00B77D8D" w:rsidRPr="009A1887">
        <w:rPr>
          <w:rFonts w:ascii="Arial" w:hAnsi="Arial" w:cs="Arial"/>
          <w:bCs/>
          <w:sz w:val="22"/>
          <w:szCs w:val="22"/>
        </w:rPr>
        <w:t>.</w:t>
      </w:r>
    </w:p>
    <w:p w14:paraId="07CE2CEB" w14:textId="77777777" w:rsidR="00980F48" w:rsidRPr="009A1887" w:rsidRDefault="00980F48" w:rsidP="00980F48">
      <w:pPr>
        <w:pStyle w:val="NoSpacing"/>
        <w:numPr>
          <w:ilvl w:val="0"/>
          <w:numId w:val="14"/>
        </w:numPr>
        <w:spacing w:line="276" w:lineRule="auto"/>
        <w:ind w:left="426" w:hanging="426"/>
        <w:jc w:val="both"/>
        <w:rPr>
          <w:rFonts w:ascii="Arial" w:hAnsi="Arial" w:cs="Arial"/>
          <w:sz w:val="22"/>
          <w:szCs w:val="22"/>
          <w:lang w:val="id-ID"/>
        </w:rPr>
      </w:pPr>
      <w:r w:rsidRPr="009A1887">
        <w:rPr>
          <w:rFonts w:ascii="Arial" w:hAnsi="Arial" w:cs="Arial"/>
          <w:sz w:val="22"/>
          <w:szCs w:val="22"/>
          <w:lang w:val="id-ID"/>
        </w:rPr>
        <w:t xml:space="preserve">Jika terjadi pemutusan lebih awal atau pengakhiran </w:t>
      </w:r>
      <w:r w:rsidRPr="009A1887">
        <w:rPr>
          <w:rFonts w:ascii="Arial" w:hAnsi="Arial" w:cs="Arial"/>
          <w:b/>
          <w:sz w:val="22"/>
          <w:szCs w:val="22"/>
          <w:lang w:val="id-ID"/>
        </w:rPr>
        <w:t>PERJANJIAN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, </w:t>
      </w:r>
      <w:r w:rsidRPr="009A1887">
        <w:rPr>
          <w:rFonts w:ascii="Arial" w:hAnsi="Arial" w:cs="Arial"/>
          <w:b/>
          <w:sz w:val="22"/>
          <w:szCs w:val="22"/>
          <w:lang w:val="id-ID"/>
        </w:rPr>
        <w:t>PARA PIHAK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tetap wajib melaksanakan seluruh ketentuan </w:t>
      </w:r>
      <w:r w:rsidRPr="009A1887">
        <w:rPr>
          <w:rFonts w:ascii="Arial" w:hAnsi="Arial" w:cs="Arial"/>
          <w:b/>
          <w:sz w:val="22"/>
          <w:szCs w:val="22"/>
          <w:lang w:val="id-ID"/>
        </w:rPr>
        <w:t>PERJANJIAN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sampai dengan tanggal putusnya </w:t>
      </w:r>
      <w:r w:rsidRPr="009A1887">
        <w:rPr>
          <w:rFonts w:ascii="Arial" w:hAnsi="Arial" w:cs="Arial"/>
          <w:b/>
          <w:sz w:val="22"/>
          <w:szCs w:val="22"/>
          <w:lang w:val="id-ID"/>
        </w:rPr>
        <w:t xml:space="preserve">PERJANJIAN </w:t>
      </w:r>
      <w:r w:rsidRPr="009A1887">
        <w:rPr>
          <w:rFonts w:ascii="Arial" w:hAnsi="Arial" w:cs="Arial"/>
          <w:sz w:val="22"/>
          <w:szCs w:val="22"/>
          <w:lang w:val="id-ID"/>
        </w:rPr>
        <w:t>sebagaimana diatur di atas.</w:t>
      </w:r>
    </w:p>
    <w:p w14:paraId="0B9DDF0F" w14:textId="77777777" w:rsidR="00980F48" w:rsidRPr="009A1887" w:rsidRDefault="00980F48" w:rsidP="00E60479">
      <w:pPr>
        <w:pStyle w:val="NoSpacing"/>
        <w:spacing w:line="360" w:lineRule="auto"/>
        <w:rPr>
          <w:rFonts w:ascii="Arial" w:hAnsi="Arial" w:cs="Arial"/>
          <w:sz w:val="22"/>
          <w:szCs w:val="22"/>
          <w:lang w:val="id-ID"/>
        </w:rPr>
      </w:pPr>
    </w:p>
    <w:p w14:paraId="3488FDA0" w14:textId="137D956A" w:rsidR="000E4592" w:rsidRPr="009A1887" w:rsidRDefault="000E4592" w:rsidP="000E4592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9A1887">
        <w:rPr>
          <w:rFonts w:ascii="Arial" w:hAnsi="Arial" w:cs="Arial"/>
          <w:b/>
          <w:bCs/>
          <w:sz w:val="22"/>
          <w:szCs w:val="22"/>
          <w:lang w:val="pt-BR"/>
        </w:rPr>
        <w:t>PASAL</w:t>
      </w:r>
      <w:r w:rsidR="00980F48" w:rsidRPr="009A1887">
        <w:rPr>
          <w:rFonts w:ascii="Arial" w:hAnsi="Arial" w:cs="Arial"/>
          <w:b/>
          <w:bCs/>
          <w:sz w:val="22"/>
          <w:szCs w:val="22"/>
          <w:lang w:val="id-ID"/>
        </w:rPr>
        <w:t xml:space="preserve"> 1</w:t>
      </w:r>
      <w:r w:rsidR="004D1F48" w:rsidRPr="009A1887">
        <w:rPr>
          <w:rFonts w:ascii="Arial" w:hAnsi="Arial" w:cs="Arial"/>
          <w:b/>
          <w:bCs/>
          <w:sz w:val="22"/>
          <w:szCs w:val="22"/>
        </w:rPr>
        <w:t>1</w:t>
      </w:r>
    </w:p>
    <w:p w14:paraId="0676B0C1" w14:textId="77777777" w:rsidR="000E4592" w:rsidRPr="009A1887" w:rsidRDefault="000E4592" w:rsidP="000E4592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id-ID"/>
        </w:rPr>
      </w:pPr>
      <w:r w:rsidRPr="009A1887">
        <w:rPr>
          <w:rFonts w:ascii="Arial" w:hAnsi="Arial" w:cs="Arial"/>
          <w:b/>
          <w:bCs/>
          <w:sz w:val="22"/>
          <w:szCs w:val="22"/>
          <w:lang w:val="id-ID"/>
        </w:rPr>
        <w:t>PENYELESAIAN PERSELISIHAN</w:t>
      </w:r>
    </w:p>
    <w:p w14:paraId="1267967C" w14:textId="77777777" w:rsidR="000E4592" w:rsidRPr="009A1887" w:rsidRDefault="000E4592" w:rsidP="000E4592">
      <w:pPr>
        <w:spacing w:line="360" w:lineRule="auto"/>
        <w:jc w:val="center"/>
        <w:rPr>
          <w:rFonts w:ascii="Arial" w:hAnsi="Arial" w:cs="Arial"/>
          <w:sz w:val="22"/>
          <w:szCs w:val="22"/>
          <w:lang w:val="id-ID"/>
        </w:rPr>
      </w:pPr>
    </w:p>
    <w:p w14:paraId="2B04D9A2" w14:textId="77777777" w:rsidR="00B66AB7" w:rsidRPr="009A1887" w:rsidRDefault="00B66AB7" w:rsidP="00B66AB7">
      <w:pPr>
        <w:pStyle w:val="BodyText"/>
        <w:numPr>
          <w:ilvl w:val="2"/>
          <w:numId w:val="33"/>
        </w:numPr>
        <w:tabs>
          <w:tab w:val="clear" w:pos="2340"/>
        </w:tabs>
        <w:suppressAutoHyphens w:val="0"/>
        <w:spacing w:after="0" w:line="360" w:lineRule="auto"/>
        <w:ind w:left="426" w:hanging="426"/>
        <w:jc w:val="both"/>
        <w:rPr>
          <w:rFonts w:ascii="Arial" w:hAnsi="Arial" w:cs="Arial"/>
          <w:lang w:val="id-ID"/>
        </w:rPr>
      </w:pPr>
      <w:r w:rsidRPr="009A1887">
        <w:rPr>
          <w:rFonts w:ascii="Arial" w:hAnsi="Arial" w:cs="Arial"/>
          <w:lang w:val="id-ID"/>
        </w:rPr>
        <w:t>Apabila di kemudian hari terjadi perselisihan dalam penafsiran atau pelaksanaan ketentuan-ketentuan dari perjanjian ini, Para Pihak sepakat untuk terlebih dahulu menyelesaikan secara musyawarah.</w:t>
      </w:r>
    </w:p>
    <w:p w14:paraId="741DD35F" w14:textId="77777777" w:rsidR="00B66AB7" w:rsidRPr="009A1887" w:rsidRDefault="00B66AB7" w:rsidP="00B66AB7">
      <w:pPr>
        <w:pStyle w:val="BodyText"/>
        <w:numPr>
          <w:ilvl w:val="2"/>
          <w:numId w:val="33"/>
        </w:numPr>
        <w:tabs>
          <w:tab w:val="clear" w:pos="2340"/>
        </w:tabs>
        <w:suppressAutoHyphens w:val="0"/>
        <w:spacing w:after="0" w:line="360" w:lineRule="auto"/>
        <w:ind w:left="426" w:hanging="426"/>
        <w:jc w:val="both"/>
        <w:rPr>
          <w:rFonts w:ascii="Arial" w:hAnsi="Arial" w:cs="Arial"/>
          <w:lang w:val="id-ID"/>
        </w:rPr>
      </w:pPr>
      <w:r w:rsidRPr="009A1887">
        <w:rPr>
          <w:rFonts w:ascii="Arial" w:hAnsi="Arial" w:cs="Arial"/>
          <w:lang w:val="id-ID"/>
        </w:rPr>
        <w:t>Bilamana musyawarah tersebut ayat (1) pasal ini, tidak menghasilkan kata sepakat, maka Para Pihak sepakat dan setuju untuk menyerahkan semua sengketa yang timbul dari perjanjian ini, melalui lembaga Arbitrase (BANI).</w:t>
      </w:r>
    </w:p>
    <w:p w14:paraId="71EB4A6A" w14:textId="77777777" w:rsidR="00286DD6" w:rsidRPr="009A1887" w:rsidRDefault="00286DD6" w:rsidP="000E4592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45E0B2B8" w14:textId="612B6047" w:rsidR="000E4592" w:rsidRPr="009A1887" w:rsidRDefault="000E4592" w:rsidP="000E4592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9A1887">
        <w:rPr>
          <w:rFonts w:ascii="Arial" w:hAnsi="Arial" w:cs="Arial"/>
          <w:b/>
          <w:bCs/>
          <w:sz w:val="22"/>
          <w:szCs w:val="22"/>
          <w:lang w:val="id-ID"/>
        </w:rPr>
        <w:t>PASAL</w:t>
      </w:r>
      <w:r w:rsidR="00843D4B" w:rsidRPr="009A1887">
        <w:rPr>
          <w:rFonts w:ascii="Arial" w:hAnsi="Arial" w:cs="Arial"/>
          <w:b/>
          <w:bCs/>
          <w:sz w:val="22"/>
          <w:szCs w:val="22"/>
        </w:rPr>
        <w:t xml:space="preserve"> </w:t>
      </w:r>
      <w:r w:rsidR="00B66AB7" w:rsidRPr="009A1887">
        <w:rPr>
          <w:rFonts w:ascii="Arial" w:hAnsi="Arial" w:cs="Arial"/>
          <w:b/>
          <w:bCs/>
          <w:sz w:val="22"/>
          <w:szCs w:val="22"/>
        </w:rPr>
        <w:t>1</w:t>
      </w:r>
      <w:r w:rsidR="004D1F48" w:rsidRPr="009A1887">
        <w:rPr>
          <w:rFonts w:ascii="Arial" w:hAnsi="Arial" w:cs="Arial"/>
          <w:b/>
          <w:bCs/>
          <w:sz w:val="22"/>
          <w:szCs w:val="22"/>
        </w:rPr>
        <w:t>2</w:t>
      </w:r>
    </w:p>
    <w:p w14:paraId="58350FCA" w14:textId="77777777" w:rsidR="000E4592" w:rsidRPr="009A1887" w:rsidRDefault="000E4592" w:rsidP="000E4592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id-ID"/>
        </w:rPr>
      </w:pPr>
      <w:r w:rsidRPr="009A1887">
        <w:rPr>
          <w:rFonts w:ascii="Arial" w:hAnsi="Arial" w:cs="Arial"/>
          <w:b/>
          <w:bCs/>
          <w:sz w:val="22"/>
          <w:szCs w:val="22"/>
          <w:lang w:val="id-ID"/>
        </w:rPr>
        <w:t>KORESPONDENSI</w:t>
      </w:r>
    </w:p>
    <w:p w14:paraId="06AB9526" w14:textId="77777777" w:rsidR="000E4592" w:rsidRPr="009A1887" w:rsidRDefault="000E4592" w:rsidP="000E4592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id-ID"/>
        </w:rPr>
      </w:pPr>
    </w:p>
    <w:p w14:paraId="7F858155" w14:textId="77777777" w:rsidR="00BC7EA8" w:rsidRPr="009A1887" w:rsidRDefault="000E4592" w:rsidP="00E60479">
      <w:pPr>
        <w:pStyle w:val="ListParagraph"/>
        <w:widowControl w:val="0"/>
        <w:numPr>
          <w:ilvl w:val="0"/>
          <w:numId w:val="22"/>
        </w:numPr>
        <w:suppressAutoHyphens/>
        <w:autoSpaceDE/>
        <w:autoSpaceDN/>
        <w:spacing w:line="360" w:lineRule="auto"/>
        <w:ind w:left="426" w:hanging="426"/>
        <w:jc w:val="both"/>
        <w:rPr>
          <w:rFonts w:ascii="Arial" w:hAnsi="Arial" w:cs="Arial"/>
          <w:sz w:val="22"/>
          <w:szCs w:val="22"/>
          <w:lang w:val="id-ID"/>
        </w:rPr>
      </w:pPr>
      <w:r w:rsidRPr="009A1887">
        <w:rPr>
          <w:rFonts w:ascii="Arial" w:hAnsi="Arial" w:cs="Arial"/>
          <w:sz w:val="22"/>
          <w:szCs w:val="22"/>
          <w:lang w:val="id-ID"/>
        </w:rPr>
        <w:t xml:space="preserve">Untuk kepentingan komunikasi dan surat menyurat diantara </w:t>
      </w:r>
      <w:r w:rsidRPr="009A1887">
        <w:rPr>
          <w:rFonts w:ascii="Arial" w:hAnsi="Arial" w:cs="Arial"/>
          <w:b/>
          <w:bCs/>
          <w:sz w:val="22"/>
          <w:szCs w:val="22"/>
          <w:lang w:val="id-ID"/>
        </w:rPr>
        <w:t>PARA PIHAK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sehubungan dengan pelaksanaan Perjanjian ini dilakukan melalui pos kilat khusus atau faksimil atau diantar langsung atau melalui email atau jasa kurir kepada </w:t>
      </w:r>
      <w:r w:rsidRPr="009A1887">
        <w:rPr>
          <w:rFonts w:ascii="Arial" w:hAnsi="Arial" w:cs="Arial"/>
          <w:b/>
          <w:bCs/>
          <w:sz w:val="22"/>
          <w:szCs w:val="22"/>
          <w:lang w:val="id-ID"/>
        </w:rPr>
        <w:t xml:space="preserve">PARA PIHAK 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maka disepakati alamat pemberitahuan dan wakil-wakil </w:t>
      </w:r>
      <w:r w:rsidRPr="009A1887">
        <w:rPr>
          <w:rFonts w:ascii="Arial" w:hAnsi="Arial" w:cs="Arial"/>
          <w:b/>
          <w:bCs/>
          <w:sz w:val="22"/>
          <w:szCs w:val="22"/>
          <w:lang w:val="id-ID"/>
        </w:rPr>
        <w:t>PARA PIHAK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adalah sebagai berikut :</w:t>
      </w:r>
    </w:p>
    <w:p w14:paraId="7F5DC781" w14:textId="77777777" w:rsidR="00286DD6" w:rsidRPr="009A1887" w:rsidRDefault="00286DD6" w:rsidP="00286DD6">
      <w:pPr>
        <w:pStyle w:val="ListParagraph"/>
        <w:widowControl w:val="0"/>
        <w:suppressAutoHyphens/>
        <w:autoSpaceDE/>
        <w:autoSpaceDN/>
        <w:spacing w:line="360" w:lineRule="auto"/>
        <w:ind w:left="426"/>
        <w:jc w:val="both"/>
        <w:rPr>
          <w:rFonts w:ascii="Arial" w:hAnsi="Arial" w:cs="Arial"/>
          <w:sz w:val="22"/>
          <w:szCs w:val="22"/>
          <w:lang w:val="id-ID"/>
        </w:rPr>
      </w:pPr>
    </w:p>
    <w:p w14:paraId="335ED69F" w14:textId="77777777" w:rsidR="000E4592" w:rsidRPr="009A1887" w:rsidRDefault="000E4592" w:rsidP="000E4592">
      <w:pPr>
        <w:pStyle w:val="ListParagraph"/>
        <w:numPr>
          <w:ilvl w:val="0"/>
          <w:numId w:val="23"/>
        </w:numPr>
        <w:tabs>
          <w:tab w:val="left" w:pos="2127"/>
        </w:tabs>
        <w:spacing w:line="360" w:lineRule="auto"/>
        <w:ind w:hanging="294"/>
        <w:rPr>
          <w:rFonts w:ascii="Arial" w:hAnsi="Arial" w:cs="Arial"/>
          <w:b/>
          <w:sz w:val="22"/>
          <w:szCs w:val="22"/>
          <w:u w:val="single"/>
        </w:rPr>
      </w:pPr>
      <w:r w:rsidRPr="009A1887">
        <w:rPr>
          <w:rFonts w:ascii="Arial" w:hAnsi="Arial" w:cs="Arial"/>
          <w:b/>
          <w:sz w:val="22"/>
          <w:szCs w:val="22"/>
          <w:u w:val="single"/>
        </w:rPr>
        <w:t>PIHAK PERTAMA</w:t>
      </w:r>
    </w:p>
    <w:p w14:paraId="585C6D9F" w14:textId="3D69AC85" w:rsidR="000E4592" w:rsidRPr="009A1887" w:rsidRDefault="004D1F48" w:rsidP="0025553F">
      <w:pPr>
        <w:pStyle w:val="ListParagraph"/>
        <w:tabs>
          <w:tab w:val="left" w:pos="2127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9A1887">
        <w:rPr>
          <w:rFonts w:ascii="Arial" w:hAnsi="Arial" w:cs="Arial"/>
          <w:b/>
          <w:sz w:val="22"/>
          <w:szCs w:val="22"/>
        </w:rPr>
        <w:t>PT. DISA PRIMA MEDIKA</w:t>
      </w:r>
    </w:p>
    <w:p w14:paraId="05061B16" w14:textId="684D7A60" w:rsidR="000E4592" w:rsidRPr="009A1887" w:rsidRDefault="000E4592" w:rsidP="004650CC">
      <w:pPr>
        <w:pStyle w:val="ListParagraph"/>
        <w:tabs>
          <w:tab w:val="left" w:pos="2127"/>
        </w:tabs>
        <w:spacing w:line="360" w:lineRule="auto"/>
        <w:ind w:left="2160" w:hanging="1440"/>
        <w:rPr>
          <w:rFonts w:ascii="Arial" w:hAnsi="Arial" w:cs="Arial"/>
          <w:bCs/>
          <w:sz w:val="22"/>
          <w:szCs w:val="22"/>
        </w:rPr>
      </w:pPr>
      <w:r w:rsidRPr="009A1887">
        <w:rPr>
          <w:rFonts w:ascii="Arial" w:hAnsi="Arial" w:cs="Arial"/>
          <w:bCs/>
          <w:sz w:val="22"/>
          <w:szCs w:val="22"/>
        </w:rPr>
        <w:t xml:space="preserve">Alamat </w:t>
      </w:r>
      <w:r w:rsidRPr="009A1887">
        <w:rPr>
          <w:rFonts w:ascii="Arial" w:hAnsi="Arial" w:cs="Arial"/>
          <w:bCs/>
          <w:sz w:val="22"/>
          <w:szCs w:val="22"/>
          <w:lang w:val="id-ID"/>
        </w:rPr>
        <w:tab/>
      </w:r>
      <w:r w:rsidRPr="009A1887">
        <w:rPr>
          <w:rFonts w:ascii="Arial" w:hAnsi="Arial" w:cs="Arial"/>
          <w:bCs/>
          <w:sz w:val="22"/>
          <w:szCs w:val="22"/>
          <w:lang w:val="id-ID"/>
        </w:rPr>
        <w:tab/>
      </w:r>
      <w:r w:rsidRPr="009A1887">
        <w:rPr>
          <w:rFonts w:ascii="Arial" w:hAnsi="Arial" w:cs="Arial"/>
          <w:bCs/>
          <w:sz w:val="22"/>
          <w:szCs w:val="22"/>
        </w:rPr>
        <w:t>:</w:t>
      </w:r>
      <w:r w:rsidRPr="009A1887">
        <w:rPr>
          <w:rFonts w:ascii="Arial" w:hAnsi="Arial" w:cs="Arial"/>
          <w:bCs/>
          <w:sz w:val="22"/>
          <w:szCs w:val="22"/>
          <w:lang w:val="id-ID"/>
        </w:rPr>
        <w:t xml:space="preserve"> </w:t>
      </w:r>
      <w:proofErr w:type="spellStart"/>
      <w:r w:rsidR="004D1F48" w:rsidRPr="009A1887">
        <w:rPr>
          <w:rFonts w:ascii="Arial" w:hAnsi="Arial" w:cs="Arial"/>
          <w:bCs/>
          <w:sz w:val="22"/>
          <w:szCs w:val="22"/>
        </w:rPr>
        <w:t>Banjararum</w:t>
      </w:r>
      <w:proofErr w:type="spellEnd"/>
      <w:r w:rsidR="004D1F48" w:rsidRPr="009A1887">
        <w:rPr>
          <w:rFonts w:ascii="Arial" w:hAnsi="Arial" w:cs="Arial"/>
          <w:bCs/>
          <w:sz w:val="22"/>
          <w:szCs w:val="22"/>
        </w:rPr>
        <w:t xml:space="preserve"> Selatan No.3 Kel. </w:t>
      </w:r>
      <w:proofErr w:type="spellStart"/>
      <w:r w:rsidR="004D1F48" w:rsidRPr="009A1887">
        <w:rPr>
          <w:rFonts w:ascii="Arial" w:hAnsi="Arial" w:cs="Arial"/>
          <w:bCs/>
          <w:sz w:val="22"/>
          <w:szCs w:val="22"/>
        </w:rPr>
        <w:t>Mondoroko</w:t>
      </w:r>
      <w:proofErr w:type="spellEnd"/>
      <w:r w:rsidR="004D1F48" w:rsidRPr="009A1887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="004D1F48" w:rsidRPr="009A1887">
        <w:rPr>
          <w:rFonts w:ascii="Arial" w:hAnsi="Arial" w:cs="Arial"/>
          <w:bCs/>
          <w:sz w:val="22"/>
          <w:szCs w:val="22"/>
        </w:rPr>
        <w:t>Kec</w:t>
      </w:r>
      <w:proofErr w:type="spellEnd"/>
      <w:r w:rsidR="004D1F48" w:rsidRPr="009A1887">
        <w:rPr>
          <w:rFonts w:ascii="Arial" w:hAnsi="Arial" w:cs="Arial"/>
          <w:bCs/>
          <w:sz w:val="22"/>
          <w:szCs w:val="22"/>
        </w:rPr>
        <w:t xml:space="preserve">. </w:t>
      </w:r>
      <w:proofErr w:type="spellStart"/>
      <w:r w:rsidR="004D1F48" w:rsidRPr="009A1887">
        <w:rPr>
          <w:rFonts w:ascii="Arial" w:hAnsi="Arial" w:cs="Arial"/>
          <w:bCs/>
          <w:sz w:val="22"/>
          <w:szCs w:val="22"/>
        </w:rPr>
        <w:t>Singosari</w:t>
      </w:r>
      <w:proofErr w:type="spellEnd"/>
      <w:r w:rsidR="004D1F48" w:rsidRPr="009A1887">
        <w:rPr>
          <w:rFonts w:ascii="Arial" w:hAnsi="Arial" w:cs="Arial"/>
          <w:bCs/>
          <w:sz w:val="22"/>
          <w:szCs w:val="22"/>
        </w:rPr>
        <w:t>, Malang</w:t>
      </w:r>
    </w:p>
    <w:p w14:paraId="59215AA6" w14:textId="13FE8D5B" w:rsidR="00286DD6" w:rsidRPr="009A1887" w:rsidRDefault="000E4592" w:rsidP="00BC375F">
      <w:pPr>
        <w:spacing w:line="360" w:lineRule="auto"/>
        <w:ind w:firstLine="720"/>
        <w:jc w:val="both"/>
        <w:rPr>
          <w:rStyle w:val="lrzxr"/>
          <w:rFonts w:ascii="Arial" w:hAnsi="Arial" w:cs="Arial"/>
          <w:sz w:val="22"/>
          <w:szCs w:val="22"/>
          <w:lang w:val="es-ES_tradnl"/>
        </w:rPr>
      </w:pPr>
      <w:r w:rsidRPr="009A1887">
        <w:rPr>
          <w:rFonts w:ascii="Arial" w:hAnsi="Arial" w:cs="Arial"/>
          <w:bCs/>
          <w:sz w:val="22"/>
          <w:szCs w:val="22"/>
        </w:rPr>
        <w:t>Up</w:t>
      </w:r>
      <w:r w:rsidRPr="009A1887">
        <w:rPr>
          <w:rFonts w:ascii="Arial" w:hAnsi="Arial" w:cs="Arial"/>
          <w:bCs/>
          <w:sz w:val="22"/>
          <w:szCs w:val="22"/>
        </w:rPr>
        <w:tab/>
      </w:r>
      <w:r w:rsidRPr="009A1887">
        <w:rPr>
          <w:rFonts w:ascii="Arial" w:hAnsi="Arial" w:cs="Arial"/>
          <w:bCs/>
          <w:sz w:val="22"/>
          <w:szCs w:val="22"/>
        </w:rPr>
        <w:tab/>
        <w:t xml:space="preserve">: </w:t>
      </w:r>
      <w:r w:rsidR="004D1F48" w:rsidRPr="009A1887">
        <w:rPr>
          <w:rFonts w:ascii="Arial" w:hAnsi="Arial" w:cs="Arial"/>
          <w:bCs/>
          <w:sz w:val="22"/>
          <w:szCs w:val="22"/>
        </w:rPr>
        <w:t>Ibu Endang Susilowati</w:t>
      </w:r>
    </w:p>
    <w:p w14:paraId="22A55AD5" w14:textId="403C6FF6" w:rsidR="00286DD6" w:rsidRPr="009A1887" w:rsidRDefault="00C87DD2" w:rsidP="00BC375F">
      <w:pPr>
        <w:spacing w:line="360" w:lineRule="auto"/>
        <w:ind w:firstLine="720"/>
        <w:jc w:val="both"/>
        <w:rPr>
          <w:rStyle w:val="lrzxr"/>
          <w:rFonts w:ascii="Arial" w:hAnsi="Arial" w:cs="Arial"/>
          <w:sz w:val="22"/>
          <w:szCs w:val="22"/>
          <w:lang w:val="es-ES_tradnl"/>
        </w:rPr>
      </w:pPr>
      <w:r w:rsidRPr="009A1887">
        <w:rPr>
          <w:rFonts w:ascii="Arial" w:hAnsi="Arial" w:cs="Arial"/>
          <w:bCs/>
          <w:sz w:val="22"/>
          <w:szCs w:val="22"/>
        </w:rPr>
        <w:t>HP/WA</w:t>
      </w:r>
      <w:r w:rsidR="00BC375F" w:rsidRPr="009A1887">
        <w:rPr>
          <w:rFonts w:ascii="Arial" w:hAnsi="Arial" w:cs="Arial"/>
          <w:bCs/>
          <w:sz w:val="22"/>
          <w:szCs w:val="22"/>
        </w:rPr>
        <w:tab/>
      </w:r>
      <w:r w:rsidRPr="009A1887">
        <w:rPr>
          <w:rFonts w:ascii="Arial" w:hAnsi="Arial" w:cs="Arial"/>
          <w:bCs/>
          <w:sz w:val="22"/>
          <w:szCs w:val="22"/>
        </w:rPr>
        <w:tab/>
        <w:t xml:space="preserve">: </w:t>
      </w:r>
      <w:r w:rsidR="004D1F48" w:rsidRPr="009A1887">
        <w:rPr>
          <w:rFonts w:ascii="Arial" w:hAnsi="Arial" w:cs="Arial"/>
          <w:bCs/>
          <w:sz w:val="22"/>
          <w:szCs w:val="22"/>
        </w:rPr>
        <w:t>(+62) 812-5299-885</w:t>
      </w:r>
    </w:p>
    <w:p w14:paraId="7E78EE74" w14:textId="5B648246" w:rsidR="000E4592" w:rsidRPr="009A1887" w:rsidRDefault="000E4592" w:rsidP="00BC375F">
      <w:pPr>
        <w:spacing w:line="360" w:lineRule="auto"/>
        <w:ind w:firstLine="720"/>
        <w:jc w:val="both"/>
        <w:rPr>
          <w:rFonts w:ascii="Arial" w:hAnsi="Arial" w:cs="Arial"/>
          <w:bCs/>
          <w:sz w:val="22"/>
          <w:szCs w:val="22"/>
        </w:rPr>
      </w:pPr>
      <w:r w:rsidRPr="009A1887">
        <w:rPr>
          <w:rFonts w:ascii="Arial" w:hAnsi="Arial" w:cs="Arial"/>
          <w:bCs/>
          <w:i/>
          <w:sz w:val="22"/>
          <w:szCs w:val="22"/>
        </w:rPr>
        <w:t>Email</w:t>
      </w:r>
      <w:r w:rsidRPr="009A1887">
        <w:rPr>
          <w:rFonts w:ascii="Arial" w:hAnsi="Arial" w:cs="Arial"/>
          <w:bCs/>
          <w:sz w:val="22"/>
          <w:szCs w:val="22"/>
        </w:rPr>
        <w:tab/>
      </w:r>
      <w:r w:rsidRPr="009A1887">
        <w:rPr>
          <w:rFonts w:ascii="Arial" w:hAnsi="Arial" w:cs="Arial"/>
          <w:bCs/>
          <w:sz w:val="22"/>
          <w:szCs w:val="22"/>
        </w:rPr>
        <w:tab/>
        <w:t xml:space="preserve">: </w:t>
      </w:r>
      <w:hyperlink r:id="rId11" w:history="1">
        <w:r w:rsidR="004D1F48" w:rsidRPr="009A1887">
          <w:rPr>
            <w:rStyle w:val="Hyperlink"/>
            <w:rFonts w:ascii="Arial" w:hAnsi="Arial" w:cs="Arial"/>
            <w:bCs/>
            <w:sz w:val="22"/>
            <w:szCs w:val="22"/>
          </w:rPr>
          <w:t>disaprimamedika@gmail.com</w:t>
        </w:r>
      </w:hyperlink>
      <w:r w:rsidR="004D1F48" w:rsidRPr="009A1887">
        <w:rPr>
          <w:rFonts w:ascii="Arial" w:hAnsi="Arial" w:cs="Arial"/>
          <w:bCs/>
          <w:sz w:val="22"/>
          <w:szCs w:val="22"/>
        </w:rPr>
        <w:t xml:space="preserve"> </w:t>
      </w:r>
    </w:p>
    <w:p w14:paraId="166460CB" w14:textId="77777777" w:rsidR="00E82316" w:rsidRPr="009A1887" w:rsidRDefault="00E82316" w:rsidP="00E82316">
      <w:pPr>
        <w:pStyle w:val="ListParagraph"/>
        <w:tabs>
          <w:tab w:val="left" w:pos="2127"/>
        </w:tabs>
        <w:spacing w:line="360" w:lineRule="auto"/>
        <w:rPr>
          <w:rFonts w:ascii="Arial" w:hAnsi="Arial" w:cs="Arial"/>
          <w:b/>
          <w:sz w:val="22"/>
          <w:szCs w:val="22"/>
        </w:rPr>
      </w:pPr>
    </w:p>
    <w:p w14:paraId="144FA5FD" w14:textId="12E612BF" w:rsidR="00E82316" w:rsidRPr="009A1887" w:rsidRDefault="00E82316" w:rsidP="00E82316">
      <w:pPr>
        <w:pStyle w:val="ListParagraph"/>
        <w:tabs>
          <w:tab w:val="left" w:pos="2127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9A1887">
        <w:rPr>
          <w:rFonts w:ascii="Arial" w:hAnsi="Arial" w:cs="Arial"/>
          <w:b/>
          <w:sz w:val="22"/>
          <w:szCs w:val="22"/>
        </w:rPr>
        <w:lastRenderedPageBreak/>
        <w:t>RUMAH SAKIT PRIMA HUSADA SUKOREJO</w:t>
      </w:r>
    </w:p>
    <w:p w14:paraId="4E9F8578" w14:textId="6EBD2CDD" w:rsidR="00E82316" w:rsidRPr="009A1887" w:rsidRDefault="00E82316" w:rsidP="00E82316">
      <w:pPr>
        <w:pStyle w:val="ListParagraph"/>
        <w:tabs>
          <w:tab w:val="left" w:pos="2127"/>
        </w:tabs>
        <w:spacing w:line="360" w:lineRule="auto"/>
        <w:ind w:left="2160" w:hanging="1440"/>
        <w:rPr>
          <w:rFonts w:ascii="Arial" w:hAnsi="Arial" w:cs="Arial"/>
          <w:bCs/>
          <w:sz w:val="22"/>
          <w:szCs w:val="22"/>
        </w:rPr>
      </w:pPr>
      <w:r w:rsidRPr="009A1887">
        <w:rPr>
          <w:rFonts w:ascii="Arial" w:hAnsi="Arial" w:cs="Arial"/>
          <w:bCs/>
          <w:sz w:val="22"/>
          <w:szCs w:val="22"/>
        </w:rPr>
        <w:t xml:space="preserve">Alamat </w:t>
      </w:r>
      <w:r w:rsidRPr="009A1887">
        <w:rPr>
          <w:rFonts w:ascii="Arial" w:hAnsi="Arial" w:cs="Arial"/>
          <w:bCs/>
          <w:sz w:val="22"/>
          <w:szCs w:val="22"/>
          <w:lang w:val="id-ID"/>
        </w:rPr>
        <w:tab/>
      </w:r>
      <w:r w:rsidRPr="009A1887">
        <w:rPr>
          <w:rFonts w:ascii="Arial" w:hAnsi="Arial" w:cs="Arial"/>
          <w:bCs/>
          <w:sz w:val="22"/>
          <w:szCs w:val="22"/>
          <w:lang w:val="id-ID"/>
        </w:rPr>
        <w:tab/>
      </w:r>
      <w:r w:rsidRPr="009A1887">
        <w:rPr>
          <w:rFonts w:ascii="Arial" w:hAnsi="Arial" w:cs="Arial"/>
          <w:bCs/>
          <w:sz w:val="22"/>
          <w:szCs w:val="22"/>
        </w:rPr>
        <w:t>:</w:t>
      </w:r>
      <w:r w:rsidRPr="009A1887">
        <w:rPr>
          <w:rFonts w:ascii="Arial" w:hAnsi="Arial" w:cs="Arial"/>
          <w:bCs/>
          <w:sz w:val="22"/>
          <w:szCs w:val="22"/>
          <w:lang w:val="id-ID"/>
        </w:rPr>
        <w:t xml:space="preserve"> </w:t>
      </w:r>
      <w:r w:rsidRPr="009A1887">
        <w:rPr>
          <w:rFonts w:ascii="Arial" w:hAnsi="Arial" w:cs="Arial"/>
          <w:bCs/>
          <w:sz w:val="22"/>
          <w:szCs w:val="22"/>
        </w:rPr>
        <w:t xml:space="preserve">Jl. Raya Surabaya – Malang No. Km.54 Rw.54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Palang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Lemahbang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, </w:t>
      </w:r>
      <w:r w:rsidRPr="009A1887">
        <w:rPr>
          <w:rFonts w:ascii="Arial" w:hAnsi="Arial" w:cs="Arial"/>
          <w:bCs/>
          <w:sz w:val="22"/>
          <w:szCs w:val="22"/>
        </w:rPr>
        <w:br/>
        <w:t xml:space="preserve"> 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Kec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.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Sukorejo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Pasuruan</w:t>
      </w:r>
      <w:proofErr w:type="spellEnd"/>
    </w:p>
    <w:p w14:paraId="58D02D06" w14:textId="304F55BE" w:rsidR="00E82316" w:rsidRPr="009A1887" w:rsidRDefault="00E82316" w:rsidP="00E82316">
      <w:pPr>
        <w:spacing w:line="360" w:lineRule="auto"/>
        <w:ind w:firstLine="720"/>
        <w:jc w:val="both"/>
        <w:rPr>
          <w:rStyle w:val="lrzxr"/>
          <w:rFonts w:ascii="Arial" w:hAnsi="Arial" w:cs="Arial"/>
          <w:sz w:val="22"/>
          <w:szCs w:val="22"/>
          <w:lang w:val="es-ES_tradnl"/>
        </w:rPr>
      </w:pPr>
      <w:r w:rsidRPr="009A1887">
        <w:rPr>
          <w:rFonts w:ascii="Arial" w:hAnsi="Arial" w:cs="Arial"/>
          <w:bCs/>
          <w:sz w:val="22"/>
          <w:szCs w:val="22"/>
        </w:rPr>
        <w:t>Up</w:t>
      </w:r>
      <w:r w:rsidRPr="009A1887">
        <w:rPr>
          <w:rFonts w:ascii="Arial" w:hAnsi="Arial" w:cs="Arial"/>
          <w:bCs/>
          <w:sz w:val="22"/>
          <w:szCs w:val="22"/>
        </w:rPr>
        <w:tab/>
      </w:r>
      <w:r w:rsidRPr="009A1887">
        <w:rPr>
          <w:rFonts w:ascii="Arial" w:hAnsi="Arial" w:cs="Arial"/>
          <w:bCs/>
          <w:sz w:val="22"/>
          <w:szCs w:val="22"/>
        </w:rPr>
        <w:tab/>
        <w:t xml:space="preserve">: dr.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Ifit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Bagus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Apriantono</w:t>
      </w:r>
      <w:proofErr w:type="spellEnd"/>
    </w:p>
    <w:p w14:paraId="455C369E" w14:textId="3D8C176F" w:rsidR="00E82316" w:rsidRPr="009A1887" w:rsidRDefault="00E82316" w:rsidP="00E82316">
      <w:pPr>
        <w:spacing w:line="360" w:lineRule="auto"/>
        <w:ind w:firstLine="720"/>
        <w:jc w:val="both"/>
        <w:rPr>
          <w:rStyle w:val="lrzxr"/>
          <w:rFonts w:ascii="Arial" w:hAnsi="Arial" w:cs="Arial"/>
          <w:sz w:val="22"/>
          <w:szCs w:val="22"/>
          <w:lang w:val="es-ES_tradnl"/>
        </w:rPr>
      </w:pPr>
      <w:r w:rsidRPr="009A1887">
        <w:rPr>
          <w:rFonts w:ascii="Arial" w:hAnsi="Arial" w:cs="Arial"/>
          <w:bCs/>
          <w:sz w:val="22"/>
          <w:szCs w:val="22"/>
        </w:rPr>
        <w:t>HP/WA</w:t>
      </w:r>
      <w:r w:rsidRPr="009A1887">
        <w:rPr>
          <w:rFonts w:ascii="Arial" w:hAnsi="Arial" w:cs="Arial"/>
          <w:bCs/>
          <w:sz w:val="22"/>
          <w:szCs w:val="22"/>
        </w:rPr>
        <w:tab/>
      </w:r>
      <w:r w:rsidRPr="009A1887">
        <w:rPr>
          <w:rFonts w:ascii="Arial" w:hAnsi="Arial" w:cs="Arial"/>
          <w:bCs/>
          <w:sz w:val="22"/>
          <w:szCs w:val="22"/>
        </w:rPr>
        <w:tab/>
        <w:t>: (+62) 812-5277-5789</w:t>
      </w:r>
    </w:p>
    <w:p w14:paraId="7DA81367" w14:textId="5A66BB59" w:rsidR="00E82316" w:rsidRPr="009A1887" w:rsidRDefault="00E82316" w:rsidP="00E82316">
      <w:pPr>
        <w:spacing w:line="360" w:lineRule="auto"/>
        <w:ind w:firstLine="720"/>
        <w:jc w:val="both"/>
        <w:rPr>
          <w:rStyle w:val="lrzxr"/>
          <w:rFonts w:ascii="Arial" w:hAnsi="Arial" w:cs="Arial"/>
          <w:sz w:val="22"/>
          <w:szCs w:val="22"/>
          <w:lang w:val="es-ES_tradnl"/>
        </w:rPr>
      </w:pPr>
      <w:r w:rsidRPr="009A1887">
        <w:rPr>
          <w:rFonts w:ascii="Arial" w:hAnsi="Arial" w:cs="Arial"/>
          <w:bCs/>
          <w:i/>
          <w:sz w:val="22"/>
          <w:szCs w:val="22"/>
        </w:rPr>
        <w:t>Email</w:t>
      </w:r>
      <w:r w:rsidRPr="009A1887">
        <w:rPr>
          <w:rFonts w:ascii="Arial" w:hAnsi="Arial" w:cs="Arial"/>
          <w:bCs/>
          <w:sz w:val="22"/>
          <w:szCs w:val="22"/>
        </w:rPr>
        <w:tab/>
      </w:r>
      <w:r w:rsidRPr="009A1887">
        <w:rPr>
          <w:rFonts w:ascii="Arial" w:hAnsi="Arial" w:cs="Arial"/>
          <w:bCs/>
          <w:sz w:val="22"/>
          <w:szCs w:val="22"/>
        </w:rPr>
        <w:tab/>
        <w:t xml:space="preserve">: </w:t>
      </w:r>
      <w:hyperlink r:id="rId12" w:history="1">
        <w:r w:rsidRPr="009A1887">
          <w:rPr>
            <w:rStyle w:val="Hyperlink"/>
            <w:rFonts w:ascii="Arial" w:hAnsi="Arial" w:cs="Arial"/>
            <w:bCs/>
            <w:sz w:val="22"/>
            <w:szCs w:val="22"/>
          </w:rPr>
          <w:t>sekretariat@sukorejo.rs-primahusada.com</w:t>
        </w:r>
      </w:hyperlink>
      <w:r w:rsidRPr="009A1887">
        <w:rPr>
          <w:rFonts w:ascii="Arial" w:hAnsi="Arial" w:cs="Arial"/>
          <w:bCs/>
          <w:sz w:val="22"/>
          <w:szCs w:val="22"/>
        </w:rPr>
        <w:t xml:space="preserve"> </w:t>
      </w:r>
    </w:p>
    <w:p w14:paraId="150FA98C" w14:textId="4990C137" w:rsidR="00E82316" w:rsidRPr="009A1887" w:rsidRDefault="00E82316" w:rsidP="00E82316">
      <w:pPr>
        <w:pStyle w:val="ListParagraph"/>
        <w:tabs>
          <w:tab w:val="left" w:pos="2127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9A1887">
        <w:rPr>
          <w:rFonts w:ascii="Arial" w:hAnsi="Arial" w:cs="Arial"/>
          <w:b/>
          <w:sz w:val="22"/>
          <w:szCs w:val="22"/>
        </w:rPr>
        <w:t>RUMAH SAKIT PRIMA HUSADA MALANG</w:t>
      </w:r>
    </w:p>
    <w:p w14:paraId="14E816B6" w14:textId="04B2E66E" w:rsidR="00E82316" w:rsidRPr="009A1887" w:rsidRDefault="00E82316" w:rsidP="00E82316">
      <w:pPr>
        <w:pStyle w:val="ListParagraph"/>
        <w:tabs>
          <w:tab w:val="left" w:pos="2127"/>
        </w:tabs>
        <w:spacing w:line="360" w:lineRule="auto"/>
        <w:ind w:left="2160" w:hanging="1440"/>
        <w:rPr>
          <w:rFonts w:ascii="Arial" w:hAnsi="Arial" w:cs="Arial"/>
          <w:bCs/>
          <w:sz w:val="22"/>
          <w:szCs w:val="22"/>
        </w:rPr>
      </w:pPr>
      <w:r w:rsidRPr="009A1887">
        <w:rPr>
          <w:rFonts w:ascii="Arial" w:hAnsi="Arial" w:cs="Arial"/>
          <w:bCs/>
          <w:sz w:val="22"/>
          <w:szCs w:val="22"/>
        </w:rPr>
        <w:t xml:space="preserve">Alamat </w:t>
      </w:r>
      <w:r w:rsidRPr="009A1887">
        <w:rPr>
          <w:rFonts w:ascii="Arial" w:hAnsi="Arial" w:cs="Arial"/>
          <w:bCs/>
          <w:sz w:val="22"/>
          <w:szCs w:val="22"/>
          <w:lang w:val="id-ID"/>
        </w:rPr>
        <w:tab/>
      </w:r>
      <w:r w:rsidRPr="009A1887">
        <w:rPr>
          <w:rFonts w:ascii="Arial" w:hAnsi="Arial" w:cs="Arial"/>
          <w:bCs/>
          <w:sz w:val="22"/>
          <w:szCs w:val="22"/>
          <w:lang w:val="id-ID"/>
        </w:rPr>
        <w:tab/>
      </w:r>
      <w:r w:rsidRPr="009A1887">
        <w:rPr>
          <w:rFonts w:ascii="Arial" w:hAnsi="Arial" w:cs="Arial"/>
          <w:bCs/>
          <w:sz w:val="22"/>
          <w:szCs w:val="22"/>
        </w:rPr>
        <w:t>:</w:t>
      </w:r>
      <w:r w:rsidRPr="009A1887">
        <w:rPr>
          <w:rFonts w:ascii="Arial" w:hAnsi="Arial" w:cs="Arial"/>
          <w:bCs/>
          <w:sz w:val="22"/>
          <w:szCs w:val="22"/>
          <w:lang w:val="id-ID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Banjararum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Selatan No. 3-7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Mondoroko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Singosari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– </w:t>
      </w:r>
      <w:proofErr w:type="spellStart"/>
      <w:r w:rsidRPr="009A1887">
        <w:rPr>
          <w:rFonts w:ascii="Arial" w:hAnsi="Arial" w:cs="Arial"/>
          <w:bCs/>
          <w:sz w:val="22"/>
          <w:szCs w:val="22"/>
        </w:rPr>
        <w:t>Kabupaten</w:t>
      </w:r>
      <w:proofErr w:type="spellEnd"/>
      <w:r w:rsidRPr="009A1887">
        <w:rPr>
          <w:rFonts w:ascii="Arial" w:hAnsi="Arial" w:cs="Arial"/>
          <w:bCs/>
          <w:sz w:val="22"/>
          <w:szCs w:val="22"/>
        </w:rPr>
        <w:t xml:space="preserve"> Malang</w:t>
      </w:r>
    </w:p>
    <w:p w14:paraId="26BBF619" w14:textId="49307DA6" w:rsidR="00E82316" w:rsidRPr="009A1887" w:rsidRDefault="00E82316" w:rsidP="00E82316">
      <w:pPr>
        <w:spacing w:line="360" w:lineRule="auto"/>
        <w:ind w:firstLine="720"/>
        <w:jc w:val="both"/>
        <w:rPr>
          <w:rStyle w:val="lrzxr"/>
          <w:rFonts w:ascii="Arial" w:hAnsi="Arial" w:cs="Arial"/>
          <w:sz w:val="22"/>
          <w:szCs w:val="22"/>
          <w:lang w:val="es-ES_tradnl"/>
        </w:rPr>
      </w:pPr>
      <w:r w:rsidRPr="009A1887">
        <w:rPr>
          <w:rFonts w:ascii="Arial" w:hAnsi="Arial" w:cs="Arial"/>
          <w:bCs/>
          <w:sz w:val="22"/>
          <w:szCs w:val="22"/>
        </w:rPr>
        <w:t>Up</w:t>
      </w:r>
      <w:r w:rsidRPr="009A1887">
        <w:rPr>
          <w:rFonts w:ascii="Arial" w:hAnsi="Arial" w:cs="Arial"/>
          <w:bCs/>
          <w:sz w:val="22"/>
          <w:szCs w:val="22"/>
        </w:rPr>
        <w:tab/>
      </w:r>
      <w:r w:rsidRPr="009A1887">
        <w:rPr>
          <w:rFonts w:ascii="Arial" w:hAnsi="Arial" w:cs="Arial"/>
          <w:bCs/>
          <w:sz w:val="22"/>
          <w:szCs w:val="22"/>
        </w:rPr>
        <w:tab/>
        <w:t>: dr.</w:t>
      </w:r>
      <w:r w:rsidR="00AC557C" w:rsidRPr="009A1887">
        <w:rPr>
          <w:rFonts w:ascii="Arial" w:hAnsi="Arial" w:cs="Arial"/>
          <w:bCs/>
          <w:sz w:val="22"/>
          <w:szCs w:val="22"/>
        </w:rPr>
        <w:t xml:space="preserve"> Nur </w:t>
      </w:r>
      <w:proofErr w:type="spellStart"/>
      <w:r w:rsidR="00AC557C" w:rsidRPr="009A1887">
        <w:rPr>
          <w:rFonts w:ascii="Arial" w:hAnsi="Arial" w:cs="Arial"/>
          <w:bCs/>
          <w:sz w:val="22"/>
          <w:szCs w:val="22"/>
        </w:rPr>
        <w:t>Mazidah</w:t>
      </w:r>
      <w:proofErr w:type="spellEnd"/>
    </w:p>
    <w:p w14:paraId="13DCD67B" w14:textId="5310A256" w:rsidR="00E82316" w:rsidRPr="009A1887" w:rsidRDefault="00E82316" w:rsidP="00E82316">
      <w:pPr>
        <w:spacing w:line="360" w:lineRule="auto"/>
        <w:ind w:firstLine="720"/>
        <w:jc w:val="both"/>
        <w:rPr>
          <w:rStyle w:val="lrzxr"/>
          <w:rFonts w:ascii="Arial" w:hAnsi="Arial" w:cs="Arial"/>
          <w:sz w:val="22"/>
          <w:szCs w:val="22"/>
          <w:lang w:val="es-ES_tradnl"/>
        </w:rPr>
      </w:pPr>
      <w:r w:rsidRPr="009A1887">
        <w:rPr>
          <w:rFonts w:ascii="Arial" w:hAnsi="Arial" w:cs="Arial"/>
          <w:bCs/>
          <w:sz w:val="22"/>
          <w:szCs w:val="22"/>
        </w:rPr>
        <w:t>HP/WA</w:t>
      </w:r>
      <w:r w:rsidRPr="009A1887">
        <w:rPr>
          <w:rFonts w:ascii="Arial" w:hAnsi="Arial" w:cs="Arial"/>
          <w:bCs/>
          <w:sz w:val="22"/>
          <w:szCs w:val="22"/>
        </w:rPr>
        <w:tab/>
        <w:t>: (+62) 8</w:t>
      </w:r>
      <w:r w:rsidR="00AC557C" w:rsidRPr="009A1887">
        <w:rPr>
          <w:rFonts w:ascii="Arial" w:hAnsi="Arial" w:cs="Arial"/>
          <w:bCs/>
          <w:sz w:val="22"/>
          <w:szCs w:val="22"/>
        </w:rPr>
        <w:t>1252903818</w:t>
      </w:r>
    </w:p>
    <w:p w14:paraId="1A1CE568" w14:textId="536748BB" w:rsidR="00E82316" w:rsidRPr="009A1887" w:rsidRDefault="00E82316" w:rsidP="00E82316">
      <w:pPr>
        <w:spacing w:line="360" w:lineRule="auto"/>
        <w:ind w:firstLine="720"/>
        <w:jc w:val="both"/>
        <w:rPr>
          <w:rStyle w:val="lrzxr"/>
          <w:rFonts w:ascii="Arial" w:hAnsi="Arial" w:cs="Arial"/>
          <w:sz w:val="22"/>
          <w:szCs w:val="22"/>
          <w:lang w:val="es-ES_tradnl"/>
        </w:rPr>
      </w:pPr>
      <w:r w:rsidRPr="009A1887">
        <w:rPr>
          <w:rFonts w:ascii="Arial" w:hAnsi="Arial" w:cs="Arial"/>
          <w:bCs/>
          <w:i/>
          <w:sz w:val="22"/>
          <w:szCs w:val="22"/>
        </w:rPr>
        <w:t>Email</w:t>
      </w:r>
      <w:r w:rsidRPr="009A1887">
        <w:rPr>
          <w:rFonts w:ascii="Arial" w:hAnsi="Arial" w:cs="Arial"/>
          <w:bCs/>
          <w:sz w:val="22"/>
          <w:szCs w:val="22"/>
        </w:rPr>
        <w:tab/>
      </w:r>
      <w:r w:rsidRPr="009A1887">
        <w:rPr>
          <w:rFonts w:ascii="Arial" w:hAnsi="Arial" w:cs="Arial"/>
          <w:bCs/>
          <w:sz w:val="22"/>
          <w:szCs w:val="22"/>
        </w:rPr>
        <w:tab/>
        <w:t xml:space="preserve">: </w:t>
      </w:r>
      <w:hyperlink r:id="rId13" w:history="1">
        <w:r w:rsidR="003B561C" w:rsidRPr="009A1887">
          <w:rPr>
            <w:rStyle w:val="Hyperlink"/>
            <w:rFonts w:ascii="Arial" w:hAnsi="Arial" w:cs="Arial"/>
            <w:bCs/>
            <w:sz w:val="22"/>
            <w:szCs w:val="22"/>
          </w:rPr>
          <w:t>sekretariat@malang.rs-primahusada.com</w:t>
        </w:r>
      </w:hyperlink>
      <w:r w:rsidRPr="009A1887">
        <w:rPr>
          <w:rFonts w:ascii="Arial" w:hAnsi="Arial" w:cs="Arial"/>
          <w:bCs/>
          <w:sz w:val="22"/>
          <w:szCs w:val="22"/>
        </w:rPr>
        <w:t xml:space="preserve"> </w:t>
      </w:r>
    </w:p>
    <w:p w14:paraId="17BEF87E" w14:textId="77777777" w:rsidR="00E82316" w:rsidRPr="009A1887" w:rsidRDefault="00E82316" w:rsidP="00BC375F">
      <w:pPr>
        <w:spacing w:line="360" w:lineRule="auto"/>
        <w:ind w:firstLine="720"/>
        <w:jc w:val="both"/>
        <w:rPr>
          <w:rStyle w:val="lrzxr"/>
          <w:rFonts w:ascii="Arial" w:hAnsi="Arial" w:cs="Arial"/>
          <w:sz w:val="22"/>
          <w:szCs w:val="22"/>
          <w:lang w:val="es-ES_tradnl"/>
        </w:rPr>
      </w:pPr>
    </w:p>
    <w:p w14:paraId="1B4A9CE5" w14:textId="77777777" w:rsidR="000E4592" w:rsidRPr="009A1887" w:rsidRDefault="000E4592" w:rsidP="000E4592">
      <w:pPr>
        <w:pStyle w:val="ListParagraph"/>
        <w:numPr>
          <w:ilvl w:val="0"/>
          <w:numId w:val="23"/>
        </w:numPr>
        <w:spacing w:line="360" w:lineRule="auto"/>
        <w:ind w:hanging="294"/>
        <w:jc w:val="both"/>
        <w:rPr>
          <w:rFonts w:ascii="Arial" w:hAnsi="Arial" w:cs="Arial"/>
          <w:b/>
          <w:sz w:val="22"/>
          <w:szCs w:val="22"/>
          <w:u w:val="single"/>
        </w:rPr>
      </w:pPr>
      <w:r w:rsidRPr="009A1887">
        <w:rPr>
          <w:rFonts w:ascii="Arial" w:hAnsi="Arial" w:cs="Arial"/>
          <w:b/>
          <w:sz w:val="22"/>
          <w:szCs w:val="22"/>
          <w:u w:val="single"/>
        </w:rPr>
        <w:t>PIHAK KEDUA</w:t>
      </w:r>
    </w:p>
    <w:p w14:paraId="1871BF95" w14:textId="77777777" w:rsidR="000E4592" w:rsidRPr="009A1887" w:rsidRDefault="000E4592" w:rsidP="000E4592">
      <w:pPr>
        <w:pStyle w:val="ListParagraph"/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9A1887">
        <w:rPr>
          <w:rFonts w:ascii="Arial" w:hAnsi="Arial" w:cs="Arial"/>
          <w:b/>
          <w:sz w:val="22"/>
          <w:szCs w:val="22"/>
        </w:rPr>
        <w:t>PT. TEMAN SEJATI SEJAHTERA ABADI</w:t>
      </w:r>
    </w:p>
    <w:p w14:paraId="5ECF7671" w14:textId="77777777" w:rsidR="000E4592" w:rsidRPr="009A1887" w:rsidRDefault="000E4592" w:rsidP="000E4592">
      <w:pPr>
        <w:pStyle w:val="ListParagraph"/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9A1887">
        <w:rPr>
          <w:rFonts w:ascii="Arial" w:hAnsi="Arial" w:cs="Arial"/>
          <w:bCs/>
          <w:sz w:val="22"/>
          <w:szCs w:val="22"/>
        </w:rPr>
        <w:t>Alamat</w:t>
      </w:r>
      <w:r w:rsidRPr="009A1887">
        <w:rPr>
          <w:rFonts w:ascii="Arial" w:hAnsi="Arial" w:cs="Arial"/>
          <w:bCs/>
          <w:sz w:val="22"/>
          <w:szCs w:val="22"/>
        </w:rPr>
        <w:tab/>
      </w:r>
      <w:r w:rsidRPr="009A1887">
        <w:rPr>
          <w:rFonts w:ascii="Arial" w:hAnsi="Arial" w:cs="Arial"/>
          <w:bCs/>
          <w:sz w:val="22"/>
          <w:szCs w:val="22"/>
        </w:rPr>
        <w:tab/>
        <w:t xml:space="preserve">: </w:t>
      </w:r>
      <w:proofErr w:type="spellStart"/>
      <w:r w:rsidRPr="009A1887">
        <w:rPr>
          <w:rFonts w:ascii="Arial" w:hAnsi="Arial" w:cs="Arial"/>
          <w:sz w:val="22"/>
          <w:szCs w:val="22"/>
        </w:rPr>
        <w:t>Kp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. Bahagia RT 003/ RW 004, Jl. Teuku Umar Gg. H. </w:t>
      </w:r>
      <w:proofErr w:type="spellStart"/>
      <w:r w:rsidRPr="009A1887">
        <w:rPr>
          <w:rFonts w:ascii="Arial" w:hAnsi="Arial" w:cs="Arial"/>
          <w:sz w:val="22"/>
          <w:szCs w:val="22"/>
        </w:rPr>
        <w:t>Syawal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</w:p>
    <w:p w14:paraId="57FFB98C" w14:textId="77777777" w:rsidR="000E4592" w:rsidRPr="009A1887" w:rsidRDefault="000E4592" w:rsidP="000E4592">
      <w:pPr>
        <w:spacing w:line="360" w:lineRule="auto"/>
        <w:ind w:left="1680" w:firstLine="420"/>
        <w:jc w:val="both"/>
        <w:rPr>
          <w:rFonts w:ascii="Arial" w:hAnsi="Arial" w:cs="Arial"/>
          <w:sz w:val="22"/>
          <w:szCs w:val="22"/>
        </w:rPr>
      </w:pPr>
      <w:r w:rsidRPr="009A1887">
        <w:rPr>
          <w:rFonts w:ascii="Arial" w:hAnsi="Arial" w:cs="Arial"/>
          <w:sz w:val="22"/>
          <w:szCs w:val="22"/>
        </w:rPr>
        <w:t xml:space="preserve">  No. 43B, Desa Tambun, </w:t>
      </w:r>
      <w:proofErr w:type="spellStart"/>
      <w:r w:rsidRPr="009A1887">
        <w:rPr>
          <w:rFonts w:ascii="Arial" w:hAnsi="Arial" w:cs="Arial"/>
          <w:sz w:val="22"/>
          <w:szCs w:val="22"/>
        </w:rPr>
        <w:t>Kec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. Tambun </w:t>
      </w:r>
      <w:proofErr w:type="spellStart"/>
      <w:r w:rsidRPr="009A1887">
        <w:rPr>
          <w:rFonts w:ascii="Arial" w:hAnsi="Arial" w:cs="Arial"/>
          <w:sz w:val="22"/>
          <w:szCs w:val="22"/>
        </w:rPr>
        <w:t>Kab</w:t>
      </w:r>
      <w:proofErr w:type="spellEnd"/>
      <w:r w:rsidRPr="009A1887">
        <w:rPr>
          <w:rFonts w:ascii="Arial" w:hAnsi="Arial" w:cs="Arial"/>
          <w:sz w:val="22"/>
          <w:szCs w:val="22"/>
        </w:rPr>
        <w:t>. Bekasi, Jawa Barat.</w:t>
      </w:r>
    </w:p>
    <w:p w14:paraId="665DE8AA" w14:textId="2E31138C" w:rsidR="000E4592" w:rsidRPr="009A1887" w:rsidRDefault="000E4592" w:rsidP="00E05853">
      <w:pPr>
        <w:spacing w:line="360" w:lineRule="auto"/>
        <w:ind w:left="284" w:firstLine="425"/>
        <w:jc w:val="both"/>
        <w:rPr>
          <w:rFonts w:ascii="Arial" w:hAnsi="Arial" w:cs="Arial"/>
          <w:bCs/>
          <w:sz w:val="22"/>
          <w:szCs w:val="22"/>
        </w:rPr>
      </w:pPr>
      <w:r w:rsidRPr="009A1887">
        <w:rPr>
          <w:rFonts w:ascii="Arial" w:hAnsi="Arial" w:cs="Arial"/>
          <w:bCs/>
          <w:sz w:val="22"/>
          <w:szCs w:val="22"/>
        </w:rPr>
        <w:t>No. Tlpn</w:t>
      </w:r>
      <w:r w:rsidRPr="009A1887">
        <w:rPr>
          <w:rFonts w:ascii="Arial" w:hAnsi="Arial" w:cs="Arial"/>
          <w:bCs/>
          <w:sz w:val="22"/>
          <w:szCs w:val="22"/>
        </w:rPr>
        <w:tab/>
        <w:t xml:space="preserve">: </w:t>
      </w:r>
      <w:r w:rsidR="00C87DD2" w:rsidRPr="009A1887">
        <w:rPr>
          <w:rFonts w:ascii="Arial" w:hAnsi="Arial" w:cs="Arial"/>
          <w:bCs/>
          <w:sz w:val="22"/>
          <w:szCs w:val="22"/>
        </w:rPr>
        <w:t xml:space="preserve">(021) </w:t>
      </w:r>
      <w:r w:rsidRPr="009A1887">
        <w:rPr>
          <w:rFonts w:ascii="Arial" w:hAnsi="Arial" w:cs="Arial"/>
          <w:bCs/>
          <w:sz w:val="22"/>
          <w:szCs w:val="22"/>
        </w:rPr>
        <w:t xml:space="preserve">89522075 </w:t>
      </w:r>
    </w:p>
    <w:p w14:paraId="3BB3A08B" w14:textId="31C13CB8" w:rsidR="000E4592" w:rsidRPr="009A1887" w:rsidRDefault="000E4592" w:rsidP="000E4592">
      <w:pPr>
        <w:spacing w:line="360" w:lineRule="auto"/>
        <w:ind w:left="284" w:firstLine="425"/>
        <w:jc w:val="both"/>
        <w:rPr>
          <w:rFonts w:ascii="Arial" w:hAnsi="Arial" w:cs="Arial"/>
          <w:sz w:val="22"/>
          <w:szCs w:val="22"/>
        </w:rPr>
      </w:pPr>
      <w:r w:rsidRPr="009A1887">
        <w:rPr>
          <w:rFonts w:ascii="Arial" w:hAnsi="Arial" w:cs="Arial"/>
          <w:bCs/>
          <w:sz w:val="22"/>
          <w:szCs w:val="22"/>
        </w:rPr>
        <w:t>Up</w:t>
      </w:r>
      <w:r w:rsidRPr="009A1887">
        <w:rPr>
          <w:rFonts w:ascii="Arial" w:hAnsi="Arial" w:cs="Arial"/>
          <w:bCs/>
          <w:sz w:val="22"/>
          <w:szCs w:val="22"/>
        </w:rPr>
        <w:tab/>
      </w:r>
      <w:r w:rsidRPr="009A1887">
        <w:rPr>
          <w:rFonts w:ascii="Arial" w:hAnsi="Arial" w:cs="Arial"/>
          <w:bCs/>
          <w:sz w:val="22"/>
          <w:szCs w:val="22"/>
        </w:rPr>
        <w:tab/>
        <w:t xml:space="preserve">: </w:t>
      </w:r>
      <w:r w:rsidR="004D7AA8" w:rsidRPr="009A1887">
        <w:rPr>
          <w:rFonts w:ascii="Arial" w:hAnsi="Arial" w:cs="Arial"/>
          <w:bCs/>
          <w:sz w:val="22"/>
          <w:szCs w:val="22"/>
        </w:rPr>
        <w:t>Efendi</w:t>
      </w:r>
    </w:p>
    <w:p w14:paraId="7522C5B7" w14:textId="77777777" w:rsidR="000E4592" w:rsidRPr="009A1887" w:rsidRDefault="000E4592" w:rsidP="00E60479">
      <w:pPr>
        <w:spacing w:line="360" w:lineRule="auto"/>
        <w:ind w:left="284" w:firstLine="425"/>
        <w:jc w:val="both"/>
        <w:rPr>
          <w:rFonts w:ascii="Arial" w:hAnsi="Arial" w:cs="Arial"/>
          <w:b/>
          <w:bCs/>
          <w:i/>
          <w:iCs/>
          <w:color w:val="C00000"/>
          <w:sz w:val="22"/>
          <w:szCs w:val="22"/>
        </w:rPr>
      </w:pPr>
      <w:r w:rsidRPr="009A1887">
        <w:rPr>
          <w:rFonts w:ascii="Arial" w:hAnsi="Arial" w:cs="Arial"/>
          <w:bCs/>
          <w:i/>
          <w:sz w:val="22"/>
          <w:szCs w:val="22"/>
        </w:rPr>
        <w:t>Email</w:t>
      </w:r>
      <w:r w:rsidRPr="009A1887">
        <w:rPr>
          <w:rFonts w:ascii="Arial" w:hAnsi="Arial" w:cs="Arial"/>
          <w:bCs/>
          <w:sz w:val="22"/>
          <w:szCs w:val="22"/>
        </w:rPr>
        <w:tab/>
      </w:r>
      <w:r w:rsidRPr="009A1887">
        <w:rPr>
          <w:rFonts w:ascii="Arial" w:hAnsi="Arial" w:cs="Arial"/>
          <w:bCs/>
          <w:sz w:val="22"/>
          <w:szCs w:val="22"/>
        </w:rPr>
        <w:tab/>
        <w:t xml:space="preserve">: </w:t>
      </w:r>
      <w:hyperlink r:id="rId14" w:history="1">
        <w:r w:rsidR="00C87DD2" w:rsidRPr="009A1887">
          <w:rPr>
            <w:rStyle w:val="Hyperlink"/>
            <w:rFonts w:ascii="Arial" w:hAnsi="Arial" w:cs="Arial"/>
            <w:b/>
            <w:bCs/>
            <w:i/>
            <w:iCs/>
            <w:sz w:val="22"/>
            <w:szCs w:val="22"/>
          </w:rPr>
          <w:t>tsa43b@gmail.com</w:t>
        </w:r>
      </w:hyperlink>
    </w:p>
    <w:p w14:paraId="5207F9C9" w14:textId="77777777" w:rsidR="00E60479" w:rsidRPr="009A1887" w:rsidRDefault="00E60479" w:rsidP="00E60479">
      <w:pPr>
        <w:spacing w:line="360" w:lineRule="auto"/>
        <w:ind w:left="284" w:firstLine="425"/>
        <w:jc w:val="both"/>
        <w:rPr>
          <w:rFonts w:ascii="Arial" w:hAnsi="Arial" w:cs="Arial"/>
          <w:b/>
          <w:bCs/>
          <w:i/>
          <w:iCs/>
          <w:color w:val="C00000"/>
          <w:sz w:val="22"/>
          <w:szCs w:val="22"/>
        </w:rPr>
      </w:pPr>
    </w:p>
    <w:p w14:paraId="17067B0C" w14:textId="77777777" w:rsidR="000E4592" w:rsidRPr="009A1887" w:rsidRDefault="000E4592" w:rsidP="00C87DD2">
      <w:pPr>
        <w:pStyle w:val="ListParagraph"/>
        <w:numPr>
          <w:ilvl w:val="0"/>
          <w:numId w:val="23"/>
        </w:numPr>
        <w:spacing w:line="360" w:lineRule="auto"/>
        <w:ind w:hanging="294"/>
        <w:jc w:val="both"/>
        <w:rPr>
          <w:rFonts w:ascii="Arial" w:hAnsi="Arial" w:cs="Arial"/>
          <w:b/>
          <w:sz w:val="22"/>
          <w:szCs w:val="22"/>
          <w:u w:val="single"/>
        </w:rPr>
      </w:pPr>
      <w:r w:rsidRPr="009A1887">
        <w:rPr>
          <w:rFonts w:ascii="Arial" w:hAnsi="Arial" w:cs="Arial"/>
          <w:b/>
          <w:sz w:val="22"/>
          <w:szCs w:val="22"/>
          <w:u w:val="single"/>
        </w:rPr>
        <w:t xml:space="preserve">PIHAK </w:t>
      </w:r>
      <w:r w:rsidR="00C87DD2" w:rsidRPr="009A1887">
        <w:rPr>
          <w:rFonts w:ascii="Arial" w:hAnsi="Arial" w:cs="Arial"/>
          <w:b/>
          <w:sz w:val="22"/>
          <w:szCs w:val="22"/>
          <w:u w:val="single"/>
        </w:rPr>
        <w:t>KETIGA</w:t>
      </w:r>
    </w:p>
    <w:p w14:paraId="6EAB4BD4" w14:textId="77777777" w:rsidR="000E4592" w:rsidRPr="009A1887" w:rsidRDefault="000E4592" w:rsidP="000E4592">
      <w:pPr>
        <w:pStyle w:val="ListParagraph"/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9A1887">
        <w:rPr>
          <w:rFonts w:ascii="Arial" w:hAnsi="Arial" w:cs="Arial"/>
          <w:b/>
          <w:sz w:val="22"/>
          <w:szCs w:val="22"/>
        </w:rPr>
        <w:t>PT. TENANG JAYA SEJAHTERA</w:t>
      </w:r>
    </w:p>
    <w:p w14:paraId="3C89075E" w14:textId="77777777" w:rsidR="000E4592" w:rsidRPr="009A1887" w:rsidRDefault="000E4592" w:rsidP="00843D4B">
      <w:pPr>
        <w:pStyle w:val="ListParagraph"/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9A1887">
        <w:rPr>
          <w:rFonts w:ascii="Arial" w:hAnsi="Arial" w:cs="Arial"/>
          <w:bCs/>
          <w:sz w:val="22"/>
          <w:szCs w:val="22"/>
        </w:rPr>
        <w:t>Alamat</w:t>
      </w:r>
      <w:r w:rsidRPr="009A1887">
        <w:rPr>
          <w:rFonts w:ascii="Arial" w:hAnsi="Arial" w:cs="Arial"/>
          <w:bCs/>
          <w:sz w:val="22"/>
          <w:szCs w:val="22"/>
        </w:rPr>
        <w:tab/>
      </w:r>
      <w:r w:rsidRPr="009A1887">
        <w:rPr>
          <w:rFonts w:ascii="Arial" w:hAnsi="Arial" w:cs="Arial"/>
          <w:bCs/>
          <w:sz w:val="22"/>
          <w:szCs w:val="22"/>
        </w:rPr>
        <w:tab/>
        <w:t xml:space="preserve">: </w:t>
      </w:r>
      <w:r w:rsidR="00843D4B" w:rsidRPr="009A1887">
        <w:rPr>
          <w:rFonts w:ascii="Arial" w:hAnsi="Arial" w:cs="Arial"/>
          <w:sz w:val="22"/>
          <w:szCs w:val="22"/>
        </w:rPr>
        <w:t xml:space="preserve">Jl. Raya Badami, Ds. </w:t>
      </w:r>
      <w:proofErr w:type="spellStart"/>
      <w:r w:rsidR="00843D4B" w:rsidRPr="009A1887">
        <w:rPr>
          <w:rFonts w:ascii="Arial" w:hAnsi="Arial" w:cs="Arial"/>
          <w:sz w:val="22"/>
          <w:szCs w:val="22"/>
        </w:rPr>
        <w:t>Margakarya</w:t>
      </w:r>
      <w:proofErr w:type="spellEnd"/>
      <w:r w:rsidR="00843D4B" w:rsidRPr="009A1887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843D4B" w:rsidRPr="009A1887">
        <w:rPr>
          <w:rFonts w:ascii="Arial" w:hAnsi="Arial" w:cs="Arial"/>
          <w:sz w:val="22"/>
          <w:szCs w:val="22"/>
        </w:rPr>
        <w:t>Teluk</w:t>
      </w:r>
      <w:proofErr w:type="spellEnd"/>
      <w:r w:rsidR="00843D4B" w:rsidRPr="009A1887">
        <w:rPr>
          <w:rFonts w:ascii="Arial" w:hAnsi="Arial" w:cs="Arial"/>
          <w:sz w:val="22"/>
          <w:szCs w:val="22"/>
        </w:rPr>
        <w:t xml:space="preserve"> Jambe - Karawang</w:t>
      </w:r>
      <w:r w:rsidRPr="009A1887">
        <w:rPr>
          <w:rFonts w:ascii="Arial" w:hAnsi="Arial" w:cs="Arial"/>
          <w:sz w:val="22"/>
          <w:szCs w:val="22"/>
        </w:rPr>
        <w:t xml:space="preserve"> </w:t>
      </w:r>
    </w:p>
    <w:p w14:paraId="6FEC64A8" w14:textId="77777777" w:rsidR="000E4592" w:rsidRPr="009A1887" w:rsidRDefault="000E4592" w:rsidP="00843D4B">
      <w:pPr>
        <w:spacing w:line="360" w:lineRule="auto"/>
        <w:ind w:left="284" w:firstLine="425"/>
        <w:jc w:val="both"/>
        <w:rPr>
          <w:rFonts w:ascii="Arial" w:hAnsi="Arial" w:cs="Arial"/>
          <w:bCs/>
          <w:sz w:val="22"/>
          <w:szCs w:val="22"/>
        </w:rPr>
      </w:pPr>
      <w:r w:rsidRPr="009A1887">
        <w:rPr>
          <w:rFonts w:ascii="Arial" w:hAnsi="Arial" w:cs="Arial"/>
          <w:bCs/>
          <w:sz w:val="22"/>
          <w:szCs w:val="22"/>
        </w:rPr>
        <w:t>No. Tlpn</w:t>
      </w:r>
      <w:r w:rsidRPr="009A1887">
        <w:rPr>
          <w:rFonts w:ascii="Arial" w:hAnsi="Arial" w:cs="Arial"/>
          <w:bCs/>
          <w:sz w:val="22"/>
          <w:szCs w:val="22"/>
        </w:rPr>
        <w:tab/>
        <w:t xml:space="preserve">: </w:t>
      </w:r>
      <w:r w:rsidR="00843D4B" w:rsidRPr="009A1887">
        <w:rPr>
          <w:rFonts w:ascii="Arial" w:hAnsi="Arial" w:cs="Arial"/>
          <w:bCs/>
          <w:sz w:val="22"/>
          <w:szCs w:val="22"/>
        </w:rPr>
        <w:t>(0267) 413311, 9117620</w:t>
      </w:r>
    </w:p>
    <w:p w14:paraId="5ADE741F" w14:textId="036BA11E" w:rsidR="000E4592" w:rsidRPr="009A1887" w:rsidRDefault="000E4592" w:rsidP="00843D4B">
      <w:pPr>
        <w:spacing w:line="360" w:lineRule="auto"/>
        <w:ind w:left="284" w:firstLine="425"/>
        <w:jc w:val="both"/>
        <w:rPr>
          <w:rFonts w:ascii="Arial" w:hAnsi="Arial" w:cs="Arial"/>
          <w:bCs/>
          <w:sz w:val="22"/>
          <w:szCs w:val="22"/>
        </w:rPr>
      </w:pPr>
      <w:r w:rsidRPr="009A1887">
        <w:rPr>
          <w:rFonts w:ascii="Arial" w:hAnsi="Arial" w:cs="Arial"/>
          <w:bCs/>
          <w:sz w:val="22"/>
          <w:szCs w:val="22"/>
        </w:rPr>
        <w:t>No. Fax</w:t>
      </w:r>
      <w:r w:rsidRPr="009A1887">
        <w:rPr>
          <w:rFonts w:ascii="Arial" w:hAnsi="Arial" w:cs="Arial"/>
          <w:bCs/>
          <w:sz w:val="22"/>
          <w:szCs w:val="22"/>
        </w:rPr>
        <w:tab/>
        <w:t xml:space="preserve">: </w:t>
      </w:r>
      <w:r w:rsidR="00843D4B" w:rsidRPr="009A1887">
        <w:rPr>
          <w:rFonts w:ascii="Arial" w:hAnsi="Arial" w:cs="Arial"/>
          <w:bCs/>
          <w:sz w:val="22"/>
          <w:szCs w:val="22"/>
        </w:rPr>
        <w:t>(0267) 413336</w:t>
      </w:r>
    </w:p>
    <w:p w14:paraId="2319A31A" w14:textId="77777777" w:rsidR="000E4592" w:rsidRPr="009A1887" w:rsidRDefault="000E4592" w:rsidP="00C87DD2">
      <w:pPr>
        <w:spacing w:line="360" w:lineRule="auto"/>
        <w:ind w:left="284" w:firstLine="425"/>
        <w:jc w:val="both"/>
        <w:rPr>
          <w:rFonts w:ascii="Arial" w:hAnsi="Arial" w:cs="Arial"/>
          <w:sz w:val="22"/>
          <w:szCs w:val="22"/>
        </w:rPr>
      </w:pPr>
      <w:r w:rsidRPr="009A1887">
        <w:rPr>
          <w:rFonts w:ascii="Arial" w:hAnsi="Arial" w:cs="Arial"/>
          <w:bCs/>
          <w:sz w:val="22"/>
          <w:szCs w:val="22"/>
        </w:rPr>
        <w:t>Up</w:t>
      </w:r>
      <w:r w:rsidRPr="009A1887">
        <w:rPr>
          <w:rFonts w:ascii="Arial" w:hAnsi="Arial" w:cs="Arial"/>
          <w:bCs/>
          <w:sz w:val="22"/>
          <w:szCs w:val="22"/>
        </w:rPr>
        <w:tab/>
      </w:r>
      <w:r w:rsidRPr="009A1887">
        <w:rPr>
          <w:rFonts w:ascii="Arial" w:hAnsi="Arial" w:cs="Arial"/>
          <w:bCs/>
          <w:sz w:val="22"/>
          <w:szCs w:val="22"/>
        </w:rPr>
        <w:tab/>
        <w:t xml:space="preserve">: </w:t>
      </w:r>
      <w:r w:rsidR="00C87DD2" w:rsidRPr="009A1887">
        <w:rPr>
          <w:rFonts w:ascii="Arial" w:hAnsi="Arial" w:cs="Arial"/>
          <w:bCs/>
          <w:sz w:val="22"/>
          <w:szCs w:val="22"/>
        </w:rPr>
        <w:t>S. Bambang Guritno</w:t>
      </w:r>
    </w:p>
    <w:p w14:paraId="2992EE1E" w14:textId="77777777" w:rsidR="009F29D4" w:rsidRPr="009A1887" w:rsidRDefault="000E4592" w:rsidP="00B66AB7">
      <w:pPr>
        <w:spacing w:line="360" w:lineRule="auto"/>
        <w:ind w:left="284" w:firstLine="425"/>
        <w:jc w:val="both"/>
        <w:rPr>
          <w:rFonts w:ascii="Arial" w:hAnsi="Arial" w:cs="Arial"/>
          <w:b/>
          <w:bCs/>
          <w:i/>
          <w:iCs/>
          <w:color w:val="0000FF"/>
          <w:sz w:val="22"/>
          <w:szCs w:val="22"/>
          <w:u w:val="single"/>
        </w:rPr>
      </w:pPr>
      <w:r w:rsidRPr="009A1887">
        <w:rPr>
          <w:rFonts w:ascii="Arial" w:hAnsi="Arial" w:cs="Arial"/>
          <w:bCs/>
          <w:i/>
          <w:sz w:val="22"/>
          <w:szCs w:val="22"/>
        </w:rPr>
        <w:t>Email</w:t>
      </w:r>
      <w:r w:rsidRPr="009A1887">
        <w:rPr>
          <w:rFonts w:ascii="Arial" w:hAnsi="Arial" w:cs="Arial"/>
          <w:bCs/>
          <w:sz w:val="22"/>
          <w:szCs w:val="22"/>
        </w:rPr>
        <w:tab/>
      </w:r>
      <w:r w:rsidRPr="009A1887">
        <w:rPr>
          <w:rFonts w:ascii="Arial" w:hAnsi="Arial" w:cs="Arial"/>
          <w:bCs/>
          <w:sz w:val="22"/>
          <w:szCs w:val="22"/>
        </w:rPr>
        <w:tab/>
        <w:t xml:space="preserve">: </w:t>
      </w:r>
      <w:hyperlink r:id="rId15" w:history="1">
        <w:r w:rsidR="00C87DD2" w:rsidRPr="009A1887">
          <w:rPr>
            <w:rStyle w:val="Hyperlink"/>
            <w:rFonts w:ascii="Arial" w:hAnsi="Arial" w:cs="Arial"/>
            <w:b/>
            <w:bCs/>
            <w:i/>
            <w:iCs/>
            <w:sz w:val="22"/>
            <w:szCs w:val="22"/>
          </w:rPr>
          <w:t>tenangjayagroup@gmail.com</w:t>
        </w:r>
      </w:hyperlink>
    </w:p>
    <w:p w14:paraId="330307C8" w14:textId="77777777" w:rsidR="00AA04A4" w:rsidRPr="009A1887" w:rsidRDefault="00AA04A4" w:rsidP="0075273C">
      <w:pPr>
        <w:autoSpaceDE/>
        <w:autoSpaceDN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2FBC2AB9" w14:textId="77777777" w:rsidR="003B561C" w:rsidRPr="009A1887" w:rsidRDefault="003B561C" w:rsidP="0075273C">
      <w:pPr>
        <w:autoSpaceDE/>
        <w:autoSpaceDN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35F631BA" w14:textId="77777777" w:rsidR="003B561C" w:rsidRPr="009A1887" w:rsidRDefault="003B561C" w:rsidP="0075273C">
      <w:pPr>
        <w:autoSpaceDE/>
        <w:autoSpaceDN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3466F55A" w14:textId="77777777" w:rsidR="003B561C" w:rsidRPr="009A1887" w:rsidRDefault="003B561C" w:rsidP="0075273C">
      <w:pPr>
        <w:autoSpaceDE/>
        <w:autoSpaceDN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CFA8DCA" w14:textId="77777777" w:rsidR="003B561C" w:rsidRPr="009A1887" w:rsidRDefault="003B561C" w:rsidP="0075273C">
      <w:pPr>
        <w:autoSpaceDE/>
        <w:autoSpaceDN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7E705146" w14:textId="77777777" w:rsidR="003B561C" w:rsidRPr="009A1887" w:rsidRDefault="003B561C" w:rsidP="0075273C">
      <w:pPr>
        <w:autoSpaceDE/>
        <w:autoSpaceDN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0CD401A8" w14:textId="77777777" w:rsidR="003B561C" w:rsidRPr="009A1887" w:rsidRDefault="003B561C" w:rsidP="0075273C">
      <w:pPr>
        <w:autoSpaceDE/>
        <w:autoSpaceDN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70D82D6B" w14:textId="77777777" w:rsidR="003B561C" w:rsidRPr="009A1887" w:rsidRDefault="003B561C" w:rsidP="0075273C">
      <w:pPr>
        <w:autoSpaceDE/>
        <w:autoSpaceDN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24FC92BE" w14:textId="77777777" w:rsidR="003B561C" w:rsidRPr="009A1887" w:rsidRDefault="003B561C" w:rsidP="00A714DD">
      <w:pPr>
        <w:autoSpaceDE/>
        <w:autoSpaceDN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084220D2" w14:textId="77777777" w:rsidR="003B561C" w:rsidRPr="009A1887" w:rsidRDefault="003B561C" w:rsidP="0075273C">
      <w:pPr>
        <w:autoSpaceDE/>
        <w:autoSpaceDN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33DB6A21" w14:textId="77777777" w:rsidR="003B561C" w:rsidRPr="009A1887" w:rsidRDefault="003B561C" w:rsidP="0075273C">
      <w:pPr>
        <w:autoSpaceDE/>
        <w:autoSpaceDN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3387BB1C" w14:textId="63C4D60B" w:rsidR="00843D4B" w:rsidRPr="009A1887" w:rsidRDefault="00843D4B" w:rsidP="0075273C">
      <w:pPr>
        <w:autoSpaceDE/>
        <w:autoSpaceDN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9A1887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PASAL </w:t>
      </w:r>
      <w:r w:rsidR="00B66AB7" w:rsidRPr="009A1887">
        <w:rPr>
          <w:rFonts w:ascii="Arial" w:hAnsi="Arial" w:cs="Arial"/>
          <w:b/>
          <w:bCs/>
          <w:color w:val="000000"/>
          <w:sz w:val="22"/>
          <w:szCs w:val="22"/>
        </w:rPr>
        <w:t>1</w:t>
      </w:r>
      <w:r w:rsidR="003B561C" w:rsidRPr="009A1887">
        <w:rPr>
          <w:rFonts w:ascii="Arial" w:hAnsi="Arial" w:cs="Arial"/>
          <w:b/>
          <w:bCs/>
          <w:color w:val="000000"/>
          <w:sz w:val="22"/>
          <w:szCs w:val="22"/>
        </w:rPr>
        <w:t>3</w:t>
      </w:r>
    </w:p>
    <w:p w14:paraId="7921ECEC" w14:textId="77777777" w:rsidR="00B66AB7" w:rsidRPr="009A1887" w:rsidRDefault="00B66AB7" w:rsidP="00B66AB7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9A1887">
        <w:rPr>
          <w:rFonts w:ascii="Arial" w:hAnsi="Arial" w:cs="Arial"/>
          <w:b/>
          <w:bCs/>
          <w:sz w:val="22"/>
          <w:szCs w:val="22"/>
        </w:rPr>
        <w:t>FORCE MAJEURE</w:t>
      </w:r>
    </w:p>
    <w:p w14:paraId="258B0C14" w14:textId="77777777" w:rsidR="00B66AB7" w:rsidRPr="009A1887" w:rsidRDefault="00B66AB7" w:rsidP="00B66AB7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25B15EF" w14:textId="7FF0C087" w:rsidR="00B66AB7" w:rsidRPr="009A1887" w:rsidRDefault="00B66AB7" w:rsidP="00B66AB7">
      <w:pPr>
        <w:numPr>
          <w:ilvl w:val="0"/>
          <w:numId w:val="34"/>
        </w:numPr>
        <w:tabs>
          <w:tab w:val="clear" w:pos="720"/>
        </w:tabs>
        <w:autoSpaceDE/>
        <w:autoSpaceDN/>
        <w:spacing w:line="360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  <w:r w:rsidRPr="009A1887">
        <w:rPr>
          <w:rFonts w:ascii="Arial" w:hAnsi="Arial" w:cs="Arial"/>
          <w:sz w:val="22"/>
          <w:szCs w:val="22"/>
          <w:lang w:val="id-ID"/>
        </w:rPr>
        <w:t xml:space="preserve">Peristiwa </w:t>
      </w:r>
      <w:r w:rsidRPr="009A1887">
        <w:rPr>
          <w:rFonts w:ascii="Arial" w:hAnsi="Arial" w:cs="Arial"/>
          <w:i/>
          <w:sz w:val="22"/>
          <w:szCs w:val="22"/>
          <w:lang w:val="id-ID"/>
        </w:rPr>
        <w:t xml:space="preserve">Force Majeure 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yaitu peristiwa yang terjadi di luar kekuasaan </w:t>
      </w:r>
      <w:r w:rsidRPr="009A1887">
        <w:rPr>
          <w:rFonts w:ascii="Arial" w:hAnsi="Arial" w:cs="Arial"/>
          <w:b/>
          <w:sz w:val="22"/>
          <w:szCs w:val="22"/>
          <w:lang w:val="id-ID"/>
        </w:rPr>
        <w:t>PARA PIHAK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termasuk tetapi tidak terbatas pada huru-hur</w:t>
      </w:r>
      <w:r w:rsidR="005635AA" w:rsidRPr="009A1887">
        <w:rPr>
          <w:rFonts w:ascii="Arial" w:hAnsi="Arial" w:cs="Arial"/>
          <w:sz w:val="22"/>
          <w:szCs w:val="22"/>
        </w:rPr>
        <w:t>a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, epidemi, banjir, pemogokan umum, perang, perubahan peraturan perundang-undangan, kekacauan sosial, gempa bumi yang menyebabkan salah satu </w:t>
      </w:r>
      <w:r w:rsidRPr="009A1887">
        <w:rPr>
          <w:rFonts w:ascii="Arial" w:hAnsi="Arial" w:cs="Arial"/>
          <w:b/>
          <w:sz w:val="22"/>
          <w:szCs w:val="22"/>
        </w:rPr>
        <w:t>PIHAK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tidak dapat melaksanakan kewajibannya sesuai dengan ketentuan yang diatur dalam </w:t>
      </w:r>
      <w:r w:rsidRPr="009A1887">
        <w:rPr>
          <w:rFonts w:ascii="Arial" w:hAnsi="Arial" w:cs="Arial"/>
          <w:b/>
          <w:sz w:val="22"/>
          <w:szCs w:val="22"/>
        </w:rPr>
        <w:t>PERJANJIAN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ini.</w:t>
      </w:r>
    </w:p>
    <w:p w14:paraId="5B655447" w14:textId="77777777" w:rsidR="00B66AB7" w:rsidRPr="009A1887" w:rsidRDefault="00B66AB7" w:rsidP="00B66AB7">
      <w:pPr>
        <w:numPr>
          <w:ilvl w:val="0"/>
          <w:numId w:val="34"/>
        </w:numPr>
        <w:tabs>
          <w:tab w:val="clear" w:pos="720"/>
        </w:tabs>
        <w:autoSpaceDE/>
        <w:autoSpaceDN/>
        <w:spacing w:line="360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  <w:r w:rsidRPr="009A1887">
        <w:rPr>
          <w:rFonts w:ascii="Arial" w:hAnsi="Arial" w:cs="Arial"/>
          <w:sz w:val="22"/>
          <w:szCs w:val="22"/>
          <w:lang w:val="id-ID"/>
        </w:rPr>
        <w:t xml:space="preserve">Dalam hal </w:t>
      </w:r>
      <w:r w:rsidRPr="009A1887">
        <w:rPr>
          <w:rFonts w:ascii="Arial" w:hAnsi="Arial" w:cs="Arial"/>
          <w:i/>
          <w:sz w:val="22"/>
          <w:szCs w:val="22"/>
          <w:lang w:val="id-ID"/>
        </w:rPr>
        <w:t xml:space="preserve">Force Majeure 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memperlambat waktu pelaksanaan kewajiban sebagaimana disebutkan dalam </w:t>
      </w:r>
      <w:r w:rsidRPr="009A1887">
        <w:rPr>
          <w:rFonts w:ascii="Arial" w:hAnsi="Arial" w:cs="Arial"/>
          <w:b/>
          <w:sz w:val="22"/>
          <w:szCs w:val="22"/>
          <w:lang w:val="id-ID"/>
        </w:rPr>
        <w:t>PERJANJIAN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ini, </w:t>
      </w:r>
      <w:r w:rsidRPr="009A1887">
        <w:rPr>
          <w:rFonts w:ascii="Arial" w:hAnsi="Arial" w:cs="Arial"/>
          <w:b/>
          <w:sz w:val="22"/>
          <w:szCs w:val="22"/>
          <w:lang w:val="id-ID"/>
        </w:rPr>
        <w:t>PIHAK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yang pelaksanaan kewajibannya secara tidak langsung terpengaruh dengan </w:t>
      </w:r>
      <w:r w:rsidRPr="009A1887">
        <w:rPr>
          <w:rFonts w:ascii="Arial" w:hAnsi="Arial" w:cs="Arial"/>
          <w:i/>
          <w:sz w:val="22"/>
          <w:szCs w:val="22"/>
          <w:lang w:val="id-ID"/>
        </w:rPr>
        <w:t>Force Majeure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dapat memilih untuk :</w:t>
      </w:r>
    </w:p>
    <w:p w14:paraId="595F1B8E" w14:textId="77777777" w:rsidR="00B66AB7" w:rsidRPr="009A1887" w:rsidRDefault="00B66AB7" w:rsidP="00B66AB7">
      <w:pPr>
        <w:numPr>
          <w:ilvl w:val="1"/>
          <w:numId w:val="34"/>
        </w:numPr>
        <w:tabs>
          <w:tab w:val="clear" w:pos="1440"/>
        </w:tabs>
        <w:autoSpaceDE/>
        <w:autoSpaceDN/>
        <w:spacing w:line="360" w:lineRule="auto"/>
        <w:ind w:left="720"/>
        <w:jc w:val="both"/>
        <w:rPr>
          <w:rFonts w:ascii="Arial" w:hAnsi="Arial" w:cs="Arial"/>
          <w:sz w:val="22"/>
          <w:szCs w:val="22"/>
          <w:lang w:val="id-ID"/>
        </w:rPr>
      </w:pPr>
      <w:r w:rsidRPr="009A1887">
        <w:rPr>
          <w:rFonts w:ascii="Arial" w:hAnsi="Arial" w:cs="Arial"/>
          <w:sz w:val="22"/>
          <w:szCs w:val="22"/>
          <w:lang w:val="id-ID"/>
        </w:rPr>
        <w:t xml:space="preserve">Menunda pelaksanaan kewajiban </w:t>
      </w:r>
      <w:r w:rsidRPr="009A1887">
        <w:rPr>
          <w:rFonts w:ascii="Arial" w:hAnsi="Arial" w:cs="Arial"/>
          <w:b/>
          <w:sz w:val="22"/>
          <w:szCs w:val="22"/>
        </w:rPr>
        <w:t>PIHAK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yang secara langsung terpengaruh berdasarkan </w:t>
      </w:r>
      <w:r w:rsidRPr="009A1887">
        <w:rPr>
          <w:rFonts w:ascii="Arial" w:hAnsi="Arial" w:cs="Arial"/>
          <w:b/>
          <w:sz w:val="22"/>
          <w:szCs w:val="22"/>
        </w:rPr>
        <w:t>PERJANJIAN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ini selama peristiwa </w:t>
      </w:r>
      <w:r w:rsidRPr="009A1887">
        <w:rPr>
          <w:rFonts w:ascii="Arial" w:hAnsi="Arial" w:cs="Arial"/>
          <w:i/>
          <w:sz w:val="22"/>
          <w:szCs w:val="22"/>
          <w:lang w:val="id-ID"/>
        </w:rPr>
        <w:t>Force Majeure</w:t>
      </w:r>
      <w:r w:rsidRPr="009A1887">
        <w:rPr>
          <w:rFonts w:ascii="Arial" w:hAnsi="Arial" w:cs="Arial"/>
          <w:sz w:val="22"/>
          <w:szCs w:val="22"/>
          <w:lang w:val="id-ID"/>
        </w:rPr>
        <w:t>; atau</w:t>
      </w:r>
    </w:p>
    <w:p w14:paraId="30B108C7" w14:textId="77777777" w:rsidR="00B66AB7" w:rsidRPr="009A1887" w:rsidRDefault="00B66AB7" w:rsidP="00B66AB7">
      <w:pPr>
        <w:numPr>
          <w:ilvl w:val="1"/>
          <w:numId w:val="34"/>
        </w:numPr>
        <w:tabs>
          <w:tab w:val="clear" w:pos="1440"/>
        </w:tabs>
        <w:autoSpaceDE/>
        <w:autoSpaceDN/>
        <w:spacing w:line="360" w:lineRule="auto"/>
        <w:ind w:left="720"/>
        <w:jc w:val="both"/>
        <w:rPr>
          <w:rFonts w:ascii="Arial" w:hAnsi="Arial" w:cs="Arial"/>
          <w:sz w:val="22"/>
          <w:szCs w:val="22"/>
          <w:lang w:val="id-ID"/>
        </w:rPr>
      </w:pPr>
      <w:r w:rsidRPr="009A1887">
        <w:rPr>
          <w:rFonts w:ascii="Arial" w:hAnsi="Arial" w:cs="Arial"/>
          <w:sz w:val="22"/>
          <w:szCs w:val="22"/>
          <w:lang w:val="id-ID"/>
        </w:rPr>
        <w:t xml:space="preserve">Membatalkan pelaksanaan kewajiban yang dipersyaratkan selama peristiwa </w:t>
      </w:r>
      <w:r w:rsidRPr="009A1887">
        <w:rPr>
          <w:rFonts w:ascii="Arial" w:hAnsi="Arial" w:cs="Arial"/>
          <w:i/>
          <w:sz w:val="22"/>
          <w:szCs w:val="22"/>
          <w:lang w:val="id-ID"/>
        </w:rPr>
        <w:t>Force Majeure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yang tidak tentu, termasuk jangka waktu yang wajar untuk memperbaiki setiap kerusakan yang disebabkan oleh </w:t>
      </w:r>
      <w:r w:rsidRPr="009A1887">
        <w:rPr>
          <w:rFonts w:ascii="Arial" w:hAnsi="Arial" w:cs="Arial"/>
          <w:i/>
          <w:sz w:val="22"/>
          <w:szCs w:val="22"/>
          <w:lang w:val="id-ID"/>
        </w:rPr>
        <w:t>Force Majeure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atau untuk melanjutkan operasional biasa yang terganggu dengan adanya peristiwa tersebut.</w:t>
      </w:r>
    </w:p>
    <w:p w14:paraId="12AA8D3E" w14:textId="77777777" w:rsidR="00B66AB7" w:rsidRPr="009A1887" w:rsidRDefault="00B66AB7" w:rsidP="00B66AB7">
      <w:pPr>
        <w:numPr>
          <w:ilvl w:val="0"/>
          <w:numId w:val="34"/>
        </w:numPr>
        <w:tabs>
          <w:tab w:val="clear" w:pos="720"/>
        </w:tabs>
        <w:autoSpaceDE/>
        <w:autoSpaceDN/>
        <w:spacing w:line="360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  <w:r w:rsidRPr="009A1887">
        <w:rPr>
          <w:rFonts w:ascii="Arial" w:hAnsi="Arial" w:cs="Arial"/>
          <w:sz w:val="22"/>
          <w:szCs w:val="22"/>
          <w:lang w:val="id-ID"/>
        </w:rPr>
        <w:t xml:space="preserve">Dalam hal terjadinya peristiwa </w:t>
      </w:r>
      <w:r w:rsidRPr="009A1887">
        <w:rPr>
          <w:rFonts w:ascii="Arial" w:hAnsi="Arial" w:cs="Arial"/>
          <w:i/>
          <w:sz w:val="22"/>
          <w:szCs w:val="22"/>
          <w:lang w:val="id-ID"/>
        </w:rPr>
        <w:t xml:space="preserve">Force Majeure 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maka </w:t>
      </w:r>
      <w:r w:rsidRPr="009A1887">
        <w:rPr>
          <w:rFonts w:ascii="Arial" w:hAnsi="Arial" w:cs="Arial"/>
          <w:b/>
          <w:sz w:val="22"/>
          <w:szCs w:val="22"/>
          <w:lang w:val="id-ID"/>
        </w:rPr>
        <w:t>PIHAK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yang terkena </w:t>
      </w:r>
      <w:r w:rsidRPr="009A1887">
        <w:rPr>
          <w:rFonts w:ascii="Arial" w:hAnsi="Arial" w:cs="Arial"/>
          <w:i/>
          <w:sz w:val="22"/>
          <w:szCs w:val="22"/>
          <w:lang w:val="id-ID"/>
        </w:rPr>
        <w:t>Force Majeure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wajib untuk memberitahu </w:t>
      </w:r>
      <w:r w:rsidRPr="009A1887">
        <w:rPr>
          <w:rFonts w:ascii="Arial" w:hAnsi="Arial" w:cs="Arial"/>
          <w:b/>
          <w:sz w:val="22"/>
          <w:szCs w:val="22"/>
          <w:lang w:val="id-ID"/>
        </w:rPr>
        <w:t>PIHAK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lainnya secara tertulis sesegera mungkin atau selambat-lambatnya 7 (tujuh) hari kalender terhitung sejak terjadinya peristiwa tersebut mengenai permulaan terjadinya dan penghentian </w:t>
      </w:r>
      <w:r w:rsidRPr="009A1887">
        <w:rPr>
          <w:rFonts w:ascii="Arial" w:hAnsi="Arial" w:cs="Arial"/>
          <w:i/>
          <w:sz w:val="22"/>
          <w:szCs w:val="22"/>
          <w:lang w:val="id-ID"/>
        </w:rPr>
        <w:t>Force Majeure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yang menghalangi pemenuhan kewajibannya.</w:t>
      </w:r>
    </w:p>
    <w:p w14:paraId="33F939EC" w14:textId="77777777" w:rsidR="00B66AB7" w:rsidRPr="009A1887" w:rsidRDefault="00B66AB7" w:rsidP="00B66AB7">
      <w:pPr>
        <w:numPr>
          <w:ilvl w:val="0"/>
          <w:numId w:val="34"/>
        </w:numPr>
        <w:tabs>
          <w:tab w:val="clear" w:pos="720"/>
        </w:tabs>
        <w:autoSpaceDE/>
        <w:autoSpaceDN/>
        <w:spacing w:line="360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  <w:r w:rsidRPr="009A1887">
        <w:rPr>
          <w:rFonts w:ascii="Arial" w:hAnsi="Arial" w:cs="Arial"/>
          <w:sz w:val="22"/>
          <w:szCs w:val="22"/>
          <w:lang w:val="id-ID"/>
        </w:rPr>
        <w:t xml:space="preserve">Apabila terjadi keterlambatan dalam pemberitahuan oleh </w:t>
      </w:r>
      <w:r w:rsidRPr="009A1887">
        <w:rPr>
          <w:rFonts w:ascii="Arial" w:hAnsi="Arial" w:cs="Arial"/>
          <w:b/>
          <w:sz w:val="22"/>
          <w:szCs w:val="22"/>
        </w:rPr>
        <w:t>PIHAK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yang terkena </w:t>
      </w:r>
      <w:r w:rsidRPr="009A1887">
        <w:rPr>
          <w:rFonts w:ascii="Arial" w:hAnsi="Arial" w:cs="Arial"/>
          <w:i/>
          <w:sz w:val="22"/>
          <w:szCs w:val="22"/>
          <w:lang w:val="id-ID"/>
        </w:rPr>
        <w:t>Force Majeure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kepada </w:t>
      </w:r>
      <w:r w:rsidRPr="009A1887">
        <w:rPr>
          <w:rFonts w:ascii="Arial" w:hAnsi="Arial" w:cs="Arial"/>
          <w:b/>
          <w:sz w:val="22"/>
          <w:szCs w:val="22"/>
        </w:rPr>
        <w:t>PIHAK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lainnya maka alasan </w:t>
      </w:r>
      <w:r w:rsidRPr="009A1887">
        <w:rPr>
          <w:rFonts w:ascii="Arial" w:hAnsi="Arial" w:cs="Arial"/>
          <w:i/>
          <w:sz w:val="22"/>
          <w:szCs w:val="22"/>
          <w:lang w:val="id-ID"/>
        </w:rPr>
        <w:t xml:space="preserve">Force Majeure 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tersebut dinyatakan tidak dapat diterima kecuali terdapat alasan yang kuat dan dapat diterima yang menyebabkan terjadinya keterlambatan tersebut, sehingga </w:t>
      </w:r>
      <w:r w:rsidRPr="009A1887">
        <w:rPr>
          <w:rFonts w:ascii="Arial" w:hAnsi="Arial" w:cs="Arial"/>
          <w:b/>
          <w:sz w:val="22"/>
          <w:szCs w:val="22"/>
        </w:rPr>
        <w:t>PIHAK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yang terkena </w:t>
      </w:r>
      <w:r w:rsidRPr="009A1887">
        <w:rPr>
          <w:rFonts w:ascii="Arial" w:hAnsi="Arial" w:cs="Arial"/>
          <w:i/>
          <w:sz w:val="22"/>
          <w:szCs w:val="22"/>
          <w:lang w:val="id-ID"/>
        </w:rPr>
        <w:t>Force Majeure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harus bertanggung jawab.</w:t>
      </w:r>
    </w:p>
    <w:p w14:paraId="7B2FE7A0" w14:textId="77777777" w:rsidR="009F29D4" w:rsidRPr="009A1887" w:rsidRDefault="00B66AB7" w:rsidP="00B66AB7">
      <w:pPr>
        <w:pStyle w:val="ListParagraph"/>
        <w:numPr>
          <w:ilvl w:val="0"/>
          <w:numId w:val="34"/>
        </w:numPr>
        <w:tabs>
          <w:tab w:val="clear" w:pos="720"/>
        </w:tabs>
        <w:spacing w:line="360" w:lineRule="auto"/>
        <w:ind w:left="360"/>
        <w:contextualSpacing w:val="0"/>
        <w:jc w:val="both"/>
        <w:rPr>
          <w:rFonts w:ascii="Arial" w:hAnsi="Arial" w:cs="Arial"/>
          <w:bCs/>
          <w:sz w:val="22"/>
          <w:szCs w:val="22"/>
          <w:lang w:val="id-ID"/>
        </w:rPr>
      </w:pPr>
      <w:r w:rsidRPr="009A1887">
        <w:rPr>
          <w:rFonts w:ascii="Arial" w:hAnsi="Arial" w:cs="Arial"/>
          <w:sz w:val="22"/>
          <w:szCs w:val="22"/>
          <w:lang w:val="id-ID"/>
        </w:rPr>
        <w:t xml:space="preserve">Apabila </w:t>
      </w:r>
      <w:r w:rsidRPr="009A1887">
        <w:rPr>
          <w:rFonts w:ascii="Arial" w:hAnsi="Arial" w:cs="Arial"/>
          <w:b/>
          <w:sz w:val="22"/>
          <w:szCs w:val="22"/>
          <w:lang w:val="id-ID"/>
        </w:rPr>
        <w:t>PIHAK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yang terkena </w:t>
      </w:r>
      <w:r w:rsidRPr="009A1887">
        <w:rPr>
          <w:rFonts w:ascii="Arial" w:hAnsi="Arial" w:cs="Arial"/>
          <w:i/>
          <w:sz w:val="22"/>
          <w:szCs w:val="22"/>
          <w:lang w:val="id-ID"/>
        </w:rPr>
        <w:t xml:space="preserve">Force Majeure 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tidak dapat memperbaiki dalam jangka waktu 30 (tiga puluh) hari sejak terjadinya peristiwa </w:t>
      </w:r>
      <w:r w:rsidRPr="009A1887">
        <w:rPr>
          <w:rFonts w:ascii="Arial" w:hAnsi="Arial" w:cs="Arial"/>
          <w:i/>
          <w:sz w:val="22"/>
          <w:szCs w:val="22"/>
          <w:lang w:val="id-ID"/>
        </w:rPr>
        <w:t>Force Majeure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, maka </w:t>
      </w:r>
      <w:r w:rsidRPr="009A1887">
        <w:rPr>
          <w:rFonts w:ascii="Arial" w:hAnsi="Arial" w:cs="Arial"/>
          <w:b/>
          <w:sz w:val="22"/>
          <w:szCs w:val="22"/>
          <w:lang w:val="id-ID"/>
        </w:rPr>
        <w:t>PIHAK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yang tidak terkena </w:t>
      </w:r>
      <w:r w:rsidRPr="009A1887">
        <w:rPr>
          <w:rFonts w:ascii="Arial" w:hAnsi="Arial" w:cs="Arial"/>
          <w:i/>
          <w:sz w:val="22"/>
          <w:szCs w:val="22"/>
          <w:lang w:val="id-ID"/>
        </w:rPr>
        <w:t>Force Majeure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dapat mengakhiri </w:t>
      </w:r>
      <w:r w:rsidRPr="009A1887">
        <w:rPr>
          <w:rFonts w:ascii="Arial" w:hAnsi="Arial" w:cs="Arial"/>
          <w:b/>
          <w:sz w:val="22"/>
          <w:szCs w:val="22"/>
          <w:lang w:val="id-ID"/>
        </w:rPr>
        <w:t>PERJANJIAN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ini.</w:t>
      </w:r>
    </w:p>
    <w:p w14:paraId="05780FF4" w14:textId="52B0377D" w:rsidR="00E05853" w:rsidRPr="009A1887" w:rsidRDefault="00E05853" w:rsidP="00843D4B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E229D23" w14:textId="77777777" w:rsidR="003B561C" w:rsidRPr="009A1887" w:rsidRDefault="003B561C" w:rsidP="00843D4B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354223C0" w14:textId="77777777" w:rsidR="003B561C" w:rsidRPr="009A1887" w:rsidRDefault="003B561C" w:rsidP="00A714DD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</w:p>
    <w:p w14:paraId="66C385FE" w14:textId="77777777" w:rsidR="003B561C" w:rsidRPr="009A1887" w:rsidRDefault="003B561C" w:rsidP="00843D4B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3FF634E9" w14:textId="6B5032B5" w:rsidR="00843D4B" w:rsidRPr="009A1887" w:rsidRDefault="00B66AB7" w:rsidP="00843D4B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9A1887">
        <w:rPr>
          <w:rFonts w:ascii="Arial" w:hAnsi="Arial" w:cs="Arial"/>
          <w:b/>
          <w:bCs/>
          <w:sz w:val="22"/>
          <w:szCs w:val="22"/>
        </w:rPr>
        <w:t>PASAL 1</w:t>
      </w:r>
      <w:r w:rsidR="003B561C" w:rsidRPr="009A1887">
        <w:rPr>
          <w:rFonts w:ascii="Arial" w:hAnsi="Arial" w:cs="Arial"/>
          <w:b/>
          <w:bCs/>
          <w:sz w:val="22"/>
          <w:szCs w:val="22"/>
        </w:rPr>
        <w:t>4</w:t>
      </w:r>
    </w:p>
    <w:p w14:paraId="63589932" w14:textId="77777777" w:rsidR="00843D4B" w:rsidRPr="009A1887" w:rsidRDefault="00843D4B" w:rsidP="00843D4B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9A1887">
        <w:rPr>
          <w:rFonts w:ascii="Arial" w:hAnsi="Arial" w:cs="Arial"/>
          <w:b/>
          <w:bCs/>
          <w:sz w:val="22"/>
          <w:szCs w:val="22"/>
        </w:rPr>
        <w:t>KETENTUAN LAIN</w:t>
      </w:r>
    </w:p>
    <w:p w14:paraId="58FA091A" w14:textId="77777777" w:rsidR="00843D4B" w:rsidRPr="009A1887" w:rsidRDefault="00843D4B" w:rsidP="00843D4B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0B3C008B" w14:textId="77777777" w:rsidR="00843D4B" w:rsidRPr="009A1887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rFonts w:ascii="Arial" w:hAnsi="Arial" w:cs="Arial"/>
          <w:b/>
          <w:bCs/>
          <w:sz w:val="22"/>
          <w:szCs w:val="22"/>
          <w:lang w:val="sv-SE"/>
        </w:rPr>
      </w:pPr>
      <w:r w:rsidRPr="009A1887">
        <w:rPr>
          <w:rFonts w:ascii="Arial" w:hAnsi="Arial" w:cs="Arial"/>
          <w:b/>
          <w:bCs/>
          <w:sz w:val="22"/>
          <w:szCs w:val="22"/>
        </w:rPr>
        <w:t>Addendum</w:t>
      </w:r>
    </w:p>
    <w:p w14:paraId="17ED7CA9" w14:textId="77777777" w:rsidR="00460436" w:rsidRPr="009A1887" w:rsidRDefault="00843D4B" w:rsidP="00B66AB7">
      <w:pPr>
        <w:pStyle w:val="ListParagraph"/>
        <w:spacing w:line="360" w:lineRule="auto"/>
        <w:ind w:left="360"/>
        <w:contextualSpacing w:val="0"/>
        <w:jc w:val="both"/>
        <w:rPr>
          <w:rFonts w:ascii="Arial" w:hAnsi="Arial" w:cs="Arial"/>
          <w:sz w:val="22"/>
          <w:szCs w:val="22"/>
          <w:lang w:val="sv-SE"/>
        </w:rPr>
      </w:pPr>
      <w:r w:rsidRPr="009A1887">
        <w:rPr>
          <w:rFonts w:ascii="Arial" w:hAnsi="Arial" w:cs="Arial"/>
          <w:sz w:val="22"/>
          <w:szCs w:val="22"/>
          <w:lang w:val="sv-SE"/>
        </w:rPr>
        <w:t xml:space="preserve">Hal-hal yang belum diatur dalam </w:t>
      </w:r>
      <w:r w:rsidRPr="009A1887">
        <w:rPr>
          <w:rFonts w:ascii="Arial" w:hAnsi="Arial" w:cs="Arial"/>
          <w:b/>
          <w:sz w:val="22"/>
          <w:szCs w:val="22"/>
          <w:lang w:val="sv-SE"/>
        </w:rPr>
        <w:t>PERJANJIAN</w:t>
      </w:r>
      <w:r w:rsidRPr="009A1887">
        <w:rPr>
          <w:rFonts w:ascii="Arial" w:hAnsi="Arial" w:cs="Arial"/>
          <w:sz w:val="22"/>
          <w:szCs w:val="22"/>
          <w:lang w:val="sv-SE"/>
        </w:rPr>
        <w:t xml:space="preserve"> ini akan diatur dalam suatu bentuk addendum tersendiri dan ditandatangani bersama oleh </w:t>
      </w:r>
      <w:r w:rsidRPr="009A1887">
        <w:rPr>
          <w:rFonts w:ascii="Arial" w:hAnsi="Arial" w:cs="Arial"/>
          <w:b/>
          <w:sz w:val="22"/>
          <w:szCs w:val="22"/>
          <w:lang w:val="sv-SE"/>
        </w:rPr>
        <w:t>PARA PIHAK</w:t>
      </w:r>
      <w:r w:rsidRPr="009A1887">
        <w:rPr>
          <w:rFonts w:ascii="Arial" w:hAnsi="Arial" w:cs="Arial"/>
          <w:sz w:val="22"/>
          <w:szCs w:val="22"/>
          <w:lang w:val="sv-SE"/>
        </w:rPr>
        <w:t xml:space="preserve"> atas dasar musyawarah dan mufakat, serta merupakan bagian yang tidak dapat dipisahkan dari </w:t>
      </w:r>
      <w:r w:rsidRPr="009A1887">
        <w:rPr>
          <w:rFonts w:ascii="Arial" w:hAnsi="Arial" w:cs="Arial"/>
          <w:b/>
          <w:sz w:val="22"/>
          <w:szCs w:val="22"/>
          <w:lang w:val="sv-SE"/>
        </w:rPr>
        <w:t>PERJANJIAN</w:t>
      </w:r>
      <w:r w:rsidR="009F29D4" w:rsidRPr="009A1887">
        <w:rPr>
          <w:rFonts w:ascii="Arial" w:hAnsi="Arial" w:cs="Arial"/>
          <w:sz w:val="22"/>
          <w:szCs w:val="22"/>
          <w:lang w:val="sv-SE"/>
        </w:rPr>
        <w:t xml:space="preserve"> ini;</w:t>
      </w:r>
    </w:p>
    <w:p w14:paraId="0CD420A9" w14:textId="77777777" w:rsidR="00843D4B" w:rsidRPr="009A1887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9A1887">
        <w:rPr>
          <w:rFonts w:ascii="Arial" w:hAnsi="Arial" w:cs="Arial"/>
          <w:b/>
          <w:bCs/>
          <w:sz w:val="22"/>
          <w:szCs w:val="22"/>
        </w:rPr>
        <w:t>Modifikasi</w:t>
      </w:r>
      <w:proofErr w:type="spellEnd"/>
    </w:p>
    <w:p w14:paraId="40F5AEE3" w14:textId="77777777" w:rsidR="00460436" w:rsidRPr="009A1887" w:rsidRDefault="00843D4B" w:rsidP="00B66AB7">
      <w:pPr>
        <w:pStyle w:val="ListParagraph"/>
        <w:spacing w:line="36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9A1887">
        <w:rPr>
          <w:rFonts w:ascii="Arial" w:hAnsi="Arial" w:cs="Arial"/>
          <w:sz w:val="22"/>
          <w:szCs w:val="22"/>
        </w:rPr>
        <w:t xml:space="preserve">Segala </w:t>
      </w:r>
      <w:proofErr w:type="spellStart"/>
      <w:r w:rsidRPr="009A1887">
        <w:rPr>
          <w:rFonts w:ascii="Arial" w:hAnsi="Arial" w:cs="Arial"/>
          <w:sz w:val="22"/>
          <w:szCs w:val="22"/>
        </w:rPr>
        <w:t>modifikasi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atas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ketentuan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bCs/>
          <w:sz w:val="22"/>
          <w:szCs w:val="22"/>
        </w:rPr>
        <w:t>PERJANJIAN</w:t>
      </w:r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ini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hanya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berlaku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bila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dibuat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secara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tertulis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A1887">
        <w:rPr>
          <w:rFonts w:ascii="Arial" w:hAnsi="Arial" w:cs="Arial"/>
          <w:sz w:val="22"/>
          <w:szCs w:val="22"/>
        </w:rPr>
        <w:t>ditandatangani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terlebih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dahulu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oleh </w:t>
      </w:r>
      <w:r w:rsidRPr="009A1887">
        <w:rPr>
          <w:rFonts w:ascii="Arial" w:hAnsi="Arial" w:cs="Arial"/>
          <w:b/>
          <w:bCs/>
          <w:sz w:val="22"/>
          <w:szCs w:val="22"/>
        </w:rPr>
        <w:t>PARA PIHAK</w:t>
      </w:r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atau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melalui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wakil-</w:t>
      </w:r>
      <w:proofErr w:type="spellStart"/>
      <w:r w:rsidRPr="009A1887">
        <w:rPr>
          <w:rFonts w:ascii="Arial" w:hAnsi="Arial" w:cs="Arial"/>
          <w:sz w:val="22"/>
          <w:szCs w:val="22"/>
        </w:rPr>
        <w:t>wakilnya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A1887">
        <w:rPr>
          <w:rFonts w:ascii="Arial" w:hAnsi="Arial" w:cs="Arial"/>
          <w:sz w:val="22"/>
          <w:szCs w:val="22"/>
        </w:rPr>
        <w:t>sah</w:t>
      </w:r>
      <w:proofErr w:type="spellEnd"/>
      <w:r w:rsidRPr="009A1887">
        <w:rPr>
          <w:rFonts w:ascii="Arial" w:hAnsi="Arial" w:cs="Arial"/>
          <w:sz w:val="22"/>
          <w:szCs w:val="22"/>
        </w:rPr>
        <w:t>;</w:t>
      </w:r>
    </w:p>
    <w:p w14:paraId="2C431CD9" w14:textId="77777777" w:rsidR="00843D4B" w:rsidRPr="009A1887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rFonts w:ascii="Arial" w:hAnsi="Arial" w:cs="Arial"/>
          <w:b/>
          <w:bCs/>
          <w:sz w:val="22"/>
          <w:szCs w:val="22"/>
          <w:lang w:val="id-ID"/>
        </w:rPr>
      </w:pPr>
      <w:proofErr w:type="spellStart"/>
      <w:r w:rsidRPr="009A1887">
        <w:rPr>
          <w:rFonts w:ascii="Arial" w:hAnsi="Arial" w:cs="Arial"/>
          <w:b/>
          <w:bCs/>
          <w:sz w:val="22"/>
          <w:szCs w:val="22"/>
        </w:rPr>
        <w:t>Pemberitahuan</w:t>
      </w:r>
      <w:proofErr w:type="spellEnd"/>
    </w:p>
    <w:p w14:paraId="25B67744" w14:textId="77777777" w:rsidR="00B234E4" w:rsidRPr="009A1887" w:rsidRDefault="00843D4B" w:rsidP="00B66AB7">
      <w:pPr>
        <w:pStyle w:val="ListParagraph"/>
        <w:spacing w:line="360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  <w:proofErr w:type="spellStart"/>
      <w:r w:rsidRPr="009A1887">
        <w:rPr>
          <w:rFonts w:ascii="Arial" w:hAnsi="Arial" w:cs="Arial"/>
          <w:sz w:val="22"/>
          <w:szCs w:val="22"/>
        </w:rPr>
        <w:t>Pemberitahuan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A1887">
        <w:rPr>
          <w:rFonts w:ascii="Arial" w:hAnsi="Arial" w:cs="Arial"/>
          <w:sz w:val="22"/>
          <w:szCs w:val="22"/>
        </w:rPr>
        <w:t>persetujuan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ijin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atau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komunikasi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9A1887">
        <w:rPr>
          <w:rFonts w:ascii="Arial" w:hAnsi="Arial" w:cs="Arial"/>
          <w:sz w:val="22"/>
          <w:szCs w:val="22"/>
        </w:rPr>
        <w:t>berhubungan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dengan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r w:rsidRPr="009A1887">
        <w:rPr>
          <w:rFonts w:ascii="Arial" w:hAnsi="Arial" w:cs="Arial"/>
          <w:b/>
          <w:bCs/>
          <w:sz w:val="22"/>
          <w:szCs w:val="22"/>
        </w:rPr>
        <w:t>PERJANJIAN</w:t>
      </w:r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ini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harus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dibuat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secara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tertulis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A1887">
        <w:rPr>
          <w:rFonts w:ascii="Arial" w:hAnsi="Arial" w:cs="Arial"/>
          <w:sz w:val="22"/>
          <w:szCs w:val="22"/>
        </w:rPr>
        <w:t>dalam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bahasa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Indonesia, dan </w:t>
      </w:r>
      <w:proofErr w:type="spellStart"/>
      <w:r w:rsidRPr="009A1887">
        <w:rPr>
          <w:rFonts w:ascii="Arial" w:hAnsi="Arial" w:cs="Arial"/>
          <w:sz w:val="22"/>
          <w:szCs w:val="22"/>
        </w:rPr>
        <w:t>ditujukan</w:t>
      </w:r>
      <w:proofErr w:type="spellEnd"/>
      <w:r w:rsidRPr="009A18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1887">
        <w:rPr>
          <w:rFonts w:ascii="Arial" w:hAnsi="Arial" w:cs="Arial"/>
          <w:sz w:val="22"/>
          <w:szCs w:val="22"/>
        </w:rPr>
        <w:t>kepada</w:t>
      </w:r>
      <w:proofErr w:type="spellEnd"/>
      <w:r w:rsidRPr="009A1887">
        <w:rPr>
          <w:rFonts w:ascii="Arial" w:hAnsi="Arial" w:cs="Arial"/>
          <w:sz w:val="22"/>
          <w:szCs w:val="22"/>
          <w:lang w:val="id-ID"/>
        </w:rPr>
        <w:t xml:space="preserve"> </w:t>
      </w:r>
      <w:r w:rsidRPr="009A1887">
        <w:rPr>
          <w:rFonts w:ascii="Arial" w:hAnsi="Arial" w:cs="Arial"/>
          <w:b/>
          <w:sz w:val="22"/>
          <w:szCs w:val="22"/>
        </w:rPr>
        <w:t>PIHAK</w:t>
      </w:r>
      <w:r w:rsidRPr="009A188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A1887">
        <w:rPr>
          <w:rFonts w:ascii="Arial" w:hAnsi="Arial" w:cs="Arial"/>
          <w:sz w:val="22"/>
          <w:szCs w:val="22"/>
        </w:rPr>
        <w:t>berkepentingan</w:t>
      </w:r>
      <w:proofErr w:type="spellEnd"/>
      <w:r w:rsidRPr="009A1887">
        <w:rPr>
          <w:rFonts w:ascii="Arial" w:hAnsi="Arial" w:cs="Arial"/>
          <w:sz w:val="22"/>
          <w:szCs w:val="22"/>
          <w:lang w:val="id-ID"/>
        </w:rPr>
        <w:t>.</w:t>
      </w:r>
    </w:p>
    <w:p w14:paraId="640A3BA6" w14:textId="77777777" w:rsidR="00843D4B" w:rsidRPr="009A1887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rFonts w:ascii="Arial" w:hAnsi="Arial" w:cs="Arial"/>
          <w:b/>
          <w:bCs/>
          <w:sz w:val="22"/>
          <w:szCs w:val="22"/>
          <w:lang w:val="pt-BR"/>
        </w:rPr>
      </w:pPr>
      <w:r w:rsidRPr="009A1887">
        <w:rPr>
          <w:rFonts w:ascii="Arial" w:hAnsi="Arial" w:cs="Arial"/>
          <w:b/>
          <w:bCs/>
          <w:sz w:val="22"/>
          <w:szCs w:val="22"/>
          <w:lang w:val="pt-BR"/>
        </w:rPr>
        <w:t>Pengalihan</w:t>
      </w:r>
    </w:p>
    <w:p w14:paraId="779F483C" w14:textId="77777777" w:rsidR="00B66AB7" w:rsidRPr="009A1887" w:rsidRDefault="00843D4B" w:rsidP="00B66AB7">
      <w:pPr>
        <w:pStyle w:val="ListParagraph"/>
        <w:spacing w:line="360" w:lineRule="auto"/>
        <w:ind w:left="360"/>
        <w:jc w:val="both"/>
        <w:rPr>
          <w:rFonts w:ascii="Arial" w:hAnsi="Arial" w:cs="Arial"/>
          <w:sz w:val="22"/>
          <w:szCs w:val="22"/>
          <w:lang w:val="pt-BR"/>
        </w:rPr>
      </w:pPr>
      <w:r w:rsidRPr="009A1887">
        <w:rPr>
          <w:rFonts w:ascii="Arial" w:hAnsi="Arial" w:cs="Arial"/>
          <w:sz w:val="22"/>
          <w:szCs w:val="22"/>
          <w:lang w:val="pt-BR"/>
        </w:rPr>
        <w:t xml:space="preserve">Kecuali atas perintah undang-undang atau peraturan lainnya yang berlaku bagi </w:t>
      </w:r>
      <w:r w:rsidRPr="009A1887">
        <w:rPr>
          <w:rFonts w:ascii="Arial" w:hAnsi="Arial" w:cs="Arial"/>
          <w:b/>
          <w:sz w:val="22"/>
          <w:szCs w:val="22"/>
          <w:lang w:val="pt-BR"/>
        </w:rPr>
        <w:t>PARA PIHAK</w:t>
      </w:r>
      <w:r w:rsidRPr="009A1887">
        <w:rPr>
          <w:rFonts w:ascii="Arial" w:hAnsi="Arial" w:cs="Arial"/>
          <w:sz w:val="22"/>
          <w:szCs w:val="22"/>
          <w:lang w:val="pt-BR"/>
        </w:rPr>
        <w:t xml:space="preserve"> yang bersifat eksternal, suatu </w:t>
      </w:r>
      <w:r w:rsidRPr="009A1887">
        <w:rPr>
          <w:rFonts w:ascii="Arial" w:hAnsi="Arial" w:cs="Arial"/>
          <w:b/>
          <w:sz w:val="22"/>
          <w:szCs w:val="22"/>
          <w:lang w:val="pt-BR"/>
        </w:rPr>
        <w:t>PIHAK</w:t>
      </w:r>
      <w:r w:rsidRPr="009A1887">
        <w:rPr>
          <w:rFonts w:ascii="Arial" w:hAnsi="Arial" w:cs="Arial"/>
          <w:sz w:val="22"/>
          <w:szCs w:val="22"/>
          <w:lang w:val="pt-BR"/>
        </w:rPr>
        <w:t xml:space="preserve"> dilarang mengalihkan atau menyerahkan hak dan kewajibannya serta tanggung jawabnya, baik sebagian maupun seluruhnya, sebagaimana diatur di dalam </w:t>
      </w:r>
      <w:r w:rsidRPr="009A1887">
        <w:rPr>
          <w:rFonts w:ascii="Arial" w:hAnsi="Arial" w:cs="Arial"/>
          <w:b/>
          <w:bCs/>
          <w:sz w:val="22"/>
          <w:szCs w:val="22"/>
          <w:lang w:val="pt-BR"/>
        </w:rPr>
        <w:t>PERJANJIAN</w:t>
      </w:r>
      <w:r w:rsidRPr="009A1887">
        <w:rPr>
          <w:rFonts w:ascii="Arial" w:hAnsi="Arial" w:cs="Arial"/>
          <w:sz w:val="22"/>
          <w:szCs w:val="22"/>
          <w:lang w:val="pt-BR"/>
        </w:rPr>
        <w:t xml:space="preserve"> kepada </w:t>
      </w:r>
      <w:r w:rsidRPr="009A1887">
        <w:rPr>
          <w:rFonts w:ascii="Arial" w:hAnsi="Arial" w:cs="Arial"/>
          <w:b/>
          <w:sz w:val="22"/>
          <w:szCs w:val="22"/>
          <w:lang w:val="id-ID"/>
        </w:rPr>
        <w:t>PIHAK KETIGA</w:t>
      </w:r>
      <w:r w:rsidRPr="009A1887">
        <w:rPr>
          <w:rFonts w:ascii="Arial" w:hAnsi="Arial" w:cs="Arial"/>
          <w:sz w:val="22"/>
          <w:szCs w:val="22"/>
          <w:lang w:val="pt-BR"/>
        </w:rPr>
        <w:t xml:space="preserve">, tanpa persetujuan tertulis terlebih dahulu dari </w:t>
      </w:r>
      <w:r w:rsidRPr="009A1887">
        <w:rPr>
          <w:rFonts w:ascii="Arial" w:hAnsi="Arial" w:cs="Arial"/>
          <w:b/>
          <w:sz w:val="22"/>
          <w:szCs w:val="22"/>
          <w:lang w:val="pt-BR"/>
        </w:rPr>
        <w:t>PIHAK</w:t>
      </w:r>
      <w:r w:rsidRPr="009A1887">
        <w:rPr>
          <w:rFonts w:ascii="Arial" w:hAnsi="Arial" w:cs="Arial"/>
          <w:b/>
          <w:sz w:val="22"/>
          <w:szCs w:val="22"/>
          <w:lang w:val="id-ID"/>
        </w:rPr>
        <w:t xml:space="preserve"> </w:t>
      </w:r>
      <w:r w:rsidRPr="009A1887">
        <w:rPr>
          <w:rFonts w:ascii="Arial" w:hAnsi="Arial" w:cs="Arial"/>
          <w:sz w:val="22"/>
          <w:szCs w:val="22"/>
          <w:lang w:val="pt-BR"/>
        </w:rPr>
        <w:t>lainnya;</w:t>
      </w:r>
    </w:p>
    <w:p w14:paraId="34A32C72" w14:textId="77777777" w:rsidR="00843D4B" w:rsidRPr="009A1887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rFonts w:ascii="Arial" w:hAnsi="Arial" w:cs="Arial"/>
          <w:b/>
          <w:bCs/>
          <w:sz w:val="22"/>
          <w:szCs w:val="22"/>
          <w:lang w:val="pt-BR"/>
        </w:rPr>
      </w:pPr>
      <w:r w:rsidRPr="009A1887">
        <w:rPr>
          <w:rFonts w:ascii="Arial" w:hAnsi="Arial" w:cs="Arial"/>
          <w:b/>
          <w:bCs/>
          <w:sz w:val="22"/>
          <w:szCs w:val="22"/>
          <w:lang w:val="pt-BR"/>
        </w:rPr>
        <w:t>Pilihan Hukum</w:t>
      </w:r>
    </w:p>
    <w:p w14:paraId="72ECD49F" w14:textId="77777777" w:rsidR="00460436" w:rsidRPr="009A1887" w:rsidRDefault="00843D4B" w:rsidP="00B66AB7">
      <w:pPr>
        <w:pStyle w:val="ListParagraph"/>
        <w:spacing w:line="360" w:lineRule="auto"/>
        <w:ind w:left="360"/>
        <w:jc w:val="both"/>
        <w:rPr>
          <w:rFonts w:ascii="Arial" w:hAnsi="Arial" w:cs="Arial"/>
          <w:sz w:val="22"/>
          <w:szCs w:val="22"/>
          <w:lang w:val="pt-BR"/>
        </w:rPr>
      </w:pPr>
      <w:r w:rsidRPr="009A1887">
        <w:rPr>
          <w:rFonts w:ascii="Arial" w:hAnsi="Arial" w:cs="Arial"/>
          <w:b/>
          <w:bCs/>
          <w:sz w:val="22"/>
          <w:szCs w:val="22"/>
          <w:lang w:val="pt-BR"/>
        </w:rPr>
        <w:t>PERJANJIAN</w:t>
      </w:r>
      <w:r w:rsidRPr="009A1887">
        <w:rPr>
          <w:rFonts w:ascii="Arial" w:hAnsi="Arial" w:cs="Arial"/>
          <w:b/>
          <w:bCs/>
          <w:sz w:val="22"/>
          <w:szCs w:val="22"/>
          <w:lang w:val="id-ID"/>
        </w:rPr>
        <w:t xml:space="preserve"> </w:t>
      </w:r>
      <w:r w:rsidRPr="009A1887">
        <w:rPr>
          <w:rFonts w:ascii="Arial" w:hAnsi="Arial" w:cs="Arial"/>
          <w:sz w:val="22"/>
          <w:szCs w:val="22"/>
          <w:lang w:val="pt-BR"/>
        </w:rPr>
        <w:t>ini diatur dan harus di tafsirkan serta dilaksanakan berdasarkan hukum yang berlaku di Republik Indonesia;</w:t>
      </w:r>
    </w:p>
    <w:p w14:paraId="02A5D558" w14:textId="77777777" w:rsidR="00843D4B" w:rsidRPr="009A1887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rFonts w:ascii="Arial" w:hAnsi="Arial" w:cs="Arial"/>
          <w:b/>
          <w:bCs/>
          <w:sz w:val="22"/>
          <w:szCs w:val="22"/>
          <w:lang w:val="pt-BR"/>
        </w:rPr>
      </w:pPr>
      <w:r w:rsidRPr="009A1887">
        <w:rPr>
          <w:rFonts w:ascii="Arial" w:hAnsi="Arial" w:cs="Arial"/>
          <w:b/>
          <w:bCs/>
          <w:sz w:val="22"/>
          <w:szCs w:val="22"/>
          <w:lang w:val="pt-BR"/>
        </w:rPr>
        <w:t xml:space="preserve">Penyelesaian Sengketa </w:t>
      </w:r>
    </w:p>
    <w:p w14:paraId="2EF654EE" w14:textId="77777777" w:rsidR="00460436" w:rsidRDefault="00843D4B" w:rsidP="00B66AB7">
      <w:pPr>
        <w:pStyle w:val="ListParagraph"/>
        <w:spacing w:line="360" w:lineRule="auto"/>
        <w:ind w:left="360"/>
        <w:jc w:val="both"/>
        <w:rPr>
          <w:rFonts w:ascii="Arial" w:hAnsi="Arial" w:cs="Arial"/>
          <w:b/>
          <w:sz w:val="22"/>
          <w:szCs w:val="22"/>
          <w:lang w:val="id-ID"/>
        </w:rPr>
      </w:pPr>
      <w:r w:rsidRPr="009A1887">
        <w:rPr>
          <w:rFonts w:ascii="Arial" w:hAnsi="Arial" w:cs="Arial"/>
          <w:sz w:val="22"/>
          <w:szCs w:val="22"/>
          <w:lang w:val="pt-BR"/>
        </w:rPr>
        <w:t xml:space="preserve">Segala sengketa yang timbul yang berhubungan dengan pelaksanaan </w:t>
      </w:r>
      <w:r w:rsidRPr="009A1887">
        <w:rPr>
          <w:rFonts w:ascii="Arial" w:hAnsi="Arial" w:cs="Arial"/>
          <w:b/>
          <w:bCs/>
          <w:sz w:val="22"/>
          <w:szCs w:val="22"/>
          <w:lang w:val="pt-BR"/>
        </w:rPr>
        <w:t>PERJANJIAN</w:t>
      </w:r>
      <w:r w:rsidRPr="009A1887">
        <w:rPr>
          <w:rFonts w:ascii="Arial" w:hAnsi="Arial" w:cs="Arial"/>
          <w:b/>
          <w:bCs/>
          <w:sz w:val="22"/>
          <w:szCs w:val="22"/>
          <w:lang w:val="id-ID"/>
        </w:rPr>
        <w:t xml:space="preserve"> </w:t>
      </w:r>
      <w:r w:rsidRPr="009A1887">
        <w:rPr>
          <w:rFonts w:ascii="Arial" w:hAnsi="Arial" w:cs="Arial"/>
          <w:sz w:val="22"/>
          <w:szCs w:val="22"/>
          <w:lang w:val="pt-BR"/>
        </w:rPr>
        <w:t xml:space="preserve">diselesaikan secara musyawarah untuk mufakat. Apabila sengketa tidak dapat diselesaikan secara musyawarah untuk mufakat, maka </w:t>
      </w:r>
      <w:r w:rsidRPr="009A1887">
        <w:rPr>
          <w:rFonts w:ascii="Arial" w:hAnsi="Arial" w:cs="Arial"/>
          <w:b/>
          <w:sz w:val="22"/>
          <w:szCs w:val="22"/>
          <w:lang w:val="pt-BR"/>
        </w:rPr>
        <w:t>PARA PIHAK</w:t>
      </w:r>
      <w:r w:rsidRPr="009A1887">
        <w:rPr>
          <w:rFonts w:ascii="Arial" w:hAnsi="Arial" w:cs="Arial"/>
          <w:sz w:val="22"/>
          <w:szCs w:val="22"/>
          <w:lang w:val="pt-BR"/>
        </w:rPr>
        <w:t xml:space="preserve"> sepakat untuk menyelesaikannya melalui dan dengan menggunakan kantor </w:t>
      </w:r>
      <w:r w:rsidRPr="009A1887">
        <w:rPr>
          <w:rFonts w:ascii="Arial" w:hAnsi="Arial" w:cs="Arial"/>
          <w:b/>
          <w:sz w:val="22"/>
          <w:szCs w:val="22"/>
          <w:lang w:val="id-ID"/>
        </w:rPr>
        <w:t xml:space="preserve">Badan Arbitrase Nasional (BANI). </w:t>
      </w:r>
    </w:p>
    <w:p w14:paraId="242C2647" w14:textId="77777777" w:rsidR="00A714DD" w:rsidRDefault="00A714DD" w:rsidP="00A714DD">
      <w:pPr>
        <w:spacing w:line="360" w:lineRule="auto"/>
        <w:jc w:val="both"/>
        <w:rPr>
          <w:rFonts w:ascii="Arial" w:hAnsi="Arial" w:cs="Arial"/>
          <w:b/>
          <w:sz w:val="22"/>
          <w:szCs w:val="22"/>
          <w:lang w:val="id-ID"/>
        </w:rPr>
      </w:pPr>
    </w:p>
    <w:p w14:paraId="610CDA24" w14:textId="77777777" w:rsidR="00A714DD" w:rsidRPr="00A714DD" w:rsidRDefault="00A714DD" w:rsidP="00A714DD">
      <w:pPr>
        <w:spacing w:line="360" w:lineRule="auto"/>
        <w:jc w:val="both"/>
        <w:rPr>
          <w:rFonts w:ascii="Arial" w:hAnsi="Arial" w:cs="Arial"/>
          <w:b/>
          <w:sz w:val="22"/>
          <w:szCs w:val="22"/>
          <w:lang w:val="id-ID"/>
        </w:rPr>
      </w:pPr>
    </w:p>
    <w:p w14:paraId="3B24FEA3" w14:textId="77777777" w:rsidR="00843D4B" w:rsidRPr="009A1887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rFonts w:ascii="Arial" w:hAnsi="Arial" w:cs="Arial"/>
          <w:b/>
          <w:bCs/>
          <w:sz w:val="22"/>
          <w:szCs w:val="22"/>
          <w:lang w:val="pt-BR"/>
        </w:rPr>
      </w:pPr>
      <w:r w:rsidRPr="009A1887">
        <w:rPr>
          <w:rFonts w:ascii="Arial" w:hAnsi="Arial" w:cs="Arial"/>
          <w:b/>
          <w:bCs/>
          <w:sz w:val="22"/>
          <w:szCs w:val="22"/>
          <w:lang w:val="pt-BR"/>
        </w:rPr>
        <w:lastRenderedPageBreak/>
        <w:t xml:space="preserve">Kerahasiaan </w:t>
      </w:r>
    </w:p>
    <w:p w14:paraId="47B3B1B6" w14:textId="77777777" w:rsidR="00E05853" w:rsidRPr="009A1887" w:rsidRDefault="00843D4B" w:rsidP="00E05853">
      <w:pPr>
        <w:pStyle w:val="ListParagraph"/>
        <w:spacing w:line="360" w:lineRule="auto"/>
        <w:ind w:left="360"/>
        <w:jc w:val="both"/>
        <w:rPr>
          <w:rFonts w:ascii="Arial" w:hAnsi="Arial" w:cs="Arial"/>
          <w:sz w:val="22"/>
          <w:szCs w:val="22"/>
          <w:lang w:val="pt-BR"/>
        </w:rPr>
      </w:pPr>
      <w:r w:rsidRPr="009A1887">
        <w:rPr>
          <w:rFonts w:ascii="Arial" w:hAnsi="Arial" w:cs="Arial"/>
          <w:b/>
          <w:bCs/>
          <w:sz w:val="22"/>
          <w:szCs w:val="22"/>
          <w:lang w:val="pt-BR"/>
        </w:rPr>
        <w:t>PARA PIHAK</w:t>
      </w:r>
      <w:r w:rsidRPr="009A1887">
        <w:rPr>
          <w:rFonts w:ascii="Arial" w:hAnsi="Arial" w:cs="Arial"/>
          <w:sz w:val="22"/>
          <w:szCs w:val="22"/>
          <w:lang w:val="pt-BR"/>
        </w:rPr>
        <w:t xml:space="preserve"> wajib menjaga kerahasian informasi yang diperoleh mengenai atau terkait dengan kegiatan usaha</w:t>
      </w:r>
      <w:r w:rsidRPr="009A1887">
        <w:rPr>
          <w:rFonts w:ascii="Arial" w:hAnsi="Arial" w:cs="Arial"/>
          <w:sz w:val="22"/>
          <w:szCs w:val="22"/>
          <w:lang w:val="id-ID"/>
        </w:rPr>
        <w:t xml:space="preserve"> </w:t>
      </w:r>
      <w:r w:rsidRPr="009A1887">
        <w:rPr>
          <w:rFonts w:ascii="Arial" w:hAnsi="Arial" w:cs="Arial"/>
          <w:b/>
          <w:sz w:val="22"/>
          <w:szCs w:val="22"/>
          <w:lang w:val="pt-BR"/>
        </w:rPr>
        <w:t>PARA PIHAK</w:t>
      </w:r>
      <w:r w:rsidRPr="009A1887">
        <w:rPr>
          <w:rFonts w:ascii="Arial" w:hAnsi="Arial" w:cs="Arial"/>
          <w:b/>
          <w:sz w:val="22"/>
          <w:szCs w:val="22"/>
          <w:lang w:val="id-ID"/>
        </w:rPr>
        <w:t xml:space="preserve"> </w:t>
      </w:r>
      <w:r w:rsidRPr="009A1887">
        <w:rPr>
          <w:rFonts w:ascii="Arial" w:hAnsi="Arial" w:cs="Arial"/>
          <w:sz w:val="22"/>
          <w:szCs w:val="22"/>
          <w:lang w:val="pt-BR"/>
        </w:rPr>
        <w:t xml:space="preserve">dan tidak akan tanpa persetujuan </w:t>
      </w:r>
      <w:r w:rsidRPr="009A1887">
        <w:rPr>
          <w:rFonts w:ascii="Arial" w:hAnsi="Arial" w:cs="Arial"/>
          <w:b/>
          <w:sz w:val="22"/>
          <w:szCs w:val="22"/>
          <w:lang w:val="pt-BR"/>
        </w:rPr>
        <w:t>PARA PIHAK</w:t>
      </w:r>
      <w:r w:rsidRPr="009A1887">
        <w:rPr>
          <w:rFonts w:ascii="Arial" w:hAnsi="Arial" w:cs="Arial"/>
          <w:sz w:val="22"/>
          <w:szCs w:val="22"/>
          <w:lang w:val="pt-BR"/>
        </w:rPr>
        <w:t xml:space="preserve">, membuka kepada pihak ketiga lainnya untuk maksud apapun dalam rangka melaksanakan </w:t>
      </w:r>
      <w:r w:rsidRPr="009A1887">
        <w:rPr>
          <w:rFonts w:ascii="Arial" w:hAnsi="Arial" w:cs="Arial"/>
          <w:b/>
          <w:bCs/>
          <w:sz w:val="22"/>
          <w:szCs w:val="22"/>
          <w:lang w:val="pt-BR"/>
        </w:rPr>
        <w:t>PERJANJIAN</w:t>
      </w:r>
      <w:r w:rsidRPr="009A1887">
        <w:rPr>
          <w:rFonts w:ascii="Arial" w:hAnsi="Arial" w:cs="Arial"/>
          <w:sz w:val="22"/>
          <w:szCs w:val="22"/>
          <w:lang w:val="pt-BR"/>
        </w:rPr>
        <w:t xml:space="preserve"> ini.</w:t>
      </w:r>
    </w:p>
    <w:p w14:paraId="53B7E2E4" w14:textId="77777777" w:rsidR="003B561C" w:rsidRPr="009A1887" w:rsidRDefault="003B561C" w:rsidP="00E05853">
      <w:pPr>
        <w:pStyle w:val="ListParagraph"/>
        <w:spacing w:line="360" w:lineRule="auto"/>
        <w:ind w:left="360"/>
        <w:jc w:val="both"/>
        <w:rPr>
          <w:rFonts w:ascii="Arial" w:hAnsi="Arial" w:cs="Arial"/>
          <w:sz w:val="22"/>
          <w:szCs w:val="22"/>
          <w:lang w:val="pt-BR"/>
        </w:rPr>
      </w:pPr>
    </w:p>
    <w:p w14:paraId="10556013" w14:textId="77777777" w:rsidR="003B561C" w:rsidRPr="009A1887" w:rsidRDefault="003B561C" w:rsidP="00E05853">
      <w:pPr>
        <w:pStyle w:val="ListParagraph"/>
        <w:spacing w:line="360" w:lineRule="auto"/>
        <w:ind w:left="360"/>
        <w:jc w:val="both"/>
        <w:rPr>
          <w:rFonts w:ascii="Arial" w:hAnsi="Arial" w:cs="Arial"/>
          <w:sz w:val="22"/>
          <w:szCs w:val="22"/>
          <w:lang w:val="pt-BR"/>
        </w:rPr>
      </w:pPr>
    </w:p>
    <w:p w14:paraId="3838AE9F" w14:textId="77777777" w:rsidR="00AC557C" w:rsidRPr="009A1887" w:rsidRDefault="00AC557C" w:rsidP="00E05853">
      <w:pPr>
        <w:pStyle w:val="ListParagraph"/>
        <w:spacing w:line="360" w:lineRule="auto"/>
        <w:ind w:left="360"/>
        <w:jc w:val="both"/>
        <w:rPr>
          <w:rFonts w:ascii="Arial" w:hAnsi="Arial" w:cs="Arial"/>
          <w:sz w:val="22"/>
          <w:szCs w:val="22"/>
          <w:lang w:val="pt-BR"/>
        </w:rPr>
      </w:pPr>
    </w:p>
    <w:p w14:paraId="74D61F61" w14:textId="1463DD22" w:rsidR="00843D4B" w:rsidRPr="009A1887" w:rsidRDefault="00843D4B" w:rsidP="00E05853">
      <w:pPr>
        <w:pStyle w:val="ListParagraph"/>
        <w:numPr>
          <w:ilvl w:val="0"/>
          <w:numId w:val="24"/>
        </w:numPr>
        <w:spacing w:line="360" w:lineRule="auto"/>
        <w:ind w:left="426" w:hanging="426"/>
        <w:jc w:val="both"/>
        <w:rPr>
          <w:rFonts w:ascii="Arial" w:hAnsi="Arial" w:cs="Arial"/>
          <w:sz w:val="22"/>
          <w:szCs w:val="22"/>
          <w:lang w:val="pt-BR"/>
        </w:rPr>
      </w:pPr>
      <w:r w:rsidRPr="009A1887">
        <w:rPr>
          <w:rFonts w:ascii="Arial" w:hAnsi="Arial" w:cs="Arial"/>
          <w:b/>
          <w:bCs/>
          <w:sz w:val="22"/>
          <w:szCs w:val="22"/>
          <w:lang w:val="pt-BR"/>
        </w:rPr>
        <w:t xml:space="preserve">Penamaan dan Penjudulan </w:t>
      </w:r>
    </w:p>
    <w:p w14:paraId="0260AFFE" w14:textId="4AA56B84" w:rsidR="00843D4B" w:rsidRPr="009A1887" w:rsidRDefault="00843D4B" w:rsidP="00B66AB7">
      <w:pPr>
        <w:pStyle w:val="ListParagraph"/>
        <w:spacing w:line="360" w:lineRule="auto"/>
        <w:ind w:left="360"/>
        <w:jc w:val="both"/>
        <w:rPr>
          <w:rFonts w:ascii="Arial" w:hAnsi="Arial" w:cs="Arial"/>
          <w:sz w:val="22"/>
          <w:szCs w:val="22"/>
          <w:lang w:val="pt-BR"/>
        </w:rPr>
      </w:pPr>
      <w:r w:rsidRPr="009A1887">
        <w:rPr>
          <w:rFonts w:ascii="Arial" w:hAnsi="Arial" w:cs="Arial"/>
          <w:sz w:val="22"/>
          <w:szCs w:val="22"/>
          <w:lang w:val="pt-BR"/>
        </w:rPr>
        <w:t xml:space="preserve">Penamaan dan penjudulan pada pasal-pasal di dalam </w:t>
      </w:r>
      <w:r w:rsidRPr="009A1887">
        <w:rPr>
          <w:rFonts w:ascii="Arial" w:hAnsi="Arial" w:cs="Arial"/>
          <w:b/>
          <w:bCs/>
          <w:sz w:val="22"/>
          <w:szCs w:val="22"/>
          <w:lang w:val="pt-BR"/>
        </w:rPr>
        <w:t>PERJANJIAN</w:t>
      </w:r>
      <w:r w:rsidRPr="009A1887">
        <w:rPr>
          <w:rFonts w:ascii="Arial" w:hAnsi="Arial" w:cs="Arial"/>
          <w:b/>
          <w:bCs/>
          <w:sz w:val="22"/>
          <w:szCs w:val="22"/>
          <w:lang w:val="id-ID"/>
        </w:rPr>
        <w:t xml:space="preserve"> </w:t>
      </w:r>
      <w:r w:rsidRPr="009A1887">
        <w:rPr>
          <w:rFonts w:ascii="Arial" w:hAnsi="Arial" w:cs="Arial"/>
          <w:sz w:val="22"/>
          <w:szCs w:val="22"/>
          <w:lang w:val="pt-BR"/>
        </w:rPr>
        <w:t xml:space="preserve">ini hanya dimaksudkan untuk memudahkan penyebutan saja dan tidak akan mempengaruhi arti dan isi pasal-pasal atau paragraf-paragraf di dalam </w:t>
      </w:r>
      <w:r w:rsidRPr="009A1887">
        <w:rPr>
          <w:rFonts w:ascii="Arial" w:hAnsi="Arial" w:cs="Arial"/>
          <w:b/>
          <w:bCs/>
          <w:sz w:val="22"/>
          <w:szCs w:val="22"/>
          <w:lang w:val="pt-BR"/>
        </w:rPr>
        <w:t>PERJANJIAN</w:t>
      </w:r>
      <w:r w:rsidRPr="009A1887">
        <w:rPr>
          <w:rFonts w:ascii="Arial" w:hAnsi="Arial" w:cs="Arial"/>
          <w:sz w:val="22"/>
          <w:szCs w:val="22"/>
          <w:lang w:val="pt-BR"/>
        </w:rPr>
        <w:t xml:space="preserve"> dan salinannya.</w:t>
      </w:r>
      <w:r w:rsidRPr="009A1887">
        <w:rPr>
          <w:rFonts w:ascii="Arial" w:hAnsi="Arial" w:cs="Arial"/>
          <w:b/>
          <w:bCs/>
          <w:sz w:val="22"/>
          <w:szCs w:val="22"/>
          <w:lang w:val="pt-BR"/>
        </w:rPr>
        <w:t>PERJANJIAN</w:t>
      </w:r>
      <w:r w:rsidRPr="009A1887">
        <w:rPr>
          <w:rFonts w:ascii="Arial" w:hAnsi="Arial" w:cs="Arial"/>
          <w:b/>
          <w:bCs/>
          <w:sz w:val="22"/>
          <w:szCs w:val="22"/>
          <w:lang w:val="id-ID"/>
        </w:rPr>
        <w:t xml:space="preserve"> </w:t>
      </w:r>
      <w:r w:rsidRPr="009A1887">
        <w:rPr>
          <w:rFonts w:ascii="Arial" w:hAnsi="Arial" w:cs="Arial"/>
          <w:sz w:val="22"/>
          <w:szCs w:val="22"/>
          <w:lang w:val="pt-BR"/>
        </w:rPr>
        <w:t xml:space="preserve">dibuat dalam rangkap 3 (tiga), masing-masing mempunyai kekuatan hukum yang sama, dan ditandatangani diatas meterai yang cukup oleh </w:t>
      </w:r>
      <w:r w:rsidRPr="009A1887">
        <w:rPr>
          <w:rFonts w:ascii="Arial" w:hAnsi="Arial" w:cs="Arial"/>
          <w:b/>
          <w:sz w:val="22"/>
          <w:szCs w:val="22"/>
          <w:lang w:val="pt-BR"/>
        </w:rPr>
        <w:t>PARA PIHAK</w:t>
      </w:r>
      <w:r w:rsidRPr="009A1887">
        <w:rPr>
          <w:rFonts w:ascii="Arial" w:hAnsi="Arial" w:cs="Arial"/>
          <w:sz w:val="22"/>
          <w:szCs w:val="22"/>
          <w:lang w:val="pt-BR"/>
        </w:rPr>
        <w:t>.</w:t>
      </w:r>
    </w:p>
    <w:p w14:paraId="471A7DA5" w14:textId="77777777" w:rsidR="00E05853" w:rsidRPr="009A1887" w:rsidRDefault="00E05853" w:rsidP="008D0359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11"/>
        <w:gridCol w:w="4515"/>
      </w:tblGrid>
      <w:tr w:rsidR="00FB2A3E" w:rsidRPr="009A1887" w14:paraId="1632C567" w14:textId="77777777" w:rsidTr="00992FF6">
        <w:trPr>
          <w:trHeight w:val="2417"/>
          <w:jc w:val="center"/>
        </w:trPr>
        <w:tc>
          <w:tcPr>
            <w:tcW w:w="4626" w:type="dxa"/>
            <w:shd w:val="clear" w:color="auto" w:fill="auto"/>
          </w:tcPr>
          <w:p w14:paraId="49FBE0C8" w14:textId="77777777" w:rsidR="00FB2A3E" w:rsidRPr="009A1887" w:rsidRDefault="00FB2A3E" w:rsidP="00CA5C1E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A1887">
              <w:rPr>
                <w:rFonts w:ascii="Arial" w:hAnsi="Arial" w:cs="Arial"/>
                <w:b/>
                <w:sz w:val="22"/>
                <w:szCs w:val="22"/>
                <w:lang w:val="id-ID"/>
              </w:rPr>
              <w:t>PIHAK PERTAMA</w:t>
            </w:r>
            <w:r w:rsidRPr="009A1887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5EEB2D19" w14:textId="68A4E9B9" w:rsidR="00FB2A3E" w:rsidRPr="009A1887" w:rsidRDefault="003B561C" w:rsidP="0025553F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A1887">
              <w:rPr>
                <w:rFonts w:ascii="Arial" w:hAnsi="Arial" w:cs="Arial"/>
                <w:b/>
                <w:sz w:val="22"/>
                <w:szCs w:val="22"/>
              </w:rPr>
              <w:t>PT. DISA PRIMA MEDIKA</w:t>
            </w:r>
          </w:p>
          <w:p w14:paraId="7F2E0D1E" w14:textId="77777777" w:rsidR="00657FE2" w:rsidRPr="009A1887" w:rsidRDefault="00657FE2" w:rsidP="0025553F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24BA2D77" w14:textId="77777777" w:rsidR="00FB2A3E" w:rsidRPr="009A1887" w:rsidRDefault="00FB2A3E" w:rsidP="00CA5C1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31A12BDB" w14:textId="77777777" w:rsidR="00E05853" w:rsidRPr="009A1887" w:rsidRDefault="00E05853" w:rsidP="00CA5C1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9049135" w14:textId="77777777" w:rsidR="00FB2A3E" w:rsidRPr="009A1887" w:rsidRDefault="00FB2A3E" w:rsidP="00CA5C1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5F436BBA" w14:textId="77777777" w:rsidR="00FB2A3E" w:rsidRPr="009A1887" w:rsidRDefault="00FB2A3E" w:rsidP="00CA5C1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3888B7BB" w14:textId="77777777" w:rsidR="00FB2A3E" w:rsidRPr="009A1887" w:rsidRDefault="00FB2A3E" w:rsidP="00CA5C1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6FFD4FC1" w14:textId="185651CC" w:rsidR="00FB2A3E" w:rsidRPr="009A1887" w:rsidRDefault="003B561C" w:rsidP="00A03011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9A1887">
              <w:rPr>
                <w:rFonts w:ascii="Arial" w:hAnsi="Arial" w:cs="Arial"/>
                <w:b/>
                <w:sz w:val="22"/>
                <w:szCs w:val="22"/>
                <w:u w:val="single"/>
              </w:rPr>
              <w:t>Endang Susilowati</w:t>
            </w:r>
          </w:p>
          <w:p w14:paraId="63E9A29C" w14:textId="3E99586B" w:rsidR="00FB2A3E" w:rsidRPr="009A1887" w:rsidRDefault="003B561C" w:rsidP="0053681F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proofErr w:type="spellStart"/>
            <w:r w:rsidRPr="009A1887">
              <w:rPr>
                <w:rFonts w:ascii="Arial" w:hAnsi="Arial" w:cs="Arial"/>
                <w:b/>
                <w:i/>
                <w:iCs/>
                <w:sz w:val="22"/>
                <w:szCs w:val="22"/>
              </w:rPr>
              <w:t>Direktur</w:t>
            </w:r>
            <w:proofErr w:type="spellEnd"/>
          </w:p>
        </w:tc>
        <w:tc>
          <w:tcPr>
            <w:tcW w:w="4616" w:type="dxa"/>
            <w:shd w:val="clear" w:color="auto" w:fill="auto"/>
          </w:tcPr>
          <w:p w14:paraId="1510327C" w14:textId="77777777" w:rsidR="00FB2A3E" w:rsidRPr="009A1887" w:rsidRDefault="00FB2A3E" w:rsidP="00CA5C1E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id-ID"/>
              </w:rPr>
            </w:pPr>
            <w:r w:rsidRPr="009A1887">
              <w:rPr>
                <w:rFonts w:ascii="Arial" w:hAnsi="Arial" w:cs="Arial"/>
                <w:b/>
                <w:sz w:val="22"/>
                <w:szCs w:val="22"/>
                <w:lang w:val="id-ID"/>
              </w:rPr>
              <w:t>PIHAK KEDUA</w:t>
            </w:r>
            <w:r w:rsidRPr="009A1887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296D8388" w14:textId="77777777" w:rsidR="00FB2A3E" w:rsidRPr="009A1887" w:rsidRDefault="00344C15" w:rsidP="00CA5C1E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9A1887">
              <w:rPr>
                <w:rFonts w:ascii="Arial" w:hAnsi="Arial" w:cs="Arial"/>
                <w:b/>
                <w:sz w:val="22"/>
                <w:szCs w:val="22"/>
              </w:rPr>
              <w:t>PT. TEMAN SEJATI SEJAHTERA ABADI</w:t>
            </w:r>
          </w:p>
          <w:p w14:paraId="695BD2FE" w14:textId="77777777" w:rsidR="00FB2A3E" w:rsidRPr="009A1887" w:rsidRDefault="00FB2A3E" w:rsidP="00CA5C1E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02BA4B45" w14:textId="77777777" w:rsidR="00FB2A3E" w:rsidRPr="009A1887" w:rsidRDefault="00FB2A3E" w:rsidP="00CA5C1E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3FE6463F" w14:textId="77777777" w:rsidR="00FB2A3E" w:rsidRPr="009A1887" w:rsidRDefault="00FB2A3E" w:rsidP="00CA5C1E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0021B0DD" w14:textId="77777777" w:rsidR="00FB2A3E" w:rsidRPr="009A1887" w:rsidRDefault="00FB2A3E" w:rsidP="00CA5C1E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306F2B2" w14:textId="77777777" w:rsidR="00344C15" w:rsidRPr="009A1887" w:rsidRDefault="00344C15" w:rsidP="00CA5C1E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0C994CC4" w14:textId="77777777" w:rsidR="00FB2A3E" w:rsidRPr="009A1887" w:rsidRDefault="00FB2A3E" w:rsidP="00CA5C1E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7022B439" w14:textId="26DBFDB6" w:rsidR="00FB2A3E" w:rsidRPr="009A1887" w:rsidRDefault="00577CE2" w:rsidP="00CA5C1E">
            <w:pPr>
              <w:tabs>
                <w:tab w:val="left" w:pos="0"/>
              </w:tabs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n-AU"/>
              </w:rPr>
            </w:pPr>
            <w:r w:rsidRPr="009A1887">
              <w:rPr>
                <w:rFonts w:ascii="Arial" w:hAnsi="Arial" w:cs="Arial"/>
                <w:b/>
                <w:sz w:val="22"/>
                <w:szCs w:val="22"/>
                <w:u w:val="single"/>
                <w:lang w:val="en-AU"/>
              </w:rPr>
              <w:t>Efendi</w:t>
            </w:r>
          </w:p>
          <w:p w14:paraId="7E68D14F" w14:textId="3B008F05" w:rsidR="00FB2A3E" w:rsidRPr="009A1887" w:rsidRDefault="00344C15" w:rsidP="00CA5C1E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proofErr w:type="spellStart"/>
            <w:r w:rsidRPr="009A1887">
              <w:rPr>
                <w:rFonts w:ascii="Arial" w:hAnsi="Arial" w:cs="Arial"/>
                <w:b/>
                <w:i/>
                <w:iCs/>
                <w:sz w:val="22"/>
                <w:szCs w:val="22"/>
                <w:lang w:val="en-AU"/>
              </w:rPr>
              <w:t>Direktur</w:t>
            </w:r>
            <w:r w:rsidR="004E6E3B" w:rsidRPr="009A1887">
              <w:rPr>
                <w:rFonts w:ascii="Arial" w:hAnsi="Arial" w:cs="Arial"/>
                <w:b/>
                <w:i/>
                <w:iCs/>
                <w:sz w:val="22"/>
                <w:szCs w:val="22"/>
                <w:lang w:val="en-AU"/>
              </w:rPr>
              <w:t>Utama</w:t>
            </w:r>
            <w:proofErr w:type="spellEnd"/>
          </w:p>
        </w:tc>
      </w:tr>
      <w:tr w:rsidR="00FB2A3E" w:rsidRPr="009A1887" w14:paraId="4491DCD2" w14:textId="77777777" w:rsidTr="00992FF6">
        <w:trPr>
          <w:jc w:val="center"/>
        </w:trPr>
        <w:tc>
          <w:tcPr>
            <w:tcW w:w="9242" w:type="dxa"/>
            <w:gridSpan w:val="2"/>
            <w:shd w:val="clear" w:color="auto" w:fill="auto"/>
          </w:tcPr>
          <w:p w14:paraId="4CD552DF" w14:textId="77777777" w:rsidR="00FB2A3E" w:rsidRPr="009A1887" w:rsidRDefault="00FB2A3E" w:rsidP="00CA5C1E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A1887">
              <w:rPr>
                <w:rFonts w:ascii="Arial" w:hAnsi="Arial" w:cs="Arial"/>
                <w:b/>
                <w:sz w:val="22"/>
                <w:szCs w:val="22"/>
                <w:lang w:val="id-ID"/>
              </w:rPr>
              <w:t>PIHAK KETIGA</w:t>
            </w:r>
            <w:r w:rsidRPr="009A1887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2ED9075C" w14:textId="77777777" w:rsidR="00FB2A3E" w:rsidRPr="009A1887" w:rsidRDefault="00FB2A3E" w:rsidP="00344C15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A1887">
              <w:rPr>
                <w:rFonts w:ascii="Arial" w:hAnsi="Arial" w:cs="Arial"/>
                <w:b/>
                <w:sz w:val="22"/>
                <w:szCs w:val="22"/>
                <w:lang w:val="id-ID"/>
              </w:rPr>
              <w:t xml:space="preserve">PT. </w:t>
            </w:r>
            <w:r w:rsidR="00344C15" w:rsidRPr="009A1887">
              <w:rPr>
                <w:rFonts w:ascii="Arial" w:hAnsi="Arial" w:cs="Arial"/>
                <w:b/>
                <w:sz w:val="22"/>
                <w:szCs w:val="22"/>
              </w:rPr>
              <w:t>TENANG JAYA SEJAHTERA</w:t>
            </w:r>
          </w:p>
          <w:p w14:paraId="56FC1FCC" w14:textId="77777777" w:rsidR="00FB2A3E" w:rsidRPr="009A1887" w:rsidRDefault="00FB2A3E" w:rsidP="00CA5C1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215CCAF9" w14:textId="77777777" w:rsidR="00FB2A3E" w:rsidRPr="009A1887" w:rsidRDefault="00FB2A3E" w:rsidP="00CA5C1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FE38194" w14:textId="77777777" w:rsidR="00FB2A3E" w:rsidRPr="009A1887" w:rsidRDefault="00FB2A3E" w:rsidP="00CA5C1E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ID"/>
              </w:rPr>
            </w:pPr>
          </w:p>
          <w:p w14:paraId="4745CBEE" w14:textId="77777777" w:rsidR="00E05853" w:rsidRPr="009A1887" w:rsidRDefault="00E05853" w:rsidP="00CA5C1E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ID"/>
              </w:rPr>
            </w:pPr>
          </w:p>
          <w:p w14:paraId="55EF03C6" w14:textId="77777777" w:rsidR="00FB2A3E" w:rsidRPr="009A1887" w:rsidRDefault="00FB2A3E" w:rsidP="0046043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4D70AA41" w14:textId="77777777" w:rsidR="00FB2A3E" w:rsidRPr="009A1887" w:rsidRDefault="00FB2A3E" w:rsidP="00CA5C1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6406BF5" w14:textId="77777777" w:rsidR="00FB2A3E" w:rsidRPr="009A1887" w:rsidRDefault="00FB2A3E" w:rsidP="00CA5C1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207A88DF" w14:textId="77777777" w:rsidR="00FB2A3E" w:rsidRPr="009A1887" w:rsidRDefault="00320410" w:rsidP="00CA5C1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A1887">
              <w:rPr>
                <w:rFonts w:ascii="Arial" w:hAnsi="Arial" w:cs="Arial"/>
                <w:b/>
                <w:sz w:val="22"/>
                <w:szCs w:val="22"/>
                <w:u w:val="single"/>
              </w:rPr>
              <w:t>S. Bambang Guritno</w:t>
            </w:r>
          </w:p>
          <w:p w14:paraId="17E19806" w14:textId="77777777" w:rsidR="00FB2A3E" w:rsidRPr="009A1887" w:rsidRDefault="00FB2A3E" w:rsidP="00CA5C1E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  <w:lang w:val="id-ID"/>
              </w:rPr>
            </w:pPr>
            <w:r w:rsidRPr="009A1887">
              <w:rPr>
                <w:rFonts w:ascii="Arial" w:hAnsi="Arial" w:cs="Arial"/>
                <w:b/>
                <w:i/>
                <w:iCs/>
                <w:sz w:val="22"/>
                <w:szCs w:val="22"/>
                <w:lang w:val="id-ID"/>
              </w:rPr>
              <w:t>Direktur</w:t>
            </w:r>
          </w:p>
        </w:tc>
      </w:tr>
    </w:tbl>
    <w:p w14:paraId="2AD1386F" w14:textId="77777777" w:rsidR="003E24DF" w:rsidRPr="009A1887" w:rsidRDefault="003E24DF" w:rsidP="00E60479">
      <w:pPr>
        <w:pStyle w:val="Heading1"/>
        <w:rPr>
          <w:rFonts w:ascii="Arial" w:hAnsi="Arial" w:cs="Arial"/>
          <w:color w:val="000000" w:themeColor="text1"/>
          <w:sz w:val="22"/>
          <w:szCs w:val="22"/>
          <w:lang w:val="id-ID"/>
        </w:rPr>
      </w:pPr>
    </w:p>
    <w:sectPr w:rsidR="003E24DF" w:rsidRPr="009A1887" w:rsidSect="002F30EF">
      <w:headerReference w:type="default" r:id="rId16"/>
      <w:footerReference w:type="default" r:id="rId17"/>
      <w:pgSz w:w="11906" w:h="16838" w:code="9"/>
      <w:pgMar w:top="405" w:right="1440" w:bottom="72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353BF9" w14:textId="77777777" w:rsidR="004F3626" w:rsidRDefault="004F3626" w:rsidP="00D45945">
      <w:r>
        <w:separator/>
      </w:r>
    </w:p>
  </w:endnote>
  <w:endnote w:type="continuationSeparator" w:id="0">
    <w:p w14:paraId="3DFF7749" w14:textId="77777777" w:rsidR="004F3626" w:rsidRDefault="004F3626" w:rsidP="00D45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jaVu Sans">
    <w:altName w:val="Arial Unicode MS"/>
    <w:charset w:val="00"/>
    <w:family w:val="swiss"/>
    <w:pitch w:val="variable"/>
    <w:sig w:usb0="E7002EFF" w:usb1="D200FDFF" w:usb2="0A24602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UnicodeMS">
    <w:altName w:val="Arial"/>
    <w:charset w:val="00"/>
    <w:family w:val="auto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8A3A71" w14:textId="261A695F" w:rsidR="00956EBF" w:rsidRDefault="00956EBF">
    <w:pPr>
      <w:pStyle w:val="Footer"/>
      <w:jc w:val="center"/>
      <w:rPr>
        <w:color w:val="000000" w:themeColor="text1"/>
      </w:rPr>
    </w:pPr>
  </w:p>
  <w:p w14:paraId="2BF0BC65" w14:textId="75F687E9" w:rsidR="00016BFA" w:rsidRPr="00C87DD2" w:rsidRDefault="00B62D1F">
    <w:pPr>
      <w:pStyle w:val="Footer"/>
      <w:jc w:val="center"/>
      <w:rPr>
        <w:rFonts w:ascii="Century Gothic" w:hAnsi="Century Gothic"/>
        <w:color w:val="000000" w:themeColor="text1"/>
        <w:sz w:val="20"/>
        <w:szCs w:val="20"/>
      </w:rPr>
    </w:pPr>
    <w:r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30080" behindDoc="0" locked="0" layoutInCell="1" allowOverlap="1" wp14:anchorId="5D160CD7" wp14:editId="4680D5D4">
              <wp:simplePos x="0" y="0"/>
              <wp:positionH relativeFrom="margin">
                <wp:posOffset>-6038215</wp:posOffset>
              </wp:positionH>
              <wp:positionV relativeFrom="paragraph">
                <wp:posOffset>605156</wp:posOffset>
              </wp:positionV>
              <wp:extent cx="13505180" cy="911872"/>
              <wp:effectExtent l="12700" t="673100" r="7620" b="853440"/>
              <wp:wrapNone/>
              <wp:docPr id="8" name="Flowchart: Manual Input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436896">
                        <a:off x="0" y="0"/>
                        <a:ext cx="13505180" cy="911872"/>
                      </a:xfrm>
                      <a:prstGeom prst="flowChartManualInput">
                        <a:avLst/>
                      </a:prstGeom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AF65C2C" w14:textId="77777777" w:rsidR="00B62D1F" w:rsidRDefault="00B62D1F" w:rsidP="00B62D1F"/>
                        <w:p w14:paraId="4D216FA7" w14:textId="68150F3C" w:rsidR="00B62D1F" w:rsidRDefault="00B62D1F" w:rsidP="00B62D1F">
                          <w:r>
                            <w:t>cv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160CD7" id="_x0000_t118" coordsize="21600,21600" o:spt="118" path="m,4292l21600,r,21600l,21600xe">
              <v:stroke joinstyle="miter"/>
              <v:path gradientshapeok="t" o:connecttype="custom" o:connectlocs="10800,2146;0,10800;10800,21600;21600,10800" textboxrect="0,4291,21600,21600"/>
            </v:shapetype>
            <v:shape id="Flowchart: Manual Input 8" o:spid="_x0000_s1026" type="#_x0000_t118" style="position:absolute;left:0;text-align:left;margin-left:-475.45pt;margin-top:47.65pt;width:1063.4pt;height:71.8pt;rotation:477207fd;z-index:251630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" fillcolor="#c1df87 [1940]" stroked="f" strokeweight="1pt">
              <v:textbox>
                <w:txbxContent>
                  <w:p w14:paraId="0AF65C2C" w14:textId="77777777" w:rsidR="00B62D1F" w:rsidRDefault="00B62D1F" w:rsidP="00B62D1F"/>
                  <w:p w14:paraId="4D216FA7" w14:textId="68150F3C" w:rsidR="00B62D1F" w:rsidRDefault="00B62D1F" w:rsidP="00B62D1F">
                    <w:r>
                      <w:t>cv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t xml:space="preserve">Page </w: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fldChar w:fldCharType="begin"/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instrText xml:space="preserve"> PAGE  \* Arabic  \* MERGEFORMAT </w:instrTex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fldChar w:fldCharType="separate"/>
    </w:r>
    <w:r w:rsidR="00355E34">
      <w:rPr>
        <w:rFonts w:ascii="Century Gothic" w:hAnsi="Century Gothic"/>
        <w:noProof/>
        <w:color w:val="000000" w:themeColor="text1"/>
        <w:sz w:val="20"/>
        <w:szCs w:val="20"/>
      </w:rPr>
      <w:t>15</w: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fldChar w:fldCharType="end"/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t xml:space="preserve"> of </w: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fldChar w:fldCharType="begin"/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instrText xml:space="preserve"> NUMPAGES  \* Arabic  \* MERGEFORMAT </w:instrTex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fldChar w:fldCharType="separate"/>
    </w:r>
    <w:r w:rsidR="00355E34">
      <w:rPr>
        <w:rFonts w:ascii="Century Gothic" w:hAnsi="Century Gothic"/>
        <w:noProof/>
        <w:color w:val="000000" w:themeColor="text1"/>
        <w:sz w:val="20"/>
        <w:szCs w:val="20"/>
      </w:rPr>
      <w:t>15</w: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fldChar w:fldCharType="end"/>
    </w:r>
  </w:p>
  <w:tbl>
    <w:tblPr>
      <w:tblW w:w="4495" w:type="dxa"/>
      <w:tblInd w:w="576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498"/>
      <w:gridCol w:w="1498"/>
      <w:gridCol w:w="1499"/>
    </w:tblGrid>
    <w:tr w:rsidR="00016BFA" w:rsidRPr="00C87DD2" w14:paraId="7C79AB28" w14:textId="77777777" w:rsidTr="00271731">
      <w:trPr>
        <w:trHeight w:val="195"/>
      </w:trPr>
      <w:tc>
        <w:tcPr>
          <w:tcW w:w="1498" w:type="dxa"/>
          <w:vAlign w:val="center"/>
        </w:tcPr>
        <w:p w14:paraId="19B46464" w14:textId="04C655CC" w:rsidR="00016BFA" w:rsidRPr="00A27A2C" w:rsidRDefault="0015252B" w:rsidP="0025553F">
          <w:pPr>
            <w:pStyle w:val="Footer"/>
            <w:jc w:val="center"/>
            <w:rPr>
              <w:rFonts w:ascii="Century Gothic" w:hAnsi="Century Gothic"/>
              <w:b/>
              <w:bCs/>
              <w:sz w:val="14"/>
              <w:szCs w:val="14"/>
            </w:rPr>
          </w:pPr>
          <w:r>
            <w:rPr>
              <w:rFonts w:ascii="Century Gothic" w:hAnsi="Century Gothic"/>
              <w:b/>
              <w:bCs/>
              <w:sz w:val="14"/>
              <w:szCs w:val="14"/>
            </w:rPr>
            <w:t xml:space="preserve">PT. </w:t>
          </w:r>
          <w:proofErr w:type="spellStart"/>
          <w:r>
            <w:rPr>
              <w:rFonts w:ascii="Century Gothic" w:hAnsi="Century Gothic"/>
              <w:b/>
              <w:bCs/>
              <w:sz w:val="14"/>
              <w:szCs w:val="14"/>
            </w:rPr>
            <w:t>Disa</w:t>
          </w:r>
          <w:proofErr w:type="spellEnd"/>
          <w:r>
            <w:rPr>
              <w:rFonts w:ascii="Century Gothic" w:hAnsi="Century Gothic"/>
              <w:b/>
              <w:bCs/>
              <w:sz w:val="14"/>
              <w:szCs w:val="14"/>
            </w:rPr>
            <w:t xml:space="preserve"> Prima Medika</w:t>
          </w:r>
        </w:p>
      </w:tc>
      <w:tc>
        <w:tcPr>
          <w:tcW w:w="1498" w:type="dxa"/>
          <w:vAlign w:val="center"/>
        </w:tcPr>
        <w:p w14:paraId="387C1F87" w14:textId="77777777" w:rsidR="00016BFA" w:rsidRPr="00A27A2C" w:rsidRDefault="00016BFA" w:rsidP="00016BFA">
          <w:pPr>
            <w:pStyle w:val="Footer"/>
            <w:jc w:val="center"/>
            <w:rPr>
              <w:rFonts w:ascii="Century Gothic" w:hAnsi="Century Gothic"/>
              <w:b/>
              <w:bCs/>
              <w:sz w:val="14"/>
              <w:szCs w:val="14"/>
            </w:rPr>
          </w:pPr>
          <w:r w:rsidRPr="00A27A2C">
            <w:rPr>
              <w:rFonts w:ascii="Century Gothic" w:hAnsi="Century Gothic"/>
              <w:b/>
              <w:bCs/>
              <w:sz w:val="14"/>
              <w:szCs w:val="14"/>
            </w:rPr>
            <w:t xml:space="preserve">PT. Teman </w:t>
          </w:r>
          <w:proofErr w:type="spellStart"/>
          <w:r w:rsidRPr="00A27A2C">
            <w:rPr>
              <w:rFonts w:ascii="Century Gothic" w:hAnsi="Century Gothic"/>
              <w:b/>
              <w:bCs/>
              <w:sz w:val="14"/>
              <w:szCs w:val="14"/>
            </w:rPr>
            <w:t>Sejati</w:t>
          </w:r>
          <w:proofErr w:type="spellEnd"/>
          <w:r w:rsidRPr="00A27A2C">
            <w:rPr>
              <w:rFonts w:ascii="Century Gothic" w:hAnsi="Century Gothic"/>
              <w:b/>
              <w:bCs/>
              <w:sz w:val="14"/>
              <w:szCs w:val="14"/>
            </w:rPr>
            <w:t xml:space="preserve"> Sejahtera Abadi</w:t>
          </w:r>
        </w:p>
      </w:tc>
      <w:tc>
        <w:tcPr>
          <w:tcW w:w="1499" w:type="dxa"/>
          <w:vAlign w:val="center"/>
        </w:tcPr>
        <w:p w14:paraId="0CD257A9" w14:textId="77777777" w:rsidR="00016BFA" w:rsidRPr="00A27A2C" w:rsidRDefault="00016BFA" w:rsidP="00016BFA">
          <w:pPr>
            <w:pStyle w:val="Footer"/>
            <w:jc w:val="center"/>
            <w:rPr>
              <w:rFonts w:ascii="Century Gothic" w:hAnsi="Century Gothic"/>
              <w:b/>
              <w:bCs/>
              <w:sz w:val="14"/>
              <w:szCs w:val="14"/>
              <w:lang w:val="id-ID"/>
            </w:rPr>
          </w:pPr>
          <w:r w:rsidRPr="00A27A2C">
            <w:rPr>
              <w:rFonts w:ascii="Century Gothic" w:hAnsi="Century Gothic"/>
              <w:b/>
              <w:bCs/>
              <w:sz w:val="14"/>
              <w:szCs w:val="14"/>
              <w:lang w:val="id-ID"/>
            </w:rPr>
            <w:t>PT. Tenang Jaya Sejahtera</w:t>
          </w:r>
        </w:p>
      </w:tc>
    </w:tr>
    <w:tr w:rsidR="00016BFA" w:rsidRPr="00C87DD2" w14:paraId="5597544B" w14:textId="77777777" w:rsidTr="00271731">
      <w:trPr>
        <w:trHeight w:val="385"/>
      </w:trPr>
      <w:tc>
        <w:tcPr>
          <w:tcW w:w="1498" w:type="dxa"/>
        </w:tcPr>
        <w:p w14:paraId="62A829A5" w14:textId="21CBDF20" w:rsidR="00016BFA" w:rsidRPr="00C87DD2" w:rsidRDefault="00016BFA" w:rsidP="00016BFA">
          <w:pPr>
            <w:pStyle w:val="Footer"/>
            <w:rPr>
              <w:rFonts w:ascii="Century Gothic" w:hAnsi="Century Gothic"/>
              <w:b/>
              <w:bCs/>
            </w:rPr>
          </w:pPr>
        </w:p>
      </w:tc>
      <w:tc>
        <w:tcPr>
          <w:tcW w:w="1498" w:type="dxa"/>
        </w:tcPr>
        <w:p w14:paraId="6852928E" w14:textId="47D45EC6" w:rsidR="00016BFA" w:rsidRPr="00C87DD2" w:rsidRDefault="00016BFA" w:rsidP="00016BFA">
          <w:pPr>
            <w:pStyle w:val="Footer"/>
            <w:rPr>
              <w:rFonts w:ascii="Century Gothic" w:hAnsi="Century Gothic"/>
              <w:b/>
              <w:bCs/>
            </w:rPr>
          </w:pPr>
        </w:p>
      </w:tc>
      <w:tc>
        <w:tcPr>
          <w:tcW w:w="1499" w:type="dxa"/>
        </w:tcPr>
        <w:p w14:paraId="42CD35D7" w14:textId="77777777" w:rsidR="00016BFA" w:rsidRPr="00C87DD2" w:rsidRDefault="00016BFA" w:rsidP="00016BFA">
          <w:pPr>
            <w:pStyle w:val="Footer"/>
            <w:rPr>
              <w:rFonts w:ascii="Century Gothic" w:hAnsi="Century Gothic"/>
              <w:b/>
              <w:bCs/>
            </w:rPr>
          </w:pPr>
        </w:p>
      </w:tc>
    </w:tr>
  </w:tbl>
  <w:p w14:paraId="29899D42" w14:textId="71D6105E" w:rsidR="00016BFA" w:rsidRPr="00C87DD2" w:rsidRDefault="004F1A06" w:rsidP="00956EBF">
    <w:pPr>
      <w:pStyle w:val="Footer"/>
      <w:rPr>
        <w:rFonts w:ascii="Century Gothic" w:hAnsi="Century Gothic"/>
        <w:b/>
        <w:bCs/>
      </w:rPr>
    </w:pPr>
    <w:r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84352" behindDoc="0" locked="0" layoutInCell="1" allowOverlap="1" wp14:anchorId="51AFD7AF" wp14:editId="558A1DBD">
              <wp:simplePos x="0" y="0"/>
              <wp:positionH relativeFrom="margin">
                <wp:posOffset>-1143635</wp:posOffset>
              </wp:positionH>
              <wp:positionV relativeFrom="paragraph">
                <wp:posOffset>787400</wp:posOffset>
              </wp:positionV>
              <wp:extent cx="13505180" cy="69175"/>
              <wp:effectExtent l="0" t="1574800" r="0" b="1595120"/>
              <wp:wrapNone/>
              <wp:docPr id="3" name="Flowchart: Manual Input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816492">
                        <a:off x="0" y="0"/>
                        <a:ext cx="13505180" cy="69175"/>
                      </a:xfrm>
                      <a:prstGeom prst="flowChartManualInput">
                        <a:avLst/>
                      </a:prstGeom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2A8932B" w14:textId="77777777" w:rsidR="00B62D1F" w:rsidRDefault="00B62D1F" w:rsidP="00B62D1F"/>
                        <w:p w14:paraId="2822AC78" w14:textId="77777777" w:rsidR="00B62D1F" w:rsidRDefault="00B62D1F" w:rsidP="00B62D1F">
                          <w:r>
                            <w:t>cv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AFD7AF" id="_x0000_s1027" type="#_x0000_t118" style="position:absolute;margin-left:-90.05pt;margin-top:62pt;width:1063.4pt;height:5.45pt;rotation:891827fd;z-index:251684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" fillcolor="#c1df87 [1940]" stroked="f" strokeweight="1pt">
              <v:textbox>
                <w:txbxContent>
                  <w:p w14:paraId="52A8932B" w14:textId="77777777" w:rsidR="00B62D1F" w:rsidRDefault="00B62D1F" w:rsidP="00B62D1F"/>
                  <w:p w14:paraId="2822AC78" w14:textId="77777777" w:rsidR="00B62D1F" w:rsidRDefault="00B62D1F" w:rsidP="00B62D1F">
                    <w:r>
                      <w:t>cv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B62D1F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738624" behindDoc="0" locked="0" layoutInCell="1" allowOverlap="1" wp14:anchorId="462B2E7E" wp14:editId="1CF40D9F">
              <wp:simplePos x="0" y="0"/>
              <wp:positionH relativeFrom="page">
                <wp:posOffset>-3159759</wp:posOffset>
              </wp:positionH>
              <wp:positionV relativeFrom="paragraph">
                <wp:posOffset>807356</wp:posOffset>
              </wp:positionV>
              <wp:extent cx="12514580" cy="524510"/>
              <wp:effectExtent l="0" t="1016000" r="0" b="102489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1043416">
                        <a:off x="0" y="0"/>
                        <a:ext cx="12514580" cy="52451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48AD2CA" id="Rectangle 11" o:spid="_x0000_s1026" style="position:absolute;margin-left:-248.8pt;margin-top:63.55pt;width:985.4pt;height:41.3pt;rotation:-607938fd;z-index:251738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" fillcolor="black [3213]" strokecolor="#4c661a [1604]" strokeweight="1pt"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20020D" w14:textId="77777777" w:rsidR="004F3626" w:rsidRDefault="004F3626" w:rsidP="00D45945">
      <w:r>
        <w:separator/>
      </w:r>
    </w:p>
  </w:footnote>
  <w:footnote w:type="continuationSeparator" w:id="0">
    <w:p w14:paraId="559A28AD" w14:textId="77777777" w:rsidR="004F3626" w:rsidRDefault="004F3626" w:rsidP="00D459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9D1F1B" w14:textId="77777777" w:rsidR="009A1887" w:rsidRDefault="009A1887">
    <w:pPr>
      <w:pStyle w:val="Header"/>
      <w:rPr>
        <w:noProof/>
        <w:color w:val="000000" w:themeColor="text1"/>
      </w:rPr>
    </w:pPr>
  </w:p>
  <w:p w14:paraId="65B2CD29" w14:textId="089545A2" w:rsidR="00E60479" w:rsidRDefault="004F1A06">
    <w:pPr>
      <w:pStyle w:val="Header"/>
      <w:rPr>
        <w:noProof/>
        <w:color w:val="000000" w:themeColor="text1"/>
      </w:rPr>
    </w:pPr>
    <w:r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77184" behindDoc="0" locked="0" layoutInCell="1" allowOverlap="1" wp14:anchorId="79730D06" wp14:editId="2F11C4A7">
              <wp:simplePos x="0" y="0"/>
              <wp:positionH relativeFrom="column">
                <wp:posOffset>1204932</wp:posOffset>
              </wp:positionH>
              <wp:positionV relativeFrom="paragraph">
                <wp:posOffset>-4591311</wp:posOffset>
              </wp:positionV>
              <wp:extent cx="492869" cy="9227820"/>
              <wp:effectExtent l="13970" t="455930" r="3810" b="46101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062383">
                        <a:off x="0" y="0"/>
                        <a:ext cx="492869" cy="922782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3C1AF82" id="Rectangle 1" o:spid="_x0000_s1026" style="position:absolute;margin-left:94.9pt;margin-top:-361.5pt;width:38.8pt;height:726.6pt;rotation:5529472fd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" fillcolor="#c1df87 [1940]" stroked="f" strokeweight="1pt"/>
          </w:pict>
        </mc:Fallback>
      </mc:AlternateContent>
    </w:r>
    <w:r w:rsidR="00B62D1F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80256" behindDoc="0" locked="0" layoutInCell="1" allowOverlap="1" wp14:anchorId="193AEF52" wp14:editId="644706A0">
              <wp:simplePos x="0" y="0"/>
              <wp:positionH relativeFrom="column">
                <wp:posOffset>1375461</wp:posOffset>
              </wp:positionH>
              <wp:positionV relativeFrom="paragraph">
                <wp:posOffset>-4584172</wp:posOffset>
              </wp:positionV>
              <wp:extent cx="45719" cy="9227831"/>
              <wp:effectExtent l="0" t="463867" r="0" b="456248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062383" flipH="1">
                        <a:off x="0" y="0"/>
                        <a:ext cx="45719" cy="9227831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CB781D4" id="Rectangle 2" o:spid="_x0000_s1026" style="position:absolute;margin-left:108.3pt;margin-top:-360.95pt;width:3.6pt;height:726.6pt;rotation:-5529472fd;flip:x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" fillcolor="#c1df87 [1940]" stroked="f" strokeweight="1pt"/>
          </w:pict>
        </mc:Fallback>
      </mc:AlternateContent>
    </w:r>
    <w:r w:rsidR="002C6DAE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32B5F520" wp14:editId="1EFABD35">
              <wp:simplePos x="0" y="0"/>
              <wp:positionH relativeFrom="page">
                <wp:posOffset>-9606279</wp:posOffset>
              </wp:positionH>
              <wp:positionV relativeFrom="paragraph">
                <wp:posOffset>-1028700</wp:posOffset>
              </wp:positionV>
              <wp:extent cx="18637250" cy="758825"/>
              <wp:effectExtent l="19050" t="857250" r="12700" b="860425"/>
              <wp:wrapNone/>
              <wp:docPr id="18" name="Rectangl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313415">
                        <a:off x="0" y="0"/>
                        <a:ext cx="18637250" cy="75882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1102FA4" id="Rectangle 18" o:spid="_x0000_s1026" style="position:absolute;margin-left:-756.4pt;margin-top:-81pt;width:1467.5pt;height:59.75pt;rotation:342333fd;z-index:251678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" fillcolor="black [3213]" strokecolor="#4c661a [1604]" strokeweight="1pt">
              <w10:wrap anchorx="page"/>
            </v:rect>
          </w:pict>
        </mc:Fallback>
      </mc:AlternateContent>
    </w:r>
  </w:p>
  <w:p w14:paraId="17758C7E" w14:textId="7795C33A" w:rsidR="003F0B17" w:rsidRDefault="003F0B17">
    <w:pPr>
      <w:pStyle w:val="Header"/>
      <w:rPr>
        <w:noProof/>
        <w:color w:val="000000" w:themeColor="text1"/>
      </w:rPr>
    </w:pPr>
  </w:p>
  <w:p w14:paraId="139B7526" w14:textId="307FAA73" w:rsidR="00D45945" w:rsidRDefault="00D45945">
    <w:pPr>
      <w:pStyle w:val="Header"/>
    </w:pPr>
    <w:r w:rsidRPr="00615018">
      <w:rPr>
        <w:noProof/>
        <w:color w:val="000000" w:themeColor="text1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3"/>
    <w:multiLevelType w:val="multilevel"/>
    <w:tmpl w:val="4B4899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hAnsi="Times New Roman" w:cs="Times New Roman" w:hint="default"/>
        <w:b w:val="0"/>
        <w:sz w:val="22"/>
        <w:szCs w:val="24"/>
      </w:r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  <w:rPr>
        <w:b w:val="0"/>
      </w:r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D62A48"/>
    <w:multiLevelType w:val="hybridMultilevel"/>
    <w:tmpl w:val="AD1A65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12585"/>
    <w:multiLevelType w:val="hybridMultilevel"/>
    <w:tmpl w:val="14461C28"/>
    <w:lvl w:ilvl="0" w:tplc="9716C09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D85626"/>
    <w:multiLevelType w:val="hybridMultilevel"/>
    <w:tmpl w:val="DE0AA16A"/>
    <w:lvl w:ilvl="0" w:tplc="1214DA14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9569CD"/>
    <w:multiLevelType w:val="hybridMultilevel"/>
    <w:tmpl w:val="8B0AA13E"/>
    <w:lvl w:ilvl="0" w:tplc="C43EF25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21B60C4C"/>
    <w:multiLevelType w:val="hybridMultilevel"/>
    <w:tmpl w:val="E2C067E6"/>
    <w:lvl w:ilvl="0" w:tplc="49C8F55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6" w15:restartNumberingAfterBreak="0">
    <w:nsid w:val="22BC4E99"/>
    <w:multiLevelType w:val="hybridMultilevel"/>
    <w:tmpl w:val="2A4CF6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2D15E6"/>
    <w:multiLevelType w:val="hybridMultilevel"/>
    <w:tmpl w:val="CFF6D166"/>
    <w:lvl w:ilvl="0" w:tplc="F1F850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7B2174"/>
    <w:multiLevelType w:val="hybridMultilevel"/>
    <w:tmpl w:val="E1B209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494BAA"/>
    <w:multiLevelType w:val="hybridMultilevel"/>
    <w:tmpl w:val="DE749D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F6D1A39"/>
    <w:multiLevelType w:val="hybridMultilevel"/>
    <w:tmpl w:val="5C34BD32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3122131D"/>
    <w:multiLevelType w:val="hybridMultilevel"/>
    <w:tmpl w:val="BD981BA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F317B6"/>
    <w:multiLevelType w:val="singleLevel"/>
    <w:tmpl w:val="422271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377B1D75"/>
    <w:multiLevelType w:val="hybridMultilevel"/>
    <w:tmpl w:val="FAB0E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935446"/>
    <w:multiLevelType w:val="hybridMultilevel"/>
    <w:tmpl w:val="CA48B378"/>
    <w:lvl w:ilvl="0" w:tplc="7F22DF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</w:rPr>
    </w:lvl>
    <w:lvl w:ilvl="1" w:tplc="E8383D3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382F2256"/>
    <w:multiLevelType w:val="hybridMultilevel"/>
    <w:tmpl w:val="D1FA175C"/>
    <w:lvl w:ilvl="0" w:tplc="D3642E2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C44476"/>
    <w:multiLevelType w:val="hybridMultilevel"/>
    <w:tmpl w:val="5D9813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AC61B3"/>
    <w:multiLevelType w:val="hybridMultilevel"/>
    <w:tmpl w:val="79BE0EC8"/>
    <w:lvl w:ilvl="0" w:tplc="8C44B346">
      <w:start w:val="1"/>
      <w:numFmt w:val="lowerLetter"/>
      <w:lvlText w:val="%1."/>
      <w:lvlJc w:val="left"/>
      <w:pPr>
        <w:ind w:left="786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411B7656"/>
    <w:multiLevelType w:val="hybridMultilevel"/>
    <w:tmpl w:val="65FA8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1400B6"/>
    <w:multiLevelType w:val="hybridMultilevel"/>
    <w:tmpl w:val="0A1E81C4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4B3294"/>
    <w:multiLevelType w:val="hybridMultilevel"/>
    <w:tmpl w:val="FEA0F3F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E87465D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4CAC2F52"/>
    <w:multiLevelType w:val="hybridMultilevel"/>
    <w:tmpl w:val="678A9EBE"/>
    <w:lvl w:ilvl="0" w:tplc="A2C6185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684A65F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F9E2EF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ascii="Times New Roman" w:eastAsia="DejaVu Sans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00920CA"/>
    <w:multiLevelType w:val="hybridMultilevel"/>
    <w:tmpl w:val="1E0C12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A8305D"/>
    <w:multiLevelType w:val="hybridMultilevel"/>
    <w:tmpl w:val="1844654C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4" w15:restartNumberingAfterBreak="0">
    <w:nsid w:val="553D4FDE"/>
    <w:multiLevelType w:val="hybridMultilevel"/>
    <w:tmpl w:val="1A629586"/>
    <w:lvl w:ilvl="0" w:tplc="9A2631A8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530587"/>
    <w:multiLevelType w:val="hybridMultilevel"/>
    <w:tmpl w:val="D4265F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D21D3C"/>
    <w:multiLevelType w:val="hybridMultilevel"/>
    <w:tmpl w:val="4992C164"/>
    <w:lvl w:ilvl="0" w:tplc="C3925D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3BCEFB"/>
    <w:multiLevelType w:val="singleLevel"/>
    <w:tmpl w:val="5E3BCEF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8" w15:restartNumberingAfterBreak="0">
    <w:nsid w:val="60B24FE9"/>
    <w:multiLevelType w:val="hybridMultilevel"/>
    <w:tmpl w:val="74F8F38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7225A6"/>
    <w:multiLevelType w:val="hybridMultilevel"/>
    <w:tmpl w:val="1BFCF75A"/>
    <w:lvl w:ilvl="0" w:tplc="4F56FCE6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F7584B"/>
    <w:multiLevelType w:val="hybridMultilevel"/>
    <w:tmpl w:val="4D1ED1A4"/>
    <w:lvl w:ilvl="0" w:tplc="820696B6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1" w15:restartNumberingAfterBreak="0">
    <w:nsid w:val="6D4C501C"/>
    <w:multiLevelType w:val="hybridMultilevel"/>
    <w:tmpl w:val="1F02E5C2"/>
    <w:lvl w:ilvl="0" w:tplc="CCBA993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8245EA"/>
    <w:multiLevelType w:val="hybridMultilevel"/>
    <w:tmpl w:val="0630B8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FB5369"/>
    <w:multiLevelType w:val="hybridMultilevel"/>
    <w:tmpl w:val="866C58A6"/>
    <w:lvl w:ilvl="0" w:tplc="2EBAF084">
      <w:start w:val="1"/>
      <w:numFmt w:val="decimal"/>
      <w:lvlText w:val="%1."/>
      <w:lvlJc w:val="left"/>
      <w:pPr>
        <w:ind w:left="1080" w:hanging="360"/>
      </w:pPr>
      <w:rPr>
        <w:rFonts w:ascii="Times New Roman" w:eastAsia="SimSun" w:hAnsi="Times New Roman" w:cs="Times New Roman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039F49D"/>
    <w:multiLevelType w:val="singleLevel"/>
    <w:tmpl w:val="7039F49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5" w15:restartNumberingAfterBreak="0">
    <w:nsid w:val="745E052E"/>
    <w:multiLevelType w:val="hybridMultilevel"/>
    <w:tmpl w:val="445A83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7473892">
    <w:abstractNumId w:val="12"/>
  </w:num>
  <w:num w:numId="2" w16cid:durableId="1163623472">
    <w:abstractNumId w:val="31"/>
  </w:num>
  <w:num w:numId="3" w16cid:durableId="1967587796">
    <w:abstractNumId w:val="23"/>
  </w:num>
  <w:num w:numId="4" w16cid:durableId="959726744">
    <w:abstractNumId w:val="9"/>
  </w:num>
  <w:num w:numId="5" w16cid:durableId="1453208754">
    <w:abstractNumId w:val="35"/>
  </w:num>
  <w:num w:numId="6" w16cid:durableId="1476801831">
    <w:abstractNumId w:val="10"/>
  </w:num>
  <w:num w:numId="7" w16cid:durableId="1401096569">
    <w:abstractNumId w:val="1"/>
  </w:num>
  <w:num w:numId="8" w16cid:durableId="1119881721">
    <w:abstractNumId w:val="33"/>
  </w:num>
  <w:num w:numId="9" w16cid:durableId="1785617785">
    <w:abstractNumId w:val="29"/>
  </w:num>
  <w:num w:numId="10" w16cid:durableId="1385717571">
    <w:abstractNumId w:val="5"/>
  </w:num>
  <w:num w:numId="11" w16cid:durableId="624968172">
    <w:abstractNumId w:val="3"/>
  </w:num>
  <w:num w:numId="12" w16cid:durableId="374239931">
    <w:abstractNumId w:val="24"/>
  </w:num>
  <w:num w:numId="13" w16cid:durableId="1040975957">
    <w:abstractNumId w:val="15"/>
  </w:num>
  <w:num w:numId="14" w16cid:durableId="318850769">
    <w:abstractNumId w:val="18"/>
  </w:num>
  <w:num w:numId="15" w16cid:durableId="1035160565">
    <w:abstractNumId w:val="25"/>
  </w:num>
  <w:num w:numId="16" w16cid:durableId="646280830">
    <w:abstractNumId w:val="32"/>
  </w:num>
  <w:num w:numId="17" w16cid:durableId="290550696">
    <w:abstractNumId w:val="4"/>
  </w:num>
  <w:num w:numId="18" w16cid:durableId="548107284">
    <w:abstractNumId w:val="17"/>
  </w:num>
  <w:num w:numId="19" w16cid:durableId="408115862">
    <w:abstractNumId w:val="28"/>
  </w:num>
  <w:num w:numId="20" w16cid:durableId="1153638725">
    <w:abstractNumId w:val="34"/>
  </w:num>
  <w:num w:numId="21" w16cid:durableId="1403407826">
    <w:abstractNumId w:val="27"/>
  </w:num>
  <w:num w:numId="22" w16cid:durableId="1741709074">
    <w:abstractNumId w:val="13"/>
  </w:num>
  <w:num w:numId="23" w16cid:durableId="124275160">
    <w:abstractNumId w:val="16"/>
  </w:num>
  <w:num w:numId="24" w16cid:durableId="271405858">
    <w:abstractNumId w:val="7"/>
  </w:num>
  <w:num w:numId="25" w16cid:durableId="914782040">
    <w:abstractNumId w:val="30"/>
  </w:num>
  <w:num w:numId="26" w16cid:durableId="508177094">
    <w:abstractNumId w:val="14"/>
  </w:num>
  <w:num w:numId="27" w16cid:durableId="123356909">
    <w:abstractNumId w:val="8"/>
  </w:num>
  <w:num w:numId="28" w16cid:durableId="19669188">
    <w:abstractNumId w:val="22"/>
  </w:num>
  <w:num w:numId="29" w16cid:durableId="1072316118">
    <w:abstractNumId w:val="6"/>
  </w:num>
  <w:num w:numId="30" w16cid:durableId="87585488">
    <w:abstractNumId w:val="19"/>
  </w:num>
  <w:num w:numId="31" w16cid:durableId="1346127861">
    <w:abstractNumId w:val="0"/>
  </w:num>
  <w:num w:numId="32" w16cid:durableId="513034479">
    <w:abstractNumId w:val="2"/>
  </w:num>
  <w:num w:numId="33" w16cid:durableId="2140996086">
    <w:abstractNumId w:val="21"/>
  </w:num>
  <w:num w:numId="34" w16cid:durableId="872768408">
    <w:abstractNumId w:val="20"/>
  </w:num>
  <w:num w:numId="35" w16cid:durableId="1275552703">
    <w:abstractNumId w:val="11"/>
  </w:num>
  <w:num w:numId="36" w16cid:durableId="82027552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BFA"/>
    <w:rsid w:val="000045A5"/>
    <w:rsid w:val="00005D8B"/>
    <w:rsid w:val="00012797"/>
    <w:rsid w:val="00016BFA"/>
    <w:rsid w:val="00026D57"/>
    <w:rsid w:val="00066EF7"/>
    <w:rsid w:val="00080F43"/>
    <w:rsid w:val="00083BAA"/>
    <w:rsid w:val="00093D83"/>
    <w:rsid w:val="000977D6"/>
    <w:rsid w:val="000A16A1"/>
    <w:rsid w:val="000B0643"/>
    <w:rsid w:val="000D11DC"/>
    <w:rsid w:val="000D3873"/>
    <w:rsid w:val="000D7A35"/>
    <w:rsid w:val="000E3F54"/>
    <w:rsid w:val="000E4592"/>
    <w:rsid w:val="00103E04"/>
    <w:rsid w:val="00115A29"/>
    <w:rsid w:val="001202F8"/>
    <w:rsid w:val="00142F8F"/>
    <w:rsid w:val="00145F8B"/>
    <w:rsid w:val="0015252B"/>
    <w:rsid w:val="001766D6"/>
    <w:rsid w:val="00197FF7"/>
    <w:rsid w:val="001A2AB8"/>
    <w:rsid w:val="001A3CB6"/>
    <w:rsid w:val="001A577C"/>
    <w:rsid w:val="001E1DEC"/>
    <w:rsid w:val="00227774"/>
    <w:rsid w:val="00233326"/>
    <w:rsid w:val="00243AB5"/>
    <w:rsid w:val="0025553F"/>
    <w:rsid w:val="00260E53"/>
    <w:rsid w:val="002708D6"/>
    <w:rsid w:val="00271731"/>
    <w:rsid w:val="00281CA1"/>
    <w:rsid w:val="002836E8"/>
    <w:rsid w:val="00286DD6"/>
    <w:rsid w:val="002A68F8"/>
    <w:rsid w:val="002C6DAE"/>
    <w:rsid w:val="002E2970"/>
    <w:rsid w:val="002F30EF"/>
    <w:rsid w:val="002F63F5"/>
    <w:rsid w:val="00311DA9"/>
    <w:rsid w:val="00320410"/>
    <w:rsid w:val="00331119"/>
    <w:rsid w:val="00333902"/>
    <w:rsid w:val="00340B26"/>
    <w:rsid w:val="00341606"/>
    <w:rsid w:val="003444BE"/>
    <w:rsid w:val="00344C15"/>
    <w:rsid w:val="00344C3F"/>
    <w:rsid w:val="00355384"/>
    <w:rsid w:val="00355E34"/>
    <w:rsid w:val="00365398"/>
    <w:rsid w:val="003936EF"/>
    <w:rsid w:val="003A3DF1"/>
    <w:rsid w:val="003B561C"/>
    <w:rsid w:val="003C7B8E"/>
    <w:rsid w:val="003E24DF"/>
    <w:rsid w:val="003E558F"/>
    <w:rsid w:val="003F0B17"/>
    <w:rsid w:val="003F41E6"/>
    <w:rsid w:val="00400E9E"/>
    <w:rsid w:val="00443AD0"/>
    <w:rsid w:val="00444B35"/>
    <w:rsid w:val="00460436"/>
    <w:rsid w:val="00460EA4"/>
    <w:rsid w:val="004650CC"/>
    <w:rsid w:val="00476E5F"/>
    <w:rsid w:val="004873D0"/>
    <w:rsid w:val="004A2B0D"/>
    <w:rsid w:val="004A353B"/>
    <w:rsid w:val="004C6E4B"/>
    <w:rsid w:val="004D1F48"/>
    <w:rsid w:val="004D2534"/>
    <w:rsid w:val="004D3CCE"/>
    <w:rsid w:val="004D7AA8"/>
    <w:rsid w:val="004E6E3B"/>
    <w:rsid w:val="004F1A06"/>
    <w:rsid w:val="004F3626"/>
    <w:rsid w:val="00510A9F"/>
    <w:rsid w:val="0051193E"/>
    <w:rsid w:val="005234D0"/>
    <w:rsid w:val="0053681F"/>
    <w:rsid w:val="0055383D"/>
    <w:rsid w:val="005563BA"/>
    <w:rsid w:val="005635AA"/>
    <w:rsid w:val="00563742"/>
    <w:rsid w:val="00564809"/>
    <w:rsid w:val="00566CCF"/>
    <w:rsid w:val="00574813"/>
    <w:rsid w:val="005755F0"/>
    <w:rsid w:val="00577CE2"/>
    <w:rsid w:val="005819E1"/>
    <w:rsid w:val="00584C53"/>
    <w:rsid w:val="00597E25"/>
    <w:rsid w:val="005A0949"/>
    <w:rsid w:val="005A1DE3"/>
    <w:rsid w:val="005B4418"/>
    <w:rsid w:val="005C2210"/>
    <w:rsid w:val="00606B47"/>
    <w:rsid w:val="00606B52"/>
    <w:rsid w:val="00615018"/>
    <w:rsid w:val="0062123A"/>
    <w:rsid w:val="006361BD"/>
    <w:rsid w:val="00641671"/>
    <w:rsid w:val="00646E75"/>
    <w:rsid w:val="00652F5D"/>
    <w:rsid w:val="00655BD0"/>
    <w:rsid w:val="00657FE2"/>
    <w:rsid w:val="00663026"/>
    <w:rsid w:val="00664142"/>
    <w:rsid w:val="00664BB7"/>
    <w:rsid w:val="00670E60"/>
    <w:rsid w:val="00675613"/>
    <w:rsid w:val="006772A3"/>
    <w:rsid w:val="00696621"/>
    <w:rsid w:val="006B40B7"/>
    <w:rsid w:val="006D5772"/>
    <w:rsid w:val="006E3951"/>
    <w:rsid w:val="006F6F10"/>
    <w:rsid w:val="00704A3D"/>
    <w:rsid w:val="00705FB8"/>
    <w:rsid w:val="007069C8"/>
    <w:rsid w:val="00716290"/>
    <w:rsid w:val="00727349"/>
    <w:rsid w:val="007416B7"/>
    <w:rsid w:val="00744CD9"/>
    <w:rsid w:val="00747B26"/>
    <w:rsid w:val="0075273C"/>
    <w:rsid w:val="007674BA"/>
    <w:rsid w:val="00783E79"/>
    <w:rsid w:val="0079649D"/>
    <w:rsid w:val="007B1A20"/>
    <w:rsid w:val="007B5AE8"/>
    <w:rsid w:val="007E2EA1"/>
    <w:rsid w:val="007E335E"/>
    <w:rsid w:val="007F02C8"/>
    <w:rsid w:val="007F0629"/>
    <w:rsid w:val="007F06A3"/>
    <w:rsid w:val="007F5192"/>
    <w:rsid w:val="00805EF9"/>
    <w:rsid w:val="00835832"/>
    <w:rsid w:val="00843D4B"/>
    <w:rsid w:val="00866BCA"/>
    <w:rsid w:val="00871A38"/>
    <w:rsid w:val="00875919"/>
    <w:rsid w:val="008813E0"/>
    <w:rsid w:val="008A0973"/>
    <w:rsid w:val="008C3C45"/>
    <w:rsid w:val="008D0359"/>
    <w:rsid w:val="008F022E"/>
    <w:rsid w:val="008F02E2"/>
    <w:rsid w:val="00903BD1"/>
    <w:rsid w:val="00907CD7"/>
    <w:rsid w:val="0092240C"/>
    <w:rsid w:val="009275B8"/>
    <w:rsid w:val="009468F2"/>
    <w:rsid w:val="00955009"/>
    <w:rsid w:val="00956EBF"/>
    <w:rsid w:val="00962A05"/>
    <w:rsid w:val="009715D5"/>
    <w:rsid w:val="00973E00"/>
    <w:rsid w:val="00980F48"/>
    <w:rsid w:val="00992FF6"/>
    <w:rsid w:val="009A1887"/>
    <w:rsid w:val="009A1C6E"/>
    <w:rsid w:val="009A69BB"/>
    <w:rsid w:val="009C367F"/>
    <w:rsid w:val="009F29D4"/>
    <w:rsid w:val="00A00B4E"/>
    <w:rsid w:val="00A0216F"/>
    <w:rsid w:val="00A03011"/>
    <w:rsid w:val="00A11A20"/>
    <w:rsid w:val="00A15CC4"/>
    <w:rsid w:val="00A27A2C"/>
    <w:rsid w:val="00A61F23"/>
    <w:rsid w:val="00A657ED"/>
    <w:rsid w:val="00A65BB1"/>
    <w:rsid w:val="00A714DD"/>
    <w:rsid w:val="00A72FD3"/>
    <w:rsid w:val="00A75540"/>
    <w:rsid w:val="00A83B1A"/>
    <w:rsid w:val="00A96CF8"/>
    <w:rsid w:val="00AA04A4"/>
    <w:rsid w:val="00AB4269"/>
    <w:rsid w:val="00AC557C"/>
    <w:rsid w:val="00AD6B9A"/>
    <w:rsid w:val="00AF77CB"/>
    <w:rsid w:val="00B212E9"/>
    <w:rsid w:val="00B234E4"/>
    <w:rsid w:val="00B261A8"/>
    <w:rsid w:val="00B329FC"/>
    <w:rsid w:val="00B34BEB"/>
    <w:rsid w:val="00B44798"/>
    <w:rsid w:val="00B50294"/>
    <w:rsid w:val="00B51444"/>
    <w:rsid w:val="00B6148F"/>
    <w:rsid w:val="00B62D1F"/>
    <w:rsid w:val="00B66AB7"/>
    <w:rsid w:val="00B757E9"/>
    <w:rsid w:val="00B77D8D"/>
    <w:rsid w:val="00B86514"/>
    <w:rsid w:val="00B92370"/>
    <w:rsid w:val="00B96DE9"/>
    <w:rsid w:val="00BA6884"/>
    <w:rsid w:val="00BA7153"/>
    <w:rsid w:val="00BC375F"/>
    <w:rsid w:val="00BC7EA8"/>
    <w:rsid w:val="00BE48E8"/>
    <w:rsid w:val="00BE7AE1"/>
    <w:rsid w:val="00BF68B9"/>
    <w:rsid w:val="00C07DDF"/>
    <w:rsid w:val="00C60F86"/>
    <w:rsid w:val="00C66E5C"/>
    <w:rsid w:val="00C70786"/>
    <w:rsid w:val="00C73CA0"/>
    <w:rsid w:val="00C76B10"/>
    <w:rsid w:val="00C8165E"/>
    <w:rsid w:val="00C8222A"/>
    <w:rsid w:val="00C82D40"/>
    <w:rsid w:val="00C87DD2"/>
    <w:rsid w:val="00C9106C"/>
    <w:rsid w:val="00CD01C2"/>
    <w:rsid w:val="00D01A8B"/>
    <w:rsid w:val="00D27629"/>
    <w:rsid w:val="00D41A0F"/>
    <w:rsid w:val="00D42807"/>
    <w:rsid w:val="00D45945"/>
    <w:rsid w:val="00D66593"/>
    <w:rsid w:val="00D73ADE"/>
    <w:rsid w:val="00D926B0"/>
    <w:rsid w:val="00DB3FC9"/>
    <w:rsid w:val="00DB5A85"/>
    <w:rsid w:val="00DD2DA6"/>
    <w:rsid w:val="00E03B4C"/>
    <w:rsid w:val="00E05853"/>
    <w:rsid w:val="00E27B46"/>
    <w:rsid w:val="00E5294B"/>
    <w:rsid w:val="00E55D74"/>
    <w:rsid w:val="00E60479"/>
    <w:rsid w:val="00E62993"/>
    <w:rsid w:val="00E6540C"/>
    <w:rsid w:val="00E81E2A"/>
    <w:rsid w:val="00E82316"/>
    <w:rsid w:val="00E834B7"/>
    <w:rsid w:val="00E83F93"/>
    <w:rsid w:val="00E84BD6"/>
    <w:rsid w:val="00E928DB"/>
    <w:rsid w:val="00EA1BD5"/>
    <w:rsid w:val="00EA1E8F"/>
    <w:rsid w:val="00EB236A"/>
    <w:rsid w:val="00EB2AD7"/>
    <w:rsid w:val="00EB5C5A"/>
    <w:rsid w:val="00ED069D"/>
    <w:rsid w:val="00ED3818"/>
    <w:rsid w:val="00EE0952"/>
    <w:rsid w:val="00EE16C8"/>
    <w:rsid w:val="00EE7C02"/>
    <w:rsid w:val="00EF602C"/>
    <w:rsid w:val="00F012C2"/>
    <w:rsid w:val="00F14287"/>
    <w:rsid w:val="00F2554F"/>
    <w:rsid w:val="00F42E35"/>
    <w:rsid w:val="00F638D0"/>
    <w:rsid w:val="00F75729"/>
    <w:rsid w:val="00F75B9D"/>
    <w:rsid w:val="00F953DB"/>
    <w:rsid w:val="00FB2A3E"/>
    <w:rsid w:val="00FD6552"/>
    <w:rsid w:val="00FE0F43"/>
    <w:rsid w:val="00FE539F"/>
    <w:rsid w:val="00FF0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0CD1E0"/>
  <w14:defaultImageDpi w14:val="32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1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BFA"/>
    <w:pPr>
      <w:autoSpaceDE w:val="0"/>
      <w:autoSpaceDN w:val="0"/>
    </w:pPr>
    <w:rPr>
      <w:rFonts w:ascii="Times New Roman" w:eastAsia="SimSun" w:hAnsi="Times New Roman" w:cs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8"/>
    <w:unhideWhenUsed/>
    <w:qFormat/>
    <w:rsid w:val="003E24DF"/>
    <w:pPr>
      <w:spacing w:after="360"/>
      <w:contextualSpacing/>
      <w:outlineLvl w:val="0"/>
    </w:pPr>
    <w:rPr>
      <w:rFonts w:asciiTheme="majorHAnsi" w:eastAsiaTheme="majorEastAsia" w:hAnsiTheme="majorHAnsi" w:cstheme="majorBidi"/>
      <w:caps/>
      <w:color w:val="729928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B0D"/>
    <w:pPr>
      <w:keepNext/>
      <w:keepLines/>
      <w:outlineLvl w:val="1"/>
    </w:pPr>
    <w:rPr>
      <w:rFonts w:asciiTheme="majorHAnsi" w:eastAsiaTheme="majorEastAsia" w:hAnsiTheme="majorHAnsi" w:cstheme="majorBidi"/>
      <w:color w:val="729928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8"/>
    <w:rsid w:val="003E24DF"/>
    <w:rPr>
      <w:rFonts w:asciiTheme="majorHAnsi" w:eastAsiaTheme="majorEastAsia" w:hAnsiTheme="majorHAnsi" w:cstheme="majorBidi"/>
      <w:caps/>
      <w:color w:val="729928" w:themeColor="accent1" w:themeShade="BF"/>
      <w:kern w:val="20"/>
      <w:sz w:val="20"/>
      <w:szCs w:val="20"/>
    </w:rPr>
  </w:style>
  <w:style w:type="paragraph" w:customStyle="1" w:styleId="Recipient">
    <w:name w:val="Recipient"/>
    <w:basedOn w:val="Heading2"/>
    <w:uiPriority w:val="3"/>
    <w:qFormat/>
    <w:rsid w:val="00D45945"/>
    <w:pPr>
      <w:spacing w:before="1200"/>
    </w:pPr>
    <w:rPr>
      <w:color w:val="000000" w:themeColor="text1"/>
    </w:rPr>
  </w:style>
  <w:style w:type="paragraph" w:styleId="Salutation">
    <w:name w:val="Salutation"/>
    <w:basedOn w:val="Normal"/>
    <w:link w:val="SalutationChar"/>
    <w:uiPriority w:val="4"/>
    <w:unhideWhenUsed/>
    <w:qFormat/>
    <w:rsid w:val="003E24DF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3E24DF"/>
    <w:pPr>
      <w:spacing w:before="480" w:after="960"/>
    </w:pPr>
  </w:style>
  <w:style w:type="character" w:customStyle="1" w:styleId="ClosingChar">
    <w:name w:val="Closing Char"/>
    <w:basedOn w:val="DefaultParagraphFont"/>
    <w:link w:val="Closing"/>
    <w:uiPriority w:val="6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Signature">
    <w:name w:val="Signature"/>
    <w:basedOn w:val="Normal"/>
    <w:link w:val="SignatureChar"/>
    <w:uiPriority w:val="7"/>
    <w:unhideWhenUsed/>
    <w:qFormat/>
    <w:rsid w:val="003E24DF"/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7"/>
    <w:rsid w:val="003E24DF"/>
    <w:rPr>
      <w:rFonts w:eastAsiaTheme="minorHAnsi"/>
      <w:b/>
      <w:bCs/>
      <w:color w:val="595959" w:themeColor="text1" w:themeTint="A6"/>
      <w:kern w:val="20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rsid w:val="003E24DF"/>
    <w:pPr>
      <w:jc w:val="right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character" w:styleId="Strong">
    <w:name w:val="Strong"/>
    <w:basedOn w:val="DefaultParagraphFont"/>
    <w:uiPriority w:val="1"/>
    <w:semiHidden/>
    <w:qFormat/>
    <w:rsid w:val="003E24DF"/>
    <w:rPr>
      <w:b/>
      <w:bCs/>
    </w:rPr>
  </w:style>
  <w:style w:type="paragraph" w:customStyle="1" w:styleId="ContactInfo">
    <w:name w:val="Contact Info"/>
    <w:basedOn w:val="Normal"/>
    <w:uiPriority w:val="1"/>
    <w:qFormat/>
    <w:rsid w:val="003E24DF"/>
  </w:style>
  <w:style w:type="character" w:customStyle="1" w:styleId="Heading2Char">
    <w:name w:val="Heading 2 Char"/>
    <w:basedOn w:val="DefaultParagraphFont"/>
    <w:link w:val="Heading2"/>
    <w:uiPriority w:val="9"/>
    <w:rsid w:val="004A2B0D"/>
    <w:rPr>
      <w:rFonts w:asciiTheme="majorHAnsi" w:eastAsiaTheme="majorEastAsia" w:hAnsiTheme="majorHAnsi" w:cstheme="majorBidi"/>
      <w:color w:val="729928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eastAsiaTheme="minorEastAsia"/>
    </w:rPr>
  </w:style>
  <w:style w:type="character" w:styleId="PlaceholderText">
    <w:name w:val="Placeholder Text"/>
    <w:basedOn w:val="DefaultParagraphFont"/>
    <w:uiPriority w:val="99"/>
    <w:semiHidden/>
    <w:rsid w:val="001766D6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D459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paragraph" w:styleId="Title">
    <w:name w:val="Title"/>
    <w:basedOn w:val="Heading1"/>
    <w:next w:val="Normal"/>
    <w:link w:val="TitleChar"/>
    <w:uiPriority w:val="99"/>
    <w:qFormat/>
    <w:rsid w:val="00D45945"/>
    <w:rPr>
      <w:color w:val="000000" w:themeColor="text1"/>
    </w:rPr>
  </w:style>
  <w:style w:type="character" w:customStyle="1" w:styleId="TitleChar">
    <w:name w:val="Title Char"/>
    <w:basedOn w:val="DefaultParagraphFont"/>
    <w:link w:val="Title"/>
    <w:uiPriority w:val="99"/>
    <w:rsid w:val="00D45945"/>
    <w:rPr>
      <w:rFonts w:asciiTheme="majorHAnsi" w:eastAsiaTheme="majorEastAsia" w:hAnsiTheme="majorHAnsi" w:cstheme="majorBidi"/>
      <w:caps/>
      <w:color w:val="000000" w:themeColor="text1"/>
      <w:kern w:val="20"/>
      <w:sz w:val="20"/>
      <w:szCs w:val="20"/>
    </w:rPr>
  </w:style>
  <w:style w:type="table" w:styleId="TableGrid">
    <w:name w:val="Table Grid"/>
    <w:basedOn w:val="TableNormal"/>
    <w:uiPriority w:val="39"/>
    <w:rsid w:val="00E834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rzxr">
    <w:name w:val="lrzxr"/>
    <w:rsid w:val="00875919"/>
  </w:style>
  <w:style w:type="paragraph" w:styleId="ListParagraph">
    <w:name w:val="List Paragraph"/>
    <w:basedOn w:val="Normal"/>
    <w:uiPriority w:val="34"/>
    <w:qFormat/>
    <w:rsid w:val="00F75729"/>
    <w:pPr>
      <w:ind w:left="720"/>
      <w:contextualSpacing/>
    </w:pPr>
  </w:style>
  <w:style w:type="paragraph" w:styleId="NoSpacing">
    <w:name w:val="No Spacing"/>
    <w:uiPriority w:val="1"/>
    <w:qFormat/>
    <w:rsid w:val="005A1DE3"/>
    <w:pPr>
      <w:autoSpaceDE w:val="0"/>
      <w:autoSpaceDN w:val="0"/>
    </w:pPr>
    <w:rPr>
      <w:rFonts w:ascii="Times New Roman" w:eastAsia="SimSun" w:hAnsi="Times New Roman" w:cs="Times New Roman"/>
      <w:lang w:eastAsia="en-US"/>
    </w:rPr>
  </w:style>
  <w:style w:type="character" w:styleId="Hyperlink">
    <w:name w:val="Hyperlink"/>
    <w:basedOn w:val="DefaultParagraphFont"/>
    <w:qFormat/>
    <w:rsid w:val="000E459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7A2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7A2C"/>
    <w:rPr>
      <w:rFonts w:ascii="Segoe UI" w:eastAsia="SimSun" w:hAnsi="Segoe UI" w:cs="Segoe UI"/>
      <w:sz w:val="18"/>
      <w:szCs w:val="18"/>
      <w:lang w:eastAsia="en-US"/>
    </w:rPr>
  </w:style>
  <w:style w:type="paragraph" w:styleId="BodyText">
    <w:name w:val="Body Text"/>
    <w:basedOn w:val="Normal"/>
    <w:link w:val="BodyTextChar"/>
    <w:rsid w:val="00B66AB7"/>
    <w:pPr>
      <w:suppressAutoHyphens/>
      <w:autoSpaceDE/>
      <w:autoSpaceDN/>
      <w:spacing w:after="120" w:line="276" w:lineRule="auto"/>
    </w:pPr>
    <w:rPr>
      <w:rFonts w:ascii="Calibri" w:eastAsia="DejaVu Sans" w:hAnsi="Calibri" w:cs="Calibri"/>
      <w:kern w:val="1"/>
      <w:sz w:val="22"/>
      <w:szCs w:val="22"/>
      <w:lang w:eastAsia="ar-SA"/>
    </w:rPr>
  </w:style>
  <w:style w:type="character" w:customStyle="1" w:styleId="BodyTextChar">
    <w:name w:val="Body Text Char"/>
    <w:basedOn w:val="DefaultParagraphFont"/>
    <w:link w:val="BodyText"/>
    <w:rsid w:val="00B66AB7"/>
    <w:rPr>
      <w:rFonts w:ascii="Calibri" w:eastAsia="DejaVu Sans" w:hAnsi="Calibri" w:cs="Calibri"/>
      <w:kern w:val="1"/>
      <w:sz w:val="22"/>
      <w:szCs w:val="22"/>
      <w:lang w:eastAsia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4D1F4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D25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25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2534"/>
    <w:rPr>
      <w:rFonts w:ascii="Times New Roman" w:eastAsia="SimSun" w:hAnsi="Times New Roman" w:cs="Times New Roman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25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2534"/>
    <w:rPr>
      <w:rFonts w:ascii="Times New Roman" w:eastAsia="SimSun" w:hAnsi="Times New Roman" w:cs="Times New Roman"/>
      <w:b/>
      <w:bCs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215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sekretariat@malang.rs-primahusada.com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sekretariat@sukorejo.rs-primahusada.com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disaprimamedika@gmail.com" TargetMode="External"/><Relationship Id="rId5" Type="http://schemas.openxmlformats.org/officeDocument/2006/relationships/numbering" Target="numbering.xml"/><Relationship Id="rId15" Type="http://schemas.openxmlformats.org/officeDocument/2006/relationships/hyperlink" Target="mailto:tenangjayagroup@gmail.com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tsa43b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T.%20TSA\AppData\Roaming\Microsoft\Templates\Bold%20logo%20letterhead.dotx" TargetMode="External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entury Gothic">
      <a:maj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72A20CA-2FAB-4D68-B6A9-42A0A12257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76ADA50-CFF1-4F4C-B6AA-F5BAAEF5A5F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038FCEC-F6BD-4BDE-8234-7D96AB9E156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71769F56-719A-4D83-852D-005D12497FB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Bold logo letterhead</Template>
  <TotalTime>0</TotalTime>
  <Pages>17</Pages>
  <Words>4296</Words>
  <Characters>24493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28732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2024-02-15T02:08:00Z</dcterms:created>
  <dcterms:modified xsi:type="dcterms:W3CDTF">2024-02-15T02:23:00Z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