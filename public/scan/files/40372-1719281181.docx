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51137" w14:textId="77777777" w:rsidR="007841EB" w:rsidRDefault="00000000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PERJANJIAN KERJASAMA</w:t>
      </w:r>
    </w:p>
    <w:p w14:paraId="54024A37" w14:textId="77777777" w:rsidR="007841EB" w:rsidRDefault="00000000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ANTARA</w:t>
      </w:r>
    </w:p>
    <w:p w14:paraId="76E5F4A5" w14:textId="77777777" w:rsidR="007841EB" w:rsidRDefault="00000000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DELAPAN BERUANG MADU</w:t>
      </w:r>
    </w:p>
    <w:p w14:paraId="6EE767E2" w14:textId="77777777" w:rsidR="007841EB" w:rsidRDefault="00000000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3E893260" w14:textId="77777777" w:rsidR="007841EB" w:rsidRDefault="00BF6F75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DISA PRIMA MEDIKA</w:t>
      </w:r>
    </w:p>
    <w:p w14:paraId="305E6EA8" w14:textId="77777777" w:rsidR="007841EB" w:rsidRDefault="00000000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1C7FE72" w14:textId="77777777" w:rsidR="007841EB" w:rsidRDefault="00000000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PELAYANAN ANTAR OBAT</w:t>
      </w:r>
    </w:p>
    <w:p w14:paraId="607925F7" w14:textId="77777777" w:rsidR="008A1FF8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22B26AAB" w14:textId="77777777" w:rsidR="007841EB" w:rsidRDefault="00000000">
      <w:pPr>
        <w:pStyle w:val="TableParagraph"/>
        <w:spacing w:line="360" w:lineRule="auto"/>
        <w:ind w:left="1440" w:right="-46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00</w:t>
      </w:r>
      <w:r w:rsidR="006B362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/P</w:t>
      </w:r>
      <w:r w:rsidR="00BF6F75">
        <w:rPr>
          <w:rFonts w:ascii="Times New Roman" w:hAnsi="Times New Roman" w:cs="Times New Roman"/>
          <w:sz w:val="24"/>
          <w:szCs w:val="24"/>
        </w:rPr>
        <w:t>KS</w:t>
      </w:r>
      <w:r>
        <w:rPr>
          <w:rFonts w:ascii="Times New Roman" w:hAnsi="Times New Roman" w:cs="Times New Roman"/>
          <w:sz w:val="24"/>
          <w:szCs w:val="24"/>
        </w:rPr>
        <w:t>/</w:t>
      </w:r>
      <w:r w:rsidR="006B362F"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RS/PTDPM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MLG</w:t>
      </w:r>
      <w:r>
        <w:rPr>
          <w:rFonts w:ascii="Times New Roman" w:hAnsi="Times New Roman" w:cs="Times New Roman"/>
          <w:sz w:val="24"/>
          <w:szCs w:val="24"/>
        </w:rPr>
        <w:t>/2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-2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</w:p>
    <w:p w14:paraId="31B2F837" w14:textId="25A85623" w:rsidR="007841EB" w:rsidRDefault="00000000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</w:t>
      </w:r>
      <w:r w:rsidR="00407CEA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RS</w:t>
      </w:r>
      <w:proofErr w:type="gramStart"/>
      <w:r w:rsidR="00407CE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92482" w14:textId="77777777" w:rsidR="007841EB" w:rsidRDefault="007841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02A507D" w14:textId="0E95A383" w:rsidR="007841EB" w:rsidRDefault="00000000" w:rsidP="00EB1E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407CEA">
        <w:rPr>
          <w:rFonts w:ascii="Times New Roman" w:hAnsi="Times New Roman" w:cs="Times New Roman"/>
          <w:sz w:val="24"/>
          <w:szCs w:val="24"/>
        </w:rPr>
        <w:t>Jumat</w:t>
      </w:r>
      <w:proofErr w:type="gramEnd"/>
      <w:r w:rsidR="00407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7CEA">
        <w:rPr>
          <w:rFonts w:ascii="Times New Roman" w:hAnsi="Times New Roman" w:cs="Times New Roman"/>
          <w:sz w:val="24"/>
          <w:szCs w:val="24"/>
        </w:rPr>
        <w:t xml:space="preserve">Dua Belas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Juni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(12/06/2024)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oleh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AC6330" w14:textId="77777777" w:rsidR="00407CEA" w:rsidRDefault="00000000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Madu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perseroan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BA1506">
        <w:rPr>
          <w:rFonts w:ascii="Times New Roman" w:hAnsi="Times New Roman" w:cs="Times New Roman"/>
          <w:sz w:val="24"/>
          <w:szCs w:val="24"/>
        </w:rPr>
        <w:t xml:space="preserve"> No PB - </w:t>
      </w:r>
      <w:proofErr w:type="gramStart"/>
      <w:r w:rsidR="00BA1506">
        <w:rPr>
          <w:rFonts w:ascii="Times New Roman" w:hAnsi="Times New Roman" w:cs="Times New Roman"/>
          <w:sz w:val="24"/>
          <w:szCs w:val="24"/>
        </w:rPr>
        <w:t>UMKU :</w:t>
      </w:r>
      <w:proofErr w:type="gramEnd"/>
      <w:r w:rsidR="00BA1506">
        <w:rPr>
          <w:rFonts w:ascii="Times New Roman" w:hAnsi="Times New Roman" w:cs="Times New Roman"/>
          <w:sz w:val="24"/>
          <w:szCs w:val="24"/>
        </w:rPr>
        <w:t xml:space="preserve"> 250122005849600020001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Blok ZD no.31,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Surabaya,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Gumewa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Udiantoro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Madu,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”;dan</w:t>
      </w:r>
      <w:proofErr w:type="spellEnd"/>
    </w:p>
    <w:p w14:paraId="7529EC15" w14:textId="77517B8F" w:rsidR="00BF6F75" w:rsidRPr="00407CEA" w:rsidRDefault="00BF6F7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07CEA">
        <w:rPr>
          <w:rFonts w:ascii="Times New Roman" w:hAnsi="Times New Roman" w:cs="Times New Roman"/>
          <w:b/>
          <w:sz w:val="24"/>
          <w:szCs w:val="24"/>
        </w:rPr>
        <w:t xml:space="preserve">PT DISA PRIMA MEDIKA,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badan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didirikan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badan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hukum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No 10 Notaris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Yudo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Sigit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berkedudukan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Banjararum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Selatan No. 3B –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Mondoroko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Kab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. Malang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diwakili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r w:rsidR="00F3156A" w:rsidRPr="00F3156A"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F3156A" w:rsidRPr="00F3156A">
        <w:rPr>
          <w:rFonts w:ascii="Times New Roman" w:hAnsi="Times New Roman" w:cs="Times New Roman"/>
          <w:b/>
          <w:sz w:val="24"/>
          <w:szCs w:val="24"/>
        </w:rPr>
        <w:t>Sefrina</w:t>
      </w:r>
      <w:proofErr w:type="spellEnd"/>
      <w:r w:rsidR="00F3156A" w:rsidRPr="00F3156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3156A" w:rsidRPr="00F3156A">
        <w:rPr>
          <w:rFonts w:ascii="Times New Roman" w:hAnsi="Times New Roman" w:cs="Times New Roman"/>
          <w:b/>
          <w:sz w:val="24"/>
          <w:szCs w:val="24"/>
        </w:rPr>
        <w:t>Trisadi</w:t>
      </w:r>
      <w:proofErr w:type="spellEnd"/>
      <w:r w:rsidR="00F3156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07CEA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bertindak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jabatannya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 w:rsidRPr="00407C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demikian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sah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bertindak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07CEA">
        <w:rPr>
          <w:rFonts w:ascii="Times New Roman" w:hAnsi="Times New Roman" w:cs="Times New Roman"/>
          <w:bCs/>
          <w:sz w:val="24"/>
          <w:szCs w:val="24"/>
        </w:rPr>
        <w:t>nama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493E83E" w14:textId="0C934F92" w:rsidR="00BF6F75" w:rsidRDefault="00BF6F75" w:rsidP="00EB1EDA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07CEA">
        <w:rPr>
          <w:rFonts w:ascii="Times New Roman" w:hAnsi="Times New Roman" w:cs="Times New Roman"/>
          <w:b/>
          <w:sz w:val="24"/>
          <w:szCs w:val="24"/>
        </w:rPr>
        <w:t xml:space="preserve">Rumah Sakit Prima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Pr="00407C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Sukorejo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operasional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Rumah Sakit No. 503/IORS-C/UPJ/001/424.086/2019 yang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beralamat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Jl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Raya Surabaya – Malang Km 54, Desa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Lemahbang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Kec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Sukorejo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407CEA">
        <w:rPr>
          <w:rFonts w:ascii="Times New Roman" w:hAnsi="Times New Roman" w:cs="Times New Roman"/>
          <w:bCs/>
          <w:sz w:val="24"/>
          <w:szCs w:val="24"/>
        </w:rPr>
        <w:t>Pasuruan</w:t>
      </w:r>
      <w:proofErr w:type="spellEnd"/>
    </w:p>
    <w:p w14:paraId="2A932567" w14:textId="77777777" w:rsidR="00135EDC" w:rsidRPr="00135EDC" w:rsidRDefault="00135EDC" w:rsidP="00135EDC">
      <w:pPr>
        <w:pStyle w:val="TableParagraph"/>
        <w:spacing w:before="146" w:line="360" w:lineRule="auto"/>
        <w:ind w:left="567" w:right="20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417C06" w14:textId="1A14F777" w:rsidR="007841EB" w:rsidRPr="00EB1EDA" w:rsidRDefault="00000000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r>
        <w:rPr>
          <w:rFonts w:ascii="Times New Roman" w:hAnsi="Times New Roman" w:cs="Times New Roman"/>
          <w:sz w:val="24"/>
          <w:szCs w:val="24"/>
        </w:rPr>
        <w:t xml:space="preserve">dan masing-masing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PIHAK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03FC26D" w14:textId="77777777" w:rsidR="007841EB" w:rsidRDefault="00000000" w:rsidP="00EB1EDA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12BE0A" w14:textId="77777777" w:rsidR="006C526D" w:rsidRPr="00BF6F75" w:rsidRDefault="00000000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produk layanan dari PT Delapan Beruang Madu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situs </w:t>
      </w:r>
      <w:hyperlink r:id="rId7" w:history="1">
        <w:r>
          <w:rPr>
            <w:rFonts w:ascii="Times New Roman" w:hAnsi="Times New Roman" w:cs="Times New Roman"/>
            <w:sz w:val="24"/>
            <w:szCs w:val="24"/>
          </w:rPr>
          <w:t xml:space="preserve">beetu.id </w:t>
        </w:r>
      </w:hyperlink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(Android) </w:t>
      </w: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 Hospital</w:t>
      </w:r>
      <w:proofErr w:type="gramStart"/>
      <w:r>
        <w:rPr>
          <w:rFonts w:ascii="Times New Roman" w:hAnsi="Times New Roman" w:cs="Times New Roman"/>
          <w:sz w:val="24"/>
          <w:szCs w:val="24"/>
        </w:rPr>
        <w:t>”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”.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(daring) </w:t>
      </w:r>
    </w:p>
    <w:p w14:paraId="3F117BF2" w14:textId="74911F2E" w:rsidR="007841EB" w:rsidRDefault="00000000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Indonesia</w:t>
      </w:r>
    </w:p>
    <w:p w14:paraId="1CCCC57D" w14:textId="77777777" w:rsidR="007841EB" w:rsidRDefault="00000000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C10654" w14:textId="77777777" w:rsidR="007841EB" w:rsidRDefault="007841EB">
      <w:pPr>
        <w:pStyle w:val="TableParagraph"/>
        <w:tabs>
          <w:tab w:val="left" w:pos="923"/>
        </w:tabs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1CAE03" w14:textId="77777777" w:rsidR="007841EB" w:rsidRPr="008A1FF8" w:rsidRDefault="00000000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A1FF8">
        <w:rPr>
          <w:rFonts w:ascii="Times New Roman" w:hAnsi="Times New Roman" w:cs="Times New Roman"/>
          <w:sz w:val="24"/>
          <w:szCs w:val="24"/>
        </w:rPr>
        <w:t>:</w:t>
      </w:r>
    </w:p>
    <w:p w14:paraId="754C9FB3" w14:textId="77777777" w:rsidR="007841EB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7978479" w14:textId="77777777" w:rsidR="007841EB" w:rsidRDefault="00000000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</w:t>
      </w:r>
    </w:p>
    <w:p w14:paraId="6B9DC7DA" w14:textId="704400D5" w:rsidR="007841EB" w:rsidRDefault="00000000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DEFINISI DAN INTERPRETASI</w:t>
      </w:r>
    </w:p>
    <w:p w14:paraId="7C33C20C" w14:textId="77777777" w:rsidR="00407CEA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F08D67B" w14:textId="77777777" w:rsidR="007841EB" w:rsidRDefault="00000000">
      <w:pPr>
        <w:pStyle w:val="TableParagraph"/>
        <w:spacing w:line="360" w:lineRule="auto"/>
        <w:ind w:left="202" w:right="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Dalam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118EFE5" w14:textId="55A759CB" w:rsidR="007841EB" w:rsidRDefault="00000000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orang/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B7FB69" w14:textId="2CE87430" w:rsidR="007841EB" w:rsidRDefault="00000000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self 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47D7C1" w14:textId="77777777" w:rsidR="00BA1506" w:rsidRDefault="00BA1506" w:rsidP="00135EDC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CDC88" w14:textId="77777777" w:rsidR="007841EB" w:rsidRDefault="00000000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PASAL 2</w:t>
      </w:r>
    </w:p>
    <w:p w14:paraId="2C1529F2" w14:textId="77777777" w:rsidR="007841EB" w:rsidRDefault="00000000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DAN KEWAJIBAN</w:t>
      </w:r>
    </w:p>
    <w:p w14:paraId="42F6E8E7" w14:textId="77777777" w:rsidR="007841EB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551C468" w14:textId="77777777" w:rsidR="007841EB" w:rsidRDefault="00000000">
      <w:pPr>
        <w:pStyle w:val="Table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KEWAJIBAN BEETU</w:t>
      </w:r>
    </w:p>
    <w:p w14:paraId="7CE87F20" w14:textId="77777777" w:rsidR="007841EB" w:rsidRDefault="00000000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platform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61FB69" w14:textId="77777777" w:rsidR="007841EB" w:rsidRDefault="00000000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F6F70A" w14:textId="77777777" w:rsidR="007841EB" w:rsidRDefault="00000000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Meja Booth, </w:t>
      </w:r>
      <w:r>
        <w:rPr>
          <w:rFonts w:ascii="Times New Roman" w:hAnsi="Times New Roman" w:cs="Times New Roman"/>
          <w:sz w:val="24"/>
          <w:szCs w:val="24"/>
        </w:rPr>
        <w:t xml:space="preserve">Print Thermal,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dan Packaging Obat. </w:t>
      </w:r>
    </w:p>
    <w:p w14:paraId="106FF2E8" w14:textId="5C7EF72B" w:rsidR="00BA1506" w:rsidRPr="00A438B1" w:rsidRDefault="00000000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staf</w:t>
      </w:r>
      <w:r w:rsidR="00DE549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="007C5444" w:rsidRPr="007C5444">
        <w:rPr>
          <w:rFonts w:ascii="Times New Roman" w:hAnsi="Times New Roman" w:cs="Times New Roman"/>
          <w:b/>
          <w:sz w:val="24"/>
          <w:szCs w:val="24"/>
        </w:rPr>
        <w:lastRenderedPageBreak/>
        <w:t>FASYANKES</w:t>
      </w:r>
    </w:p>
    <w:p w14:paraId="31C67191" w14:textId="68745E8B" w:rsidR="008A1FF8" w:rsidRPr="006C526D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Membayarkan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sharing fee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(7)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24FFA5DD" w14:textId="77777777" w:rsidR="007841EB" w:rsidRDefault="00000000">
      <w:pPr>
        <w:pStyle w:val="TableParagraph"/>
        <w:tabs>
          <w:tab w:val="left" w:pos="92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BEETU</w:t>
      </w:r>
    </w:p>
    <w:p w14:paraId="7E8ACF1F" w14:textId="06DF028B" w:rsidR="007841EB" w:rsidRDefault="00000000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banner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38CF2D" w14:textId="7A4FC45B" w:rsidR="007841EB" w:rsidRDefault="00000000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BEETU </w:t>
      </w:r>
      <w:proofErr w:type="spellStart"/>
      <w:r>
        <w:rPr>
          <w:rFonts w:ascii="Times New Roman" w:hAnsi="Times New Roman" w:cs="Times New Roman"/>
          <w:sz w:val="24"/>
          <w:szCs w:val="24"/>
        </w:rPr>
        <w:t>dilokasi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PIHAK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AC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71AC8"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addendum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70AF03" w14:textId="77777777" w:rsidR="007841EB" w:rsidRDefault="00000000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Lampiran PKS.</w:t>
      </w:r>
    </w:p>
    <w:p w14:paraId="01F6F2BD" w14:textId="77777777" w:rsidR="007841EB" w:rsidRDefault="007841EB">
      <w:pPr>
        <w:pStyle w:val="TableParagraph"/>
        <w:tabs>
          <w:tab w:val="left" w:pos="921"/>
        </w:tabs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9CAFEAB" w14:textId="0EDDE770" w:rsidR="007841EB" w:rsidRDefault="00000000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KEWAJIBAN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56E263DD" w14:textId="3196FE29" w:rsidR="00616CF0" w:rsidRPr="00407CEA" w:rsidRDefault="00000000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461DEC0D" w14:textId="77777777" w:rsidR="007841EB" w:rsidRDefault="00000000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4F5959A" w14:textId="29C620C9" w:rsidR="007841EB" w:rsidRDefault="00000000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Loket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BEETU;</w:t>
      </w:r>
    </w:p>
    <w:p w14:paraId="5C78F77B" w14:textId="77777777" w:rsidR="007841EB" w:rsidRDefault="00000000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Fasilitas free parking untuk personel </w:t>
      </w:r>
      <w:r w:rsidRPr="007C5444">
        <w:rPr>
          <w:rFonts w:ascii="Times New Roman" w:hAnsi="Times New Roman" w:cs="Times New Roman"/>
          <w:b/>
          <w:bCs/>
          <w:sz w:val="24"/>
          <w:szCs w:val="24"/>
          <w:lang w:val="id-ID"/>
        </w:rPr>
        <w:t>B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EETU</w:t>
      </w:r>
    </w:p>
    <w:p w14:paraId="27BB0EEA" w14:textId="77777777" w:rsidR="007841EB" w:rsidRDefault="00000000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37E9B2" w14:textId="77777777" w:rsidR="007841EB" w:rsidRPr="006B362F" w:rsidRDefault="00000000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,terkait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520D1E77" w14:textId="77777777" w:rsidR="007841EB" w:rsidRDefault="00000000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="00BA150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rakt</w:t>
      </w:r>
      <w:r w:rsidR="006B362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6B362F">
        <w:rPr>
          <w:rFonts w:ascii="Times New Roman" w:hAnsi="Times New Roman" w:cs="Times New Roman"/>
          <w:sz w:val="24"/>
          <w:szCs w:val="24"/>
        </w:rPr>
        <w:t xml:space="preserve"> Rawat Jalan</w:t>
      </w:r>
    </w:p>
    <w:p w14:paraId="5C569C09" w14:textId="77777777" w:rsidR="006B362F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Rawat Jalam/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farmasi</w:t>
      </w:r>
      <w:proofErr w:type="spellEnd"/>
    </w:p>
    <w:p w14:paraId="01ACF930" w14:textId="77777777" w:rsidR="007841EB" w:rsidRDefault="007841EB">
      <w:pPr>
        <w:pStyle w:val="TableParagraph"/>
        <w:tabs>
          <w:tab w:val="left" w:pos="1641"/>
        </w:tabs>
        <w:spacing w:before="37"/>
        <w:ind w:right="198"/>
        <w:rPr>
          <w:rFonts w:ascii="Times New Roman" w:hAnsi="Times New Roman" w:cs="Times New Roman"/>
          <w:sz w:val="24"/>
          <w:szCs w:val="24"/>
          <w:lang w:val="id-ID"/>
        </w:rPr>
      </w:pPr>
    </w:p>
    <w:p w14:paraId="63E059D6" w14:textId="4C1109DF" w:rsidR="007841EB" w:rsidRDefault="00000000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HAK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30E357D0" w14:textId="77777777" w:rsidR="007841EB" w:rsidRDefault="00000000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PIHAK BEETU</w:t>
      </w:r>
    </w:p>
    <w:p w14:paraId="1CAC94B7" w14:textId="77777777" w:rsidR="007841EB" w:rsidRDefault="00000000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23D1F544" w14:textId="77777777" w:rsidR="006C526D" w:rsidRDefault="006C526D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4FEFDFF6" w14:textId="77777777" w:rsidR="00135EDC" w:rsidRDefault="00135EDC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5C500AEB" w14:textId="77777777" w:rsidR="00A5362F" w:rsidRDefault="00A5362F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48BB01CD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3</w:t>
      </w:r>
    </w:p>
    <w:p w14:paraId="4940F5FB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JANGKA WAKTU DAN PENGAKHIRAN</w:t>
      </w:r>
    </w:p>
    <w:p w14:paraId="5C297639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DA952F5" w14:textId="21962AE0" w:rsidR="007841EB" w:rsidRDefault="00000000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sz w:val="24"/>
          <w:szCs w:val="24"/>
        </w:rPr>
        <w:t>12</w:t>
      </w:r>
      <w:proofErr w:type="gramEnd"/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sz w:val="24"/>
          <w:szCs w:val="24"/>
        </w:rPr>
        <w:t>Juni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 w:rsidR="00A438B1">
        <w:rPr>
          <w:rFonts w:ascii="Times New Roman" w:hAnsi="Times New Roman" w:cs="Times New Roman"/>
          <w:sz w:val="24"/>
          <w:szCs w:val="24"/>
        </w:rPr>
        <w:t xml:space="preserve">12 Juni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23E04A36" w14:textId="77777777" w:rsidR="007841EB" w:rsidRDefault="00000000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mengakhiri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pemutusan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berlaku</w:t>
      </w:r>
      <w:proofErr w:type="spellEnd"/>
    </w:p>
    <w:p w14:paraId="6E8BBED9" w14:textId="77777777" w:rsidR="007841EB" w:rsidRDefault="00000000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Mengesampingkan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1266 dan 1267 KUHPER</w:t>
      </w:r>
    </w:p>
    <w:p w14:paraId="022584BF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6234E0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 4</w:t>
      </w:r>
    </w:p>
    <w:p w14:paraId="76937CFF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KEADAAN KAHAR</w:t>
      </w:r>
    </w:p>
    <w:p w14:paraId="132F2AB7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866D80" w14:textId="77777777" w:rsidR="007841EB" w:rsidRDefault="00000000">
      <w:pPr>
        <w:pStyle w:val="TableParagraph"/>
        <w:spacing w:line="360" w:lineRule="auto"/>
        <w:ind w:left="851" w:right="201" w:hanging="2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72371C3" w14:textId="77777777" w:rsidR="007841EB" w:rsidRDefault="00000000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</w:t>
      </w:r>
      <w:proofErr w:type="spellStart"/>
      <w:r>
        <w:rPr>
          <w:rFonts w:ascii="Times New Roman" w:hAnsi="Times New Roman" w:cs="Times New Roman"/>
          <w:sz w:val="24"/>
          <w:szCs w:val="24"/>
        </w:rPr>
        <w:t>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lock-out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gangguan-gangguan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keributan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blokade,embargo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00A67" w14:textId="77777777" w:rsidR="007841EB" w:rsidRDefault="00000000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</w:t>
      </w:r>
      <w:proofErr w:type="spellStart"/>
      <w:r>
        <w:rPr>
          <w:rFonts w:ascii="Times New Roman" w:hAnsi="Times New Roman" w:cs="Times New Roman"/>
          <w:sz w:val="24"/>
          <w:szCs w:val="24"/>
        </w:rPr>
        <w:t>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PIHAK.</w:t>
      </w:r>
    </w:p>
    <w:p w14:paraId="692BCC9C" w14:textId="77777777" w:rsidR="007841EB" w:rsidRPr="007C5444" w:rsidRDefault="00000000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</w:rPr>
        <w:t>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kejadian-kejadian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</w:p>
    <w:p w14:paraId="5055698B" w14:textId="77777777" w:rsidR="007841EB" w:rsidRDefault="00000000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bertanggung.jawab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</w:p>
    <w:p w14:paraId="77BED069" w14:textId="77777777" w:rsidR="007841EB" w:rsidRDefault="00000000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4E40F5" w14:textId="77777777" w:rsidR="007841EB" w:rsidRDefault="00000000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4.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menyepakati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1ED7BC" w14:textId="77777777" w:rsidR="007841EB" w:rsidRDefault="00000000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40AB4C84" w14:textId="77777777" w:rsidR="00616CF0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6A32CF0" w14:textId="77777777" w:rsidR="007841EB" w:rsidRDefault="0000000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PASAL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3CFFA384" w14:textId="77777777" w:rsidR="007841EB" w:rsidRDefault="0000000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KERAHASIAAN</w:t>
      </w:r>
    </w:p>
    <w:p w14:paraId="3630DEDD" w14:textId="77777777" w:rsidR="007841EB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BE28AF2" w14:textId="77777777" w:rsidR="007841EB" w:rsidRDefault="00000000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afiliasinya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Rahasia</w:t>
      </w:r>
      <w:r>
        <w:rPr>
          <w:rFonts w:ascii="Times New Roman" w:hAnsi="Times New Roman" w:cs="Times New Roman"/>
          <w:sz w:val="24"/>
          <w:szCs w:val="24"/>
        </w:rPr>
        <w:t xml:space="preserve">”).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PIHAK.</w:t>
      </w:r>
    </w:p>
    <w:p w14:paraId="0CF92468" w14:textId="77777777" w:rsidR="00EB1EDA" w:rsidRPr="00BA1506" w:rsidRDefault="00000000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F66FFD" w14:textId="77777777" w:rsidR="007841EB" w:rsidRDefault="00000000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berlaku,apabila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25331E52" w14:textId="77777777" w:rsidR="007841EB" w:rsidRDefault="00000000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kewajiban-kewajiban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Pasal 6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PIHAK;</w:t>
      </w:r>
    </w:p>
    <w:p w14:paraId="351EE85C" w14:textId="77777777" w:rsidR="007841EB" w:rsidRDefault="00000000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C4F094" w14:textId="77777777" w:rsidR="007841EB" w:rsidRDefault="00000000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</w:p>
    <w:p w14:paraId="074E51D5" w14:textId="77777777" w:rsidR="007841EB" w:rsidRDefault="00000000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2A619CA" w14:textId="77777777" w:rsidR="00616CF0" w:rsidRDefault="00616CF0" w:rsidP="00616CF0">
      <w:pPr>
        <w:pStyle w:val="TableParagraph"/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</w:p>
    <w:p w14:paraId="19384A2E" w14:textId="77777777" w:rsidR="007841EB" w:rsidRDefault="0000000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hAnsi="Times New Roman" w:cs="Times New Roman"/>
          <w:i/>
          <w:spacing w:val="3"/>
          <w:sz w:val="24"/>
          <w:szCs w:val="24"/>
        </w:rPr>
        <w:t xml:space="preserve">on </w:t>
      </w:r>
      <w:r>
        <w:rPr>
          <w:rFonts w:ascii="Times New Roman" w:hAnsi="Times New Roman" w:cs="Times New Roman"/>
          <w:i/>
          <w:sz w:val="24"/>
          <w:szCs w:val="24"/>
        </w:rPr>
        <w:t>a strictly confidential basis</w:t>
      </w:r>
      <w:r>
        <w:rPr>
          <w:rFonts w:ascii="Times New Roman" w:hAnsi="Times New Roman" w:cs="Times New Roman"/>
          <w:sz w:val="24"/>
          <w:szCs w:val="24"/>
        </w:rPr>
        <w:t xml:space="preserve">)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auditor,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profesionalnya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sahamnya</w:t>
      </w:r>
      <w:proofErr w:type="spellEnd"/>
      <w:r>
        <w:rPr>
          <w:rFonts w:ascii="Times New Roman" w:hAnsi="Times New Roman" w:cs="Times New Roman"/>
          <w:sz w:val="24"/>
          <w:szCs w:val="24"/>
        </w:rPr>
        <w:t>;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1F827A7D" w14:textId="77777777" w:rsidR="00BA1506" w:rsidRDefault="00000000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</w:t>
      </w:r>
    </w:p>
    <w:p w14:paraId="6C619AD4" w14:textId="77777777" w:rsidR="00A438B1" w:rsidRPr="00616CF0" w:rsidRDefault="00A438B1" w:rsidP="00135EDC">
      <w:pPr>
        <w:pStyle w:val="TableParagraph"/>
        <w:spacing w:before="153" w:line="360" w:lineRule="auto"/>
        <w:ind w:left="559" w:right="202"/>
        <w:jc w:val="both"/>
        <w:rPr>
          <w:rFonts w:ascii="Times New Roman" w:hAnsi="Times New Roman" w:cs="Times New Roman"/>
          <w:sz w:val="24"/>
          <w:szCs w:val="24"/>
        </w:rPr>
      </w:pPr>
    </w:p>
    <w:p w14:paraId="6BA1D497" w14:textId="77777777" w:rsidR="007841EB" w:rsidRDefault="00000000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6</w:t>
      </w:r>
    </w:p>
    <w:p w14:paraId="3A659420" w14:textId="77777777" w:rsidR="007841EB" w:rsidRDefault="00000000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HUKUM YANG BERLAKU DAN PENYELESAIAN SENGKETA</w:t>
      </w:r>
    </w:p>
    <w:p w14:paraId="65F05F6C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899D3B" w14:textId="77777777" w:rsidR="007841EB" w:rsidRDefault="00000000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2761C8F6" w14:textId="77777777" w:rsidR="007841EB" w:rsidRDefault="00000000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</w:p>
    <w:p w14:paraId="6D6747C0" w14:textId="77777777" w:rsidR="007841EB" w:rsidRDefault="00000000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2E388E68" w14:textId="77777777" w:rsidR="007841EB" w:rsidRDefault="00000000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4ABBF6C9" w14:textId="77777777" w:rsidR="007841EB" w:rsidRDefault="00000000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Nasional Indonesia (BANI)</w:t>
      </w:r>
    </w:p>
    <w:p w14:paraId="05606D54" w14:textId="77777777" w:rsidR="00A438B1" w:rsidRDefault="00A438B1">
      <w:pPr>
        <w:pStyle w:val="TableParagraph"/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  <w:lang w:val="id-ID"/>
        </w:rPr>
      </w:pPr>
    </w:p>
    <w:p w14:paraId="15114B73" w14:textId="77777777" w:rsidR="007841EB" w:rsidRDefault="00000000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7</w:t>
      </w:r>
    </w:p>
    <w:p w14:paraId="53882DBA" w14:textId="77777777" w:rsidR="007841EB" w:rsidRDefault="00000000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PERNYATAAN DAN JAMINAN</w:t>
      </w:r>
    </w:p>
    <w:p w14:paraId="2A4F2631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978F5AD" w14:textId="77777777" w:rsidR="007841EB" w:rsidRDefault="00000000">
      <w:pPr>
        <w:pStyle w:val="TableParagraph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075B973" w14:textId="77777777" w:rsidR="007841EB" w:rsidRDefault="00000000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proses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persidangan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58552E" w14:textId="77777777" w:rsidR="007841EB" w:rsidRDefault="00000000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PIHAK.</w:t>
      </w:r>
    </w:p>
    <w:p w14:paraId="2AC8AED6" w14:textId="77777777" w:rsidR="007841EB" w:rsidRDefault="00000000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E81B96" w14:textId="77777777" w:rsidR="007841EB" w:rsidRDefault="00000000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 - masing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</w:p>
    <w:p w14:paraId="36772D26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1A5588C6" w14:textId="77777777" w:rsidR="00135EDC" w:rsidRDefault="00135EDC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0D89B9B3" w14:textId="77777777" w:rsidR="00135EDC" w:rsidRDefault="00135EDC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150BD4C3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PASAL 8 </w:t>
      </w:r>
    </w:p>
    <w:p w14:paraId="01EDFB09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LAMPIRAN – LAMPIRAN</w:t>
      </w:r>
    </w:p>
    <w:p w14:paraId="21C4329B" w14:textId="77777777" w:rsidR="007841EB" w:rsidRDefault="007841EB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7ED62FD6" w14:textId="77777777" w:rsidR="007841EB" w:rsidRDefault="00000000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Lampiran-Lampiran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</w:p>
    <w:p w14:paraId="79F6192D" w14:textId="77777777" w:rsidR="007841EB" w:rsidRDefault="00000000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1: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</w:t>
      </w:r>
    </w:p>
    <w:p w14:paraId="7130DE0A" w14:textId="77777777" w:rsidR="007841EB" w:rsidRDefault="00000000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</w:t>
      </w:r>
    </w:p>
    <w:p w14:paraId="7AC307DC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3: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</w:p>
    <w:p w14:paraId="27118839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4: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</w:t>
      </w:r>
    </w:p>
    <w:p w14:paraId="66A3AB93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5: Flow 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</w:t>
      </w:r>
    </w:p>
    <w:p w14:paraId="2FFA2170" w14:textId="77777777" w:rsidR="00FD7588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6: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29E182E8" w14:textId="77777777" w:rsidR="007841EB" w:rsidRDefault="00000000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dan Lampiran-Lampiran,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Lampiran - Lampiran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67C11E" w14:textId="77777777" w:rsidR="007841EB" w:rsidRDefault="00000000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biaya-biaya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66876A2" w14:textId="77777777" w:rsidR="00FA188F" w:rsidRPr="00FA188F" w:rsidRDefault="00FA188F" w:rsidP="00FA188F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509C23C8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9</w:t>
      </w:r>
    </w:p>
    <w:p w14:paraId="11157DF6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PENGALIHAN PEKERJAAN</w:t>
      </w:r>
    </w:p>
    <w:p w14:paraId="008DF2BB" w14:textId="6255FB76" w:rsidR="0078726F" w:rsidRDefault="007C5444" w:rsidP="0078726F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FASYANKES</w:t>
      </w:r>
      <w:r w:rsidR="007872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726F" w:rsidRPr="007C5444">
        <w:rPr>
          <w:rFonts w:ascii="Times New Roman" w:hAnsi="Times New Roman" w:cs="Times New Roman"/>
          <w:bCs/>
          <w:sz w:val="24"/>
          <w:szCs w:val="24"/>
        </w:rPr>
        <w:t>t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idak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dibenarkan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menunjuk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mandiri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sebagian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sebagaimana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dimaksud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persetujuan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78726F">
        <w:rPr>
          <w:rFonts w:ascii="Times New Roman" w:hAnsi="Times New Roman" w:cs="Times New Roman"/>
          <w:b/>
          <w:sz w:val="24"/>
          <w:szCs w:val="24"/>
        </w:rPr>
        <w:t xml:space="preserve"> BEETU.</w:t>
      </w:r>
    </w:p>
    <w:p w14:paraId="60A5916D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C8E3DB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10</w:t>
      </w:r>
    </w:p>
    <w:p w14:paraId="17DA2506" w14:textId="77777777" w:rsidR="007841EB" w:rsidRDefault="00000000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LAIN – LAIN</w:t>
      </w:r>
    </w:p>
    <w:p w14:paraId="26CB1034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7395722" w14:textId="29364EAB" w:rsidR="007841EB" w:rsidRDefault="00A5362F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FASYANKES</w:t>
      </w:r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mana pun,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b/>
          <w:bCs/>
          <w:sz w:val="24"/>
          <w:szCs w:val="24"/>
        </w:rPr>
        <w:t>BEETU</w:t>
      </w:r>
    </w:p>
    <w:p w14:paraId="4DD08EB0" w14:textId="77777777" w:rsidR="007841EB" w:rsidRDefault="00000000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Hal -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menuangkannya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Addendum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>)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Confirmation Letter (Surat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54FEDFE3" w14:textId="77777777" w:rsidR="007841EB" w:rsidRDefault="00000000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14:paraId="50DFDB29" w14:textId="77777777" w:rsidR="007841EB" w:rsidRPr="00BA1506" w:rsidRDefault="00000000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PIHAK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paten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logo,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sirkuit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dipenjuru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36E7899D" w14:textId="77777777" w:rsidR="00BA1506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</w:p>
    <w:p w14:paraId="6B971E14" w14:textId="77777777" w:rsidR="00BA1506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sz w:val="24"/>
          <w:szCs w:val="24"/>
        </w:rPr>
      </w:pPr>
    </w:p>
    <w:p w14:paraId="1F69E180" w14:textId="77777777" w:rsidR="00BA1506" w:rsidRPr="008A1FF8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FCA545" w14:textId="77777777" w:rsidR="007841EB" w:rsidRDefault="00000000">
      <w:pPr>
        <w:pStyle w:val="TableParagraph"/>
        <w:spacing w:before="172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DEMIKIANLAH,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bunyinya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bermeterai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68F59CC" w14:textId="77777777" w:rsidR="007841EB" w:rsidRDefault="00BA150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PERTAMA</w:t>
            </w:r>
          </w:p>
        </w:tc>
        <w:tc>
          <w:tcPr>
            <w:tcW w:w="5610" w:type="dxa"/>
          </w:tcPr>
          <w:p w14:paraId="3474AE98" w14:textId="77777777" w:rsidR="007841EB" w:rsidRDefault="007841EB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B5ABBA1" w14:textId="77777777" w:rsidR="007841EB" w:rsidRDefault="00BA1506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KEDUA</w:t>
            </w:r>
          </w:p>
        </w:tc>
      </w:tr>
      <w:tr w:rsidR="007841EB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Default="00000000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PT. DELAPAN BERUANG MADU</w:t>
            </w:r>
          </w:p>
          <w:p w14:paraId="75397CAD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7101E4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10" w:type="dxa"/>
          </w:tcPr>
          <w:p w14:paraId="3F626A36" w14:textId="77777777" w:rsidR="007841EB" w:rsidRDefault="00BA1506">
            <w:pPr>
              <w:pStyle w:val="TableParagraph"/>
              <w:spacing w:before="13" w:line="360" w:lineRule="auto"/>
              <w:ind w:lef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 DISA PRIMA MEDIKA</w:t>
            </w:r>
          </w:p>
        </w:tc>
      </w:tr>
      <w:tr w:rsidR="007841EB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3730E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1C05E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1EB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Default="00000000">
            <w:pPr>
              <w:pStyle w:val="TableParagraph"/>
              <w:spacing w:before="5" w:line="360" w:lineRule="auto"/>
              <w:ind w:right="230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Gumewa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Udiantoro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77777777" w:rsidR="00A438B1" w:rsidRDefault="00A438B1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dr. </w:t>
            </w: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Sefrina</w:t>
            </w:r>
            <w:proofErr w:type="spellEnd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Trisadi</w:t>
            </w:r>
            <w:proofErr w:type="spellEnd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D2247D2" w14:textId="58F14D07" w:rsidR="007841EB" w:rsidRDefault="00A438B1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547B9A5E" w14:textId="77777777" w:rsidR="007841EB" w:rsidRDefault="007841EB">
      <w:pPr>
        <w:pStyle w:val="TableParagraph"/>
        <w:spacing w:before="172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4DDF060" w14:textId="77777777" w:rsidR="007841EB" w:rsidRDefault="007841EB">
      <w:pPr>
        <w:rPr>
          <w:lang w:eastAsia="zh-CN"/>
        </w:rPr>
      </w:pPr>
    </w:p>
    <w:p w14:paraId="454D4DD3" w14:textId="16AF4E91" w:rsidR="007841EB" w:rsidRDefault="00F3156A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PLampiran</w:t>
      </w:r>
      <w:proofErr w:type="spellEnd"/>
      <w:r>
        <w:rPr>
          <w:rFonts w:ascii="Times New Roman" w:hAnsi="Times New Roman"/>
          <w:sz w:val="24"/>
          <w:szCs w:val="24"/>
        </w:rPr>
        <w:t xml:space="preserve"> 1</w:t>
      </w:r>
    </w:p>
    <w:p w14:paraId="41AF6F65" w14:textId="77777777" w:rsidR="007841EB" w:rsidRDefault="00000000">
      <w:pPr>
        <w:spacing w:before="34"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BEETU </w:t>
      </w:r>
    </w:p>
    <w:p w14:paraId="02514412" w14:textId="77777777" w:rsidR="007841EB" w:rsidRDefault="007841EB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2AD19DE" w14:textId="77777777" w:rsidR="007841EB" w:rsidRDefault="00000000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barcode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C61D63" w14:textId="77777777" w:rsidR="007841EB" w:rsidRDefault="00000000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Cover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area dari Rumah Sakit radius </w:t>
      </w:r>
      <w:r w:rsidR="00BA150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km</w:t>
      </w:r>
    </w:p>
    <w:p w14:paraId="5C62313B" w14:textId="77777777" w:rsidR="007841EB" w:rsidRDefault="00000000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area dituju &gt;1</w:t>
      </w:r>
      <w:r w:rsidR="00471AC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id-ID"/>
        </w:rPr>
        <w:t>km maka ada penambahan biaya sebesar Rp 2.000/km</w:t>
      </w:r>
    </w:p>
    <w:p w14:paraId="3E078790" w14:textId="77777777" w:rsidR="007841EB" w:rsidRDefault="00000000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Pihak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BEETU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akan memberi bantuan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Man Power/Operator di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>.</w:t>
      </w:r>
    </w:p>
    <w:p w14:paraId="41E88511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045AA48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BA23C1C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E8E199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623AC34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92506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522A56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D314108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598A240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B9562F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D0379EC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692FDE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35E4F6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41846A1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25A7B23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432AFBA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78C4D63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C818822" w14:textId="77777777" w:rsidR="00FD7588" w:rsidRDefault="00FD7588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05070E6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C6D9EF6" w14:textId="77777777" w:rsidR="007841EB" w:rsidRDefault="00000000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2</w:t>
      </w:r>
    </w:p>
    <w:p w14:paraId="547807ED" w14:textId="77777777" w:rsidR="007841EB" w:rsidRDefault="00000000">
      <w:pPr>
        <w:spacing w:before="34" w:line="360" w:lineRule="auto"/>
        <w:ind w:left="2601" w:right="222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Obat</w:t>
      </w:r>
    </w:p>
    <w:p w14:paraId="1BD4F0A8" w14:textId="77777777" w:rsidR="007841EB" w:rsidRDefault="007841EB">
      <w:pPr>
        <w:pStyle w:val="BodyText"/>
        <w:spacing w:before="2"/>
        <w:rPr>
          <w:rFonts w:ascii="Times New Roman" w:hAnsi="Times New Roman"/>
          <w:b/>
          <w:sz w:val="24"/>
          <w:szCs w:val="24"/>
        </w:rPr>
      </w:pPr>
    </w:p>
    <w:p w14:paraId="5321238A" w14:textId="77777777" w:rsidR="006B362F" w:rsidRDefault="00000000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>– Rumah Sakit</w:t>
      </w:r>
    </w:p>
    <w:p w14:paraId="395D3C0D" w14:textId="77777777" w:rsidR="006B362F" w:rsidRDefault="00000000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bCs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kompensasi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S&amp;K yang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dikomunikasikan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Pr="006B362F">
        <w:rPr>
          <w:rFonts w:ascii="Times New Roman" w:hAnsi="Times New Roman" w:cs="Times New Roman"/>
          <w:b/>
          <w:bCs/>
          <w:sz w:val="24"/>
          <w:szCs w:val="24"/>
        </w:rPr>
        <w:t>PENGGUNA</w:t>
      </w:r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="00FA188F" w:rsidRPr="006B362F">
        <w:rPr>
          <w:rFonts w:ascii="Times New Roman" w:hAnsi="Times New Roman" w:cs="Times New Roman"/>
          <w:sz w:val="24"/>
          <w:szCs w:val="24"/>
        </w:rPr>
        <w:t>.</w:t>
      </w:r>
    </w:p>
    <w:p w14:paraId="48D58D2C" w14:textId="77777777" w:rsid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FASYANKES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 mendapatkan sharing fee sebesar </w:t>
      </w:r>
      <w:r w:rsidRPr="006B362F">
        <w:rPr>
          <w:rFonts w:ascii="Times New Roman" w:hAnsi="Times New Roman" w:cs="Times New Roman"/>
          <w:sz w:val="24"/>
          <w:szCs w:val="24"/>
        </w:rPr>
        <w:t>5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% dari setiap transaksi yang dibebankan kepada </w:t>
      </w: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PENGGUN</w:t>
      </w:r>
      <w:r w:rsidRPr="006B362F">
        <w:rPr>
          <w:rFonts w:ascii="Times New Roman" w:hAnsi="Times New Roman" w:cs="Times New Roman"/>
          <w:b/>
          <w:sz w:val="24"/>
          <w:szCs w:val="24"/>
        </w:rPr>
        <w:t>A.</w:t>
      </w:r>
    </w:p>
    <w:p w14:paraId="4395B1A4" w14:textId="77777777" w:rsidR="00FA188F" w:rsidRP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staff pada </w:t>
      </w:r>
      <w:r w:rsidR="006B362F">
        <w:rPr>
          <w:rFonts w:ascii="Times New Roman" w:hAnsi="Times New Roman" w:cs="Times New Roman"/>
          <w:sz w:val="24"/>
          <w:szCs w:val="24"/>
        </w:rPr>
        <w:t>2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penandatangan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="006B362F">
        <w:rPr>
          <w:rFonts w:ascii="Times New Roman" w:hAnsi="Times New Roman" w:cs="Times New Roman"/>
          <w:sz w:val="24"/>
          <w:szCs w:val="24"/>
        </w:rPr>
        <w:t>75</w:t>
      </w:r>
      <w:r w:rsidRPr="006B36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60CCC68E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AEA1798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197EC2C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C4C3889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21D6FB" w14:textId="77777777" w:rsidR="008A1FF8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134BA" w14:textId="77777777" w:rsidR="00D91FA0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0795E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F506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0B3E8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2A51E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567F0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155C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D6CF3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969F0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1F6DA" w14:textId="77777777" w:rsidR="007841EB" w:rsidRDefault="00000000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3</w:t>
      </w:r>
    </w:p>
    <w:p w14:paraId="1347DACC" w14:textId="77777777" w:rsidR="007841EB" w:rsidRDefault="00000000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*Format S&amp;K di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</w:p>
    <w:p w14:paraId="46A1702B" w14:textId="77777777" w:rsidR="008A1FF8" w:rsidRDefault="008A1FF8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</w:p>
    <w:p w14:paraId="3A58F3F8" w14:textId="77777777" w:rsidR="007841E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SYARAT DAN KETENTUAN</w:t>
      </w:r>
    </w:p>
    <w:p w14:paraId="01943C7A" w14:textId="77777777" w:rsidR="007841EB" w:rsidRDefault="00784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0BD75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max.150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Sakit</w:t>
      </w:r>
    </w:p>
    <w:p w14:paraId="7ED100A0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1FEA3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Lokasi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dituju</w:t>
      </w:r>
      <w:proofErr w:type="spellEnd"/>
    </w:p>
    <w:p w14:paraId="546282DD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433558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diserah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terimakan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476261BC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4C514D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A1FF8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tlp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diwakilkan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1ED7AEF2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535F47B0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Kurir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max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delivery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094E199C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4393404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cancel/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daftarkan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</w:p>
    <w:p w14:paraId="718D35B9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2E3DB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H+1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73FC26E4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2B6CECF8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BAE8E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F4237F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BEETU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3D02BBE5" w14:textId="77777777" w:rsidR="007841EB" w:rsidRPr="008A1FF8" w:rsidRDefault="007841EB">
      <w:pPr>
        <w:ind w:left="428"/>
        <w:jc w:val="both"/>
        <w:rPr>
          <w:rFonts w:ascii="Times New Roman" w:hAnsi="Times New Roman" w:cs="Times New Roman"/>
          <w:sz w:val="24"/>
          <w:szCs w:val="24"/>
        </w:rPr>
      </w:pPr>
    </w:p>
    <w:p w14:paraId="2CEF044D" w14:textId="77777777" w:rsidR="007841EB" w:rsidRPr="008A1FF8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1FF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84DC15" w14:textId="77777777" w:rsidR="007841EB" w:rsidRPr="008A1FF8" w:rsidRDefault="00000000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24 jam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4BFBF0DD" w14:textId="77777777" w:rsidR="007841EB" w:rsidRPr="008A1FF8" w:rsidRDefault="00000000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/video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unboxing.</w:t>
      </w:r>
    </w:p>
    <w:p w14:paraId="1B5422F5" w14:textId="77777777" w:rsidR="007841EB" w:rsidRPr="008A1FF8" w:rsidRDefault="00000000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form E-claim</w:t>
      </w:r>
    </w:p>
    <w:p w14:paraId="05CDCE39" w14:textId="77777777" w:rsidR="007841EB" w:rsidRPr="008A1FF8" w:rsidRDefault="00000000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fotocopy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KTP</w:t>
      </w:r>
    </w:p>
    <w:p w14:paraId="436D238B" w14:textId="77777777" w:rsidR="007841EB" w:rsidRPr="008A1FF8" w:rsidRDefault="00000000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</w:p>
    <w:p w14:paraId="4CF9663C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D3E45D" w14:textId="77777777" w:rsidR="007841EB" w:rsidRDefault="00000000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lastRenderedPageBreak/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fee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59EC9215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AD28B6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E9107F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4</w:t>
      </w:r>
    </w:p>
    <w:p w14:paraId="452ACF7F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1064"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  <w:r w:rsidR="00AC1064">
        <w:rPr>
          <w:rFonts w:ascii="Times New Roman" w:hAnsi="Times New Roman" w:cs="Times New Roman"/>
          <w:b/>
          <w:bCs/>
          <w:sz w:val="24"/>
          <w:szCs w:val="24"/>
        </w:rPr>
        <w:t xml:space="preserve"> BEETU</w:t>
      </w:r>
    </w:p>
    <w:p w14:paraId="1667228A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4D516" w14:textId="77777777" w:rsidR="00AC1064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92C51D" wp14:editId="4DF16060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Kartu Tanda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078F7560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A93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FE54A9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A6B468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07D109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8F34F0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2A5F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8D94C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792217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C1B88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73F848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ACB5FF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72E7B4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3C0AC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375CEFB" w14:textId="77777777" w:rsidR="00AC1064" w:rsidRDefault="00AC1064" w:rsidP="00AC10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23B7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2374ABD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ADAA2C" w14:textId="77777777" w:rsidR="00AC1064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>
        <w:rPr>
          <w:b/>
          <w:bCs/>
        </w:rPr>
        <w:t>T-Shirt BEETU</w:t>
      </w:r>
    </w:p>
    <w:p w14:paraId="62661D45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>
        <w:rPr>
          <w:b/>
          <w:bCs/>
        </w:rPr>
        <w:t>Celana Panjang Hitam</w:t>
      </w:r>
    </w:p>
    <w:p w14:paraId="027DBE41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>
        <w:rPr>
          <w:b/>
          <w:bCs/>
        </w:rPr>
        <w:t>Bersepatu</w:t>
      </w:r>
      <w:proofErr w:type="spellEnd"/>
      <w:r>
        <w:rPr>
          <w:b/>
          <w:bCs/>
        </w:rPr>
        <w:t xml:space="preserve"> </w:t>
      </w:r>
    </w:p>
    <w:p w14:paraId="2CF88374" w14:textId="77777777" w:rsidR="00AC1064" w:rsidRDefault="00AC1064" w:rsidP="00AC1064">
      <w:pPr>
        <w:tabs>
          <w:tab w:val="left" w:pos="5598"/>
        </w:tabs>
        <w:rPr>
          <w:rFonts w:ascii="Times New Roman" w:hAnsi="Times New Roman" w:cs="Times New Roman"/>
          <w:sz w:val="24"/>
          <w:szCs w:val="24"/>
        </w:rPr>
      </w:pPr>
    </w:p>
    <w:p w14:paraId="54D7C9B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5615FE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3A8B0C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99395C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DE6671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0E794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54EBBE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88A9DF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8DA4CB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BEEA3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C2C2DF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5EC9C2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130215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E7C134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8FB2F6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756624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804174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FFECDF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D2FA92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87A5BF9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272882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6E4A073F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2904FE30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3F984C7B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50BAEABE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2DCC4F9E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12173D03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5</w:t>
      </w:r>
    </w:p>
    <w:p w14:paraId="208C630D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Flow Chart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Obat BEETU</w:t>
      </w:r>
    </w:p>
    <w:p w14:paraId="44C09DB9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8862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4DF570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71A0DE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94C59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F6C136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03069E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C5C5BF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E41461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2B742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31460D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D44CC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E9185D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C8815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A17BB2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73B65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127D68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05E545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D71A4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018BD6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2656C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9DC0C0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9C53F3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169A9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136420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98F6A2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DE7ED5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8967D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36209B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31ADE9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8DAE4B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84CC0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193B49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A84818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8696B4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F46A50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4366DD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72098A9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88D7724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620818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81730DA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CB9F63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52829D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0DB3432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46E1004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3D696FF3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10F8A475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2DC9D48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32EBF9F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E1634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53BDA16" wp14:editId="742A57E8">
            <wp:simplePos x="0" y="0"/>
            <wp:positionH relativeFrom="column">
              <wp:posOffset>-182880</wp:posOffset>
            </wp:positionH>
            <wp:positionV relativeFrom="paragraph">
              <wp:posOffset>170815</wp:posOffset>
            </wp:positionV>
            <wp:extent cx="6080760" cy="7703820"/>
            <wp:effectExtent l="0" t="0" r="2540" b="508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A7FDF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DF8692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DE5C5A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2DD112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5E8E64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2D81AF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78EBA5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98E675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1EF14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91C3DD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B7D284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B7F67C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1BD801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DE86FD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917517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E9D0B35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9C3ED4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C73CFA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F33A3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0C974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D13ABE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6B75A9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31C502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03C4356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2EFF94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3A299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5ABD81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24DF6C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E9BF8B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0A267F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7A570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D687BA8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C5CC20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D8BA8B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D4FE4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32AC1C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A59CC89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2086F5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8A573E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E5CC12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76A092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9ECC6F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B99263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D5B6F21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C347E3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9A9B5E4" w14:textId="77777777" w:rsidR="00E76A2D" w:rsidRDefault="00E76A2D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B3D149" w14:textId="77777777" w:rsidR="00471AC8" w:rsidRDefault="00471AC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 6</w:t>
      </w:r>
    </w:p>
    <w:p w14:paraId="23708EC0" w14:textId="77777777" w:rsidR="00471AC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30211C31" w14:textId="77777777" w:rsidR="00FD758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433F5F" w14:textId="77777777" w:rsidR="00FD7588" w:rsidRDefault="00FD7588" w:rsidP="00FD7588">
      <w:pPr>
        <w:jc w:val="both"/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</w:p>
    <w:p w14:paraId="0BE2E280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Total </w:t>
      </w:r>
      <w:r w:rsidR="006B362F">
        <w:t>2.000</w:t>
      </w:r>
      <w:r>
        <w:t xml:space="preserve"> </w:t>
      </w:r>
      <w:proofErr w:type="spellStart"/>
      <w:r>
        <w:t>pengiriman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maret</w:t>
      </w:r>
      <w:proofErr w:type="spellEnd"/>
    </w:p>
    <w:p w14:paraId="1A180AD1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Harga Rp </w:t>
      </w:r>
      <w:r w:rsidR="00616CF0">
        <w:t>15</w:t>
      </w:r>
      <w:r>
        <w:t>.000/</w:t>
      </w:r>
      <w:proofErr w:type="spellStart"/>
      <w:r>
        <w:t>pengiriman</w:t>
      </w:r>
      <w:proofErr w:type="spellEnd"/>
    </w:p>
    <w:p w14:paraId="2763A964" w14:textId="77777777" w:rsidR="00616CF0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Subsidi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RS </w:t>
      </w:r>
      <w:proofErr w:type="spellStart"/>
      <w:r>
        <w:t>sebanyak</w:t>
      </w:r>
      <w:proofErr w:type="spellEnd"/>
      <w:r>
        <w:t xml:space="preserve"> 750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356618AA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>Sharing fee 5%</w:t>
      </w:r>
    </w:p>
    <w:p w14:paraId="28CCFDD9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PPh</w:t>
      </w:r>
      <w:proofErr w:type="spellEnd"/>
      <w:r>
        <w:t xml:space="preserve"> final 1%</w:t>
      </w:r>
    </w:p>
    <w:p w14:paraId="5B3345F2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PPn</w:t>
      </w:r>
      <w:proofErr w:type="spellEnd"/>
      <w:r>
        <w:t xml:space="preserve"> 1,1%</w:t>
      </w:r>
    </w:p>
    <w:p w14:paraId="590F4621" w14:textId="77777777" w:rsidR="00FD7588" w:rsidRDefault="00FD7588" w:rsidP="00FD7588">
      <w:pPr>
        <w:jc w:val="both"/>
      </w:pPr>
    </w:p>
    <w:p w14:paraId="3A024B70" w14:textId="77777777" w:rsidR="00FD7588" w:rsidRDefault="00FD7588" w:rsidP="00FD7588">
      <w:pPr>
        <w:jc w:val="both"/>
      </w:pPr>
      <w:proofErr w:type="spellStart"/>
      <w:proofErr w:type="gramStart"/>
      <w:r>
        <w:t>Perhitungan</w:t>
      </w:r>
      <w:proofErr w:type="spellEnd"/>
      <w:r>
        <w:t xml:space="preserve"> :</w:t>
      </w:r>
      <w:proofErr w:type="gramEnd"/>
    </w:p>
    <w:p w14:paraId="0514CD4D" w14:textId="77777777" w:rsidR="00FD7588" w:rsidRDefault="00FD7588" w:rsidP="00FD7588">
      <w:pPr>
        <w:jc w:val="both"/>
      </w:pPr>
    </w:p>
    <w:p w14:paraId="0A14ACA3" w14:textId="77777777" w:rsidR="00FD7588" w:rsidRPr="00077166" w:rsidRDefault="00FD7588" w:rsidP="00FD7588">
      <w:pPr>
        <w:jc w:val="both"/>
        <w:rPr>
          <w:b/>
          <w:bCs/>
        </w:rPr>
      </w:pPr>
      <w:r w:rsidRPr="00077166">
        <w:rPr>
          <w:b/>
          <w:bCs/>
        </w:rPr>
        <w:t xml:space="preserve">Total 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harga</w:t>
      </w:r>
      <w:proofErr w:type="spellEnd"/>
      <w:r w:rsidRPr="00077166">
        <w:rPr>
          <w:b/>
          <w:bCs/>
        </w:rPr>
        <w:t xml:space="preserve"> /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= total </w:t>
      </w:r>
      <w:proofErr w:type="spellStart"/>
      <w:r w:rsidRPr="00077166">
        <w:rPr>
          <w:b/>
          <w:bCs/>
        </w:rPr>
        <w:t>pendapatan</w:t>
      </w:r>
      <w:proofErr w:type="spellEnd"/>
    </w:p>
    <w:p w14:paraId="562F9C64" w14:textId="77777777" w:rsidR="00FD7588" w:rsidRDefault="00616CF0" w:rsidP="00FD7588">
      <w:pPr>
        <w:jc w:val="both"/>
      </w:pPr>
      <w:r>
        <w:t>1.250</w:t>
      </w:r>
      <w:r w:rsidR="00FD7588">
        <w:t xml:space="preserve"> </w:t>
      </w:r>
      <w:proofErr w:type="spellStart"/>
      <w:r w:rsidR="00FD7588">
        <w:t>pengiriman</w:t>
      </w:r>
      <w:proofErr w:type="spellEnd"/>
      <w:r w:rsidR="00FD7588">
        <w:t xml:space="preserve"> X Rp </w:t>
      </w:r>
      <w:r>
        <w:t>1</w:t>
      </w:r>
      <w:r w:rsidR="006B362F">
        <w:t>5</w:t>
      </w:r>
      <w:r w:rsidR="00FD7588">
        <w:t xml:space="preserve">.000 = Rp </w:t>
      </w:r>
      <w:proofErr w:type="gramStart"/>
      <w:r>
        <w:t>18</w:t>
      </w:r>
      <w:r w:rsidR="00FD7588">
        <w:t>.</w:t>
      </w:r>
      <w:r>
        <w:t>75</w:t>
      </w:r>
      <w:r w:rsidR="00FD7588">
        <w:t>0.000,-</w:t>
      </w:r>
      <w:proofErr w:type="gramEnd"/>
    </w:p>
    <w:p w14:paraId="7B8F847D" w14:textId="77777777" w:rsidR="00616CF0" w:rsidRDefault="00616CF0" w:rsidP="00FD7588">
      <w:pPr>
        <w:jc w:val="both"/>
      </w:pPr>
    </w:p>
    <w:p w14:paraId="4BDA9949" w14:textId="77777777" w:rsidR="00FD7588" w:rsidRPr="00077166" w:rsidRDefault="00FD7588" w:rsidP="00FD7588">
      <w:pPr>
        <w:jc w:val="both"/>
      </w:pPr>
      <w:proofErr w:type="spellStart"/>
      <w:r w:rsidRPr="00077166">
        <w:t>Pengurang</w:t>
      </w:r>
      <w:proofErr w:type="spellEnd"/>
    </w:p>
    <w:p w14:paraId="1C375253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PPh</w:t>
      </w:r>
      <w:proofErr w:type="spellEnd"/>
      <w:r w:rsidRPr="00077166">
        <w:rPr>
          <w:b/>
          <w:bCs/>
        </w:rPr>
        <w:t xml:space="preserve"> final</w:t>
      </w:r>
      <w:r w:rsidRPr="00077166">
        <w:rPr>
          <w:b/>
          <w:bCs/>
        </w:rPr>
        <w:tab/>
        <w:t xml:space="preserve">= </w:t>
      </w:r>
      <w:r>
        <w:rPr>
          <w:b/>
          <w:bCs/>
        </w:rPr>
        <w:t>T</w:t>
      </w:r>
      <w:r w:rsidRPr="00077166">
        <w:rPr>
          <w:b/>
          <w:bCs/>
        </w:rPr>
        <w:t xml:space="preserve">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115DF499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</w:t>
      </w:r>
      <w:r>
        <w:t>.</w:t>
      </w:r>
      <w:r w:rsidR="00616CF0">
        <w:t>75</w:t>
      </w:r>
      <w:r>
        <w:t>0.000 X 1</w:t>
      </w:r>
      <w:proofErr w:type="gramStart"/>
      <w:r>
        <w:t>%  =</w:t>
      </w:r>
      <w:proofErr w:type="gramEnd"/>
      <w:r>
        <w:t xml:space="preserve"> Rp </w:t>
      </w:r>
      <w:r w:rsidR="00616CF0">
        <w:t>187</w:t>
      </w:r>
      <w:r>
        <w:t>.</w:t>
      </w:r>
      <w:r w:rsidR="00616CF0">
        <w:t>5</w:t>
      </w:r>
      <w:r>
        <w:t xml:space="preserve">00,- </w:t>
      </w:r>
    </w:p>
    <w:p w14:paraId="5C7D5F22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PPn</w:t>
      </w:r>
      <w:proofErr w:type="spellEnd"/>
      <w:r w:rsidRPr="00077166">
        <w:rPr>
          <w:b/>
          <w:bCs/>
        </w:rPr>
        <w:tab/>
      </w:r>
      <w:r w:rsidRPr="00077166">
        <w:rPr>
          <w:b/>
          <w:bCs/>
        </w:rPr>
        <w:tab/>
        <w:t xml:space="preserve">= Total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50B7751D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18.750</w:t>
      </w:r>
      <w:r>
        <w:t xml:space="preserve">.000 X 1,1% = </w:t>
      </w:r>
      <w:proofErr w:type="gramStart"/>
      <w:r w:rsidR="00616CF0">
        <w:t>206.25</w:t>
      </w:r>
      <w:r>
        <w:t>0,-</w:t>
      </w:r>
      <w:proofErr w:type="gramEnd"/>
    </w:p>
    <w:p w14:paraId="2914CA9B" w14:textId="77777777" w:rsidR="00FD7588" w:rsidRDefault="00FD7588" w:rsidP="00FD7588">
      <w:pPr>
        <w:jc w:val="both"/>
      </w:pPr>
    </w:p>
    <w:p w14:paraId="1DAD5375" w14:textId="77777777" w:rsidR="00FD7588" w:rsidRDefault="00FD7588" w:rsidP="00FD7588">
      <w:pPr>
        <w:jc w:val="both"/>
      </w:pPr>
      <w:r>
        <w:tab/>
      </w:r>
      <w:proofErr w:type="spellStart"/>
      <w:r>
        <w:t>PPh</w:t>
      </w:r>
      <w:proofErr w:type="spellEnd"/>
      <w:r>
        <w:tab/>
      </w:r>
      <w:r>
        <w:tab/>
      </w:r>
      <w:r>
        <w:tab/>
        <w:t xml:space="preserve">Rp      </w:t>
      </w:r>
      <w:proofErr w:type="gramStart"/>
      <w:r w:rsidR="00616CF0">
        <w:t>187</w:t>
      </w:r>
      <w:r>
        <w:t>.</w:t>
      </w:r>
      <w:r w:rsidR="00616CF0">
        <w:t>5</w:t>
      </w:r>
      <w:r>
        <w:t>00,-</w:t>
      </w:r>
      <w:proofErr w:type="gramEnd"/>
    </w:p>
    <w:p w14:paraId="1D677D5B" w14:textId="77777777" w:rsidR="00FD7588" w:rsidRDefault="00FD7588" w:rsidP="00FD7588">
      <w:pPr>
        <w:jc w:val="both"/>
        <w:rPr>
          <w:b/>
          <w:bCs/>
        </w:rPr>
      </w:pPr>
      <w:r>
        <w:tab/>
      </w:r>
      <w:proofErr w:type="spellStart"/>
      <w:r>
        <w:t>PPn</w:t>
      </w:r>
      <w:proofErr w:type="spellEnd"/>
      <w:r>
        <w:tab/>
      </w:r>
      <w:r>
        <w:tab/>
      </w:r>
      <w:r>
        <w:tab/>
        <w:t xml:space="preserve">Rp      </w:t>
      </w:r>
      <w:proofErr w:type="gramStart"/>
      <w:r w:rsidR="00616CF0">
        <w:t>206</w:t>
      </w:r>
      <w:r>
        <w:t>.</w:t>
      </w:r>
      <w:r w:rsidR="00616CF0">
        <w:t>25</w:t>
      </w:r>
      <w:r>
        <w:t>0,-</w:t>
      </w:r>
      <w:proofErr w:type="gramEnd"/>
      <w:r>
        <w:t xml:space="preserve">     </w: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Default="00616CF0" w:rsidP="00FD7588">
      <w:pPr>
        <w:jc w:val="both"/>
      </w:pPr>
      <w:r>
        <w:rPr>
          <w:b/>
          <w:bCs/>
        </w:rPr>
        <w:tab/>
      </w:r>
      <w:r w:rsidRPr="00616CF0">
        <w:t xml:space="preserve">Beban </w:t>
      </w:r>
      <w:proofErr w:type="spellStart"/>
      <w:r w:rsidRPr="00616CF0">
        <w:t>Perpajakan</w:t>
      </w:r>
      <w:proofErr w:type="spellEnd"/>
      <w:r w:rsidRPr="00616CF0">
        <w:tab/>
        <w:t xml:space="preserve">Rp     </w:t>
      </w:r>
      <w:r>
        <w:t xml:space="preserve"> </w:t>
      </w:r>
      <w:proofErr w:type="gramStart"/>
      <w:r>
        <w:t>393</w:t>
      </w:r>
      <w:r w:rsidRPr="00616CF0">
        <w:t>.</w:t>
      </w:r>
      <w:r>
        <w:t>75</w:t>
      </w:r>
      <w:r w:rsidRPr="00616CF0">
        <w:t>0,-</w:t>
      </w:r>
      <w:proofErr w:type="gramEnd"/>
    </w:p>
    <w:p w14:paraId="212B2C77" w14:textId="77777777" w:rsidR="00616CF0" w:rsidRPr="00616CF0" w:rsidRDefault="00616CF0" w:rsidP="00FD7588">
      <w:pPr>
        <w:jc w:val="both"/>
      </w:pPr>
    </w:p>
    <w:p w14:paraId="105589E1" w14:textId="77777777" w:rsidR="00FD7588" w:rsidRDefault="00FD7588" w:rsidP="00FD7588">
      <w:pPr>
        <w:jc w:val="both"/>
      </w:pPr>
      <w:r>
        <w:t>Jadi</w:t>
      </w:r>
      <w:r w:rsidR="00616CF0">
        <w:t xml:space="preserve"> </w:t>
      </w:r>
      <w:proofErr w:type="spellStart"/>
      <w:r w:rsidR="00616CF0">
        <w:t>perhitungan</w:t>
      </w:r>
      <w:proofErr w:type="spellEnd"/>
      <w:r>
        <w:t xml:space="preserve"> sharing fee yang BEETU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RS </w:t>
      </w:r>
      <w:proofErr w:type="spellStart"/>
      <w:proofErr w:type="gramStart"/>
      <w:r>
        <w:t>sebesar</w:t>
      </w:r>
      <w:proofErr w:type="spellEnd"/>
      <w:r w:rsidR="00616CF0">
        <w:t xml:space="preserve"> :</w:t>
      </w:r>
      <w:proofErr w:type="gramEnd"/>
    </w:p>
    <w:p w14:paraId="3C973C81" w14:textId="77777777" w:rsidR="00616CF0" w:rsidRDefault="00616CF0" w:rsidP="00616CF0">
      <w:pPr>
        <w:rPr>
          <w:b/>
          <w:bCs/>
        </w:rPr>
      </w:pPr>
      <w:r>
        <w:rPr>
          <w:b/>
          <w:bCs/>
        </w:rPr>
        <w:br/>
        <w:t xml:space="preserve">(Total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subsidi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 xml:space="preserve"> x sharing </w:t>
      </w:r>
      <w:proofErr w:type="gramStart"/>
      <w:r>
        <w:rPr>
          <w:b/>
          <w:bCs/>
        </w:rPr>
        <w:t>fee )</w:t>
      </w:r>
      <w:proofErr w:type="gramEnd"/>
      <w:r>
        <w:rPr>
          <w:b/>
          <w:bCs/>
        </w:rPr>
        <w:t xml:space="preserve"> – Beban </w:t>
      </w:r>
      <w:proofErr w:type="spellStart"/>
      <w:r>
        <w:rPr>
          <w:b/>
          <w:bCs/>
        </w:rPr>
        <w:t>Perpajakan</w:t>
      </w:r>
      <w:proofErr w:type="spellEnd"/>
    </w:p>
    <w:p w14:paraId="10F8EA72" w14:textId="77777777" w:rsidR="00FD7588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(1.250 x 15.000 x 5%) – 393.750</w:t>
      </w:r>
    </w:p>
    <w:p w14:paraId="3846D921" w14:textId="77777777" w:rsidR="00616CF0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937.500 – 393.750</w:t>
      </w:r>
    </w:p>
    <w:p w14:paraId="110485EE" w14:textId="77777777" w:rsidR="00616CF0" w:rsidRPr="00471AC8" w:rsidRDefault="00616CF0" w:rsidP="00616CF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 xml:space="preserve">Rp </w:t>
      </w:r>
      <w:proofErr w:type="gramStart"/>
      <w:r>
        <w:rPr>
          <w:b/>
          <w:bCs/>
        </w:rPr>
        <w:t>543.750,-</w:t>
      </w:r>
      <w:proofErr w:type="gramEnd"/>
    </w:p>
    <w:sectPr w:rsidR="00616CF0" w:rsidRPr="00471AC8" w:rsidSect="009956C4">
      <w:headerReference w:type="default" r:id="rId12"/>
      <w:footerReference w:type="default" r:id="rId13"/>
      <w:pgSz w:w="11906" w:h="16838"/>
      <w:pgMar w:top="550" w:right="1440" w:bottom="1440" w:left="144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FD138" w14:textId="77777777" w:rsidR="001746E5" w:rsidRDefault="001746E5">
      <w:r>
        <w:separator/>
      </w:r>
    </w:p>
  </w:endnote>
  <w:endnote w:type="continuationSeparator" w:id="0">
    <w:p w14:paraId="3E6D0FFA" w14:textId="77777777" w:rsidR="001746E5" w:rsidRDefault="00174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C32FEA" w14:textId="77777777" w:rsidR="007841EB" w:rsidRDefault="00000000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000000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000000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kedua</w:t>
          </w:r>
          <w:proofErr w:type="spellEnd"/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BF3AB" w14:textId="77777777" w:rsidR="001746E5" w:rsidRDefault="001746E5">
      <w:r>
        <w:separator/>
      </w:r>
    </w:p>
  </w:footnote>
  <w:footnote w:type="continuationSeparator" w:id="0">
    <w:p w14:paraId="77FA7B57" w14:textId="77777777" w:rsidR="001746E5" w:rsidRDefault="00174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000000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9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1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86364">
    <w:abstractNumId w:val="18"/>
  </w:num>
  <w:num w:numId="2" w16cid:durableId="1018889327">
    <w:abstractNumId w:val="7"/>
  </w:num>
  <w:num w:numId="3" w16cid:durableId="508834749">
    <w:abstractNumId w:val="3"/>
  </w:num>
  <w:num w:numId="4" w16cid:durableId="1741174479">
    <w:abstractNumId w:val="9"/>
  </w:num>
  <w:num w:numId="5" w16cid:durableId="1687634968">
    <w:abstractNumId w:val="2"/>
  </w:num>
  <w:num w:numId="6" w16cid:durableId="891309959">
    <w:abstractNumId w:val="13"/>
  </w:num>
  <w:num w:numId="7" w16cid:durableId="322128953">
    <w:abstractNumId w:val="4"/>
  </w:num>
  <w:num w:numId="8" w16cid:durableId="761954212">
    <w:abstractNumId w:val="8"/>
  </w:num>
  <w:num w:numId="9" w16cid:durableId="852959522">
    <w:abstractNumId w:val="6"/>
  </w:num>
  <w:num w:numId="10" w16cid:durableId="1881698530">
    <w:abstractNumId w:val="15"/>
  </w:num>
  <w:num w:numId="11" w16cid:durableId="137457786">
    <w:abstractNumId w:val="10"/>
  </w:num>
  <w:num w:numId="12" w16cid:durableId="1149588553">
    <w:abstractNumId w:val="1"/>
  </w:num>
  <w:num w:numId="13" w16cid:durableId="1073771675">
    <w:abstractNumId w:val="12"/>
  </w:num>
  <w:num w:numId="14" w16cid:durableId="1723753137">
    <w:abstractNumId w:val="11"/>
  </w:num>
  <w:num w:numId="15" w16cid:durableId="190001189">
    <w:abstractNumId w:val="14"/>
  </w:num>
  <w:num w:numId="16" w16cid:durableId="1902133216">
    <w:abstractNumId w:val="0"/>
  </w:num>
  <w:num w:numId="17" w16cid:durableId="731394610">
    <w:abstractNumId w:val="5"/>
  </w:num>
  <w:num w:numId="18" w16cid:durableId="921717080">
    <w:abstractNumId w:val="20"/>
  </w:num>
  <w:num w:numId="19" w16cid:durableId="367264528">
    <w:abstractNumId w:val="21"/>
  </w:num>
  <w:num w:numId="20" w16cid:durableId="1123309846">
    <w:abstractNumId w:val="22"/>
  </w:num>
  <w:num w:numId="21" w16cid:durableId="14158496">
    <w:abstractNumId w:val="19"/>
  </w:num>
  <w:num w:numId="22" w16cid:durableId="1512185234">
    <w:abstractNumId w:val="17"/>
  </w:num>
  <w:num w:numId="23" w16cid:durableId="1874145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135EDC"/>
    <w:rsid w:val="001560D7"/>
    <w:rsid w:val="001746E5"/>
    <w:rsid w:val="0019369C"/>
    <w:rsid w:val="00206DBC"/>
    <w:rsid w:val="00236BA6"/>
    <w:rsid w:val="00315A52"/>
    <w:rsid w:val="00363CF1"/>
    <w:rsid w:val="00407CEA"/>
    <w:rsid w:val="00471AC8"/>
    <w:rsid w:val="004A6727"/>
    <w:rsid w:val="004B668A"/>
    <w:rsid w:val="004C0106"/>
    <w:rsid w:val="00523DD9"/>
    <w:rsid w:val="00613B86"/>
    <w:rsid w:val="00616CF0"/>
    <w:rsid w:val="006B356D"/>
    <w:rsid w:val="006B362F"/>
    <w:rsid w:val="006C526D"/>
    <w:rsid w:val="006D774A"/>
    <w:rsid w:val="007731C0"/>
    <w:rsid w:val="007841EB"/>
    <w:rsid w:val="0078726F"/>
    <w:rsid w:val="007C43E6"/>
    <w:rsid w:val="007C5444"/>
    <w:rsid w:val="00845795"/>
    <w:rsid w:val="008A1FF8"/>
    <w:rsid w:val="00920737"/>
    <w:rsid w:val="00960264"/>
    <w:rsid w:val="00960A9D"/>
    <w:rsid w:val="009956C4"/>
    <w:rsid w:val="00A31318"/>
    <w:rsid w:val="00A4388C"/>
    <w:rsid w:val="00A438B1"/>
    <w:rsid w:val="00A5362F"/>
    <w:rsid w:val="00A96D90"/>
    <w:rsid w:val="00AC1064"/>
    <w:rsid w:val="00AF63BB"/>
    <w:rsid w:val="00BA1506"/>
    <w:rsid w:val="00BF6F75"/>
    <w:rsid w:val="00C70E36"/>
    <w:rsid w:val="00CD76AC"/>
    <w:rsid w:val="00D91FA0"/>
    <w:rsid w:val="00DE549A"/>
    <w:rsid w:val="00E76A2D"/>
    <w:rsid w:val="00EB1EDA"/>
    <w:rsid w:val="00F3156A"/>
    <w:rsid w:val="00F80CED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2855</Words>
  <Characters>16280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HUMAS MARKETING</cp:lastModifiedBy>
  <cp:revision>6</cp:revision>
  <cp:lastPrinted>2024-06-21T02:56:00Z</cp:lastPrinted>
  <dcterms:created xsi:type="dcterms:W3CDTF">2024-06-21T02:48:00Z</dcterms:created>
  <dcterms:modified xsi:type="dcterms:W3CDTF">2024-06-24T03:55:00Z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