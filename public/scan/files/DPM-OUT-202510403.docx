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EFE8" w14:textId="77777777" w:rsidR="00B308C8" w:rsidRDefault="00A255CC">
      <w:pPr>
        <w:spacing w:before="83"/>
        <w:ind w:right="183"/>
        <w:jc w:val="right"/>
        <w:rPr>
          <w:rFonts w:ascii="Arial" w:eastAsia="Arial" w:hAnsi="Arial" w:cs="Arial"/>
          <w:sz w:val="18"/>
          <w:szCs w:val="18"/>
        </w:rPr>
      </w:pPr>
      <w:r>
        <w:pict w14:anchorId="77516F5F">
          <v:group id="_x0000_s1027" style="position:absolute;left:0;text-align:left;margin-left:67.15pt;margin-top:11.7pt;width:473.25pt;height:57.7pt;z-index:-251658240;mso-position-horizontal-relative:page;mso-position-vertical-relative:page" coordorigin="1343,234" coordsize="9465,115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1418;top:234;width:3658;height:1048">
              <v:imagedata r:id="rId5" o:title=""/>
            </v:shape>
            <v:shape id="_x0000_s1028" style="position:absolute;left:1365;top:1335;width:9420;height:30" coordorigin="1365,1335" coordsize="9420,30" path="m1365,1365r9420,-30e" filled="f" strokeweight="2.25pt">
              <v:path arrowok="t"/>
            </v:shape>
            <w10:wrap anchorx="page" anchory="page"/>
          </v:group>
        </w:pict>
      </w:r>
      <w:r w:rsidR="00316A0A">
        <w:rPr>
          <w:rFonts w:ascii="Arial" w:eastAsia="Arial" w:hAnsi="Arial" w:cs="Arial"/>
          <w:sz w:val="18"/>
          <w:szCs w:val="18"/>
        </w:rPr>
        <w:t>Banjarum</w:t>
      </w:r>
      <w:r w:rsidR="00316A0A">
        <w:rPr>
          <w:rFonts w:ascii="Arial" w:eastAsia="Arial" w:hAnsi="Arial" w:cs="Arial"/>
          <w:spacing w:val="4"/>
          <w:sz w:val="18"/>
          <w:szCs w:val="18"/>
        </w:rPr>
        <w:t xml:space="preserve"> </w:t>
      </w:r>
      <w:r w:rsidR="00316A0A">
        <w:rPr>
          <w:rFonts w:ascii="Arial" w:eastAsia="Arial" w:hAnsi="Arial" w:cs="Arial"/>
          <w:sz w:val="18"/>
          <w:szCs w:val="18"/>
        </w:rPr>
        <w:t>Sela</w:t>
      </w:r>
      <w:r w:rsidR="00316A0A">
        <w:rPr>
          <w:rFonts w:ascii="Arial" w:eastAsia="Arial" w:hAnsi="Arial" w:cs="Arial"/>
          <w:spacing w:val="2"/>
          <w:sz w:val="18"/>
          <w:szCs w:val="18"/>
        </w:rPr>
        <w:t>t</w:t>
      </w:r>
      <w:r w:rsidR="00316A0A">
        <w:rPr>
          <w:rFonts w:ascii="Arial" w:eastAsia="Arial" w:hAnsi="Arial" w:cs="Arial"/>
          <w:sz w:val="18"/>
          <w:szCs w:val="18"/>
        </w:rPr>
        <w:t>an</w:t>
      </w:r>
      <w:r w:rsidR="00316A0A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316A0A">
        <w:rPr>
          <w:rFonts w:ascii="Arial" w:eastAsia="Arial" w:hAnsi="Arial" w:cs="Arial"/>
          <w:spacing w:val="2"/>
          <w:sz w:val="18"/>
          <w:szCs w:val="18"/>
        </w:rPr>
        <w:t>N</w:t>
      </w:r>
      <w:r w:rsidR="00316A0A">
        <w:rPr>
          <w:rFonts w:ascii="Arial" w:eastAsia="Arial" w:hAnsi="Arial" w:cs="Arial"/>
          <w:spacing w:val="-4"/>
          <w:sz w:val="18"/>
          <w:szCs w:val="18"/>
        </w:rPr>
        <w:t>o</w:t>
      </w:r>
      <w:r w:rsidR="00316A0A">
        <w:rPr>
          <w:rFonts w:ascii="Arial" w:eastAsia="Arial" w:hAnsi="Arial" w:cs="Arial"/>
          <w:sz w:val="18"/>
          <w:szCs w:val="18"/>
        </w:rPr>
        <w:t>.</w:t>
      </w:r>
      <w:r w:rsidR="00316A0A">
        <w:rPr>
          <w:rFonts w:ascii="Arial" w:eastAsia="Arial" w:hAnsi="Arial" w:cs="Arial"/>
          <w:spacing w:val="4"/>
          <w:sz w:val="18"/>
          <w:szCs w:val="18"/>
        </w:rPr>
        <w:t xml:space="preserve"> </w:t>
      </w:r>
      <w:r w:rsidR="00316A0A">
        <w:rPr>
          <w:rFonts w:ascii="Arial" w:eastAsia="Arial" w:hAnsi="Arial" w:cs="Arial"/>
          <w:sz w:val="18"/>
          <w:szCs w:val="18"/>
        </w:rPr>
        <w:t>7</w:t>
      </w:r>
      <w:r w:rsidR="00316A0A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316A0A">
        <w:rPr>
          <w:rFonts w:ascii="Arial" w:eastAsia="Arial" w:hAnsi="Arial" w:cs="Arial"/>
          <w:spacing w:val="2"/>
          <w:sz w:val="18"/>
          <w:szCs w:val="18"/>
        </w:rPr>
        <w:t>M</w:t>
      </w:r>
      <w:r w:rsidR="00316A0A">
        <w:rPr>
          <w:rFonts w:ascii="Arial" w:eastAsia="Arial" w:hAnsi="Arial" w:cs="Arial"/>
          <w:sz w:val="18"/>
          <w:szCs w:val="18"/>
        </w:rPr>
        <w:t>ondor</w:t>
      </w:r>
      <w:r w:rsidR="00316A0A">
        <w:rPr>
          <w:rFonts w:ascii="Arial" w:eastAsia="Arial" w:hAnsi="Arial" w:cs="Arial"/>
          <w:spacing w:val="-4"/>
          <w:sz w:val="18"/>
          <w:szCs w:val="18"/>
        </w:rPr>
        <w:t>o</w:t>
      </w:r>
      <w:r w:rsidR="00316A0A">
        <w:rPr>
          <w:rFonts w:ascii="Arial" w:eastAsia="Arial" w:hAnsi="Arial" w:cs="Arial"/>
          <w:spacing w:val="2"/>
          <w:sz w:val="18"/>
          <w:szCs w:val="18"/>
        </w:rPr>
        <w:t>k</w:t>
      </w:r>
      <w:r w:rsidR="00316A0A">
        <w:rPr>
          <w:rFonts w:ascii="Arial" w:eastAsia="Arial" w:hAnsi="Arial" w:cs="Arial"/>
          <w:sz w:val="18"/>
          <w:szCs w:val="18"/>
        </w:rPr>
        <w:t>o</w:t>
      </w:r>
    </w:p>
    <w:p w14:paraId="0C7472D9" w14:textId="43835BC7" w:rsidR="00B308C8" w:rsidRDefault="00BE5BCA" w:rsidP="00BE5BCA">
      <w:pPr>
        <w:tabs>
          <w:tab w:val="left" w:pos="1260"/>
          <w:tab w:val="right" w:pos="9379"/>
        </w:tabs>
        <w:spacing w:before="29"/>
        <w:ind w:right="18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 w:rsidR="00316A0A">
        <w:rPr>
          <w:rFonts w:ascii="Arial" w:eastAsia="Arial" w:hAnsi="Arial" w:cs="Arial"/>
          <w:sz w:val="18"/>
          <w:szCs w:val="18"/>
        </w:rPr>
        <w:t>Singo</w:t>
      </w:r>
      <w:r w:rsidR="00316A0A">
        <w:rPr>
          <w:rFonts w:ascii="Arial" w:eastAsia="Arial" w:hAnsi="Arial" w:cs="Arial"/>
          <w:spacing w:val="2"/>
          <w:sz w:val="18"/>
          <w:szCs w:val="18"/>
        </w:rPr>
        <w:t>s</w:t>
      </w:r>
      <w:r w:rsidR="00316A0A">
        <w:rPr>
          <w:rFonts w:ascii="Arial" w:eastAsia="Arial" w:hAnsi="Arial" w:cs="Arial"/>
          <w:sz w:val="18"/>
          <w:szCs w:val="18"/>
        </w:rPr>
        <w:t>ari</w:t>
      </w:r>
      <w:r w:rsidR="00316A0A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316A0A">
        <w:rPr>
          <w:rFonts w:ascii="Arial" w:eastAsia="Arial" w:hAnsi="Arial" w:cs="Arial"/>
          <w:sz w:val="18"/>
          <w:szCs w:val="18"/>
        </w:rPr>
        <w:t>–</w:t>
      </w:r>
      <w:r w:rsidR="00316A0A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316A0A">
        <w:rPr>
          <w:rFonts w:ascii="Arial" w:eastAsia="Arial" w:hAnsi="Arial" w:cs="Arial"/>
          <w:spacing w:val="2"/>
          <w:sz w:val="18"/>
          <w:szCs w:val="18"/>
        </w:rPr>
        <w:t>M</w:t>
      </w:r>
      <w:r w:rsidR="00316A0A">
        <w:rPr>
          <w:rFonts w:ascii="Arial" w:eastAsia="Arial" w:hAnsi="Arial" w:cs="Arial"/>
          <w:sz w:val="18"/>
          <w:szCs w:val="18"/>
        </w:rPr>
        <w:t>alang</w:t>
      </w:r>
    </w:p>
    <w:p w14:paraId="6A66A0F5" w14:textId="77777777" w:rsidR="00B308C8" w:rsidRDefault="00316A0A">
      <w:pPr>
        <w:spacing w:before="33" w:line="200" w:lineRule="exact"/>
        <w:ind w:right="183"/>
        <w:jc w:val="righ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2"/>
          <w:position w:val="-1"/>
          <w:sz w:val="18"/>
          <w:szCs w:val="18"/>
        </w:rPr>
        <w:t>T</w:t>
      </w:r>
      <w:r>
        <w:rPr>
          <w:rFonts w:ascii="Arial" w:eastAsia="Arial" w:hAnsi="Arial" w:cs="Arial"/>
          <w:position w:val="-1"/>
          <w:sz w:val="18"/>
          <w:szCs w:val="18"/>
        </w:rPr>
        <w:t>elp.</w:t>
      </w:r>
      <w:r>
        <w:rPr>
          <w:rFonts w:ascii="Arial" w:eastAsia="Arial" w:hAnsi="Arial" w:cs="Arial"/>
          <w:spacing w:val="4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(0341)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458679,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F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x</w:t>
      </w:r>
      <w:r>
        <w:rPr>
          <w:rFonts w:ascii="Arial" w:eastAsia="Arial" w:hAnsi="Arial" w:cs="Arial"/>
          <w:position w:val="-1"/>
          <w:sz w:val="18"/>
          <w:szCs w:val="18"/>
        </w:rPr>
        <w:t>. (0341)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441874</w:t>
      </w:r>
    </w:p>
    <w:p w14:paraId="7E39C4B2" w14:textId="77777777" w:rsidR="00B308C8" w:rsidRDefault="00B308C8">
      <w:pPr>
        <w:spacing w:line="200" w:lineRule="exact"/>
      </w:pPr>
    </w:p>
    <w:p w14:paraId="093BDDDF" w14:textId="77777777" w:rsidR="00B308C8" w:rsidRDefault="00B308C8">
      <w:pPr>
        <w:spacing w:line="200" w:lineRule="exact"/>
      </w:pPr>
    </w:p>
    <w:p w14:paraId="58BB7B91" w14:textId="77777777" w:rsidR="00B308C8" w:rsidRDefault="00B308C8">
      <w:pPr>
        <w:spacing w:before="4" w:line="240" w:lineRule="exact"/>
        <w:rPr>
          <w:sz w:val="24"/>
          <w:szCs w:val="24"/>
        </w:rPr>
      </w:pPr>
    </w:p>
    <w:p w14:paraId="2B80556D" w14:textId="34B3BD0A" w:rsidR="00B308C8" w:rsidRDefault="00316A0A">
      <w:pPr>
        <w:spacing w:before="32" w:line="276" w:lineRule="auto"/>
        <w:ind w:left="470" w:right="617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KEP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TUS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RE</w:t>
      </w:r>
      <w:r>
        <w:rPr>
          <w:rFonts w:ascii="Arial" w:eastAsia="Arial" w:hAnsi="Arial" w:cs="Arial"/>
          <w:b/>
          <w:spacing w:val="-3"/>
          <w:sz w:val="22"/>
          <w:szCs w:val="22"/>
        </w:rPr>
        <w:t>K</w:t>
      </w:r>
      <w:r>
        <w:rPr>
          <w:rFonts w:ascii="Arial" w:eastAsia="Arial" w:hAnsi="Arial" w:cs="Arial"/>
          <w:b/>
          <w:spacing w:val="1"/>
          <w:sz w:val="22"/>
          <w:szCs w:val="22"/>
        </w:rPr>
        <w:t>TU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TA</w:t>
      </w:r>
      <w:r>
        <w:rPr>
          <w:rFonts w:ascii="Arial" w:eastAsia="Arial" w:hAnsi="Arial" w:cs="Arial"/>
          <w:b/>
          <w:sz w:val="22"/>
          <w:szCs w:val="22"/>
        </w:rPr>
        <w:t>MA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P</w:t>
      </w:r>
      <w:r>
        <w:rPr>
          <w:rFonts w:ascii="Arial" w:eastAsia="Arial" w:hAnsi="Arial" w:cs="Arial"/>
          <w:b/>
          <w:spacing w:val="1"/>
          <w:sz w:val="22"/>
          <w:szCs w:val="22"/>
        </w:rPr>
        <w:t>ER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EROA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ER</w:t>
      </w:r>
      <w:r>
        <w:rPr>
          <w:rFonts w:ascii="Arial" w:eastAsia="Arial" w:hAnsi="Arial" w:cs="Arial"/>
          <w:b/>
          <w:spacing w:val="-3"/>
          <w:sz w:val="22"/>
          <w:szCs w:val="22"/>
        </w:rPr>
        <w:t>B</w:t>
      </w:r>
      <w:r>
        <w:rPr>
          <w:rFonts w:ascii="Arial" w:eastAsia="Arial" w:hAnsi="Arial" w:cs="Arial"/>
          <w:b/>
          <w:spacing w:val="1"/>
          <w:sz w:val="22"/>
          <w:szCs w:val="22"/>
        </w:rPr>
        <w:t>AT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S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 xml:space="preserve">A </w:t>
      </w:r>
      <w:r>
        <w:rPr>
          <w:rFonts w:ascii="Arial" w:eastAsia="Arial" w:hAnsi="Arial" w:cs="Arial"/>
          <w:b/>
          <w:spacing w:val="1"/>
          <w:sz w:val="22"/>
          <w:szCs w:val="22"/>
        </w:rPr>
        <w:t>PR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MA </w:t>
      </w:r>
      <w:r>
        <w:rPr>
          <w:rFonts w:ascii="Arial" w:eastAsia="Arial" w:hAnsi="Arial" w:cs="Arial"/>
          <w:b/>
          <w:spacing w:val="-3"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ED</w:t>
      </w:r>
      <w:r>
        <w:rPr>
          <w:rFonts w:ascii="Arial" w:eastAsia="Arial" w:hAnsi="Arial" w:cs="Arial"/>
          <w:b/>
          <w:spacing w:val="-5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K</w:t>
      </w:r>
      <w:r>
        <w:rPr>
          <w:rFonts w:ascii="Arial" w:eastAsia="Arial" w:hAnsi="Arial" w:cs="Arial"/>
          <w:b/>
          <w:sz w:val="22"/>
          <w:szCs w:val="22"/>
        </w:rPr>
        <w:t xml:space="preserve">A </w:t>
      </w:r>
      <w:r>
        <w:rPr>
          <w:rFonts w:ascii="Arial" w:eastAsia="Arial" w:hAnsi="Arial" w:cs="Arial"/>
          <w:b/>
          <w:spacing w:val="1"/>
          <w:sz w:val="22"/>
          <w:szCs w:val="22"/>
        </w:rPr>
        <w:t>NO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R :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="00AF5927" w:rsidRPr="00AF5927">
        <w:rPr>
          <w:rFonts w:ascii="Arial" w:eastAsia="Arial" w:hAnsi="Arial" w:cs="Arial"/>
          <w:b/>
          <w:spacing w:val="-2"/>
          <w:sz w:val="22"/>
          <w:szCs w:val="22"/>
        </w:rPr>
        <w:t>264/DPM/I-KEP/DIR/I/2025</w:t>
      </w:r>
    </w:p>
    <w:p w14:paraId="7559F1B7" w14:textId="77777777" w:rsidR="00B308C8" w:rsidRDefault="00B308C8">
      <w:pPr>
        <w:spacing w:before="9" w:line="280" w:lineRule="exact"/>
        <w:rPr>
          <w:sz w:val="28"/>
          <w:szCs w:val="28"/>
        </w:rPr>
      </w:pPr>
    </w:p>
    <w:p w14:paraId="169ADF63" w14:textId="77777777" w:rsidR="00B308C8" w:rsidRDefault="00316A0A">
      <w:pPr>
        <w:spacing w:line="276" w:lineRule="auto"/>
        <w:ind w:left="3575" w:right="3719" w:firstLine="6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TEN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AN</w:t>
      </w:r>
      <w:r>
        <w:rPr>
          <w:rFonts w:ascii="Arial" w:eastAsia="Arial" w:hAnsi="Arial" w:cs="Arial"/>
          <w:b/>
          <w:sz w:val="22"/>
          <w:szCs w:val="22"/>
        </w:rPr>
        <w:t>G M</w:t>
      </w:r>
      <w:r>
        <w:rPr>
          <w:rFonts w:ascii="Arial" w:eastAsia="Arial" w:hAnsi="Arial" w:cs="Arial"/>
          <w:b/>
          <w:spacing w:val="1"/>
          <w:sz w:val="22"/>
          <w:szCs w:val="22"/>
        </w:rPr>
        <w:t>UTAS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K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RYA</w:t>
      </w:r>
      <w:r>
        <w:rPr>
          <w:rFonts w:ascii="Arial" w:eastAsia="Arial" w:hAnsi="Arial" w:cs="Arial"/>
          <w:b/>
          <w:spacing w:val="-4"/>
          <w:sz w:val="22"/>
          <w:szCs w:val="22"/>
        </w:rPr>
        <w:t>W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N</w:t>
      </w:r>
    </w:p>
    <w:p w14:paraId="4E788DA4" w14:textId="77777777" w:rsidR="00B308C8" w:rsidRDefault="00B308C8">
      <w:pPr>
        <w:spacing w:before="13" w:line="280" w:lineRule="exact"/>
        <w:rPr>
          <w:sz w:val="28"/>
          <w:szCs w:val="28"/>
        </w:rPr>
      </w:pPr>
    </w:p>
    <w:p w14:paraId="01DE9AA8" w14:textId="2D657CBD" w:rsidR="00B308C8" w:rsidRDefault="00316A0A">
      <w:pPr>
        <w:ind w:left="1137" w:right="127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REK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P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RS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ROA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E</w:t>
      </w:r>
      <w:r>
        <w:rPr>
          <w:rFonts w:ascii="Arial" w:eastAsia="Arial" w:hAnsi="Arial" w:cs="Arial"/>
          <w:b/>
          <w:spacing w:val="-3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BAT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S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 xml:space="preserve">A </w:t>
      </w:r>
      <w:r>
        <w:rPr>
          <w:rFonts w:ascii="Arial" w:eastAsia="Arial" w:hAnsi="Arial" w:cs="Arial"/>
          <w:b/>
          <w:spacing w:val="1"/>
          <w:sz w:val="22"/>
          <w:szCs w:val="22"/>
        </w:rPr>
        <w:t>PR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 xml:space="preserve">MA </w:t>
      </w:r>
      <w:r>
        <w:rPr>
          <w:rFonts w:ascii="Arial" w:eastAsia="Arial" w:hAnsi="Arial" w:cs="Arial"/>
          <w:b/>
          <w:spacing w:val="-3"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ED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K</w:t>
      </w:r>
      <w:r>
        <w:rPr>
          <w:rFonts w:ascii="Arial" w:eastAsia="Arial" w:hAnsi="Arial" w:cs="Arial"/>
          <w:b/>
          <w:spacing w:val="7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,</w:t>
      </w:r>
    </w:p>
    <w:p w14:paraId="53DFDCD9" w14:textId="77777777" w:rsidR="00B308C8" w:rsidRDefault="00B308C8">
      <w:pPr>
        <w:spacing w:before="8" w:line="120" w:lineRule="exact"/>
        <w:rPr>
          <w:sz w:val="12"/>
          <w:szCs w:val="12"/>
        </w:rPr>
      </w:pPr>
    </w:p>
    <w:p w14:paraId="4E28450E" w14:textId="77777777" w:rsidR="00B308C8" w:rsidRDefault="00B308C8">
      <w:pPr>
        <w:spacing w:line="200" w:lineRule="exact"/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426"/>
        <w:gridCol w:w="7371"/>
      </w:tblGrid>
      <w:tr w:rsidR="00AD5126" w14:paraId="0793E67F" w14:textId="0E93935E" w:rsidTr="00AD5126">
        <w:tc>
          <w:tcPr>
            <w:tcW w:w="1559" w:type="dxa"/>
          </w:tcPr>
          <w:p w14:paraId="7437986E" w14:textId="1E975799" w:rsidR="00AD5126" w:rsidRDefault="00AD5126">
            <w:pPr>
              <w:spacing w:line="275" w:lineRule="auto"/>
              <w:ind w:right="14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</w:p>
        </w:tc>
        <w:tc>
          <w:tcPr>
            <w:tcW w:w="426" w:type="dxa"/>
          </w:tcPr>
          <w:p w14:paraId="13DFB0F2" w14:textId="23BE1311" w:rsidR="00AD5126" w:rsidRDefault="00AD5126">
            <w:pPr>
              <w:spacing w:line="275" w:lineRule="auto"/>
              <w:ind w:right="14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>
              <w:rPr>
                <w:rFonts w:ascii="Arial" w:eastAsia="Arial" w:hAnsi="Arial" w:cs="Arial"/>
                <w:spacing w:val="21"/>
                <w:sz w:val="22"/>
                <w:szCs w:val="22"/>
              </w:rPr>
              <w:t xml:space="preserve"> </w:t>
            </w:r>
          </w:p>
        </w:tc>
        <w:tc>
          <w:tcPr>
            <w:tcW w:w="7371" w:type="dxa"/>
          </w:tcPr>
          <w:p w14:paraId="5FAEA3B7" w14:textId="77777777" w:rsidR="00AD5126" w:rsidRDefault="00AD5126" w:rsidP="00AD5126">
            <w:pPr>
              <w:pStyle w:val="ListParagraph"/>
              <w:numPr>
                <w:ilvl w:val="0"/>
                <w:numId w:val="3"/>
              </w:numPr>
              <w:spacing w:line="275" w:lineRule="auto"/>
              <w:ind w:left="318" w:right="14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ba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h</w:t>
            </w:r>
            <w:r w:rsidRPr="00AD5126">
              <w:rPr>
                <w:rFonts w:ascii="Arial" w:eastAsia="Arial" w:hAnsi="Arial" w:cs="Arial"/>
                <w:spacing w:val="1"/>
                <w:sz w:val="22"/>
                <w:szCs w:val="22"/>
              </w:rPr>
              <w:t>w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un</w:t>
            </w:r>
            <w:r w:rsidRPr="00AD5126">
              <w:rPr>
                <w:rFonts w:ascii="Arial" w:eastAsia="Arial" w:hAnsi="Arial" w:cs="Arial"/>
                <w:spacing w:val="-5"/>
                <w:sz w:val="22"/>
                <w:szCs w:val="22"/>
              </w:rPr>
              <w:t>t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k</w:t>
            </w:r>
            <w:r w:rsidRPr="00AD5126"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c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apa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i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bu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ha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f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d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i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b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da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 xml:space="preserve">g 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pe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ya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ha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g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pe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y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 xml:space="preserve">n 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y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g</w:t>
            </w:r>
            <w:r w:rsidRPr="00AD512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ed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i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-3"/>
                <w:sz w:val="22"/>
                <w:szCs w:val="22"/>
              </w:rPr>
              <w:t>R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h</w:t>
            </w:r>
            <w:r w:rsidRPr="00AD512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ak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it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, m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d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pe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rl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AD5126">
              <w:rPr>
                <w:rFonts w:ascii="Arial" w:eastAsia="Arial" w:hAnsi="Arial" w:cs="Arial"/>
                <w:spacing w:val="-3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be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 w:rsidRPr="00AD5126">
              <w:rPr>
                <w:rFonts w:ascii="Arial" w:eastAsia="Arial" w:hAnsi="Arial" w:cs="Arial"/>
                <w:spacing w:val="1"/>
                <w:sz w:val="22"/>
                <w:szCs w:val="22"/>
              </w:rPr>
              <w:t>D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an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ya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g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ili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 xml:space="preserve">i 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ko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p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i m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da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i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un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k</w:t>
            </w:r>
            <w:r w:rsidRPr="00AD512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-3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be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p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an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g</w:t>
            </w:r>
            <w:r w:rsidRPr="00AD512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b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u</w:t>
            </w:r>
            <w:r w:rsidRPr="00AD512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AD5126">
              <w:rPr>
                <w:rFonts w:ascii="Arial" w:eastAsia="Arial" w:hAnsi="Arial" w:cs="Arial"/>
                <w:spacing w:val="-1"/>
                <w:sz w:val="22"/>
                <w:szCs w:val="22"/>
              </w:rPr>
              <w:t>ti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AD5126">
              <w:rPr>
                <w:rFonts w:ascii="Arial" w:eastAsia="Arial" w:hAnsi="Arial" w:cs="Arial"/>
                <w:spacing w:val="-2"/>
                <w:sz w:val="22"/>
                <w:szCs w:val="22"/>
              </w:rPr>
              <w:t>g</w:t>
            </w:r>
            <w:r w:rsidRPr="00AD5126"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 w:rsidRPr="00AD5126">
              <w:rPr>
                <w:rFonts w:ascii="Arial" w:eastAsia="Arial" w:hAnsi="Arial" w:cs="Arial"/>
                <w:spacing w:val="6"/>
                <w:sz w:val="22"/>
                <w:szCs w:val="22"/>
              </w:rPr>
              <w:t>i</w:t>
            </w:r>
            <w:r w:rsidRPr="00AD5126">
              <w:rPr>
                <w:rFonts w:ascii="Arial" w:eastAsia="Arial" w:hAnsi="Arial" w:cs="Arial"/>
                <w:sz w:val="22"/>
                <w:szCs w:val="22"/>
              </w:rPr>
              <w:t>;</w:t>
            </w:r>
          </w:p>
          <w:p w14:paraId="4E89332C" w14:textId="2F54BA34" w:rsidR="00AD5126" w:rsidRPr="00AD5126" w:rsidRDefault="00AD5126" w:rsidP="00AD5126">
            <w:pPr>
              <w:pStyle w:val="ListParagraph"/>
              <w:numPr>
                <w:ilvl w:val="0"/>
                <w:numId w:val="3"/>
              </w:numPr>
              <w:spacing w:line="275" w:lineRule="auto"/>
              <w:ind w:left="318" w:right="14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ba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be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rti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ba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10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hu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, 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rl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pu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ek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ba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>
              <w:rPr>
                <w:rFonts w:ascii="Arial" w:eastAsia="Arial" w:hAnsi="Arial" w:cs="Arial"/>
                <w:sz w:val="22"/>
                <w:szCs w:val="22"/>
              </w:rPr>
              <w:t>ma 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AD5126" w14:paraId="48AF1E1F" w14:textId="007D0E68" w:rsidTr="00AD5126">
        <w:tc>
          <w:tcPr>
            <w:tcW w:w="1559" w:type="dxa"/>
          </w:tcPr>
          <w:p w14:paraId="4FFE3A8D" w14:textId="0F89DADE" w:rsidR="00AD5126" w:rsidRDefault="00AD5126">
            <w:pPr>
              <w:spacing w:line="275" w:lineRule="auto"/>
              <w:ind w:right="14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F8339D">
              <w:rPr>
                <w:rFonts w:ascii="Arial" w:hAnsi="Arial" w:cs="Arial"/>
                <w:sz w:val="22"/>
                <w:szCs w:val="22"/>
              </w:rPr>
              <w:t>Mengingat</w:t>
            </w:r>
          </w:p>
        </w:tc>
        <w:tc>
          <w:tcPr>
            <w:tcW w:w="426" w:type="dxa"/>
          </w:tcPr>
          <w:p w14:paraId="671917B3" w14:textId="597F28B1" w:rsidR="00AD5126" w:rsidRDefault="00AD5126">
            <w:pPr>
              <w:spacing w:line="275" w:lineRule="auto"/>
              <w:ind w:right="14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F8339D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71" w:type="dxa"/>
          </w:tcPr>
          <w:p w14:paraId="3CC82A88" w14:textId="77777777" w:rsidR="00AD5126" w:rsidRPr="00F8339D" w:rsidRDefault="00AD5126" w:rsidP="00AD512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18" w:right="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8339D">
              <w:rPr>
                <w:rFonts w:ascii="Arial" w:hAnsi="Arial" w:cs="Arial"/>
                <w:sz w:val="22"/>
                <w:szCs w:val="22"/>
              </w:rPr>
              <w:t>Undang – Undang</w:t>
            </w:r>
            <w:r w:rsidRPr="00F8339D">
              <w:rPr>
                <w:rFonts w:ascii="Arial" w:hAnsi="Arial" w:cs="Arial"/>
                <w:sz w:val="22"/>
                <w:szCs w:val="22"/>
                <w:lang w:val="id-ID"/>
              </w:rPr>
              <w:t xml:space="preserve"> Republik Indonesia</w:t>
            </w:r>
            <w:r w:rsidRPr="00F8339D">
              <w:rPr>
                <w:rFonts w:ascii="Arial" w:hAnsi="Arial" w:cs="Arial"/>
                <w:sz w:val="22"/>
                <w:szCs w:val="22"/>
              </w:rPr>
              <w:t xml:space="preserve"> Nomor </w:t>
            </w:r>
            <w:r>
              <w:rPr>
                <w:rFonts w:ascii="Arial" w:hAnsi="Arial" w:cs="Arial"/>
                <w:sz w:val="22"/>
                <w:szCs w:val="22"/>
              </w:rPr>
              <w:t>17</w:t>
            </w:r>
            <w:r w:rsidRPr="00F8339D">
              <w:rPr>
                <w:rFonts w:ascii="Arial" w:hAnsi="Arial" w:cs="Arial"/>
                <w:sz w:val="22"/>
                <w:szCs w:val="22"/>
              </w:rPr>
              <w:t xml:space="preserve"> Tahun 20</w:t>
            </w:r>
            <w:r>
              <w:rPr>
                <w:rFonts w:ascii="Arial" w:hAnsi="Arial" w:cs="Arial"/>
                <w:sz w:val="22"/>
                <w:szCs w:val="22"/>
              </w:rPr>
              <w:t xml:space="preserve">23 </w:t>
            </w:r>
            <w:r w:rsidRPr="00F8339D">
              <w:rPr>
                <w:rFonts w:ascii="Arial" w:hAnsi="Arial" w:cs="Arial"/>
                <w:sz w:val="22"/>
                <w:szCs w:val="22"/>
              </w:rPr>
              <w:t>tentang Kesehatan;</w:t>
            </w:r>
          </w:p>
          <w:p w14:paraId="19BCAF4C" w14:textId="77777777" w:rsidR="00AD5126" w:rsidRPr="00F8339D" w:rsidRDefault="00AD5126" w:rsidP="00AD512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18" w:right="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8339D">
              <w:rPr>
                <w:rFonts w:ascii="Arial" w:hAnsi="Arial" w:cs="Arial"/>
                <w:sz w:val="22"/>
                <w:szCs w:val="22"/>
              </w:rPr>
              <w:t xml:space="preserve">Undang – Undang </w:t>
            </w:r>
            <w:r w:rsidRPr="00F8339D">
              <w:rPr>
                <w:rFonts w:ascii="Arial" w:hAnsi="Arial" w:cs="Arial"/>
                <w:sz w:val="22"/>
                <w:szCs w:val="22"/>
                <w:lang w:val="id-ID"/>
              </w:rPr>
              <w:t xml:space="preserve">Republik Indonesia </w:t>
            </w:r>
            <w:r w:rsidRPr="00F8339D">
              <w:rPr>
                <w:rFonts w:ascii="Arial" w:hAnsi="Arial" w:cs="Arial"/>
                <w:sz w:val="22"/>
                <w:szCs w:val="22"/>
              </w:rPr>
              <w:t>Nomor 44 Tahun 2009 tentang Rumah Sakit;</w:t>
            </w:r>
          </w:p>
          <w:p w14:paraId="4B659370" w14:textId="77777777" w:rsidR="00AD5126" w:rsidRPr="00F8339D" w:rsidRDefault="00AD5126" w:rsidP="00AD5126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18" w:right="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8339D">
              <w:rPr>
                <w:rFonts w:ascii="Arial" w:hAnsi="Arial" w:cs="Arial"/>
                <w:sz w:val="22"/>
                <w:szCs w:val="22"/>
              </w:rPr>
              <w:t xml:space="preserve">Peraturan Pemerintah </w:t>
            </w:r>
            <w:r w:rsidRPr="00F8339D">
              <w:rPr>
                <w:rFonts w:ascii="Arial" w:hAnsi="Arial" w:cs="Arial"/>
                <w:sz w:val="22"/>
                <w:szCs w:val="22"/>
                <w:lang w:val="id-ID"/>
              </w:rPr>
              <w:t xml:space="preserve">Republik Indonesia </w:t>
            </w:r>
            <w:r w:rsidRPr="00F8339D">
              <w:rPr>
                <w:rFonts w:ascii="Arial" w:hAnsi="Arial" w:cs="Arial"/>
                <w:sz w:val="22"/>
                <w:szCs w:val="22"/>
              </w:rPr>
              <w:t xml:space="preserve">Nomor </w:t>
            </w:r>
            <w:r>
              <w:rPr>
                <w:rFonts w:ascii="Arial" w:hAnsi="Arial" w:cs="Arial"/>
                <w:sz w:val="22"/>
                <w:szCs w:val="22"/>
              </w:rPr>
              <w:t xml:space="preserve">36 Tahun 2014 </w:t>
            </w:r>
            <w:r w:rsidRPr="00F8339D">
              <w:rPr>
                <w:rFonts w:ascii="Arial" w:hAnsi="Arial" w:cs="Arial"/>
                <w:sz w:val="22"/>
                <w:szCs w:val="22"/>
              </w:rPr>
              <w:t>tentang Tenaga Kesehatan;</w:t>
            </w:r>
          </w:p>
          <w:p w14:paraId="390A2846" w14:textId="77777777" w:rsidR="00AD5126" w:rsidRPr="00866956" w:rsidRDefault="00AD5126" w:rsidP="00AD5126">
            <w:pPr>
              <w:pStyle w:val="ListParagraph"/>
              <w:numPr>
                <w:ilvl w:val="0"/>
                <w:numId w:val="4"/>
              </w:numPr>
              <w:ind w:left="31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7636E">
              <w:rPr>
                <w:rFonts w:ascii="Arial" w:hAnsi="Arial" w:cs="Arial"/>
                <w:sz w:val="22"/>
                <w:szCs w:val="22"/>
              </w:rPr>
              <w:t xml:space="preserve">Keputusan Direktur Perseroan Terbatas Disa Prima Medika Nomor </w:t>
            </w:r>
            <w:r w:rsidRPr="0086454C">
              <w:rPr>
                <w:rFonts w:ascii="Arial" w:hAnsi="Arial" w:cs="Arial"/>
                <w:bCs/>
                <w:sz w:val="22"/>
                <w:szCs w:val="22"/>
              </w:rPr>
              <w:t>686/DPM/I-KEP/KOM/VIII/2024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37636E">
              <w:rPr>
                <w:rFonts w:ascii="Arial" w:hAnsi="Arial" w:cs="Arial"/>
                <w:sz w:val="22"/>
                <w:szCs w:val="22"/>
              </w:rPr>
              <w:t>tentang Perubahan Struktur Organisasi Tata Kerja Rumah Sakit Prima Husada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589E6314" w14:textId="77777777" w:rsidR="00AD5126" w:rsidRPr="00AD5126" w:rsidRDefault="00AD5126" w:rsidP="00AD5126">
            <w:pPr>
              <w:pStyle w:val="ListParagraph"/>
              <w:spacing w:line="275" w:lineRule="auto"/>
              <w:ind w:right="14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39BD9C6B" w14:textId="3637F6BA" w:rsidR="00B308C8" w:rsidRDefault="00316A0A" w:rsidP="00AD5126">
      <w:pPr>
        <w:spacing w:before="2" w:line="275" w:lineRule="auto"/>
        <w:ind w:right="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BF0E8B7" w14:textId="77777777" w:rsidR="00B308C8" w:rsidRDefault="00316A0A" w:rsidP="00AD5126">
      <w:pPr>
        <w:ind w:left="3937" w:right="394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US</w:t>
      </w:r>
      <w:r>
        <w:rPr>
          <w:rFonts w:ascii="Arial" w:eastAsia="Arial" w:hAnsi="Arial" w:cs="Arial"/>
          <w:b/>
          <w:spacing w:val="-3"/>
          <w:sz w:val="22"/>
          <w:szCs w:val="22"/>
        </w:rPr>
        <w:t>K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N</w:t>
      </w:r>
    </w:p>
    <w:p w14:paraId="741C9642" w14:textId="77777777" w:rsidR="00B308C8" w:rsidRDefault="00B308C8">
      <w:pPr>
        <w:spacing w:before="7" w:line="120" w:lineRule="exact"/>
        <w:rPr>
          <w:sz w:val="12"/>
          <w:szCs w:val="12"/>
        </w:rPr>
      </w:pPr>
    </w:p>
    <w:p w14:paraId="07BD63C2" w14:textId="77777777" w:rsidR="00B308C8" w:rsidRDefault="00B308C8">
      <w:pPr>
        <w:spacing w:line="200" w:lineRule="exact"/>
      </w:pPr>
    </w:p>
    <w:p w14:paraId="07A8ADAC" w14:textId="77777777" w:rsidR="00B308C8" w:rsidRDefault="00316A0A">
      <w:pPr>
        <w:spacing w:line="276" w:lineRule="auto"/>
        <w:ind w:left="1813" w:right="80" w:hanging="171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ene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ap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:  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KEP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TUS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REK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PE</w:t>
      </w:r>
      <w:r>
        <w:rPr>
          <w:rFonts w:ascii="Arial" w:eastAsia="Arial" w:hAnsi="Arial" w:cs="Arial"/>
          <w:b/>
          <w:spacing w:val="-3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SER</w:t>
      </w:r>
      <w:r>
        <w:rPr>
          <w:rFonts w:ascii="Arial" w:eastAsia="Arial" w:hAnsi="Arial" w:cs="Arial"/>
          <w:b/>
          <w:spacing w:val="-3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1"/>
          <w:sz w:val="22"/>
          <w:szCs w:val="22"/>
        </w:rPr>
        <w:t>TERBA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PR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MA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ED</w:t>
      </w:r>
      <w:r>
        <w:rPr>
          <w:rFonts w:ascii="Arial" w:eastAsia="Arial" w:hAnsi="Arial" w:cs="Arial"/>
          <w:b/>
          <w:spacing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K</w:t>
      </w:r>
      <w:r>
        <w:rPr>
          <w:rFonts w:ascii="Arial" w:eastAsia="Arial" w:hAnsi="Arial" w:cs="Arial"/>
          <w:b/>
          <w:sz w:val="22"/>
          <w:szCs w:val="22"/>
        </w:rPr>
        <w:t xml:space="preserve">A </w:t>
      </w:r>
      <w:r>
        <w:rPr>
          <w:rFonts w:ascii="Arial" w:eastAsia="Arial" w:hAnsi="Arial" w:cs="Arial"/>
          <w:b/>
          <w:spacing w:val="1"/>
          <w:sz w:val="22"/>
          <w:szCs w:val="22"/>
        </w:rPr>
        <w:t>TEN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1"/>
          <w:sz w:val="22"/>
          <w:szCs w:val="22"/>
        </w:rPr>
        <w:t>AN</w:t>
      </w:r>
      <w:r>
        <w:rPr>
          <w:rFonts w:ascii="Arial" w:eastAsia="Arial" w:hAnsi="Arial" w:cs="Arial"/>
          <w:b/>
          <w:sz w:val="22"/>
          <w:szCs w:val="22"/>
        </w:rPr>
        <w:t>G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TAS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K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RYA</w:t>
      </w:r>
      <w:r>
        <w:rPr>
          <w:rFonts w:ascii="Arial" w:eastAsia="Arial" w:hAnsi="Arial" w:cs="Arial"/>
          <w:b/>
          <w:spacing w:val="-4"/>
          <w:sz w:val="22"/>
          <w:szCs w:val="22"/>
        </w:rPr>
        <w:t>W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N</w:t>
      </w:r>
    </w:p>
    <w:p w14:paraId="6D1B48B1" w14:textId="77777777" w:rsidR="00B308C8" w:rsidRDefault="00B308C8">
      <w:pPr>
        <w:spacing w:before="9" w:line="280" w:lineRule="exact"/>
        <w:rPr>
          <w:sz w:val="28"/>
          <w:szCs w:val="28"/>
        </w:rPr>
      </w:pPr>
    </w:p>
    <w:p w14:paraId="4AC0AAC2" w14:textId="0B35060D" w:rsidR="00B308C8" w:rsidRDefault="00316A0A">
      <w:pPr>
        <w:spacing w:line="277" w:lineRule="auto"/>
        <w:ind w:left="1813" w:right="67" w:hanging="171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u           :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gga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 w:rsidR="00AD5A97">
        <w:rPr>
          <w:rFonts w:ascii="Arial" w:eastAsia="Arial" w:hAnsi="Arial" w:cs="Arial"/>
          <w:sz w:val="22"/>
          <w:szCs w:val="22"/>
        </w:rPr>
        <w:t>6</w:t>
      </w:r>
      <w:r w:rsidRPr="0099167C"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 w:rsidR="00AD5A97">
        <w:rPr>
          <w:rFonts w:ascii="Arial" w:eastAsia="Arial" w:hAnsi="Arial" w:cs="Arial"/>
          <w:sz w:val="22"/>
          <w:szCs w:val="22"/>
        </w:rPr>
        <w:t>Januari</w:t>
      </w:r>
      <w:r w:rsidRPr="0099167C"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 w:rsidRPr="0099167C">
        <w:rPr>
          <w:rFonts w:ascii="Arial" w:eastAsia="Arial" w:hAnsi="Arial" w:cs="Arial"/>
          <w:spacing w:val="2"/>
          <w:sz w:val="22"/>
          <w:szCs w:val="22"/>
        </w:rPr>
        <w:t>20</w:t>
      </w:r>
      <w:r w:rsidRPr="0099167C">
        <w:rPr>
          <w:rFonts w:ascii="Arial" w:eastAsia="Arial" w:hAnsi="Arial" w:cs="Arial"/>
          <w:spacing w:val="-2"/>
          <w:sz w:val="22"/>
          <w:szCs w:val="22"/>
        </w:rPr>
        <w:t>2</w:t>
      </w:r>
      <w:r w:rsidR="00AD5A97"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 w:rsidR="00AD5A97" w:rsidRPr="00AD5A97">
        <w:rPr>
          <w:rFonts w:ascii="Arial" w:eastAsia="Arial" w:hAnsi="Arial" w:cs="Arial"/>
          <w:spacing w:val="1"/>
          <w:sz w:val="22"/>
          <w:szCs w:val="22"/>
        </w:rPr>
        <w:t>Akhmad Toilah</w:t>
      </w:r>
      <w:r w:rsidR="00AD5A97">
        <w:rPr>
          <w:rFonts w:ascii="Arial" w:eastAsia="Arial" w:hAnsi="Arial" w:cs="Arial"/>
          <w:spacing w:val="1"/>
          <w:sz w:val="22"/>
          <w:szCs w:val="22"/>
        </w:rPr>
        <w:t xml:space="preserve"> Cleaning Service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99167C">
        <w:rPr>
          <w:rFonts w:ascii="Arial" w:eastAsia="Arial" w:hAnsi="Arial" w:cs="Arial"/>
          <w:spacing w:val="1"/>
          <w:sz w:val="22"/>
          <w:szCs w:val="22"/>
        </w:rPr>
        <w:t>RS Prima Husada Malang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AD5A97">
        <w:rPr>
          <w:rFonts w:ascii="Arial" w:eastAsia="Arial" w:hAnsi="Arial" w:cs="Arial"/>
          <w:spacing w:val="1"/>
          <w:sz w:val="22"/>
          <w:szCs w:val="22"/>
        </w:rPr>
        <w:t>PT Disa Prima Medika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sebagai </w:t>
      </w:r>
      <w:r w:rsidR="00AD5A97">
        <w:rPr>
          <w:rFonts w:ascii="Arial" w:eastAsia="Arial" w:hAnsi="Arial" w:cs="Arial"/>
          <w:spacing w:val="1"/>
          <w:sz w:val="22"/>
          <w:szCs w:val="22"/>
        </w:rPr>
        <w:t>Driver Direksi</w:t>
      </w:r>
      <w:r>
        <w:rPr>
          <w:rFonts w:ascii="Arial" w:eastAsia="Arial" w:hAnsi="Arial" w:cs="Arial"/>
          <w:sz w:val="22"/>
          <w:szCs w:val="22"/>
        </w:rPr>
        <w:t>.</w:t>
      </w:r>
    </w:p>
    <w:p w14:paraId="5C63A313" w14:textId="77777777" w:rsidR="00B308C8" w:rsidRDefault="00B308C8">
      <w:pPr>
        <w:spacing w:before="9" w:line="280" w:lineRule="exact"/>
        <w:rPr>
          <w:sz w:val="28"/>
          <w:szCs w:val="28"/>
        </w:rPr>
      </w:pPr>
    </w:p>
    <w:p w14:paraId="7573FE7E" w14:textId="5C8F9431" w:rsidR="00B308C8" w:rsidRDefault="00316A0A">
      <w:pPr>
        <w:spacing w:line="276" w:lineRule="auto"/>
        <w:ind w:left="1813" w:right="67" w:hanging="171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a            : 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sua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u 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ak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pu</w:t>
      </w:r>
      <w:r>
        <w:rPr>
          <w:rFonts w:ascii="Arial" w:eastAsia="Arial" w:hAnsi="Arial" w:cs="Arial"/>
          <w:spacing w:val="-5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i 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seb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>a m</w:t>
      </w:r>
      <w:r>
        <w:rPr>
          <w:rFonts w:ascii="Arial" w:eastAsia="Arial" w:hAnsi="Arial" w:cs="Arial"/>
          <w:spacing w:val="2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ya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2"/>
          <w:sz w:val="22"/>
          <w:szCs w:val="22"/>
        </w:rPr>
        <w:t>ap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ke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ha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i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2"/>
          <w:sz w:val="22"/>
          <w:szCs w:val="22"/>
        </w:rPr>
        <w:t>ke</w:t>
      </w:r>
      <w:r>
        <w:rPr>
          <w:rFonts w:ascii="Arial" w:eastAsia="Arial" w:hAnsi="Arial" w:cs="Arial"/>
          <w:spacing w:val="9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lir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2"/>
          <w:sz w:val="22"/>
          <w:szCs w:val="22"/>
        </w:rPr>
        <w:t>kepu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.</w:t>
      </w:r>
    </w:p>
    <w:p w14:paraId="7DF72BDE" w14:textId="77777777" w:rsidR="00B308C8" w:rsidRDefault="00B308C8">
      <w:pPr>
        <w:spacing w:before="3" w:line="120" w:lineRule="exact"/>
        <w:rPr>
          <w:sz w:val="13"/>
          <w:szCs w:val="13"/>
        </w:rPr>
      </w:pPr>
    </w:p>
    <w:p w14:paraId="0E5AECD8" w14:textId="6081D4DB" w:rsidR="00B308C8" w:rsidRDefault="00316A0A">
      <w:pPr>
        <w:ind w:left="10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a            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:  </w:t>
      </w:r>
      <w:r w:rsidR="00925DFD"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be</w:t>
      </w:r>
      <w:r>
        <w:rPr>
          <w:rFonts w:ascii="Arial" w:eastAsia="Arial" w:hAnsi="Arial" w:cs="Arial"/>
          <w:spacing w:val="-1"/>
          <w:sz w:val="22"/>
          <w:szCs w:val="22"/>
        </w:rPr>
        <w:t>rl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ng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pk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513CE46C" w14:textId="77777777" w:rsidR="00B308C8" w:rsidRDefault="00B308C8">
      <w:pPr>
        <w:spacing w:before="7" w:line="120" w:lineRule="exact"/>
        <w:rPr>
          <w:sz w:val="12"/>
          <w:szCs w:val="12"/>
        </w:rPr>
      </w:pPr>
    </w:p>
    <w:p w14:paraId="2813E7CA" w14:textId="77777777" w:rsidR="00B308C8" w:rsidRDefault="00B308C8">
      <w:pPr>
        <w:spacing w:line="200" w:lineRule="exact"/>
      </w:pPr>
    </w:p>
    <w:p w14:paraId="1EB00115" w14:textId="11D2BC54" w:rsidR="00B308C8" w:rsidRDefault="00316A0A">
      <w:pPr>
        <w:ind w:left="10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z w:val="22"/>
          <w:szCs w:val="22"/>
        </w:rPr>
        <w:t xml:space="preserve">t       </w:t>
      </w:r>
      <w:r w:rsidR="00925DFD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:  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ah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ji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pe</w:t>
      </w:r>
      <w:r>
        <w:rPr>
          <w:rFonts w:ascii="Arial" w:eastAsia="Arial" w:hAnsi="Arial" w:cs="Arial"/>
          <w:spacing w:val="-1"/>
          <w:sz w:val="22"/>
          <w:szCs w:val="22"/>
        </w:rPr>
        <w:t>rl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>.</w:t>
      </w:r>
    </w:p>
    <w:p w14:paraId="61264E28" w14:textId="77777777" w:rsidR="00B308C8" w:rsidRDefault="00B308C8">
      <w:pPr>
        <w:spacing w:before="6" w:line="180" w:lineRule="exact"/>
        <w:rPr>
          <w:sz w:val="19"/>
          <w:szCs w:val="19"/>
        </w:rPr>
      </w:pPr>
    </w:p>
    <w:p w14:paraId="159131F8" w14:textId="77777777" w:rsidR="00B308C8" w:rsidRDefault="00B308C8">
      <w:pPr>
        <w:spacing w:line="200" w:lineRule="exact"/>
      </w:pPr>
    </w:p>
    <w:p w14:paraId="7E36BDF9" w14:textId="77777777" w:rsidR="00B308C8" w:rsidRDefault="00316A0A">
      <w:pPr>
        <w:ind w:left="534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ap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</w:p>
    <w:p w14:paraId="1522F338" w14:textId="0B5C14B3" w:rsidR="00B308C8" w:rsidRDefault="00925DFD">
      <w:pPr>
        <w:spacing w:before="35"/>
        <w:ind w:left="534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P</w:t>
      </w:r>
      <w:r w:rsidR="00316A0A">
        <w:rPr>
          <w:rFonts w:ascii="Arial" w:eastAsia="Arial" w:hAnsi="Arial" w:cs="Arial"/>
          <w:spacing w:val="2"/>
          <w:sz w:val="22"/>
          <w:szCs w:val="22"/>
        </w:rPr>
        <w:t>a</w:t>
      </w:r>
      <w:r w:rsidR="00316A0A">
        <w:rPr>
          <w:rFonts w:ascii="Arial" w:eastAsia="Arial" w:hAnsi="Arial" w:cs="Arial"/>
          <w:spacing w:val="-2"/>
          <w:sz w:val="22"/>
          <w:szCs w:val="22"/>
        </w:rPr>
        <w:t>d</w:t>
      </w:r>
      <w:r w:rsidR="00316A0A">
        <w:rPr>
          <w:rFonts w:ascii="Arial" w:eastAsia="Arial" w:hAnsi="Arial" w:cs="Arial"/>
          <w:sz w:val="22"/>
          <w:szCs w:val="22"/>
        </w:rPr>
        <w:t>a</w:t>
      </w:r>
      <w:r w:rsidR="00316A0A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316A0A">
        <w:rPr>
          <w:rFonts w:ascii="Arial" w:eastAsia="Arial" w:hAnsi="Arial" w:cs="Arial"/>
          <w:spacing w:val="-1"/>
          <w:sz w:val="22"/>
          <w:szCs w:val="22"/>
        </w:rPr>
        <w:t>t</w:t>
      </w:r>
      <w:r w:rsidR="00316A0A">
        <w:rPr>
          <w:rFonts w:ascii="Arial" w:eastAsia="Arial" w:hAnsi="Arial" w:cs="Arial"/>
          <w:spacing w:val="2"/>
          <w:sz w:val="22"/>
          <w:szCs w:val="22"/>
        </w:rPr>
        <w:t>an</w:t>
      </w:r>
      <w:r w:rsidR="00316A0A">
        <w:rPr>
          <w:rFonts w:ascii="Arial" w:eastAsia="Arial" w:hAnsi="Arial" w:cs="Arial"/>
          <w:spacing w:val="-2"/>
          <w:sz w:val="22"/>
          <w:szCs w:val="22"/>
        </w:rPr>
        <w:t>g</w:t>
      </w:r>
      <w:r w:rsidR="00316A0A">
        <w:rPr>
          <w:rFonts w:ascii="Arial" w:eastAsia="Arial" w:hAnsi="Arial" w:cs="Arial"/>
          <w:spacing w:val="2"/>
          <w:sz w:val="22"/>
          <w:szCs w:val="22"/>
        </w:rPr>
        <w:t>ga</w:t>
      </w:r>
      <w:r w:rsidR="00316A0A">
        <w:rPr>
          <w:rFonts w:ascii="Arial" w:eastAsia="Arial" w:hAnsi="Arial" w:cs="Arial"/>
          <w:sz w:val="22"/>
          <w:szCs w:val="22"/>
        </w:rPr>
        <w:t xml:space="preserve">l </w:t>
      </w:r>
      <w:r w:rsidR="00AD5A97">
        <w:rPr>
          <w:rFonts w:ascii="Arial" w:eastAsia="Arial" w:hAnsi="Arial" w:cs="Arial"/>
          <w:sz w:val="22"/>
          <w:szCs w:val="22"/>
        </w:rPr>
        <w:t>6</w:t>
      </w:r>
      <w:r w:rsidR="00316A0A" w:rsidRPr="0099167C">
        <w:rPr>
          <w:rFonts w:ascii="Arial" w:eastAsia="Arial" w:hAnsi="Arial" w:cs="Arial"/>
          <w:sz w:val="22"/>
          <w:szCs w:val="22"/>
        </w:rPr>
        <w:t xml:space="preserve"> </w:t>
      </w:r>
      <w:r w:rsidR="00AD5A97">
        <w:rPr>
          <w:rFonts w:ascii="Arial" w:eastAsia="Arial" w:hAnsi="Arial" w:cs="Arial"/>
          <w:sz w:val="22"/>
          <w:szCs w:val="22"/>
        </w:rPr>
        <w:t>Januari</w:t>
      </w:r>
      <w:r w:rsidR="00316A0A" w:rsidRPr="0099167C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 w:rsidR="00316A0A" w:rsidRPr="0099167C">
        <w:rPr>
          <w:rFonts w:ascii="Arial" w:eastAsia="Arial" w:hAnsi="Arial" w:cs="Arial"/>
          <w:spacing w:val="-2"/>
          <w:sz w:val="22"/>
          <w:szCs w:val="22"/>
        </w:rPr>
        <w:t>2</w:t>
      </w:r>
      <w:r w:rsidR="00316A0A" w:rsidRPr="0099167C">
        <w:rPr>
          <w:rFonts w:ascii="Arial" w:eastAsia="Arial" w:hAnsi="Arial" w:cs="Arial"/>
          <w:spacing w:val="2"/>
          <w:sz w:val="22"/>
          <w:szCs w:val="22"/>
        </w:rPr>
        <w:t>0</w:t>
      </w:r>
      <w:r w:rsidR="00316A0A" w:rsidRPr="0099167C">
        <w:rPr>
          <w:rFonts w:ascii="Arial" w:eastAsia="Arial" w:hAnsi="Arial" w:cs="Arial"/>
          <w:spacing w:val="-2"/>
          <w:sz w:val="22"/>
          <w:szCs w:val="22"/>
        </w:rPr>
        <w:t>2</w:t>
      </w:r>
      <w:r w:rsidR="00AD5A97">
        <w:rPr>
          <w:rFonts w:ascii="Arial" w:eastAsia="Arial" w:hAnsi="Arial" w:cs="Arial"/>
          <w:sz w:val="22"/>
          <w:szCs w:val="22"/>
        </w:rPr>
        <w:t>5</w:t>
      </w:r>
    </w:p>
    <w:p w14:paraId="78D96543" w14:textId="7D482DEC" w:rsidR="00B308C8" w:rsidRDefault="00316A0A">
      <w:pPr>
        <w:spacing w:before="39"/>
        <w:ind w:left="534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ir</w:t>
      </w:r>
      <w:r>
        <w:rPr>
          <w:rFonts w:ascii="Arial" w:eastAsia="Arial" w:hAnsi="Arial" w:cs="Arial"/>
          <w:spacing w:val="2"/>
          <w:sz w:val="22"/>
          <w:szCs w:val="22"/>
        </w:rPr>
        <w:t>ek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a</w:t>
      </w:r>
    </w:p>
    <w:p w14:paraId="470EA4D7" w14:textId="41ABA805" w:rsidR="00B308C8" w:rsidRDefault="00AD5126">
      <w:pPr>
        <w:spacing w:before="9" w:line="200" w:lineRule="exac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529942" wp14:editId="42EB3720">
            <wp:simplePos x="0" y="0"/>
            <wp:positionH relativeFrom="column">
              <wp:posOffset>3432175</wp:posOffset>
            </wp:positionH>
            <wp:positionV relativeFrom="paragraph">
              <wp:posOffset>133350</wp:posOffset>
            </wp:positionV>
            <wp:extent cx="719455" cy="719455"/>
            <wp:effectExtent l="0" t="0" r="444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D69C5B" w14:textId="4FD88D25" w:rsidR="00B308C8" w:rsidRDefault="00B308C8">
      <w:pPr>
        <w:ind w:left="5390"/>
      </w:pPr>
    </w:p>
    <w:p w14:paraId="17A34377" w14:textId="6D5FF189" w:rsidR="00316A0A" w:rsidRDefault="00316A0A">
      <w:pPr>
        <w:ind w:left="5390"/>
      </w:pPr>
    </w:p>
    <w:p w14:paraId="14C215A6" w14:textId="74C544F6" w:rsidR="00316A0A" w:rsidRDefault="00316A0A">
      <w:pPr>
        <w:ind w:left="5390"/>
      </w:pPr>
    </w:p>
    <w:p w14:paraId="4EF39265" w14:textId="7143FE6F" w:rsidR="00316A0A" w:rsidRDefault="00316A0A">
      <w:pPr>
        <w:ind w:left="5390"/>
      </w:pPr>
    </w:p>
    <w:p w14:paraId="5884EF0B" w14:textId="77777777" w:rsidR="00316A0A" w:rsidRDefault="00316A0A">
      <w:pPr>
        <w:ind w:left="5390"/>
      </w:pPr>
    </w:p>
    <w:p w14:paraId="1F391724" w14:textId="77777777" w:rsidR="00B308C8" w:rsidRDefault="00B308C8">
      <w:pPr>
        <w:spacing w:line="140" w:lineRule="exact"/>
        <w:rPr>
          <w:sz w:val="15"/>
          <w:szCs w:val="15"/>
        </w:rPr>
      </w:pPr>
    </w:p>
    <w:p w14:paraId="6C398FE0" w14:textId="619CC953" w:rsidR="00B308C8" w:rsidRDefault="00AD5A97">
      <w:pPr>
        <w:ind w:left="534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dr. Sefrina Trisadi</w:t>
      </w:r>
    </w:p>
    <w:sectPr w:rsidR="00B308C8">
      <w:type w:val="continuous"/>
      <w:pgSz w:w="12260" w:h="18720"/>
      <w:pgMar w:top="260" w:right="128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16A05"/>
    <w:multiLevelType w:val="hybridMultilevel"/>
    <w:tmpl w:val="FDBE1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B298B"/>
    <w:multiLevelType w:val="multilevel"/>
    <w:tmpl w:val="E30035F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89965E3"/>
    <w:multiLevelType w:val="hybridMultilevel"/>
    <w:tmpl w:val="201E5F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86AF1"/>
    <w:multiLevelType w:val="hybridMultilevel"/>
    <w:tmpl w:val="86B8E32A"/>
    <w:lvl w:ilvl="0" w:tplc="0409000F">
      <w:start w:val="1"/>
      <w:numFmt w:val="decimal"/>
      <w:lvlText w:val="%1."/>
      <w:lvlJc w:val="left"/>
      <w:pPr>
        <w:ind w:left="356" w:hanging="360"/>
      </w:pPr>
    </w:lvl>
    <w:lvl w:ilvl="1" w:tplc="04090019" w:tentative="1">
      <w:start w:val="1"/>
      <w:numFmt w:val="lowerLetter"/>
      <w:lvlText w:val="%2."/>
      <w:lvlJc w:val="left"/>
      <w:pPr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ind w:left="6116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8C8"/>
    <w:rsid w:val="002F3559"/>
    <w:rsid w:val="00316A0A"/>
    <w:rsid w:val="008B4149"/>
    <w:rsid w:val="00925DFD"/>
    <w:rsid w:val="0099167C"/>
    <w:rsid w:val="00A255CC"/>
    <w:rsid w:val="00AD5126"/>
    <w:rsid w:val="00AD5A97"/>
    <w:rsid w:val="00AF5927"/>
    <w:rsid w:val="00B308C8"/>
    <w:rsid w:val="00BE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AFAA8FA"/>
  <w15:docId w15:val="{733915E9-817A-4789-AC10-DB27A0F2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925DF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925DFD"/>
  </w:style>
  <w:style w:type="table" w:styleId="TableGrid">
    <w:name w:val="Table Grid"/>
    <w:basedOn w:val="TableNormal"/>
    <w:uiPriority w:val="59"/>
    <w:rsid w:val="00AD5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Andiyan rizaldi</cp:lastModifiedBy>
  <cp:revision>3</cp:revision>
  <cp:lastPrinted>2025-01-06T07:04:00Z</cp:lastPrinted>
  <dcterms:created xsi:type="dcterms:W3CDTF">2025-01-06T07:03:00Z</dcterms:created>
  <dcterms:modified xsi:type="dcterms:W3CDTF">2025-01-06T07:04:00Z</dcterms:modified>
</cp:coreProperties>
</file>