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2922E1" w14:textId="50D12681" w:rsidR="006A3DD9" w:rsidRPr="00263B2B" w:rsidRDefault="00F92CA0" w:rsidP="00263B2B">
      <w:pPr>
        <w:spacing w:before="29" w:line="276" w:lineRule="auto"/>
        <w:ind w:left="2942" w:right="2513" w:hanging="420"/>
        <w:rPr>
          <w:rFonts w:ascii="Arial" w:hAnsi="Arial" w:cs="Arial"/>
          <w:b/>
          <w:bCs/>
          <w:sz w:val="22"/>
          <w:szCs w:val="22"/>
        </w:rPr>
      </w:pPr>
      <w:r w:rsidRPr="00263B2B">
        <w:rPr>
          <w:rFonts w:ascii="Arial" w:hAnsi="Arial" w:cs="Arial"/>
          <w:b/>
          <w:bCs/>
          <w:sz w:val="22"/>
          <w:szCs w:val="22"/>
        </w:rPr>
        <w:t>S</w:t>
      </w:r>
      <w:r w:rsidRPr="00263B2B">
        <w:rPr>
          <w:rFonts w:ascii="Arial" w:hAnsi="Arial" w:cs="Arial"/>
          <w:b/>
          <w:bCs/>
          <w:spacing w:val="-1"/>
          <w:sz w:val="22"/>
          <w:szCs w:val="22"/>
        </w:rPr>
        <w:t>U</w:t>
      </w:r>
      <w:r w:rsidRPr="00263B2B">
        <w:rPr>
          <w:rFonts w:ascii="Arial" w:hAnsi="Arial" w:cs="Arial"/>
          <w:b/>
          <w:bCs/>
          <w:sz w:val="22"/>
          <w:szCs w:val="22"/>
        </w:rPr>
        <w:t>RAT</w:t>
      </w:r>
      <w:r w:rsidRPr="00263B2B">
        <w:rPr>
          <w:rFonts w:ascii="Arial" w:hAnsi="Arial" w:cs="Arial"/>
          <w:b/>
          <w:bCs/>
          <w:spacing w:val="-1"/>
          <w:sz w:val="22"/>
          <w:szCs w:val="22"/>
        </w:rPr>
        <w:t xml:space="preserve"> </w:t>
      </w:r>
      <w:r w:rsidRPr="00263B2B">
        <w:rPr>
          <w:rFonts w:ascii="Arial" w:hAnsi="Arial" w:cs="Arial"/>
          <w:b/>
          <w:bCs/>
          <w:sz w:val="22"/>
          <w:szCs w:val="22"/>
        </w:rPr>
        <w:t>P</w:t>
      </w:r>
      <w:r w:rsidRPr="00263B2B">
        <w:rPr>
          <w:rFonts w:ascii="Arial" w:hAnsi="Arial" w:cs="Arial"/>
          <w:b/>
          <w:bCs/>
          <w:spacing w:val="-1"/>
          <w:sz w:val="22"/>
          <w:szCs w:val="22"/>
        </w:rPr>
        <w:t>E</w:t>
      </w:r>
      <w:r w:rsidRPr="00263B2B">
        <w:rPr>
          <w:rFonts w:ascii="Arial" w:hAnsi="Arial" w:cs="Arial"/>
          <w:b/>
          <w:bCs/>
          <w:sz w:val="22"/>
          <w:szCs w:val="22"/>
        </w:rPr>
        <w:t>RJA</w:t>
      </w:r>
      <w:r w:rsidRPr="00263B2B">
        <w:rPr>
          <w:rFonts w:ascii="Arial" w:hAnsi="Arial" w:cs="Arial"/>
          <w:b/>
          <w:bCs/>
          <w:spacing w:val="-1"/>
          <w:sz w:val="22"/>
          <w:szCs w:val="22"/>
        </w:rPr>
        <w:t>N</w:t>
      </w:r>
      <w:r w:rsidRPr="00263B2B">
        <w:rPr>
          <w:rFonts w:ascii="Arial" w:hAnsi="Arial" w:cs="Arial"/>
          <w:b/>
          <w:bCs/>
          <w:sz w:val="22"/>
          <w:szCs w:val="22"/>
        </w:rPr>
        <w:t>JIAN</w:t>
      </w:r>
      <w:r w:rsidRPr="00263B2B">
        <w:rPr>
          <w:rFonts w:ascii="Arial" w:hAnsi="Arial" w:cs="Arial"/>
          <w:b/>
          <w:bCs/>
          <w:spacing w:val="-1"/>
          <w:sz w:val="22"/>
          <w:szCs w:val="22"/>
        </w:rPr>
        <w:t xml:space="preserve"> </w:t>
      </w:r>
      <w:r w:rsidRPr="00263B2B">
        <w:rPr>
          <w:rFonts w:ascii="Arial" w:hAnsi="Arial" w:cs="Arial"/>
          <w:b/>
          <w:bCs/>
          <w:sz w:val="22"/>
          <w:szCs w:val="22"/>
        </w:rPr>
        <w:t>K</w:t>
      </w:r>
      <w:r w:rsidRPr="00263B2B">
        <w:rPr>
          <w:rFonts w:ascii="Arial" w:hAnsi="Arial" w:cs="Arial"/>
          <w:b/>
          <w:bCs/>
          <w:spacing w:val="-1"/>
          <w:sz w:val="22"/>
          <w:szCs w:val="22"/>
        </w:rPr>
        <w:t>E</w:t>
      </w:r>
      <w:r w:rsidRPr="00263B2B">
        <w:rPr>
          <w:rFonts w:ascii="Arial" w:hAnsi="Arial" w:cs="Arial"/>
          <w:b/>
          <w:bCs/>
          <w:sz w:val="22"/>
          <w:szCs w:val="22"/>
        </w:rPr>
        <w:t>RJA</w:t>
      </w:r>
      <w:r w:rsidRPr="00263B2B">
        <w:rPr>
          <w:rFonts w:ascii="Arial" w:hAnsi="Arial" w:cs="Arial"/>
          <w:b/>
          <w:bCs/>
          <w:spacing w:val="-1"/>
          <w:sz w:val="22"/>
          <w:szCs w:val="22"/>
        </w:rPr>
        <w:t>S</w:t>
      </w:r>
      <w:r w:rsidRPr="00263B2B">
        <w:rPr>
          <w:rFonts w:ascii="Arial" w:hAnsi="Arial" w:cs="Arial"/>
          <w:b/>
          <w:bCs/>
          <w:sz w:val="22"/>
          <w:szCs w:val="22"/>
        </w:rPr>
        <w:t xml:space="preserve">AMA </w:t>
      </w:r>
      <w:r w:rsidRPr="00263B2B">
        <w:rPr>
          <w:rFonts w:ascii="Arial" w:hAnsi="Arial" w:cs="Arial"/>
          <w:b/>
          <w:bCs/>
          <w:spacing w:val="-1"/>
          <w:sz w:val="22"/>
          <w:szCs w:val="22"/>
          <w:u w:val="single" w:color="000000"/>
        </w:rPr>
        <w:t>N</w:t>
      </w:r>
      <w:r w:rsidRPr="00263B2B">
        <w:rPr>
          <w:rFonts w:ascii="Arial" w:hAnsi="Arial" w:cs="Arial"/>
          <w:b/>
          <w:bCs/>
          <w:sz w:val="22"/>
          <w:szCs w:val="22"/>
          <w:u w:val="single" w:color="000000"/>
        </w:rPr>
        <w:t>o.001</w:t>
      </w:r>
      <w:r w:rsidRPr="00263B2B">
        <w:rPr>
          <w:rFonts w:ascii="Arial" w:hAnsi="Arial" w:cs="Arial"/>
          <w:b/>
          <w:bCs/>
          <w:spacing w:val="1"/>
          <w:sz w:val="22"/>
          <w:szCs w:val="22"/>
          <w:u w:val="single" w:color="000000"/>
        </w:rPr>
        <w:t>/</w:t>
      </w:r>
      <w:r w:rsidRPr="00263B2B">
        <w:rPr>
          <w:rFonts w:ascii="Arial" w:hAnsi="Arial" w:cs="Arial"/>
          <w:b/>
          <w:bCs/>
          <w:sz w:val="22"/>
          <w:szCs w:val="22"/>
          <w:u w:val="single" w:color="000000"/>
        </w:rPr>
        <w:t>FI</w:t>
      </w:r>
      <w:r w:rsidRPr="00263B2B">
        <w:rPr>
          <w:rFonts w:ascii="Arial" w:hAnsi="Arial" w:cs="Arial"/>
          <w:b/>
          <w:bCs/>
          <w:spacing w:val="-1"/>
          <w:sz w:val="22"/>
          <w:szCs w:val="22"/>
          <w:u w:val="single" w:color="000000"/>
        </w:rPr>
        <w:t>F</w:t>
      </w:r>
      <w:r w:rsidRPr="00263B2B">
        <w:rPr>
          <w:rFonts w:ascii="Arial" w:hAnsi="Arial" w:cs="Arial"/>
          <w:b/>
          <w:bCs/>
          <w:sz w:val="22"/>
          <w:szCs w:val="22"/>
          <w:u w:val="single" w:color="000000"/>
        </w:rPr>
        <w:t>GRO</w:t>
      </w:r>
      <w:r w:rsidRPr="00263B2B">
        <w:rPr>
          <w:rFonts w:ascii="Arial" w:hAnsi="Arial" w:cs="Arial"/>
          <w:b/>
          <w:bCs/>
          <w:spacing w:val="-1"/>
          <w:sz w:val="22"/>
          <w:szCs w:val="22"/>
          <w:u w:val="single" w:color="000000"/>
        </w:rPr>
        <w:t>U</w:t>
      </w:r>
      <w:r w:rsidRPr="00263B2B">
        <w:rPr>
          <w:rFonts w:ascii="Arial" w:hAnsi="Arial" w:cs="Arial"/>
          <w:b/>
          <w:bCs/>
          <w:sz w:val="22"/>
          <w:szCs w:val="22"/>
          <w:u w:val="single" w:color="000000"/>
        </w:rPr>
        <w:t>P</w:t>
      </w:r>
      <w:r w:rsidRPr="00263B2B">
        <w:rPr>
          <w:rFonts w:ascii="Arial" w:hAnsi="Arial" w:cs="Arial"/>
          <w:b/>
          <w:bCs/>
          <w:spacing w:val="-1"/>
          <w:sz w:val="22"/>
          <w:szCs w:val="22"/>
          <w:u w:val="single" w:color="000000"/>
        </w:rPr>
        <w:t>/</w:t>
      </w:r>
      <w:r w:rsidRPr="00263B2B">
        <w:rPr>
          <w:rFonts w:ascii="Arial" w:hAnsi="Arial" w:cs="Arial"/>
          <w:b/>
          <w:bCs/>
          <w:sz w:val="22"/>
          <w:szCs w:val="22"/>
          <w:u w:val="single" w:color="000000"/>
        </w:rPr>
        <w:t>HC</w:t>
      </w:r>
      <w:r w:rsidRPr="00263B2B">
        <w:rPr>
          <w:rFonts w:ascii="Arial" w:hAnsi="Arial" w:cs="Arial"/>
          <w:b/>
          <w:bCs/>
          <w:spacing w:val="-1"/>
          <w:sz w:val="22"/>
          <w:szCs w:val="22"/>
          <w:u w:val="single" w:color="000000"/>
        </w:rPr>
        <w:t>/</w:t>
      </w:r>
      <w:r w:rsidRPr="00263B2B">
        <w:rPr>
          <w:rFonts w:ascii="Arial" w:hAnsi="Arial" w:cs="Arial"/>
          <w:b/>
          <w:bCs/>
          <w:sz w:val="22"/>
          <w:szCs w:val="22"/>
          <w:u w:val="single" w:color="000000"/>
        </w:rPr>
        <w:t>VI</w:t>
      </w:r>
      <w:r w:rsidRPr="00263B2B">
        <w:rPr>
          <w:rFonts w:ascii="Arial" w:hAnsi="Arial" w:cs="Arial"/>
          <w:b/>
          <w:bCs/>
          <w:spacing w:val="-1"/>
          <w:sz w:val="22"/>
          <w:szCs w:val="22"/>
          <w:u w:val="single" w:color="000000"/>
        </w:rPr>
        <w:t>/</w:t>
      </w:r>
      <w:r w:rsidRPr="00263B2B">
        <w:rPr>
          <w:rFonts w:ascii="Arial" w:hAnsi="Arial" w:cs="Arial"/>
          <w:b/>
          <w:bCs/>
          <w:sz w:val="22"/>
          <w:szCs w:val="22"/>
          <w:u w:val="single" w:color="000000"/>
        </w:rPr>
        <w:t>2025</w:t>
      </w:r>
    </w:p>
    <w:p w14:paraId="622BD8EB" w14:textId="77777777" w:rsidR="006A3DD9" w:rsidRPr="00263B2B" w:rsidRDefault="006A3DD9" w:rsidP="002B6D00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472D9EA4" w14:textId="404A4378" w:rsidR="006A3DD9" w:rsidRPr="00263B2B" w:rsidRDefault="00263B2B" w:rsidP="002B6D00">
      <w:pPr>
        <w:spacing w:before="29" w:line="276" w:lineRule="auto"/>
        <w:ind w:left="2059" w:right="2077"/>
        <w:jc w:val="center"/>
        <w:rPr>
          <w:rFonts w:ascii="Arial" w:hAnsi="Arial" w:cs="Arial"/>
          <w:b/>
          <w:bCs/>
          <w:sz w:val="22"/>
          <w:szCs w:val="22"/>
        </w:rPr>
      </w:pPr>
      <w:r w:rsidRPr="00263B2B">
        <w:rPr>
          <w:rFonts w:ascii="Arial" w:hAnsi="Arial" w:cs="Arial"/>
          <w:b/>
          <w:bCs/>
          <w:sz w:val="22"/>
          <w:szCs w:val="22"/>
        </w:rPr>
        <w:t>P</w:t>
      </w:r>
      <w:r w:rsidRPr="00263B2B">
        <w:rPr>
          <w:rFonts w:ascii="Arial" w:hAnsi="Arial" w:cs="Arial"/>
          <w:b/>
          <w:bCs/>
          <w:spacing w:val="-1"/>
          <w:sz w:val="22"/>
          <w:szCs w:val="22"/>
        </w:rPr>
        <w:t>T</w:t>
      </w:r>
      <w:r w:rsidRPr="00263B2B">
        <w:rPr>
          <w:rFonts w:ascii="Arial" w:hAnsi="Arial" w:cs="Arial"/>
          <w:b/>
          <w:bCs/>
          <w:sz w:val="22"/>
          <w:szCs w:val="22"/>
        </w:rPr>
        <w:t>.  F</w:t>
      </w:r>
      <w:r w:rsidRPr="00263B2B">
        <w:rPr>
          <w:rFonts w:ascii="Arial" w:hAnsi="Arial" w:cs="Arial"/>
          <w:b/>
          <w:bCs/>
          <w:spacing w:val="-1"/>
          <w:sz w:val="22"/>
          <w:szCs w:val="22"/>
        </w:rPr>
        <w:t>E</w:t>
      </w:r>
      <w:r w:rsidRPr="00263B2B">
        <w:rPr>
          <w:rFonts w:ascii="Arial" w:hAnsi="Arial" w:cs="Arial"/>
          <w:b/>
          <w:bCs/>
          <w:sz w:val="22"/>
          <w:szCs w:val="22"/>
        </w:rPr>
        <w:t>D</w:t>
      </w:r>
      <w:r w:rsidRPr="00263B2B">
        <w:rPr>
          <w:rFonts w:ascii="Arial" w:hAnsi="Arial" w:cs="Arial"/>
          <w:b/>
          <w:bCs/>
          <w:spacing w:val="-1"/>
          <w:sz w:val="22"/>
          <w:szCs w:val="22"/>
        </w:rPr>
        <w:t>E</w:t>
      </w:r>
      <w:r w:rsidRPr="00263B2B">
        <w:rPr>
          <w:rFonts w:ascii="Arial" w:hAnsi="Arial" w:cs="Arial"/>
          <w:b/>
          <w:bCs/>
          <w:sz w:val="22"/>
          <w:szCs w:val="22"/>
        </w:rPr>
        <w:t>RAL</w:t>
      </w:r>
      <w:r w:rsidRPr="00263B2B">
        <w:rPr>
          <w:rFonts w:ascii="Arial" w:hAnsi="Arial" w:cs="Arial"/>
          <w:b/>
          <w:bCs/>
          <w:spacing w:val="-1"/>
          <w:sz w:val="22"/>
          <w:szCs w:val="22"/>
        </w:rPr>
        <w:t xml:space="preserve"> </w:t>
      </w:r>
      <w:r w:rsidRPr="00263B2B">
        <w:rPr>
          <w:rFonts w:ascii="Arial" w:hAnsi="Arial" w:cs="Arial"/>
          <w:b/>
          <w:bCs/>
          <w:sz w:val="22"/>
          <w:szCs w:val="22"/>
        </w:rPr>
        <w:t>IN</w:t>
      </w:r>
      <w:r w:rsidRPr="00263B2B">
        <w:rPr>
          <w:rFonts w:ascii="Arial" w:hAnsi="Arial" w:cs="Arial"/>
          <w:b/>
          <w:bCs/>
          <w:spacing w:val="-1"/>
          <w:sz w:val="22"/>
          <w:szCs w:val="22"/>
        </w:rPr>
        <w:t>TE</w:t>
      </w:r>
      <w:r w:rsidRPr="00263B2B">
        <w:rPr>
          <w:rFonts w:ascii="Arial" w:hAnsi="Arial" w:cs="Arial"/>
          <w:b/>
          <w:bCs/>
          <w:sz w:val="22"/>
          <w:szCs w:val="22"/>
        </w:rPr>
        <w:t>RNA</w:t>
      </w:r>
      <w:r w:rsidRPr="00263B2B">
        <w:rPr>
          <w:rFonts w:ascii="Arial" w:hAnsi="Arial" w:cs="Arial"/>
          <w:b/>
          <w:bCs/>
          <w:spacing w:val="-1"/>
          <w:sz w:val="22"/>
          <w:szCs w:val="22"/>
        </w:rPr>
        <w:t>T</w:t>
      </w:r>
      <w:r w:rsidRPr="00263B2B">
        <w:rPr>
          <w:rFonts w:ascii="Arial" w:hAnsi="Arial" w:cs="Arial"/>
          <w:b/>
          <w:bCs/>
          <w:sz w:val="22"/>
          <w:szCs w:val="22"/>
        </w:rPr>
        <w:t>IO</w:t>
      </w:r>
      <w:r w:rsidRPr="00263B2B">
        <w:rPr>
          <w:rFonts w:ascii="Arial" w:hAnsi="Arial" w:cs="Arial"/>
          <w:b/>
          <w:bCs/>
          <w:spacing w:val="-1"/>
          <w:sz w:val="22"/>
          <w:szCs w:val="22"/>
        </w:rPr>
        <w:t>N</w:t>
      </w:r>
      <w:r w:rsidRPr="00263B2B">
        <w:rPr>
          <w:rFonts w:ascii="Arial" w:hAnsi="Arial" w:cs="Arial"/>
          <w:b/>
          <w:bCs/>
          <w:sz w:val="22"/>
          <w:szCs w:val="22"/>
        </w:rPr>
        <w:t>AL</w:t>
      </w:r>
      <w:r w:rsidRPr="00263B2B">
        <w:rPr>
          <w:rFonts w:ascii="Arial" w:hAnsi="Arial" w:cs="Arial"/>
          <w:b/>
          <w:bCs/>
          <w:spacing w:val="-1"/>
          <w:sz w:val="22"/>
          <w:szCs w:val="22"/>
        </w:rPr>
        <w:t xml:space="preserve"> </w:t>
      </w:r>
      <w:r w:rsidRPr="00263B2B">
        <w:rPr>
          <w:rFonts w:ascii="Arial" w:hAnsi="Arial" w:cs="Arial"/>
          <w:b/>
          <w:bCs/>
          <w:sz w:val="22"/>
          <w:szCs w:val="22"/>
        </w:rPr>
        <w:t>FIN</w:t>
      </w:r>
      <w:r w:rsidRPr="00263B2B">
        <w:rPr>
          <w:rFonts w:ascii="Arial" w:hAnsi="Arial" w:cs="Arial"/>
          <w:b/>
          <w:bCs/>
          <w:spacing w:val="-1"/>
          <w:sz w:val="22"/>
          <w:szCs w:val="22"/>
        </w:rPr>
        <w:t>A</w:t>
      </w:r>
      <w:r w:rsidRPr="00263B2B">
        <w:rPr>
          <w:rFonts w:ascii="Arial" w:hAnsi="Arial" w:cs="Arial"/>
          <w:b/>
          <w:bCs/>
          <w:sz w:val="22"/>
          <w:szCs w:val="22"/>
        </w:rPr>
        <w:t xml:space="preserve">NCE </w:t>
      </w:r>
      <w:r w:rsidRPr="00263B2B">
        <w:rPr>
          <w:rFonts w:ascii="Arial" w:hAnsi="Arial" w:cs="Arial"/>
          <w:b/>
          <w:bCs/>
          <w:spacing w:val="-1"/>
          <w:sz w:val="22"/>
          <w:szCs w:val="22"/>
        </w:rPr>
        <w:t>D</w:t>
      </w:r>
      <w:r w:rsidRPr="00263B2B">
        <w:rPr>
          <w:rFonts w:ascii="Arial" w:hAnsi="Arial" w:cs="Arial"/>
          <w:b/>
          <w:bCs/>
          <w:spacing w:val="1"/>
          <w:sz w:val="22"/>
          <w:szCs w:val="22"/>
        </w:rPr>
        <w:t>E</w:t>
      </w:r>
      <w:r w:rsidRPr="00263B2B">
        <w:rPr>
          <w:rFonts w:ascii="Arial" w:hAnsi="Arial" w:cs="Arial"/>
          <w:b/>
          <w:bCs/>
          <w:spacing w:val="-1"/>
          <w:sz w:val="22"/>
          <w:szCs w:val="22"/>
        </w:rPr>
        <w:t>N</w:t>
      </w:r>
      <w:r w:rsidRPr="00263B2B">
        <w:rPr>
          <w:rFonts w:ascii="Arial" w:hAnsi="Arial" w:cs="Arial"/>
          <w:b/>
          <w:bCs/>
          <w:sz w:val="22"/>
          <w:szCs w:val="22"/>
        </w:rPr>
        <w:t>GAN</w:t>
      </w:r>
    </w:p>
    <w:p w14:paraId="76D67300" w14:textId="52082344" w:rsidR="006A3DD9" w:rsidRPr="00263B2B" w:rsidRDefault="00263B2B" w:rsidP="00263B2B">
      <w:pPr>
        <w:spacing w:line="276" w:lineRule="auto"/>
        <w:ind w:left="2304" w:right="2324"/>
        <w:jc w:val="center"/>
        <w:rPr>
          <w:rFonts w:ascii="Arial" w:hAnsi="Arial" w:cs="Arial"/>
          <w:b/>
          <w:bCs/>
          <w:sz w:val="22"/>
          <w:szCs w:val="22"/>
        </w:rPr>
      </w:pPr>
      <w:r w:rsidRPr="00263B2B">
        <w:rPr>
          <w:rFonts w:ascii="Arial" w:hAnsi="Arial" w:cs="Arial"/>
          <w:b/>
          <w:bCs/>
          <w:spacing w:val="-1"/>
          <w:sz w:val="22"/>
          <w:szCs w:val="22"/>
        </w:rPr>
        <w:t>PT DISA PRIMA PRIMA</w:t>
      </w:r>
    </w:p>
    <w:p w14:paraId="4826A977" w14:textId="44B1C499" w:rsidR="006A3DD9" w:rsidRPr="00263B2B" w:rsidRDefault="00263B2B" w:rsidP="00263B2B">
      <w:pPr>
        <w:spacing w:line="276" w:lineRule="auto"/>
        <w:ind w:right="31"/>
        <w:jc w:val="center"/>
        <w:rPr>
          <w:rFonts w:ascii="Arial" w:hAnsi="Arial" w:cs="Arial"/>
          <w:b/>
          <w:bCs/>
          <w:sz w:val="22"/>
          <w:szCs w:val="22"/>
        </w:rPr>
      </w:pPr>
      <w:r w:rsidRPr="00263B2B">
        <w:rPr>
          <w:rFonts w:ascii="Arial" w:hAnsi="Arial" w:cs="Arial"/>
          <w:b/>
          <w:bCs/>
          <w:spacing w:val="-1"/>
          <w:sz w:val="22"/>
          <w:szCs w:val="22"/>
        </w:rPr>
        <w:t>T</w:t>
      </w:r>
      <w:r w:rsidRPr="00263B2B">
        <w:rPr>
          <w:rFonts w:ascii="Arial" w:hAnsi="Arial" w:cs="Arial"/>
          <w:b/>
          <w:bCs/>
          <w:sz w:val="22"/>
          <w:szCs w:val="22"/>
        </w:rPr>
        <w:t>EN</w:t>
      </w:r>
      <w:r w:rsidRPr="00263B2B">
        <w:rPr>
          <w:rFonts w:ascii="Arial" w:hAnsi="Arial" w:cs="Arial"/>
          <w:b/>
          <w:bCs/>
          <w:spacing w:val="1"/>
          <w:sz w:val="22"/>
          <w:szCs w:val="22"/>
        </w:rPr>
        <w:t>T</w:t>
      </w:r>
      <w:r w:rsidRPr="00263B2B">
        <w:rPr>
          <w:rFonts w:ascii="Arial" w:hAnsi="Arial" w:cs="Arial"/>
          <w:b/>
          <w:bCs/>
          <w:sz w:val="22"/>
          <w:szCs w:val="22"/>
        </w:rPr>
        <w:t xml:space="preserve">ANG </w:t>
      </w:r>
      <w:r>
        <w:rPr>
          <w:rFonts w:ascii="Arial" w:hAnsi="Arial" w:cs="Arial"/>
          <w:b/>
          <w:bCs/>
          <w:sz w:val="22"/>
          <w:szCs w:val="22"/>
        </w:rPr>
        <w:t>:</w:t>
      </w:r>
    </w:p>
    <w:p w14:paraId="0E4022FC" w14:textId="10D0B78F" w:rsidR="006A3DD9" w:rsidRPr="00263B2B" w:rsidRDefault="00263B2B" w:rsidP="00263B2B">
      <w:pPr>
        <w:spacing w:line="276" w:lineRule="auto"/>
        <w:ind w:right="31" w:firstLine="142"/>
        <w:jc w:val="center"/>
        <w:rPr>
          <w:rFonts w:ascii="Arial" w:hAnsi="Arial" w:cs="Arial"/>
          <w:b/>
          <w:bCs/>
          <w:sz w:val="22"/>
          <w:szCs w:val="22"/>
        </w:rPr>
      </w:pPr>
      <w:r w:rsidRPr="00263B2B">
        <w:rPr>
          <w:rFonts w:ascii="Arial" w:hAnsi="Arial" w:cs="Arial"/>
          <w:b/>
          <w:bCs/>
          <w:sz w:val="22"/>
          <w:szCs w:val="22"/>
        </w:rPr>
        <w:t>PE</w:t>
      </w:r>
      <w:r w:rsidRPr="00263B2B">
        <w:rPr>
          <w:rFonts w:ascii="Arial" w:hAnsi="Arial" w:cs="Arial"/>
          <w:b/>
          <w:bCs/>
          <w:spacing w:val="-1"/>
          <w:sz w:val="22"/>
          <w:szCs w:val="22"/>
        </w:rPr>
        <w:t>L</w:t>
      </w:r>
      <w:r w:rsidRPr="00263B2B">
        <w:rPr>
          <w:rFonts w:ascii="Arial" w:hAnsi="Arial" w:cs="Arial"/>
          <w:b/>
          <w:bCs/>
          <w:sz w:val="22"/>
          <w:szCs w:val="22"/>
        </w:rPr>
        <w:t>AY</w:t>
      </w:r>
      <w:r w:rsidRPr="00263B2B">
        <w:rPr>
          <w:rFonts w:ascii="Arial" w:hAnsi="Arial" w:cs="Arial"/>
          <w:b/>
          <w:bCs/>
          <w:spacing w:val="1"/>
          <w:sz w:val="22"/>
          <w:szCs w:val="22"/>
        </w:rPr>
        <w:t>A</w:t>
      </w:r>
      <w:r w:rsidRPr="00263B2B">
        <w:rPr>
          <w:rFonts w:ascii="Arial" w:hAnsi="Arial" w:cs="Arial"/>
          <w:b/>
          <w:bCs/>
          <w:sz w:val="22"/>
          <w:szCs w:val="22"/>
        </w:rPr>
        <w:t>NAN PE</w:t>
      </w:r>
      <w:r w:rsidRPr="00263B2B">
        <w:rPr>
          <w:rFonts w:ascii="Arial" w:hAnsi="Arial" w:cs="Arial"/>
          <w:b/>
          <w:bCs/>
          <w:spacing w:val="-1"/>
          <w:sz w:val="22"/>
          <w:szCs w:val="22"/>
        </w:rPr>
        <w:t>M</w:t>
      </w:r>
      <w:r w:rsidRPr="00263B2B">
        <w:rPr>
          <w:rFonts w:ascii="Arial" w:hAnsi="Arial" w:cs="Arial"/>
          <w:b/>
          <w:bCs/>
          <w:sz w:val="22"/>
          <w:szCs w:val="22"/>
        </w:rPr>
        <w:t>ER</w:t>
      </w:r>
      <w:r w:rsidRPr="00263B2B">
        <w:rPr>
          <w:rFonts w:ascii="Arial" w:hAnsi="Arial" w:cs="Arial"/>
          <w:b/>
          <w:bCs/>
          <w:spacing w:val="1"/>
          <w:sz w:val="22"/>
          <w:szCs w:val="22"/>
        </w:rPr>
        <w:t>I</w:t>
      </w:r>
      <w:r w:rsidRPr="00263B2B">
        <w:rPr>
          <w:rFonts w:ascii="Arial" w:hAnsi="Arial" w:cs="Arial"/>
          <w:b/>
          <w:bCs/>
          <w:sz w:val="22"/>
          <w:szCs w:val="22"/>
        </w:rPr>
        <w:t>K</w:t>
      </w:r>
      <w:r w:rsidRPr="00263B2B">
        <w:rPr>
          <w:rFonts w:ascii="Arial" w:hAnsi="Arial" w:cs="Arial"/>
          <w:b/>
          <w:bCs/>
          <w:spacing w:val="-1"/>
          <w:sz w:val="22"/>
          <w:szCs w:val="22"/>
        </w:rPr>
        <w:t>S</w:t>
      </w:r>
      <w:r w:rsidRPr="00263B2B">
        <w:rPr>
          <w:rFonts w:ascii="Arial" w:hAnsi="Arial" w:cs="Arial"/>
          <w:b/>
          <w:bCs/>
          <w:spacing w:val="1"/>
          <w:sz w:val="22"/>
          <w:szCs w:val="22"/>
        </w:rPr>
        <w:t>A</w:t>
      </w:r>
      <w:r w:rsidRPr="00263B2B">
        <w:rPr>
          <w:rFonts w:ascii="Arial" w:hAnsi="Arial" w:cs="Arial"/>
          <w:b/>
          <w:bCs/>
          <w:sz w:val="22"/>
          <w:szCs w:val="22"/>
        </w:rPr>
        <w:t>AN KESEHA</w:t>
      </w:r>
      <w:r w:rsidRPr="00263B2B">
        <w:rPr>
          <w:rFonts w:ascii="Arial" w:hAnsi="Arial" w:cs="Arial"/>
          <w:b/>
          <w:bCs/>
          <w:spacing w:val="-1"/>
          <w:sz w:val="22"/>
          <w:szCs w:val="22"/>
        </w:rPr>
        <w:t>T</w:t>
      </w:r>
      <w:r w:rsidRPr="00263B2B">
        <w:rPr>
          <w:rFonts w:ascii="Arial" w:hAnsi="Arial" w:cs="Arial"/>
          <w:b/>
          <w:bCs/>
          <w:spacing w:val="1"/>
          <w:sz w:val="22"/>
          <w:szCs w:val="22"/>
        </w:rPr>
        <w:t>A</w:t>
      </w:r>
      <w:r w:rsidRPr="00263B2B">
        <w:rPr>
          <w:rFonts w:ascii="Arial" w:hAnsi="Arial" w:cs="Arial"/>
          <w:b/>
          <w:bCs/>
          <w:sz w:val="22"/>
          <w:szCs w:val="22"/>
        </w:rPr>
        <w:t>N</w:t>
      </w:r>
    </w:p>
    <w:p w14:paraId="4D8ACE79" w14:textId="4FD07B2E" w:rsidR="006A3DD9" w:rsidRPr="00263B2B" w:rsidRDefault="00263B2B" w:rsidP="00263B2B">
      <w:pPr>
        <w:spacing w:line="276" w:lineRule="auto"/>
        <w:ind w:right="31"/>
        <w:jc w:val="center"/>
        <w:rPr>
          <w:rFonts w:ascii="Arial" w:hAnsi="Arial" w:cs="Arial"/>
          <w:b/>
          <w:bCs/>
          <w:sz w:val="22"/>
          <w:szCs w:val="22"/>
        </w:rPr>
      </w:pPr>
      <w:r w:rsidRPr="00263B2B">
        <w:rPr>
          <w:rFonts w:ascii="Arial" w:hAnsi="Arial" w:cs="Arial"/>
          <w:b/>
          <w:bCs/>
          <w:sz w:val="22"/>
          <w:szCs w:val="22"/>
        </w:rPr>
        <w:t>C</w:t>
      </w:r>
      <w:r w:rsidRPr="00263B2B">
        <w:rPr>
          <w:rFonts w:ascii="Arial" w:hAnsi="Arial" w:cs="Arial"/>
          <w:b/>
          <w:bCs/>
          <w:spacing w:val="-1"/>
          <w:sz w:val="22"/>
          <w:szCs w:val="22"/>
        </w:rPr>
        <w:t>AL</w:t>
      </w:r>
      <w:r w:rsidRPr="00263B2B">
        <w:rPr>
          <w:rFonts w:ascii="Arial" w:hAnsi="Arial" w:cs="Arial"/>
          <w:b/>
          <w:bCs/>
          <w:sz w:val="22"/>
          <w:szCs w:val="22"/>
        </w:rPr>
        <w:t>ON KARY</w:t>
      </w:r>
      <w:r w:rsidRPr="00263B2B">
        <w:rPr>
          <w:rFonts w:ascii="Arial" w:hAnsi="Arial" w:cs="Arial"/>
          <w:b/>
          <w:bCs/>
          <w:spacing w:val="1"/>
          <w:sz w:val="22"/>
          <w:szCs w:val="22"/>
        </w:rPr>
        <w:t>A</w:t>
      </w:r>
      <w:r w:rsidRPr="00263B2B">
        <w:rPr>
          <w:rFonts w:ascii="Arial" w:hAnsi="Arial" w:cs="Arial"/>
          <w:b/>
          <w:bCs/>
          <w:spacing w:val="-1"/>
          <w:sz w:val="22"/>
          <w:szCs w:val="22"/>
        </w:rPr>
        <w:t>W</w:t>
      </w:r>
      <w:r w:rsidRPr="00263B2B">
        <w:rPr>
          <w:rFonts w:ascii="Arial" w:hAnsi="Arial" w:cs="Arial"/>
          <w:b/>
          <w:bCs/>
          <w:sz w:val="22"/>
          <w:szCs w:val="22"/>
        </w:rPr>
        <w:t>AN P</w:t>
      </w:r>
      <w:r w:rsidRPr="00263B2B">
        <w:rPr>
          <w:rFonts w:ascii="Arial" w:hAnsi="Arial" w:cs="Arial"/>
          <w:b/>
          <w:bCs/>
          <w:spacing w:val="1"/>
          <w:sz w:val="22"/>
          <w:szCs w:val="22"/>
        </w:rPr>
        <w:t>T</w:t>
      </w:r>
      <w:r w:rsidRPr="00263B2B">
        <w:rPr>
          <w:rFonts w:ascii="Arial" w:hAnsi="Arial" w:cs="Arial"/>
          <w:b/>
          <w:bCs/>
          <w:sz w:val="22"/>
          <w:szCs w:val="22"/>
        </w:rPr>
        <w:t xml:space="preserve">. </w:t>
      </w:r>
      <w:r w:rsidRPr="00263B2B">
        <w:rPr>
          <w:rFonts w:ascii="Arial" w:hAnsi="Arial" w:cs="Arial"/>
          <w:b/>
          <w:bCs/>
          <w:spacing w:val="-1"/>
          <w:sz w:val="22"/>
          <w:szCs w:val="22"/>
        </w:rPr>
        <w:t>F</w:t>
      </w:r>
      <w:r w:rsidRPr="00263B2B">
        <w:rPr>
          <w:rFonts w:ascii="Arial" w:hAnsi="Arial" w:cs="Arial"/>
          <w:b/>
          <w:bCs/>
          <w:spacing w:val="1"/>
          <w:sz w:val="22"/>
          <w:szCs w:val="22"/>
        </w:rPr>
        <w:t>E</w:t>
      </w:r>
      <w:r w:rsidRPr="00263B2B">
        <w:rPr>
          <w:rFonts w:ascii="Arial" w:hAnsi="Arial" w:cs="Arial"/>
          <w:b/>
          <w:bCs/>
          <w:sz w:val="22"/>
          <w:szCs w:val="22"/>
        </w:rPr>
        <w:t>DERAL</w:t>
      </w:r>
      <w:r w:rsidRPr="00263B2B">
        <w:rPr>
          <w:rFonts w:ascii="Arial" w:hAnsi="Arial" w:cs="Arial"/>
          <w:b/>
          <w:bCs/>
          <w:spacing w:val="-1"/>
          <w:sz w:val="22"/>
          <w:szCs w:val="22"/>
        </w:rPr>
        <w:t xml:space="preserve"> </w:t>
      </w:r>
      <w:r w:rsidRPr="00263B2B">
        <w:rPr>
          <w:rFonts w:ascii="Arial" w:hAnsi="Arial" w:cs="Arial"/>
          <w:b/>
          <w:bCs/>
          <w:sz w:val="22"/>
          <w:szCs w:val="22"/>
        </w:rPr>
        <w:t>IN</w:t>
      </w:r>
      <w:r w:rsidRPr="00263B2B">
        <w:rPr>
          <w:rFonts w:ascii="Arial" w:hAnsi="Arial" w:cs="Arial"/>
          <w:b/>
          <w:bCs/>
          <w:spacing w:val="1"/>
          <w:sz w:val="22"/>
          <w:szCs w:val="22"/>
        </w:rPr>
        <w:t>T</w:t>
      </w:r>
      <w:r w:rsidRPr="00263B2B">
        <w:rPr>
          <w:rFonts w:ascii="Arial" w:hAnsi="Arial" w:cs="Arial"/>
          <w:b/>
          <w:bCs/>
          <w:sz w:val="22"/>
          <w:szCs w:val="22"/>
        </w:rPr>
        <w:t>ERNA</w:t>
      </w:r>
      <w:r w:rsidRPr="00263B2B">
        <w:rPr>
          <w:rFonts w:ascii="Arial" w:hAnsi="Arial" w:cs="Arial"/>
          <w:b/>
          <w:bCs/>
          <w:spacing w:val="1"/>
          <w:sz w:val="22"/>
          <w:szCs w:val="22"/>
        </w:rPr>
        <w:t>T</w:t>
      </w:r>
      <w:r w:rsidRPr="00263B2B">
        <w:rPr>
          <w:rFonts w:ascii="Arial" w:hAnsi="Arial" w:cs="Arial"/>
          <w:b/>
          <w:bCs/>
          <w:spacing w:val="-1"/>
          <w:sz w:val="22"/>
          <w:szCs w:val="22"/>
        </w:rPr>
        <w:t>I</w:t>
      </w:r>
      <w:r w:rsidRPr="00263B2B">
        <w:rPr>
          <w:rFonts w:ascii="Arial" w:hAnsi="Arial" w:cs="Arial"/>
          <w:b/>
          <w:bCs/>
          <w:sz w:val="22"/>
          <w:szCs w:val="22"/>
        </w:rPr>
        <w:t>ONAL</w:t>
      </w:r>
      <w:r w:rsidRPr="00263B2B">
        <w:rPr>
          <w:rFonts w:ascii="Arial" w:hAnsi="Arial" w:cs="Arial"/>
          <w:b/>
          <w:bCs/>
          <w:spacing w:val="-1"/>
          <w:sz w:val="22"/>
          <w:szCs w:val="22"/>
        </w:rPr>
        <w:t xml:space="preserve"> </w:t>
      </w:r>
      <w:r w:rsidRPr="00263B2B">
        <w:rPr>
          <w:rFonts w:ascii="Arial" w:hAnsi="Arial" w:cs="Arial"/>
          <w:b/>
          <w:bCs/>
          <w:sz w:val="22"/>
          <w:szCs w:val="22"/>
        </w:rPr>
        <w:t>F</w:t>
      </w:r>
      <w:r w:rsidRPr="00263B2B">
        <w:rPr>
          <w:rFonts w:ascii="Arial" w:hAnsi="Arial" w:cs="Arial"/>
          <w:b/>
          <w:bCs/>
          <w:spacing w:val="1"/>
          <w:sz w:val="22"/>
          <w:szCs w:val="22"/>
        </w:rPr>
        <w:t>I</w:t>
      </w:r>
      <w:r w:rsidRPr="00263B2B">
        <w:rPr>
          <w:rFonts w:ascii="Arial" w:hAnsi="Arial" w:cs="Arial"/>
          <w:b/>
          <w:bCs/>
          <w:sz w:val="22"/>
          <w:szCs w:val="22"/>
        </w:rPr>
        <w:t>NANCE</w:t>
      </w:r>
    </w:p>
    <w:p w14:paraId="2044084E" w14:textId="77777777" w:rsidR="006A3DD9" w:rsidRPr="002B6D00" w:rsidRDefault="006A3DD9" w:rsidP="00263B2B">
      <w:pPr>
        <w:spacing w:line="276" w:lineRule="auto"/>
        <w:ind w:left="-567"/>
        <w:rPr>
          <w:rFonts w:ascii="Arial" w:hAnsi="Arial" w:cs="Arial"/>
          <w:sz w:val="22"/>
          <w:szCs w:val="22"/>
        </w:rPr>
      </w:pPr>
    </w:p>
    <w:p w14:paraId="6CFF59D2" w14:textId="77777777" w:rsidR="006A3DD9" w:rsidRPr="002B6D00" w:rsidRDefault="006A3DD9" w:rsidP="002B6D00">
      <w:pPr>
        <w:spacing w:line="276" w:lineRule="auto"/>
        <w:rPr>
          <w:rFonts w:ascii="Arial" w:hAnsi="Arial" w:cs="Arial"/>
          <w:sz w:val="22"/>
          <w:szCs w:val="22"/>
        </w:rPr>
      </w:pPr>
    </w:p>
    <w:p w14:paraId="1B25C40E" w14:textId="77777777" w:rsidR="006A3DD9" w:rsidRPr="002B6D00" w:rsidRDefault="00F92CA0" w:rsidP="00263B2B">
      <w:pPr>
        <w:spacing w:line="276" w:lineRule="auto"/>
        <w:ind w:left="442" w:right="31"/>
        <w:jc w:val="both"/>
        <w:rPr>
          <w:rFonts w:ascii="Arial" w:hAnsi="Arial" w:cs="Arial"/>
          <w:sz w:val="22"/>
          <w:szCs w:val="22"/>
        </w:rPr>
      </w:pPr>
      <w:r w:rsidRPr="002B6D00">
        <w:rPr>
          <w:rFonts w:ascii="Arial" w:hAnsi="Arial" w:cs="Arial"/>
          <w:sz w:val="22"/>
          <w:szCs w:val="22"/>
        </w:rPr>
        <w:t>Pada hari</w:t>
      </w:r>
      <w:r w:rsidRPr="002B6D00">
        <w:rPr>
          <w:rFonts w:ascii="Arial" w:hAnsi="Arial" w:cs="Arial"/>
          <w:spacing w:val="1"/>
          <w:sz w:val="22"/>
          <w:szCs w:val="22"/>
        </w:rPr>
        <w:t xml:space="preserve"> </w:t>
      </w:r>
      <w:r w:rsidRPr="002B6D00">
        <w:rPr>
          <w:rFonts w:ascii="Arial" w:hAnsi="Arial" w:cs="Arial"/>
          <w:spacing w:val="-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>ni</w:t>
      </w:r>
      <w:r w:rsidRPr="002B6D00">
        <w:rPr>
          <w:rFonts w:ascii="Arial" w:hAnsi="Arial" w:cs="Arial"/>
          <w:spacing w:val="-1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Se</w:t>
      </w:r>
      <w:r w:rsidRPr="002B6D00">
        <w:rPr>
          <w:rFonts w:ascii="Arial" w:hAnsi="Arial" w:cs="Arial"/>
          <w:spacing w:val="1"/>
          <w:sz w:val="22"/>
          <w:szCs w:val="22"/>
        </w:rPr>
        <w:t>l</w:t>
      </w:r>
      <w:r w:rsidRPr="002B6D00">
        <w:rPr>
          <w:rFonts w:ascii="Arial" w:hAnsi="Arial" w:cs="Arial"/>
          <w:sz w:val="22"/>
          <w:szCs w:val="22"/>
        </w:rPr>
        <w:t xml:space="preserve">asa, </w:t>
      </w:r>
      <w:r w:rsidRPr="002B6D00">
        <w:rPr>
          <w:rFonts w:ascii="Arial" w:hAnsi="Arial" w:cs="Arial"/>
          <w:spacing w:val="-1"/>
          <w:sz w:val="22"/>
          <w:szCs w:val="22"/>
        </w:rPr>
        <w:t>t</w:t>
      </w:r>
      <w:r w:rsidRPr="002B6D00">
        <w:rPr>
          <w:rFonts w:ascii="Arial" w:hAnsi="Arial" w:cs="Arial"/>
          <w:sz w:val="22"/>
          <w:szCs w:val="22"/>
        </w:rPr>
        <w:t>angg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>l</w:t>
      </w:r>
      <w:r w:rsidRPr="002B6D00">
        <w:rPr>
          <w:rFonts w:ascii="Arial" w:hAnsi="Arial" w:cs="Arial"/>
          <w:spacing w:val="-1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24 Juni</w:t>
      </w:r>
      <w:r w:rsidRPr="002B6D00">
        <w:rPr>
          <w:rFonts w:ascii="Arial" w:hAnsi="Arial" w:cs="Arial"/>
          <w:spacing w:val="-1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2025, yang ber</w:t>
      </w:r>
      <w:r w:rsidRPr="002B6D00">
        <w:rPr>
          <w:rFonts w:ascii="Arial" w:hAnsi="Arial" w:cs="Arial"/>
          <w:spacing w:val="1"/>
          <w:sz w:val="22"/>
          <w:szCs w:val="22"/>
        </w:rPr>
        <w:t>t</w:t>
      </w:r>
      <w:r w:rsidRPr="002B6D00">
        <w:rPr>
          <w:rFonts w:ascii="Arial" w:hAnsi="Arial" w:cs="Arial"/>
          <w:sz w:val="22"/>
          <w:szCs w:val="22"/>
        </w:rPr>
        <w:t xml:space="preserve">anda </w:t>
      </w:r>
      <w:r w:rsidRPr="002B6D00">
        <w:rPr>
          <w:rFonts w:ascii="Arial" w:hAnsi="Arial" w:cs="Arial"/>
          <w:spacing w:val="1"/>
          <w:sz w:val="22"/>
          <w:szCs w:val="22"/>
        </w:rPr>
        <w:t>t</w:t>
      </w:r>
      <w:r w:rsidRPr="002B6D00">
        <w:rPr>
          <w:rFonts w:ascii="Arial" w:hAnsi="Arial" w:cs="Arial"/>
          <w:sz w:val="22"/>
          <w:szCs w:val="22"/>
        </w:rPr>
        <w:t>angan d</w:t>
      </w:r>
      <w:r w:rsidRPr="002B6D00">
        <w:rPr>
          <w:rFonts w:ascii="Arial" w:hAnsi="Arial" w:cs="Arial"/>
          <w:spacing w:val="-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>b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pacing w:val="-1"/>
          <w:sz w:val="22"/>
          <w:szCs w:val="22"/>
        </w:rPr>
        <w:t>w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 xml:space="preserve">h </w:t>
      </w:r>
      <w:r w:rsidRPr="002B6D00">
        <w:rPr>
          <w:rFonts w:ascii="Arial" w:hAnsi="Arial" w:cs="Arial"/>
          <w:spacing w:val="-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>ni</w:t>
      </w:r>
      <w:r w:rsidRPr="002B6D00">
        <w:rPr>
          <w:rFonts w:ascii="Arial" w:hAnsi="Arial" w:cs="Arial"/>
          <w:spacing w:val="-1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:</w:t>
      </w:r>
    </w:p>
    <w:p w14:paraId="12DEFCD1" w14:textId="77777777" w:rsidR="006A3DD9" w:rsidRPr="002B6D00" w:rsidRDefault="006A3DD9" w:rsidP="002B6D00">
      <w:pPr>
        <w:spacing w:before="1" w:line="276" w:lineRule="auto"/>
        <w:rPr>
          <w:rFonts w:ascii="Arial" w:hAnsi="Arial" w:cs="Arial"/>
          <w:sz w:val="22"/>
          <w:szCs w:val="22"/>
        </w:rPr>
      </w:pPr>
    </w:p>
    <w:p w14:paraId="1DF11513" w14:textId="6363AC58" w:rsidR="00690DF8" w:rsidRPr="002B6D00" w:rsidRDefault="00F92CA0" w:rsidP="002B6D00">
      <w:pPr>
        <w:pStyle w:val="ListParagraph"/>
        <w:numPr>
          <w:ilvl w:val="0"/>
          <w:numId w:val="4"/>
        </w:numPr>
        <w:ind w:left="851" w:right="63"/>
        <w:rPr>
          <w:rFonts w:ascii="Arial" w:hAnsi="Arial" w:cs="Arial"/>
        </w:rPr>
      </w:pPr>
      <w:r w:rsidRPr="002B6D00">
        <w:rPr>
          <w:rFonts w:ascii="Arial" w:hAnsi="Arial" w:cs="Arial"/>
          <w:spacing w:val="-1"/>
        </w:rPr>
        <w:t>A</w:t>
      </w:r>
      <w:r w:rsidRPr="002B6D00">
        <w:rPr>
          <w:rFonts w:ascii="Arial" w:hAnsi="Arial" w:cs="Arial"/>
        </w:rPr>
        <w:t>kh</w:t>
      </w:r>
      <w:r w:rsidRPr="002B6D00">
        <w:rPr>
          <w:rFonts w:ascii="Arial" w:hAnsi="Arial" w:cs="Arial"/>
          <w:spacing w:val="1"/>
        </w:rPr>
        <w:t>m</w:t>
      </w:r>
      <w:r w:rsidRPr="002B6D00">
        <w:rPr>
          <w:rFonts w:ascii="Arial" w:hAnsi="Arial" w:cs="Arial"/>
        </w:rPr>
        <w:t>ad</w:t>
      </w:r>
      <w:r w:rsidRPr="002B6D00">
        <w:rPr>
          <w:rFonts w:ascii="Arial" w:hAnsi="Arial" w:cs="Arial"/>
          <w:spacing w:val="2"/>
        </w:rPr>
        <w:t xml:space="preserve"> </w:t>
      </w:r>
      <w:r w:rsidRPr="002B6D00">
        <w:rPr>
          <w:rFonts w:ascii="Arial" w:hAnsi="Arial" w:cs="Arial"/>
          <w:spacing w:val="-1"/>
        </w:rPr>
        <w:t>S</w:t>
      </w:r>
      <w:r w:rsidRPr="002B6D00">
        <w:rPr>
          <w:rFonts w:ascii="Arial" w:hAnsi="Arial" w:cs="Arial"/>
        </w:rPr>
        <w:t>o</w:t>
      </w:r>
      <w:r w:rsidRPr="002B6D00">
        <w:rPr>
          <w:rFonts w:ascii="Arial" w:hAnsi="Arial" w:cs="Arial"/>
          <w:spacing w:val="1"/>
        </w:rPr>
        <w:t>l</w:t>
      </w:r>
      <w:r w:rsidRPr="002B6D00">
        <w:rPr>
          <w:rFonts w:ascii="Arial" w:hAnsi="Arial" w:cs="Arial"/>
          <w:spacing w:val="-1"/>
        </w:rPr>
        <w:t>i</w:t>
      </w:r>
      <w:r w:rsidRPr="002B6D00">
        <w:rPr>
          <w:rFonts w:ascii="Arial" w:hAnsi="Arial" w:cs="Arial"/>
        </w:rPr>
        <w:t>kh</w:t>
      </w:r>
      <w:r w:rsidRPr="002B6D00">
        <w:rPr>
          <w:rFonts w:ascii="Arial" w:hAnsi="Arial" w:cs="Arial"/>
          <w:spacing w:val="-1"/>
        </w:rPr>
        <w:t>i</w:t>
      </w:r>
      <w:r w:rsidRPr="002B6D00">
        <w:rPr>
          <w:rFonts w:ascii="Arial" w:hAnsi="Arial" w:cs="Arial"/>
        </w:rPr>
        <w:t>n</w:t>
      </w:r>
      <w:r w:rsidRPr="002B6D00">
        <w:rPr>
          <w:rFonts w:ascii="Arial" w:hAnsi="Arial" w:cs="Arial"/>
          <w:spacing w:val="2"/>
        </w:rPr>
        <w:t xml:space="preserve"> </w:t>
      </w:r>
      <w:r w:rsidRPr="002B6D00">
        <w:rPr>
          <w:rFonts w:ascii="Arial" w:hAnsi="Arial" w:cs="Arial"/>
          <w:spacing w:val="-1"/>
        </w:rPr>
        <w:t>O</w:t>
      </w:r>
      <w:r w:rsidRPr="002B6D00">
        <w:rPr>
          <w:rFonts w:ascii="Arial" w:hAnsi="Arial" w:cs="Arial"/>
        </w:rPr>
        <w:t>SSH P</w:t>
      </w:r>
      <w:r w:rsidRPr="002B6D00">
        <w:rPr>
          <w:rFonts w:ascii="Arial" w:hAnsi="Arial" w:cs="Arial"/>
          <w:spacing w:val="-1"/>
        </w:rPr>
        <w:t>T</w:t>
      </w:r>
      <w:r w:rsidRPr="002B6D00">
        <w:rPr>
          <w:rFonts w:ascii="Arial" w:hAnsi="Arial" w:cs="Arial"/>
        </w:rPr>
        <w:t>.</w:t>
      </w:r>
      <w:r w:rsidRPr="002B6D00">
        <w:rPr>
          <w:rFonts w:ascii="Arial" w:hAnsi="Arial" w:cs="Arial"/>
          <w:spacing w:val="2"/>
        </w:rPr>
        <w:t xml:space="preserve"> </w:t>
      </w:r>
      <w:r w:rsidRPr="002B6D00">
        <w:rPr>
          <w:rFonts w:ascii="Arial" w:hAnsi="Arial" w:cs="Arial"/>
          <w:spacing w:val="-1"/>
        </w:rPr>
        <w:t>F</w:t>
      </w:r>
      <w:r w:rsidRPr="002B6D00">
        <w:rPr>
          <w:rFonts w:ascii="Arial" w:hAnsi="Arial" w:cs="Arial"/>
          <w:spacing w:val="1"/>
        </w:rPr>
        <w:t>e</w:t>
      </w:r>
      <w:r w:rsidRPr="002B6D00">
        <w:rPr>
          <w:rFonts w:ascii="Arial" w:hAnsi="Arial" w:cs="Arial"/>
        </w:rPr>
        <w:t>deral</w:t>
      </w:r>
      <w:r w:rsidRPr="002B6D00">
        <w:rPr>
          <w:rFonts w:ascii="Arial" w:hAnsi="Arial" w:cs="Arial"/>
          <w:spacing w:val="1"/>
        </w:rPr>
        <w:t xml:space="preserve"> </w:t>
      </w:r>
      <w:r w:rsidRPr="002B6D00">
        <w:rPr>
          <w:rFonts w:ascii="Arial" w:hAnsi="Arial" w:cs="Arial"/>
        </w:rPr>
        <w:t>In</w:t>
      </w:r>
      <w:r w:rsidRPr="002B6D00">
        <w:rPr>
          <w:rFonts w:ascii="Arial" w:hAnsi="Arial" w:cs="Arial"/>
          <w:spacing w:val="-1"/>
        </w:rPr>
        <w:t>t</w:t>
      </w:r>
      <w:r w:rsidRPr="002B6D00">
        <w:rPr>
          <w:rFonts w:ascii="Arial" w:hAnsi="Arial" w:cs="Arial"/>
          <w:spacing w:val="1"/>
        </w:rPr>
        <w:t>e</w:t>
      </w:r>
      <w:r w:rsidRPr="002B6D00">
        <w:rPr>
          <w:rFonts w:ascii="Arial" w:hAnsi="Arial" w:cs="Arial"/>
        </w:rPr>
        <w:t>rna</w:t>
      </w:r>
      <w:r w:rsidRPr="002B6D00">
        <w:rPr>
          <w:rFonts w:ascii="Arial" w:hAnsi="Arial" w:cs="Arial"/>
          <w:spacing w:val="-1"/>
        </w:rPr>
        <w:t>t</w:t>
      </w:r>
      <w:r w:rsidRPr="002B6D00">
        <w:rPr>
          <w:rFonts w:ascii="Arial" w:hAnsi="Arial" w:cs="Arial"/>
          <w:spacing w:val="1"/>
        </w:rPr>
        <w:t>i</w:t>
      </w:r>
      <w:r w:rsidRPr="002B6D00">
        <w:rPr>
          <w:rFonts w:ascii="Arial" w:hAnsi="Arial" w:cs="Arial"/>
        </w:rPr>
        <w:t>onal</w:t>
      </w:r>
      <w:r w:rsidRPr="002B6D00">
        <w:rPr>
          <w:rFonts w:ascii="Arial" w:hAnsi="Arial" w:cs="Arial"/>
          <w:spacing w:val="1"/>
        </w:rPr>
        <w:t xml:space="preserve"> </w:t>
      </w:r>
      <w:r w:rsidRPr="002B6D00">
        <w:rPr>
          <w:rFonts w:ascii="Arial" w:hAnsi="Arial" w:cs="Arial"/>
          <w:spacing w:val="-1"/>
        </w:rPr>
        <w:t>F</w:t>
      </w:r>
      <w:r w:rsidRPr="002B6D00">
        <w:rPr>
          <w:rFonts w:ascii="Arial" w:hAnsi="Arial" w:cs="Arial"/>
          <w:spacing w:val="1"/>
        </w:rPr>
        <w:t>i</w:t>
      </w:r>
      <w:r w:rsidRPr="002B6D00">
        <w:rPr>
          <w:rFonts w:ascii="Arial" w:hAnsi="Arial" w:cs="Arial"/>
        </w:rPr>
        <w:t>nance</w:t>
      </w:r>
      <w:r w:rsidRPr="002B6D00">
        <w:rPr>
          <w:rFonts w:ascii="Arial" w:hAnsi="Arial" w:cs="Arial"/>
          <w:spacing w:val="1"/>
        </w:rPr>
        <w:t xml:space="preserve"> </w:t>
      </w:r>
      <w:r w:rsidRPr="002B6D00">
        <w:rPr>
          <w:rFonts w:ascii="Arial" w:hAnsi="Arial" w:cs="Arial"/>
        </w:rPr>
        <w:t>yang</w:t>
      </w:r>
      <w:r w:rsidRPr="002B6D00">
        <w:rPr>
          <w:rFonts w:ascii="Arial" w:hAnsi="Arial" w:cs="Arial"/>
          <w:spacing w:val="2"/>
        </w:rPr>
        <w:t xml:space="preserve"> </w:t>
      </w:r>
      <w:r w:rsidRPr="002B6D00">
        <w:rPr>
          <w:rFonts w:ascii="Arial" w:hAnsi="Arial" w:cs="Arial"/>
        </w:rPr>
        <w:t>berkedudukan</w:t>
      </w:r>
      <w:r w:rsidRPr="002B6D00">
        <w:rPr>
          <w:rFonts w:ascii="Arial" w:hAnsi="Arial" w:cs="Arial"/>
          <w:spacing w:val="2"/>
        </w:rPr>
        <w:t xml:space="preserve"> </w:t>
      </w:r>
      <w:r w:rsidRPr="002B6D00">
        <w:rPr>
          <w:rFonts w:ascii="Arial" w:hAnsi="Arial" w:cs="Arial"/>
        </w:rPr>
        <w:t xml:space="preserve">di </w:t>
      </w:r>
      <w:r w:rsidRPr="002B6D00">
        <w:rPr>
          <w:rFonts w:ascii="Arial" w:hAnsi="Arial" w:cs="Arial"/>
          <w:spacing w:val="-1"/>
        </w:rPr>
        <w:t>J</w:t>
      </w:r>
      <w:r w:rsidRPr="002B6D00">
        <w:rPr>
          <w:rFonts w:ascii="Arial" w:hAnsi="Arial" w:cs="Arial"/>
          <w:spacing w:val="1"/>
        </w:rPr>
        <w:t>l</w:t>
      </w:r>
      <w:r w:rsidRPr="002B6D00">
        <w:rPr>
          <w:rFonts w:ascii="Arial" w:hAnsi="Arial" w:cs="Arial"/>
        </w:rPr>
        <w:t>.</w:t>
      </w:r>
      <w:r w:rsidRPr="002B6D00">
        <w:rPr>
          <w:rFonts w:ascii="Arial" w:hAnsi="Arial" w:cs="Arial"/>
          <w:spacing w:val="54"/>
        </w:rPr>
        <w:t xml:space="preserve"> </w:t>
      </w:r>
      <w:r w:rsidRPr="002B6D00">
        <w:rPr>
          <w:rFonts w:ascii="Arial" w:hAnsi="Arial" w:cs="Arial"/>
        </w:rPr>
        <w:t>Pang</w:t>
      </w:r>
      <w:r w:rsidRPr="002B6D00">
        <w:rPr>
          <w:rFonts w:ascii="Arial" w:hAnsi="Arial" w:cs="Arial"/>
          <w:spacing w:val="1"/>
        </w:rPr>
        <w:t>l</w:t>
      </w:r>
      <w:r w:rsidRPr="002B6D00">
        <w:rPr>
          <w:rFonts w:ascii="Arial" w:hAnsi="Arial" w:cs="Arial"/>
          <w:spacing w:val="-1"/>
        </w:rPr>
        <w:t>im</w:t>
      </w:r>
      <w:r w:rsidRPr="002B6D00">
        <w:rPr>
          <w:rFonts w:ascii="Arial" w:hAnsi="Arial" w:cs="Arial"/>
        </w:rPr>
        <w:t>a</w:t>
      </w:r>
      <w:r w:rsidRPr="002B6D00">
        <w:rPr>
          <w:rFonts w:ascii="Arial" w:hAnsi="Arial" w:cs="Arial"/>
          <w:spacing w:val="55"/>
        </w:rPr>
        <w:t xml:space="preserve"> </w:t>
      </w:r>
      <w:r w:rsidRPr="002B6D00">
        <w:rPr>
          <w:rFonts w:ascii="Arial" w:hAnsi="Arial" w:cs="Arial"/>
        </w:rPr>
        <w:t>Sud</w:t>
      </w:r>
      <w:r w:rsidRPr="002B6D00">
        <w:rPr>
          <w:rFonts w:ascii="Arial" w:hAnsi="Arial" w:cs="Arial"/>
          <w:spacing w:val="-1"/>
        </w:rPr>
        <w:t>i</w:t>
      </w:r>
      <w:r w:rsidRPr="002B6D00">
        <w:rPr>
          <w:rFonts w:ascii="Arial" w:hAnsi="Arial" w:cs="Arial"/>
        </w:rPr>
        <w:t>r</w:t>
      </w:r>
      <w:r w:rsidRPr="002B6D00">
        <w:rPr>
          <w:rFonts w:ascii="Arial" w:hAnsi="Arial" w:cs="Arial"/>
          <w:spacing w:val="-1"/>
        </w:rPr>
        <w:t>m</w:t>
      </w:r>
      <w:r w:rsidRPr="002B6D00">
        <w:rPr>
          <w:rFonts w:ascii="Arial" w:hAnsi="Arial" w:cs="Arial"/>
          <w:spacing w:val="1"/>
        </w:rPr>
        <w:t>a</w:t>
      </w:r>
      <w:r w:rsidRPr="002B6D00">
        <w:rPr>
          <w:rFonts w:ascii="Arial" w:hAnsi="Arial" w:cs="Arial"/>
        </w:rPr>
        <w:t>n</w:t>
      </w:r>
      <w:r w:rsidRPr="002B6D00">
        <w:rPr>
          <w:rFonts w:ascii="Arial" w:hAnsi="Arial" w:cs="Arial"/>
          <w:spacing w:val="54"/>
        </w:rPr>
        <w:t xml:space="preserve"> </w:t>
      </w:r>
      <w:r w:rsidRPr="002B6D00">
        <w:rPr>
          <w:rFonts w:ascii="Arial" w:hAnsi="Arial" w:cs="Arial"/>
        </w:rPr>
        <w:t>No.</w:t>
      </w:r>
      <w:r w:rsidRPr="002B6D00">
        <w:rPr>
          <w:rFonts w:ascii="Arial" w:hAnsi="Arial" w:cs="Arial"/>
          <w:spacing w:val="54"/>
        </w:rPr>
        <w:t xml:space="preserve"> </w:t>
      </w:r>
      <w:r w:rsidRPr="002B6D00">
        <w:rPr>
          <w:rFonts w:ascii="Arial" w:hAnsi="Arial" w:cs="Arial"/>
        </w:rPr>
        <w:t>229,</w:t>
      </w:r>
      <w:r w:rsidRPr="002B6D00">
        <w:rPr>
          <w:rFonts w:ascii="Arial" w:hAnsi="Arial" w:cs="Arial"/>
          <w:spacing w:val="56"/>
        </w:rPr>
        <w:t xml:space="preserve"> </w:t>
      </w:r>
      <w:r w:rsidRPr="002B6D00">
        <w:rPr>
          <w:rFonts w:ascii="Arial" w:hAnsi="Arial" w:cs="Arial"/>
        </w:rPr>
        <w:t>Kan</w:t>
      </w:r>
      <w:r w:rsidRPr="002B6D00">
        <w:rPr>
          <w:rFonts w:ascii="Arial" w:hAnsi="Arial" w:cs="Arial"/>
          <w:spacing w:val="-1"/>
        </w:rPr>
        <w:t>i</w:t>
      </w:r>
      <w:r w:rsidRPr="002B6D00">
        <w:rPr>
          <w:rFonts w:ascii="Arial" w:hAnsi="Arial" w:cs="Arial"/>
        </w:rPr>
        <w:t>gar</w:t>
      </w:r>
      <w:r w:rsidRPr="002B6D00">
        <w:rPr>
          <w:rFonts w:ascii="Arial" w:hAnsi="Arial" w:cs="Arial"/>
          <w:spacing w:val="1"/>
        </w:rPr>
        <w:t>a</w:t>
      </w:r>
      <w:r w:rsidRPr="002B6D00">
        <w:rPr>
          <w:rFonts w:ascii="Arial" w:hAnsi="Arial" w:cs="Arial"/>
        </w:rPr>
        <w:t>n,</w:t>
      </w:r>
      <w:r w:rsidRPr="002B6D00">
        <w:rPr>
          <w:rFonts w:ascii="Arial" w:hAnsi="Arial" w:cs="Arial"/>
          <w:spacing w:val="54"/>
        </w:rPr>
        <w:t xml:space="preserve"> </w:t>
      </w:r>
      <w:r w:rsidRPr="002B6D00">
        <w:rPr>
          <w:rFonts w:ascii="Arial" w:hAnsi="Arial" w:cs="Arial"/>
        </w:rPr>
        <w:t>Ko</w:t>
      </w:r>
      <w:r w:rsidRPr="002B6D00">
        <w:rPr>
          <w:rFonts w:ascii="Arial" w:hAnsi="Arial" w:cs="Arial"/>
          <w:spacing w:val="-1"/>
        </w:rPr>
        <w:t>t</w:t>
      </w:r>
      <w:r w:rsidRPr="002B6D00">
        <w:rPr>
          <w:rFonts w:ascii="Arial" w:hAnsi="Arial" w:cs="Arial"/>
        </w:rPr>
        <w:t>a</w:t>
      </w:r>
      <w:r w:rsidRPr="002B6D00">
        <w:rPr>
          <w:rFonts w:ascii="Arial" w:hAnsi="Arial" w:cs="Arial"/>
          <w:spacing w:val="55"/>
        </w:rPr>
        <w:t xml:space="preserve"> </w:t>
      </w:r>
      <w:r w:rsidRPr="002B6D00">
        <w:rPr>
          <w:rFonts w:ascii="Arial" w:hAnsi="Arial" w:cs="Arial"/>
        </w:rPr>
        <w:t>Probo</w:t>
      </w:r>
      <w:r w:rsidRPr="002B6D00">
        <w:rPr>
          <w:rFonts w:ascii="Arial" w:hAnsi="Arial" w:cs="Arial"/>
          <w:spacing w:val="-1"/>
        </w:rPr>
        <w:t>li</w:t>
      </w:r>
      <w:r w:rsidRPr="002B6D00">
        <w:rPr>
          <w:rFonts w:ascii="Arial" w:hAnsi="Arial" w:cs="Arial"/>
        </w:rPr>
        <w:t>nggo,</w:t>
      </w:r>
      <w:r w:rsidRPr="002B6D00">
        <w:rPr>
          <w:rFonts w:ascii="Arial" w:hAnsi="Arial" w:cs="Arial"/>
          <w:spacing w:val="56"/>
        </w:rPr>
        <w:t xml:space="preserve"> </w:t>
      </w:r>
      <w:r w:rsidRPr="002B6D00">
        <w:rPr>
          <w:rFonts w:ascii="Arial" w:hAnsi="Arial" w:cs="Arial"/>
        </w:rPr>
        <w:t>ber</w:t>
      </w:r>
      <w:r w:rsidRPr="002B6D00">
        <w:rPr>
          <w:rFonts w:ascii="Arial" w:hAnsi="Arial" w:cs="Arial"/>
          <w:spacing w:val="-1"/>
        </w:rPr>
        <w:t>t</w:t>
      </w:r>
      <w:r w:rsidRPr="002B6D00">
        <w:rPr>
          <w:rFonts w:ascii="Arial" w:hAnsi="Arial" w:cs="Arial"/>
          <w:spacing w:val="1"/>
        </w:rPr>
        <w:t>i</w:t>
      </w:r>
      <w:r w:rsidRPr="002B6D00">
        <w:rPr>
          <w:rFonts w:ascii="Arial" w:hAnsi="Arial" w:cs="Arial"/>
        </w:rPr>
        <w:t>ndak</w:t>
      </w:r>
      <w:r w:rsidRPr="002B6D00">
        <w:rPr>
          <w:rFonts w:ascii="Arial" w:hAnsi="Arial" w:cs="Arial"/>
          <w:spacing w:val="54"/>
        </w:rPr>
        <w:t xml:space="preserve"> </w:t>
      </w:r>
      <w:r w:rsidRPr="002B6D00">
        <w:rPr>
          <w:rFonts w:ascii="Arial" w:hAnsi="Arial" w:cs="Arial"/>
          <w:spacing w:val="1"/>
        </w:rPr>
        <w:t>a</w:t>
      </w:r>
      <w:r w:rsidRPr="002B6D00">
        <w:rPr>
          <w:rFonts w:ascii="Arial" w:hAnsi="Arial" w:cs="Arial"/>
          <w:spacing w:val="-1"/>
        </w:rPr>
        <w:t>t</w:t>
      </w:r>
      <w:r w:rsidRPr="002B6D00">
        <w:rPr>
          <w:rFonts w:ascii="Arial" w:hAnsi="Arial" w:cs="Arial"/>
        </w:rPr>
        <w:t>as na</w:t>
      </w:r>
      <w:r w:rsidRPr="002B6D00">
        <w:rPr>
          <w:rFonts w:ascii="Arial" w:hAnsi="Arial" w:cs="Arial"/>
          <w:spacing w:val="-1"/>
        </w:rPr>
        <w:t>m</w:t>
      </w:r>
      <w:r w:rsidRPr="002B6D00">
        <w:rPr>
          <w:rFonts w:ascii="Arial" w:hAnsi="Arial" w:cs="Arial"/>
        </w:rPr>
        <w:t>a</w:t>
      </w:r>
      <w:r w:rsidRPr="002B6D00">
        <w:rPr>
          <w:rFonts w:ascii="Arial" w:hAnsi="Arial" w:cs="Arial"/>
          <w:spacing w:val="2"/>
        </w:rPr>
        <w:t xml:space="preserve"> </w:t>
      </w:r>
      <w:r w:rsidRPr="002B6D00">
        <w:rPr>
          <w:rFonts w:ascii="Arial" w:hAnsi="Arial" w:cs="Arial"/>
        </w:rPr>
        <w:t>P</w:t>
      </w:r>
      <w:r w:rsidRPr="002B6D00">
        <w:rPr>
          <w:rFonts w:ascii="Arial" w:hAnsi="Arial" w:cs="Arial"/>
          <w:spacing w:val="-1"/>
        </w:rPr>
        <w:t>T</w:t>
      </w:r>
      <w:r w:rsidRPr="002B6D00">
        <w:rPr>
          <w:rFonts w:ascii="Arial" w:hAnsi="Arial" w:cs="Arial"/>
        </w:rPr>
        <w:t>.</w:t>
      </w:r>
      <w:r w:rsidRPr="002B6D00">
        <w:rPr>
          <w:rFonts w:ascii="Arial" w:hAnsi="Arial" w:cs="Arial"/>
          <w:spacing w:val="2"/>
        </w:rPr>
        <w:t xml:space="preserve"> </w:t>
      </w:r>
      <w:r w:rsidRPr="002B6D00">
        <w:rPr>
          <w:rFonts w:ascii="Arial" w:hAnsi="Arial" w:cs="Arial"/>
          <w:spacing w:val="-1"/>
        </w:rPr>
        <w:t>F</w:t>
      </w:r>
      <w:r w:rsidRPr="002B6D00">
        <w:rPr>
          <w:rFonts w:ascii="Arial" w:hAnsi="Arial" w:cs="Arial"/>
          <w:spacing w:val="1"/>
        </w:rPr>
        <w:t>e</w:t>
      </w:r>
      <w:r w:rsidRPr="002B6D00">
        <w:rPr>
          <w:rFonts w:ascii="Arial" w:hAnsi="Arial" w:cs="Arial"/>
        </w:rPr>
        <w:t>deral</w:t>
      </w:r>
      <w:r w:rsidRPr="002B6D00">
        <w:rPr>
          <w:rFonts w:ascii="Arial" w:hAnsi="Arial" w:cs="Arial"/>
          <w:spacing w:val="2"/>
        </w:rPr>
        <w:t xml:space="preserve"> </w:t>
      </w:r>
      <w:r w:rsidRPr="002B6D00">
        <w:rPr>
          <w:rFonts w:ascii="Arial" w:hAnsi="Arial" w:cs="Arial"/>
        </w:rPr>
        <w:t>In</w:t>
      </w:r>
      <w:r w:rsidRPr="002B6D00">
        <w:rPr>
          <w:rFonts w:ascii="Arial" w:hAnsi="Arial" w:cs="Arial"/>
          <w:spacing w:val="-1"/>
        </w:rPr>
        <w:t>t</w:t>
      </w:r>
      <w:r w:rsidRPr="002B6D00">
        <w:rPr>
          <w:rFonts w:ascii="Arial" w:hAnsi="Arial" w:cs="Arial"/>
          <w:spacing w:val="1"/>
        </w:rPr>
        <w:t>e</w:t>
      </w:r>
      <w:r w:rsidRPr="002B6D00">
        <w:rPr>
          <w:rFonts w:ascii="Arial" w:hAnsi="Arial" w:cs="Arial"/>
        </w:rPr>
        <w:t>rna</w:t>
      </w:r>
      <w:r w:rsidRPr="002B6D00">
        <w:rPr>
          <w:rFonts w:ascii="Arial" w:hAnsi="Arial" w:cs="Arial"/>
          <w:spacing w:val="-1"/>
        </w:rPr>
        <w:t>t</w:t>
      </w:r>
      <w:r w:rsidRPr="002B6D00">
        <w:rPr>
          <w:rFonts w:ascii="Arial" w:hAnsi="Arial" w:cs="Arial"/>
          <w:spacing w:val="1"/>
        </w:rPr>
        <w:t>i</w:t>
      </w:r>
      <w:r w:rsidRPr="002B6D00">
        <w:rPr>
          <w:rFonts w:ascii="Arial" w:hAnsi="Arial" w:cs="Arial"/>
        </w:rPr>
        <w:t>onal</w:t>
      </w:r>
      <w:r w:rsidRPr="002B6D00">
        <w:rPr>
          <w:rFonts w:ascii="Arial" w:hAnsi="Arial" w:cs="Arial"/>
          <w:spacing w:val="2"/>
        </w:rPr>
        <w:t xml:space="preserve"> </w:t>
      </w:r>
      <w:r w:rsidRPr="002B6D00">
        <w:rPr>
          <w:rFonts w:ascii="Arial" w:hAnsi="Arial" w:cs="Arial"/>
          <w:spacing w:val="-1"/>
        </w:rPr>
        <w:t>F</w:t>
      </w:r>
      <w:r w:rsidRPr="002B6D00">
        <w:rPr>
          <w:rFonts w:ascii="Arial" w:hAnsi="Arial" w:cs="Arial"/>
          <w:spacing w:val="1"/>
        </w:rPr>
        <w:t>i</w:t>
      </w:r>
      <w:r w:rsidRPr="002B6D00">
        <w:rPr>
          <w:rFonts w:ascii="Arial" w:hAnsi="Arial" w:cs="Arial"/>
        </w:rPr>
        <w:t>nance</w:t>
      </w:r>
      <w:r w:rsidRPr="002B6D00">
        <w:rPr>
          <w:rFonts w:ascii="Arial" w:hAnsi="Arial" w:cs="Arial"/>
          <w:spacing w:val="2"/>
        </w:rPr>
        <w:t xml:space="preserve"> </w:t>
      </w:r>
      <w:r w:rsidRPr="002B6D00">
        <w:rPr>
          <w:rFonts w:ascii="Arial" w:hAnsi="Arial" w:cs="Arial"/>
        </w:rPr>
        <w:t>yang</w:t>
      </w:r>
      <w:r w:rsidRPr="002B6D00">
        <w:rPr>
          <w:rFonts w:ascii="Arial" w:hAnsi="Arial" w:cs="Arial"/>
          <w:spacing w:val="2"/>
        </w:rPr>
        <w:t xml:space="preserve"> </w:t>
      </w:r>
      <w:r w:rsidRPr="002B6D00">
        <w:rPr>
          <w:rFonts w:ascii="Arial" w:hAnsi="Arial" w:cs="Arial"/>
          <w:spacing w:val="-1"/>
        </w:rPr>
        <w:t>s</w:t>
      </w:r>
      <w:r w:rsidRPr="002B6D00">
        <w:rPr>
          <w:rFonts w:ascii="Arial" w:hAnsi="Arial" w:cs="Arial"/>
          <w:spacing w:val="1"/>
        </w:rPr>
        <w:t>e</w:t>
      </w:r>
      <w:r w:rsidRPr="002B6D00">
        <w:rPr>
          <w:rFonts w:ascii="Arial" w:hAnsi="Arial" w:cs="Arial"/>
          <w:spacing w:val="-1"/>
        </w:rPr>
        <w:t>l</w:t>
      </w:r>
      <w:r w:rsidRPr="002B6D00">
        <w:rPr>
          <w:rFonts w:ascii="Arial" w:hAnsi="Arial" w:cs="Arial"/>
        </w:rPr>
        <w:t>an</w:t>
      </w:r>
      <w:r w:rsidRPr="002B6D00">
        <w:rPr>
          <w:rFonts w:ascii="Arial" w:hAnsi="Arial" w:cs="Arial"/>
          <w:spacing w:val="1"/>
        </w:rPr>
        <w:t>j</w:t>
      </w:r>
      <w:r w:rsidRPr="002B6D00">
        <w:rPr>
          <w:rFonts w:ascii="Arial" w:hAnsi="Arial" w:cs="Arial"/>
        </w:rPr>
        <w:t>u</w:t>
      </w:r>
      <w:r w:rsidRPr="002B6D00">
        <w:rPr>
          <w:rFonts w:ascii="Arial" w:hAnsi="Arial" w:cs="Arial"/>
          <w:spacing w:val="-1"/>
        </w:rPr>
        <w:t>t</w:t>
      </w:r>
      <w:r w:rsidRPr="002B6D00">
        <w:rPr>
          <w:rFonts w:ascii="Arial" w:hAnsi="Arial" w:cs="Arial"/>
        </w:rPr>
        <w:t>nya</w:t>
      </w:r>
      <w:r w:rsidRPr="002B6D00">
        <w:rPr>
          <w:rFonts w:ascii="Arial" w:hAnsi="Arial" w:cs="Arial"/>
          <w:spacing w:val="2"/>
        </w:rPr>
        <w:t xml:space="preserve"> </w:t>
      </w:r>
      <w:r w:rsidRPr="002B6D00">
        <w:rPr>
          <w:rFonts w:ascii="Arial" w:hAnsi="Arial" w:cs="Arial"/>
        </w:rPr>
        <w:t>da</w:t>
      </w:r>
      <w:r w:rsidRPr="002B6D00">
        <w:rPr>
          <w:rFonts w:ascii="Arial" w:hAnsi="Arial" w:cs="Arial"/>
          <w:spacing w:val="-1"/>
        </w:rPr>
        <w:t>l</w:t>
      </w:r>
      <w:r w:rsidRPr="002B6D00">
        <w:rPr>
          <w:rFonts w:ascii="Arial" w:hAnsi="Arial" w:cs="Arial"/>
        </w:rPr>
        <w:t>am</w:t>
      </w:r>
      <w:r w:rsidRPr="002B6D00">
        <w:rPr>
          <w:rFonts w:ascii="Arial" w:hAnsi="Arial" w:cs="Arial"/>
          <w:spacing w:val="2"/>
        </w:rPr>
        <w:t xml:space="preserve"> </w:t>
      </w:r>
      <w:r w:rsidRPr="002B6D00">
        <w:rPr>
          <w:rFonts w:ascii="Arial" w:hAnsi="Arial" w:cs="Arial"/>
        </w:rPr>
        <w:t>h</w:t>
      </w:r>
      <w:r w:rsidRPr="002B6D00">
        <w:rPr>
          <w:rFonts w:ascii="Arial" w:hAnsi="Arial" w:cs="Arial"/>
          <w:spacing w:val="1"/>
        </w:rPr>
        <w:t>a</w:t>
      </w:r>
      <w:r w:rsidRPr="002B6D00">
        <w:rPr>
          <w:rFonts w:ascii="Arial" w:hAnsi="Arial" w:cs="Arial"/>
        </w:rPr>
        <w:t xml:space="preserve">l </w:t>
      </w:r>
      <w:r w:rsidRPr="002B6D00">
        <w:rPr>
          <w:rFonts w:ascii="Arial" w:hAnsi="Arial" w:cs="Arial"/>
          <w:spacing w:val="1"/>
        </w:rPr>
        <w:t>i</w:t>
      </w:r>
      <w:r w:rsidRPr="002B6D00">
        <w:rPr>
          <w:rFonts w:ascii="Arial" w:hAnsi="Arial" w:cs="Arial"/>
        </w:rPr>
        <w:t>ni</w:t>
      </w:r>
      <w:r w:rsidRPr="002B6D00">
        <w:rPr>
          <w:rFonts w:ascii="Arial" w:hAnsi="Arial" w:cs="Arial"/>
          <w:spacing w:val="2"/>
        </w:rPr>
        <w:t xml:space="preserve"> </w:t>
      </w:r>
      <w:r w:rsidRPr="002B6D00">
        <w:rPr>
          <w:rFonts w:ascii="Arial" w:hAnsi="Arial" w:cs="Arial"/>
        </w:rPr>
        <w:t>d</w:t>
      </w:r>
      <w:r w:rsidRPr="002B6D00">
        <w:rPr>
          <w:rFonts w:ascii="Arial" w:hAnsi="Arial" w:cs="Arial"/>
          <w:spacing w:val="-1"/>
        </w:rPr>
        <w:t>i</w:t>
      </w:r>
      <w:r w:rsidRPr="002B6D00">
        <w:rPr>
          <w:rFonts w:ascii="Arial" w:hAnsi="Arial" w:cs="Arial"/>
        </w:rPr>
        <w:t xml:space="preserve">sebut </w:t>
      </w:r>
      <w:r w:rsidRPr="002B6D00">
        <w:rPr>
          <w:rFonts w:ascii="Arial" w:hAnsi="Arial" w:cs="Arial"/>
          <w:spacing w:val="-1"/>
        </w:rPr>
        <w:t>s</w:t>
      </w:r>
      <w:r w:rsidRPr="002B6D00">
        <w:rPr>
          <w:rFonts w:ascii="Arial" w:hAnsi="Arial" w:cs="Arial"/>
          <w:spacing w:val="1"/>
        </w:rPr>
        <w:t>e</w:t>
      </w:r>
      <w:r w:rsidRPr="002B6D00">
        <w:rPr>
          <w:rFonts w:ascii="Arial" w:hAnsi="Arial" w:cs="Arial"/>
        </w:rPr>
        <w:t>bagai</w:t>
      </w:r>
      <w:r w:rsidRPr="002B6D00">
        <w:rPr>
          <w:rFonts w:ascii="Arial" w:hAnsi="Arial" w:cs="Arial"/>
          <w:spacing w:val="1"/>
        </w:rPr>
        <w:t xml:space="preserve"> </w:t>
      </w:r>
      <w:r w:rsidR="00BE256D" w:rsidRPr="00BE256D">
        <w:rPr>
          <w:rFonts w:ascii="Arial" w:hAnsi="Arial" w:cs="Arial"/>
          <w:b/>
          <w:bCs/>
          <w:spacing w:val="-1"/>
        </w:rPr>
        <w:t>PIHAK PERTAMA</w:t>
      </w:r>
      <w:r w:rsidRPr="002B6D00">
        <w:rPr>
          <w:rFonts w:ascii="Arial" w:hAnsi="Arial" w:cs="Arial"/>
        </w:rPr>
        <w:t>.</w:t>
      </w:r>
      <w:bookmarkStart w:id="0" w:name="_Hlk129767777"/>
      <w:bookmarkStart w:id="1" w:name="_Hlk172031506"/>
    </w:p>
    <w:p w14:paraId="114B20A8" w14:textId="77777777" w:rsidR="00690DF8" w:rsidRPr="002B6D00" w:rsidRDefault="00690DF8" w:rsidP="002B6D00">
      <w:pPr>
        <w:pStyle w:val="ListParagraph"/>
        <w:ind w:left="851" w:right="63"/>
        <w:rPr>
          <w:rFonts w:ascii="Arial" w:hAnsi="Arial" w:cs="Arial"/>
        </w:rPr>
      </w:pPr>
    </w:p>
    <w:p w14:paraId="751263B5" w14:textId="335D50CA" w:rsidR="00690DF8" w:rsidRPr="002B6D00" w:rsidRDefault="00690DF8" w:rsidP="00263B2B">
      <w:pPr>
        <w:pStyle w:val="ListParagraph"/>
        <w:numPr>
          <w:ilvl w:val="0"/>
          <w:numId w:val="4"/>
        </w:numPr>
        <w:spacing w:after="0"/>
        <w:ind w:left="851" w:right="63"/>
        <w:rPr>
          <w:rFonts w:ascii="Arial" w:hAnsi="Arial" w:cs="Arial"/>
        </w:rPr>
      </w:pPr>
      <w:r w:rsidRPr="002B6D00">
        <w:rPr>
          <w:rFonts w:ascii="Arial" w:hAnsi="Arial" w:cs="Arial"/>
          <w:b/>
          <w:bCs/>
        </w:rPr>
        <w:t xml:space="preserve">dr. Sefrina Trisadi, Sp.DVE  </w:t>
      </w:r>
      <w:r w:rsidRPr="002B6D00">
        <w:rPr>
          <w:rFonts w:ascii="Arial" w:hAnsi="Arial" w:cs="Arial"/>
          <w:bCs/>
        </w:rPr>
        <w:t xml:space="preserve">sebagai Direktur </w:t>
      </w:r>
      <w:r w:rsidRPr="002B6D00">
        <w:rPr>
          <w:rFonts w:ascii="Arial" w:hAnsi="Arial" w:cs="Arial"/>
          <w:b/>
        </w:rPr>
        <w:t>PT. DISA PRIMA PRIMA</w:t>
      </w:r>
      <w:r w:rsidRPr="002B6D00">
        <w:rPr>
          <w:rFonts w:ascii="Arial" w:hAnsi="Arial" w:cs="Arial"/>
        </w:rPr>
        <w:t xml:space="preserve"> didirikan berdasarkan Akta nomor 14, tanggal 19 (Sembilan Belas) 05 (Mei) 2025 (Dua Ribu Dua Puluh Lima), dibuat dihadapan Rita Sutandio, S.H , Sarjana Hukum, Notaris di Kota Probolinggo, yang telah mendapatkan pengesahan dari Menteri Hukum dan Hak Asasi Manusia Republik Indonesia dengan Surat Keputusannya Nomor AHU-0039865.AH.01.01. Tahun 2025 tertanggal 19 (Sembilan Belas) 05 (Mei) 2024 (Dua Ribu Dua Puluh Lima) </w:t>
      </w:r>
      <w:r w:rsidRPr="002B6D00">
        <w:rPr>
          <w:rFonts w:ascii="Arial" w:hAnsi="Arial" w:cs="Arial"/>
          <w:bCs/>
        </w:rPr>
        <w:t xml:space="preserve">selaku Badan Usaha pengelola Rumah Sakit </w:t>
      </w:r>
      <w:r w:rsidRPr="002B6D00">
        <w:rPr>
          <w:rFonts w:ascii="Arial" w:hAnsi="Arial" w:cs="Arial"/>
        </w:rPr>
        <w:t xml:space="preserve">: </w:t>
      </w:r>
    </w:p>
    <w:bookmarkEnd w:id="0"/>
    <w:p w14:paraId="5D881575" w14:textId="77777777" w:rsidR="00690DF8" w:rsidRPr="002B6D00" w:rsidRDefault="00690DF8" w:rsidP="00263B2B">
      <w:pPr>
        <w:pStyle w:val="ListParagraph"/>
        <w:numPr>
          <w:ilvl w:val="0"/>
          <w:numId w:val="3"/>
        </w:numPr>
        <w:tabs>
          <w:tab w:val="left" w:pos="360"/>
          <w:tab w:val="left" w:pos="491"/>
        </w:tabs>
        <w:spacing w:after="0"/>
        <w:ind w:left="1276"/>
        <w:rPr>
          <w:rFonts w:ascii="Arial" w:hAnsi="Arial" w:cs="Arial"/>
          <w:color w:val="000000"/>
          <w:lang w:val="it-IT"/>
        </w:rPr>
      </w:pPr>
      <w:r w:rsidRPr="002B6D00">
        <w:rPr>
          <w:rFonts w:ascii="Arial" w:hAnsi="Arial" w:cs="Arial"/>
          <w:b/>
          <w:bCs/>
        </w:rPr>
        <w:t xml:space="preserve">Rumah Sakit Dharma Husada Probolinggo </w:t>
      </w:r>
      <w:r w:rsidRPr="002B6D00">
        <w:rPr>
          <w:rFonts w:ascii="Arial" w:hAnsi="Arial" w:cs="Arial"/>
          <w:color w:val="000000"/>
          <w:lang w:val="it-IT"/>
        </w:rPr>
        <w:t xml:space="preserve">dengan izin operasional Rumah Sakit Nomor 446/001/425/117/RS.KELAS D/2021 tertanggal 13 April 2021 diwakili oleh dr. Rosid Achmad, Sp.PK sebagai Direktur Rumah Sakit Dharma Husada yang beralamat di Jl. Soekarno Hatta No. 10 Kota Probolinggo </w:t>
      </w:r>
    </w:p>
    <w:bookmarkEnd w:id="1"/>
    <w:p w14:paraId="5033A3F6" w14:textId="77777777" w:rsidR="006A3DD9" w:rsidRPr="002B6D00" w:rsidRDefault="006A3DD9" w:rsidP="002B6D00">
      <w:pPr>
        <w:spacing w:before="9" w:line="276" w:lineRule="auto"/>
        <w:rPr>
          <w:rFonts w:ascii="Arial" w:hAnsi="Arial" w:cs="Arial"/>
          <w:sz w:val="22"/>
          <w:szCs w:val="22"/>
        </w:rPr>
      </w:pPr>
    </w:p>
    <w:p w14:paraId="5E7D4337" w14:textId="0B3F7850" w:rsidR="002B6D00" w:rsidRDefault="00F92CA0" w:rsidP="00263B2B">
      <w:pPr>
        <w:spacing w:line="276" w:lineRule="auto"/>
        <w:ind w:left="442" w:right="63"/>
        <w:jc w:val="both"/>
        <w:rPr>
          <w:rFonts w:ascii="Arial" w:hAnsi="Arial" w:cs="Arial"/>
          <w:sz w:val="22"/>
          <w:szCs w:val="22"/>
        </w:rPr>
      </w:pPr>
      <w:r w:rsidRPr="002B6D00">
        <w:rPr>
          <w:rFonts w:ascii="Arial" w:hAnsi="Arial" w:cs="Arial"/>
          <w:spacing w:val="-1"/>
          <w:sz w:val="22"/>
          <w:szCs w:val="22"/>
        </w:rPr>
        <w:t>D</w:t>
      </w:r>
      <w:r w:rsidRPr="002B6D00">
        <w:rPr>
          <w:rFonts w:ascii="Arial" w:hAnsi="Arial" w:cs="Arial"/>
          <w:spacing w:val="1"/>
          <w:sz w:val="22"/>
          <w:szCs w:val="22"/>
        </w:rPr>
        <w:t>e</w:t>
      </w:r>
      <w:r w:rsidRPr="002B6D00">
        <w:rPr>
          <w:rFonts w:ascii="Arial" w:hAnsi="Arial" w:cs="Arial"/>
          <w:sz w:val="22"/>
          <w:szCs w:val="22"/>
        </w:rPr>
        <w:t>ngan</w:t>
      </w:r>
      <w:r w:rsidRPr="002B6D00">
        <w:rPr>
          <w:rFonts w:ascii="Arial" w:hAnsi="Arial" w:cs="Arial"/>
          <w:spacing w:val="1"/>
          <w:sz w:val="22"/>
          <w:szCs w:val="22"/>
        </w:rPr>
        <w:t xml:space="preserve"> </w:t>
      </w:r>
      <w:r w:rsidRPr="002B6D00">
        <w:rPr>
          <w:rFonts w:ascii="Arial" w:hAnsi="Arial" w:cs="Arial"/>
          <w:spacing w:val="-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>ni</w:t>
      </w:r>
      <w:r w:rsidRPr="002B6D00">
        <w:rPr>
          <w:rFonts w:ascii="Arial" w:hAnsi="Arial" w:cs="Arial"/>
          <w:spacing w:val="2"/>
          <w:sz w:val="22"/>
          <w:szCs w:val="22"/>
        </w:rPr>
        <w:t xml:space="preserve"> </w:t>
      </w:r>
      <w:r w:rsidRPr="002B6D00">
        <w:rPr>
          <w:rFonts w:ascii="Arial" w:hAnsi="Arial" w:cs="Arial"/>
          <w:spacing w:val="-1"/>
          <w:sz w:val="22"/>
          <w:szCs w:val="22"/>
        </w:rPr>
        <w:t>m</w:t>
      </w:r>
      <w:r w:rsidRPr="002B6D00">
        <w:rPr>
          <w:rFonts w:ascii="Arial" w:hAnsi="Arial" w:cs="Arial"/>
          <w:sz w:val="22"/>
          <w:szCs w:val="22"/>
        </w:rPr>
        <w:t>enya</w:t>
      </w:r>
      <w:r w:rsidRPr="002B6D00">
        <w:rPr>
          <w:rFonts w:ascii="Arial" w:hAnsi="Arial" w:cs="Arial"/>
          <w:spacing w:val="1"/>
          <w:sz w:val="22"/>
          <w:szCs w:val="22"/>
        </w:rPr>
        <w:t>t</w:t>
      </w:r>
      <w:r w:rsidRPr="002B6D00">
        <w:rPr>
          <w:rFonts w:ascii="Arial" w:hAnsi="Arial" w:cs="Arial"/>
          <w:sz w:val="22"/>
          <w:szCs w:val="22"/>
        </w:rPr>
        <w:t>akan</w:t>
      </w:r>
      <w:r w:rsidRPr="002B6D00">
        <w:rPr>
          <w:rFonts w:ascii="Arial" w:hAnsi="Arial" w:cs="Arial"/>
          <w:spacing w:val="1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b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>h</w:t>
      </w:r>
      <w:r w:rsidRPr="002B6D00">
        <w:rPr>
          <w:rFonts w:ascii="Arial" w:hAnsi="Arial" w:cs="Arial"/>
          <w:spacing w:val="-1"/>
          <w:sz w:val="22"/>
          <w:szCs w:val="22"/>
        </w:rPr>
        <w:t>w</w:t>
      </w:r>
      <w:r w:rsidRPr="002B6D00">
        <w:rPr>
          <w:rFonts w:ascii="Arial" w:hAnsi="Arial" w:cs="Arial"/>
          <w:sz w:val="22"/>
          <w:szCs w:val="22"/>
        </w:rPr>
        <w:t>a k</w:t>
      </w:r>
      <w:r w:rsidRPr="002B6D00">
        <w:rPr>
          <w:rFonts w:ascii="Arial" w:hAnsi="Arial" w:cs="Arial"/>
          <w:spacing w:val="1"/>
          <w:sz w:val="22"/>
          <w:szCs w:val="22"/>
        </w:rPr>
        <w:t>e</w:t>
      </w:r>
      <w:r w:rsidRPr="002B6D00">
        <w:rPr>
          <w:rFonts w:ascii="Arial" w:hAnsi="Arial" w:cs="Arial"/>
          <w:sz w:val="22"/>
          <w:szCs w:val="22"/>
        </w:rPr>
        <w:t>dua be</w:t>
      </w:r>
      <w:r w:rsidRPr="002B6D00">
        <w:rPr>
          <w:rFonts w:ascii="Arial" w:hAnsi="Arial" w:cs="Arial"/>
          <w:spacing w:val="1"/>
          <w:sz w:val="22"/>
          <w:szCs w:val="22"/>
        </w:rPr>
        <w:t>l</w:t>
      </w:r>
      <w:r w:rsidRPr="002B6D00">
        <w:rPr>
          <w:rFonts w:ascii="Arial" w:hAnsi="Arial" w:cs="Arial"/>
          <w:sz w:val="22"/>
          <w:szCs w:val="22"/>
        </w:rPr>
        <w:t>ah</w:t>
      </w:r>
      <w:r w:rsidRPr="002B6D00">
        <w:rPr>
          <w:rFonts w:ascii="Arial" w:hAnsi="Arial" w:cs="Arial"/>
          <w:spacing w:val="1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p</w:t>
      </w:r>
      <w:r w:rsidRPr="002B6D00">
        <w:rPr>
          <w:rFonts w:ascii="Arial" w:hAnsi="Arial" w:cs="Arial"/>
          <w:spacing w:val="-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>hak</w:t>
      </w:r>
      <w:r w:rsidRPr="002B6D00">
        <w:rPr>
          <w:rFonts w:ascii="Arial" w:hAnsi="Arial" w:cs="Arial"/>
          <w:spacing w:val="1"/>
          <w:sz w:val="22"/>
          <w:szCs w:val="22"/>
        </w:rPr>
        <w:t xml:space="preserve"> m</w:t>
      </w:r>
      <w:r w:rsidRPr="002B6D00">
        <w:rPr>
          <w:rFonts w:ascii="Arial" w:hAnsi="Arial" w:cs="Arial"/>
          <w:sz w:val="22"/>
          <w:szCs w:val="22"/>
        </w:rPr>
        <w:t>as</w:t>
      </w:r>
      <w:r w:rsidRPr="002B6D00">
        <w:rPr>
          <w:rFonts w:ascii="Arial" w:hAnsi="Arial" w:cs="Arial"/>
          <w:spacing w:val="-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>ng</w:t>
      </w:r>
      <w:r w:rsidRPr="002B6D00">
        <w:rPr>
          <w:rFonts w:ascii="Arial" w:hAnsi="Arial" w:cs="Arial"/>
          <w:spacing w:val="1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–</w:t>
      </w:r>
      <w:r w:rsidRPr="002B6D00">
        <w:rPr>
          <w:rFonts w:ascii="Arial" w:hAnsi="Arial" w:cs="Arial"/>
          <w:spacing w:val="1"/>
          <w:sz w:val="22"/>
          <w:szCs w:val="22"/>
        </w:rPr>
        <w:t xml:space="preserve"> </w:t>
      </w:r>
      <w:r w:rsidRPr="002B6D00">
        <w:rPr>
          <w:rFonts w:ascii="Arial" w:hAnsi="Arial" w:cs="Arial"/>
          <w:spacing w:val="-1"/>
          <w:sz w:val="22"/>
          <w:szCs w:val="22"/>
        </w:rPr>
        <w:t>m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pacing w:val="-1"/>
          <w:sz w:val="22"/>
          <w:szCs w:val="22"/>
        </w:rPr>
        <w:t>s</w:t>
      </w:r>
      <w:r w:rsidRPr="002B6D00">
        <w:rPr>
          <w:rFonts w:ascii="Arial" w:hAnsi="Arial" w:cs="Arial"/>
          <w:spacing w:val="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>ng</w:t>
      </w:r>
      <w:r w:rsidRPr="002B6D00">
        <w:rPr>
          <w:rFonts w:ascii="Arial" w:hAnsi="Arial" w:cs="Arial"/>
          <w:spacing w:val="1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ber</w:t>
      </w:r>
      <w:r w:rsidRPr="002B6D00">
        <w:rPr>
          <w:rFonts w:ascii="Arial" w:hAnsi="Arial" w:cs="Arial"/>
          <w:spacing w:val="-1"/>
          <w:sz w:val="22"/>
          <w:szCs w:val="22"/>
        </w:rPr>
        <w:t>s</w:t>
      </w:r>
      <w:r w:rsidRPr="002B6D00">
        <w:rPr>
          <w:rFonts w:ascii="Arial" w:hAnsi="Arial" w:cs="Arial"/>
          <w:spacing w:val="1"/>
          <w:sz w:val="22"/>
          <w:szCs w:val="22"/>
        </w:rPr>
        <w:t>e</w:t>
      </w:r>
      <w:r w:rsidRPr="002B6D00">
        <w:rPr>
          <w:rFonts w:ascii="Arial" w:hAnsi="Arial" w:cs="Arial"/>
          <w:sz w:val="22"/>
          <w:szCs w:val="22"/>
        </w:rPr>
        <w:t>pakat</w:t>
      </w:r>
      <w:r w:rsidRPr="002B6D00">
        <w:rPr>
          <w:rFonts w:ascii="Arial" w:hAnsi="Arial" w:cs="Arial"/>
          <w:spacing w:val="2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 xml:space="preserve">dan </w:t>
      </w:r>
      <w:r w:rsidRPr="002B6D00">
        <w:rPr>
          <w:rFonts w:ascii="Arial" w:hAnsi="Arial" w:cs="Arial"/>
          <w:spacing w:val="-1"/>
          <w:sz w:val="22"/>
          <w:szCs w:val="22"/>
        </w:rPr>
        <w:t>s</w:t>
      </w:r>
      <w:r w:rsidRPr="002B6D00">
        <w:rPr>
          <w:rFonts w:ascii="Arial" w:hAnsi="Arial" w:cs="Arial"/>
          <w:spacing w:val="1"/>
          <w:sz w:val="22"/>
          <w:szCs w:val="22"/>
        </w:rPr>
        <w:t>e</w:t>
      </w:r>
      <w:r w:rsidRPr="002B6D00">
        <w:rPr>
          <w:rFonts w:ascii="Arial" w:hAnsi="Arial" w:cs="Arial"/>
          <w:spacing w:val="-1"/>
          <w:sz w:val="22"/>
          <w:szCs w:val="22"/>
        </w:rPr>
        <w:t>t</w:t>
      </w:r>
      <w:r w:rsidRPr="002B6D00">
        <w:rPr>
          <w:rFonts w:ascii="Arial" w:hAnsi="Arial" w:cs="Arial"/>
          <w:sz w:val="22"/>
          <w:szCs w:val="22"/>
        </w:rPr>
        <w:t>u</w:t>
      </w:r>
      <w:r w:rsidRPr="002B6D00">
        <w:rPr>
          <w:rFonts w:ascii="Arial" w:hAnsi="Arial" w:cs="Arial"/>
          <w:spacing w:val="-1"/>
          <w:sz w:val="22"/>
          <w:szCs w:val="22"/>
        </w:rPr>
        <w:t>j</w:t>
      </w:r>
      <w:r w:rsidRPr="002B6D00">
        <w:rPr>
          <w:rFonts w:ascii="Arial" w:hAnsi="Arial" w:cs="Arial"/>
          <w:sz w:val="22"/>
          <w:szCs w:val="22"/>
        </w:rPr>
        <w:t>u</w:t>
      </w:r>
      <w:r w:rsidRPr="002B6D00">
        <w:rPr>
          <w:rFonts w:ascii="Arial" w:hAnsi="Arial" w:cs="Arial"/>
          <w:spacing w:val="3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un</w:t>
      </w:r>
      <w:r w:rsidRPr="002B6D00">
        <w:rPr>
          <w:rFonts w:ascii="Arial" w:hAnsi="Arial" w:cs="Arial"/>
          <w:spacing w:val="-1"/>
          <w:sz w:val="22"/>
          <w:szCs w:val="22"/>
        </w:rPr>
        <w:t>t</w:t>
      </w:r>
      <w:r w:rsidRPr="002B6D00">
        <w:rPr>
          <w:rFonts w:ascii="Arial" w:hAnsi="Arial" w:cs="Arial"/>
          <w:sz w:val="22"/>
          <w:szCs w:val="22"/>
        </w:rPr>
        <w:t>uk</w:t>
      </w:r>
      <w:r w:rsidRPr="002B6D00">
        <w:rPr>
          <w:rFonts w:ascii="Arial" w:hAnsi="Arial" w:cs="Arial"/>
          <w:spacing w:val="3"/>
          <w:sz w:val="22"/>
          <w:szCs w:val="22"/>
        </w:rPr>
        <w:t xml:space="preserve"> </w:t>
      </w:r>
      <w:r w:rsidRPr="002B6D00">
        <w:rPr>
          <w:rFonts w:ascii="Arial" w:hAnsi="Arial" w:cs="Arial"/>
          <w:spacing w:val="-1"/>
          <w:sz w:val="22"/>
          <w:szCs w:val="22"/>
        </w:rPr>
        <w:t>s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pacing w:val="-1"/>
          <w:sz w:val="22"/>
          <w:szCs w:val="22"/>
        </w:rPr>
        <w:t>li</w:t>
      </w:r>
      <w:r w:rsidRPr="002B6D00">
        <w:rPr>
          <w:rFonts w:ascii="Arial" w:hAnsi="Arial" w:cs="Arial"/>
          <w:sz w:val="22"/>
          <w:szCs w:val="22"/>
        </w:rPr>
        <w:t>ng</w:t>
      </w:r>
      <w:r w:rsidRPr="002B6D00">
        <w:rPr>
          <w:rFonts w:ascii="Arial" w:hAnsi="Arial" w:cs="Arial"/>
          <w:spacing w:val="3"/>
          <w:sz w:val="22"/>
          <w:szCs w:val="22"/>
        </w:rPr>
        <w:t xml:space="preserve"> </w:t>
      </w:r>
      <w:r w:rsidRPr="002B6D00">
        <w:rPr>
          <w:rFonts w:ascii="Arial" w:hAnsi="Arial" w:cs="Arial"/>
          <w:spacing w:val="-1"/>
          <w:sz w:val="22"/>
          <w:szCs w:val="22"/>
        </w:rPr>
        <w:t>m</w:t>
      </w:r>
      <w:r w:rsidRPr="002B6D00">
        <w:rPr>
          <w:rFonts w:ascii="Arial" w:hAnsi="Arial" w:cs="Arial"/>
          <w:sz w:val="22"/>
          <w:szCs w:val="22"/>
        </w:rPr>
        <w:t>eng</w:t>
      </w:r>
      <w:r w:rsidRPr="002B6D00">
        <w:rPr>
          <w:rFonts w:ascii="Arial" w:hAnsi="Arial" w:cs="Arial"/>
          <w:spacing w:val="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>kat</w:t>
      </w:r>
      <w:r w:rsidRPr="002B6D00">
        <w:rPr>
          <w:rFonts w:ascii="Arial" w:hAnsi="Arial" w:cs="Arial"/>
          <w:spacing w:val="2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d</w:t>
      </w:r>
      <w:r w:rsidRPr="002B6D00">
        <w:rPr>
          <w:rFonts w:ascii="Arial" w:hAnsi="Arial" w:cs="Arial"/>
          <w:spacing w:val="-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>ri</w:t>
      </w:r>
      <w:r w:rsidRPr="002B6D00">
        <w:rPr>
          <w:rFonts w:ascii="Arial" w:hAnsi="Arial" w:cs="Arial"/>
          <w:spacing w:val="2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da</w:t>
      </w:r>
      <w:r w:rsidRPr="002B6D00">
        <w:rPr>
          <w:rFonts w:ascii="Arial" w:hAnsi="Arial" w:cs="Arial"/>
          <w:spacing w:val="1"/>
          <w:sz w:val="22"/>
          <w:szCs w:val="22"/>
        </w:rPr>
        <w:t>l</w:t>
      </w:r>
      <w:r w:rsidRPr="002B6D00">
        <w:rPr>
          <w:rFonts w:ascii="Arial" w:hAnsi="Arial" w:cs="Arial"/>
          <w:sz w:val="22"/>
          <w:szCs w:val="22"/>
        </w:rPr>
        <w:t>am</w:t>
      </w:r>
      <w:r w:rsidRPr="002B6D00">
        <w:rPr>
          <w:rFonts w:ascii="Arial" w:hAnsi="Arial" w:cs="Arial"/>
          <w:spacing w:val="2"/>
          <w:sz w:val="22"/>
          <w:szCs w:val="22"/>
        </w:rPr>
        <w:t xml:space="preserve"> </w:t>
      </w:r>
      <w:r w:rsidRPr="002B6D00">
        <w:rPr>
          <w:rFonts w:ascii="Arial" w:hAnsi="Arial" w:cs="Arial"/>
          <w:spacing w:val="-1"/>
          <w:sz w:val="22"/>
          <w:szCs w:val="22"/>
        </w:rPr>
        <w:t>s</w:t>
      </w:r>
      <w:r w:rsidRPr="002B6D00">
        <w:rPr>
          <w:rFonts w:ascii="Arial" w:hAnsi="Arial" w:cs="Arial"/>
          <w:sz w:val="22"/>
          <w:szCs w:val="22"/>
        </w:rPr>
        <w:t>u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pacing w:val="-1"/>
          <w:sz w:val="22"/>
          <w:szCs w:val="22"/>
        </w:rPr>
        <w:t>t</w:t>
      </w:r>
      <w:r w:rsidRPr="002B6D00">
        <w:rPr>
          <w:rFonts w:ascii="Arial" w:hAnsi="Arial" w:cs="Arial"/>
          <w:sz w:val="22"/>
          <w:szCs w:val="22"/>
        </w:rPr>
        <w:t>u</w:t>
      </w:r>
      <w:r w:rsidRPr="002B6D00">
        <w:rPr>
          <w:rFonts w:ascii="Arial" w:hAnsi="Arial" w:cs="Arial"/>
          <w:spacing w:val="1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p</w:t>
      </w:r>
      <w:r w:rsidRPr="002B6D00">
        <w:rPr>
          <w:rFonts w:ascii="Arial" w:hAnsi="Arial" w:cs="Arial"/>
          <w:spacing w:val="1"/>
          <w:sz w:val="22"/>
          <w:szCs w:val="22"/>
        </w:rPr>
        <w:t>e</w:t>
      </w:r>
      <w:r w:rsidRPr="002B6D00">
        <w:rPr>
          <w:rFonts w:ascii="Arial" w:hAnsi="Arial" w:cs="Arial"/>
          <w:sz w:val="22"/>
          <w:szCs w:val="22"/>
        </w:rPr>
        <w:t>r</w:t>
      </w:r>
      <w:r w:rsidRPr="002B6D00">
        <w:rPr>
          <w:rFonts w:ascii="Arial" w:hAnsi="Arial" w:cs="Arial"/>
          <w:spacing w:val="-1"/>
          <w:sz w:val="22"/>
          <w:szCs w:val="22"/>
        </w:rPr>
        <w:t>j</w:t>
      </w:r>
      <w:r w:rsidRPr="002B6D00">
        <w:rPr>
          <w:rFonts w:ascii="Arial" w:hAnsi="Arial" w:cs="Arial"/>
          <w:sz w:val="22"/>
          <w:szCs w:val="22"/>
        </w:rPr>
        <w:t>an</w:t>
      </w:r>
      <w:r w:rsidRPr="002B6D00">
        <w:rPr>
          <w:rFonts w:ascii="Arial" w:hAnsi="Arial" w:cs="Arial"/>
          <w:spacing w:val="1"/>
          <w:sz w:val="22"/>
          <w:szCs w:val="22"/>
        </w:rPr>
        <w:t>j</w:t>
      </w:r>
      <w:r w:rsidRPr="002B6D00">
        <w:rPr>
          <w:rFonts w:ascii="Arial" w:hAnsi="Arial" w:cs="Arial"/>
          <w:spacing w:val="-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>an</w:t>
      </w:r>
      <w:r w:rsidRPr="002B6D00">
        <w:rPr>
          <w:rFonts w:ascii="Arial" w:hAnsi="Arial" w:cs="Arial"/>
          <w:spacing w:val="3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ker</w:t>
      </w:r>
      <w:r w:rsidRPr="002B6D00">
        <w:rPr>
          <w:rFonts w:ascii="Arial" w:hAnsi="Arial" w:cs="Arial"/>
          <w:spacing w:val="-1"/>
          <w:sz w:val="22"/>
          <w:szCs w:val="22"/>
        </w:rPr>
        <w:t>j</w:t>
      </w:r>
      <w:r w:rsidRPr="002B6D00">
        <w:rPr>
          <w:rFonts w:ascii="Arial" w:hAnsi="Arial" w:cs="Arial"/>
          <w:sz w:val="22"/>
          <w:szCs w:val="22"/>
        </w:rPr>
        <w:t>asa</w:t>
      </w:r>
      <w:r w:rsidRPr="002B6D00">
        <w:rPr>
          <w:rFonts w:ascii="Arial" w:hAnsi="Arial" w:cs="Arial"/>
          <w:spacing w:val="1"/>
          <w:sz w:val="22"/>
          <w:szCs w:val="22"/>
        </w:rPr>
        <w:t>m</w:t>
      </w:r>
      <w:r w:rsidRPr="002B6D00">
        <w:rPr>
          <w:rFonts w:ascii="Arial" w:hAnsi="Arial" w:cs="Arial"/>
          <w:sz w:val="22"/>
          <w:szCs w:val="22"/>
        </w:rPr>
        <w:t>a d</w:t>
      </w:r>
      <w:r w:rsidRPr="002B6D00">
        <w:rPr>
          <w:rFonts w:ascii="Arial" w:hAnsi="Arial" w:cs="Arial"/>
          <w:spacing w:val="1"/>
          <w:sz w:val="22"/>
          <w:szCs w:val="22"/>
        </w:rPr>
        <w:t>e</w:t>
      </w:r>
      <w:r w:rsidRPr="002B6D00">
        <w:rPr>
          <w:rFonts w:ascii="Arial" w:hAnsi="Arial" w:cs="Arial"/>
          <w:sz w:val="22"/>
          <w:szCs w:val="22"/>
        </w:rPr>
        <w:t>ngan</w:t>
      </w:r>
      <w:r w:rsidRPr="002B6D00">
        <w:rPr>
          <w:rFonts w:ascii="Arial" w:hAnsi="Arial" w:cs="Arial"/>
          <w:spacing w:val="1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k</w:t>
      </w:r>
      <w:r w:rsidRPr="002B6D00">
        <w:rPr>
          <w:rFonts w:ascii="Arial" w:hAnsi="Arial" w:cs="Arial"/>
          <w:spacing w:val="1"/>
          <w:sz w:val="22"/>
          <w:szCs w:val="22"/>
        </w:rPr>
        <w:t>e</w:t>
      </w:r>
      <w:r w:rsidRPr="002B6D00">
        <w:rPr>
          <w:rFonts w:ascii="Arial" w:hAnsi="Arial" w:cs="Arial"/>
          <w:spacing w:val="-1"/>
          <w:sz w:val="22"/>
          <w:szCs w:val="22"/>
        </w:rPr>
        <w:t>t</w:t>
      </w:r>
      <w:r w:rsidRPr="002B6D00">
        <w:rPr>
          <w:rFonts w:ascii="Arial" w:hAnsi="Arial" w:cs="Arial"/>
          <w:sz w:val="22"/>
          <w:szCs w:val="22"/>
        </w:rPr>
        <w:t>en</w:t>
      </w:r>
      <w:r w:rsidRPr="002B6D00">
        <w:rPr>
          <w:rFonts w:ascii="Arial" w:hAnsi="Arial" w:cs="Arial"/>
          <w:spacing w:val="1"/>
          <w:sz w:val="22"/>
          <w:szCs w:val="22"/>
        </w:rPr>
        <w:t>t</w:t>
      </w:r>
      <w:r w:rsidRPr="002B6D00">
        <w:rPr>
          <w:rFonts w:ascii="Arial" w:hAnsi="Arial" w:cs="Arial"/>
          <w:sz w:val="22"/>
          <w:szCs w:val="22"/>
        </w:rPr>
        <w:t>uan dan syarat</w:t>
      </w:r>
      <w:r w:rsidRPr="002B6D00">
        <w:rPr>
          <w:rFonts w:ascii="Arial" w:hAnsi="Arial" w:cs="Arial"/>
          <w:spacing w:val="1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 xml:space="preserve">– </w:t>
      </w:r>
      <w:r w:rsidRPr="002B6D00">
        <w:rPr>
          <w:rFonts w:ascii="Arial" w:hAnsi="Arial" w:cs="Arial"/>
          <w:spacing w:val="-1"/>
          <w:sz w:val="22"/>
          <w:szCs w:val="22"/>
        </w:rPr>
        <w:t>s</w:t>
      </w:r>
      <w:r w:rsidRPr="002B6D00">
        <w:rPr>
          <w:rFonts w:ascii="Arial" w:hAnsi="Arial" w:cs="Arial"/>
          <w:sz w:val="22"/>
          <w:szCs w:val="22"/>
        </w:rPr>
        <w:t>yar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>t</w:t>
      </w:r>
      <w:r w:rsidRPr="002B6D00">
        <w:rPr>
          <w:rFonts w:ascii="Arial" w:hAnsi="Arial" w:cs="Arial"/>
          <w:spacing w:val="-1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sebaga</w:t>
      </w:r>
      <w:r w:rsidRPr="002B6D00">
        <w:rPr>
          <w:rFonts w:ascii="Arial" w:hAnsi="Arial" w:cs="Arial"/>
          <w:spacing w:val="1"/>
          <w:sz w:val="22"/>
          <w:szCs w:val="22"/>
        </w:rPr>
        <w:t>i</w:t>
      </w:r>
      <w:r w:rsidRPr="002B6D00">
        <w:rPr>
          <w:rFonts w:ascii="Arial" w:hAnsi="Arial" w:cs="Arial"/>
          <w:spacing w:val="-1"/>
          <w:sz w:val="22"/>
          <w:szCs w:val="22"/>
        </w:rPr>
        <w:t>m</w:t>
      </w:r>
      <w:r w:rsidRPr="002B6D00">
        <w:rPr>
          <w:rFonts w:ascii="Arial" w:hAnsi="Arial" w:cs="Arial"/>
          <w:sz w:val="22"/>
          <w:szCs w:val="22"/>
        </w:rPr>
        <w:t>ana</w:t>
      </w:r>
      <w:r w:rsidRPr="002B6D00">
        <w:rPr>
          <w:rFonts w:ascii="Arial" w:hAnsi="Arial" w:cs="Arial"/>
          <w:spacing w:val="1"/>
          <w:sz w:val="22"/>
          <w:szCs w:val="22"/>
        </w:rPr>
        <w:t xml:space="preserve"> </w:t>
      </w:r>
      <w:r w:rsidRPr="002B6D00">
        <w:rPr>
          <w:rFonts w:ascii="Arial" w:hAnsi="Arial" w:cs="Arial"/>
          <w:spacing w:val="-1"/>
          <w:sz w:val="22"/>
          <w:szCs w:val="22"/>
        </w:rPr>
        <w:t>t</w:t>
      </w:r>
      <w:r w:rsidRPr="002B6D00">
        <w:rPr>
          <w:rFonts w:ascii="Arial" w:hAnsi="Arial" w:cs="Arial"/>
          <w:sz w:val="22"/>
          <w:szCs w:val="22"/>
        </w:rPr>
        <w:t>erc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>n</w:t>
      </w:r>
      <w:r w:rsidRPr="002B6D00">
        <w:rPr>
          <w:rFonts w:ascii="Arial" w:hAnsi="Arial" w:cs="Arial"/>
          <w:spacing w:val="-1"/>
          <w:sz w:val="22"/>
          <w:szCs w:val="22"/>
        </w:rPr>
        <w:t>t</w:t>
      </w:r>
      <w:r w:rsidRPr="002B6D00">
        <w:rPr>
          <w:rFonts w:ascii="Arial" w:hAnsi="Arial" w:cs="Arial"/>
          <w:sz w:val="22"/>
          <w:szCs w:val="22"/>
        </w:rPr>
        <w:t>um</w:t>
      </w:r>
      <w:r w:rsidRPr="002B6D00">
        <w:rPr>
          <w:rFonts w:ascii="Arial" w:hAnsi="Arial" w:cs="Arial"/>
          <w:spacing w:val="-1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d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pacing w:val="-1"/>
          <w:sz w:val="22"/>
          <w:szCs w:val="22"/>
        </w:rPr>
        <w:t>l</w:t>
      </w:r>
      <w:r w:rsidRPr="002B6D00">
        <w:rPr>
          <w:rFonts w:ascii="Arial" w:hAnsi="Arial" w:cs="Arial"/>
          <w:sz w:val="22"/>
          <w:szCs w:val="22"/>
        </w:rPr>
        <w:t>am</w:t>
      </w:r>
      <w:r w:rsidRPr="002B6D00">
        <w:rPr>
          <w:rFonts w:ascii="Arial" w:hAnsi="Arial" w:cs="Arial"/>
          <w:spacing w:val="1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pa</w:t>
      </w:r>
      <w:r w:rsidRPr="002B6D00">
        <w:rPr>
          <w:rFonts w:ascii="Arial" w:hAnsi="Arial" w:cs="Arial"/>
          <w:spacing w:val="-1"/>
          <w:sz w:val="22"/>
          <w:szCs w:val="22"/>
        </w:rPr>
        <w:t>s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>l</w:t>
      </w:r>
      <w:r w:rsidRPr="002B6D00">
        <w:rPr>
          <w:rFonts w:ascii="Arial" w:hAnsi="Arial" w:cs="Arial"/>
          <w:spacing w:val="-1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– pasal</w:t>
      </w:r>
      <w:r w:rsidRPr="002B6D00">
        <w:rPr>
          <w:rFonts w:ascii="Arial" w:hAnsi="Arial" w:cs="Arial"/>
          <w:spacing w:val="1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di</w:t>
      </w:r>
      <w:r w:rsidRPr="002B6D00">
        <w:rPr>
          <w:rFonts w:ascii="Arial" w:hAnsi="Arial" w:cs="Arial"/>
          <w:spacing w:val="-1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 xml:space="preserve">bawah </w:t>
      </w:r>
      <w:r w:rsidRPr="002B6D00">
        <w:rPr>
          <w:rFonts w:ascii="Arial" w:hAnsi="Arial" w:cs="Arial"/>
          <w:spacing w:val="-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>ni</w:t>
      </w:r>
      <w:r w:rsidRPr="002B6D00">
        <w:rPr>
          <w:rFonts w:ascii="Arial" w:hAnsi="Arial" w:cs="Arial"/>
          <w:spacing w:val="1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:</w:t>
      </w:r>
    </w:p>
    <w:p w14:paraId="3EAAF673" w14:textId="77777777" w:rsidR="002B6D00" w:rsidRDefault="002B6D00" w:rsidP="002B6D00">
      <w:pPr>
        <w:spacing w:line="276" w:lineRule="auto"/>
        <w:ind w:left="4200" w:right="3859"/>
        <w:jc w:val="center"/>
        <w:rPr>
          <w:rFonts w:ascii="Arial" w:hAnsi="Arial" w:cs="Arial"/>
          <w:sz w:val="22"/>
          <w:szCs w:val="22"/>
        </w:rPr>
      </w:pPr>
    </w:p>
    <w:p w14:paraId="5B36ED5C" w14:textId="068886E0" w:rsidR="006A3DD9" w:rsidRPr="002B6D00" w:rsidRDefault="00F92CA0" w:rsidP="002B6D00">
      <w:pPr>
        <w:spacing w:line="276" w:lineRule="auto"/>
        <w:ind w:left="4200" w:right="3859"/>
        <w:jc w:val="center"/>
        <w:rPr>
          <w:rFonts w:ascii="Arial" w:hAnsi="Arial" w:cs="Arial"/>
          <w:sz w:val="22"/>
          <w:szCs w:val="22"/>
        </w:rPr>
      </w:pPr>
      <w:r w:rsidRPr="002B6D00">
        <w:rPr>
          <w:rFonts w:ascii="Arial" w:hAnsi="Arial" w:cs="Arial"/>
          <w:sz w:val="22"/>
          <w:szCs w:val="22"/>
        </w:rPr>
        <w:t>Pa</w:t>
      </w:r>
      <w:r w:rsidRPr="002B6D00">
        <w:rPr>
          <w:rFonts w:ascii="Arial" w:hAnsi="Arial" w:cs="Arial"/>
          <w:spacing w:val="-1"/>
          <w:sz w:val="22"/>
          <w:szCs w:val="22"/>
        </w:rPr>
        <w:t>s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>l</w:t>
      </w:r>
      <w:r w:rsidRPr="002B6D00">
        <w:rPr>
          <w:rFonts w:ascii="Arial" w:hAnsi="Arial" w:cs="Arial"/>
          <w:spacing w:val="-1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1</w:t>
      </w:r>
    </w:p>
    <w:p w14:paraId="653CBC09" w14:textId="77777777" w:rsidR="006A3DD9" w:rsidRPr="002B6D00" w:rsidRDefault="00F92CA0" w:rsidP="00263B2B">
      <w:pPr>
        <w:spacing w:line="276" w:lineRule="auto"/>
        <w:ind w:left="426" w:right="31"/>
        <w:jc w:val="center"/>
        <w:rPr>
          <w:rFonts w:ascii="Arial" w:hAnsi="Arial" w:cs="Arial"/>
          <w:sz w:val="22"/>
          <w:szCs w:val="22"/>
        </w:rPr>
      </w:pPr>
      <w:r w:rsidRPr="002B6D00">
        <w:rPr>
          <w:rFonts w:ascii="Arial" w:hAnsi="Arial" w:cs="Arial"/>
          <w:sz w:val="22"/>
          <w:szCs w:val="22"/>
        </w:rPr>
        <w:t>Ru</w:t>
      </w:r>
      <w:r w:rsidRPr="002B6D00">
        <w:rPr>
          <w:rFonts w:ascii="Arial" w:hAnsi="Arial" w:cs="Arial"/>
          <w:spacing w:val="-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 xml:space="preserve">ng </w:t>
      </w:r>
      <w:r w:rsidRPr="002B6D00">
        <w:rPr>
          <w:rFonts w:ascii="Arial" w:hAnsi="Arial" w:cs="Arial"/>
          <w:spacing w:val="-1"/>
          <w:sz w:val="22"/>
          <w:szCs w:val="22"/>
        </w:rPr>
        <w:t>L</w:t>
      </w:r>
      <w:r w:rsidRPr="002B6D00">
        <w:rPr>
          <w:rFonts w:ascii="Arial" w:hAnsi="Arial" w:cs="Arial"/>
          <w:spacing w:val="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 xml:space="preserve">ngkup </w:t>
      </w:r>
      <w:r w:rsidRPr="002B6D00">
        <w:rPr>
          <w:rFonts w:ascii="Arial" w:hAnsi="Arial" w:cs="Arial"/>
          <w:spacing w:val="-1"/>
          <w:sz w:val="22"/>
          <w:szCs w:val="22"/>
        </w:rPr>
        <w:t>P</w:t>
      </w:r>
      <w:r w:rsidRPr="002B6D00">
        <w:rPr>
          <w:rFonts w:ascii="Arial" w:hAnsi="Arial" w:cs="Arial"/>
          <w:spacing w:val="1"/>
          <w:sz w:val="22"/>
          <w:szCs w:val="22"/>
        </w:rPr>
        <w:t>e</w:t>
      </w:r>
      <w:r w:rsidRPr="002B6D00">
        <w:rPr>
          <w:rFonts w:ascii="Arial" w:hAnsi="Arial" w:cs="Arial"/>
          <w:spacing w:val="-1"/>
          <w:sz w:val="22"/>
          <w:szCs w:val="22"/>
        </w:rPr>
        <w:t>l</w:t>
      </w:r>
      <w:r w:rsidRPr="002B6D00">
        <w:rPr>
          <w:rFonts w:ascii="Arial" w:hAnsi="Arial" w:cs="Arial"/>
          <w:sz w:val="22"/>
          <w:szCs w:val="22"/>
        </w:rPr>
        <w:t>ay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>nan Pe</w:t>
      </w:r>
      <w:r w:rsidRPr="002B6D00">
        <w:rPr>
          <w:rFonts w:ascii="Arial" w:hAnsi="Arial" w:cs="Arial"/>
          <w:spacing w:val="-1"/>
          <w:sz w:val="22"/>
          <w:szCs w:val="22"/>
        </w:rPr>
        <w:t>m</w:t>
      </w:r>
      <w:r w:rsidRPr="002B6D00">
        <w:rPr>
          <w:rFonts w:ascii="Arial" w:hAnsi="Arial" w:cs="Arial"/>
          <w:sz w:val="22"/>
          <w:szCs w:val="22"/>
        </w:rPr>
        <w:t>er</w:t>
      </w:r>
      <w:r w:rsidRPr="002B6D00">
        <w:rPr>
          <w:rFonts w:ascii="Arial" w:hAnsi="Arial" w:cs="Arial"/>
          <w:spacing w:val="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>k</w:t>
      </w:r>
      <w:r w:rsidRPr="002B6D00">
        <w:rPr>
          <w:rFonts w:ascii="Arial" w:hAnsi="Arial" w:cs="Arial"/>
          <w:spacing w:val="-1"/>
          <w:sz w:val="22"/>
          <w:szCs w:val="22"/>
        </w:rPr>
        <w:t>s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>an Ke</w:t>
      </w:r>
      <w:r w:rsidRPr="002B6D00">
        <w:rPr>
          <w:rFonts w:ascii="Arial" w:hAnsi="Arial" w:cs="Arial"/>
          <w:spacing w:val="-1"/>
          <w:sz w:val="22"/>
          <w:szCs w:val="22"/>
        </w:rPr>
        <w:t>s</w:t>
      </w:r>
      <w:r w:rsidRPr="002B6D00">
        <w:rPr>
          <w:rFonts w:ascii="Arial" w:hAnsi="Arial" w:cs="Arial"/>
          <w:spacing w:val="1"/>
          <w:sz w:val="22"/>
          <w:szCs w:val="22"/>
        </w:rPr>
        <w:t>e</w:t>
      </w:r>
      <w:r w:rsidRPr="002B6D00">
        <w:rPr>
          <w:rFonts w:ascii="Arial" w:hAnsi="Arial" w:cs="Arial"/>
          <w:sz w:val="22"/>
          <w:szCs w:val="22"/>
        </w:rPr>
        <w:t>ha</w:t>
      </w:r>
      <w:r w:rsidRPr="002B6D00">
        <w:rPr>
          <w:rFonts w:ascii="Arial" w:hAnsi="Arial" w:cs="Arial"/>
          <w:spacing w:val="-1"/>
          <w:sz w:val="22"/>
          <w:szCs w:val="22"/>
        </w:rPr>
        <w:t>t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>n</w:t>
      </w:r>
    </w:p>
    <w:p w14:paraId="66068866" w14:textId="77777777" w:rsidR="006A3DD9" w:rsidRPr="002B6D00" w:rsidRDefault="006A3DD9" w:rsidP="002B6D00">
      <w:pPr>
        <w:spacing w:before="5" w:line="276" w:lineRule="auto"/>
        <w:rPr>
          <w:rFonts w:ascii="Arial" w:hAnsi="Arial" w:cs="Arial"/>
          <w:sz w:val="22"/>
          <w:szCs w:val="22"/>
        </w:rPr>
      </w:pPr>
    </w:p>
    <w:p w14:paraId="2D4E823A" w14:textId="17365508" w:rsidR="002B6D00" w:rsidRDefault="00BE256D" w:rsidP="002B6D00">
      <w:pPr>
        <w:pStyle w:val="ListParagraph"/>
        <w:numPr>
          <w:ilvl w:val="0"/>
          <w:numId w:val="8"/>
        </w:numPr>
        <w:ind w:left="851" w:right="65"/>
        <w:rPr>
          <w:rFonts w:ascii="Arial" w:hAnsi="Arial" w:cs="Arial"/>
        </w:rPr>
      </w:pPr>
      <w:r w:rsidRPr="00BE256D">
        <w:rPr>
          <w:rFonts w:ascii="Arial" w:hAnsi="Arial" w:cs="Arial"/>
          <w:b/>
          <w:bCs/>
        </w:rPr>
        <w:t>PIHAK PERTAMA</w:t>
      </w:r>
      <w:r w:rsidR="00F92CA0" w:rsidRPr="002B6D00">
        <w:rPr>
          <w:rFonts w:ascii="Arial" w:hAnsi="Arial" w:cs="Arial"/>
        </w:rPr>
        <w:t xml:space="preserve"> </w:t>
      </w:r>
      <w:r w:rsidR="00F92CA0" w:rsidRPr="002B6D00">
        <w:rPr>
          <w:rFonts w:ascii="Arial" w:hAnsi="Arial" w:cs="Arial"/>
          <w:spacing w:val="17"/>
        </w:rPr>
        <w:t xml:space="preserve"> </w:t>
      </w:r>
      <w:r w:rsidR="00F92CA0" w:rsidRPr="002B6D00">
        <w:rPr>
          <w:rFonts w:ascii="Arial" w:hAnsi="Arial" w:cs="Arial"/>
          <w:spacing w:val="1"/>
        </w:rPr>
        <w:t>m</w:t>
      </w:r>
      <w:r w:rsidR="00F92CA0" w:rsidRPr="002B6D00">
        <w:rPr>
          <w:rFonts w:ascii="Arial" w:hAnsi="Arial" w:cs="Arial"/>
        </w:rPr>
        <w:t>enyerahk</w:t>
      </w:r>
      <w:r w:rsidR="00F92CA0" w:rsidRPr="002B6D00">
        <w:rPr>
          <w:rFonts w:ascii="Arial" w:hAnsi="Arial" w:cs="Arial"/>
          <w:spacing w:val="1"/>
        </w:rPr>
        <w:t>a</w:t>
      </w:r>
      <w:r w:rsidR="00F92CA0" w:rsidRPr="002B6D00">
        <w:rPr>
          <w:rFonts w:ascii="Arial" w:hAnsi="Arial" w:cs="Arial"/>
        </w:rPr>
        <w:t xml:space="preserve">n </w:t>
      </w:r>
      <w:r w:rsidR="00F92CA0" w:rsidRPr="002B6D00">
        <w:rPr>
          <w:rFonts w:ascii="Arial" w:hAnsi="Arial" w:cs="Arial"/>
          <w:spacing w:val="18"/>
        </w:rPr>
        <w:t xml:space="preserve"> </w:t>
      </w:r>
      <w:r w:rsidR="00F92CA0" w:rsidRPr="002B6D00">
        <w:rPr>
          <w:rFonts w:ascii="Arial" w:hAnsi="Arial" w:cs="Arial"/>
        </w:rPr>
        <w:t>pek</w:t>
      </w:r>
      <w:r w:rsidR="00F92CA0" w:rsidRPr="002B6D00">
        <w:rPr>
          <w:rFonts w:ascii="Arial" w:hAnsi="Arial" w:cs="Arial"/>
          <w:spacing w:val="1"/>
        </w:rPr>
        <w:t>e</w:t>
      </w:r>
      <w:r w:rsidR="00F92CA0" w:rsidRPr="002B6D00">
        <w:rPr>
          <w:rFonts w:ascii="Arial" w:hAnsi="Arial" w:cs="Arial"/>
        </w:rPr>
        <w:t>r</w:t>
      </w:r>
      <w:r w:rsidR="00F92CA0" w:rsidRPr="002B6D00">
        <w:rPr>
          <w:rFonts w:ascii="Arial" w:hAnsi="Arial" w:cs="Arial"/>
          <w:spacing w:val="-1"/>
        </w:rPr>
        <w:t>j</w:t>
      </w:r>
      <w:r w:rsidR="00F92CA0" w:rsidRPr="002B6D00">
        <w:rPr>
          <w:rFonts w:ascii="Arial" w:hAnsi="Arial" w:cs="Arial"/>
        </w:rPr>
        <w:t xml:space="preserve">aan </w:t>
      </w:r>
      <w:r w:rsidR="00F92CA0" w:rsidRPr="002B6D00">
        <w:rPr>
          <w:rFonts w:ascii="Arial" w:hAnsi="Arial" w:cs="Arial"/>
          <w:spacing w:val="20"/>
        </w:rPr>
        <w:t xml:space="preserve"> </w:t>
      </w:r>
      <w:r w:rsidR="00F92CA0" w:rsidRPr="002B6D00">
        <w:rPr>
          <w:rFonts w:ascii="Arial" w:hAnsi="Arial" w:cs="Arial"/>
        </w:rPr>
        <w:t>pe</w:t>
      </w:r>
      <w:r w:rsidR="00F92CA0" w:rsidRPr="002B6D00">
        <w:rPr>
          <w:rFonts w:ascii="Arial" w:hAnsi="Arial" w:cs="Arial"/>
          <w:spacing w:val="1"/>
        </w:rPr>
        <w:t>m</w:t>
      </w:r>
      <w:r w:rsidR="00F92CA0" w:rsidRPr="002B6D00">
        <w:rPr>
          <w:rFonts w:ascii="Arial" w:hAnsi="Arial" w:cs="Arial"/>
        </w:rPr>
        <w:t>er</w:t>
      </w:r>
      <w:r w:rsidR="00F92CA0" w:rsidRPr="002B6D00">
        <w:rPr>
          <w:rFonts w:ascii="Arial" w:hAnsi="Arial" w:cs="Arial"/>
          <w:spacing w:val="-1"/>
        </w:rPr>
        <w:t>i</w:t>
      </w:r>
      <w:r w:rsidR="00F92CA0" w:rsidRPr="002B6D00">
        <w:rPr>
          <w:rFonts w:ascii="Arial" w:hAnsi="Arial" w:cs="Arial"/>
        </w:rPr>
        <w:t xml:space="preserve">ksaan </w:t>
      </w:r>
      <w:r w:rsidR="00F92CA0" w:rsidRPr="002B6D00">
        <w:rPr>
          <w:rFonts w:ascii="Arial" w:hAnsi="Arial" w:cs="Arial"/>
          <w:spacing w:val="20"/>
        </w:rPr>
        <w:t xml:space="preserve"> </w:t>
      </w:r>
      <w:r w:rsidR="00F92CA0" w:rsidRPr="002B6D00">
        <w:rPr>
          <w:rFonts w:ascii="Arial" w:hAnsi="Arial" w:cs="Arial"/>
        </w:rPr>
        <w:t>keseha</w:t>
      </w:r>
      <w:r w:rsidR="00F92CA0" w:rsidRPr="002B6D00">
        <w:rPr>
          <w:rFonts w:ascii="Arial" w:hAnsi="Arial" w:cs="Arial"/>
          <w:spacing w:val="1"/>
        </w:rPr>
        <w:t>t</w:t>
      </w:r>
      <w:r w:rsidR="00F92CA0" w:rsidRPr="002B6D00">
        <w:rPr>
          <w:rFonts w:ascii="Arial" w:hAnsi="Arial" w:cs="Arial"/>
        </w:rPr>
        <w:t xml:space="preserve">an </w:t>
      </w:r>
      <w:r w:rsidR="00F92CA0" w:rsidRPr="002B6D00">
        <w:rPr>
          <w:rFonts w:ascii="Arial" w:hAnsi="Arial" w:cs="Arial"/>
          <w:spacing w:val="18"/>
        </w:rPr>
        <w:t xml:space="preserve"> </w:t>
      </w:r>
      <w:r w:rsidR="00F92CA0" w:rsidRPr="002B6D00">
        <w:rPr>
          <w:rFonts w:ascii="Arial" w:hAnsi="Arial" w:cs="Arial"/>
        </w:rPr>
        <w:t>k</w:t>
      </w:r>
      <w:r w:rsidR="00F92CA0" w:rsidRPr="002B6D00">
        <w:rPr>
          <w:rFonts w:ascii="Arial" w:hAnsi="Arial" w:cs="Arial"/>
          <w:spacing w:val="1"/>
        </w:rPr>
        <w:t>e</w:t>
      </w:r>
      <w:r w:rsidR="00F92CA0" w:rsidRPr="002B6D00">
        <w:rPr>
          <w:rFonts w:ascii="Arial" w:hAnsi="Arial" w:cs="Arial"/>
        </w:rPr>
        <w:t xml:space="preserve">pada </w:t>
      </w:r>
      <w:r w:rsidR="00F92CA0" w:rsidRPr="002B6D00">
        <w:rPr>
          <w:rFonts w:ascii="Arial" w:hAnsi="Arial" w:cs="Arial"/>
          <w:spacing w:val="19"/>
        </w:rPr>
        <w:t xml:space="preserve"> </w:t>
      </w:r>
      <w:r w:rsidRPr="00BE256D">
        <w:rPr>
          <w:rFonts w:ascii="Arial" w:hAnsi="Arial" w:cs="Arial"/>
          <w:b/>
          <w:bCs/>
          <w:spacing w:val="-1"/>
        </w:rPr>
        <w:t>PIHAK KEDUA</w:t>
      </w:r>
      <w:r w:rsidR="00F92CA0" w:rsidRPr="002B6D00">
        <w:rPr>
          <w:rFonts w:ascii="Arial" w:hAnsi="Arial" w:cs="Arial"/>
        </w:rPr>
        <w:t xml:space="preserve"> da</w:t>
      </w:r>
      <w:r w:rsidR="00F92CA0" w:rsidRPr="002B6D00">
        <w:rPr>
          <w:rFonts w:ascii="Arial" w:hAnsi="Arial" w:cs="Arial"/>
          <w:spacing w:val="1"/>
        </w:rPr>
        <w:t>l</w:t>
      </w:r>
      <w:r w:rsidR="00F92CA0" w:rsidRPr="002B6D00">
        <w:rPr>
          <w:rFonts w:ascii="Arial" w:hAnsi="Arial" w:cs="Arial"/>
        </w:rPr>
        <w:t xml:space="preserve">am </w:t>
      </w:r>
      <w:r w:rsidR="00F92CA0" w:rsidRPr="002B6D00">
        <w:rPr>
          <w:rFonts w:ascii="Arial" w:hAnsi="Arial" w:cs="Arial"/>
          <w:spacing w:val="-1"/>
        </w:rPr>
        <w:t>l</w:t>
      </w:r>
      <w:r w:rsidR="00F92CA0" w:rsidRPr="002B6D00">
        <w:rPr>
          <w:rFonts w:ascii="Arial" w:hAnsi="Arial" w:cs="Arial"/>
          <w:spacing w:val="1"/>
        </w:rPr>
        <w:t>i</w:t>
      </w:r>
      <w:r w:rsidR="00F92CA0" w:rsidRPr="002B6D00">
        <w:rPr>
          <w:rFonts w:ascii="Arial" w:hAnsi="Arial" w:cs="Arial"/>
        </w:rPr>
        <w:t>ngkup</w:t>
      </w:r>
      <w:r w:rsidR="00F92CA0" w:rsidRPr="002B6D00">
        <w:rPr>
          <w:rFonts w:ascii="Arial" w:hAnsi="Arial" w:cs="Arial"/>
          <w:spacing w:val="1"/>
        </w:rPr>
        <w:t xml:space="preserve"> </w:t>
      </w:r>
      <w:r w:rsidR="00F92CA0" w:rsidRPr="002B6D00">
        <w:rPr>
          <w:rFonts w:ascii="Arial" w:hAnsi="Arial" w:cs="Arial"/>
        </w:rPr>
        <w:t>pe</w:t>
      </w:r>
      <w:r w:rsidR="00F92CA0" w:rsidRPr="002B6D00">
        <w:rPr>
          <w:rFonts w:ascii="Arial" w:hAnsi="Arial" w:cs="Arial"/>
          <w:spacing w:val="-1"/>
        </w:rPr>
        <w:t>l</w:t>
      </w:r>
      <w:r w:rsidR="00F92CA0" w:rsidRPr="002B6D00">
        <w:rPr>
          <w:rFonts w:ascii="Arial" w:hAnsi="Arial" w:cs="Arial"/>
          <w:spacing w:val="1"/>
        </w:rPr>
        <w:t>a</w:t>
      </w:r>
      <w:r w:rsidR="00F92CA0" w:rsidRPr="002B6D00">
        <w:rPr>
          <w:rFonts w:ascii="Arial" w:hAnsi="Arial" w:cs="Arial"/>
        </w:rPr>
        <w:t>yanan</w:t>
      </w:r>
      <w:r w:rsidR="00F92CA0" w:rsidRPr="002B6D00">
        <w:rPr>
          <w:rFonts w:ascii="Arial" w:hAnsi="Arial" w:cs="Arial"/>
          <w:spacing w:val="1"/>
        </w:rPr>
        <w:t xml:space="preserve"> </w:t>
      </w:r>
      <w:r w:rsidR="00F92CA0" w:rsidRPr="002B6D00">
        <w:rPr>
          <w:rFonts w:ascii="Arial" w:hAnsi="Arial" w:cs="Arial"/>
          <w:spacing w:val="-1"/>
        </w:rPr>
        <w:t>L</w:t>
      </w:r>
      <w:r w:rsidR="00F92CA0" w:rsidRPr="002B6D00">
        <w:rPr>
          <w:rFonts w:ascii="Arial" w:hAnsi="Arial" w:cs="Arial"/>
          <w:spacing w:val="1"/>
        </w:rPr>
        <w:t>a</w:t>
      </w:r>
      <w:r w:rsidR="00F92CA0" w:rsidRPr="002B6D00">
        <w:rPr>
          <w:rFonts w:ascii="Arial" w:hAnsi="Arial" w:cs="Arial"/>
        </w:rPr>
        <w:t>bora</w:t>
      </w:r>
      <w:r w:rsidR="00F92CA0" w:rsidRPr="002B6D00">
        <w:rPr>
          <w:rFonts w:ascii="Arial" w:hAnsi="Arial" w:cs="Arial"/>
          <w:spacing w:val="-1"/>
        </w:rPr>
        <w:t>t</w:t>
      </w:r>
      <w:r w:rsidR="00F92CA0" w:rsidRPr="002B6D00">
        <w:rPr>
          <w:rFonts w:ascii="Arial" w:hAnsi="Arial" w:cs="Arial"/>
        </w:rPr>
        <w:t>or</w:t>
      </w:r>
      <w:r w:rsidR="00F92CA0" w:rsidRPr="002B6D00">
        <w:rPr>
          <w:rFonts w:ascii="Arial" w:hAnsi="Arial" w:cs="Arial"/>
          <w:spacing w:val="1"/>
        </w:rPr>
        <w:t>i</w:t>
      </w:r>
      <w:r w:rsidR="00F92CA0" w:rsidRPr="002B6D00">
        <w:rPr>
          <w:rFonts w:ascii="Arial" w:hAnsi="Arial" w:cs="Arial"/>
        </w:rPr>
        <w:t>um dan</w:t>
      </w:r>
      <w:r w:rsidR="00F92CA0" w:rsidRPr="002B6D00">
        <w:rPr>
          <w:rFonts w:ascii="Arial" w:hAnsi="Arial" w:cs="Arial"/>
          <w:spacing w:val="1"/>
        </w:rPr>
        <w:t xml:space="preserve"> </w:t>
      </w:r>
      <w:r w:rsidR="00F92CA0" w:rsidRPr="002B6D00">
        <w:rPr>
          <w:rFonts w:ascii="Arial" w:hAnsi="Arial" w:cs="Arial"/>
        </w:rPr>
        <w:t>e</w:t>
      </w:r>
      <w:r w:rsidR="00F92CA0" w:rsidRPr="002B6D00">
        <w:rPr>
          <w:rFonts w:ascii="Arial" w:hAnsi="Arial" w:cs="Arial"/>
          <w:spacing w:val="1"/>
        </w:rPr>
        <w:t>l</w:t>
      </w:r>
      <w:r w:rsidR="00F92CA0" w:rsidRPr="002B6D00">
        <w:rPr>
          <w:rFonts w:ascii="Arial" w:hAnsi="Arial" w:cs="Arial"/>
        </w:rPr>
        <w:t>ek</w:t>
      </w:r>
      <w:r w:rsidR="00F92CA0" w:rsidRPr="002B6D00">
        <w:rPr>
          <w:rFonts w:ascii="Arial" w:hAnsi="Arial" w:cs="Arial"/>
          <w:spacing w:val="-1"/>
        </w:rPr>
        <w:t>t</w:t>
      </w:r>
      <w:r w:rsidR="00F92CA0" w:rsidRPr="002B6D00">
        <w:rPr>
          <w:rFonts w:ascii="Arial" w:hAnsi="Arial" w:cs="Arial"/>
        </w:rPr>
        <w:t>ro</w:t>
      </w:r>
      <w:r w:rsidR="00F92CA0" w:rsidRPr="002B6D00">
        <w:rPr>
          <w:rFonts w:ascii="Arial" w:hAnsi="Arial" w:cs="Arial"/>
          <w:spacing w:val="1"/>
        </w:rPr>
        <w:t>m</w:t>
      </w:r>
      <w:r w:rsidR="00F92CA0" w:rsidRPr="002B6D00">
        <w:rPr>
          <w:rFonts w:ascii="Arial" w:hAnsi="Arial" w:cs="Arial"/>
        </w:rPr>
        <w:t>ed</w:t>
      </w:r>
      <w:r w:rsidR="00F92CA0" w:rsidRPr="002B6D00">
        <w:rPr>
          <w:rFonts w:ascii="Arial" w:hAnsi="Arial" w:cs="Arial"/>
          <w:spacing w:val="-1"/>
        </w:rPr>
        <w:t>i</w:t>
      </w:r>
      <w:r w:rsidR="00F92CA0" w:rsidRPr="002B6D00">
        <w:rPr>
          <w:rFonts w:ascii="Arial" w:hAnsi="Arial" w:cs="Arial"/>
        </w:rPr>
        <w:t>s</w:t>
      </w:r>
      <w:r w:rsidR="00F92CA0" w:rsidRPr="002B6D00">
        <w:rPr>
          <w:rFonts w:ascii="Arial" w:hAnsi="Arial" w:cs="Arial"/>
          <w:spacing w:val="1"/>
        </w:rPr>
        <w:t xml:space="preserve"> </w:t>
      </w:r>
      <w:r w:rsidR="00F92CA0" w:rsidRPr="002B6D00">
        <w:rPr>
          <w:rFonts w:ascii="Arial" w:hAnsi="Arial" w:cs="Arial"/>
        </w:rPr>
        <w:t>dengan</w:t>
      </w:r>
      <w:r w:rsidR="00F92CA0" w:rsidRPr="002B6D00">
        <w:rPr>
          <w:rFonts w:ascii="Arial" w:hAnsi="Arial" w:cs="Arial"/>
          <w:spacing w:val="1"/>
        </w:rPr>
        <w:t xml:space="preserve"> </w:t>
      </w:r>
      <w:r w:rsidR="00F92CA0" w:rsidRPr="002B6D00">
        <w:rPr>
          <w:rFonts w:ascii="Arial" w:hAnsi="Arial" w:cs="Arial"/>
        </w:rPr>
        <w:t>h</w:t>
      </w:r>
      <w:r w:rsidR="00F92CA0" w:rsidRPr="002B6D00">
        <w:rPr>
          <w:rFonts w:ascii="Arial" w:hAnsi="Arial" w:cs="Arial"/>
          <w:spacing w:val="1"/>
        </w:rPr>
        <w:t>a</w:t>
      </w:r>
      <w:r w:rsidR="00F92CA0" w:rsidRPr="002B6D00">
        <w:rPr>
          <w:rFonts w:ascii="Arial" w:hAnsi="Arial" w:cs="Arial"/>
        </w:rPr>
        <w:t>rga yang d</w:t>
      </w:r>
      <w:r w:rsidR="00F92CA0" w:rsidRPr="002B6D00">
        <w:rPr>
          <w:rFonts w:ascii="Arial" w:hAnsi="Arial" w:cs="Arial"/>
          <w:spacing w:val="-1"/>
        </w:rPr>
        <w:t>i</w:t>
      </w:r>
      <w:r w:rsidR="00F92CA0" w:rsidRPr="002B6D00">
        <w:rPr>
          <w:rFonts w:ascii="Arial" w:hAnsi="Arial" w:cs="Arial"/>
        </w:rPr>
        <w:t>sep</w:t>
      </w:r>
      <w:r w:rsidR="00F92CA0" w:rsidRPr="002B6D00">
        <w:rPr>
          <w:rFonts w:ascii="Arial" w:hAnsi="Arial" w:cs="Arial"/>
          <w:spacing w:val="1"/>
        </w:rPr>
        <w:t>a</w:t>
      </w:r>
      <w:r w:rsidR="00F92CA0" w:rsidRPr="002B6D00">
        <w:rPr>
          <w:rFonts w:ascii="Arial" w:hAnsi="Arial" w:cs="Arial"/>
        </w:rPr>
        <w:t>ka</w:t>
      </w:r>
      <w:r w:rsidR="00F92CA0" w:rsidRPr="002B6D00">
        <w:rPr>
          <w:rFonts w:ascii="Arial" w:hAnsi="Arial" w:cs="Arial"/>
          <w:spacing w:val="-1"/>
        </w:rPr>
        <w:t>t</w:t>
      </w:r>
      <w:r w:rsidR="00F92CA0" w:rsidRPr="002B6D00">
        <w:rPr>
          <w:rFonts w:ascii="Arial" w:hAnsi="Arial" w:cs="Arial"/>
        </w:rPr>
        <w:t>i</w:t>
      </w:r>
      <w:r w:rsidR="00F92CA0" w:rsidRPr="002B6D00">
        <w:rPr>
          <w:rFonts w:ascii="Arial" w:hAnsi="Arial" w:cs="Arial"/>
          <w:spacing w:val="-1"/>
        </w:rPr>
        <w:t xml:space="preserve"> </w:t>
      </w:r>
      <w:r w:rsidR="00F92CA0" w:rsidRPr="002B6D00">
        <w:rPr>
          <w:rFonts w:ascii="Arial" w:hAnsi="Arial" w:cs="Arial"/>
        </w:rPr>
        <w:t>d</w:t>
      </w:r>
      <w:r w:rsidR="00F92CA0" w:rsidRPr="002B6D00">
        <w:rPr>
          <w:rFonts w:ascii="Arial" w:hAnsi="Arial" w:cs="Arial"/>
          <w:spacing w:val="1"/>
        </w:rPr>
        <w:t>a</w:t>
      </w:r>
      <w:r w:rsidR="00F92CA0" w:rsidRPr="002B6D00">
        <w:rPr>
          <w:rFonts w:ascii="Arial" w:hAnsi="Arial" w:cs="Arial"/>
          <w:spacing w:val="-1"/>
        </w:rPr>
        <w:t>l</w:t>
      </w:r>
      <w:r w:rsidR="00F92CA0" w:rsidRPr="002B6D00">
        <w:rPr>
          <w:rFonts w:ascii="Arial" w:hAnsi="Arial" w:cs="Arial"/>
        </w:rPr>
        <w:t>am</w:t>
      </w:r>
      <w:r w:rsidR="00F92CA0" w:rsidRPr="002B6D00">
        <w:rPr>
          <w:rFonts w:ascii="Arial" w:hAnsi="Arial" w:cs="Arial"/>
          <w:spacing w:val="1"/>
        </w:rPr>
        <w:t xml:space="preserve"> </w:t>
      </w:r>
      <w:r w:rsidR="00F92CA0" w:rsidRPr="002B6D00">
        <w:rPr>
          <w:rFonts w:ascii="Arial" w:hAnsi="Arial" w:cs="Arial"/>
        </w:rPr>
        <w:t>per</w:t>
      </w:r>
      <w:r w:rsidR="00F92CA0" w:rsidRPr="002B6D00">
        <w:rPr>
          <w:rFonts w:ascii="Arial" w:hAnsi="Arial" w:cs="Arial"/>
          <w:spacing w:val="-1"/>
        </w:rPr>
        <w:t>j</w:t>
      </w:r>
      <w:r w:rsidR="00F92CA0" w:rsidRPr="002B6D00">
        <w:rPr>
          <w:rFonts w:ascii="Arial" w:hAnsi="Arial" w:cs="Arial"/>
        </w:rPr>
        <w:t>an</w:t>
      </w:r>
      <w:r w:rsidR="00F92CA0" w:rsidRPr="002B6D00">
        <w:rPr>
          <w:rFonts w:ascii="Arial" w:hAnsi="Arial" w:cs="Arial"/>
          <w:spacing w:val="1"/>
        </w:rPr>
        <w:t>j</w:t>
      </w:r>
      <w:r w:rsidR="00F92CA0" w:rsidRPr="002B6D00">
        <w:rPr>
          <w:rFonts w:ascii="Arial" w:hAnsi="Arial" w:cs="Arial"/>
          <w:spacing w:val="-1"/>
        </w:rPr>
        <w:t>i</w:t>
      </w:r>
      <w:r w:rsidR="00F92CA0" w:rsidRPr="002B6D00">
        <w:rPr>
          <w:rFonts w:ascii="Arial" w:hAnsi="Arial" w:cs="Arial"/>
        </w:rPr>
        <w:t xml:space="preserve">an </w:t>
      </w:r>
      <w:r w:rsidR="00F92CA0" w:rsidRPr="002B6D00">
        <w:rPr>
          <w:rFonts w:ascii="Arial" w:hAnsi="Arial" w:cs="Arial"/>
          <w:spacing w:val="1"/>
        </w:rPr>
        <w:t>i</w:t>
      </w:r>
      <w:r w:rsidR="00F92CA0" w:rsidRPr="002B6D00">
        <w:rPr>
          <w:rFonts w:ascii="Arial" w:hAnsi="Arial" w:cs="Arial"/>
        </w:rPr>
        <w:t>n</w:t>
      </w:r>
      <w:r w:rsidR="00F92CA0" w:rsidRPr="002B6D00">
        <w:rPr>
          <w:rFonts w:ascii="Arial" w:hAnsi="Arial" w:cs="Arial"/>
          <w:spacing w:val="-1"/>
        </w:rPr>
        <w:t>i</w:t>
      </w:r>
      <w:r w:rsidR="00F92CA0" w:rsidRPr="002B6D00">
        <w:rPr>
          <w:rFonts w:ascii="Arial" w:hAnsi="Arial" w:cs="Arial"/>
        </w:rPr>
        <w:t>.</w:t>
      </w:r>
    </w:p>
    <w:p w14:paraId="22B795FE" w14:textId="56D8A02F" w:rsidR="002B6D00" w:rsidRDefault="00F92CA0" w:rsidP="002B6D00">
      <w:pPr>
        <w:pStyle w:val="ListParagraph"/>
        <w:numPr>
          <w:ilvl w:val="0"/>
          <w:numId w:val="8"/>
        </w:numPr>
        <w:ind w:left="851" w:right="65"/>
        <w:rPr>
          <w:rFonts w:ascii="Arial" w:hAnsi="Arial" w:cs="Arial"/>
        </w:rPr>
      </w:pPr>
      <w:r w:rsidRPr="002B6D00">
        <w:rPr>
          <w:rFonts w:ascii="Arial" w:hAnsi="Arial" w:cs="Arial"/>
        </w:rPr>
        <w:t>Pe</w:t>
      </w:r>
      <w:r w:rsidRPr="002B6D00">
        <w:rPr>
          <w:rFonts w:ascii="Arial" w:hAnsi="Arial" w:cs="Arial"/>
          <w:spacing w:val="-1"/>
        </w:rPr>
        <w:t>l</w:t>
      </w:r>
      <w:r w:rsidRPr="002B6D00">
        <w:rPr>
          <w:rFonts w:ascii="Arial" w:hAnsi="Arial" w:cs="Arial"/>
        </w:rPr>
        <w:t>ay</w:t>
      </w:r>
      <w:r w:rsidRPr="002B6D00">
        <w:rPr>
          <w:rFonts w:ascii="Arial" w:hAnsi="Arial" w:cs="Arial"/>
          <w:spacing w:val="1"/>
        </w:rPr>
        <w:t>a</w:t>
      </w:r>
      <w:r w:rsidRPr="002B6D00">
        <w:rPr>
          <w:rFonts w:ascii="Arial" w:hAnsi="Arial" w:cs="Arial"/>
        </w:rPr>
        <w:t>nan</w:t>
      </w:r>
      <w:r w:rsidRPr="002B6D00">
        <w:rPr>
          <w:rFonts w:ascii="Arial" w:hAnsi="Arial" w:cs="Arial"/>
          <w:spacing w:val="15"/>
        </w:rPr>
        <w:t xml:space="preserve"> </w:t>
      </w:r>
      <w:r w:rsidRPr="002B6D00">
        <w:rPr>
          <w:rFonts w:ascii="Arial" w:hAnsi="Arial" w:cs="Arial"/>
        </w:rPr>
        <w:t>pe</w:t>
      </w:r>
      <w:r w:rsidRPr="002B6D00">
        <w:rPr>
          <w:rFonts w:ascii="Arial" w:hAnsi="Arial" w:cs="Arial"/>
          <w:spacing w:val="-1"/>
        </w:rPr>
        <w:t>m</w:t>
      </w:r>
      <w:r w:rsidRPr="002B6D00">
        <w:rPr>
          <w:rFonts w:ascii="Arial" w:hAnsi="Arial" w:cs="Arial"/>
          <w:spacing w:val="1"/>
        </w:rPr>
        <w:t>e</w:t>
      </w:r>
      <w:r w:rsidRPr="002B6D00">
        <w:rPr>
          <w:rFonts w:ascii="Arial" w:hAnsi="Arial" w:cs="Arial"/>
        </w:rPr>
        <w:t>r</w:t>
      </w:r>
      <w:r w:rsidRPr="002B6D00">
        <w:rPr>
          <w:rFonts w:ascii="Arial" w:hAnsi="Arial" w:cs="Arial"/>
          <w:spacing w:val="-1"/>
        </w:rPr>
        <w:t>i</w:t>
      </w:r>
      <w:r w:rsidRPr="002B6D00">
        <w:rPr>
          <w:rFonts w:ascii="Arial" w:hAnsi="Arial" w:cs="Arial"/>
        </w:rPr>
        <w:t>ksaan</w:t>
      </w:r>
      <w:r w:rsidRPr="002B6D00">
        <w:rPr>
          <w:rFonts w:ascii="Arial" w:hAnsi="Arial" w:cs="Arial"/>
          <w:spacing w:val="15"/>
        </w:rPr>
        <w:t xml:space="preserve"> </w:t>
      </w:r>
      <w:r w:rsidRPr="002B6D00">
        <w:rPr>
          <w:rFonts w:ascii="Arial" w:hAnsi="Arial" w:cs="Arial"/>
        </w:rPr>
        <w:t>yang</w:t>
      </w:r>
      <w:r w:rsidRPr="002B6D00">
        <w:rPr>
          <w:rFonts w:ascii="Arial" w:hAnsi="Arial" w:cs="Arial"/>
          <w:spacing w:val="15"/>
        </w:rPr>
        <w:t xml:space="preserve"> </w:t>
      </w:r>
      <w:r w:rsidRPr="002B6D00">
        <w:rPr>
          <w:rFonts w:ascii="Arial" w:hAnsi="Arial" w:cs="Arial"/>
        </w:rPr>
        <w:t>d</w:t>
      </w:r>
      <w:r w:rsidRPr="002B6D00">
        <w:rPr>
          <w:rFonts w:ascii="Arial" w:hAnsi="Arial" w:cs="Arial"/>
          <w:spacing w:val="1"/>
        </w:rPr>
        <w:t>i</w:t>
      </w:r>
      <w:r w:rsidRPr="002B6D00">
        <w:rPr>
          <w:rFonts w:ascii="Arial" w:hAnsi="Arial" w:cs="Arial"/>
          <w:spacing w:val="-1"/>
        </w:rPr>
        <w:t>m</w:t>
      </w:r>
      <w:r w:rsidRPr="002B6D00">
        <w:rPr>
          <w:rFonts w:ascii="Arial" w:hAnsi="Arial" w:cs="Arial"/>
        </w:rPr>
        <w:t>aksud</w:t>
      </w:r>
      <w:r w:rsidRPr="002B6D00">
        <w:rPr>
          <w:rFonts w:ascii="Arial" w:hAnsi="Arial" w:cs="Arial"/>
          <w:spacing w:val="15"/>
        </w:rPr>
        <w:t xml:space="preserve"> </w:t>
      </w:r>
      <w:r w:rsidRPr="002B6D00">
        <w:rPr>
          <w:rFonts w:ascii="Arial" w:hAnsi="Arial" w:cs="Arial"/>
        </w:rPr>
        <w:t>ad</w:t>
      </w:r>
      <w:r w:rsidRPr="002B6D00">
        <w:rPr>
          <w:rFonts w:ascii="Arial" w:hAnsi="Arial" w:cs="Arial"/>
          <w:spacing w:val="1"/>
        </w:rPr>
        <w:t>a</w:t>
      </w:r>
      <w:r w:rsidRPr="002B6D00">
        <w:rPr>
          <w:rFonts w:ascii="Arial" w:hAnsi="Arial" w:cs="Arial"/>
          <w:spacing w:val="-1"/>
        </w:rPr>
        <w:t>l</w:t>
      </w:r>
      <w:r w:rsidRPr="002B6D00">
        <w:rPr>
          <w:rFonts w:ascii="Arial" w:hAnsi="Arial" w:cs="Arial"/>
        </w:rPr>
        <w:t>ah</w:t>
      </w:r>
      <w:r w:rsidRPr="002B6D00">
        <w:rPr>
          <w:rFonts w:ascii="Arial" w:hAnsi="Arial" w:cs="Arial"/>
          <w:spacing w:val="15"/>
        </w:rPr>
        <w:t xml:space="preserve"> </w:t>
      </w:r>
      <w:r w:rsidRPr="002B6D00">
        <w:rPr>
          <w:rFonts w:ascii="Arial" w:hAnsi="Arial" w:cs="Arial"/>
        </w:rPr>
        <w:t>un</w:t>
      </w:r>
      <w:r w:rsidRPr="002B6D00">
        <w:rPr>
          <w:rFonts w:ascii="Arial" w:hAnsi="Arial" w:cs="Arial"/>
          <w:spacing w:val="-1"/>
        </w:rPr>
        <w:t>t</w:t>
      </w:r>
      <w:r w:rsidRPr="002B6D00">
        <w:rPr>
          <w:rFonts w:ascii="Arial" w:hAnsi="Arial" w:cs="Arial"/>
        </w:rPr>
        <w:t>uk</w:t>
      </w:r>
      <w:r w:rsidRPr="002B6D00">
        <w:rPr>
          <w:rFonts w:ascii="Arial" w:hAnsi="Arial" w:cs="Arial"/>
          <w:spacing w:val="15"/>
        </w:rPr>
        <w:t xml:space="preserve"> </w:t>
      </w:r>
      <w:r w:rsidRPr="002B6D00">
        <w:rPr>
          <w:rFonts w:ascii="Arial" w:hAnsi="Arial" w:cs="Arial"/>
        </w:rPr>
        <w:t>p</w:t>
      </w:r>
      <w:r w:rsidRPr="002B6D00">
        <w:rPr>
          <w:rFonts w:ascii="Arial" w:hAnsi="Arial" w:cs="Arial"/>
          <w:spacing w:val="1"/>
        </w:rPr>
        <w:t>e</w:t>
      </w:r>
      <w:r w:rsidRPr="002B6D00">
        <w:rPr>
          <w:rFonts w:ascii="Arial" w:hAnsi="Arial" w:cs="Arial"/>
        </w:rPr>
        <w:t>gawai</w:t>
      </w:r>
      <w:r w:rsidRPr="002B6D00">
        <w:rPr>
          <w:rFonts w:ascii="Arial" w:hAnsi="Arial" w:cs="Arial"/>
          <w:spacing w:val="15"/>
        </w:rPr>
        <w:t xml:space="preserve"> </w:t>
      </w:r>
      <w:r w:rsidRPr="002B6D00">
        <w:rPr>
          <w:rFonts w:ascii="Arial" w:hAnsi="Arial" w:cs="Arial"/>
        </w:rPr>
        <w:t>dan</w:t>
      </w:r>
      <w:r w:rsidRPr="002B6D00">
        <w:rPr>
          <w:rFonts w:ascii="Arial" w:hAnsi="Arial" w:cs="Arial"/>
          <w:spacing w:val="15"/>
        </w:rPr>
        <w:t xml:space="preserve"> </w:t>
      </w:r>
      <w:r w:rsidRPr="002B6D00">
        <w:rPr>
          <w:rFonts w:ascii="Arial" w:hAnsi="Arial" w:cs="Arial"/>
          <w:spacing w:val="1"/>
        </w:rPr>
        <w:t>c</w:t>
      </w:r>
      <w:r w:rsidRPr="002B6D00">
        <w:rPr>
          <w:rFonts w:ascii="Arial" w:hAnsi="Arial" w:cs="Arial"/>
        </w:rPr>
        <w:t>a</w:t>
      </w:r>
      <w:r w:rsidRPr="002B6D00">
        <w:rPr>
          <w:rFonts w:ascii="Arial" w:hAnsi="Arial" w:cs="Arial"/>
          <w:spacing w:val="-1"/>
        </w:rPr>
        <w:t>l</w:t>
      </w:r>
      <w:r w:rsidRPr="002B6D00">
        <w:rPr>
          <w:rFonts w:ascii="Arial" w:hAnsi="Arial" w:cs="Arial"/>
        </w:rPr>
        <w:t>on</w:t>
      </w:r>
      <w:r w:rsidRPr="002B6D00">
        <w:rPr>
          <w:rFonts w:ascii="Arial" w:hAnsi="Arial" w:cs="Arial"/>
          <w:spacing w:val="15"/>
        </w:rPr>
        <w:t xml:space="preserve"> </w:t>
      </w:r>
      <w:r w:rsidRPr="002B6D00">
        <w:rPr>
          <w:rFonts w:ascii="Arial" w:hAnsi="Arial" w:cs="Arial"/>
        </w:rPr>
        <w:t>p</w:t>
      </w:r>
      <w:r w:rsidRPr="002B6D00">
        <w:rPr>
          <w:rFonts w:ascii="Arial" w:hAnsi="Arial" w:cs="Arial"/>
          <w:spacing w:val="1"/>
        </w:rPr>
        <w:t>e</w:t>
      </w:r>
      <w:r w:rsidRPr="002B6D00">
        <w:rPr>
          <w:rFonts w:ascii="Arial" w:hAnsi="Arial" w:cs="Arial"/>
        </w:rPr>
        <w:t>ga</w:t>
      </w:r>
      <w:r w:rsidRPr="002B6D00">
        <w:rPr>
          <w:rFonts w:ascii="Arial" w:hAnsi="Arial" w:cs="Arial"/>
          <w:spacing w:val="-1"/>
        </w:rPr>
        <w:t>w</w:t>
      </w:r>
      <w:r w:rsidRPr="002B6D00">
        <w:rPr>
          <w:rFonts w:ascii="Arial" w:hAnsi="Arial" w:cs="Arial"/>
          <w:spacing w:val="1"/>
        </w:rPr>
        <w:t>a</w:t>
      </w:r>
      <w:r w:rsidRPr="002B6D00">
        <w:rPr>
          <w:rFonts w:ascii="Arial" w:hAnsi="Arial" w:cs="Arial"/>
        </w:rPr>
        <w:t xml:space="preserve">i yang </w:t>
      </w:r>
      <w:r w:rsidRPr="002B6D00">
        <w:rPr>
          <w:rFonts w:ascii="Arial" w:hAnsi="Arial" w:cs="Arial"/>
          <w:spacing w:val="-1"/>
        </w:rPr>
        <w:t>m</w:t>
      </w:r>
      <w:r w:rsidRPr="002B6D00">
        <w:rPr>
          <w:rFonts w:ascii="Arial" w:hAnsi="Arial" w:cs="Arial"/>
        </w:rPr>
        <w:t>en</w:t>
      </w:r>
      <w:r w:rsidRPr="002B6D00">
        <w:rPr>
          <w:rFonts w:ascii="Arial" w:hAnsi="Arial" w:cs="Arial"/>
          <w:spacing w:val="-1"/>
        </w:rPr>
        <w:t>j</w:t>
      </w:r>
      <w:r w:rsidRPr="002B6D00">
        <w:rPr>
          <w:rFonts w:ascii="Arial" w:hAnsi="Arial" w:cs="Arial"/>
          <w:spacing w:val="1"/>
        </w:rPr>
        <w:t>a</w:t>
      </w:r>
      <w:r w:rsidRPr="002B6D00">
        <w:rPr>
          <w:rFonts w:ascii="Arial" w:hAnsi="Arial" w:cs="Arial"/>
        </w:rPr>
        <w:t xml:space="preserve">di </w:t>
      </w:r>
      <w:r w:rsidRPr="002B6D00">
        <w:rPr>
          <w:rFonts w:ascii="Arial" w:hAnsi="Arial" w:cs="Arial"/>
          <w:spacing w:val="-1"/>
        </w:rPr>
        <w:t>t</w:t>
      </w:r>
      <w:r w:rsidRPr="002B6D00">
        <w:rPr>
          <w:rFonts w:ascii="Arial" w:hAnsi="Arial" w:cs="Arial"/>
        </w:rPr>
        <w:t xml:space="preserve">anggungan </w:t>
      </w:r>
      <w:r w:rsidR="00BE256D" w:rsidRPr="00BE256D">
        <w:rPr>
          <w:rFonts w:ascii="Arial" w:hAnsi="Arial" w:cs="Arial"/>
          <w:b/>
          <w:bCs/>
        </w:rPr>
        <w:t>PIHAK PERTAMA</w:t>
      </w:r>
      <w:r w:rsidRPr="002B6D00">
        <w:rPr>
          <w:rFonts w:ascii="Arial" w:hAnsi="Arial" w:cs="Arial"/>
        </w:rPr>
        <w:t xml:space="preserve"> se</w:t>
      </w:r>
      <w:r w:rsidRPr="002B6D00">
        <w:rPr>
          <w:rFonts w:ascii="Arial" w:hAnsi="Arial" w:cs="Arial"/>
          <w:spacing w:val="-1"/>
        </w:rPr>
        <w:t>s</w:t>
      </w:r>
      <w:r w:rsidRPr="002B6D00">
        <w:rPr>
          <w:rFonts w:ascii="Arial" w:hAnsi="Arial" w:cs="Arial"/>
        </w:rPr>
        <w:t>u</w:t>
      </w:r>
      <w:r w:rsidRPr="002B6D00">
        <w:rPr>
          <w:rFonts w:ascii="Arial" w:hAnsi="Arial" w:cs="Arial"/>
          <w:spacing w:val="1"/>
        </w:rPr>
        <w:t>a</w:t>
      </w:r>
      <w:r w:rsidRPr="002B6D00">
        <w:rPr>
          <w:rFonts w:ascii="Arial" w:hAnsi="Arial" w:cs="Arial"/>
        </w:rPr>
        <w:t>i dengan ru</w:t>
      </w:r>
      <w:r w:rsidRPr="002B6D00">
        <w:rPr>
          <w:rFonts w:ascii="Arial" w:hAnsi="Arial" w:cs="Arial"/>
          <w:spacing w:val="-1"/>
        </w:rPr>
        <w:t>j</w:t>
      </w:r>
      <w:r w:rsidRPr="002B6D00">
        <w:rPr>
          <w:rFonts w:ascii="Arial" w:hAnsi="Arial" w:cs="Arial"/>
        </w:rPr>
        <w:t>ukan dari dok</w:t>
      </w:r>
      <w:r w:rsidRPr="002B6D00">
        <w:rPr>
          <w:rFonts w:ascii="Arial" w:hAnsi="Arial" w:cs="Arial"/>
          <w:spacing w:val="-1"/>
        </w:rPr>
        <w:t>t</w:t>
      </w:r>
      <w:r w:rsidRPr="002B6D00">
        <w:rPr>
          <w:rFonts w:ascii="Arial" w:hAnsi="Arial" w:cs="Arial"/>
        </w:rPr>
        <w:t>er a</w:t>
      </w:r>
      <w:r w:rsidRPr="002B6D00">
        <w:rPr>
          <w:rFonts w:ascii="Arial" w:hAnsi="Arial" w:cs="Arial"/>
          <w:spacing w:val="-1"/>
        </w:rPr>
        <w:t>t</w:t>
      </w:r>
      <w:r w:rsidRPr="002B6D00">
        <w:rPr>
          <w:rFonts w:ascii="Arial" w:hAnsi="Arial" w:cs="Arial"/>
          <w:spacing w:val="1"/>
        </w:rPr>
        <w:t>a</w:t>
      </w:r>
      <w:r w:rsidRPr="002B6D00">
        <w:rPr>
          <w:rFonts w:ascii="Arial" w:hAnsi="Arial" w:cs="Arial"/>
        </w:rPr>
        <w:t>u pengan</w:t>
      </w:r>
      <w:r w:rsidRPr="002B6D00">
        <w:rPr>
          <w:rFonts w:ascii="Arial" w:hAnsi="Arial" w:cs="Arial"/>
          <w:spacing w:val="1"/>
        </w:rPr>
        <w:t>t</w:t>
      </w:r>
      <w:r w:rsidRPr="002B6D00">
        <w:rPr>
          <w:rFonts w:ascii="Arial" w:hAnsi="Arial" w:cs="Arial"/>
        </w:rPr>
        <w:t>ar dari</w:t>
      </w:r>
      <w:r w:rsidRPr="002B6D00">
        <w:rPr>
          <w:rFonts w:ascii="Arial" w:hAnsi="Arial" w:cs="Arial"/>
          <w:spacing w:val="-1"/>
        </w:rPr>
        <w:t xml:space="preserve"> </w:t>
      </w:r>
      <w:r w:rsidR="00BE256D" w:rsidRPr="00BE256D">
        <w:rPr>
          <w:rFonts w:ascii="Arial" w:hAnsi="Arial" w:cs="Arial"/>
          <w:b/>
          <w:bCs/>
        </w:rPr>
        <w:t>PIHAK PERTAMA</w:t>
      </w:r>
      <w:r w:rsidRPr="002B6D00">
        <w:rPr>
          <w:rFonts w:ascii="Arial" w:hAnsi="Arial" w:cs="Arial"/>
        </w:rPr>
        <w:t>.</w:t>
      </w:r>
    </w:p>
    <w:p w14:paraId="3772C2CF" w14:textId="11FAFBA8" w:rsidR="002B6D00" w:rsidRDefault="00BE256D" w:rsidP="002B6D00">
      <w:pPr>
        <w:pStyle w:val="ListParagraph"/>
        <w:numPr>
          <w:ilvl w:val="0"/>
          <w:numId w:val="8"/>
        </w:numPr>
        <w:ind w:left="851" w:right="65"/>
        <w:rPr>
          <w:rFonts w:ascii="Arial" w:hAnsi="Arial" w:cs="Arial"/>
        </w:rPr>
      </w:pPr>
      <w:r w:rsidRPr="00BE256D">
        <w:rPr>
          <w:rFonts w:ascii="Arial" w:hAnsi="Arial" w:cs="Arial"/>
          <w:b/>
          <w:bCs/>
        </w:rPr>
        <w:lastRenderedPageBreak/>
        <w:t>PIHAK PERTAMA</w:t>
      </w:r>
      <w:r w:rsidR="00F92CA0" w:rsidRPr="002B6D00">
        <w:rPr>
          <w:rFonts w:ascii="Arial" w:hAnsi="Arial" w:cs="Arial"/>
          <w:spacing w:val="41"/>
        </w:rPr>
        <w:t xml:space="preserve"> </w:t>
      </w:r>
      <w:r w:rsidR="00F92CA0" w:rsidRPr="002B6D00">
        <w:rPr>
          <w:rFonts w:ascii="Arial" w:hAnsi="Arial" w:cs="Arial"/>
          <w:spacing w:val="-1"/>
        </w:rPr>
        <w:t>m</w:t>
      </w:r>
      <w:r w:rsidR="00F92CA0" w:rsidRPr="002B6D00">
        <w:rPr>
          <w:rFonts w:ascii="Arial" w:hAnsi="Arial" w:cs="Arial"/>
        </w:rPr>
        <w:t>enyer</w:t>
      </w:r>
      <w:r w:rsidR="00F92CA0" w:rsidRPr="002B6D00">
        <w:rPr>
          <w:rFonts w:ascii="Arial" w:hAnsi="Arial" w:cs="Arial"/>
          <w:spacing w:val="1"/>
        </w:rPr>
        <w:t>a</w:t>
      </w:r>
      <w:r w:rsidR="00F92CA0" w:rsidRPr="002B6D00">
        <w:rPr>
          <w:rFonts w:ascii="Arial" w:hAnsi="Arial" w:cs="Arial"/>
        </w:rPr>
        <w:t>hkan</w:t>
      </w:r>
      <w:r w:rsidR="00F92CA0" w:rsidRPr="002B6D00">
        <w:rPr>
          <w:rFonts w:ascii="Arial" w:hAnsi="Arial" w:cs="Arial"/>
          <w:spacing w:val="39"/>
        </w:rPr>
        <w:t xml:space="preserve"> </w:t>
      </w:r>
      <w:r w:rsidR="00F92CA0" w:rsidRPr="002B6D00">
        <w:rPr>
          <w:rFonts w:ascii="Arial" w:hAnsi="Arial" w:cs="Arial"/>
        </w:rPr>
        <w:t>pengan</w:t>
      </w:r>
      <w:r w:rsidR="00F92CA0" w:rsidRPr="002B6D00">
        <w:rPr>
          <w:rFonts w:ascii="Arial" w:hAnsi="Arial" w:cs="Arial"/>
          <w:spacing w:val="1"/>
        </w:rPr>
        <w:t>t</w:t>
      </w:r>
      <w:r w:rsidR="00F92CA0" w:rsidRPr="002B6D00">
        <w:rPr>
          <w:rFonts w:ascii="Arial" w:hAnsi="Arial" w:cs="Arial"/>
        </w:rPr>
        <w:t>ar</w:t>
      </w:r>
      <w:r w:rsidR="00F92CA0" w:rsidRPr="002B6D00">
        <w:rPr>
          <w:rFonts w:ascii="Arial" w:hAnsi="Arial" w:cs="Arial"/>
          <w:spacing w:val="40"/>
        </w:rPr>
        <w:t xml:space="preserve"> </w:t>
      </w:r>
      <w:r w:rsidR="00F92CA0" w:rsidRPr="002B6D00">
        <w:rPr>
          <w:rFonts w:ascii="Arial" w:hAnsi="Arial" w:cs="Arial"/>
        </w:rPr>
        <w:t>pe</w:t>
      </w:r>
      <w:r w:rsidR="00F92CA0" w:rsidRPr="002B6D00">
        <w:rPr>
          <w:rFonts w:ascii="Arial" w:hAnsi="Arial" w:cs="Arial"/>
          <w:spacing w:val="1"/>
        </w:rPr>
        <w:t>m</w:t>
      </w:r>
      <w:r w:rsidR="00F92CA0" w:rsidRPr="002B6D00">
        <w:rPr>
          <w:rFonts w:ascii="Arial" w:hAnsi="Arial" w:cs="Arial"/>
        </w:rPr>
        <w:t>er</w:t>
      </w:r>
      <w:r w:rsidR="00F92CA0" w:rsidRPr="002B6D00">
        <w:rPr>
          <w:rFonts w:ascii="Arial" w:hAnsi="Arial" w:cs="Arial"/>
          <w:spacing w:val="-1"/>
        </w:rPr>
        <w:t>i</w:t>
      </w:r>
      <w:r w:rsidR="00F92CA0" w:rsidRPr="002B6D00">
        <w:rPr>
          <w:rFonts w:ascii="Arial" w:hAnsi="Arial" w:cs="Arial"/>
        </w:rPr>
        <w:t>ksaan</w:t>
      </w:r>
      <w:r w:rsidR="00F92CA0" w:rsidRPr="002B6D00">
        <w:rPr>
          <w:rFonts w:ascii="Arial" w:hAnsi="Arial" w:cs="Arial"/>
          <w:spacing w:val="39"/>
        </w:rPr>
        <w:t xml:space="preserve"> </w:t>
      </w:r>
      <w:r w:rsidR="00F92CA0" w:rsidRPr="002B6D00">
        <w:rPr>
          <w:rFonts w:ascii="Arial" w:hAnsi="Arial" w:cs="Arial"/>
        </w:rPr>
        <w:t>un</w:t>
      </w:r>
      <w:r w:rsidR="00F92CA0" w:rsidRPr="002B6D00">
        <w:rPr>
          <w:rFonts w:ascii="Arial" w:hAnsi="Arial" w:cs="Arial"/>
          <w:spacing w:val="1"/>
        </w:rPr>
        <w:t>t</w:t>
      </w:r>
      <w:r w:rsidR="00F92CA0" w:rsidRPr="002B6D00">
        <w:rPr>
          <w:rFonts w:ascii="Arial" w:hAnsi="Arial" w:cs="Arial"/>
        </w:rPr>
        <w:t>uk</w:t>
      </w:r>
      <w:r w:rsidR="00F92CA0" w:rsidRPr="002B6D00">
        <w:rPr>
          <w:rFonts w:ascii="Arial" w:hAnsi="Arial" w:cs="Arial"/>
          <w:spacing w:val="39"/>
        </w:rPr>
        <w:t xml:space="preserve"> </w:t>
      </w:r>
      <w:r w:rsidR="00F92CA0" w:rsidRPr="002B6D00">
        <w:rPr>
          <w:rFonts w:ascii="Arial" w:hAnsi="Arial" w:cs="Arial"/>
        </w:rPr>
        <w:t>ca</w:t>
      </w:r>
      <w:r w:rsidR="00F92CA0" w:rsidRPr="002B6D00">
        <w:rPr>
          <w:rFonts w:ascii="Arial" w:hAnsi="Arial" w:cs="Arial"/>
          <w:spacing w:val="-1"/>
        </w:rPr>
        <w:t>l</w:t>
      </w:r>
      <w:r w:rsidR="00F92CA0" w:rsidRPr="002B6D00">
        <w:rPr>
          <w:rFonts w:ascii="Arial" w:hAnsi="Arial" w:cs="Arial"/>
        </w:rPr>
        <w:t>on</w:t>
      </w:r>
      <w:r w:rsidR="00F92CA0" w:rsidRPr="002B6D00">
        <w:rPr>
          <w:rFonts w:ascii="Arial" w:hAnsi="Arial" w:cs="Arial"/>
          <w:spacing w:val="39"/>
        </w:rPr>
        <w:t xml:space="preserve"> </w:t>
      </w:r>
      <w:r w:rsidR="00F92CA0" w:rsidRPr="002B6D00">
        <w:rPr>
          <w:rFonts w:ascii="Arial" w:hAnsi="Arial" w:cs="Arial"/>
        </w:rPr>
        <w:t>k</w:t>
      </w:r>
      <w:r w:rsidR="00F92CA0" w:rsidRPr="002B6D00">
        <w:rPr>
          <w:rFonts w:ascii="Arial" w:hAnsi="Arial" w:cs="Arial"/>
          <w:spacing w:val="1"/>
        </w:rPr>
        <w:t>a</w:t>
      </w:r>
      <w:r w:rsidR="00F92CA0" w:rsidRPr="002B6D00">
        <w:rPr>
          <w:rFonts w:ascii="Arial" w:hAnsi="Arial" w:cs="Arial"/>
        </w:rPr>
        <w:t>ryawan</w:t>
      </w:r>
      <w:r w:rsidR="00F92CA0" w:rsidRPr="002B6D00">
        <w:rPr>
          <w:rFonts w:ascii="Arial" w:hAnsi="Arial" w:cs="Arial"/>
          <w:spacing w:val="39"/>
        </w:rPr>
        <w:t xml:space="preserve"> </w:t>
      </w:r>
      <w:r w:rsidR="00F92CA0" w:rsidRPr="002B6D00">
        <w:rPr>
          <w:rFonts w:ascii="Arial" w:hAnsi="Arial" w:cs="Arial"/>
        </w:rPr>
        <w:t>dan ke</w:t>
      </w:r>
      <w:r w:rsidR="00F92CA0" w:rsidRPr="002B6D00">
        <w:rPr>
          <w:rFonts w:ascii="Arial" w:hAnsi="Arial" w:cs="Arial"/>
          <w:spacing w:val="-1"/>
        </w:rPr>
        <w:t>l</w:t>
      </w:r>
      <w:r w:rsidR="00F92CA0" w:rsidRPr="002B6D00">
        <w:rPr>
          <w:rFonts w:ascii="Arial" w:hAnsi="Arial" w:cs="Arial"/>
        </w:rPr>
        <w:t>u</w:t>
      </w:r>
      <w:r w:rsidR="00F92CA0" w:rsidRPr="002B6D00">
        <w:rPr>
          <w:rFonts w:ascii="Arial" w:hAnsi="Arial" w:cs="Arial"/>
          <w:spacing w:val="1"/>
        </w:rPr>
        <w:t>a</w:t>
      </w:r>
      <w:r w:rsidR="00F92CA0" w:rsidRPr="002B6D00">
        <w:rPr>
          <w:rFonts w:ascii="Arial" w:hAnsi="Arial" w:cs="Arial"/>
        </w:rPr>
        <w:t>rga se</w:t>
      </w:r>
      <w:r w:rsidR="00F92CA0" w:rsidRPr="002B6D00">
        <w:rPr>
          <w:rFonts w:ascii="Arial" w:hAnsi="Arial" w:cs="Arial"/>
          <w:spacing w:val="-1"/>
        </w:rPr>
        <w:t>s</w:t>
      </w:r>
      <w:r w:rsidR="00F92CA0" w:rsidRPr="002B6D00">
        <w:rPr>
          <w:rFonts w:ascii="Arial" w:hAnsi="Arial" w:cs="Arial"/>
        </w:rPr>
        <w:t>u</w:t>
      </w:r>
      <w:r w:rsidR="00F92CA0" w:rsidRPr="002B6D00">
        <w:rPr>
          <w:rFonts w:ascii="Arial" w:hAnsi="Arial" w:cs="Arial"/>
          <w:spacing w:val="1"/>
        </w:rPr>
        <w:t>a</w:t>
      </w:r>
      <w:r w:rsidR="00F92CA0" w:rsidRPr="002B6D00">
        <w:rPr>
          <w:rFonts w:ascii="Arial" w:hAnsi="Arial" w:cs="Arial"/>
        </w:rPr>
        <w:t>i deng</w:t>
      </w:r>
      <w:r w:rsidR="00F92CA0" w:rsidRPr="002B6D00">
        <w:rPr>
          <w:rFonts w:ascii="Arial" w:hAnsi="Arial" w:cs="Arial"/>
          <w:spacing w:val="1"/>
        </w:rPr>
        <w:t>a</w:t>
      </w:r>
      <w:r w:rsidR="00F92CA0" w:rsidRPr="002B6D00">
        <w:rPr>
          <w:rFonts w:ascii="Arial" w:hAnsi="Arial" w:cs="Arial"/>
        </w:rPr>
        <w:t>n hak dan kewa</w:t>
      </w:r>
      <w:r w:rsidR="00F92CA0" w:rsidRPr="002B6D00">
        <w:rPr>
          <w:rFonts w:ascii="Arial" w:hAnsi="Arial" w:cs="Arial"/>
          <w:spacing w:val="1"/>
        </w:rPr>
        <w:t>j</w:t>
      </w:r>
      <w:r w:rsidR="00F92CA0" w:rsidRPr="002B6D00">
        <w:rPr>
          <w:rFonts w:ascii="Arial" w:hAnsi="Arial" w:cs="Arial"/>
          <w:spacing w:val="-1"/>
        </w:rPr>
        <w:t>i</w:t>
      </w:r>
      <w:r w:rsidR="00F92CA0" w:rsidRPr="002B6D00">
        <w:rPr>
          <w:rFonts w:ascii="Arial" w:hAnsi="Arial" w:cs="Arial"/>
        </w:rPr>
        <w:t xml:space="preserve">ban </w:t>
      </w:r>
      <w:r w:rsidR="00F92CA0" w:rsidRPr="002B6D00">
        <w:rPr>
          <w:rFonts w:ascii="Arial" w:hAnsi="Arial" w:cs="Arial"/>
          <w:spacing w:val="-1"/>
        </w:rPr>
        <w:t>m</w:t>
      </w:r>
      <w:r w:rsidR="00F92CA0" w:rsidRPr="002B6D00">
        <w:rPr>
          <w:rFonts w:ascii="Arial" w:hAnsi="Arial" w:cs="Arial"/>
          <w:spacing w:val="1"/>
        </w:rPr>
        <w:t>e</w:t>
      </w:r>
      <w:r w:rsidR="00F92CA0" w:rsidRPr="002B6D00">
        <w:rPr>
          <w:rFonts w:ascii="Arial" w:hAnsi="Arial" w:cs="Arial"/>
        </w:rPr>
        <w:t>nurut ke</w:t>
      </w:r>
      <w:r w:rsidR="00F92CA0" w:rsidRPr="002B6D00">
        <w:rPr>
          <w:rFonts w:ascii="Arial" w:hAnsi="Arial" w:cs="Arial"/>
          <w:spacing w:val="1"/>
        </w:rPr>
        <w:t>t</w:t>
      </w:r>
      <w:r w:rsidR="00F92CA0" w:rsidRPr="002B6D00">
        <w:rPr>
          <w:rFonts w:ascii="Arial" w:hAnsi="Arial" w:cs="Arial"/>
        </w:rPr>
        <w:t>en</w:t>
      </w:r>
      <w:r w:rsidR="00F92CA0" w:rsidRPr="002B6D00">
        <w:rPr>
          <w:rFonts w:ascii="Arial" w:hAnsi="Arial" w:cs="Arial"/>
          <w:spacing w:val="-1"/>
        </w:rPr>
        <w:t>t</w:t>
      </w:r>
      <w:r w:rsidR="00F92CA0" w:rsidRPr="002B6D00">
        <w:rPr>
          <w:rFonts w:ascii="Arial" w:hAnsi="Arial" w:cs="Arial"/>
        </w:rPr>
        <w:t xml:space="preserve">uan </w:t>
      </w:r>
      <w:r w:rsidRPr="00BE256D">
        <w:rPr>
          <w:rFonts w:ascii="Arial" w:hAnsi="Arial" w:cs="Arial"/>
          <w:b/>
          <w:bCs/>
        </w:rPr>
        <w:t>PIHAK PERTAMA</w:t>
      </w:r>
      <w:r w:rsidR="00F92CA0" w:rsidRPr="002B6D00">
        <w:rPr>
          <w:rFonts w:ascii="Arial" w:hAnsi="Arial" w:cs="Arial"/>
        </w:rPr>
        <w:t xml:space="preserve"> dengan</w:t>
      </w:r>
      <w:r w:rsidR="00F92CA0" w:rsidRPr="002B6D00">
        <w:rPr>
          <w:rFonts w:ascii="Arial" w:hAnsi="Arial" w:cs="Arial"/>
          <w:spacing w:val="1"/>
        </w:rPr>
        <w:t xml:space="preserve"> m</w:t>
      </w:r>
      <w:r w:rsidR="00F92CA0" w:rsidRPr="002B6D00">
        <w:rPr>
          <w:rFonts w:ascii="Arial" w:hAnsi="Arial" w:cs="Arial"/>
        </w:rPr>
        <w:t>e</w:t>
      </w:r>
      <w:r w:rsidR="00F92CA0" w:rsidRPr="002B6D00">
        <w:rPr>
          <w:rFonts w:ascii="Arial" w:hAnsi="Arial" w:cs="Arial"/>
          <w:spacing w:val="-1"/>
        </w:rPr>
        <w:t>m</w:t>
      </w:r>
      <w:r w:rsidR="00F92CA0" w:rsidRPr="002B6D00">
        <w:rPr>
          <w:rFonts w:ascii="Arial" w:hAnsi="Arial" w:cs="Arial"/>
        </w:rPr>
        <w:t xml:space="preserve">bawa </w:t>
      </w:r>
      <w:r w:rsidR="00F92CA0" w:rsidRPr="002B6D00">
        <w:rPr>
          <w:rFonts w:ascii="Arial" w:hAnsi="Arial" w:cs="Arial"/>
          <w:spacing w:val="1"/>
        </w:rPr>
        <w:t>t</w:t>
      </w:r>
      <w:r w:rsidR="00F92CA0" w:rsidRPr="002B6D00">
        <w:rPr>
          <w:rFonts w:ascii="Arial" w:hAnsi="Arial" w:cs="Arial"/>
        </w:rPr>
        <w:t>anda peng</w:t>
      </w:r>
      <w:r w:rsidR="00F92CA0" w:rsidRPr="002B6D00">
        <w:rPr>
          <w:rFonts w:ascii="Arial" w:hAnsi="Arial" w:cs="Arial"/>
          <w:spacing w:val="1"/>
        </w:rPr>
        <w:t>e</w:t>
      </w:r>
      <w:r w:rsidR="00F92CA0" w:rsidRPr="002B6D00">
        <w:rPr>
          <w:rFonts w:ascii="Arial" w:hAnsi="Arial" w:cs="Arial"/>
        </w:rPr>
        <w:t xml:space="preserve">nal </w:t>
      </w:r>
      <w:r w:rsidR="00F92CA0" w:rsidRPr="002B6D00">
        <w:rPr>
          <w:rFonts w:ascii="Arial" w:hAnsi="Arial" w:cs="Arial"/>
          <w:spacing w:val="1"/>
        </w:rPr>
        <w:t>a</w:t>
      </w:r>
      <w:r w:rsidR="00F92CA0" w:rsidRPr="002B6D00">
        <w:rPr>
          <w:rFonts w:ascii="Arial" w:hAnsi="Arial" w:cs="Arial"/>
          <w:spacing w:val="-1"/>
        </w:rPr>
        <w:t>t</w:t>
      </w:r>
      <w:r w:rsidR="00F92CA0" w:rsidRPr="002B6D00">
        <w:rPr>
          <w:rFonts w:ascii="Arial" w:hAnsi="Arial" w:cs="Arial"/>
        </w:rPr>
        <w:t>au</w:t>
      </w:r>
      <w:r w:rsidR="00F92CA0" w:rsidRPr="002B6D00">
        <w:rPr>
          <w:rFonts w:ascii="Arial" w:hAnsi="Arial" w:cs="Arial"/>
          <w:spacing w:val="1"/>
        </w:rPr>
        <w:t xml:space="preserve"> </w:t>
      </w:r>
      <w:r w:rsidR="00F92CA0" w:rsidRPr="002B6D00">
        <w:rPr>
          <w:rFonts w:ascii="Arial" w:hAnsi="Arial" w:cs="Arial"/>
        </w:rPr>
        <w:t>peng</w:t>
      </w:r>
      <w:r w:rsidR="00F92CA0" w:rsidRPr="002B6D00">
        <w:rPr>
          <w:rFonts w:ascii="Arial" w:hAnsi="Arial" w:cs="Arial"/>
          <w:spacing w:val="1"/>
        </w:rPr>
        <w:t>a</w:t>
      </w:r>
      <w:r w:rsidR="00F92CA0" w:rsidRPr="002B6D00">
        <w:rPr>
          <w:rFonts w:ascii="Arial" w:hAnsi="Arial" w:cs="Arial"/>
        </w:rPr>
        <w:t>n</w:t>
      </w:r>
      <w:r w:rsidR="00F92CA0" w:rsidRPr="002B6D00">
        <w:rPr>
          <w:rFonts w:ascii="Arial" w:hAnsi="Arial" w:cs="Arial"/>
          <w:spacing w:val="-1"/>
        </w:rPr>
        <w:t>t</w:t>
      </w:r>
      <w:r w:rsidR="00F92CA0" w:rsidRPr="002B6D00">
        <w:rPr>
          <w:rFonts w:ascii="Arial" w:hAnsi="Arial" w:cs="Arial"/>
        </w:rPr>
        <w:t>ar</w:t>
      </w:r>
      <w:r w:rsidR="00F92CA0" w:rsidRPr="002B6D00">
        <w:rPr>
          <w:rFonts w:ascii="Arial" w:hAnsi="Arial" w:cs="Arial"/>
          <w:spacing w:val="1"/>
        </w:rPr>
        <w:t xml:space="preserve"> </w:t>
      </w:r>
      <w:r w:rsidR="00F92CA0" w:rsidRPr="002B6D00">
        <w:rPr>
          <w:rFonts w:ascii="Arial" w:hAnsi="Arial" w:cs="Arial"/>
        </w:rPr>
        <w:t>dari</w:t>
      </w:r>
      <w:r w:rsidR="00F92CA0" w:rsidRPr="002B6D00">
        <w:rPr>
          <w:rFonts w:ascii="Arial" w:hAnsi="Arial" w:cs="Arial"/>
          <w:spacing w:val="2"/>
        </w:rPr>
        <w:t xml:space="preserve"> </w:t>
      </w:r>
      <w:r w:rsidR="00F92CA0" w:rsidRPr="002B6D00">
        <w:rPr>
          <w:rFonts w:ascii="Arial" w:hAnsi="Arial" w:cs="Arial"/>
        </w:rPr>
        <w:t>P</w:t>
      </w:r>
      <w:r w:rsidR="00F92CA0" w:rsidRPr="002B6D00">
        <w:rPr>
          <w:rFonts w:ascii="Arial" w:hAnsi="Arial" w:cs="Arial"/>
          <w:spacing w:val="-1"/>
        </w:rPr>
        <w:t>T</w:t>
      </w:r>
      <w:r w:rsidR="00F92CA0" w:rsidRPr="002B6D00">
        <w:rPr>
          <w:rFonts w:ascii="Arial" w:hAnsi="Arial" w:cs="Arial"/>
        </w:rPr>
        <w:t>.</w:t>
      </w:r>
      <w:r w:rsidR="00F92CA0" w:rsidRPr="002B6D00">
        <w:rPr>
          <w:rFonts w:ascii="Arial" w:hAnsi="Arial" w:cs="Arial"/>
          <w:spacing w:val="1"/>
        </w:rPr>
        <w:t xml:space="preserve"> </w:t>
      </w:r>
      <w:r w:rsidR="00F92CA0" w:rsidRPr="002B6D00">
        <w:rPr>
          <w:rFonts w:ascii="Arial" w:hAnsi="Arial" w:cs="Arial"/>
        </w:rPr>
        <w:t>Federal</w:t>
      </w:r>
      <w:r w:rsidR="00F92CA0" w:rsidRPr="002B6D00">
        <w:rPr>
          <w:rFonts w:ascii="Arial" w:hAnsi="Arial" w:cs="Arial"/>
          <w:spacing w:val="2"/>
        </w:rPr>
        <w:t xml:space="preserve"> </w:t>
      </w:r>
      <w:r w:rsidR="00F92CA0" w:rsidRPr="002B6D00">
        <w:rPr>
          <w:rFonts w:ascii="Arial" w:hAnsi="Arial" w:cs="Arial"/>
        </w:rPr>
        <w:t>In</w:t>
      </w:r>
      <w:r w:rsidR="00F92CA0" w:rsidRPr="002B6D00">
        <w:rPr>
          <w:rFonts w:ascii="Arial" w:hAnsi="Arial" w:cs="Arial"/>
          <w:spacing w:val="-1"/>
        </w:rPr>
        <w:t>t</w:t>
      </w:r>
      <w:r w:rsidR="00F92CA0" w:rsidRPr="002B6D00">
        <w:rPr>
          <w:rFonts w:ascii="Arial" w:hAnsi="Arial" w:cs="Arial"/>
        </w:rPr>
        <w:t>ern</w:t>
      </w:r>
      <w:r w:rsidR="00F92CA0" w:rsidRPr="002B6D00">
        <w:rPr>
          <w:rFonts w:ascii="Arial" w:hAnsi="Arial" w:cs="Arial"/>
          <w:spacing w:val="1"/>
        </w:rPr>
        <w:t>a</w:t>
      </w:r>
      <w:r w:rsidR="00F92CA0" w:rsidRPr="002B6D00">
        <w:rPr>
          <w:rFonts w:ascii="Arial" w:hAnsi="Arial" w:cs="Arial"/>
          <w:spacing w:val="-1"/>
        </w:rPr>
        <w:t>ti</w:t>
      </w:r>
      <w:r w:rsidR="00F92CA0" w:rsidRPr="002B6D00">
        <w:rPr>
          <w:rFonts w:ascii="Arial" w:hAnsi="Arial" w:cs="Arial"/>
        </w:rPr>
        <w:t>onal F</w:t>
      </w:r>
      <w:r w:rsidR="00F92CA0" w:rsidRPr="002B6D00">
        <w:rPr>
          <w:rFonts w:ascii="Arial" w:hAnsi="Arial" w:cs="Arial"/>
          <w:spacing w:val="-1"/>
        </w:rPr>
        <w:t>i</w:t>
      </w:r>
      <w:r w:rsidR="00F92CA0" w:rsidRPr="002B6D00">
        <w:rPr>
          <w:rFonts w:ascii="Arial" w:hAnsi="Arial" w:cs="Arial"/>
        </w:rPr>
        <w:t>nance</w:t>
      </w:r>
    </w:p>
    <w:p w14:paraId="29489A54" w14:textId="42A715E6" w:rsidR="006A3DD9" w:rsidRPr="00CF7A87" w:rsidRDefault="00F92CA0" w:rsidP="002B6D00">
      <w:pPr>
        <w:pStyle w:val="ListParagraph"/>
        <w:numPr>
          <w:ilvl w:val="0"/>
          <w:numId w:val="8"/>
        </w:numPr>
        <w:ind w:left="851" w:right="65"/>
        <w:rPr>
          <w:rFonts w:ascii="Arial" w:hAnsi="Arial" w:cs="Arial"/>
          <w:highlight w:val="yellow"/>
        </w:rPr>
      </w:pPr>
      <w:r w:rsidRPr="00CF7A87">
        <w:rPr>
          <w:rFonts w:ascii="Arial" w:hAnsi="Arial" w:cs="Arial"/>
          <w:highlight w:val="yellow"/>
        </w:rPr>
        <w:t>Pe</w:t>
      </w:r>
      <w:r w:rsidRPr="00CF7A87">
        <w:rPr>
          <w:rFonts w:ascii="Arial" w:hAnsi="Arial" w:cs="Arial"/>
          <w:spacing w:val="-1"/>
          <w:highlight w:val="yellow"/>
        </w:rPr>
        <w:t>l</w:t>
      </w:r>
      <w:r w:rsidRPr="00CF7A87">
        <w:rPr>
          <w:rFonts w:ascii="Arial" w:hAnsi="Arial" w:cs="Arial"/>
          <w:highlight w:val="yellow"/>
        </w:rPr>
        <w:t>aksan</w:t>
      </w:r>
      <w:r w:rsidRPr="00CF7A87">
        <w:rPr>
          <w:rFonts w:ascii="Arial" w:hAnsi="Arial" w:cs="Arial"/>
          <w:spacing w:val="1"/>
          <w:highlight w:val="yellow"/>
        </w:rPr>
        <w:t>a</w:t>
      </w:r>
      <w:r w:rsidRPr="00CF7A87">
        <w:rPr>
          <w:rFonts w:ascii="Arial" w:hAnsi="Arial" w:cs="Arial"/>
          <w:highlight w:val="yellow"/>
        </w:rPr>
        <w:t>an</w:t>
      </w:r>
      <w:r w:rsidRPr="00CF7A87">
        <w:rPr>
          <w:rFonts w:ascii="Arial" w:hAnsi="Arial" w:cs="Arial"/>
          <w:spacing w:val="1"/>
          <w:highlight w:val="yellow"/>
        </w:rPr>
        <w:t xml:space="preserve"> </w:t>
      </w:r>
      <w:r w:rsidRPr="00CF7A87">
        <w:rPr>
          <w:rFonts w:ascii="Arial" w:hAnsi="Arial" w:cs="Arial"/>
          <w:highlight w:val="yellow"/>
        </w:rPr>
        <w:t>pe</w:t>
      </w:r>
      <w:r w:rsidRPr="00CF7A87">
        <w:rPr>
          <w:rFonts w:ascii="Arial" w:hAnsi="Arial" w:cs="Arial"/>
          <w:spacing w:val="-1"/>
          <w:highlight w:val="yellow"/>
        </w:rPr>
        <w:t>m</w:t>
      </w:r>
      <w:r w:rsidRPr="00CF7A87">
        <w:rPr>
          <w:rFonts w:ascii="Arial" w:hAnsi="Arial" w:cs="Arial"/>
          <w:spacing w:val="1"/>
          <w:highlight w:val="yellow"/>
        </w:rPr>
        <w:t>e</w:t>
      </w:r>
      <w:r w:rsidRPr="00CF7A87">
        <w:rPr>
          <w:rFonts w:ascii="Arial" w:hAnsi="Arial" w:cs="Arial"/>
          <w:highlight w:val="yellow"/>
        </w:rPr>
        <w:t>r</w:t>
      </w:r>
      <w:r w:rsidRPr="00CF7A87">
        <w:rPr>
          <w:rFonts w:ascii="Arial" w:hAnsi="Arial" w:cs="Arial"/>
          <w:spacing w:val="-1"/>
          <w:highlight w:val="yellow"/>
        </w:rPr>
        <w:t>i</w:t>
      </w:r>
      <w:r w:rsidRPr="00CF7A87">
        <w:rPr>
          <w:rFonts w:ascii="Arial" w:hAnsi="Arial" w:cs="Arial"/>
          <w:highlight w:val="yellow"/>
        </w:rPr>
        <w:t>ksaan</w:t>
      </w:r>
      <w:r w:rsidRPr="00CF7A87">
        <w:rPr>
          <w:rFonts w:ascii="Arial" w:hAnsi="Arial" w:cs="Arial"/>
          <w:spacing w:val="1"/>
          <w:highlight w:val="yellow"/>
        </w:rPr>
        <w:t xml:space="preserve"> </w:t>
      </w:r>
      <w:r w:rsidRPr="00CF7A87">
        <w:rPr>
          <w:rFonts w:ascii="Arial" w:hAnsi="Arial" w:cs="Arial"/>
          <w:highlight w:val="yellow"/>
        </w:rPr>
        <w:t>keseh</w:t>
      </w:r>
      <w:r w:rsidRPr="00CF7A87">
        <w:rPr>
          <w:rFonts w:ascii="Arial" w:hAnsi="Arial" w:cs="Arial"/>
          <w:spacing w:val="1"/>
          <w:highlight w:val="yellow"/>
        </w:rPr>
        <w:t>a</w:t>
      </w:r>
      <w:r w:rsidRPr="00CF7A87">
        <w:rPr>
          <w:rFonts w:ascii="Arial" w:hAnsi="Arial" w:cs="Arial"/>
          <w:spacing w:val="-1"/>
          <w:highlight w:val="yellow"/>
        </w:rPr>
        <w:t>t</w:t>
      </w:r>
      <w:r w:rsidRPr="00CF7A87">
        <w:rPr>
          <w:rFonts w:ascii="Arial" w:hAnsi="Arial" w:cs="Arial"/>
          <w:highlight w:val="yellow"/>
        </w:rPr>
        <w:t>an</w:t>
      </w:r>
      <w:r w:rsidRPr="00CF7A87">
        <w:rPr>
          <w:rFonts w:ascii="Arial" w:hAnsi="Arial" w:cs="Arial"/>
          <w:spacing w:val="1"/>
          <w:highlight w:val="yellow"/>
        </w:rPr>
        <w:t xml:space="preserve"> </w:t>
      </w:r>
      <w:r w:rsidRPr="00CF7A87">
        <w:rPr>
          <w:rFonts w:ascii="Arial" w:hAnsi="Arial" w:cs="Arial"/>
          <w:highlight w:val="yellow"/>
        </w:rPr>
        <w:t>b</w:t>
      </w:r>
      <w:r w:rsidRPr="00CF7A87">
        <w:rPr>
          <w:rFonts w:ascii="Arial" w:hAnsi="Arial" w:cs="Arial"/>
          <w:spacing w:val="-1"/>
          <w:highlight w:val="yellow"/>
        </w:rPr>
        <w:t>i</w:t>
      </w:r>
      <w:r w:rsidRPr="00CF7A87">
        <w:rPr>
          <w:rFonts w:ascii="Arial" w:hAnsi="Arial" w:cs="Arial"/>
          <w:highlight w:val="yellow"/>
        </w:rPr>
        <w:t>sa d</w:t>
      </w:r>
      <w:r w:rsidRPr="00CF7A87">
        <w:rPr>
          <w:rFonts w:ascii="Arial" w:hAnsi="Arial" w:cs="Arial"/>
          <w:spacing w:val="1"/>
          <w:highlight w:val="yellow"/>
        </w:rPr>
        <w:t>i</w:t>
      </w:r>
      <w:r w:rsidRPr="00CF7A87">
        <w:rPr>
          <w:rFonts w:ascii="Arial" w:hAnsi="Arial" w:cs="Arial"/>
          <w:spacing w:val="-1"/>
          <w:highlight w:val="yellow"/>
        </w:rPr>
        <w:t>l</w:t>
      </w:r>
      <w:r w:rsidRPr="00CF7A87">
        <w:rPr>
          <w:rFonts w:ascii="Arial" w:hAnsi="Arial" w:cs="Arial"/>
          <w:highlight w:val="yellow"/>
        </w:rPr>
        <w:t>akuk</w:t>
      </w:r>
      <w:r w:rsidRPr="00CF7A87">
        <w:rPr>
          <w:rFonts w:ascii="Arial" w:hAnsi="Arial" w:cs="Arial"/>
          <w:spacing w:val="1"/>
          <w:highlight w:val="yellow"/>
        </w:rPr>
        <w:t>a</w:t>
      </w:r>
      <w:r w:rsidRPr="00CF7A87">
        <w:rPr>
          <w:rFonts w:ascii="Arial" w:hAnsi="Arial" w:cs="Arial"/>
          <w:highlight w:val="yellow"/>
        </w:rPr>
        <w:t>n</w:t>
      </w:r>
      <w:r w:rsidRPr="00CF7A87">
        <w:rPr>
          <w:rFonts w:ascii="Arial" w:hAnsi="Arial" w:cs="Arial"/>
          <w:spacing w:val="1"/>
          <w:highlight w:val="yellow"/>
        </w:rPr>
        <w:t xml:space="preserve"> </w:t>
      </w:r>
      <w:r w:rsidRPr="00CF7A87">
        <w:rPr>
          <w:rFonts w:ascii="Arial" w:hAnsi="Arial" w:cs="Arial"/>
          <w:highlight w:val="yellow"/>
        </w:rPr>
        <w:t xml:space="preserve">di </w:t>
      </w:r>
      <w:r w:rsidRPr="00CF7A87">
        <w:rPr>
          <w:rFonts w:ascii="Arial" w:hAnsi="Arial" w:cs="Arial"/>
          <w:spacing w:val="-1"/>
          <w:highlight w:val="yellow"/>
        </w:rPr>
        <w:t>t</w:t>
      </w:r>
      <w:r w:rsidRPr="00CF7A87">
        <w:rPr>
          <w:rFonts w:ascii="Arial" w:hAnsi="Arial" w:cs="Arial"/>
          <w:highlight w:val="yellow"/>
        </w:rPr>
        <w:t>e</w:t>
      </w:r>
      <w:r w:rsidRPr="00CF7A87">
        <w:rPr>
          <w:rFonts w:ascii="Arial" w:hAnsi="Arial" w:cs="Arial"/>
          <w:spacing w:val="1"/>
          <w:highlight w:val="yellow"/>
        </w:rPr>
        <w:t>m</w:t>
      </w:r>
      <w:r w:rsidRPr="00CF7A87">
        <w:rPr>
          <w:rFonts w:ascii="Arial" w:hAnsi="Arial" w:cs="Arial"/>
          <w:highlight w:val="yellow"/>
        </w:rPr>
        <w:t xml:space="preserve">pat </w:t>
      </w:r>
      <w:r w:rsidR="00BE256D" w:rsidRPr="00BE256D">
        <w:rPr>
          <w:rFonts w:ascii="Arial" w:hAnsi="Arial" w:cs="Arial"/>
          <w:b/>
          <w:bCs/>
          <w:highlight w:val="yellow"/>
        </w:rPr>
        <w:t>PIHAK KEDUA</w:t>
      </w:r>
      <w:r w:rsidRPr="00CF7A87">
        <w:rPr>
          <w:rFonts w:ascii="Arial" w:hAnsi="Arial" w:cs="Arial"/>
          <w:highlight w:val="yellow"/>
        </w:rPr>
        <w:t xml:space="preserve">, </w:t>
      </w:r>
      <w:r w:rsidR="00CF7A87" w:rsidRPr="00CF7A87">
        <w:rPr>
          <w:rFonts w:ascii="Arial" w:hAnsi="Arial" w:cs="Arial"/>
          <w:spacing w:val="-1"/>
          <w:highlight w:val="yellow"/>
        </w:rPr>
        <w:t>Rumah Sakit Dharma Husada</w:t>
      </w:r>
      <w:r w:rsidRPr="00CF7A87">
        <w:rPr>
          <w:rFonts w:ascii="Arial" w:hAnsi="Arial" w:cs="Arial"/>
          <w:highlight w:val="yellow"/>
        </w:rPr>
        <w:t>,  J</w:t>
      </w:r>
      <w:r w:rsidRPr="00CF7A87">
        <w:rPr>
          <w:rFonts w:ascii="Arial" w:hAnsi="Arial" w:cs="Arial"/>
          <w:spacing w:val="-1"/>
          <w:highlight w:val="yellow"/>
        </w:rPr>
        <w:t>l</w:t>
      </w:r>
      <w:r w:rsidRPr="00CF7A87">
        <w:rPr>
          <w:rFonts w:ascii="Arial" w:hAnsi="Arial" w:cs="Arial"/>
          <w:highlight w:val="yellow"/>
        </w:rPr>
        <w:t>. Soekarno Ha</w:t>
      </w:r>
      <w:r w:rsidRPr="00CF7A87">
        <w:rPr>
          <w:rFonts w:ascii="Arial" w:hAnsi="Arial" w:cs="Arial"/>
          <w:spacing w:val="-1"/>
          <w:highlight w:val="yellow"/>
        </w:rPr>
        <w:t>t</w:t>
      </w:r>
      <w:r w:rsidRPr="00CF7A87">
        <w:rPr>
          <w:rFonts w:ascii="Arial" w:hAnsi="Arial" w:cs="Arial"/>
          <w:spacing w:val="1"/>
          <w:highlight w:val="yellow"/>
        </w:rPr>
        <w:t>t</w:t>
      </w:r>
      <w:r w:rsidRPr="00CF7A87">
        <w:rPr>
          <w:rFonts w:ascii="Arial" w:hAnsi="Arial" w:cs="Arial"/>
          <w:highlight w:val="yellow"/>
        </w:rPr>
        <w:t xml:space="preserve">a No. 10, </w:t>
      </w:r>
      <w:r w:rsidR="00CF7A87">
        <w:rPr>
          <w:rFonts w:ascii="Arial" w:hAnsi="Arial" w:cs="Arial"/>
          <w:highlight w:val="yellow"/>
        </w:rPr>
        <w:t xml:space="preserve">Sukabumi, Mayangan </w:t>
      </w:r>
      <w:r w:rsidRPr="00CF7A87">
        <w:rPr>
          <w:rFonts w:ascii="Arial" w:hAnsi="Arial" w:cs="Arial"/>
          <w:spacing w:val="-1"/>
          <w:highlight w:val="yellow"/>
        </w:rPr>
        <w:t>P</w:t>
      </w:r>
      <w:r w:rsidRPr="00CF7A87">
        <w:rPr>
          <w:rFonts w:ascii="Arial" w:hAnsi="Arial" w:cs="Arial"/>
          <w:highlight w:val="yellow"/>
        </w:rPr>
        <w:t>robo</w:t>
      </w:r>
      <w:r w:rsidRPr="00CF7A87">
        <w:rPr>
          <w:rFonts w:ascii="Arial" w:hAnsi="Arial" w:cs="Arial"/>
          <w:spacing w:val="1"/>
          <w:highlight w:val="yellow"/>
        </w:rPr>
        <w:t>l</w:t>
      </w:r>
      <w:r w:rsidRPr="00CF7A87">
        <w:rPr>
          <w:rFonts w:ascii="Arial" w:hAnsi="Arial" w:cs="Arial"/>
          <w:spacing w:val="-1"/>
          <w:highlight w:val="yellow"/>
        </w:rPr>
        <w:t>i</w:t>
      </w:r>
      <w:r w:rsidRPr="00CF7A87">
        <w:rPr>
          <w:rFonts w:ascii="Arial" w:hAnsi="Arial" w:cs="Arial"/>
          <w:highlight w:val="yellow"/>
        </w:rPr>
        <w:t>nggo</w:t>
      </w:r>
    </w:p>
    <w:p w14:paraId="61554522" w14:textId="77777777" w:rsidR="006A3DD9" w:rsidRPr="002B6D00" w:rsidRDefault="006A3DD9" w:rsidP="002B6D00">
      <w:pPr>
        <w:spacing w:line="276" w:lineRule="auto"/>
        <w:rPr>
          <w:rFonts w:ascii="Arial" w:hAnsi="Arial" w:cs="Arial"/>
          <w:sz w:val="22"/>
          <w:szCs w:val="22"/>
        </w:rPr>
      </w:pPr>
    </w:p>
    <w:p w14:paraId="2D7965D1" w14:textId="7698E65F" w:rsidR="00690DF8" w:rsidRDefault="00690DF8" w:rsidP="002B6D00">
      <w:pPr>
        <w:spacing w:before="29" w:line="276" w:lineRule="auto"/>
        <w:ind w:left="3378" w:right="3034"/>
        <w:jc w:val="center"/>
        <w:rPr>
          <w:rFonts w:ascii="Arial" w:hAnsi="Arial" w:cs="Arial"/>
          <w:spacing w:val="-1"/>
          <w:sz w:val="22"/>
          <w:szCs w:val="22"/>
        </w:rPr>
      </w:pPr>
      <w:r w:rsidRPr="002B6D00">
        <w:rPr>
          <w:rFonts w:ascii="Arial" w:hAnsi="Arial" w:cs="Arial"/>
          <w:spacing w:val="-1"/>
          <w:sz w:val="22"/>
          <w:szCs w:val="22"/>
        </w:rPr>
        <w:t>Pasal 2</w:t>
      </w:r>
    </w:p>
    <w:p w14:paraId="62CAC791" w14:textId="68F8AE67" w:rsidR="00CF7A87" w:rsidRDefault="00CF7A87" w:rsidP="002B6D00">
      <w:pPr>
        <w:spacing w:before="29" w:line="276" w:lineRule="auto"/>
        <w:ind w:left="3378" w:right="3034"/>
        <w:jc w:val="center"/>
        <w:rPr>
          <w:rFonts w:ascii="Arial" w:hAnsi="Arial" w:cs="Arial"/>
          <w:spacing w:val="-1"/>
          <w:sz w:val="22"/>
          <w:szCs w:val="22"/>
        </w:rPr>
      </w:pPr>
      <w:r>
        <w:rPr>
          <w:rFonts w:ascii="Arial" w:hAnsi="Arial" w:cs="Arial"/>
          <w:spacing w:val="-1"/>
          <w:sz w:val="22"/>
          <w:szCs w:val="22"/>
        </w:rPr>
        <w:t xml:space="preserve">Landasan Hukum </w:t>
      </w:r>
    </w:p>
    <w:p w14:paraId="1C079248" w14:textId="452E41D0" w:rsidR="00AE6CC2" w:rsidRPr="00BE256D" w:rsidRDefault="00CF7A87" w:rsidP="00AE6CC2">
      <w:pPr>
        <w:pStyle w:val="ListParagraph"/>
        <w:numPr>
          <w:ilvl w:val="0"/>
          <w:numId w:val="11"/>
        </w:numPr>
        <w:spacing w:before="29"/>
        <w:ind w:left="426" w:right="31" w:firstLine="0"/>
        <w:jc w:val="left"/>
        <w:rPr>
          <w:rFonts w:ascii="Arial" w:hAnsi="Arial" w:cs="Arial"/>
          <w:spacing w:val="-1"/>
        </w:rPr>
      </w:pPr>
      <w:r w:rsidRPr="00BE256D">
        <w:rPr>
          <w:rFonts w:ascii="Arial" w:hAnsi="Arial" w:cs="Arial"/>
          <w:spacing w:val="-1"/>
        </w:rPr>
        <w:t xml:space="preserve">Undang – Undang Nomor 6 Tahun 2023 </w:t>
      </w:r>
      <w:r w:rsidR="00BE256D" w:rsidRPr="00BE256D">
        <w:rPr>
          <w:rFonts w:ascii="Arial" w:hAnsi="Arial" w:cs="Arial"/>
          <w:spacing w:val="-1"/>
        </w:rPr>
        <w:t>T</w:t>
      </w:r>
      <w:r w:rsidRPr="00BE256D">
        <w:rPr>
          <w:rFonts w:ascii="Arial" w:hAnsi="Arial" w:cs="Arial"/>
          <w:spacing w:val="-1"/>
        </w:rPr>
        <w:t xml:space="preserve">entang Cipta Kerja </w:t>
      </w:r>
    </w:p>
    <w:p w14:paraId="482E1073" w14:textId="5662F3A9" w:rsidR="00BE256D" w:rsidRPr="00BE256D" w:rsidRDefault="00BE256D" w:rsidP="00AE6CC2">
      <w:pPr>
        <w:pStyle w:val="ListParagraph"/>
        <w:numPr>
          <w:ilvl w:val="0"/>
          <w:numId w:val="11"/>
        </w:numPr>
        <w:spacing w:before="29"/>
        <w:ind w:left="426" w:right="31" w:firstLine="0"/>
        <w:jc w:val="left"/>
        <w:rPr>
          <w:rFonts w:ascii="Arial" w:hAnsi="Arial" w:cs="Arial"/>
          <w:spacing w:val="-1"/>
        </w:rPr>
      </w:pPr>
      <w:r w:rsidRPr="00BE256D">
        <w:rPr>
          <w:rFonts w:ascii="Arial" w:hAnsi="Arial" w:cs="Arial"/>
          <w:spacing w:val="-1"/>
        </w:rPr>
        <w:t xml:space="preserve">Undang – Undang Nomor 17 Tahun 2023 Tentang Kesehatan  </w:t>
      </w:r>
    </w:p>
    <w:p w14:paraId="310BEBD2" w14:textId="20473E66" w:rsidR="00AE6CC2" w:rsidRPr="00BE256D" w:rsidRDefault="00AE6CC2" w:rsidP="00AE6CC2">
      <w:pPr>
        <w:pStyle w:val="ListParagraph"/>
        <w:numPr>
          <w:ilvl w:val="0"/>
          <w:numId w:val="11"/>
        </w:numPr>
        <w:spacing w:before="29"/>
        <w:ind w:left="709" w:right="31" w:hanging="283"/>
        <w:jc w:val="left"/>
        <w:rPr>
          <w:rFonts w:ascii="Arial" w:hAnsi="Arial" w:cs="Arial"/>
          <w:spacing w:val="-1"/>
        </w:rPr>
      </w:pPr>
      <w:r w:rsidRPr="00BE256D">
        <w:rPr>
          <w:rFonts w:ascii="Arial" w:hAnsi="Arial" w:cs="Arial"/>
        </w:rPr>
        <w:t xml:space="preserve">Peraturan Menteri Ketenagakerjaan No. 5 Tahun 2018 Tentang Keselamatan dan </w:t>
      </w:r>
      <w:r w:rsidRPr="00BE256D">
        <w:rPr>
          <w:rFonts w:ascii="Arial" w:hAnsi="Arial" w:cs="Arial"/>
        </w:rPr>
        <w:t>K</w:t>
      </w:r>
      <w:r w:rsidRPr="00BE256D">
        <w:rPr>
          <w:rFonts w:ascii="Arial" w:hAnsi="Arial" w:cs="Arial"/>
        </w:rPr>
        <w:t>esehatan Kerja Lingkungan Kerja</w:t>
      </w:r>
    </w:p>
    <w:p w14:paraId="4E7D8C2C" w14:textId="1B42AF81" w:rsidR="00AE6CC2" w:rsidRPr="00BE256D" w:rsidRDefault="00AE6CC2" w:rsidP="00AE6CC2">
      <w:pPr>
        <w:pStyle w:val="ListParagraph"/>
        <w:numPr>
          <w:ilvl w:val="0"/>
          <w:numId w:val="11"/>
        </w:numPr>
        <w:spacing w:before="29"/>
        <w:ind w:left="709" w:right="31" w:hanging="283"/>
        <w:rPr>
          <w:rFonts w:ascii="Arial" w:hAnsi="Arial" w:cs="Arial"/>
          <w:spacing w:val="-1"/>
        </w:rPr>
      </w:pPr>
      <w:r w:rsidRPr="00BE256D">
        <w:rPr>
          <w:rFonts w:ascii="Arial" w:hAnsi="Arial" w:cs="Arial"/>
        </w:rPr>
        <w:t>Peraturan Menteri Kesehatan Nomor 66 Tahun 2016</w:t>
      </w:r>
      <w:r w:rsidRPr="00BE256D">
        <w:rPr>
          <w:rFonts w:ascii="Arial" w:hAnsi="Arial" w:cs="Arial"/>
        </w:rPr>
        <w:t xml:space="preserve"> </w:t>
      </w:r>
      <w:r w:rsidRPr="00BE256D">
        <w:rPr>
          <w:rFonts w:ascii="Arial" w:hAnsi="Arial" w:cs="Arial"/>
        </w:rPr>
        <w:t>Tentang Keselamatan dan Kesehatan Kerja di Rumah Sakit</w:t>
      </w:r>
    </w:p>
    <w:p w14:paraId="5FA4F46C" w14:textId="77777777" w:rsidR="00CF7A87" w:rsidRPr="00BE256D" w:rsidRDefault="00CF7A87" w:rsidP="00BE256D">
      <w:pPr>
        <w:spacing w:before="29"/>
        <w:ind w:right="31"/>
        <w:rPr>
          <w:rFonts w:ascii="Arial" w:hAnsi="Arial" w:cs="Arial"/>
          <w:spacing w:val="-1"/>
        </w:rPr>
      </w:pPr>
    </w:p>
    <w:p w14:paraId="16281FA2" w14:textId="1553A28A" w:rsidR="00BE256D" w:rsidRDefault="00BE256D" w:rsidP="002B6D00">
      <w:pPr>
        <w:spacing w:before="29" w:line="276" w:lineRule="auto"/>
        <w:ind w:left="3378" w:right="3034"/>
        <w:jc w:val="center"/>
        <w:rPr>
          <w:rFonts w:ascii="Arial" w:hAnsi="Arial" w:cs="Arial"/>
          <w:spacing w:val="-1"/>
          <w:sz w:val="22"/>
          <w:szCs w:val="22"/>
        </w:rPr>
      </w:pPr>
      <w:r>
        <w:rPr>
          <w:rFonts w:ascii="Arial" w:hAnsi="Arial" w:cs="Arial"/>
          <w:spacing w:val="-1"/>
          <w:sz w:val="22"/>
          <w:szCs w:val="22"/>
        </w:rPr>
        <w:t xml:space="preserve">Pasal 3 </w:t>
      </w:r>
    </w:p>
    <w:p w14:paraId="1F4A012B" w14:textId="1D2D2F71" w:rsidR="006A3DD9" w:rsidRPr="00C80A82" w:rsidRDefault="00F92CA0" w:rsidP="002B6D00">
      <w:pPr>
        <w:spacing w:before="29" w:line="276" w:lineRule="auto"/>
        <w:ind w:left="3378" w:right="3034"/>
        <w:jc w:val="center"/>
        <w:rPr>
          <w:rFonts w:ascii="Arial" w:hAnsi="Arial" w:cs="Arial"/>
          <w:sz w:val="22"/>
          <w:szCs w:val="22"/>
        </w:rPr>
      </w:pPr>
      <w:r w:rsidRPr="002B6D00">
        <w:rPr>
          <w:rFonts w:ascii="Arial" w:hAnsi="Arial" w:cs="Arial"/>
          <w:spacing w:val="-1"/>
          <w:sz w:val="22"/>
          <w:szCs w:val="22"/>
        </w:rPr>
        <w:t>K</w:t>
      </w:r>
      <w:r w:rsidRPr="002B6D00">
        <w:rPr>
          <w:rFonts w:ascii="Arial" w:hAnsi="Arial" w:cs="Arial"/>
          <w:spacing w:val="1"/>
          <w:sz w:val="22"/>
          <w:szCs w:val="22"/>
        </w:rPr>
        <w:t>e</w:t>
      </w:r>
      <w:r w:rsidRPr="002B6D00">
        <w:rPr>
          <w:rFonts w:ascii="Arial" w:hAnsi="Arial" w:cs="Arial"/>
          <w:spacing w:val="-1"/>
          <w:sz w:val="22"/>
          <w:szCs w:val="22"/>
        </w:rPr>
        <w:t>w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pacing w:val="-1"/>
          <w:sz w:val="22"/>
          <w:szCs w:val="22"/>
        </w:rPr>
        <w:t>ji</w:t>
      </w:r>
      <w:r w:rsidRPr="002B6D00">
        <w:rPr>
          <w:rFonts w:ascii="Arial" w:hAnsi="Arial" w:cs="Arial"/>
          <w:sz w:val="22"/>
          <w:szCs w:val="22"/>
        </w:rPr>
        <w:t>b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>n</w:t>
      </w:r>
    </w:p>
    <w:p w14:paraId="751BA3F6" w14:textId="77777777" w:rsidR="006A3DD9" w:rsidRPr="002B6D00" w:rsidRDefault="006A3DD9" w:rsidP="002B6D00">
      <w:pPr>
        <w:spacing w:before="7" w:line="276" w:lineRule="auto"/>
        <w:rPr>
          <w:rFonts w:ascii="Arial" w:hAnsi="Arial" w:cs="Arial"/>
          <w:sz w:val="22"/>
          <w:szCs w:val="22"/>
        </w:rPr>
      </w:pPr>
    </w:p>
    <w:p w14:paraId="406E104D" w14:textId="4E9C394E" w:rsidR="006A3DD9" w:rsidRPr="002B6D00" w:rsidRDefault="00F92CA0" w:rsidP="00263B2B">
      <w:pPr>
        <w:spacing w:line="276" w:lineRule="auto"/>
        <w:ind w:left="802" w:right="388" w:hanging="360"/>
        <w:jc w:val="both"/>
        <w:rPr>
          <w:rFonts w:ascii="Arial" w:hAnsi="Arial" w:cs="Arial"/>
          <w:sz w:val="22"/>
          <w:szCs w:val="22"/>
        </w:rPr>
      </w:pPr>
      <w:r w:rsidRPr="002B6D00">
        <w:rPr>
          <w:rFonts w:ascii="Arial" w:hAnsi="Arial" w:cs="Arial"/>
          <w:sz w:val="22"/>
          <w:szCs w:val="22"/>
        </w:rPr>
        <w:t xml:space="preserve">1.  </w:t>
      </w:r>
      <w:r w:rsidR="00BE256D" w:rsidRPr="00BE256D">
        <w:rPr>
          <w:rFonts w:ascii="Arial" w:hAnsi="Arial" w:cs="Arial"/>
          <w:b/>
          <w:bCs/>
          <w:sz w:val="22"/>
          <w:szCs w:val="22"/>
        </w:rPr>
        <w:t>PIHAK KEDUA</w:t>
      </w:r>
      <w:r w:rsidRPr="002B6D00">
        <w:rPr>
          <w:rFonts w:ascii="Arial" w:hAnsi="Arial" w:cs="Arial"/>
          <w:spacing w:val="1"/>
          <w:sz w:val="22"/>
          <w:szCs w:val="22"/>
        </w:rPr>
        <w:t xml:space="preserve"> </w:t>
      </w:r>
      <w:r w:rsidRPr="002B6D00">
        <w:rPr>
          <w:rFonts w:ascii="Arial" w:hAnsi="Arial" w:cs="Arial"/>
          <w:spacing w:val="-1"/>
          <w:sz w:val="22"/>
          <w:szCs w:val="22"/>
        </w:rPr>
        <w:t>w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pacing w:val="-1"/>
          <w:sz w:val="22"/>
          <w:szCs w:val="22"/>
        </w:rPr>
        <w:t>ji</w:t>
      </w:r>
      <w:r w:rsidRPr="002B6D00">
        <w:rPr>
          <w:rFonts w:ascii="Arial" w:hAnsi="Arial" w:cs="Arial"/>
          <w:sz w:val="22"/>
          <w:szCs w:val="22"/>
        </w:rPr>
        <w:t xml:space="preserve">b </w:t>
      </w:r>
      <w:r w:rsidRPr="002B6D00">
        <w:rPr>
          <w:rFonts w:ascii="Arial" w:hAnsi="Arial" w:cs="Arial"/>
          <w:spacing w:val="1"/>
          <w:sz w:val="22"/>
          <w:szCs w:val="22"/>
        </w:rPr>
        <w:t>m</w:t>
      </w:r>
      <w:r w:rsidRPr="002B6D00">
        <w:rPr>
          <w:rFonts w:ascii="Arial" w:hAnsi="Arial" w:cs="Arial"/>
          <w:sz w:val="22"/>
          <w:szCs w:val="22"/>
        </w:rPr>
        <w:t>eng</w:t>
      </w:r>
      <w:r w:rsidRPr="002B6D00">
        <w:rPr>
          <w:rFonts w:ascii="Arial" w:hAnsi="Arial" w:cs="Arial"/>
          <w:spacing w:val="-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>ku</w:t>
      </w:r>
      <w:r w:rsidRPr="002B6D00">
        <w:rPr>
          <w:rFonts w:ascii="Arial" w:hAnsi="Arial" w:cs="Arial"/>
          <w:spacing w:val="-1"/>
          <w:sz w:val="22"/>
          <w:szCs w:val="22"/>
        </w:rPr>
        <w:t>t</w:t>
      </w:r>
      <w:r w:rsidRPr="002B6D00">
        <w:rPr>
          <w:rFonts w:ascii="Arial" w:hAnsi="Arial" w:cs="Arial"/>
          <w:sz w:val="22"/>
          <w:szCs w:val="22"/>
        </w:rPr>
        <w:t>i</w:t>
      </w:r>
      <w:r w:rsidRPr="002B6D00">
        <w:rPr>
          <w:rFonts w:ascii="Arial" w:hAnsi="Arial" w:cs="Arial"/>
          <w:spacing w:val="1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ke</w:t>
      </w:r>
      <w:r w:rsidRPr="002B6D00">
        <w:rPr>
          <w:rFonts w:ascii="Arial" w:hAnsi="Arial" w:cs="Arial"/>
          <w:spacing w:val="-1"/>
          <w:sz w:val="22"/>
          <w:szCs w:val="22"/>
        </w:rPr>
        <w:t>t</w:t>
      </w:r>
      <w:r w:rsidRPr="002B6D00">
        <w:rPr>
          <w:rFonts w:ascii="Arial" w:hAnsi="Arial" w:cs="Arial"/>
          <w:spacing w:val="1"/>
          <w:sz w:val="22"/>
          <w:szCs w:val="22"/>
        </w:rPr>
        <w:t>e</w:t>
      </w:r>
      <w:r w:rsidRPr="002B6D00">
        <w:rPr>
          <w:rFonts w:ascii="Arial" w:hAnsi="Arial" w:cs="Arial"/>
          <w:sz w:val="22"/>
          <w:szCs w:val="22"/>
        </w:rPr>
        <w:t>n</w:t>
      </w:r>
      <w:r w:rsidRPr="002B6D00">
        <w:rPr>
          <w:rFonts w:ascii="Arial" w:hAnsi="Arial" w:cs="Arial"/>
          <w:spacing w:val="-1"/>
          <w:sz w:val="22"/>
          <w:szCs w:val="22"/>
        </w:rPr>
        <w:t>t</w:t>
      </w:r>
      <w:r w:rsidRPr="002B6D00">
        <w:rPr>
          <w:rFonts w:ascii="Arial" w:hAnsi="Arial" w:cs="Arial"/>
          <w:sz w:val="22"/>
          <w:szCs w:val="22"/>
        </w:rPr>
        <w:t>uan yang d</w:t>
      </w:r>
      <w:r w:rsidRPr="002B6D00">
        <w:rPr>
          <w:rFonts w:ascii="Arial" w:hAnsi="Arial" w:cs="Arial"/>
          <w:spacing w:val="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>ber</w:t>
      </w:r>
      <w:r w:rsidRPr="002B6D00">
        <w:rPr>
          <w:rFonts w:ascii="Arial" w:hAnsi="Arial" w:cs="Arial"/>
          <w:spacing w:val="-1"/>
          <w:sz w:val="22"/>
          <w:szCs w:val="22"/>
        </w:rPr>
        <w:t>l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>kukan kepada</w:t>
      </w:r>
      <w:r w:rsidRPr="002B6D00">
        <w:rPr>
          <w:rFonts w:ascii="Arial" w:hAnsi="Arial" w:cs="Arial"/>
          <w:spacing w:val="1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kedua</w:t>
      </w:r>
      <w:r w:rsidR="00263B2B">
        <w:rPr>
          <w:rFonts w:ascii="Arial" w:hAnsi="Arial" w:cs="Arial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be</w:t>
      </w:r>
      <w:r w:rsidRPr="002B6D00">
        <w:rPr>
          <w:rFonts w:ascii="Arial" w:hAnsi="Arial" w:cs="Arial"/>
          <w:spacing w:val="1"/>
          <w:sz w:val="22"/>
          <w:szCs w:val="22"/>
        </w:rPr>
        <w:t>l</w:t>
      </w:r>
      <w:r w:rsidRPr="002B6D00">
        <w:rPr>
          <w:rFonts w:ascii="Arial" w:hAnsi="Arial" w:cs="Arial"/>
          <w:sz w:val="22"/>
          <w:szCs w:val="22"/>
        </w:rPr>
        <w:t>ah p</w:t>
      </w:r>
      <w:r w:rsidRPr="002B6D00">
        <w:rPr>
          <w:rFonts w:ascii="Arial" w:hAnsi="Arial" w:cs="Arial"/>
          <w:spacing w:val="-1"/>
          <w:sz w:val="22"/>
          <w:szCs w:val="22"/>
        </w:rPr>
        <w:t>i</w:t>
      </w:r>
      <w:r w:rsidR="00CF7A87">
        <w:rPr>
          <w:rFonts w:ascii="Arial" w:hAnsi="Arial" w:cs="Arial"/>
          <w:sz w:val="22"/>
          <w:szCs w:val="22"/>
        </w:rPr>
        <w:t>h</w:t>
      </w:r>
      <w:r w:rsidRPr="002B6D00">
        <w:rPr>
          <w:rFonts w:ascii="Arial" w:hAnsi="Arial" w:cs="Arial"/>
          <w:sz w:val="22"/>
          <w:szCs w:val="22"/>
        </w:rPr>
        <w:t>ak y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 xml:space="preserve">ng </w:t>
      </w:r>
      <w:r w:rsidRPr="002B6D00">
        <w:rPr>
          <w:rFonts w:ascii="Arial" w:hAnsi="Arial" w:cs="Arial"/>
          <w:spacing w:val="-1"/>
          <w:sz w:val="22"/>
          <w:szCs w:val="22"/>
        </w:rPr>
        <w:t>t</w:t>
      </w:r>
      <w:r w:rsidRPr="002B6D00">
        <w:rPr>
          <w:rFonts w:ascii="Arial" w:hAnsi="Arial" w:cs="Arial"/>
          <w:sz w:val="22"/>
          <w:szCs w:val="22"/>
        </w:rPr>
        <w:t>er</w:t>
      </w:r>
      <w:r w:rsidRPr="002B6D00">
        <w:rPr>
          <w:rFonts w:ascii="Arial" w:hAnsi="Arial" w:cs="Arial"/>
          <w:spacing w:val="1"/>
          <w:sz w:val="22"/>
          <w:szCs w:val="22"/>
        </w:rPr>
        <w:t>t</w:t>
      </w:r>
      <w:r w:rsidRPr="002B6D00">
        <w:rPr>
          <w:rFonts w:ascii="Arial" w:hAnsi="Arial" w:cs="Arial"/>
          <w:sz w:val="22"/>
          <w:szCs w:val="22"/>
        </w:rPr>
        <w:t>uang da</w:t>
      </w:r>
      <w:r w:rsidRPr="002B6D00">
        <w:rPr>
          <w:rFonts w:ascii="Arial" w:hAnsi="Arial" w:cs="Arial"/>
          <w:spacing w:val="-1"/>
          <w:sz w:val="22"/>
          <w:szCs w:val="22"/>
        </w:rPr>
        <w:t>l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>m</w:t>
      </w:r>
      <w:r w:rsidRPr="002B6D00">
        <w:rPr>
          <w:rFonts w:ascii="Arial" w:hAnsi="Arial" w:cs="Arial"/>
          <w:spacing w:val="-1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per</w:t>
      </w:r>
      <w:r w:rsidRPr="002B6D00">
        <w:rPr>
          <w:rFonts w:ascii="Arial" w:hAnsi="Arial" w:cs="Arial"/>
          <w:spacing w:val="1"/>
          <w:sz w:val="22"/>
          <w:szCs w:val="22"/>
        </w:rPr>
        <w:t>j</w:t>
      </w:r>
      <w:r w:rsidRPr="002B6D00">
        <w:rPr>
          <w:rFonts w:ascii="Arial" w:hAnsi="Arial" w:cs="Arial"/>
          <w:sz w:val="22"/>
          <w:szCs w:val="22"/>
        </w:rPr>
        <w:t>an</w:t>
      </w:r>
      <w:r w:rsidRPr="002B6D00">
        <w:rPr>
          <w:rFonts w:ascii="Arial" w:hAnsi="Arial" w:cs="Arial"/>
          <w:spacing w:val="-1"/>
          <w:sz w:val="22"/>
          <w:szCs w:val="22"/>
        </w:rPr>
        <w:t>ji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>n ker</w:t>
      </w:r>
      <w:r w:rsidRPr="002B6D00">
        <w:rPr>
          <w:rFonts w:ascii="Arial" w:hAnsi="Arial" w:cs="Arial"/>
          <w:spacing w:val="-1"/>
          <w:sz w:val="22"/>
          <w:szCs w:val="22"/>
        </w:rPr>
        <w:t>j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pacing w:val="-1"/>
          <w:sz w:val="22"/>
          <w:szCs w:val="22"/>
        </w:rPr>
        <w:t>s</w:t>
      </w:r>
      <w:r w:rsidRPr="002B6D00">
        <w:rPr>
          <w:rFonts w:ascii="Arial" w:hAnsi="Arial" w:cs="Arial"/>
          <w:sz w:val="22"/>
          <w:szCs w:val="22"/>
        </w:rPr>
        <w:t>a</w:t>
      </w:r>
      <w:r w:rsidRPr="002B6D00">
        <w:rPr>
          <w:rFonts w:ascii="Arial" w:hAnsi="Arial" w:cs="Arial"/>
          <w:spacing w:val="1"/>
          <w:sz w:val="22"/>
          <w:szCs w:val="22"/>
        </w:rPr>
        <w:t>m</w:t>
      </w:r>
      <w:r w:rsidRPr="002B6D00">
        <w:rPr>
          <w:rFonts w:ascii="Arial" w:hAnsi="Arial" w:cs="Arial"/>
          <w:sz w:val="22"/>
          <w:szCs w:val="22"/>
        </w:rPr>
        <w:t>a.</w:t>
      </w:r>
    </w:p>
    <w:p w14:paraId="59741E3B" w14:textId="61CE9E4F" w:rsidR="006A3DD9" w:rsidRPr="002B6D00" w:rsidRDefault="00F92CA0" w:rsidP="00263B2B">
      <w:pPr>
        <w:spacing w:before="10" w:line="276" w:lineRule="auto"/>
        <w:ind w:left="802" w:right="65" w:hanging="360"/>
        <w:jc w:val="both"/>
        <w:rPr>
          <w:rFonts w:ascii="Arial" w:hAnsi="Arial" w:cs="Arial"/>
          <w:sz w:val="22"/>
          <w:szCs w:val="22"/>
        </w:rPr>
      </w:pPr>
      <w:r w:rsidRPr="002B6D00">
        <w:rPr>
          <w:rFonts w:ascii="Arial" w:hAnsi="Arial" w:cs="Arial"/>
          <w:sz w:val="22"/>
          <w:szCs w:val="22"/>
        </w:rPr>
        <w:t xml:space="preserve">2.  </w:t>
      </w:r>
      <w:r w:rsidR="00BE256D" w:rsidRPr="00BE256D">
        <w:rPr>
          <w:rFonts w:ascii="Arial" w:hAnsi="Arial" w:cs="Arial"/>
          <w:b/>
          <w:bCs/>
          <w:sz w:val="22"/>
          <w:szCs w:val="22"/>
        </w:rPr>
        <w:t>PIHAK KEDUA</w:t>
      </w:r>
      <w:r w:rsidRPr="002B6D00">
        <w:rPr>
          <w:rFonts w:ascii="Arial" w:hAnsi="Arial" w:cs="Arial"/>
          <w:spacing w:val="29"/>
          <w:sz w:val="22"/>
          <w:szCs w:val="22"/>
        </w:rPr>
        <w:t xml:space="preserve"> </w:t>
      </w:r>
      <w:r w:rsidRPr="002B6D00">
        <w:rPr>
          <w:rFonts w:ascii="Arial" w:hAnsi="Arial" w:cs="Arial"/>
          <w:spacing w:val="-1"/>
          <w:sz w:val="22"/>
          <w:szCs w:val="22"/>
        </w:rPr>
        <w:t>w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pacing w:val="-1"/>
          <w:sz w:val="22"/>
          <w:szCs w:val="22"/>
        </w:rPr>
        <w:t>ji</w:t>
      </w:r>
      <w:r w:rsidRPr="002B6D00">
        <w:rPr>
          <w:rFonts w:ascii="Arial" w:hAnsi="Arial" w:cs="Arial"/>
          <w:sz w:val="22"/>
          <w:szCs w:val="22"/>
        </w:rPr>
        <w:t>b</w:t>
      </w:r>
      <w:r w:rsidRPr="002B6D00">
        <w:rPr>
          <w:rFonts w:ascii="Arial" w:hAnsi="Arial" w:cs="Arial"/>
          <w:spacing w:val="30"/>
          <w:sz w:val="22"/>
          <w:szCs w:val="22"/>
        </w:rPr>
        <w:t xml:space="preserve"> </w:t>
      </w:r>
      <w:r w:rsidRPr="002B6D00">
        <w:rPr>
          <w:rFonts w:ascii="Arial" w:hAnsi="Arial" w:cs="Arial"/>
          <w:spacing w:val="-1"/>
          <w:sz w:val="22"/>
          <w:szCs w:val="22"/>
        </w:rPr>
        <w:t>m</w:t>
      </w:r>
      <w:r w:rsidRPr="002B6D00">
        <w:rPr>
          <w:rFonts w:ascii="Arial" w:hAnsi="Arial" w:cs="Arial"/>
          <w:sz w:val="22"/>
          <w:szCs w:val="22"/>
        </w:rPr>
        <w:t>e</w:t>
      </w:r>
      <w:r w:rsidRPr="002B6D00">
        <w:rPr>
          <w:rFonts w:ascii="Arial" w:hAnsi="Arial" w:cs="Arial"/>
          <w:spacing w:val="1"/>
          <w:sz w:val="22"/>
          <w:szCs w:val="22"/>
        </w:rPr>
        <w:t>l</w:t>
      </w:r>
      <w:r w:rsidRPr="002B6D00">
        <w:rPr>
          <w:rFonts w:ascii="Arial" w:hAnsi="Arial" w:cs="Arial"/>
          <w:sz w:val="22"/>
          <w:szCs w:val="22"/>
        </w:rPr>
        <w:t>aksanakan</w:t>
      </w:r>
      <w:r w:rsidRPr="002B6D00">
        <w:rPr>
          <w:rFonts w:ascii="Arial" w:hAnsi="Arial" w:cs="Arial"/>
          <w:spacing w:val="30"/>
          <w:sz w:val="22"/>
          <w:szCs w:val="22"/>
        </w:rPr>
        <w:t xml:space="preserve"> </w:t>
      </w:r>
      <w:r w:rsidRPr="002B6D00">
        <w:rPr>
          <w:rFonts w:ascii="Arial" w:hAnsi="Arial" w:cs="Arial"/>
          <w:spacing w:val="-1"/>
          <w:sz w:val="22"/>
          <w:szCs w:val="22"/>
        </w:rPr>
        <w:t>t</w:t>
      </w:r>
      <w:r w:rsidRPr="002B6D00">
        <w:rPr>
          <w:rFonts w:ascii="Arial" w:hAnsi="Arial" w:cs="Arial"/>
          <w:sz w:val="22"/>
          <w:szCs w:val="22"/>
        </w:rPr>
        <w:t>ugasnya</w:t>
      </w:r>
      <w:r w:rsidRPr="002B6D00">
        <w:rPr>
          <w:rFonts w:ascii="Arial" w:hAnsi="Arial" w:cs="Arial"/>
          <w:spacing w:val="29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dengan</w:t>
      </w:r>
      <w:r w:rsidRPr="002B6D00">
        <w:rPr>
          <w:rFonts w:ascii="Arial" w:hAnsi="Arial" w:cs="Arial"/>
          <w:spacing w:val="30"/>
          <w:sz w:val="22"/>
          <w:szCs w:val="22"/>
        </w:rPr>
        <w:t xml:space="preserve"> </w:t>
      </w:r>
      <w:r w:rsidRPr="002B6D00">
        <w:rPr>
          <w:rFonts w:ascii="Arial" w:hAnsi="Arial" w:cs="Arial"/>
          <w:spacing w:val="-1"/>
          <w:sz w:val="22"/>
          <w:szCs w:val="22"/>
        </w:rPr>
        <w:t>s</w:t>
      </w:r>
      <w:r w:rsidRPr="002B6D00">
        <w:rPr>
          <w:rFonts w:ascii="Arial" w:hAnsi="Arial" w:cs="Arial"/>
          <w:spacing w:val="1"/>
          <w:sz w:val="22"/>
          <w:szCs w:val="22"/>
        </w:rPr>
        <w:t>e</w:t>
      </w:r>
      <w:r w:rsidRPr="002B6D00">
        <w:rPr>
          <w:rFonts w:ascii="Arial" w:hAnsi="Arial" w:cs="Arial"/>
          <w:sz w:val="22"/>
          <w:szCs w:val="22"/>
        </w:rPr>
        <w:t>ga</w:t>
      </w:r>
      <w:r w:rsidRPr="002B6D00">
        <w:rPr>
          <w:rFonts w:ascii="Arial" w:hAnsi="Arial" w:cs="Arial"/>
          <w:spacing w:val="-1"/>
          <w:sz w:val="22"/>
          <w:szCs w:val="22"/>
        </w:rPr>
        <w:t>l</w:t>
      </w:r>
      <w:r w:rsidRPr="002B6D00">
        <w:rPr>
          <w:rFonts w:ascii="Arial" w:hAnsi="Arial" w:cs="Arial"/>
          <w:sz w:val="22"/>
          <w:szCs w:val="22"/>
        </w:rPr>
        <w:t>a</w:t>
      </w:r>
      <w:r w:rsidRPr="002B6D00">
        <w:rPr>
          <w:rFonts w:ascii="Arial" w:hAnsi="Arial" w:cs="Arial"/>
          <w:spacing w:val="29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ke</w:t>
      </w:r>
      <w:r w:rsidRPr="002B6D00">
        <w:rPr>
          <w:rFonts w:ascii="Arial" w:hAnsi="Arial" w:cs="Arial"/>
          <w:spacing w:val="1"/>
          <w:sz w:val="22"/>
          <w:szCs w:val="22"/>
        </w:rPr>
        <w:t>m</w:t>
      </w:r>
      <w:r w:rsidRPr="002B6D00">
        <w:rPr>
          <w:rFonts w:ascii="Arial" w:hAnsi="Arial" w:cs="Arial"/>
          <w:sz w:val="22"/>
          <w:szCs w:val="22"/>
        </w:rPr>
        <w:t>a</w:t>
      </w:r>
      <w:r w:rsidRPr="002B6D00">
        <w:rPr>
          <w:rFonts w:ascii="Arial" w:hAnsi="Arial" w:cs="Arial"/>
          <w:spacing w:val="-1"/>
          <w:sz w:val="22"/>
          <w:szCs w:val="22"/>
        </w:rPr>
        <w:t>m</w:t>
      </w:r>
      <w:r w:rsidRPr="002B6D00">
        <w:rPr>
          <w:rFonts w:ascii="Arial" w:hAnsi="Arial" w:cs="Arial"/>
          <w:sz w:val="22"/>
          <w:szCs w:val="22"/>
        </w:rPr>
        <w:t>puan,</w:t>
      </w:r>
      <w:r w:rsidRPr="002B6D00">
        <w:rPr>
          <w:rFonts w:ascii="Arial" w:hAnsi="Arial" w:cs="Arial"/>
          <w:spacing w:val="30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keah</w:t>
      </w:r>
      <w:r w:rsidRPr="002B6D00">
        <w:rPr>
          <w:rFonts w:ascii="Arial" w:hAnsi="Arial" w:cs="Arial"/>
          <w:spacing w:val="1"/>
          <w:sz w:val="22"/>
          <w:szCs w:val="22"/>
        </w:rPr>
        <w:t>l</w:t>
      </w:r>
      <w:r w:rsidRPr="002B6D00">
        <w:rPr>
          <w:rFonts w:ascii="Arial" w:hAnsi="Arial" w:cs="Arial"/>
          <w:spacing w:val="-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 xml:space="preserve">an dan </w:t>
      </w:r>
      <w:r w:rsidRPr="002B6D00">
        <w:rPr>
          <w:rFonts w:ascii="Arial" w:hAnsi="Arial" w:cs="Arial"/>
          <w:spacing w:val="2"/>
          <w:sz w:val="22"/>
          <w:szCs w:val="22"/>
        </w:rPr>
        <w:t xml:space="preserve"> </w:t>
      </w:r>
      <w:r w:rsidRPr="002B6D00">
        <w:rPr>
          <w:rFonts w:ascii="Arial" w:hAnsi="Arial" w:cs="Arial"/>
          <w:spacing w:val="-1"/>
          <w:sz w:val="22"/>
          <w:szCs w:val="22"/>
        </w:rPr>
        <w:t>s</w:t>
      </w:r>
      <w:r w:rsidRPr="002B6D00">
        <w:rPr>
          <w:rFonts w:ascii="Arial" w:hAnsi="Arial" w:cs="Arial"/>
          <w:sz w:val="22"/>
          <w:szCs w:val="22"/>
        </w:rPr>
        <w:t>eg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pacing w:val="-1"/>
          <w:sz w:val="22"/>
          <w:szCs w:val="22"/>
        </w:rPr>
        <w:t>l</w:t>
      </w:r>
      <w:r w:rsidRPr="002B6D00">
        <w:rPr>
          <w:rFonts w:ascii="Arial" w:hAnsi="Arial" w:cs="Arial"/>
          <w:sz w:val="22"/>
          <w:szCs w:val="22"/>
        </w:rPr>
        <w:t xml:space="preserve">a </w:t>
      </w:r>
      <w:r w:rsidRPr="002B6D00">
        <w:rPr>
          <w:rFonts w:ascii="Arial" w:hAnsi="Arial" w:cs="Arial"/>
          <w:spacing w:val="1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fas</w:t>
      </w:r>
      <w:r w:rsidRPr="002B6D00">
        <w:rPr>
          <w:rFonts w:ascii="Arial" w:hAnsi="Arial" w:cs="Arial"/>
          <w:spacing w:val="-1"/>
          <w:sz w:val="22"/>
          <w:szCs w:val="22"/>
        </w:rPr>
        <w:t>il</w:t>
      </w:r>
      <w:r w:rsidRPr="002B6D00">
        <w:rPr>
          <w:rFonts w:ascii="Arial" w:hAnsi="Arial" w:cs="Arial"/>
          <w:spacing w:val="1"/>
          <w:sz w:val="22"/>
          <w:szCs w:val="22"/>
        </w:rPr>
        <w:t>i</w:t>
      </w:r>
      <w:r w:rsidRPr="002B6D00">
        <w:rPr>
          <w:rFonts w:ascii="Arial" w:hAnsi="Arial" w:cs="Arial"/>
          <w:spacing w:val="-1"/>
          <w:sz w:val="22"/>
          <w:szCs w:val="22"/>
        </w:rPr>
        <w:t>t</w:t>
      </w:r>
      <w:r w:rsidRPr="002B6D00">
        <w:rPr>
          <w:rFonts w:ascii="Arial" w:hAnsi="Arial" w:cs="Arial"/>
          <w:sz w:val="22"/>
          <w:szCs w:val="22"/>
        </w:rPr>
        <w:t>as  y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>ng  d</w:t>
      </w:r>
      <w:r w:rsidRPr="002B6D00">
        <w:rPr>
          <w:rFonts w:ascii="Arial" w:hAnsi="Arial" w:cs="Arial"/>
          <w:spacing w:val="1"/>
          <w:sz w:val="22"/>
          <w:szCs w:val="22"/>
        </w:rPr>
        <w:t>i</w:t>
      </w:r>
      <w:r w:rsidRPr="002B6D00">
        <w:rPr>
          <w:rFonts w:ascii="Arial" w:hAnsi="Arial" w:cs="Arial"/>
          <w:spacing w:val="-1"/>
          <w:sz w:val="22"/>
          <w:szCs w:val="22"/>
        </w:rPr>
        <w:t>mi</w:t>
      </w:r>
      <w:r w:rsidRPr="002B6D00">
        <w:rPr>
          <w:rFonts w:ascii="Arial" w:hAnsi="Arial" w:cs="Arial"/>
          <w:spacing w:val="1"/>
          <w:sz w:val="22"/>
          <w:szCs w:val="22"/>
        </w:rPr>
        <w:t>l</w:t>
      </w:r>
      <w:r w:rsidRPr="002B6D00">
        <w:rPr>
          <w:rFonts w:ascii="Arial" w:hAnsi="Arial" w:cs="Arial"/>
          <w:spacing w:val="-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 xml:space="preserve">ki </w:t>
      </w:r>
      <w:r w:rsidRPr="002B6D00">
        <w:rPr>
          <w:rFonts w:ascii="Arial" w:hAnsi="Arial" w:cs="Arial"/>
          <w:spacing w:val="1"/>
          <w:sz w:val="22"/>
          <w:szCs w:val="22"/>
        </w:rPr>
        <w:t xml:space="preserve"> </w:t>
      </w:r>
      <w:r w:rsidRPr="002B6D00">
        <w:rPr>
          <w:rFonts w:ascii="Arial" w:hAnsi="Arial" w:cs="Arial"/>
          <w:spacing w:val="-1"/>
          <w:sz w:val="22"/>
          <w:szCs w:val="22"/>
        </w:rPr>
        <w:t>s</w:t>
      </w:r>
      <w:r w:rsidRPr="002B6D00">
        <w:rPr>
          <w:rFonts w:ascii="Arial" w:hAnsi="Arial" w:cs="Arial"/>
          <w:spacing w:val="1"/>
          <w:sz w:val="22"/>
          <w:szCs w:val="22"/>
        </w:rPr>
        <w:t>e</w:t>
      </w:r>
      <w:r w:rsidRPr="002B6D00">
        <w:rPr>
          <w:rFonts w:ascii="Arial" w:hAnsi="Arial" w:cs="Arial"/>
          <w:sz w:val="22"/>
          <w:szCs w:val="22"/>
        </w:rPr>
        <w:t>h</w:t>
      </w:r>
      <w:r w:rsidRPr="002B6D00">
        <w:rPr>
          <w:rFonts w:ascii="Arial" w:hAnsi="Arial" w:cs="Arial"/>
          <w:spacing w:val="-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 xml:space="preserve">ngga </w:t>
      </w:r>
      <w:r w:rsidRPr="002B6D00">
        <w:rPr>
          <w:rFonts w:ascii="Arial" w:hAnsi="Arial" w:cs="Arial"/>
          <w:spacing w:val="1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pe</w:t>
      </w:r>
      <w:r w:rsidRPr="002B6D00">
        <w:rPr>
          <w:rFonts w:ascii="Arial" w:hAnsi="Arial" w:cs="Arial"/>
          <w:spacing w:val="-1"/>
          <w:sz w:val="22"/>
          <w:szCs w:val="22"/>
        </w:rPr>
        <w:t>l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 xml:space="preserve">yanan </w:t>
      </w:r>
      <w:r w:rsidRPr="002B6D00">
        <w:rPr>
          <w:rFonts w:ascii="Arial" w:hAnsi="Arial" w:cs="Arial"/>
          <w:spacing w:val="2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pe</w:t>
      </w:r>
      <w:r w:rsidRPr="002B6D00">
        <w:rPr>
          <w:rFonts w:ascii="Arial" w:hAnsi="Arial" w:cs="Arial"/>
          <w:spacing w:val="-1"/>
          <w:sz w:val="22"/>
          <w:szCs w:val="22"/>
        </w:rPr>
        <w:t>m</w:t>
      </w:r>
      <w:r w:rsidRPr="002B6D00">
        <w:rPr>
          <w:rFonts w:ascii="Arial" w:hAnsi="Arial" w:cs="Arial"/>
          <w:sz w:val="22"/>
          <w:szCs w:val="22"/>
        </w:rPr>
        <w:t>er</w:t>
      </w:r>
      <w:r w:rsidRPr="002B6D00">
        <w:rPr>
          <w:rFonts w:ascii="Arial" w:hAnsi="Arial" w:cs="Arial"/>
          <w:spacing w:val="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>k</w:t>
      </w:r>
      <w:r w:rsidRPr="002B6D00">
        <w:rPr>
          <w:rFonts w:ascii="Arial" w:hAnsi="Arial" w:cs="Arial"/>
          <w:spacing w:val="-1"/>
          <w:sz w:val="22"/>
          <w:szCs w:val="22"/>
        </w:rPr>
        <w:t>s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>an  k</w:t>
      </w:r>
      <w:r w:rsidRPr="002B6D00">
        <w:rPr>
          <w:rFonts w:ascii="Arial" w:hAnsi="Arial" w:cs="Arial"/>
          <w:spacing w:val="1"/>
          <w:sz w:val="22"/>
          <w:szCs w:val="22"/>
        </w:rPr>
        <w:t>e</w:t>
      </w:r>
      <w:r w:rsidRPr="002B6D00">
        <w:rPr>
          <w:rFonts w:ascii="Arial" w:hAnsi="Arial" w:cs="Arial"/>
          <w:spacing w:val="-1"/>
          <w:sz w:val="22"/>
          <w:szCs w:val="22"/>
        </w:rPr>
        <w:t>s</w:t>
      </w:r>
      <w:r w:rsidRPr="002B6D00">
        <w:rPr>
          <w:rFonts w:ascii="Arial" w:hAnsi="Arial" w:cs="Arial"/>
          <w:spacing w:val="1"/>
          <w:sz w:val="22"/>
          <w:szCs w:val="22"/>
        </w:rPr>
        <w:t>e</w:t>
      </w:r>
      <w:r w:rsidRPr="002B6D00">
        <w:rPr>
          <w:rFonts w:ascii="Arial" w:hAnsi="Arial" w:cs="Arial"/>
          <w:sz w:val="22"/>
          <w:szCs w:val="22"/>
        </w:rPr>
        <w:t>ha</w:t>
      </w:r>
      <w:r w:rsidRPr="002B6D00">
        <w:rPr>
          <w:rFonts w:ascii="Arial" w:hAnsi="Arial" w:cs="Arial"/>
          <w:spacing w:val="-1"/>
          <w:sz w:val="22"/>
          <w:szCs w:val="22"/>
        </w:rPr>
        <w:t>t</w:t>
      </w:r>
      <w:r w:rsidRPr="002B6D00">
        <w:rPr>
          <w:rFonts w:ascii="Arial" w:hAnsi="Arial" w:cs="Arial"/>
          <w:sz w:val="22"/>
          <w:szCs w:val="22"/>
        </w:rPr>
        <w:t>an dapat</w:t>
      </w:r>
      <w:r w:rsidRPr="002B6D00">
        <w:rPr>
          <w:rFonts w:ascii="Arial" w:hAnsi="Arial" w:cs="Arial"/>
          <w:spacing w:val="1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d</w:t>
      </w:r>
      <w:r w:rsidRPr="002B6D00">
        <w:rPr>
          <w:rFonts w:ascii="Arial" w:hAnsi="Arial" w:cs="Arial"/>
          <w:spacing w:val="-1"/>
          <w:sz w:val="22"/>
          <w:szCs w:val="22"/>
        </w:rPr>
        <w:t>il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>k</w:t>
      </w:r>
      <w:r w:rsidRPr="002B6D00">
        <w:rPr>
          <w:rFonts w:ascii="Arial" w:hAnsi="Arial" w:cs="Arial"/>
          <w:spacing w:val="-1"/>
          <w:sz w:val="22"/>
          <w:szCs w:val="22"/>
        </w:rPr>
        <w:t>s</w:t>
      </w:r>
      <w:r w:rsidRPr="002B6D00">
        <w:rPr>
          <w:rFonts w:ascii="Arial" w:hAnsi="Arial" w:cs="Arial"/>
          <w:sz w:val="22"/>
          <w:szCs w:val="22"/>
        </w:rPr>
        <w:t>an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>kan sesuai</w:t>
      </w:r>
      <w:r w:rsidRPr="002B6D00">
        <w:rPr>
          <w:rFonts w:ascii="Arial" w:hAnsi="Arial" w:cs="Arial"/>
          <w:spacing w:val="-1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ke</w:t>
      </w:r>
      <w:r w:rsidRPr="002B6D00">
        <w:rPr>
          <w:rFonts w:ascii="Arial" w:hAnsi="Arial" w:cs="Arial"/>
          <w:spacing w:val="1"/>
          <w:sz w:val="22"/>
          <w:szCs w:val="22"/>
        </w:rPr>
        <w:t>t</w:t>
      </w:r>
      <w:r w:rsidRPr="002B6D00">
        <w:rPr>
          <w:rFonts w:ascii="Arial" w:hAnsi="Arial" w:cs="Arial"/>
          <w:sz w:val="22"/>
          <w:szCs w:val="22"/>
        </w:rPr>
        <w:t>en</w:t>
      </w:r>
      <w:r w:rsidRPr="002B6D00">
        <w:rPr>
          <w:rFonts w:ascii="Arial" w:hAnsi="Arial" w:cs="Arial"/>
          <w:spacing w:val="-1"/>
          <w:sz w:val="22"/>
          <w:szCs w:val="22"/>
        </w:rPr>
        <w:t>t</w:t>
      </w:r>
      <w:r w:rsidRPr="002B6D00">
        <w:rPr>
          <w:rFonts w:ascii="Arial" w:hAnsi="Arial" w:cs="Arial"/>
          <w:sz w:val="22"/>
          <w:szCs w:val="22"/>
        </w:rPr>
        <w:t>u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>n da</w:t>
      </w:r>
      <w:r w:rsidRPr="002B6D00">
        <w:rPr>
          <w:rFonts w:ascii="Arial" w:hAnsi="Arial" w:cs="Arial"/>
          <w:spacing w:val="-1"/>
          <w:sz w:val="22"/>
          <w:szCs w:val="22"/>
        </w:rPr>
        <w:t>l</w:t>
      </w:r>
      <w:r w:rsidRPr="002B6D00">
        <w:rPr>
          <w:rFonts w:ascii="Arial" w:hAnsi="Arial" w:cs="Arial"/>
          <w:sz w:val="22"/>
          <w:szCs w:val="22"/>
        </w:rPr>
        <w:t>am</w:t>
      </w:r>
      <w:r w:rsidRPr="002B6D00">
        <w:rPr>
          <w:rFonts w:ascii="Arial" w:hAnsi="Arial" w:cs="Arial"/>
          <w:spacing w:val="1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per</w:t>
      </w:r>
      <w:r w:rsidRPr="002B6D00">
        <w:rPr>
          <w:rFonts w:ascii="Arial" w:hAnsi="Arial" w:cs="Arial"/>
          <w:spacing w:val="-1"/>
          <w:sz w:val="22"/>
          <w:szCs w:val="22"/>
        </w:rPr>
        <w:t>j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>n</w:t>
      </w:r>
      <w:r w:rsidRPr="002B6D00">
        <w:rPr>
          <w:rFonts w:ascii="Arial" w:hAnsi="Arial" w:cs="Arial"/>
          <w:spacing w:val="-1"/>
          <w:sz w:val="22"/>
          <w:szCs w:val="22"/>
        </w:rPr>
        <w:t>ji</w:t>
      </w:r>
      <w:r w:rsidRPr="002B6D00">
        <w:rPr>
          <w:rFonts w:ascii="Arial" w:hAnsi="Arial" w:cs="Arial"/>
          <w:sz w:val="22"/>
          <w:szCs w:val="22"/>
        </w:rPr>
        <w:t xml:space="preserve">an </w:t>
      </w:r>
      <w:r w:rsidRPr="002B6D00">
        <w:rPr>
          <w:rFonts w:ascii="Arial" w:hAnsi="Arial" w:cs="Arial"/>
          <w:spacing w:val="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>n</w:t>
      </w:r>
      <w:r w:rsidRPr="002B6D00">
        <w:rPr>
          <w:rFonts w:ascii="Arial" w:hAnsi="Arial" w:cs="Arial"/>
          <w:spacing w:val="-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>.</w:t>
      </w:r>
    </w:p>
    <w:p w14:paraId="56B8A97B" w14:textId="77777777" w:rsidR="006A3DD9" w:rsidRPr="002B6D00" w:rsidRDefault="006A3DD9" w:rsidP="002B6D00">
      <w:pPr>
        <w:spacing w:before="3" w:line="276" w:lineRule="auto"/>
        <w:rPr>
          <w:rFonts w:ascii="Arial" w:hAnsi="Arial" w:cs="Arial"/>
          <w:sz w:val="22"/>
          <w:szCs w:val="22"/>
        </w:rPr>
      </w:pPr>
    </w:p>
    <w:p w14:paraId="1C828445" w14:textId="77777777" w:rsidR="006A3DD9" w:rsidRPr="002B6D00" w:rsidRDefault="006A3DD9" w:rsidP="002B6D00">
      <w:pPr>
        <w:spacing w:line="276" w:lineRule="auto"/>
        <w:rPr>
          <w:rFonts w:ascii="Arial" w:hAnsi="Arial" w:cs="Arial"/>
          <w:sz w:val="22"/>
          <w:szCs w:val="22"/>
        </w:rPr>
      </w:pPr>
    </w:p>
    <w:p w14:paraId="5619013D" w14:textId="792E74A6" w:rsidR="006A3DD9" w:rsidRPr="002B6D00" w:rsidRDefault="00F92CA0" w:rsidP="002B6D00">
      <w:pPr>
        <w:spacing w:line="276" w:lineRule="auto"/>
        <w:ind w:left="4200" w:right="3859"/>
        <w:jc w:val="center"/>
        <w:rPr>
          <w:rFonts w:ascii="Arial" w:hAnsi="Arial" w:cs="Arial"/>
          <w:sz w:val="22"/>
          <w:szCs w:val="22"/>
        </w:rPr>
      </w:pPr>
      <w:r w:rsidRPr="002B6D00">
        <w:rPr>
          <w:rFonts w:ascii="Arial" w:hAnsi="Arial" w:cs="Arial"/>
          <w:sz w:val="22"/>
          <w:szCs w:val="22"/>
        </w:rPr>
        <w:t>Pa</w:t>
      </w:r>
      <w:r w:rsidRPr="002B6D00">
        <w:rPr>
          <w:rFonts w:ascii="Arial" w:hAnsi="Arial" w:cs="Arial"/>
          <w:spacing w:val="-1"/>
          <w:sz w:val="22"/>
          <w:szCs w:val="22"/>
        </w:rPr>
        <w:t>s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>l</w:t>
      </w:r>
      <w:r w:rsidRPr="002B6D00">
        <w:rPr>
          <w:rFonts w:ascii="Arial" w:hAnsi="Arial" w:cs="Arial"/>
          <w:spacing w:val="-1"/>
          <w:sz w:val="22"/>
          <w:szCs w:val="22"/>
        </w:rPr>
        <w:t xml:space="preserve"> </w:t>
      </w:r>
      <w:r w:rsidR="00BE256D">
        <w:rPr>
          <w:rFonts w:ascii="Arial" w:hAnsi="Arial" w:cs="Arial"/>
          <w:sz w:val="22"/>
          <w:szCs w:val="22"/>
        </w:rPr>
        <w:t>4</w:t>
      </w:r>
    </w:p>
    <w:p w14:paraId="18516784" w14:textId="77777777" w:rsidR="006A3DD9" w:rsidRPr="002B6D00" w:rsidRDefault="00F92CA0" w:rsidP="002B6D00">
      <w:pPr>
        <w:spacing w:line="276" w:lineRule="auto"/>
        <w:ind w:left="3662" w:right="3317"/>
        <w:jc w:val="center"/>
        <w:rPr>
          <w:rFonts w:ascii="Arial" w:hAnsi="Arial" w:cs="Arial"/>
          <w:sz w:val="22"/>
          <w:szCs w:val="22"/>
        </w:rPr>
      </w:pPr>
      <w:r w:rsidRPr="002B6D00">
        <w:rPr>
          <w:rFonts w:ascii="Arial" w:hAnsi="Arial" w:cs="Arial"/>
          <w:spacing w:val="-1"/>
          <w:sz w:val="22"/>
          <w:szCs w:val="22"/>
        </w:rPr>
        <w:t>T</w:t>
      </w:r>
      <w:r w:rsidRPr="002B6D00">
        <w:rPr>
          <w:rFonts w:ascii="Arial" w:hAnsi="Arial" w:cs="Arial"/>
          <w:sz w:val="22"/>
          <w:szCs w:val="22"/>
        </w:rPr>
        <w:t>ar</w:t>
      </w:r>
      <w:r w:rsidRPr="002B6D00">
        <w:rPr>
          <w:rFonts w:ascii="Arial" w:hAnsi="Arial" w:cs="Arial"/>
          <w:spacing w:val="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 xml:space="preserve">f </w:t>
      </w:r>
      <w:r w:rsidRPr="002B6D00">
        <w:rPr>
          <w:rFonts w:ascii="Arial" w:hAnsi="Arial" w:cs="Arial"/>
          <w:spacing w:val="-1"/>
          <w:sz w:val="22"/>
          <w:szCs w:val="22"/>
        </w:rPr>
        <w:t>P</w:t>
      </w:r>
      <w:r w:rsidRPr="002B6D00">
        <w:rPr>
          <w:rFonts w:ascii="Arial" w:hAnsi="Arial" w:cs="Arial"/>
          <w:spacing w:val="1"/>
          <w:sz w:val="22"/>
          <w:szCs w:val="22"/>
        </w:rPr>
        <w:t>e</w:t>
      </w:r>
      <w:r w:rsidRPr="002B6D00">
        <w:rPr>
          <w:rFonts w:ascii="Arial" w:hAnsi="Arial" w:cs="Arial"/>
          <w:spacing w:val="-1"/>
          <w:sz w:val="22"/>
          <w:szCs w:val="22"/>
        </w:rPr>
        <w:t>m</w:t>
      </w:r>
      <w:r w:rsidRPr="002B6D00">
        <w:rPr>
          <w:rFonts w:ascii="Arial" w:hAnsi="Arial" w:cs="Arial"/>
          <w:sz w:val="22"/>
          <w:szCs w:val="22"/>
        </w:rPr>
        <w:t>er</w:t>
      </w:r>
      <w:r w:rsidRPr="002B6D00">
        <w:rPr>
          <w:rFonts w:ascii="Arial" w:hAnsi="Arial" w:cs="Arial"/>
          <w:spacing w:val="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>k</w:t>
      </w:r>
      <w:r w:rsidRPr="002B6D00">
        <w:rPr>
          <w:rFonts w:ascii="Arial" w:hAnsi="Arial" w:cs="Arial"/>
          <w:spacing w:val="-1"/>
          <w:sz w:val="22"/>
          <w:szCs w:val="22"/>
        </w:rPr>
        <w:t>s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>an</w:t>
      </w:r>
    </w:p>
    <w:p w14:paraId="05FCEB14" w14:textId="77777777" w:rsidR="006A3DD9" w:rsidRPr="002B6D00" w:rsidRDefault="006A3DD9" w:rsidP="002B6D00">
      <w:pPr>
        <w:spacing w:before="5" w:line="276" w:lineRule="auto"/>
        <w:rPr>
          <w:rFonts w:ascii="Arial" w:hAnsi="Arial" w:cs="Arial"/>
          <w:sz w:val="22"/>
          <w:szCs w:val="22"/>
        </w:rPr>
      </w:pPr>
    </w:p>
    <w:p w14:paraId="52D3139D" w14:textId="48A859B6" w:rsidR="006A3DD9" w:rsidRPr="002B6D00" w:rsidRDefault="00F92CA0" w:rsidP="002B6D00">
      <w:pPr>
        <w:spacing w:line="276" w:lineRule="auto"/>
        <w:ind w:left="802" w:right="123" w:hanging="358"/>
        <w:jc w:val="both"/>
        <w:rPr>
          <w:rFonts w:ascii="Arial" w:hAnsi="Arial" w:cs="Arial"/>
          <w:sz w:val="22"/>
          <w:szCs w:val="22"/>
        </w:rPr>
      </w:pPr>
      <w:r w:rsidRPr="002B6D00">
        <w:rPr>
          <w:rFonts w:ascii="Arial" w:hAnsi="Arial" w:cs="Arial"/>
          <w:sz w:val="22"/>
          <w:szCs w:val="22"/>
        </w:rPr>
        <w:t xml:space="preserve">1. </w:t>
      </w:r>
      <w:r w:rsidRPr="002B6D00">
        <w:rPr>
          <w:rFonts w:ascii="Arial" w:hAnsi="Arial" w:cs="Arial"/>
          <w:spacing w:val="-1"/>
          <w:sz w:val="22"/>
          <w:szCs w:val="22"/>
        </w:rPr>
        <w:t>T</w:t>
      </w:r>
      <w:r w:rsidRPr="002B6D00">
        <w:rPr>
          <w:rFonts w:ascii="Arial" w:hAnsi="Arial" w:cs="Arial"/>
          <w:sz w:val="22"/>
          <w:szCs w:val="22"/>
        </w:rPr>
        <w:t>ar</w:t>
      </w:r>
      <w:r w:rsidRPr="002B6D00">
        <w:rPr>
          <w:rFonts w:ascii="Arial" w:hAnsi="Arial" w:cs="Arial"/>
          <w:spacing w:val="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 xml:space="preserve">f </w:t>
      </w:r>
      <w:r w:rsidRPr="002B6D00">
        <w:rPr>
          <w:rFonts w:ascii="Arial" w:hAnsi="Arial" w:cs="Arial"/>
          <w:spacing w:val="-1"/>
          <w:sz w:val="22"/>
          <w:szCs w:val="22"/>
        </w:rPr>
        <w:t>l</w:t>
      </w:r>
      <w:r w:rsidRPr="002B6D00">
        <w:rPr>
          <w:rFonts w:ascii="Arial" w:hAnsi="Arial" w:cs="Arial"/>
          <w:sz w:val="22"/>
          <w:szCs w:val="22"/>
        </w:rPr>
        <w:t>ay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>nan pe</w:t>
      </w:r>
      <w:r w:rsidRPr="002B6D00">
        <w:rPr>
          <w:rFonts w:ascii="Arial" w:hAnsi="Arial" w:cs="Arial"/>
          <w:spacing w:val="-1"/>
          <w:sz w:val="22"/>
          <w:szCs w:val="22"/>
        </w:rPr>
        <w:t>m</w:t>
      </w:r>
      <w:r w:rsidRPr="002B6D00">
        <w:rPr>
          <w:rFonts w:ascii="Arial" w:hAnsi="Arial" w:cs="Arial"/>
          <w:spacing w:val="1"/>
          <w:sz w:val="22"/>
          <w:szCs w:val="22"/>
        </w:rPr>
        <w:t>e</w:t>
      </w:r>
      <w:r w:rsidRPr="002B6D00">
        <w:rPr>
          <w:rFonts w:ascii="Arial" w:hAnsi="Arial" w:cs="Arial"/>
          <w:sz w:val="22"/>
          <w:szCs w:val="22"/>
        </w:rPr>
        <w:t>r</w:t>
      </w:r>
      <w:r w:rsidRPr="002B6D00">
        <w:rPr>
          <w:rFonts w:ascii="Arial" w:hAnsi="Arial" w:cs="Arial"/>
          <w:spacing w:val="-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>ksaan Keseha</w:t>
      </w:r>
      <w:r w:rsidRPr="002B6D00">
        <w:rPr>
          <w:rFonts w:ascii="Arial" w:hAnsi="Arial" w:cs="Arial"/>
          <w:spacing w:val="1"/>
          <w:sz w:val="22"/>
          <w:szCs w:val="22"/>
        </w:rPr>
        <w:t>t</w:t>
      </w:r>
      <w:r w:rsidRPr="002B6D00">
        <w:rPr>
          <w:rFonts w:ascii="Arial" w:hAnsi="Arial" w:cs="Arial"/>
          <w:sz w:val="22"/>
          <w:szCs w:val="22"/>
        </w:rPr>
        <w:t xml:space="preserve">an </w:t>
      </w:r>
      <w:r w:rsidRPr="002B6D00">
        <w:rPr>
          <w:rFonts w:ascii="Arial" w:hAnsi="Arial" w:cs="Arial"/>
          <w:spacing w:val="-1"/>
          <w:sz w:val="22"/>
          <w:szCs w:val="22"/>
        </w:rPr>
        <w:t>s</w:t>
      </w:r>
      <w:r w:rsidRPr="002B6D00">
        <w:rPr>
          <w:rFonts w:ascii="Arial" w:hAnsi="Arial" w:cs="Arial"/>
          <w:spacing w:val="1"/>
          <w:sz w:val="22"/>
          <w:szCs w:val="22"/>
        </w:rPr>
        <w:t>e</w:t>
      </w:r>
      <w:r w:rsidRPr="002B6D00">
        <w:rPr>
          <w:rFonts w:ascii="Arial" w:hAnsi="Arial" w:cs="Arial"/>
          <w:spacing w:val="-1"/>
          <w:sz w:val="22"/>
          <w:szCs w:val="22"/>
        </w:rPr>
        <w:t>s</w:t>
      </w:r>
      <w:r w:rsidRPr="002B6D00">
        <w:rPr>
          <w:rFonts w:ascii="Arial" w:hAnsi="Arial" w:cs="Arial"/>
          <w:sz w:val="22"/>
          <w:szCs w:val="22"/>
        </w:rPr>
        <w:t>u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>i</w:t>
      </w:r>
      <w:r w:rsidRPr="002B6D00">
        <w:rPr>
          <w:rFonts w:ascii="Arial" w:hAnsi="Arial" w:cs="Arial"/>
          <w:spacing w:val="-1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dengan p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>ket</w:t>
      </w:r>
      <w:r w:rsidRPr="002B6D00">
        <w:rPr>
          <w:rFonts w:ascii="Arial" w:hAnsi="Arial" w:cs="Arial"/>
          <w:spacing w:val="-1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p</w:t>
      </w:r>
      <w:r w:rsidRPr="002B6D00">
        <w:rPr>
          <w:rFonts w:ascii="Arial" w:hAnsi="Arial" w:cs="Arial"/>
          <w:spacing w:val="1"/>
          <w:sz w:val="22"/>
          <w:szCs w:val="22"/>
        </w:rPr>
        <w:t>e</w:t>
      </w:r>
      <w:r w:rsidRPr="002B6D00">
        <w:rPr>
          <w:rFonts w:ascii="Arial" w:hAnsi="Arial" w:cs="Arial"/>
          <w:spacing w:val="-1"/>
          <w:sz w:val="22"/>
          <w:szCs w:val="22"/>
        </w:rPr>
        <w:t>m</w:t>
      </w:r>
      <w:r w:rsidRPr="002B6D00">
        <w:rPr>
          <w:rFonts w:ascii="Arial" w:hAnsi="Arial" w:cs="Arial"/>
          <w:sz w:val="22"/>
          <w:szCs w:val="22"/>
        </w:rPr>
        <w:t>er</w:t>
      </w:r>
      <w:r w:rsidRPr="002B6D00">
        <w:rPr>
          <w:rFonts w:ascii="Arial" w:hAnsi="Arial" w:cs="Arial"/>
          <w:spacing w:val="-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>ksa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>n keseha</w:t>
      </w:r>
      <w:r w:rsidRPr="002B6D00">
        <w:rPr>
          <w:rFonts w:ascii="Arial" w:hAnsi="Arial" w:cs="Arial"/>
          <w:spacing w:val="-1"/>
          <w:sz w:val="22"/>
          <w:szCs w:val="22"/>
        </w:rPr>
        <w:t>t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>n yang d</w:t>
      </w:r>
      <w:r w:rsidRPr="002B6D00">
        <w:rPr>
          <w:rFonts w:ascii="Arial" w:hAnsi="Arial" w:cs="Arial"/>
          <w:spacing w:val="-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>sep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>ka</w:t>
      </w:r>
      <w:r w:rsidRPr="002B6D00">
        <w:rPr>
          <w:rFonts w:ascii="Arial" w:hAnsi="Arial" w:cs="Arial"/>
          <w:spacing w:val="-1"/>
          <w:sz w:val="22"/>
          <w:szCs w:val="22"/>
        </w:rPr>
        <w:t>t</w:t>
      </w:r>
      <w:r w:rsidRPr="002B6D00">
        <w:rPr>
          <w:rFonts w:ascii="Arial" w:hAnsi="Arial" w:cs="Arial"/>
          <w:sz w:val="22"/>
          <w:szCs w:val="22"/>
        </w:rPr>
        <w:t>i</w:t>
      </w:r>
      <w:r w:rsidRPr="002B6D00">
        <w:rPr>
          <w:rFonts w:ascii="Arial" w:hAnsi="Arial" w:cs="Arial"/>
          <w:spacing w:val="-1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k</w:t>
      </w:r>
      <w:r w:rsidRPr="002B6D00">
        <w:rPr>
          <w:rFonts w:ascii="Arial" w:hAnsi="Arial" w:cs="Arial"/>
          <w:spacing w:val="1"/>
          <w:sz w:val="22"/>
          <w:szCs w:val="22"/>
        </w:rPr>
        <w:t>e</w:t>
      </w:r>
      <w:r w:rsidRPr="002B6D00">
        <w:rPr>
          <w:rFonts w:ascii="Arial" w:hAnsi="Arial" w:cs="Arial"/>
          <w:sz w:val="22"/>
          <w:szCs w:val="22"/>
        </w:rPr>
        <w:t>dua be</w:t>
      </w:r>
      <w:r w:rsidRPr="002B6D00">
        <w:rPr>
          <w:rFonts w:ascii="Arial" w:hAnsi="Arial" w:cs="Arial"/>
          <w:spacing w:val="1"/>
          <w:sz w:val="22"/>
          <w:szCs w:val="22"/>
        </w:rPr>
        <w:t>l</w:t>
      </w:r>
      <w:r w:rsidRPr="002B6D00">
        <w:rPr>
          <w:rFonts w:ascii="Arial" w:hAnsi="Arial" w:cs="Arial"/>
          <w:sz w:val="22"/>
          <w:szCs w:val="22"/>
        </w:rPr>
        <w:t>ah p</w:t>
      </w:r>
      <w:r w:rsidRPr="002B6D00">
        <w:rPr>
          <w:rFonts w:ascii="Arial" w:hAnsi="Arial" w:cs="Arial"/>
          <w:spacing w:val="-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>hak, seb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>gai</w:t>
      </w:r>
      <w:r w:rsidRPr="002B6D00">
        <w:rPr>
          <w:rFonts w:ascii="Arial" w:hAnsi="Arial" w:cs="Arial"/>
          <w:spacing w:val="-1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ber</w:t>
      </w:r>
      <w:r w:rsidRPr="002B6D00">
        <w:rPr>
          <w:rFonts w:ascii="Arial" w:hAnsi="Arial" w:cs="Arial"/>
          <w:spacing w:val="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>kut</w:t>
      </w:r>
      <w:r w:rsidRPr="002B6D00">
        <w:rPr>
          <w:rFonts w:ascii="Arial" w:hAnsi="Arial" w:cs="Arial"/>
          <w:spacing w:val="-1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:</w:t>
      </w:r>
    </w:p>
    <w:p w14:paraId="06A45477" w14:textId="77777777" w:rsidR="006A3DD9" w:rsidRPr="002B6D00" w:rsidRDefault="006A3DD9" w:rsidP="002B6D00">
      <w:pPr>
        <w:spacing w:before="1" w:line="276" w:lineRule="auto"/>
        <w:rPr>
          <w:rFonts w:ascii="Arial" w:hAnsi="Arial" w:cs="Arial"/>
          <w:sz w:val="22"/>
          <w:szCs w:val="22"/>
        </w:rPr>
      </w:pPr>
    </w:p>
    <w:p w14:paraId="69491851" w14:textId="77777777" w:rsidR="006A3DD9" w:rsidRPr="002B6D00" w:rsidRDefault="00F92CA0" w:rsidP="002B6D00">
      <w:pPr>
        <w:spacing w:line="276" w:lineRule="auto"/>
        <w:ind w:left="1076"/>
        <w:rPr>
          <w:rFonts w:ascii="Arial" w:hAnsi="Arial" w:cs="Arial"/>
          <w:sz w:val="22"/>
          <w:szCs w:val="22"/>
        </w:rPr>
      </w:pPr>
      <w:r w:rsidRPr="002B6D00">
        <w:rPr>
          <w:rFonts w:ascii="Arial" w:hAnsi="Arial" w:cs="Arial"/>
          <w:sz w:val="22"/>
          <w:szCs w:val="22"/>
        </w:rPr>
        <w:t>-</w:t>
      </w:r>
      <w:r w:rsidRPr="002B6D00">
        <w:rPr>
          <w:rFonts w:ascii="Arial" w:hAnsi="Arial" w:cs="Arial"/>
          <w:spacing w:val="5"/>
          <w:sz w:val="22"/>
          <w:szCs w:val="22"/>
        </w:rPr>
        <w:t xml:space="preserve"> </w:t>
      </w:r>
      <w:r w:rsidRPr="002B6D00">
        <w:rPr>
          <w:rFonts w:ascii="Arial" w:hAnsi="Arial" w:cs="Arial"/>
          <w:b/>
          <w:spacing w:val="-1"/>
          <w:sz w:val="22"/>
          <w:szCs w:val="22"/>
        </w:rPr>
        <w:t>P</w:t>
      </w:r>
      <w:r w:rsidRPr="002B6D00">
        <w:rPr>
          <w:rFonts w:ascii="Arial" w:hAnsi="Arial" w:cs="Arial"/>
          <w:b/>
          <w:sz w:val="22"/>
          <w:szCs w:val="22"/>
        </w:rPr>
        <w:t xml:space="preserve">aket </w:t>
      </w:r>
      <w:r w:rsidRPr="002B6D00">
        <w:rPr>
          <w:rFonts w:ascii="Arial" w:hAnsi="Arial" w:cs="Arial"/>
          <w:b/>
          <w:spacing w:val="-1"/>
          <w:sz w:val="22"/>
          <w:szCs w:val="22"/>
        </w:rPr>
        <w:t>P</w:t>
      </w:r>
      <w:r w:rsidRPr="002B6D00">
        <w:rPr>
          <w:rFonts w:ascii="Arial" w:hAnsi="Arial" w:cs="Arial"/>
          <w:b/>
          <w:spacing w:val="1"/>
          <w:sz w:val="22"/>
          <w:szCs w:val="22"/>
        </w:rPr>
        <w:t>e</w:t>
      </w:r>
      <w:r w:rsidRPr="002B6D00">
        <w:rPr>
          <w:rFonts w:ascii="Arial" w:hAnsi="Arial" w:cs="Arial"/>
          <w:b/>
          <w:sz w:val="22"/>
          <w:szCs w:val="22"/>
        </w:rPr>
        <w:t>mer</w:t>
      </w:r>
      <w:r w:rsidRPr="002B6D00">
        <w:rPr>
          <w:rFonts w:ascii="Arial" w:hAnsi="Arial" w:cs="Arial"/>
          <w:b/>
          <w:spacing w:val="1"/>
          <w:sz w:val="22"/>
          <w:szCs w:val="22"/>
        </w:rPr>
        <w:t>i</w:t>
      </w:r>
      <w:r w:rsidRPr="002B6D00">
        <w:rPr>
          <w:rFonts w:ascii="Arial" w:hAnsi="Arial" w:cs="Arial"/>
          <w:b/>
          <w:spacing w:val="-1"/>
          <w:sz w:val="22"/>
          <w:szCs w:val="22"/>
        </w:rPr>
        <w:t>k</w:t>
      </w:r>
      <w:r w:rsidRPr="002B6D00">
        <w:rPr>
          <w:rFonts w:ascii="Arial" w:hAnsi="Arial" w:cs="Arial"/>
          <w:b/>
          <w:sz w:val="22"/>
          <w:szCs w:val="22"/>
        </w:rPr>
        <w:t xml:space="preserve">saan </w:t>
      </w:r>
      <w:r w:rsidRPr="002B6D00">
        <w:rPr>
          <w:rFonts w:ascii="Arial" w:hAnsi="Arial" w:cs="Arial"/>
          <w:b/>
          <w:spacing w:val="-1"/>
          <w:sz w:val="22"/>
          <w:szCs w:val="22"/>
        </w:rPr>
        <w:t>C</w:t>
      </w:r>
      <w:r w:rsidRPr="002B6D00">
        <w:rPr>
          <w:rFonts w:ascii="Arial" w:hAnsi="Arial" w:cs="Arial"/>
          <w:b/>
          <w:sz w:val="22"/>
          <w:szCs w:val="22"/>
        </w:rPr>
        <w:t>a</w:t>
      </w:r>
      <w:r w:rsidRPr="002B6D00">
        <w:rPr>
          <w:rFonts w:ascii="Arial" w:hAnsi="Arial" w:cs="Arial"/>
          <w:b/>
          <w:spacing w:val="1"/>
          <w:sz w:val="22"/>
          <w:szCs w:val="22"/>
        </w:rPr>
        <w:t>l</w:t>
      </w:r>
      <w:r w:rsidRPr="002B6D00">
        <w:rPr>
          <w:rFonts w:ascii="Arial" w:hAnsi="Arial" w:cs="Arial"/>
          <w:b/>
          <w:sz w:val="22"/>
          <w:szCs w:val="22"/>
        </w:rPr>
        <w:t>on</w:t>
      </w:r>
      <w:r w:rsidRPr="002B6D00">
        <w:rPr>
          <w:rFonts w:ascii="Arial" w:hAnsi="Arial" w:cs="Arial"/>
          <w:b/>
          <w:spacing w:val="-1"/>
          <w:sz w:val="22"/>
          <w:szCs w:val="22"/>
        </w:rPr>
        <w:t xml:space="preserve"> </w:t>
      </w:r>
      <w:r w:rsidRPr="002B6D00">
        <w:rPr>
          <w:rFonts w:ascii="Arial" w:hAnsi="Arial" w:cs="Arial"/>
          <w:b/>
          <w:spacing w:val="1"/>
          <w:sz w:val="22"/>
          <w:szCs w:val="22"/>
        </w:rPr>
        <w:t>K</w:t>
      </w:r>
      <w:r w:rsidRPr="002B6D00">
        <w:rPr>
          <w:rFonts w:ascii="Arial" w:hAnsi="Arial" w:cs="Arial"/>
          <w:b/>
          <w:sz w:val="22"/>
          <w:szCs w:val="22"/>
        </w:rPr>
        <w:t>aryawan</w:t>
      </w:r>
      <w:r w:rsidRPr="002B6D00">
        <w:rPr>
          <w:rFonts w:ascii="Arial" w:hAnsi="Arial" w:cs="Arial"/>
          <w:b/>
          <w:spacing w:val="-1"/>
          <w:sz w:val="22"/>
          <w:szCs w:val="22"/>
        </w:rPr>
        <w:t xml:space="preserve"> </w:t>
      </w:r>
      <w:r w:rsidRPr="002B6D00">
        <w:rPr>
          <w:rFonts w:ascii="Arial" w:hAnsi="Arial" w:cs="Arial"/>
          <w:b/>
          <w:sz w:val="22"/>
          <w:szCs w:val="22"/>
        </w:rPr>
        <w:t>:</w:t>
      </w:r>
    </w:p>
    <w:p w14:paraId="3436D962" w14:textId="77777777" w:rsidR="006A3DD9" w:rsidRPr="002B6D00" w:rsidRDefault="00F92CA0" w:rsidP="002B6D00">
      <w:pPr>
        <w:spacing w:line="276" w:lineRule="auto"/>
        <w:ind w:left="1502"/>
        <w:rPr>
          <w:rFonts w:ascii="Arial" w:hAnsi="Arial" w:cs="Arial"/>
          <w:sz w:val="22"/>
          <w:szCs w:val="22"/>
        </w:rPr>
      </w:pPr>
      <w:r w:rsidRPr="002B6D00">
        <w:rPr>
          <w:rFonts w:ascii="Arial" w:hAnsi="Arial" w:cs="Arial"/>
          <w:w w:val="269"/>
          <w:sz w:val="22"/>
          <w:szCs w:val="22"/>
        </w:rPr>
        <w:t>l</w:t>
      </w:r>
      <w:r w:rsidRPr="002B6D00">
        <w:rPr>
          <w:rFonts w:ascii="Arial" w:hAnsi="Arial" w:cs="Arial"/>
          <w:spacing w:val="-60"/>
          <w:w w:val="269"/>
          <w:sz w:val="22"/>
          <w:szCs w:val="22"/>
        </w:rPr>
        <w:t xml:space="preserve"> </w:t>
      </w:r>
      <w:r w:rsidRPr="002B6D00">
        <w:rPr>
          <w:rFonts w:ascii="Arial" w:hAnsi="Arial" w:cs="Arial"/>
          <w:spacing w:val="-1"/>
          <w:sz w:val="22"/>
          <w:szCs w:val="22"/>
        </w:rPr>
        <w:t>D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 xml:space="preserve">rah </w:t>
      </w:r>
      <w:r w:rsidRPr="002B6D00">
        <w:rPr>
          <w:rFonts w:ascii="Arial" w:hAnsi="Arial" w:cs="Arial"/>
          <w:spacing w:val="-1"/>
          <w:sz w:val="22"/>
          <w:szCs w:val="22"/>
        </w:rPr>
        <w:t>L</w:t>
      </w:r>
      <w:r w:rsidRPr="002B6D00">
        <w:rPr>
          <w:rFonts w:ascii="Arial" w:hAnsi="Arial" w:cs="Arial"/>
          <w:spacing w:val="1"/>
          <w:sz w:val="22"/>
          <w:szCs w:val="22"/>
        </w:rPr>
        <w:t>e</w:t>
      </w:r>
      <w:r w:rsidRPr="002B6D00">
        <w:rPr>
          <w:rFonts w:ascii="Arial" w:hAnsi="Arial" w:cs="Arial"/>
          <w:sz w:val="22"/>
          <w:szCs w:val="22"/>
        </w:rPr>
        <w:t>ngkap</w:t>
      </w:r>
    </w:p>
    <w:p w14:paraId="373E450A" w14:textId="77777777" w:rsidR="006A3DD9" w:rsidRPr="002B6D00" w:rsidRDefault="00F92CA0" w:rsidP="002B6D00">
      <w:pPr>
        <w:spacing w:line="276" w:lineRule="auto"/>
        <w:ind w:left="1502"/>
        <w:rPr>
          <w:rFonts w:ascii="Arial" w:hAnsi="Arial" w:cs="Arial"/>
          <w:sz w:val="22"/>
          <w:szCs w:val="22"/>
        </w:rPr>
      </w:pPr>
      <w:r w:rsidRPr="002B6D00">
        <w:rPr>
          <w:rFonts w:ascii="Arial" w:hAnsi="Arial" w:cs="Arial"/>
          <w:w w:val="269"/>
          <w:sz w:val="22"/>
          <w:szCs w:val="22"/>
        </w:rPr>
        <w:t>l</w:t>
      </w:r>
      <w:r w:rsidRPr="002B6D00">
        <w:rPr>
          <w:rFonts w:ascii="Arial" w:hAnsi="Arial" w:cs="Arial"/>
          <w:spacing w:val="-60"/>
          <w:w w:val="269"/>
          <w:sz w:val="22"/>
          <w:szCs w:val="22"/>
        </w:rPr>
        <w:t xml:space="preserve"> </w:t>
      </w:r>
      <w:r w:rsidRPr="002B6D00">
        <w:rPr>
          <w:rFonts w:ascii="Arial" w:hAnsi="Arial" w:cs="Arial"/>
          <w:spacing w:val="-1"/>
          <w:sz w:val="22"/>
          <w:szCs w:val="22"/>
        </w:rPr>
        <w:t>U</w:t>
      </w:r>
      <w:r w:rsidRPr="002B6D00">
        <w:rPr>
          <w:rFonts w:ascii="Arial" w:hAnsi="Arial" w:cs="Arial"/>
          <w:sz w:val="22"/>
          <w:szCs w:val="22"/>
        </w:rPr>
        <w:t>r</w:t>
      </w:r>
      <w:r w:rsidRPr="002B6D00">
        <w:rPr>
          <w:rFonts w:ascii="Arial" w:hAnsi="Arial" w:cs="Arial"/>
          <w:spacing w:val="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 xml:space="preserve">ne </w:t>
      </w:r>
      <w:r w:rsidRPr="002B6D00">
        <w:rPr>
          <w:rFonts w:ascii="Arial" w:hAnsi="Arial" w:cs="Arial"/>
          <w:spacing w:val="-1"/>
          <w:sz w:val="22"/>
          <w:szCs w:val="22"/>
        </w:rPr>
        <w:t>L</w:t>
      </w:r>
      <w:r w:rsidRPr="002B6D00">
        <w:rPr>
          <w:rFonts w:ascii="Arial" w:hAnsi="Arial" w:cs="Arial"/>
          <w:spacing w:val="1"/>
          <w:sz w:val="22"/>
          <w:szCs w:val="22"/>
        </w:rPr>
        <w:t>e</w:t>
      </w:r>
      <w:r w:rsidRPr="002B6D00">
        <w:rPr>
          <w:rFonts w:ascii="Arial" w:hAnsi="Arial" w:cs="Arial"/>
          <w:sz w:val="22"/>
          <w:szCs w:val="22"/>
        </w:rPr>
        <w:t>ngkap</w:t>
      </w:r>
    </w:p>
    <w:p w14:paraId="6AEB7290" w14:textId="77777777" w:rsidR="006A3DD9" w:rsidRPr="002B6D00" w:rsidRDefault="00F92CA0" w:rsidP="002B6D00">
      <w:pPr>
        <w:spacing w:line="276" w:lineRule="auto"/>
        <w:ind w:left="1502"/>
        <w:rPr>
          <w:rFonts w:ascii="Arial" w:hAnsi="Arial" w:cs="Arial"/>
          <w:sz w:val="22"/>
          <w:szCs w:val="22"/>
        </w:rPr>
      </w:pPr>
      <w:r w:rsidRPr="002B6D00">
        <w:rPr>
          <w:rFonts w:ascii="Arial" w:hAnsi="Arial" w:cs="Arial"/>
          <w:w w:val="269"/>
          <w:sz w:val="22"/>
          <w:szCs w:val="22"/>
        </w:rPr>
        <w:t>l</w:t>
      </w:r>
      <w:r w:rsidRPr="002B6D00">
        <w:rPr>
          <w:rFonts w:ascii="Arial" w:hAnsi="Arial" w:cs="Arial"/>
          <w:spacing w:val="-60"/>
          <w:w w:val="269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S</w:t>
      </w:r>
      <w:r w:rsidRPr="002B6D00">
        <w:rPr>
          <w:rFonts w:ascii="Arial" w:hAnsi="Arial" w:cs="Arial"/>
          <w:spacing w:val="-1"/>
          <w:sz w:val="22"/>
          <w:szCs w:val="22"/>
        </w:rPr>
        <w:t>G</w:t>
      </w:r>
      <w:r w:rsidRPr="002B6D00">
        <w:rPr>
          <w:rFonts w:ascii="Arial" w:hAnsi="Arial" w:cs="Arial"/>
          <w:sz w:val="22"/>
          <w:szCs w:val="22"/>
        </w:rPr>
        <w:t>PT</w:t>
      </w:r>
    </w:p>
    <w:p w14:paraId="6596E7A9" w14:textId="77777777" w:rsidR="006A3DD9" w:rsidRPr="002B6D00" w:rsidRDefault="00F92CA0" w:rsidP="002B6D00">
      <w:pPr>
        <w:spacing w:line="276" w:lineRule="auto"/>
        <w:ind w:left="1502"/>
        <w:rPr>
          <w:rFonts w:ascii="Arial" w:hAnsi="Arial" w:cs="Arial"/>
          <w:sz w:val="22"/>
          <w:szCs w:val="22"/>
        </w:rPr>
      </w:pPr>
      <w:r w:rsidRPr="002B6D00">
        <w:rPr>
          <w:rFonts w:ascii="Arial" w:hAnsi="Arial" w:cs="Arial"/>
          <w:w w:val="269"/>
          <w:sz w:val="22"/>
          <w:szCs w:val="22"/>
        </w:rPr>
        <w:t>l</w:t>
      </w:r>
      <w:r w:rsidRPr="002B6D00">
        <w:rPr>
          <w:rFonts w:ascii="Arial" w:hAnsi="Arial" w:cs="Arial"/>
          <w:spacing w:val="-60"/>
          <w:w w:val="269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Cr</w:t>
      </w:r>
      <w:r w:rsidRPr="002B6D00">
        <w:rPr>
          <w:rFonts w:ascii="Arial" w:hAnsi="Arial" w:cs="Arial"/>
          <w:spacing w:val="-1"/>
          <w:sz w:val="22"/>
          <w:szCs w:val="22"/>
        </w:rPr>
        <w:t>e</w:t>
      </w:r>
      <w:r w:rsidRPr="002B6D00">
        <w:rPr>
          <w:rFonts w:ascii="Arial" w:hAnsi="Arial" w:cs="Arial"/>
          <w:sz w:val="22"/>
          <w:szCs w:val="22"/>
        </w:rPr>
        <w:t>a</w:t>
      </w:r>
      <w:r w:rsidRPr="002B6D00">
        <w:rPr>
          <w:rFonts w:ascii="Arial" w:hAnsi="Arial" w:cs="Arial"/>
          <w:spacing w:val="1"/>
          <w:sz w:val="22"/>
          <w:szCs w:val="22"/>
        </w:rPr>
        <w:t>t</w:t>
      </w:r>
      <w:r w:rsidRPr="002B6D00">
        <w:rPr>
          <w:rFonts w:ascii="Arial" w:hAnsi="Arial" w:cs="Arial"/>
          <w:spacing w:val="-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>n</w:t>
      </w:r>
      <w:r w:rsidRPr="002B6D00">
        <w:rPr>
          <w:rFonts w:ascii="Arial" w:hAnsi="Arial" w:cs="Arial"/>
          <w:spacing w:val="-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>n</w:t>
      </w:r>
    </w:p>
    <w:p w14:paraId="69422738" w14:textId="77777777" w:rsidR="006A3DD9" w:rsidRPr="002B6D00" w:rsidRDefault="00F92CA0" w:rsidP="002B6D00">
      <w:pPr>
        <w:spacing w:line="276" w:lineRule="auto"/>
        <w:ind w:left="1502"/>
        <w:rPr>
          <w:rFonts w:ascii="Arial" w:hAnsi="Arial" w:cs="Arial"/>
          <w:sz w:val="22"/>
          <w:szCs w:val="22"/>
        </w:rPr>
      </w:pPr>
      <w:r w:rsidRPr="002B6D00">
        <w:rPr>
          <w:rFonts w:ascii="Arial" w:hAnsi="Arial" w:cs="Arial"/>
          <w:w w:val="269"/>
          <w:sz w:val="22"/>
          <w:szCs w:val="22"/>
        </w:rPr>
        <w:t>l</w:t>
      </w:r>
      <w:r w:rsidRPr="002B6D00">
        <w:rPr>
          <w:rFonts w:ascii="Arial" w:hAnsi="Arial" w:cs="Arial"/>
          <w:spacing w:val="-60"/>
          <w:w w:val="269"/>
          <w:sz w:val="22"/>
          <w:szCs w:val="22"/>
        </w:rPr>
        <w:t xml:space="preserve"> </w:t>
      </w:r>
      <w:r w:rsidRPr="002B6D00">
        <w:rPr>
          <w:rFonts w:ascii="Arial" w:hAnsi="Arial" w:cs="Arial"/>
          <w:spacing w:val="-1"/>
          <w:sz w:val="22"/>
          <w:szCs w:val="22"/>
        </w:rPr>
        <w:t>G</w:t>
      </w:r>
      <w:r w:rsidRPr="002B6D00">
        <w:rPr>
          <w:rFonts w:ascii="Arial" w:hAnsi="Arial" w:cs="Arial"/>
          <w:spacing w:val="1"/>
          <w:sz w:val="22"/>
          <w:szCs w:val="22"/>
        </w:rPr>
        <w:t>l</w:t>
      </w:r>
      <w:r w:rsidRPr="002B6D00">
        <w:rPr>
          <w:rFonts w:ascii="Arial" w:hAnsi="Arial" w:cs="Arial"/>
          <w:sz w:val="22"/>
          <w:szCs w:val="22"/>
        </w:rPr>
        <w:t>uko</w:t>
      </w:r>
      <w:r w:rsidRPr="002B6D00">
        <w:rPr>
          <w:rFonts w:ascii="Arial" w:hAnsi="Arial" w:cs="Arial"/>
          <w:spacing w:val="-1"/>
          <w:sz w:val="22"/>
          <w:szCs w:val="22"/>
        </w:rPr>
        <w:t>s</w:t>
      </w:r>
      <w:r w:rsidRPr="002B6D00">
        <w:rPr>
          <w:rFonts w:ascii="Arial" w:hAnsi="Arial" w:cs="Arial"/>
          <w:sz w:val="22"/>
          <w:szCs w:val="22"/>
        </w:rPr>
        <w:t>a</w:t>
      </w:r>
      <w:r w:rsidRPr="002B6D00">
        <w:rPr>
          <w:rFonts w:ascii="Arial" w:hAnsi="Arial" w:cs="Arial"/>
          <w:spacing w:val="1"/>
          <w:sz w:val="22"/>
          <w:szCs w:val="22"/>
        </w:rPr>
        <w:t xml:space="preserve"> </w:t>
      </w:r>
      <w:r w:rsidRPr="002B6D00">
        <w:rPr>
          <w:rFonts w:ascii="Arial" w:hAnsi="Arial" w:cs="Arial"/>
          <w:spacing w:val="-1"/>
          <w:sz w:val="22"/>
          <w:szCs w:val="22"/>
        </w:rPr>
        <w:t>P</w:t>
      </w:r>
      <w:r w:rsidRPr="002B6D00">
        <w:rPr>
          <w:rFonts w:ascii="Arial" w:hAnsi="Arial" w:cs="Arial"/>
          <w:sz w:val="22"/>
          <w:szCs w:val="22"/>
        </w:rPr>
        <w:t>u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pacing w:val="-1"/>
          <w:sz w:val="22"/>
          <w:szCs w:val="22"/>
        </w:rPr>
        <w:t>s</w:t>
      </w:r>
      <w:r w:rsidRPr="002B6D00">
        <w:rPr>
          <w:rFonts w:ascii="Arial" w:hAnsi="Arial" w:cs="Arial"/>
          <w:sz w:val="22"/>
          <w:szCs w:val="22"/>
        </w:rPr>
        <w:t>a</w:t>
      </w:r>
    </w:p>
    <w:p w14:paraId="29E76D9B" w14:textId="77777777" w:rsidR="006A3DD9" w:rsidRPr="002B6D00" w:rsidRDefault="00F92CA0" w:rsidP="002B6D00">
      <w:pPr>
        <w:spacing w:before="4" w:line="276" w:lineRule="auto"/>
        <w:ind w:left="1502"/>
        <w:rPr>
          <w:rFonts w:ascii="Arial" w:hAnsi="Arial" w:cs="Arial"/>
          <w:sz w:val="22"/>
          <w:szCs w:val="22"/>
        </w:rPr>
      </w:pPr>
      <w:r w:rsidRPr="002B6D00">
        <w:rPr>
          <w:rFonts w:ascii="Arial" w:hAnsi="Arial" w:cs="Arial"/>
          <w:w w:val="269"/>
          <w:sz w:val="22"/>
          <w:szCs w:val="22"/>
        </w:rPr>
        <w:t>l</w:t>
      </w:r>
      <w:r w:rsidRPr="002B6D00">
        <w:rPr>
          <w:rFonts w:ascii="Arial" w:hAnsi="Arial" w:cs="Arial"/>
          <w:spacing w:val="-60"/>
          <w:w w:val="269"/>
          <w:sz w:val="22"/>
          <w:szCs w:val="22"/>
        </w:rPr>
        <w:t xml:space="preserve"> </w:t>
      </w:r>
      <w:r w:rsidRPr="002B6D00">
        <w:rPr>
          <w:rFonts w:ascii="Arial" w:hAnsi="Arial" w:cs="Arial"/>
          <w:spacing w:val="-1"/>
          <w:sz w:val="22"/>
          <w:szCs w:val="22"/>
        </w:rPr>
        <w:t>V</w:t>
      </w:r>
      <w:r w:rsidRPr="002B6D00">
        <w:rPr>
          <w:rFonts w:ascii="Arial" w:hAnsi="Arial" w:cs="Arial"/>
          <w:sz w:val="22"/>
          <w:szCs w:val="22"/>
        </w:rPr>
        <w:t>DRL</w:t>
      </w:r>
    </w:p>
    <w:p w14:paraId="2E649A1E" w14:textId="77777777" w:rsidR="006A3DD9" w:rsidRPr="002B6D00" w:rsidRDefault="00F92CA0" w:rsidP="002B6D00">
      <w:pPr>
        <w:spacing w:line="276" w:lineRule="auto"/>
        <w:ind w:left="1502"/>
        <w:rPr>
          <w:rFonts w:ascii="Arial" w:hAnsi="Arial" w:cs="Arial"/>
          <w:sz w:val="22"/>
          <w:szCs w:val="22"/>
        </w:rPr>
      </w:pPr>
      <w:r w:rsidRPr="002B6D00">
        <w:rPr>
          <w:rFonts w:ascii="Arial" w:hAnsi="Arial" w:cs="Arial"/>
          <w:w w:val="269"/>
          <w:sz w:val="22"/>
          <w:szCs w:val="22"/>
        </w:rPr>
        <w:t>l</w:t>
      </w:r>
      <w:r w:rsidRPr="002B6D00">
        <w:rPr>
          <w:rFonts w:ascii="Arial" w:hAnsi="Arial" w:cs="Arial"/>
          <w:spacing w:val="-60"/>
          <w:w w:val="269"/>
          <w:sz w:val="22"/>
          <w:szCs w:val="22"/>
        </w:rPr>
        <w:t xml:space="preserve"> </w:t>
      </w:r>
      <w:r w:rsidRPr="002B6D00">
        <w:rPr>
          <w:rFonts w:ascii="Arial" w:hAnsi="Arial" w:cs="Arial"/>
          <w:spacing w:val="-1"/>
          <w:sz w:val="22"/>
          <w:szCs w:val="22"/>
        </w:rPr>
        <w:t>H</w:t>
      </w:r>
      <w:r w:rsidRPr="002B6D00">
        <w:rPr>
          <w:rFonts w:ascii="Arial" w:hAnsi="Arial" w:cs="Arial"/>
          <w:sz w:val="22"/>
          <w:szCs w:val="22"/>
        </w:rPr>
        <w:t>bsAg</w:t>
      </w:r>
    </w:p>
    <w:p w14:paraId="64793D53" w14:textId="77777777" w:rsidR="006A3DD9" w:rsidRPr="002B6D00" w:rsidRDefault="00F92CA0" w:rsidP="002B6D00">
      <w:pPr>
        <w:spacing w:line="276" w:lineRule="auto"/>
        <w:ind w:left="1502"/>
        <w:rPr>
          <w:rFonts w:ascii="Arial" w:hAnsi="Arial" w:cs="Arial"/>
          <w:sz w:val="22"/>
          <w:szCs w:val="22"/>
        </w:rPr>
      </w:pPr>
      <w:r w:rsidRPr="002B6D00">
        <w:rPr>
          <w:rFonts w:ascii="Arial" w:hAnsi="Arial" w:cs="Arial"/>
          <w:w w:val="269"/>
          <w:sz w:val="22"/>
          <w:szCs w:val="22"/>
        </w:rPr>
        <w:t>l</w:t>
      </w:r>
      <w:r w:rsidRPr="002B6D00">
        <w:rPr>
          <w:rFonts w:ascii="Arial" w:hAnsi="Arial" w:cs="Arial"/>
          <w:spacing w:val="-60"/>
          <w:w w:val="269"/>
          <w:sz w:val="22"/>
          <w:szCs w:val="22"/>
        </w:rPr>
        <w:t xml:space="preserve"> </w:t>
      </w:r>
      <w:r w:rsidRPr="002B6D00">
        <w:rPr>
          <w:rFonts w:ascii="Arial" w:hAnsi="Arial" w:cs="Arial"/>
          <w:spacing w:val="-1"/>
          <w:sz w:val="22"/>
          <w:szCs w:val="22"/>
        </w:rPr>
        <w:t>T</w:t>
      </w:r>
      <w:r w:rsidRPr="002B6D00">
        <w:rPr>
          <w:rFonts w:ascii="Arial" w:hAnsi="Arial" w:cs="Arial"/>
          <w:sz w:val="22"/>
          <w:szCs w:val="22"/>
        </w:rPr>
        <w:t>horax PA</w:t>
      </w:r>
    </w:p>
    <w:p w14:paraId="1A327D7C" w14:textId="77777777" w:rsidR="006A3DD9" w:rsidRPr="002B6D00" w:rsidRDefault="00F92CA0" w:rsidP="002B6D00">
      <w:pPr>
        <w:spacing w:line="276" w:lineRule="auto"/>
        <w:ind w:left="1502"/>
        <w:rPr>
          <w:rFonts w:ascii="Arial" w:hAnsi="Arial" w:cs="Arial"/>
          <w:sz w:val="22"/>
          <w:szCs w:val="22"/>
        </w:rPr>
      </w:pPr>
      <w:r w:rsidRPr="002B6D00">
        <w:rPr>
          <w:rFonts w:ascii="Arial" w:hAnsi="Arial" w:cs="Arial"/>
          <w:w w:val="269"/>
          <w:sz w:val="22"/>
          <w:szCs w:val="22"/>
        </w:rPr>
        <w:t>l</w:t>
      </w:r>
      <w:r w:rsidRPr="002B6D00">
        <w:rPr>
          <w:rFonts w:ascii="Arial" w:hAnsi="Arial" w:cs="Arial"/>
          <w:spacing w:val="-60"/>
          <w:w w:val="269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Pe</w:t>
      </w:r>
      <w:r w:rsidRPr="002B6D00">
        <w:rPr>
          <w:rFonts w:ascii="Arial" w:hAnsi="Arial" w:cs="Arial"/>
          <w:spacing w:val="-1"/>
          <w:sz w:val="22"/>
          <w:szCs w:val="22"/>
        </w:rPr>
        <w:t>m</w:t>
      </w:r>
      <w:r w:rsidRPr="002B6D00">
        <w:rPr>
          <w:rFonts w:ascii="Arial" w:hAnsi="Arial" w:cs="Arial"/>
          <w:sz w:val="22"/>
          <w:szCs w:val="22"/>
        </w:rPr>
        <w:t>er</w:t>
      </w:r>
      <w:r w:rsidRPr="002B6D00">
        <w:rPr>
          <w:rFonts w:ascii="Arial" w:hAnsi="Arial" w:cs="Arial"/>
          <w:spacing w:val="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>k</w:t>
      </w:r>
      <w:r w:rsidRPr="002B6D00">
        <w:rPr>
          <w:rFonts w:ascii="Arial" w:hAnsi="Arial" w:cs="Arial"/>
          <w:spacing w:val="-1"/>
          <w:sz w:val="22"/>
          <w:szCs w:val="22"/>
        </w:rPr>
        <w:t>s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>an F</w:t>
      </w:r>
      <w:r w:rsidRPr="002B6D00">
        <w:rPr>
          <w:rFonts w:ascii="Arial" w:hAnsi="Arial" w:cs="Arial"/>
          <w:spacing w:val="-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>s</w:t>
      </w:r>
      <w:r w:rsidRPr="002B6D00">
        <w:rPr>
          <w:rFonts w:ascii="Arial" w:hAnsi="Arial" w:cs="Arial"/>
          <w:spacing w:val="-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>k</w:t>
      </w:r>
    </w:p>
    <w:p w14:paraId="1E04B9D8" w14:textId="77777777" w:rsidR="006A3DD9" w:rsidRPr="002B6D00" w:rsidRDefault="006A3DD9" w:rsidP="002B6D00">
      <w:pPr>
        <w:spacing w:line="276" w:lineRule="auto"/>
        <w:rPr>
          <w:rFonts w:ascii="Arial" w:hAnsi="Arial" w:cs="Arial"/>
          <w:sz w:val="22"/>
          <w:szCs w:val="22"/>
        </w:rPr>
      </w:pPr>
    </w:p>
    <w:p w14:paraId="365A44FF" w14:textId="77777777" w:rsidR="006A3DD9" w:rsidRPr="002B6D00" w:rsidRDefault="005A30F6" w:rsidP="002B6D00">
      <w:pPr>
        <w:spacing w:line="276" w:lineRule="auto"/>
        <w:ind w:left="136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19CAF484">
          <v:group id="_x0000_s1026" style="position:absolute;left:0;text-align:left;margin-left:242.7pt;margin-top:11.9pt;width:160.5pt;height:.6pt;z-index:-251658240;mso-position-horizontal-relative:page" coordorigin="4854,238" coordsize="3210,12">
            <v:shape id="_x0000_s1030" style="position:absolute;left:4860;top:244;width:368;height:0" coordorigin="4860,244" coordsize="368,0" path="m4860,244r368,e" filled="f" strokeweight=".6pt">
              <v:path arrowok="t"/>
            </v:shape>
            <v:shape id="_x0000_s1029" style="position:absolute;left:5228;top:244;width:920;height:0" coordorigin="5228,244" coordsize="920,0" path="m5228,244r920,e" filled="f" strokeweight=".6pt">
              <v:path arrowok="t"/>
            </v:shape>
            <v:shape id="_x0000_s1028" style="position:absolute;left:6148;top:244;width:1832;height:0" coordorigin="6148,244" coordsize="1832,0" path="m6148,244r1832,e" filled="f" strokeweight=".6pt">
              <v:path arrowok="t"/>
            </v:shape>
            <v:shape id="_x0000_s1027" style="position:absolute;left:7978;top:244;width:80;height:0" coordorigin="7978,244" coordsize="80,0" path="m7978,244r80,e" filled="f" strokeweight=".6pt">
              <v:path arrowok="t"/>
            </v:shape>
            <w10:wrap anchorx="page"/>
          </v:group>
        </w:pict>
      </w:r>
      <w:r w:rsidR="00F92CA0" w:rsidRPr="002B6D00">
        <w:rPr>
          <w:rFonts w:ascii="Arial" w:hAnsi="Arial" w:cs="Arial"/>
          <w:b/>
          <w:spacing w:val="-1"/>
          <w:position w:val="-1"/>
          <w:sz w:val="22"/>
          <w:szCs w:val="22"/>
        </w:rPr>
        <w:t>H</w:t>
      </w:r>
      <w:r w:rsidR="00F92CA0" w:rsidRPr="002B6D00">
        <w:rPr>
          <w:rFonts w:ascii="Arial" w:hAnsi="Arial" w:cs="Arial"/>
          <w:b/>
          <w:position w:val="-1"/>
          <w:sz w:val="22"/>
          <w:szCs w:val="22"/>
        </w:rPr>
        <w:t xml:space="preserve">arga </w:t>
      </w:r>
      <w:r w:rsidR="00F92CA0" w:rsidRPr="002B6D00">
        <w:rPr>
          <w:rFonts w:ascii="Arial" w:hAnsi="Arial" w:cs="Arial"/>
          <w:b/>
          <w:spacing w:val="1"/>
          <w:position w:val="-1"/>
          <w:sz w:val="22"/>
          <w:szCs w:val="22"/>
        </w:rPr>
        <w:t>K</w:t>
      </w:r>
      <w:r w:rsidR="00F92CA0" w:rsidRPr="002B6D00">
        <w:rPr>
          <w:rFonts w:ascii="Arial" w:hAnsi="Arial" w:cs="Arial"/>
          <w:b/>
          <w:spacing w:val="-1"/>
          <w:position w:val="-1"/>
          <w:sz w:val="22"/>
          <w:szCs w:val="22"/>
        </w:rPr>
        <w:t>h</w:t>
      </w:r>
      <w:r w:rsidR="00F92CA0" w:rsidRPr="002B6D00">
        <w:rPr>
          <w:rFonts w:ascii="Arial" w:hAnsi="Arial" w:cs="Arial"/>
          <w:b/>
          <w:position w:val="-1"/>
          <w:sz w:val="22"/>
          <w:szCs w:val="22"/>
        </w:rPr>
        <w:t xml:space="preserve">usus </w:t>
      </w:r>
      <w:r w:rsidR="00F92CA0" w:rsidRPr="002B6D00">
        <w:rPr>
          <w:rFonts w:ascii="Arial" w:hAnsi="Arial" w:cs="Arial"/>
          <w:b/>
          <w:spacing w:val="34"/>
          <w:position w:val="-1"/>
          <w:sz w:val="22"/>
          <w:szCs w:val="22"/>
        </w:rPr>
        <w:t xml:space="preserve"> </w:t>
      </w:r>
      <w:r w:rsidR="00F92CA0" w:rsidRPr="002B6D00">
        <w:rPr>
          <w:rFonts w:ascii="Arial" w:hAnsi="Arial" w:cs="Arial"/>
          <w:b/>
          <w:position w:val="-1"/>
          <w:sz w:val="22"/>
          <w:szCs w:val="22"/>
        </w:rPr>
        <w:t xml:space="preserve">: </w:t>
      </w:r>
      <w:r w:rsidR="00F92CA0" w:rsidRPr="002B6D00">
        <w:rPr>
          <w:rFonts w:ascii="Arial" w:hAnsi="Arial" w:cs="Arial"/>
          <w:b/>
          <w:spacing w:val="-1"/>
          <w:position w:val="-1"/>
          <w:sz w:val="22"/>
          <w:szCs w:val="22"/>
        </w:rPr>
        <w:t>R</w:t>
      </w:r>
      <w:r w:rsidR="00F92CA0" w:rsidRPr="002B6D00">
        <w:rPr>
          <w:rFonts w:ascii="Arial" w:hAnsi="Arial" w:cs="Arial"/>
          <w:b/>
          <w:position w:val="-1"/>
          <w:sz w:val="22"/>
          <w:szCs w:val="22"/>
        </w:rPr>
        <w:t>p</w:t>
      </w:r>
      <w:r w:rsidR="00F92CA0" w:rsidRPr="002B6D00">
        <w:rPr>
          <w:rFonts w:ascii="Arial" w:hAnsi="Arial" w:cs="Arial"/>
          <w:b/>
          <w:spacing w:val="2"/>
          <w:position w:val="-1"/>
          <w:sz w:val="22"/>
          <w:szCs w:val="22"/>
        </w:rPr>
        <w:t>.</w:t>
      </w:r>
      <w:r w:rsidR="00F92CA0" w:rsidRPr="002B6D00">
        <w:rPr>
          <w:rFonts w:ascii="Arial" w:hAnsi="Arial" w:cs="Arial"/>
          <w:b/>
          <w:position w:val="-1"/>
          <w:sz w:val="22"/>
          <w:szCs w:val="22"/>
        </w:rPr>
        <w:t>390.000 (</w:t>
      </w:r>
      <w:r w:rsidR="00F92CA0" w:rsidRPr="002B6D00">
        <w:rPr>
          <w:rFonts w:ascii="Arial" w:hAnsi="Arial" w:cs="Arial"/>
          <w:spacing w:val="-1"/>
          <w:position w:val="-1"/>
          <w:sz w:val="22"/>
          <w:szCs w:val="22"/>
        </w:rPr>
        <w:t>b</w:t>
      </w:r>
      <w:r w:rsidR="00F92CA0" w:rsidRPr="002B6D00">
        <w:rPr>
          <w:rFonts w:ascii="Arial" w:hAnsi="Arial" w:cs="Arial"/>
          <w:spacing w:val="1"/>
          <w:position w:val="-1"/>
          <w:sz w:val="22"/>
          <w:szCs w:val="22"/>
        </w:rPr>
        <w:t>e</w:t>
      </w:r>
      <w:r w:rsidR="00F92CA0" w:rsidRPr="002B6D00">
        <w:rPr>
          <w:rFonts w:ascii="Arial" w:hAnsi="Arial" w:cs="Arial"/>
          <w:position w:val="-1"/>
          <w:sz w:val="22"/>
          <w:szCs w:val="22"/>
        </w:rPr>
        <w:t>l</w:t>
      </w:r>
      <w:r w:rsidR="00F92CA0" w:rsidRPr="002B6D00">
        <w:rPr>
          <w:rFonts w:ascii="Arial" w:hAnsi="Arial" w:cs="Arial"/>
          <w:spacing w:val="1"/>
          <w:position w:val="-1"/>
          <w:sz w:val="22"/>
          <w:szCs w:val="22"/>
        </w:rPr>
        <w:t>u</w:t>
      </w:r>
      <w:r w:rsidR="00F92CA0" w:rsidRPr="002B6D00">
        <w:rPr>
          <w:rFonts w:ascii="Arial" w:hAnsi="Arial" w:cs="Arial"/>
          <w:position w:val="-1"/>
          <w:sz w:val="22"/>
          <w:szCs w:val="22"/>
        </w:rPr>
        <w:t>m</w:t>
      </w:r>
      <w:r w:rsidR="00F92CA0" w:rsidRPr="002B6D00">
        <w:rPr>
          <w:rFonts w:ascii="Arial" w:hAnsi="Arial" w:cs="Arial"/>
          <w:spacing w:val="-2"/>
          <w:position w:val="-1"/>
          <w:sz w:val="22"/>
          <w:szCs w:val="22"/>
        </w:rPr>
        <w:t xml:space="preserve"> </w:t>
      </w:r>
      <w:r w:rsidR="00F92CA0" w:rsidRPr="002B6D00">
        <w:rPr>
          <w:rFonts w:ascii="Arial" w:hAnsi="Arial" w:cs="Arial"/>
          <w:spacing w:val="1"/>
          <w:position w:val="-1"/>
          <w:sz w:val="22"/>
          <w:szCs w:val="22"/>
        </w:rPr>
        <w:t>d</w:t>
      </w:r>
      <w:r w:rsidR="00F92CA0" w:rsidRPr="002B6D00">
        <w:rPr>
          <w:rFonts w:ascii="Arial" w:hAnsi="Arial" w:cs="Arial"/>
          <w:position w:val="-1"/>
          <w:sz w:val="22"/>
          <w:szCs w:val="22"/>
        </w:rPr>
        <w:t>i</w:t>
      </w:r>
      <w:r w:rsidR="00F92CA0" w:rsidRPr="002B6D00">
        <w:rPr>
          <w:rFonts w:ascii="Arial" w:hAnsi="Arial" w:cs="Arial"/>
          <w:spacing w:val="1"/>
          <w:position w:val="-1"/>
          <w:sz w:val="22"/>
          <w:szCs w:val="22"/>
        </w:rPr>
        <w:t>p</w:t>
      </w:r>
      <w:r w:rsidR="00F92CA0" w:rsidRPr="002B6D00">
        <w:rPr>
          <w:rFonts w:ascii="Arial" w:hAnsi="Arial" w:cs="Arial"/>
          <w:spacing w:val="-1"/>
          <w:position w:val="-1"/>
          <w:sz w:val="22"/>
          <w:szCs w:val="22"/>
        </w:rPr>
        <w:t>o</w:t>
      </w:r>
      <w:r w:rsidR="00F92CA0" w:rsidRPr="002B6D00">
        <w:rPr>
          <w:rFonts w:ascii="Arial" w:hAnsi="Arial" w:cs="Arial"/>
          <w:position w:val="-1"/>
          <w:sz w:val="22"/>
          <w:szCs w:val="22"/>
        </w:rPr>
        <w:t>t</w:t>
      </w:r>
      <w:r w:rsidR="00F92CA0" w:rsidRPr="002B6D00">
        <w:rPr>
          <w:rFonts w:ascii="Arial" w:hAnsi="Arial" w:cs="Arial"/>
          <w:spacing w:val="1"/>
          <w:position w:val="-1"/>
          <w:sz w:val="22"/>
          <w:szCs w:val="22"/>
        </w:rPr>
        <w:t>o</w:t>
      </w:r>
      <w:r w:rsidR="00F92CA0" w:rsidRPr="002B6D00">
        <w:rPr>
          <w:rFonts w:ascii="Arial" w:hAnsi="Arial" w:cs="Arial"/>
          <w:spacing w:val="-1"/>
          <w:position w:val="-1"/>
          <w:sz w:val="22"/>
          <w:szCs w:val="22"/>
        </w:rPr>
        <w:t>n</w:t>
      </w:r>
      <w:r w:rsidR="00F92CA0" w:rsidRPr="002B6D00">
        <w:rPr>
          <w:rFonts w:ascii="Arial" w:hAnsi="Arial" w:cs="Arial"/>
          <w:position w:val="-1"/>
          <w:sz w:val="22"/>
          <w:szCs w:val="22"/>
        </w:rPr>
        <w:t xml:space="preserve">g </w:t>
      </w:r>
      <w:r w:rsidR="00F92CA0" w:rsidRPr="002B6D00">
        <w:rPr>
          <w:rFonts w:ascii="Arial" w:hAnsi="Arial" w:cs="Arial"/>
          <w:spacing w:val="1"/>
          <w:position w:val="-1"/>
          <w:sz w:val="22"/>
          <w:szCs w:val="22"/>
        </w:rPr>
        <w:t>p</w:t>
      </w:r>
      <w:r w:rsidR="00F92CA0" w:rsidRPr="002B6D00">
        <w:rPr>
          <w:rFonts w:ascii="Arial" w:hAnsi="Arial" w:cs="Arial"/>
          <w:spacing w:val="-1"/>
          <w:position w:val="-1"/>
          <w:sz w:val="22"/>
          <w:szCs w:val="22"/>
        </w:rPr>
        <w:t>a</w:t>
      </w:r>
      <w:r w:rsidR="00F92CA0" w:rsidRPr="002B6D00">
        <w:rPr>
          <w:rFonts w:ascii="Arial" w:hAnsi="Arial" w:cs="Arial"/>
          <w:position w:val="-1"/>
          <w:sz w:val="22"/>
          <w:szCs w:val="22"/>
        </w:rPr>
        <w:t>j</w:t>
      </w:r>
      <w:r w:rsidR="00F92CA0" w:rsidRPr="002B6D00">
        <w:rPr>
          <w:rFonts w:ascii="Arial" w:hAnsi="Arial" w:cs="Arial"/>
          <w:spacing w:val="1"/>
          <w:position w:val="-1"/>
          <w:sz w:val="22"/>
          <w:szCs w:val="22"/>
        </w:rPr>
        <w:t>a</w:t>
      </w:r>
      <w:r w:rsidR="00F92CA0" w:rsidRPr="002B6D00">
        <w:rPr>
          <w:rFonts w:ascii="Arial" w:hAnsi="Arial" w:cs="Arial"/>
          <w:position w:val="-1"/>
          <w:sz w:val="22"/>
          <w:szCs w:val="22"/>
        </w:rPr>
        <w:t>k</w:t>
      </w:r>
      <w:r w:rsidR="00F92CA0" w:rsidRPr="002B6D00">
        <w:rPr>
          <w:rFonts w:ascii="Arial" w:hAnsi="Arial" w:cs="Arial"/>
          <w:b/>
          <w:position w:val="-1"/>
          <w:sz w:val="22"/>
          <w:szCs w:val="22"/>
        </w:rPr>
        <w:t>)</w:t>
      </w:r>
    </w:p>
    <w:p w14:paraId="4015C6F3" w14:textId="77777777" w:rsidR="006A3DD9" w:rsidRPr="002B6D00" w:rsidRDefault="006A3DD9" w:rsidP="002B6D00">
      <w:pPr>
        <w:spacing w:before="6" w:line="276" w:lineRule="auto"/>
        <w:rPr>
          <w:rFonts w:ascii="Arial" w:hAnsi="Arial" w:cs="Arial"/>
          <w:sz w:val="22"/>
          <w:szCs w:val="22"/>
        </w:rPr>
      </w:pPr>
    </w:p>
    <w:p w14:paraId="1E7E29BA" w14:textId="71E90DC5" w:rsidR="006A3DD9" w:rsidRPr="002B6D00" w:rsidRDefault="00F92CA0" w:rsidP="00263B2B">
      <w:pPr>
        <w:spacing w:before="42" w:line="276" w:lineRule="auto"/>
        <w:ind w:left="802" w:right="130" w:hanging="360"/>
        <w:jc w:val="both"/>
        <w:rPr>
          <w:rFonts w:ascii="Arial" w:hAnsi="Arial" w:cs="Arial"/>
          <w:sz w:val="22"/>
          <w:szCs w:val="22"/>
        </w:rPr>
      </w:pPr>
      <w:r w:rsidRPr="002B6D00">
        <w:rPr>
          <w:rFonts w:ascii="Arial" w:hAnsi="Arial" w:cs="Arial"/>
          <w:sz w:val="22"/>
          <w:szCs w:val="22"/>
        </w:rPr>
        <w:t xml:space="preserve">2.   </w:t>
      </w:r>
      <w:r w:rsidRPr="002B6D00">
        <w:rPr>
          <w:rFonts w:ascii="Arial" w:hAnsi="Arial" w:cs="Arial"/>
          <w:spacing w:val="-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>p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>b</w:t>
      </w:r>
      <w:r w:rsidRPr="002B6D00">
        <w:rPr>
          <w:rFonts w:ascii="Arial" w:hAnsi="Arial" w:cs="Arial"/>
          <w:spacing w:val="-1"/>
          <w:sz w:val="22"/>
          <w:szCs w:val="22"/>
        </w:rPr>
        <w:t>il</w:t>
      </w:r>
      <w:r w:rsidRPr="002B6D00">
        <w:rPr>
          <w:rFonts w:ascii="Arial" w:hAnsi="Arial" w:cs="Arial"/>
          <w:sz w:val="22"/>
          <w:szCs w:val="22"/>
        </w:rPr>
        <w:t>a</w:t>
      </w:r>
      <w:r w:rsidRPr="002B6D00">
        <w:rPr>
          <w:rFonts w:ascii="Arial" w:hAnsi="Arial" w:cs="Arial"/>
          <w:spacing w:val="1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per</w:t>
      </w:r>
      <w:r w:rsidRPr="002B6D00">
        <w:rPr>
          <w:rFonts w:ascii="Arial" w:hAnsi="Arial" w:cs="Arial"/>
          <w:spacing w:val="-1"/>
          <w:sz w:val="22"/>
          <w:szCs w:val="22"/>
        </w:rPr>
        <w:t>m</w:t>
      </w:r>
      <w:r w:rsidRPr="002B6D00">
        <w:rPr>
          <w:rFonts w:ascii="Arial" w:hAnsi="Arial" w:cs="Arial"/>
          <w:spacing w:val="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>n</w:t>
      </w:r>
      <w:r w:rsidRPr="002B6D00">
        <w:rPr>
          <w:rFonts w:ascii="Arial" w:hAnsi="Arial" w:cs="Arial"/>
          <w:spacing w:val="-1"/>
          <w:sz w:val="22"/>
          <w:szCs w:val="22"/>
        </w:rPr>
        <w:t>t</w:t>
      </w:r>
      <w:r w:rsidRPr="002B6D00">
        <w:rPr>
          <w:rFonts w:ascii="Arial" w:hAnsi="Arial" w:cs="Arial"/>
          <w:sz w:val="22"/>
          <w:szCs w:val="22"/>
        </w:rPr>
        <w:t>aan p</w:t>
      </w:r>
      <w:r w:rsidRPr="002B6D00">
        <w:rPr>
          <w:rFonts w:ascii="Arial" w:hAnsi="Arial" w:cs="Arial"/>
          <w:spacing w:val="1"/>
          <w:sz w:val="22"/>
          <w:szCs w:val="22"/>
        </w:rPr>
        <w:t>e</w:t>
      </w:r>
      <w:r w:rsidRPr="002B6D00">
        <w:rPr>
          <w:rFonts w:ascii="Arial" w:hAnsi="Arial" w:cs="Arial"/>
          <w:spacing w:val="-1"/>
          <w:sz w:val="22"/>
          <w:szCs w:val="22"/>
        </w:rPr>
        <w:t>m</w:t>
      </w:r>
      <w:r w:rsidRPr="002B6D00">
        <w:rPr>
          <w:rFonts w:ascii="Arial" w:hAnsi="Arial" w:cs="Arial"/>
          <w:sz w:val="22"/>
          <w:szCs w:val="22"/>
        </w:rPr>
        <w:t>er</w:t>
      </w:r>
      <w:r w:rsidRPr="002B6D00">
        <w:rPr>
          <w:rFonts w:ascii="Arial" w:hAnsi="Arial" w:cs="Arial"/>
          <w:spacing w:val="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>k</w:t>
      </w:r>
      <w:r w:rsidRPr="002B6D00">
        <w:rPr>
          <w:rFonts w:ascii="Arial" w:hAnsi="Arial" w:cs="Arial"/>
          <w:spacing w:val="-1"/>
          <w:sz w:val="22"/>
          <w:szCs w:val="22"/>
        </w:rPr>
        <w:t>s</w:t>
      </w:r>
      <w:r w:rsidRPr="002B6D00">
        <w:rPr>
          <w:rFonts w:ascii="Arial" w:hAnsi="Arial" w:cs="Arial"/>
          <w:sz w:val="22"/>
          <w:szCs w:val="22"/>
        </w:rPr>
        <w:t>a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>n d</w:t>
      </w:r>
      <w:r w:rsidRPr="002B6D00">
        <w:rPr>
          <w:rFonts w:ascii="Arial" w:hAnsi="Arial" w:cs="Arial"/>
          <w:spacing w:val="-1"/>
          <w:sz w:val="22"/>
          <w:szCs w:val="22"/>
        </w:rPr>
        <w:t>il</w:t>
      </w:r>
      <w:r w:rsidRPr="002B6D00">
        <w:rPr>
          <w:rFonts w:ascii="Arial" w:hAnsi="Arial" w:cs="Arial"/>
          <w:sz w:val="22"/>
          <w:szCs w:val="22"/>
        </w:rPr>
        <w:t>u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>r paket</w:t>
      </w:r>
      <w:r w:rsidRPr="002B6D00">
        <w:rPr>
          <w:rFonts w:ascii="Arial" w:hAnsi="Arial" w:cs="Arial"/>
          <w:spacing w:val="-1"/>
          <w:sz w:val="22"/>
          <w:szCs w:val="22"/>
        </w:rPr>
        <w:t xml:space="preserve"> </w:t>
      </w:r>
      <w:r w:rsidRPr="002B6D00">
        <w:rPr>
          <w:rFonts w:ascii="Arial" w:hAnsi="Arial" w:cs="Arial"/>
          <w:spacing w:val="1"/>
          <w:sz w:val="22"/>
          <w:szCs w:val="22"/>
        </w:rPr>
        <w:t>t</w:t>
      </w:r>
      <w:r w:rsidRPr="002B6D00">
        <w:rPr>
          <w:rFonts w:ascii="Arial" w:hAnsi="Arial" w:cs="Arial"/>
          <w:sz w:val="22"/>
          <w:szCs w:val="22"/>
        </w:rPr>
        <w:t>ersebu</w:t>
      </w:r>
      <w:r w:rsidRPr="002B6D00">
        <w:rPr>
          <w:rFonts w:ascii="Arial" w:hAnsi="Arial" w:cs="Arial"/>
          <w:spacing w:val="-1"/>
          <w:sz w:val="22"/>
          <w:szCs w:val="22"/>
        </w:rPr>
        <w:t>t</w:t>
      </w:r>
      <w:r w:rsidRPr="002B6D00">
        <w:rPr>
          <w:rFonts w:ascii="Arial" w:hAnsi="Arial" w:cs="Arial"/>
          <w:sz w:val="22"/>
          <w:szCs w:val="22"/>
        </w:rPr>
        <w:t xml:space="preserve">, </w:t>
      </w:r>
      <w:r w:rsidRPr="002B6D00">
        <w:rPr>
          <w:rFonts w:ascii="Arial" w:hAnsi="Arial" w:cs="Arial"/>
          <w:spacing w:val="1"/>
          <w:sz w:val="22"/>
          <w:szCs w:val="22"/>
        </w:rPr>
        <w:t>m</w:t>
      </w:r>
      <w:r w:rsidRPr="002B6D00">
        <w:rPr>
          <w:rFonts w:ascii="Arial" w:hAnsi="Arial" w:cs="Arial"/>
          <w:sz w:val="22"/>
          <w:szCs w:val="22"/>
        </w:rPr>
        <w:t>aka ber</w:t>
      </w:r>
      <w:r w:rsidRPr="002B6D00">
        <w:rPr>
          <w:rFonts w:ascii="Arial" w:hAnsi="Arial" w:cs="Arial"/>
          <w:spacing w:val="1"/>
          <w:sz w:val="22"/>
          <w:szCs w:val="22"/>
        </w:rPr>
        <w:t>l</w:t>
      </w:r>
      <w:r w:rsidRPr="002B6D00">
        <w:rPr>
          <w:rFonts w:ascii="Arial" w:hAnsi="Arial" w:cs="Arial"/>
          <w:sz w:val="22"/>
          <w:szCs w:val="22"/>
        </w:rPr>
        <w:t>aku harga sesuai dengan pr</w:t>
      </w:r>
      <w:r w:rsidRPr="002B6D00">
        <w:rPr>
          <w:rFonts w:ascii="Arial" w:hAnsi="Arial" w:cs="Arial"/>
          <w:spacing w:val="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 xml:space="preserve">ce </w:t>
      </w:r>
      <w:r w:rsidRPr="002B6D00">
        <w:rPr>
          <w:rFonts w:ascii="Arial" w:hAnsi="Arial" w:cs="Arial"/>
          <w:spacing w:val="-1"/>
          <w:sz w:val="22"/>
          <w:szCs w:val="22"/>
        </w:rPr>
        <w:t>l</w:t>
      </w:r>
      <w:r w:rsidRPr="002B6D00">
        <w:rPr>
          <w:rFonts w:ascii="Arial" w:hAnsi="Arial" w:cs="Arial"/>
          <w:spacing w:val="1"/>
          <w:sz w:val="22"/>
          <w:szCs w:val="22"/>
        </w:rPr>
        <w:t>i</w:t>
      </w:r>
      <w:r w:rsidRPr="002B6D00">
        <w:rPr>
          <w:rFonts w:ascii="Arial" w:hAnsi="Arial" w:cs="Arial"/>
          <w:spacing w:val="-1"/>
          <w:sz w:val="22"/>
          <w:szCs w:val="22"/>
        </w:rPr>
        <w:t>s</w:t>
      </w:r>
      <w:r w:rsidRPr="002B6D00">
        <w:rPr>
          <w:rFonts w:ascii="Arial" w:hAnsi="Arial" w:cs="Arial"/>
          <w:sz w:val="22"/>
          <w:szCs w:val="22"/>
        </w:rPr>
        <w:t>t</w:t>
      </w:r>
      <w:r w:rsidRPr="002B6D00">
        <w:rPr>
          <w:rFonts w:ascii="Arial" w:hAnsi="Arial" w:cs="Arial"/>
          <w:spacing w:val="1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dari</w:t>
      </w:r>
      <w:r w:rsidRPr="002B6D00">
        <w:rPr>
          <w:rFonts w:ascii="Arial" w:hAnsi="Arial" w:cs="Arial"/>
          <w:spacing w:val="-1"/>
          <w:sz w:val="22"/>
          <w:szCs w:val="22"/>
        </w:rPr>
        <w:t xml:space="preserve"> </w:t>
      </w:r>
      <w:r w:rsidR="00BE256D" w:rsidRPr="00BE256D">
        <w:rPr>
          <w:rFonts w:ascii="Arial" w:hAnsi="Arial" w:cs="Arial"/>
          <w:b/>
          <w:bCs/>
          <w:sz w:val="22"/>
          <w:szCs w:val="22"/>
        </w:rPr>
        <w:t>PIHAK KEDUA</w:t>
      </w:r>
      <w:r w:rsidRPr="002B6D00">
        <w:rPr>
          <w:rFonts w:ascii="Arial" w:hAnsi="Arial" w:cs="Arial"/>
          <w:sz w:val="22"/>
          <w:szCs w:val="22"/>
        </w:rPr>
        <w:t>.</w:t>
      </w:r>
    </w:p>
    <w:p w14:paraId="2D7DB8AD" w14:textId="415E1A80" w:rsidR="006A3DD9" w:rsidRPr="002B6D00" w:rsidRDefault="00F92CA0" w:rsidP="00263B2B">
      <w:pPr>
        <w:spacing w:before="1" w:line="276" w:lineRule="auto"/>
        <w:ind w:left="802" w:right="77" w:hanging="360"/>
        <w:jc w:val="both"/>
        <w:rPr>
          <w:rFonts w:ascii="Arial" w:hAnsi="Arial" w:cs="Arial"/>
          <w:sz w:val="22"/>
          <w:szCs w:val="22"/>
        </w:rPr>
      </w:pPr>
      <w:r w:rsidRPr="002B6D00">
        <w:rPr>
          <w:rFonts w:ascii="Arial" w:hAnsi="Arial" w:cs="Arial"/>
          <w:sz w:val="22"/>
          <w:szCs w:val="22"/>
        </w:rPr>
        <w:t xml:space="preserve">3. </w:t>
      </w:r>
      <w:r w:rsidRPr="002B6D00">
        <w:rPr>
          <w:rFonts w:ascii="Arial" w:hAnsi="Arial" w:cs="Arial"/>
          <w:spacing w:val="40"/>
          <w:sz w:val="22"/>
          <w:szCs w:val="22"/>
        </w:rPr>
        <w:t xml:space="preserve"> </w:t>
      </w:r>
      <w:r w:rsidRPr="002B6D00">
        <w:rPr>
          <w:rFonts w:ascii="Arial" w:hAnsi="Arial" w:cs="Arial"/>
          <w:spacing w:val="-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>p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>b</w:t>
      </w:r>
      <w:r w:rsidRPr="002B6D00">
        <w:rPr>
          <w:rFonts w:ascii="Arial" w:hAnsi="Arial" w:cs="Arial"/>
          <w:spacing w:val="-1"/>
          <w:sz w:val="22"/>
          <w:szCs w:val="22"/>
        </w:rPr>
        <w:t>il</w:t>
      </w:r>
      <w:r w:rsidRPr="002B6D00">
        <w:rPr>
          <w:rFonts w:ascii="Arial" w:hAnsi="Arial" w:cs="Arial"/>
          <w:sz w:val="22"/>
          <w:szCs w:val="22"/>
        </w:rPr>
        <w:t xml:space="preserve">a  </w:t>
      </w:r>
      <w:r w:rsidRPr="002B6D00">
        <w:rPr>
          <w:rFonts w:ascii="Arial" w:hAnsi="Arial" w:cs="Arial"/>
          <w:spacing w:val="2"/>
          <w:sz w:val="22"/>
          <w:szCs w:val="22"/>
        </w:rPr>
        <w:t xml:space="preserve"> </w:t>
      </w:r>
      <w:r w:rsidRPr="002B6D00">
        <w:rPr>
          <w:rFonts w:ascii="Arial" w:hAnsi="Arial" w:cs="Arial"/>
          <w:spacing w:val="-1"/>
          <w:sz w:val="22"/>
          <w:szCs w:val="22"/>
        </w:rPr>
        <w:t>t</w:t>
      </w:r>
      <w:r w:rsidRPr="002B6D00">
        <w:rPr>
          <w:rFonts w:ascii="Arial" w:hAnsi="Arial" w:cs="Arial"/>
          <w:sz w:val="22"/>
          <w:szCs w:val="22"/>
        </w:rPr>
        <w:t>er</w:t>
      </w:r>
      <w:r w:rsidRPr="002B6D00">
        <w:rPr>
          <w:rFonts w:ascii="Arial" w:hAnsi="Arial" w:cs="Arial"/>
          <w:spacing w:val="1"/>
          <w:sz w:val="22"/>
          <w:szCs w:val="22"/>
        </w:rPr>
        <w:t>j</w:t>
      </w:r>
      <w:r w:rsidRPr="002B6D00">
        <w:rPr>
          <w:rFonts w:ascii="Arial" w:hAnsi="Arial" w:cs="Arial"/>
          <w:sz w:val="22"/>
          <w:szCs w:val="22"/>
        </w:rPr>
        <w:t xml:space="preserve">adi  </w:t>
      </w:r>
      <w:r w:rsidRPr="002B6D00">
        <w:rPr>
          <w:rFonts w:ascii="Arial" w:hAnsi="Arial" w:cs="Arial"/>
          <w:spacing w:val="8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perubah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 xml:space="preserve">n </w:t>
      </w:r>
      <w:r w:rsidRPr="002B6D00">
        <w:rPr>
          <w:rFonts w:ascii="Arial" w:hAnsi="Arial" w:cs="Arial"/>
          <w:spacing w:val="40"/>
          <w:sz w:val="22"/>
          <w:szCs w:val="22"/>
        </w:rPr>
        <w:t xml:space="preserve"> </w:t>
      </w:r>
      <w:r w:rsidRPr="002B6D00">
        <w:rPr>
          <w:rFonts w:ascii="Arial" w:hAnsi="Arial" w:cs="Arial"/>
          <w:spacing w:val="-1"/>
          <w:sz w:val="22"/>
          <w:szCs w:val="22"/>
        </w:rPr>
        <w:t>t</w:t>
      </w:r>
      <w:r w:rsidRPr="002B6D00">
        <w:rPr>
          <w:rFonts w:ascii="Arial" w:hAnsi="Arial" w:cs="Arial"/>
          <w:sz w:val="22"/>
          <w:szCs w:val="22"/>
        </w:rPr>
        <w:t>ar</w:t>
      </w:r>
      <w:r w:rsidRPr="002B6D00">
        <w:rPr>
          <w:rFonts w:ascii="Arial" w:hAnsi="Arial" w:cs="Arial"/>
          <w:spacing w:val="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>f   pe</w:t>
      </w:r>
      <w:r w:rsidRPr="002B6D00">
        <w:rPr>
          <w:rFonts w:ascii="Arial" w:hAnsi="Arial" w:cs="Arial"/>
          <w:spacing w:val="-1"/>
          <w:sz w:val="22"/>
          <w:szCs w:val="22"/>
        </w:rPr>
        <w:t>m</w:t>
      </w:r>
      <w:r w:rsidRPr="002B6D00">
        <w:rPr>
          <w:rFonts w:ascii="Arial" w:hAnsi="Arial" w:cs="Arial"/>
          <w:spacing w:val="1"/>
          <w:sz w:val="22"/>
          <w:szCs w:val="22"/>
        </w:rPr>
        <w:t>e</w:t>
      </w:r>
      <w:r w:rsidRPr="002B6D00">
        <w:rPr>
          <w:rFonts w:ascii="Arial" w:hAnsi="Arial" w:cs="Arial"/>
          <w:sz w:val="22"/>
          <w:szCs w:val="22"/>
        </w:rPr>
        <w:t>r</w:t>
      </w:r>
      <w:r w:rsidRPr="002B6D00">
        <w:rPr>
          <w:rFonts w:ascii="Arial" w:hAnsi="Arial" w:cs="Arial"/>
          <w:spacing w:val="-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 xml:space="preserve">ksaan     </w:t>
      </w:r>
      <w:r w:rsidRPr="002B6D00">
        <w:rPr>
          <w:rFonts w:ascii="Arial" w:hAnsi="Arial" w:cs="Arial"/>
          <w:spacing w:val="8"/>
          <w:sz w:val="22"/>
          <w:szCs w:val="22"/>
        </w:rPr>
        <w:t xml:space="preserve"> </w:t>
      </w:r>
      <w:r w:rsidRPr="002B6D00">
        <w:rPr>
          <w:rFonts w:ascii="Arial" w:hAnsi="Arial" w:cs="Arial"/>
          <w:spacing w:val="-1"/>
          <w:sz w:val="22"/>
          <w:szCs w:val="22"/>
        </w:rPr>
        <w:t>m</w:t>
      </w:r>
      <w:r w:rsidRPr="002B6D00">
        <w:rPr>
          <w:rFonts w:ascii="Arial" w:hAnsi="Arial" w:cs="Arial"/>
          <w:sz w:val="22"/>
          <w:szCs w:val="22"/>
        </w:rPr>
        <w:t xml:space="preserve">aka  </w:t>
      </w:r>
      <w:r w:rsidRPr="002B6D00">
        <w:rPr>
          <w:rFonts w:ascii="Arial" w:hAnsi="Arial" w:cs="Arial"/>
          <w:spacing w:val="1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p</w:t>
      </w:r>
      <w:r w:rsidRPr="002B6D00">
        <w:rPr>
          <w:rFonts w:ascii="Arial" w:hAnsi="Arial" w:cs="Arial"/>
          <w:spacing w:val="-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 xml:space="preserve">hak </w:t>
      </w:r>
      <w:r w:rsidRPr="002B6D00">
        <w:rPr>
          <w:rFonts w:ascii="Arial" w:hAnsi="Arial" w:cs="Arial"/>
          <w:spacing w:val="48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 xml:space="preserve">kedua    harus </w:t>
      </w:r>
      <w:r w:rsidRPr="002B6D00">
        <w:rPr>
          <w:rFonts w:ascii="Arial" w:hAnsi="Arial" w:cs="Arial"/>
          <w:spacing w:val="-1"/>
          <w:sz w:val="22"/>
          <w:szCs w:val="22"/>
        </w:rPr>
        <w:t>m</w:t>
      </w:r>
      <w:r w:rsidRPr="002B6D00">
        <w:rPr>
          <w:rFonts w:ascii="Arial" w:hAnsi="Arial" w:cs="Arial"/>
          <w:sz w:val="22"/>
          <w:szCs w:val="22"/>
        </w:rPr>
        <w:t>e</w:t>
      </w:r>
      <w:r w:rsidRPr="002B6D00">
        <w:rPr>
          <w:rFonts w:ascii="Arial" w:hAnsi="Arial" w:cs="Arial"/>
          <w:spacing w:val="1"/>
          <w:sz w:val="22"/>
          <w:szCs w:val="22"/>
        </w:rPr>
        <w:t>m</w:t>
      </w:r>
      <w:r w:rsidRPr="002B6D00">
        <w:rPr>
          <w:rFonts w:ascii="Arial" w:hAnsi="Arial" w:cs="Arial"/>
          <w:sz w:val="22"/>
          <w:szCs w:val="22"/>
        </w:rPr>
        <w:t>ber</w:t>
      </w:r>
      <w:r w:rsidRPr="002B6D00">
        <w:rPr>
          <w:rFonts w:ascii="Arial" w:hAnsi="Arial" w:cs="Arial"/>
          <w:spacing w:val="-1"/>
          <w:sz w:val="22"/>
          <w:szCs w:val="22"/>
        </w:rPr>
        <w:t>i</w:t>
      </w:r>
      <w:r w:rsidRPr="002B6D00">
        <w:rPr>
          <w:rFonts w:ascii="Arial" w:hAnsi="Arial" w:cs="Arial"/>
          <w:spacing w:val="1"/>
          <w:sz w:val="22"/>
          <w:szCs w:val="22"/>
        </w:rPr>
        <w:t>t</w:t>
      </w:r>
      <w:r w:rsidRPr="002B6D00">
        <w:rPr>
          <w:rFonts w:ascii="Arial" w:hAnsi="Arial" w:cs="Arial"/>
          <w:sz w:val="22"/>
          <w:szCs w:val="22"/>
        </w:rPr>
        <w:t>ahukan  se</w:t>
      </w:r>
      <w:r w:rsidRPr="002B6D00">
        <w:rPr>
          <w:rFonts w:ascii="Arial" w:hAnsi="Arial" w:cs="Arial"/>
          <w:spacing w:val="-1"/>
          <w:sz w:val="22"/>
          <w:szCs w:val="22"/>
        </w:rPr>
        <w:t>l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pacing w:val="-1"/>
          <w:sz w:val="22"/>
          <w:szCs w:val="22"/>
        </w:rPr>
        <w:t>m</w:t>
      </w:r>
      <w:r w:rsidRPr="002B6D00">
        <w:rPr>
          <w:rFonts w:ascii="Arial" w:hAnsi="Arial" w:cs="Arial"/>
          <w:sz w:val="22"/>
          <w:szCs w:val="22"/>
        </w:rPr>
        <w:t>bat</w:t>
      </w:r>
      <w:r w:rsidRPr="002B6D00">
        <w:rPr>
          <w:rFonts w:ascii="Arial" w:hAnsi="Arial" w:cs="Arial"/>
          <w:spacing w:val="1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 xml:space="preserve">– </w:t>
      </w:r>
      <w:r w:rsidRPr="002B6D00">
        <w:rPr>
          <w:rFonts w:ascii="Arial" w:hAnsi="Arial" w:cs="Arial"/>
          <w:spacing w:val="-1"/>
          <w:sz w:val="22"/>
          <w:szCs w:val="22"/>
        </w:rPr>
        <w:t>l</w:t>
      </w:r>
      <w:r w:rsidRPr="002B6D00">
        <w:rPr>
          <w:rFonts w:ascii="Arial" w:hAnsi="Arial" w:cs="Arial"/>
          <w:sz w:val="22"/>
          <w:szCs w:val="22"/>
        </w:rPr>
        <w:t>a</w:t>
      </w:r>
      <w:r w:rsidRPr="002B6D00">
        <w:rPr>
          <w:rFonts w:ascii="Arial" w:hAnsi="Arial" w:cs="Arial"/>
          <w:spacing w:val="-1"/>
          <w:sz w:val="22"/>
          <w:szCs w:val="22"/>
        </w:rPr>
        <w:t>m</w:t>
      </w:r>
      <w:r w:rsidRPr="002B6D00">
        <w:rPr>
          <w:rFonts w:ascii="Arial" w:hAnsi="Arial" w:cs="Arial"/>
          <w:sz w:val="22"/>
          <w:szCs w:val="22"/>
        </w:rPr>
        <w:t>b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pacing w:val="-1"/>
          <w:sz w:val="22"/>
          <w:szCs w:val="22"/>
        </w:rPr>
        <w:t>t</w:t>
      </w:r>
      <w:r w:rsidRPr="002B6D00">
        <w:rPr>
          <w:rFonts w:ascii="Arial" w:hAnsi="Arial" w:cs="Arial"/>
          <w:sz w:val="22"/>
          <w:szCs w:val="22"/>
        </w:rPr>
        <w:t>nya 1 bu</w:t>
      </w:r>
      <w:r w:rsidRPr="002B6D00">
        <w:rPr>
          <w:rFonts w:ascii="Arial" w:hAnsi="Arial" w:cs="Arial"/>
          <w:spacing w:val="1"/>
          <w:sz w:val="22"/>
          <w:szCs w:val="22"/>
        </w:rPr>
        <w:t>l</w:t>
      </w:r>
      <w:r w:rsidRPr="002B6D00">
        <w:rPr>
          <w:rFonts w:ascii="Arial" w:hAnsi="Arial" w:cs="Arial"/>
          <w:sz w:val="22"/>
          <w:szCs w:val="22"/>
        </w:rPr>
        <w:t>an  sebe</w:t>
      </w:r>
      <w:r w:rsidRPr="002B6D00">
        <w:rPr>
          <w:rFonts w:ascii="Arial" w:hAnsi="Arial" w:cs="Arial"/>
          <w:spacing w:val="-1"/>
          <w:sz w:val="22"/>
          <w:szCs w:val="22"/>
        </w:rPr>
        <w:t>l</w:t>
      </w:r>
      <w:r w:rsidRPr="002B6D00">
        <w:rPr>
          <w:rFonts w:ascii="Arial" w:hAnsi="Arial" w:cs="Arial"/>
          <w:sz w:val="22"/>
          <w:szCs w:val="22"/>
        </w:rPr>
        <w:t xml:space="preserve">um </w:t>
      </w:r>
      <w:r w:rsidRPr="002B6D00">
        <w:rPr>
          <w:rFonts w:ascii="Arial" w:hAnsi="Arial" w:cs="Arial"/>
          <w:spacing w:val="1"/>
          <w:sz w:val="22"/>
          <w:szCs w:val="22"/>
        </w:rPr>
        <w:t xml:space="preserve"> </w:t>
      </w:r>
      <w:r w:rsidRPr="002B6D00">
        <w:rPr>
          <w:rFonts w:ascii="Arial" w:hAnsi="Arial" w:cs="Arial"/>
          <w:spacing w:val="-1"/>
          <w:sz w:val="22"/>
          <w:szCs w:val="22"/>
        </w:rPr>
        <w:t>t</w:t>
      </w:r>
      <w:r w:rsidRPr="002B6D00">
        <w:rPr>
          <w:rFonts w:ascii="Arial" w:hAnsi="Arial" w:cs="Arial"/>
          <w:sz w:val="22"/>
          <w:szCs w:val="22"/>
        </w:rPr>
        <w:t>angg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>l</w:t>
      </w:r>
      <w:r w:rsidRPr="002B6D00">
        <w:rPr>
          <w:rFonts w:ascii="Arial" w:hAnsi="Arial" w:cs="Arial"/>
          <w:spacing w:val="59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ber</w:t>
      </w:r>
      <w:r w:rsidRPr="002B6D00">
        <w:rPr>
          <w:rFonts w:ascii="Arial" w:hAnsi="Arial" w:cs="Arial"/>
          <w:spacing w:val="-1"/>
          <w:sz w:val="22"/>
          <w:szCs w:val="22"/>
        </w:rPr>
        <w:t>l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>ku.</w:t>
      </w:r>
    </w:p>
    <w:p w14:paraId="3E5D0A34" w14:textId="4C74CA88" w:rsidR="002B6D00" w:rsidRDefault="002B6D00" w:rsidP="002B6D00">
      <w:pPr>
        <w:spacing w:line="276" w:lineRule="auto"/>
        <w:ind w:left="3554" w:right="3213"/>
        <w:jc w:val="center"/>
        <w:rPr>
          <w:rFonts w:ascii="Arial" w:hAnsi="Arial" w:cs="Arial"/>
          <w:spacing w:val="-1"/>
          <w:sz w:val="22"/>
          <w:szCs w:val="22"/>
        </w:rPr>
      </w:pPr>
    </w:p>
    <w:p w14:paraId="5A58156C" w14:textId="77777777" w:rsidR="00263B2B" w:rsidRPr="002B6D00" w:rsidRDefault="00263B2B" w:rsidP="00C80A82">
      <w:pPr>
        <w:spacing w:line="276" w:lineRule="auto"/>
        <w:ind w:right="3213"/>
        <w:rPr>
          <w:rFonts w:ascii="Arial" w:hAnsi="Arial" w:cs="Arial"/>
          <w:spacing w:val="-1"/>
          <w:sz w:val="22"/>
          <w:szCs w:val="22"/>
        </w:rPr>
      </w:pPr>
    </w:p>
    <w:p w14:paraId="02E194B5" w14:textId="1A4D05C8" w:rsidR="00690DF8" w:rsidRPr="002B6D00" w:rsidRDefault="00690DF8" w:rsidP="002B6D00">
      <w:pPr>
        <w:spacing w:line="276" w:lineRule="auto"/>
        <w:ind w:left="3554" w:right="3213"/>
        <w:jc w:val="center"/>
        <w:rPr>
          <w:rFonts w:ascii="Arial" w:hAnsi="Arial" w:cs="Arial"/>
          <w:spacing w:val="-1"/>
          <w:sz w:val="22"/>
          <w:szCs w:val="22"/>
        </w:rPr>
      </w:pPr>
      <w:r w:rsidRPr="002B6D00">
        <w:rPr>
          <w:rFonts w:ascii="Arial" w:hAnsi="Arial" w:cs="Arial"/>
          <w:spacing w:val="-1"/>
          <w:sz w:val="22"/>
          <w:szCs w:val="22"/>
        </w:rPr>
        <w:t xml:space="preserve">Pasal </w:t>
      </w:r>
      <w:r w:rsidR="00BE256D">
        <w:rPr>
          <w:rFonts w:ascii="Arial" w:hAnsi="Arial" w:cs="Arial"/>
          <w:spacing w:val="-1"/>
          <w:sz w:val="22"/>
          <w:szCs w:val="22"/>
        </w:rPr>
        <w:t>5</w:t>
      </w:r>
    </w:p>
    <w:p w14:paraId="4B228F7A" w14:textId="23129FD9" w:rsidR="006A3DD9" w:rsidRPr="002B6D00" w:rsidRDefault="00F92CA0" w:rsidP="002B6D00">
      <w:pPr>
        <w:spacing w:line="276" w:lineRule="auto"/>
        <w:ind w:left="3554" w:right="3213"/>
        <w:jc w:val="center"/>
        <w:rPr>
          <w:rFonts w:ascii="Arial" w:hAnsi="Arial" w:cs="Arial"/>
          <w:sz w:val="22"/>
          <w:szCs w:val="22"/>
        </w:rPr>
      </w:pPr>
      <w:r w:rsidRPr="002B6D00">
        <w:rPr>
          <w:rFonts w:ascii="Arial" w:hAnsi="Arial" w:cs="Arial"/>
          <w:spacing w:val="-1"/>
          <w:sz w:val="22"/>
          <w:szCs w:val="22"/>
        </w:rPr>
        <w:t>M</w:t>
      </w:r>
      <w:r w:rsidRPr="002B6D00">
        <w:rPr>
          <w:rFonts w:ascii="Arial" w:hAnsi="Arial" w:cs="Arial"/>
          <w:spacing w:val="1"/>
          <w:sz w:val="22"/>
          <w:szCs w:val="22"/>
        </w:rPr>
        <w:t>e</w:t>
      </w:r>
      <w:r w:rsidRPr="002B6D00">
        <w:rPr>
          <w:rFonts w:ascii="Arial" w:hAnsi="Arial" w:cs="Arial"/>
          <w:spacing w:val="-1"/>
          <w:sz w:val="22"/>
          <w:szCs w:val="22"/>
        </w:rPr>
        <w:t>t</w:t>
      </w:r>
      <w:r w:rsidRPr="002B6D00">
        <w:rPr>
          <w:rFonts w:ascii="Arial" w:hAnsi="Arial" w:cs="Arial"/>
          <w:sz w:val="22"/>
          <w:szCs w:val="22"/>
        </w:rPr>
        <w:t>ode Pe</w:t>
      </w:r>
      <w:r w:rsidRPr="002B6D00">
        <w:rPr>
          <w:rFonts w:ascii="Arial" w:hAnsi="Arial" w:cs="Arial"/>
          <w:spacing w:val="1"/>
          <w:sz w:val="22"/>
          <w:szCs w:val="22"/>
        </w:rPr>
        <w:t>m</w:t>
      </w:r>
      <w:r w:rsidRPr="002B6D00">
        <w:rPr>
          <w:rFonts w:ascii="Arial" w:hAnsi="Arial" w:cs="Arial"/>
          <w:sz w:val="22"/>
          <w:szCs w:val="22"/>
        </w:rPr>
        <w:t>bayaran</w:t>
      </w:r>
    </w:p>
    <w:p w14:paraId="1C8B153D" w14:textId="77777777" w:rsidR="00690DF8" w:rsidRPr="002B6D00" w:rsidRDefault="00690DF8" w:rsidP="002B6D00">
      <w:pPr>
        <w:spacing w:line="276" w:lineRule="auto"/>
        <w:ind w:left="3554" w:right="3213"/>
        <w:jc w:val="center"/>
        <w:rPr>
          <w:rFonts w:ascii="Arial" w:hAnsi="Arial" w:cs="Arial"/>
          <w:sz w:val="22"/>
          <w:szCs w:val="22"/>
        </w:rPr>
      </w:pPr>
    </w:p>
    <w:p w14:paraId="0C673D23" w14:textId="6FA11E2F" w:rsidR="002B5B8C" w:rsidRPr="002B6D00" w:rsidRDefault="00F92CA0" w:rsidP="002B6D00">
      <w:pPr>
        <w:pStyle w:val="ListParagraph"/>
        <w:numPr>
          <w:ilvl w:val="0"/>
          <w:numId w:val="5"/>
        </w:numPr>
        <w:ind w:right="67"/>
        <w:rPr>
          <w:rFonts w:ascii="Arial" w:hAnsi="Arial" w:cs="Arial"/>
        </w:rPr>
      </w:pPr>
      <w:r w:rsidRPr="002B6D00">
        <w:rPr>
          <w:rFonts w:ascii="Arial" w:hAnsi="Arial" w:cs="Arial"/>
        </w:rPr>
        <w:t>Pe</w:t>
      </w:r>
      <w:r w:rsidRPr="002B6D00">
        <w:rPr>
          <w:rFonts w:ascii="Arial" w:hAnsi="Arial" w:cs="Arial"/>
          <w:spacing w:val="-1"/>
        </w:rPr>
        <w:t>m</w:t>
      </w:r>
      <w:r w:rsidRPr="002B6D00">
        <w:rPr>
          <w:rFonts w:ascii="Arial" w:hAnsi="Arial" w:cs="Arial"/>
        </w:rPr>
        <w:t>bay</w:t>
      </w:r>
      <w:r w:rsidRPr="002B6D00">
        <w:rPr>
          <w:rFonts w:ascii="Arial" w:hAnsi="Arial" w:cs="Arial"/>
          <w:spacing w:val="1"/>
        </w:rPr>
        <w:t>a</w:t>
      </w:r>
      <w:r w:rsidRPr="002B6D00">
        <w:rPr>
          <w:rFonts w:ascii="Arial" w:hAnsi="Arial" w:cs="Arial"/>
        </w:rPr>
        <w:t>ran</w:t>
      </w:r>
      <w:r w:rsidRPr="002B6D00">
        <w:rPr>
          <w:rFonts w:ascii="Arial" w:hAnsi="Arial" w:cs="Arial"/>
          <w:spacing w:val="12"/>
        </w:rPr>
        <w:t xml:space="preserve"> </w:t>
      </w:r>
      <w:r w:rsidRPr="002B6D00">
        <w:rPr>
          <w:rFonts w:ascii="Arial" w:hAnsi="Arial" w:cs="Arial"/>
        </w:rPr>
        <w:t>d</w:t>
      </w:r>
      <w:r w:rsidRPr="002B6D00">
        <w:rPr>
          <w:rFonts w:ascii="Arial" w:hAnsi="Arial" w:cs="Arial"/>
          <w:spacing w:val="1"/>
        </w:rPr>
        <w:t>i</w:t>
      </w:r>
      <w:r w:rsidRPr="002B6D00">
        <w:rPr>
          <w:rFonts w:ascii="Arial" w:hAnsi="Arial" w:cs="Arial"/>
          <w:spacing w:val="-1"/>
        </w:rPr>
        <w:t>l</w:t>
      </w:r>
      <w:r w:rsidRPr="002B6D00">
        <w:rPr>
          <w:rFonts w:ascii="Arial" w:hAnsi="Arial" w:cs="Arial"/>
        </w:rPr>
        <w:t>akuk</w:t>
      </w:r>
      <w:r w:rsidRPr="002B6D00">
        <w:rPr>
          <w:rFonts w:ascii="Arial" w:hAnsi="Arial" w:cs="Arial"/>
          <w:spacing w:val="1"/>
        </w:rPr>
        <w:t>a</w:t>
      </w:r>
      <w:r w:rsidRPr="002B6D00">
        <w:rPr>
          <w:rFonts w:ascii="Arial" w:hAnsi="Arial" w:cs="Arial"/>
        </w:rPr>
        <w:t>n</w:t>
      </w:r>
      <w:r w:rsidRPr="002B6D00">
        <w:rPr>
          <w:rFonts w:ascii="Arial" w:hAnsi="Arial" w:cs="Arial"/>
          <w:spacing w:val="12"/>
        </w:rPr>
        <w:t xml:space="preserve"> </w:t>
      </w:r>
      <w:r w:rsidRPr="002B6D00">
        <w:rPr>
          <w:rFonts w:ascii="Arial" w:hAnsi="Arial" w:cs="Arial"/>
        </w:rPr>
        <w:t>se</w:t>
      </w:r>
      <w:r w:rsidRPr="002B6D00">
        <w:rPr>
          <w:rFonts w:ascii="Arial" w:hAnsi="Arial" w:cs="Arial"/>
          <w:spacing w:val="-1"/>
        </w:rPr>
        <w:t>t</w:t>
      </w:r>
      <w:r w:rsidRPr="002B6D00">
        <w:rPr>
          <w:rFonts w:ascii="Arial" w:hAnsi="Arial" w:cs="Arial"/>
          <w:spacing w:val="1"/>
        </w:rPr>
        <w:t>i</w:t>
      </w:r>
      <w:r w:rsidRPr="002B6D00">
        <w:rPr>
          <w:rFonts w:ascii="Arial" w:hAnsi="Arial" w:cs="Arial"/>
        </w:rPr>
        <w:t>ap</w:t>
      </w:r>
      <w:r w:rsidRPr="002B6D00">
        <w:rPr>
          <w:rFonts w:ascii="Arial" w:hAnsi="Arial" w:cs="Arial"/>
          <w:spacing w:val="12"/>
        </w:rPr>
        <w:t xml:space="preserve"> </w:t>
      </w:r>
      <w:r w:rsidRPr="002B6D00">
        <w:rPr>
          <w:rFonts w:ascii="Arial" w:hAnsi="Arial" w:cs="Arial"/>
          <w:spacing w:val="1"/>
        </w:rPr>
        <w:t>a</w:t>
      </w:r>
      <w:r w:rsidRPr="002B6D00">
        <w:rPr>
          <w:rFonts w:ascii="Arial" w:hAnsi="Arial" w:cs="Arial"/>
          <w:spacing w:val="-1"/>
        </w:rPr>
        <w:t>w</w:t>
      </w:r>
      <w:r w:rsidRPr="002B6D00">
        <w:rPr>
          <w:rFonts w:ascii="Arial" w:hAnsi="Arial" w:cs="Arial"/>
          <w:spacing w:val="1"/>
        </w:rPr>
        <w:t>a</w:t>
      </w:r>
      <w:r w:rsidRPr="002B6D00">
        <w:rPr>
          <w:rFonts w:ascii="Arial" w:hAnsi="Arial" w:cs="Arial"/>
        </w:rPr>
        <w:t>l</w:t>
      </w:r>
      <w:r w:rsidRPr="002B6D00">
        <w:rPr>
          <w:rFonts w:ascii="Arial" w:hAnsi="Arial" w:cs="Arial"/>
          <w:spacing w:val="11"/>
        </w:rPr>
        <w:t xml:space="preserve"> </w:t>
      </w:r>
      <w:r w:rsidRPr="002B6D00">
        <w:rPr>
          <w:rFonts w:ascii="Arial" w:hAnsi="Arial" w:cs="Arial"/>
        </w:rPr>
        <w:t>bu</w:t>
      </w:r>
      <w:r w:rsidRPr="002B6D00">
        <w:rPr>
          <w:rFonts w:ascii="Arial" w:hAnsi="Arial" w:cs="Arial"/>
          <w:spacing w:val="1"/>
        </w:rPr>
        <w:t>l</w:t>
      </w:r>
      <w:r w:rsidRPr="002B6D00">
        <w:rPr>
          <w:rFonts w:ascii="Arial" w:hAnsi="Arial" w:cs="Arial"/>
        </w:rPr>
        <w:t>an,</w:t>
      </w:r>
      <w:r w:rsidRPr="002B6D00">
        <w:rPr>
          <w:rFonts w:ascii="Arial" w:hAnsi="Arial" w:cs="Arial"/>
          <w:spacing w:val="12"/>
        </w:rPr>
        <w:t xml:space="preserve"> </w:t>
      </w:r>
      <w:r w:rsidRPr="002B6D00">
        <w:rPr>
          <w:rFonts w:ascii="Arial" w:hAnsi="Arial" w:cs="Arial"/>
          <w:spacing w:val="1"/>
        </w:rPr>
        <w:t>a</w:t>
      </w:r>
      <w:r w:rsidRPr="002B6D00">
        <w:rPr>
          <w:rFonts w:ascii="Arial" w:hAnsi="Arial" w:cs="Arial"/>
          <w:spacing w:val="-1"/>
        </w:rPr>
        <w:t>t</w:t>
      </w:r>
      <w:r w:rsidRPr="002B6D00">
        <w:rPr>
          <w:rFonts w:ascii="Arial" w:hAnsi="Arial" w:cs="Arial"/>
        </w:rPr>
        <w:t>au</w:t>
      </w:r>
      <w:r w:rsidRPr="002B6D00">
        <w:rPr>
          <w:rFonts w:ascii="Arial" w:hAnsi="Arial" w:cs="Arial"/>
          <w:spacing w:val="13"/>
        </w:rPr>
        <w:t xml:space="preserve"> </w:t>
      </w:r>
      <w:r w:rsidRPr="002B6D00">
        <w:rPr>
          <w:rFonts w:ascii="Arial" w:hAnsi="Arial" w:cs="Arial"/>
          <w:spacing w:val="-1"/>
        </w:rPr>
        <w:t>mi</w:t>
      </w:r>
      <w:r w:rsidRPr="002B6D00">
        <w:rPr>
          <w:rFonts w:ascii="Arial" w:hAnsi="Arial" w:cs="Arial"/>
        </w:rPr>
        <w:t>nggu</w:t>
      </w:r>
      <w:r w:rsidRPr="002B6D00">
        <w:rPr>
          <w:rFonts w:ascii="Arial" w:hAnsi="Arial" w:cs="Arial"/>
          <w:spacing w:val="13"/>
        </w:rPr>
        <w:t xml:space="preserve"> </w:t>
      </w:r>
      <w:r w:rsidRPr="002B6D00">
        <w:rPr>
          <w:rFonts w:ascii="Arial" w:hAnsi="Arial" w:cs="Arial"/>
        </w:rPr>
        <w:t>per</w:t>
      </w:r>
      <w:r w:rsidRPr="002B6D00">
        <w:rPr>
          <w:rFonts w:ascii="Arial" w:hAnsi="Arial" w:cs="Arial"/>
          <w:spacing w:val="1"/>
        </w:rPr>
        <w:t>t</w:t>
      </w:r>
      <w:r w:rsidRPr="002B6D00">
        <w:rPr>
          <w:rFonts w:ascii="Arial" w:hAnsi="Arial" w:cs="Arial"/>
        </w:rPr>
        <w:t>a</w:t>
      </w:r>
      <w:r w:rsidRPr="002B6D00">
        <w:rPr>
          <w:rFonts w:ascii="Arial" w:hAnsi="Arial" w:cs="Arial"/>
          <w:spacing w:val="-1"/>
        </w:rPr>
        <w:t>m</w:t>
      </w:r>
      <w:r w:rsidRPr="002B6D00">
        <w:rPr>
          <w:rFonts w:ascii="Arial" w:hAnsi="Arial" w:cs="Arial"/>
        </w:rPr>
        <w:t>a</w:t>
      </w:r>
      <w:r w:rsidRPr="002B6D00">
        <w:rPr>
          <w:rFonts w:ascii="Arial" w:hAnsi="Arial" w:cs="Arial"/>
          <w:spacing w:val="13"/>
        </w:rPr>
        <w:t xml:space="preserve"> </w:t>
      </w:r>
      <w:r w:rsidRPr="002B6D00">
        <w:rPr>
          <w:rFonts w:ascii="Arial" w:hAnsi="Arial" w:cs="Arial"/>
        </w:rPr>
        <w:t>bu</w:t>
      </w:r>
      <w:r w:rsidRPr="002B6D00">
        <w:rPr>
          <w:rFonts w:ascii="Arial" w:hAnsi="Arial" w:cs="Arial"/>
          <w:spacing w:val="-1"/>
        </w:rPr>
        <w:t>l</w:t>
      </w:r>
      <w:r w:rsidRPr="002B6D00">
        <w:rPr>
          <w:rFonts w:ascii="Arial" w:hAnsi="Arial" w:cs="Arial"/>
        </w:rPr>
        <w:t>an</w:t>
      </w:r>
      <w:r w:rsidRPr="002B6D00">
        <w:rPr>
          <w:rFonts w:ascii="Arial" w:hAnsi="Arial" w:cs="Arial"/>
          <w:spacing w:val="13"/>
        </w:rPr>
        <w:t xml:space="preserve"> </w:t>
      </w:r>
      <w:r w:rsidRPr="002B6D00">
        <w:rPr>
          <w:rFonts w:ascii="Arial" w:hAnsi="Arial" w:cs="Arial"/>
        </w:rPr>
        <w:t>ber</w:t>
      </w:r>
      <w:r w:rsidRPr="002B6D00">
        <w:rPr>
          <w:rFonts w:ascii="Arial" w:hAnsi="Arial" w:cs="Arial"/>
          <w:spacing w:val="1"/>
        </w:rPr>
        <w:t>i</w:t>
      </w:r>
      <w:r w:rsidRPr="002B6D00">
        <w:rPr>
          <w:rFonts w:ascii="Arial" w:hAnsi="Arial" w:cs="Arial"/>
        </w:rPr>
        <w:t>ku</w:t>
      </w:r>
      <w:r w:rsidRPr="002B6D00">
        <w:rPr>
          <w:rFonts w:ascii="Arial" w:hAnsi="Arial" w:cs="Arial"/>
          <w:spacing w:val="-1"/>
        </w:rPr>
        <w:t>t</w:t>
      </w:r>
      <w:r w:rsidRPr="002B6D00">
        <w:rPr>
          <w:rFonts w:ascii="Arial" w:hAnsi="Arial" w:cs="Arial"/>
        </w:rPr>
        <w:t>nya.</w:t>
      </w:r>
    </w:p>
    <w:p w14:paraId="46A51D42" w14:textId="108D00E0" w:rsidR="006A3DD9" w:rsidRPr="002B6D00" w:rsidRDefault="00F92CA0" w:rsidP="002B6D00">
      <w:pPr>
        <w:pStyle w:val="ListParagraph"/>
        <w:numPr>
          <w:ilvl w:val="0"/>
          <w:numId w:val="5"/>
        </w:numPr>
        <w:ind w:right="67"/>
        <w:rPr>
          <w:rFonts w:ascii="Arial" w:hAnsi="Arial" w:cs="Arial"/>
        </w:rPr>
      </w:pPr>
      <w:r w:rsidRPr="002B6D00">
        <w:rPr>
          <w:rFonts w:ascii="Arial" w:hAnsi="Arial" w:cs="Arial"/>
        </w:rPr>
        <w:t>Per</w:t>
      </w:r>
      <w:r w:rsidRPr="002B6D00">
        <w:rPr>
          <w:rFonts w:ascii="Arial" w:hAnsi="Arial" w:cs="Arial"/>
          <w:spacing w:val="-1"/>
        </w:rPr>
        <w:t>mi</w:t>
      </w:r>
      <w:r w:rsidRPr="002B6D00">
        <w:rPr>
          <w:rFonts w:ascii="Arial" w:hAnsi="Arial" w:cs="Arial"/>
        </w:rPr>
        <w:t>n</w:t>
      </w:r>
      <w:r w:rsidRPr="002B6D00">
        <w:rPr>
          <w:rFonts w:ascii="Arial" w:hAnsi="Arial" w:cs="Arial"/>
          <w:spacing w:val="1"/>
        </w:rPr>
        <w:t>t</w:t>
      </w:r>
      <w:r w:rsidRPr="002B6D00">
        <w:rPr>
          <w:rFonts w:ascii="Arial" w:hAnsi="Arial" w:cs="Arial"/>
        </w:rPr>
        <w:t>aan</w:t>
      </w:r>
      <w:r w:rsidRPr="002B6D00">
        <w:rPr>
          <w:rFonts w:ascii="Arial" w:hAnsi="Arial" w:cs="Arial"/>
          <w:spacing w:val="15"/>
        </w:rPr>
        <w:t xml:space="preserve"> </w:t>
      </w:r>
      <w:r w:rsidRPr="002B6D00">
        <w:rPr>
          <w:rFonts w:ascii="Arial" w:hAnsi="Arial" w:cs="Arial"/>
        </w:rPr>
        <w:t>p</w:t>
      </w:r>
      <w:r w:rsidRPr="002B6D00">
        <w:rPr>
          <w:rFonts w:ascii="Arial" w:hAnsi="Arial" w:cs="Arial"/>
          <w:spacing w:val="1"/>
        </w:rPr>
        <w:t>e</w:t>
      </w:r>
      <w:r w:rsidRPr="002B6D00">
        <w:rPr>
          <w:rFonts w:ascii="Arial" w:hAnsi="Arial" w:cs="Arial"/>
          <w:spacing w:val="-1"/>
        </w:rPr>
        <w:t>m</w:t>
      </w:r>
      <w:r w:rsidRPr="002B6D00">
        <w:rPr>
          <w:rFonts w:ascii="Arial" w:hAnsi="Arial" w:cs="Arial"/>
        </w:rPr>
        <w:t>er</w:t>
      </w:r>
      <w:r w:rsidRPr="002B6D00">
        <w:rPr>
          <w:rFonts w:ascii="Arial" w:hAnsi="Arial" w:cs="Arial"/>
          <w:spacing w:val="-1"/>
        </w:rPr>
        <w:t>i</w:t>
      </w:r>
      <w:r w:rsidRPr="002B6D00">
        <w:rPr>
          <w:rFonts w:ascii="Arial" w:hAnsi="Arial" w:cs="Arial"/>
        </w:rPr>
        <w:t>ksa</w:t>
      </w:r>
      <w:r w:rsidRPr="002B6D00">
        <w:rPr>
          <w:rFonts w:ascii="Arial" w:hAnsi="Arial" w:cs="Arial"/>
          <w:spacing w:val="1"/>
        </w:rPr>
        <w:t>a</w:t>
      </w:r>
      <w:r w:rsidRPr="002B6D00">
        <w:rPr>
          <w:rFonts w:ascii="Arial" w:hAnsi="Arial" w:cs="Arial"/>
        </w:rPr>
        <w:t>n</w:t>
      </w:r>
      <w:r w:rsidRPr="002B6D00">
        <w:rPr>
          <w:rFonts w:ascii="Arial" w:hAnsi="Arial" w:cs="Arial"/>
          <w:spacing w:val="15"/>
        </w:rPr>
        <w:t xml:space="preserve"> </w:t>
      </w:r>
      <w:r w:rsidRPr="002B6D00">
        <w:rPr>
          <w:rFonts w:ascii="Arial" w:hAnsi="Arial" w:cs="Arial"/>
          <w:spacing w:val="-1"/>
        </w:rPr>
        <w:t>t</w:t>
      </w:r>
      <w:r w:rsidRPr="002B6D00">
        <w:rPr>
          <w:rFonts w:ascii="Arial" w:hAnsi="Arial" w:cs="Arial"/>
        </w:rPr>
        <w:t>anpa</w:t>
      </w:r>
      <w:r w:rsidRPr="002B6D00">
        <w:rPr>
          <w:rFonts w:ascii="Arial" w:hAnsi="Arial" w:cs="Arial"/>
          <w:spacing w:val="15"/>
        </w:rPr>
        <w:t xml:space="preserve"> </w:t>
      </w:r>
      <w:r w:rsidRPr="002B6D00">
        <w:rPr>
          <w:rFonts w:ascii="Arial" w:hAnsi="Arial" w:cs="Arial"/>
          <w:spacing w:val="1"/>
        </w:rPr>
        <w:t>a</w:t>
      </w:r>
      <w:r w:rsidRPr="002B6D00">
        <w:rPr>
          <w:rFonts w:ascii="Arial" w:hAnsi="Arial" w:cs="Arial"/>
        </w:rPr>
        <w:t>da</w:t>
      </w:r>
      <w:r w:rsidRPr="002B6D00">
        <w:rPr>
          <w:rFonts w:ascii="Arial" w:hAnsi="Arial" w:cs="Arial"/>
          <w:spacing w:val="15"/>
        </w:rPr>
        <w:t xml:space="preserve"> </w:t>
      </w:r>
      <w:r w:rsidRPr="002B6D00">
        <w:rPr>
          <w:rFonts w:ascii="Arial" w:hAnsi="Arial" w:cs="Arial"/>
        </w:rPr>
        <w:t>surat</w:t>
      </w:r>
      <w:r w:rsidRPr="002B6D00">
        <w:rPr>
          <w:rFonts w:ascii="Arial" w:hAnsi="Arial" w:cs="Arial"/>
          <w:spacing w:val="15"/>
        </w:rPr>
        <w:t xml:space="preserve"> </w:t>
      </w:r>
      <w:r w:rsidRPr="002B6D00">
        <w:rPr>
          <w:rFonts w:ascii="Arial" w:hAnsi="Arial" w:cs="Arial"/>
        </w:rPr>
        <w:t>peng</w:t>
      </w:r>
      <w:r w:rsidRPr="002B6D00">
        <w:rPr>
          <w:rFonts w:ascii="Arial" w:hAnsi="Arial" w:cs="Arial"/>
          <w:spacing w:val="1"/>
        </w:rPr>
        <w:t>a</w:t>
      </w:r>
      <w:r w:rsidRPr="002B6D00">
        <w:rPr>
          <w:rFonts w:ascii="Arial" w:hAnsi="Arial" w:cs="Arial"/>
        </w:rPr>
        <w:t>n</w:t>
      </w:r>
      <w:r w:rsidRPr="002B6D00">
        <w:rPr>
          <w:rFonts w:ascii="Arial" w:hAnsi="Arial" w:cs="Arial"/>
          <w:spacing w:val="-1"/>
        </w:rPr>
        <w:t>t</w:t>
      </w:r>
      <w:r w:rsidRPr="002B6D00">
        <w:rPr>
          <w:rFonts w:ascii="Arial" w:hAnsi="Arial" w:cs="Arial"/>
        </w:rPr>
        <w:t>ar</w:t>
      </w:r>
      <w:r w:rsidRPr="002B6D00">
        <w:rPr>
          <w:rFonts w:ascii="Arial" w:hAnsi="Arial" w:cs="Arial"/>
          <w:spacing w:val="16"/>
        </w:rPr>
        <w:t xml:space="preserve"> </w:t>
      </w:r>
      <w:r w:rsidRPr="002B6D00">
        <w:rPr>
          <w:rFonts w:ascii="Arial" w:hAnsi="Arial" w:cs="Arial"/>
        </w:rPr>
        <w:t>d</w:t>
      </w:r>
      <w:r w:rsidRPr="002B6D00">
        <w:rPr>
          <w:rFonts w:ascii="Arial" w:hAnsi="Arial" w:cs="Arial"/>
          <w:spacing w:val="1"/>
        </w:rPr>
        <w:t>a</w:t>
      </w:r>
      <w:r w:rsidRPr="002B6D00">
        <w:rPr>
          <w:rFonts w:ascii="Arial" w:hAnsi="Arial" w:cs="Arial"/>
        </w:rPr>
        <w:t>ri</w:t>
      </w:r>
      <w:r w:rsidRPr="002B6D00">
        <w:rPr>
          <w:rFonts w:ascii="Arial" w:hAnsi="Arial" w:cs="Arial"/>
          <w:spacing w:val="15"/>
        </w:rPr>
        <w:t xml:space="preserve"> </w:t>
      </w:r>
      <w:r w:rsidRPr="002B6D00">
        <w:rPr>
          <w:rFonts w:ascii="Arial" w:hAnsi="Arial" w:cs="Arial"/>
        </w:rPr>
        <w:t>P</w:t>
      </w:r>
      <w:r w:rsidRPr="002B6D00">
        <w:rPr>
          <w:rFonts w:ascii="Arial" w:hAnsi="Arial" w:cs="Arial"/>
          <w:spacing w:val="-1"/>
        </w:rPr>
        <w:t>T</w:t>
      </w:r>
      <w:r w:rsidRPr="002B6D00">
        <w:rPr>
          <w:rFonts w:ascii="Arial" w:hAnsi="Arial" w:cs="Arial"/>
        </w:rPr>
        <w:t>.</w:t>
      </w:r>
      <w:r w:rsidRPr="002B6D00">
        <w:rPr>
          <w:rFonts w:ascii="Arial" w:hAnsi="Arial" w:cs="Arial"/>
          <w:spacing w:val="15"/>
        </w:rPr>
        <w:t xml:space="preserve"> </w:t>
      </w:r>
      <w:r w:rsidRPr="002B6D00">
        <w:rPr>
          <w:rFonts w:ascii="Arial" w:hAnsi="Arial" w:cs="Arial"/>
        </w:rPr>
        <w:t>Federal</w:t>
      </w:r>
      <w:r w:rsidRPr="002B6D00">
        <w:rPr>
          <w:rFonts w:ascii="Arial" w:hAnsi="Arial" w:cs="Arial"/>
          <w:spacing w:val="17"/>
        </w:rPr>
        <w:t xml:space="preserve"> </w:t>
      </w:r>
      <w:r w:rsidRPr="002B6D00">
        <w:rPr>
          <w:rFonts w:ascii="Arial" w:hAnsi="Arial" w:cs="Arial"/>
        </w:rPr>
        <w:t>In</w:t>
      </w:r>
      <w:r w:rsidRPr="002B6D00">
        <w:rPr>
          <w:rFonts w:ascii="Arial" w:hAnsi="Arial" w:cs="Arial"/>
          <w:spacing w:val="-1"/>
        </w:rPr>
        <w:t>t</w:t>
      </w:r>
      <w:r w:rsidRPr="002B6D00">
        <w:rPr>
          <w:rFonts w:ascii="Arial" w:hAnsi="Arial" w:cs="Arial"/>
        </w:rPr>
        <w:t>ern</w:t>
      </w:r>
      <w:r w:rsidRPr="002B6D00">
        <w:rPr>
          <w:rFonts w:ascii="Arial" w:hAnsi="Arial" w:cs="Arial"/>
          <w:spacing w:val="1"/>
        </w:rPr>
        <w:t>a</w:t>
      </w:r>
      <w:r w:rsidRPr="002B6D00">
        <w:rPr>
          <w:rFonts w:ascii="Arial" w:hAnsi="Arial" w:cs="Arial"/>
          <w:spacing w:val="-1"/>
        </w:rPr>
        <w:t>ti</w:t>
      </w:r>
      <w:r w:rsidRPr="002B6D00">
        <w:rPr>
          <w:rFonts w:ascii="Arial" w:hAnsi="Arial" w:cs="Arial"/>
        </w:rPr>
        <w:t>on</w:t>
      </w:r>
      <w:r w:rsidRPr="002B6D00">
        <w:rPr>
          <w:rFonts w:ascii="Arial" w:hAnsi="Arial" w:cs="Arial"/>
          <w:spacing w:val="1"/>
        </w:rPr>
        <w:t>a</w:t>
      </w:r>
      <w:r w:rsidRPr="002B6D00">
        <w:rPr>
          <w:rFonts w:ascii="Arial" w:hAnsi="Arial" w:cs="Arial"/>
        </w:rPr>
        <w:t>l</w:t>
      </w:r>
    </w:p>
    <w:p w14:paraId="47603BE0" w14:textId="5A6C3A33" w:rsidR="006A3DD9" w:rsidRPr="002B6D00" w:rsidRDefault="00F92CA0" w:rsidP="002B6D00">
      <w:pPr>
        <w:spacing w:line="276" w:lineRule="auto"/>
        <w:ind w:left="802"/>
        <w:jc w:val="both"/>
        <w:rPr>
          <w:rFonts w:ascii="Arial" w:hAnsi="Arial" w:cs="Arial"/>
          <w:sz w:val="22"/>
          <w:szCs w:val="22"/>
        </w:rPr>
      </w:pPr>
      <w:r w:rsidRPr="002B6D00">
        <w:rPr>
          <w:rFonts w:ascii="Arial" w:hAnsi="Arial" w:cs="Arial"/>
          <w:sz w:val="22"/>
          <w:szCs w:val="22"/>
        </w:rPr>
        <w:t>F</w:t>
      </w:r>
      <w:r w:rsidRPr="002B6D00">
        <w:rPr>
          <w:rFonts w:ascii="Arial" w:hAnsi="Arial" w:cs="Arial"/>
          <w:spacing w:val="-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>nanc</w:t>
      </w:r>
      <w:r w:rsidRPr="002B6D00">
        <w:rPr>
          <w:rFonts w:ascii="Arial" w:hAnsi="Arial" w:cs="Arial"/>
          <w:spacing w:val="1"/>
          <w:sz w:val="22"/>
          <w:szCs w:val="22"/>
        </w:rPr>
        <w:t>e</w:t>
      </w:r>
      <w:r w:rsidRPr="002B6D00">
        <w:rPr>
          <w:rFonts w:ascii="Arial" w:hAnsi="Arial" w:cs="Arial"/>
          <w:sz w:val="22"/>
          <w:szCs w:val="22"/>
        </w:rPr>
        <w:t>, ber</w:t>
      </w:r>
      <w:r w:rsidRPr="002B6D00">
        <w:rPr>
          <w:rFonts w:ascii="Arial" w:hAnsi="Arial" w:cs="Arial"/>
          <w:spacing w:val="-1"/>
          <w:sz w:val="22"/>
          <w:szCs w:val="22"/>
        </w:rPr>
        <w:t>l</w:t>
      </w:r>
      <w:r w:rsidRPr="002B6D00">
        <w:rPr>
          <w:rFonts w:ascii="Arial" w:hAnsi="Arial" w:cs="Arial"/>
          <w:sz w:val="22"/>
          <w:szCs w:val="22"/>
        </w:rPr>
        <w:t>aku h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>rga nor</w:t>
      </w:r>
      <w:r w:rsidRPr="002B6D00">
        <w:rPr>
          <w:rFonts w:ascii="Arial" w:hAnsi="Arial" w:cs="Arial"/>
          <w:spacing w:val="-1"/>
          <w:sz w:val="22"/>
          <w:szCs w:val="22"/>
        </w:rPr>
        <w:t>m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>l</w:t>
      </w:r>
      <w:r w:rsidRPr="002B6D00">
        <w:rPr>
          <w:rFonts w:ascii="Arial" w:hAnsi="Arial" w:cs="Arial"/>
          <w:spacing w:val="-1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 xml:space="preserve">dan </w:t>
      </w:r>
      <w:r w:rsidRPr="002B6D00">
        <w:rPr>
          <w:rFonts w:ascii="Arial" w:hAnsi="Arial" w:cs="Arial"/>
          <w:spacing w:val="-1"/>
          <w:sz w:val="22"/>
          <w:szCs w:val="22"/>
        </w:rPr>
        <w:t>t</w:t>
      </w:r>
      <w:r w:rsidRPr="002B6D00">
        <w:rPr>
          <w:rFonts w:ascii="Arial" w:hAnsi="Arial" w:cs="Arial"/>
          <w:spacing w:val="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>dak b</w:t>
      </w:r>
      <w:r w:rsidRPr="002B6D00">
        <w:rPr>
          <w:rFonts w:ascii="Arial" w:hAnsi="Arial" w:cs="Arial"/>
          <w:spacing w:val="-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>sa d</w:t>
      </w:r>
      <w:r w:rsidRPr="002B6D00">
        <w:rPr>
          <w:rFonts w:ascii="Arial" w:hAnsi="Arial" w:cs="Arial"/>
          <w:spacing w:val="1"/>
          <w:sz w:val="22"/>
          <w:szCs w:val="22"/>
        </w:rPr>
        <w:t>i</w:t>
      </w:r>
      <w:r w:rsidRPr="002B6D00">
        <w:rPr>
          <w:rFonts w:ascii="Arial" w:hAnsi="Arial" w:cs="Arial"/>
          <w:spacing w:val="-1"/>
          <w:sz w:val="22"/>
          <w:szCs w:val="22"/>
        </w:rPr>
        <w:t>t</w:t>
      </w:r>
      <w:r w:rsidRPr="002B6D00">
        <w:rPr>
          <w:rFonts w:ascii="Arial" w:hAnsi="Arial" w:cs="Arial"/>
          <w:sz w:val="22"/>
          <w:szCs w:val="22"/>
        </w:rPr>
        <w:t>ag</w:t>
      </w:r>
      <w:r w:rsidRPr="002B6D00">
        <w:rPr>
          <w:rFonts w:ascii="Arial" w:hAnsi="Arial" w:cs="Arial"/>
          <w:spacing w:val="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>hkan.</w:t>
      </w:r>
    </w:p>
    <w:p w14:paraId="0501916B" w14:textId="7BF7AD29" w:rsidR="007B201D" w:rsidRPr="002B6D00" w:rsidRDefault="007B201D" w:rsidP="002B6D00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2B6D00">
        <w:rPr>
          <w:rFonts w:ascii="Arial" w:hAnsi="Arial" w:cs="Arial"/>
        </w:rPr>
        <w:t>Pembayaran Melalui transfer Ke rekening :</w:t>
      </w:r>
    </w:p>
    <w:tbl>
      <w:tblPr>
        <w:tblStyle w:val="TableGrid"/>
        <w:tblW w:w="8392" w:type="dxa"/>
        <w:tblInd w:w="817" w:type="dxa"/>
        <w:tblLook w:val="04A0" w:firstRow="1" w:lastRow="0" w:firstColumn="1" w:lastColumn="0" w:noHBand="0" w:noVBand="1"/>
      </w:tblPr>
      <w:tblGrid>
        <w:gridCol w:w="3012"/>
        <w:gridCol w:w="236"/>
        <w:gridCol w:w="5144"/>
      </w:tblGrid>
      <w:tr w:rsidR="002B6D00" w:rsidRPr="002B6D00" w14:paraId="38B9D02C" w14:textId="77777777" w:rsidTr="00263B2B">
        <w:tc>
          <w:tcPr>
            <w:tcW w:w="3012" w:type="dxa"/>
          </w:tcPr>
          <w:p w14:paraId="71296AD5" w14:textId="77777777" w:rsidR="002B6D00" w:rsidRPr="002B6D00" w:rsidRDefault="002B6D00" w:rsidP="002B6D00">
            <w:pPr>
              <w:pStyle w:val="ListParagraph"/>
              <w:ind w:left="0"/>
              <w:rPr>
                <w:rFonts w:ascii="Arial" w:hAnsi="Arial" w:cs="Arial"/>
              </w:rPr>
            </w:pPr>
            <w:r w:rsidRPr="002B6D00">
              <w:rPr>
                <w:rFonts w:ascii="Arial" w:hAnsi="Arial" w:cs="Arial"/>
              </w:rPr>
              <w:t>Nama</w:t>
            </w:r>
          </w:p>
        </w:tc>
        <w:tc>
          <w:tcPr>
            <w:tcW w:w="236" w:type="dxa"/>
          </w:tcPr>
          <w:p w14:paraId="5CF46D48" w14:textId="77777777" w:rsidR="002B6D00" w:rsidRPr="002B6D00" w:rsidRDefault="002B6D00" w:rsidP="002B6D00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  <w:tc>
          <w:tcPr>
            <w:tcW w:w="5144" w:type="dxa"/>
          </w:tcPr>
          <w:p w14:paraId="28113F65" w14:textId="77777777" w:rsidR="002B6D00" w:rsidRPr="002B6D00" w:rsidRDefault="002B6D00" w:rsidP="002B6D00">
            <w:pPr>
              <w:pStyle w:val="ListParagraph"/>
              <w:ind w:left="0"/>
              <w:rPr>
                <w:rFonts w:ascii="Arial" w:hAnsi="Arial" w:cs="Arial"/>
              </w:rPr>
            </w:pPr>
            <w:r w:rsidRPr="002B6D00">
              <w:rPr>
                <w:rFonts w:ascii="Arial" w:hAnsi="Arial" w:cs="Arial"/>
              </w:rPr>
              <w:t xml:space="preserve">PT. Disa Prima Medika </w:t>
            </w:r>
          </w:p>
        </w:tc>
      </w:tr>
      <w:tr w:rsidR="002B6D00" w:rsidRPr="002B6D00" w14:paraId="5F370E15" w14:textId="77777777" w:rsidTr="00263B2B">
        <w:tc>
          <w:tcPr>
            <w:tcW w:w="3012" w:type="dxa"/>
          </w:tcPr>
          <w:p w14:paraId="4B73F097" w14:textId="77777777" w:rsidR="002B6D00" w:rsidRPr="002B6D00" w:rsidRDefault="002B6D00" w:rsidP="002B6D00">
            <w:pPr>
              <w:pStyle w:val="ListParagraph"/>
              <w:ind w:left="0"/>
              <w:rPr>
                <w:rFonts w:ascii="Arial" w:hAnsi="Arial" w:cs="Arial"/>
              </w:rPr>
            </w:pPr>
            <w:r w:rsidRPr="002B6D00">
              <w:rPr>
                <w:rFonts w:ascii="Arial" w:hAnsi="Arial" w:cs="Arial"/>
              </w:rPr>
              <w:t>Nama Bank</w:t>
            </w:r>
          </w:p>
        </w:tc>
        <w:tc>
          <w:tcPr>
            <w:tcW w:w="236" w:type="dxa"/>
          </w:tcPr>
          <w:p w14:paraId="39E1AB12" w14:textId="77777777" w:rsidR="002B6D00" w:rsidRPr="002B6D00" w:rsidRDefault="002B6D00" w:rsidP="002B6D00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  <w:tc>
          <w:tcPr>
            <w:tcW w:w="5144" w:type="dxa"/>
          </w:tcPr>
          <w:p w14:paraId="216C9FB1" w14:textId="77777777" w:rsidR="002B6D00" w:rsidRPr="002B6D00" w:rsidRDefault="002B6D00" w:rsidP="002B6D00">
            <w:pPr>
              <w:pStyle w:val="ListParagraph"/>
              <w:ind w:left="48"/>
              <w:rPr>
                <w:rFonts w:ascii="Arial" w:hAnsi="Arial" w:cs="Arial"/>
              </w:rPr>
            </w:pPr>
            <w:r w:rsidRPr="002B6D00">
              <w:rPr>
                <w:rFonts w:ascii="Arial" w:hAnsi="Arial" w:cs="Arial"/>
              </w:rPr>
              <w:t>PT Bank Rakyat Indonesia, Tbk</w:t>
            </w:r>
          </w:p>
        </w:tc>
      </w:tr>
      <w:tr w:rsidR="002B6D00" w:rsidRPr="002B6D00" w14:paraId="0F6E7CA0" w14:textId="77777777" w:rsidTr="00263B2B">
        <w:tc>
          <w:tcPr>
            <w:tcW w:w="3012" w:type="dxa"/>
          </w:tcPr>
          <w:p w14:paraId="5E243217" w14:textId="77777777" w:rsidR="002B6D00" w:rsidRPr="002B6D00" w:rsidRDefault="002B6D00" w:rsidP="002B6D00">
            <w:pPr>
              <w:pStyle w:val="ListParagraph"/>
              <w:ind w:left="0"/>
              <w:rPr>
                <w:rFonts w:ascii="Arial" w:hAnsi="Arial" w:cs="Arial"/>
              </w:rPr>
            </w:pPr>
            <w:r w:rsidRPr="002B6D00">
              <w:rPr>
                <w:rFonts w:ascii="Arial" w:hAnsi="Arial" w:cs="Arial"/>
              </w:rPr>
              <w:t>Cabang</w:t>
            </w:r>
          </w:p>
        </w:tc>
        <w:tc>
          <w:tcPr>
            <w:tcW w:w="236" w:type="dxa"/>
          </w:tcPr>
          <w:p w14:paraId="2DA27CDD" w14:textId="77777777" w:rsidR="002B6D00" w:rsidRPr="002B6D00" w:rsidRDefault="002B6D00" w:rsidP="002B6D00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  <w:tc>
          <w:tcPr>
            <w:tcW w:w="5144" w:type="dxa"/>
          </w:tcPr>
          <w:p w14:paraId="4D9D0253" w14:textId="77777777" w:rsidR="002B6D00" w:rsidRPr="002B6D00" w:rsidRDefault="002B6D00" w:rsidP="00263B2B">
            <w:pPr>
              <w:pStyle w:val="ListParagraph"/>
              <w:ind w:left="48" w:right="175"/>
              <w:rPr>
                <w:rFonts w:ascii="Arial" w:hAnsi="Arial" w:cs="Arial"/>
              </w:rPr>
            </w:pPr>
            <w:r w:rsidRPr="002B6D00">
              <w:rPr>
                <w:rFonts w:ascii="Arial" w:hAnsi="Arial" w:cs="Arial"/>
              </w:rPr>
              <w:t xml:space="preserve">Ruko Lawang View tama Jl. Raya Thamrin No. 05.06, Desa Lawang Kecamatan Lawang – Jawa Timur 65211 </w:t>
            </w:r>
          </w:p>
          <w:p w14:paraId="1B6F1467" w14:textId="77777777" w:rsidR="002B6D00" w:rsidRPr="002B6D00" w:rsidRDefault="002B6D00" w:rsidP="002B6D00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</w:tr>
      <w:tr w:rsidR="002B6D00" w:rsidRPr="002B6D00" w14:paraId="6E306BA9" w14:textId="77777777" w:rsidTr="00263B2B">
        <w:tc>
          <w:tcPr>
            <w:tcW w:w="3012" w:type="dxa"/>
          </w:tcPr>
          <w:p w14:paraId="1CAFCB5C" w14:textId="77777777" w:rsidR="002B6D00" w:rsidRPr="002B6D00" w:rsidRDefault="002B6D00" w:rsidP="002B6D00">
            <w:pPr>
              <w:pStyle w:val="ListParagraph"/>
              <w:ind w:left="0"/>
              <w:rPr>
                <w:rFonts w:ascii="Arial" w:hAnsi="Arial" w:cs="Arial"/>
              </w:rPr>
            </w:pPr>
            <w:r w:rsidRPr="002B6D00">
              <w:rPr>
                <w:rFonts w:ascii="Arial" w:hAnsi="Arial" w:cs="Arial"/>
              </w:rPr>
              <w:t>Nomor Rekening</w:t>
            </w:r>
          </w:p>
        </w:tc>
        <w:tc>
          <w:tcPr>
            <w:tcW w:w="236" w:type="dxa"/>
          </w:tcPr>
          <w:p w14:paraId="1F195BF8" w14:textId="77777777" w:rsidR="002B6D00" w:rsidRPr="002B6D00" w:rsidRDefault="002B6D00" w:rsidP="002B6D00">
            <w:pPr>
              <w:pStyle w:val="ListParagraph"/>
              <w:ind w:left="0"/>
              <w:rPr>
                <w:rFonts w:ascii="Arial" w:hAnsi="Arial" w:cs="Arial"/>
              </w:rPr>
            </w:pPr>
          </w:p>
        </w:tc>
        <w:tc>
          <w:tcPr>
            <w:tcW w:w="5144" w:type="dxa"/>
          </w:tcPr>
          <w:p w14:paraId="2AEA00E0" w14:textId="77777777" w:rsidR="002B6D00" w:rsidRPr="002B6D00" w:rsidRDefault="002B6D00" w:rsidP="002B6D00">
            <w:pPr>
              <w:pStyle w:val="ListParagraph"/>
              <w:ind w:left="0"/>
              <w:rPr>
                <w:rFonts w:ascii="Arial" w:hAnsi="Arial" w:cs="Arial"/>
              </w:rPr>
            </w:pPr>
            <w:r w:rsidRPr="002B6D00">
              <w:rPr>
                <w:rFonts w:ascii="Arial" w:hAnsi="Arial" w:cs="Arial"/>
              </w:rPr>
              <w:t>055401000454303</w:t>
            </w:r>
          </w:p>
        </w:tc>
      </w:tr>
    </w:tbl>
    <w:p w14:paraId="51E5E47A" w14:textId="77777777" w:rsidR="006A3DD9" w:rsidRPr="002B6D00" w:rsidRDefault="006A3DD9" w:rsidP="002B6D00">
      <w:pPr>
        <w:spacing w:before="18" w:line="276" w:lineRule="auto"/>
        <w:rPr>
          <w:rFonts w:ascii="Arial" w:hAnsi="Arial" w:cs="Arial"/>
          <w:sz w:val="22"/>
          <w:szCs w:val="22"/>
        </w:rPr>
      </w:pPr>
    </w:p>
    <w:p w14:paraId="7B7B0FEE" w14:textId="11CD9EC7" w:rsidR="006A3DD9" w:rsidRPr="002B6D00" w:rsidRDefault="00F92CA0" w:rsidP="002B6D00">
      <w:pPr>
        <w:spacing w:line="276" w:lineRule="auto"/>
        <w:ind w:left="4200" w:right="3859"/>
        <w:jc w:val="center"/>
        <w:rPr>
          <w:rFonts w:ascii="Arial" w:hAnsi="Arial" w:cs="Arial"/>
          <w:sz w:val="22"/>
          <w:szCs w:val="22"/>
        </w:rPr>
      </w:pPr>
      <w:r w:rsidRPr="002B6D00">
        <w:rPr>
          <w:rFonts w:ascii="Arial" w:hAnsi="Arial" w:cs="Arial"/>
          <w:sz w:val="22"/>
          <w:szCs w:val="22"/>
        </w:rPr>
        <w:t>Pa</w:t>
      </w:r>
      <w:r w:rsidRPr="002B6D00">
        <w:rPr>
          <w:rFonts w:ascii="Arial" w:hAnsi="Arial" w:cs="Arial"/>
          <w:spacing w:val="-1"/>
          <w:sz w:val="22"/>
          <w:szCs w:val="22"/>
        </w:rPr>
        <w:t>s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>l</w:t>
      </w:r>
      <w:r w:rsidRPr="002B6D00">
        <w:rPr>
          <w:rFonts w:ascii="Arial" w:hAnsi="Arial" w:cs="Arial"/>
          <w:spacing w:val="-1"/>
          <w:sz w:val="22"/>
          <w:szCs w:val="22"/>
        </w:rPr>
        <w:t xml:space="preserve"> </w:t>
      </w:r>
      <w:r w:rsidR="00BE256D">
        <w:rPr>
          <w:rFonts w:ascii="Arial" w:hAnsi="Arial" w:cs="Arial"/>
          <w:sz w:val="22"/>
          <w:szCs w:val="22"/>
        </w:rPr>
        <w:t>6</w:t>
      </w:r>
    </w:p>
    <w:p w14:paraId="3B1F2814" w14:textId="4A9CAA40" w:rsidR="006A3DD9" w:rsidRDefault="00F92CA0" w:rsidP="002B6D00">
      <w:pPr>
        <w:spacing w:line="276" w:lineRule="auto"/>
        <w:ind w:left="3862" w:right="3516"/>
        <w:jc w:val="center"/>
        <w:rPr>
          <w:rFonts w:ascii="Arial" w:hAnsi="Arial" w:cs="Arial"/>
          <w:sz w:val="22"/>
          <w:szCs w:val="22"/>
        </w:rPr>
      </w:pPr>
      <w:r w:rsidRPr="002B6D00">
        <w:rPr>
          <w:rFonts w:ascii="Arial" w:hAnsi="Arial" w:cs="Arial"/>
          <w:spacing w:val="-1"/>
          <w:sz w:val="22"/>
          <w:szCs w:val="22"/>
        </w:rPr>
        <w:t>J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>ngka Wak</w:t>
      </w:r>
      <w:r w:rsidRPr="002B6D00">
        <w:rPr>
          <w:rFonts w:ascii="Arial" w:hAnsi="Arial" w:cs="Arial"/>
          <w:spacing w:val="1"/>
          <w:sz w:val="22"/>
          <w:szCs w:val="22"/>
        </w:rPr>
        <w:t>t</w:t>
      </w:r>
      <w:r w:rsidRPr="002B6D00">
        <w:rPr>
          <w:rFonts w:ascii="Arial" w:hAnsi="Arial" w:cs="Arial"/>
          <w:sz w:val="22"/>
          <w:szCs w:val="22"/>
        </w:rPr>
        <w:t>u</w:t>
      </w:r>
    </w:p>
    <w:p w14:paraId="773C25F9" w14:textId="77777777" w:rsidR="00263B2B" w:rsidRPr="002B6D00" w:rsidRDefault="00263B2B" w:rsidP="002B6D00">
      <w:pPr>
        <w:spacing w:line="276" w:lineRule="auto"/>
        <w:ind w:left="3862" w:right="3516"/>
        <w:jc w:val="center"/>
        <w:rPr>
          <w:rFonts w:ascii="Arial" w:hAnsi="Arial" w:cs="Arial"/>
          <w:sz w:val="22"/>
          <w:szCs w:val="22"/>
        </w:rPr>
      </w:pPr>
    </w:p>
    <w:p w14:paraId="0E4097E6" w14:textId="425B0C51" w:rsidR="006A3DD9" w:rsidRPr="002B6D00" w:rsidRDefault="00F92CA0" w:rsidP="002B6D00">
      <w:pPr>
        <w:pStyle w:val="ListParagraph"/>
        <w:numPr>
          <w:ilvl w:val="0"/>
          <w:numId w:val="6"/>
        </w:numPr>
        <w:ind w:left="851" w:right="31"/>
        <w:rPr>
          <w:rFonts w:ascii="Arial" w:hAnsi="Arial" w:cs="Arial"/>
        </w:rPr>
      </w:pPr>
      <w:r w:rsidRPr="002B6D00">
        <w:rPr>
          <w:rFonts w:ascii="Arial" w:hAnsi="Arial" w:cs="Arial"/>
        </w:rPr>
        <w:t>Per</w:t>
      </w:r>
      <w:r w:rsidRPr="002B6D00">
        <w:rPr>
          <w:rFonts w:ascii="Arial" w:hAnsi="Arial" w:cs="Arial"/>
          <w:spacing w:val="-1"/>
        </w:rPr>
        <w:t>j</w:t>
      </w:r>
      <w:r w:rsidRPr="002B6D00">
        <w:rPr>
          <w:rFonts w:ascii="Arial" w:hAnsi="Arial" w:cs="Arial"/>
        </w:rPr>
        <w:t>an</w:t>
      </w:r>
      <w:r w:rsidRPr="002B6D00">
        <w:rPr>
          <w:rFonts w:ascii="Arial" w:hAnsi="Arial" w:cs="Arial"/>
          <w:spacing w:val="1"/>
        </w:rPr>
        <w:t>j</w:t>
      </w:r>
      <w:r w:rsidRPr="002B6D00">
        <w:rPr>
          <w:rFonts w:ascii="Arial" w:hAnsi="Arial" w:cs="Arial"/>
          <w:spacing w:val="-1"/>
        </w:rPr>
        <w:t>i</w:t>
      </w:r>
      <w:r w:rsidRPr="002B6D00">
        <w:rPr>
          <w:rFonts w:ascii="Arial" w:hAnsi="Arial" w:cs="Arial"/>
        </w:rPr>
        <w:t>an k</w:t>
      </w:r>
      <w:r w:rsidRPr="002B6D00">
        <w:rPr>
          <w:rFonts w:ascii="Arial" w:hAnsi="Arial" w:cs="Arial"/>
          <w:spacing w:val="1"/>
        </w:rPr>
        <w:t>e</w:t>
      </w:r>
      <w:r w:rsidRPr="002B6D00">
        <w:rPr>
          <w:rFonts w:ascii="Arial" w:hAnsi="Arial" w:cs="Arial"/>
        </w:rPr>
        <w:t>r</w:t>
      </w:r>
      <w:r w:rsidRPr="002B6D00">
        <w:rPr>
          <w:rFonts w:ascii="Arial" w:hAnsi="Arial" w:cs="Arial"/>
          <w:spacing w:val="-1"/>
        </w:rPr>
        <w:t>j</w:t>
      </w:r>
      <w:r w:rsidRPr="002B6D00">
        <w:rPr>
          <w:rFonts w:ascii="Arial" w:hAnsi="Arial" w:cs="Arial"/>
        </w:rPr>
        <w:t>asa</w:t>
      </w:r>
      <w:r w:rsidRPr="002B6D00">
        <w:rPr>
          <w:rFonts w:ascii="Arial" w:hAnsi="Arial" w:cs="Arial"/>
          <w:spacing w:val="-1"/>
        </w:rPr>
        <w:t>m</w:t>
      </w:r>
      <w:r w:rsidRPr="002B6D00">
        <w:rPr>
          <w:rFonts w:ascii="Arial" w:hAnsi="Arial" w:cs="Arial"/>
        </w:rPr>
        <w:t>a</w:t>
      </w:r>
      <w:r w:rsidRPr="002B6D00">
        <w:rPr>
          <w:rFonts w:ascii="Arial" w:hAnsi="Arial" w:cs="Arial"/>
          <w:spacing w:val="1"/>
        </w:rPr>
        <w:t xml:space="preserve"> </w:t>
      </w:r>
      <w:r w:rsidRPr="002B6D00">
        <w:rPr>
          <w:rFonts w:ascii="Arial" w:hAnsi="Arial" w:cs="Arial"/>
          <w:spacing w:val="-1"/>
        </w:rPr>
        <w:t>i</w:t>
      </w:r>
      <w:r w:rsidRPr="002B6D00">
        <w:rPr>
          <w:rFonts w:ascii="Arial" w:hAnsi="Arial" w:cs="Arial"/>
        </w:rPr>
        <w:t>ni</w:t>
      </w:r>
      <w:r w:rsidRPr="002B6D00">
        <w:rPr>
          <w:rFonts w:ascii="Arial" w:hAnsi="Arial" w:cs="Arial"/>
          <w:spacing w:val="-1"/>
        </w:rPr>
        <w:t xml:space="preserve"> </w:t>
      </w:r>
      <w:r w:rsidRPr="002B6D00">
        <w:rPr>
          <w:rFonts w:ascii="Arial" w:hAnsi="Arial" w:cs="Arial"/>
        </w:rPr>
        <w:t>b</w:t>
      </w:r>
      <w:r w:rsidRPr="002B6D00">
        <w:rPr>
          <w:rFonts w:ascii="Arial" w:hAnsi="Arial" w:cs="Arial"/>
          <w:spacing w:val="1"/>
        </w:rPr>
        <w:t>e</w:t>
      </w:r>
      <w:r w:rsidRPr="002B6D00">
        <w:rPr>
          <w:rFonts w:ascii="Arial" w:hAnsi="Arial" w:cs="Arial"/>
        </w:rPr>
        <w:t>r</w:t>
      </w:r>
      <w:r w:rsidRPr="002B6D00">
        <w:rPr>
          <w:rFonts w:ascii="Arial" w:hAnsi="Arial" w:cs="Arial"/>
          <w:spacing w:val="-1"/>
        </w:rPr>
        <w:t>l</w:t>
      </w:r>
      <w:r w:rsidRPr="002B6D00">
        <w:rPr>
          <w:rFonts w:ascii="Arial" w:hAnsi="Arial" w:cs="Arial"/>
        </w:rPr>
        <w:t xml:space="preserve">aku </w:t>
      </w:r>
      <w:r w:rsidR="002B5B8C" w:rsidRPr="002B6D00">
        <w:rPr>
          <w:rFonts w:ascii="Arial" w:hAnsi="Arial" w:cs="Arial"/>
        </w:rPr>
        <w:t xml:space="preserve">selama 2 Tahun </w:t>
      </w:r>
      <w:r w:rsidRPr="002B6D00">
        <w:rPr>
          <w:rFonts w:ascii="Arial" w:hAnsi="Arial" w:cs="Arial"/>
          <w:spacing w:val="-1"/>
        </w:rPr>
        <w:t>m</w:t>
      </w:r>
      <w:r w:rsidRPr="002B6D00">
        <w:rPr>
          <w:rFonts w:ascii="Arial" w:hAnsi="Arial" w:cs="Arial"/>
        </w:rPr>
        <w:t>u</w:t>
      </w:r>
      <w:r w:rsidRPr="002B6D00">
        <w:rPr>
          <w:rFonts w:ascii="Arial" w:hAnsi="Arial" w:cs="Arial"/>
          <w:spacing w:val="1"/>
        </w:rPr>
        <w:t>l</w:t>
      </w:r>
      <w:r w:rsidRPr="002B6D00">
        <w:rPr>
          <w:rFonts w:ascii="Arial" w:hAnsi="Arial" w:cs="Arial"/>
        </w:rPr>
        <w:t>ai</w:t>
      </w:r>
      <w:r w:rsidRPr="002B6D00">
        <w:rPr>
          <w:rFonts w:ascii="Arial" w:hAnsi="Arial" w:cs="Arial"/>
          <w:spacing w:val="-1"/>
        </w:rPr>
        <w:t xml:space="preserve"> </w:t>
      </w:r>
      <w:r w:rsidRPr="002B6D00">
        <w:rPr>
          <w:rFonts w:ascii="Arial" w:hAnsi="Arial" w:cs="Arial"/>
          <w:spacing w:val="1"/>
        </w:rPr>
        <w:t>t</w:t>
      </w:r>
      <w:r w:rsidRPr="002B6D00">
        <w:rPr>
          <w:rFonts w:ascii="Arial" w:hAnsi="Arial" w:cs="Arial"/>
        </w:rPr>
        <w:t>anggal</w:t>
      </w:r>
      <w:r w:rsidRPr="002B6D00">
        <w:rPr>
          <w:rFonts w:ascii="Arial" w:hAnsi="Arial" w:cs="Arial"/>
          <w:spacing w:val="1"/>
        </w:rPr>
        <w:t xml:space="preserve"> </w:t>
      </w:r>
      <w:r w:rsidRPr="002B6D00">
        <w:rPr>
          <w:rFonts w:ascii="Arial" w:hAnsi="Arial" w:cs="Arial"/>
        </w:rPr>
        <w:t xml:space="preserve">24 </w:t>
      </w:r>
      <w:r w:rsidRPr="002B6D00">
        <w:rPr>
          <w:rFonts w:ascii="Arial" w:hAnsi="Arial" w:cs="Arial"/>
          <w:spacing w:val="-1"/>
        </w:rPr>
        <w:t>J</w:t>
      </w:r>
      <w:r w:rsidRPr="002B6D00">
        <w:rPr>
          <w:rFonts w:ascii="Arial" w:hAnsi="Arial" w:cs="Arial"/>
        </w:rPr>
        <w:t>uni</w:t>
      </w:r>
      <w:r w:rsidRPr="002B6D00">
        <w:rPr>
          <w:rFonts w:ascii="Arial" w:hAnsi="Arial" w:cs="Arial"/>
          <w:spacing w:val="1"/>
        </w:rPr>
        <w:t xml:space="preserve"> </w:t>
      </w:r>
      <w:r w:rsidRPr="002B6D00">
        <w:rPr>
          <w:rFonts w:ascii="Arial" w:hAnsi="Arial" w:cs="Arial"/>
        </w:rPr>
        <w:t xml:space="preserve">2025 </w:t>
      </w:r>
      <w:r w:rsidRPr="002B6D00">
        <w:rPr>
          <w:rFonts w:ascii="Arial" w:hAnsi="Arial" w:cs="Arial"/>
          <w:spacing w:val="-1"/>
        </w:rPr>
        <w:t>s</w:t>
      </w:r>
      <w:r w:rsidRPr="002B6D00">
        <w:rPr>
          <w:rFonts w:ascii="Arial" w:hAnsi="Arial" w:cs="Arial"/>
        </w:rPr>
        <w:t>a</w:t>
      </w:r>
      <w:r w:rsidRPr="002B6D00">
        <w:rPr>
          <w:rFonts w:ascii="Arial" w:hAnsi="Arial" w:cs="Arial"/>
          <w:spacing w:val="1"/>
        </w:rPr>
        <w:t>m</w:t>
      </w:r>
      <w:r w:rsidRPr="002B6D00">
        <w:rPr>
          <w:rFonts w:ascii="Arial" w:hAnsi="Arial" w:cs="Arial"/>
        </w:rPr>
        <w:t>pai</w:t>
      </w:r>
      <w:r w:rsidRPr="002B6D00">
        <w:rPr>
          <w:rFonts w:ascii="Arial" w:hAnsi="Arial" w:cs="Arial"/>
          <w:spacing w:val="-1"/>
        </w:rPr>
        <w:t xml:space="preserve"> </w:t>
      </w:r>
      <w:r w:rsidRPr="002B6D00">
        <w:rPr>
          <w:rFonts w:ascii="Arial" w:hAnsi="Arial" w:cs="Arial"/>
        </w:rPr>
        <w:t>d</w:t>
      </w:r>
      <w:r w:rsidRPr="002B6D00">
        <w:rPr>
          <w:rFonts w:ascii="Arial" w:hAnsi="Arial" w:cs="Arial"/>
          <w:spacing w:val="1"/>
        </w:rPr>
        <w:t>e</w:t>
      </w:r>
      <w:r w:rsidRPr="002B6D00">
        <w:rPr>
          <w:rFonts w:ascii="Arial" w:hAnsi="Arial" w:cs="Arial"/>
        </w:rPr>
        <w:t>ngan</w:t>
      </w:r>
      <w:r w:rsidRPr="002B6D00">
        <w:rPr>
          <w:rFonts w:ascii="Arial" w:hAnsi="Arial" w:cs="Arial"/>
          <w:spacing w:val="3"/>
        </w:rPr>
        <w:t xml:space="preserve"> </w:t>
      </w:r>
      <w:r w:rsidRPr="002B6D00">
        <w:rPr>
          <w:rFonts w:ascii="Arial" w:hAnsi="Arial" w:cs="Arial"/>
        </w:rPr>
        <w:t>23</w:t>
      </w:r>
      <w:r w:rsidR="002B5B8C" w:rsidRPr="002B6D00">
        <w:rPr>
          <w:rFonts w:ascii="Arial" w:hAnsi="Arial" w:cs="Arial"/>
        </w:rPr>
        <w:t xml:space="preserve"> </w:t>
      </w:r>
      <w:r w:rsidRPr="002B6D00">
        <w:rPr>
          <w:rFonts w:ascii="Arial" w:hAnsi="Arial" w:cs="Arial"/>
          <w:spacing w:val="-1"/>
        </w:rPr>
        <w:t>J</w:t>
      </w:r>
      <w:r w:rsidRPr="002B6D00">
        <w:rPr>
          <w:rFonts w:ascii="Arial" w:hAnsi="Arial" w:cs="Arial"/>
        </w:rPr>
        <w:t>uni</w:t>
      </w:r>
      <w:r w:rsidRPr="002B6D00">
        <w:rPr>
          <w:rFonts w:ascii="Arial" w:hAnsi="Arial" w:cs="Arial"/>
          <w:spacing w:val="1"/>
        </w:rPr>
        <w:t xml:space="preserve"> </w:t>
      </w:r>
      <w:r w:rsidR="002B5B8C" w:rsidRPr="002B6D00">
        <w:rPr>
          <w:rFonts w:ascii="Arial" w:hAnsi="Arial" w:cs="Arial"/>
        </w:rPr>
        <w:t>2027.</w:t>
      </w:r>
    </w:p>
    <w:p w14:paraId="0F422F84" w14:textId="77777777" w:rsidR="002B6D00" w:rsidRPr="00263B2B" w:rsidRDefault="002B6D00" w:rsidP="002B6D00">
      <w:pPr>
        <w:pStyle w:val="ListParagraph"/>
        <w:numPr>
          <w:ilvl w:val="0"/>
          <w:numId w:val="6"/>
        </w:numPr>
        <w:ind w:left="851" w:right="31"/>
        <w:rPr>
          <w:rFonts w:ascii="Arial" w:hAnsi="Arial" w:cs="Arial"/>
          <w:highlight w:val="yellow"/>
        </w:rPr>
      </w:pPr>
      <w:bookmarkStart w:id="2" w:name="_Hlk167442511"/>
      <w:r w:rsidRPr="00263B2B">
        <w:rPr>
          <w:rFonts w:ascii="Arial" w:hAnsi="Arial" w:cs="Arial"/>
          <w:highlight w:val="yellow"/>
        </w:rPr>
        <w:t>Kerja Sama ini akan di evaluasi kedua belah pihak setiap 3 bulan sekali.</w:t>
      </w:r>
    </w:p>
    <w:p w14:paraId="79258655" w14:textId="3F552811" w:rsidR="002B6D00" w:rsidRPr="00263B2B" w:rsidRDefault="002B6D00" w:rsidP="002B6D00">
      <w:pPr>
        <w:pStyle w:val="ListParagraph"/>
        <w:numPr>
          <w:ilvl w:val="0"/>
          <w:numId w:val="6"/>
        </w:numPr>
        <w:ind w:left="851" w:right="31"/>
        <w:rPr>
          <w:rFonts w:ascii="Arial" w:hAnsi="Arial" w:cs="Arial"/>
          <w:highlight w:val="yellow"/>
        </w:rPr>
      </w:pPr>
      <w:r w:rsidRPr="00263B2B">
        <w:rPr>
          <w:rFonts w:ascii="Arial" w:hAnsi="Arial" w:cs="Arial"/>
          <w:highlight w:val="yellow"/>
        </w:rPr>
        <w:t xml:space="preserve">Apabila akan mengakhiri Perjanjia, Kedua Belah Pihak wajib memberitahukan secara tertulis paling lambat 3 (tiga) bulan sebelum masa perjanjian berakhir. </w:t>
      </w:r>
    </w:p>
    <w:p w14:paraId="2F9F719A" w14:textId="484F5F91" w:rsidR="002B6D00" w:rsidRPr="00263B2B" w:rsidRDefault="00BE256D" w:rsidP="002B6D00">
      <w:pPr>
        <w:pStyle w:val="ListParagraph"/>
        <w:numPr>
          <w:ilvl w:val="0"/>
          <w:numId w:val="6"/>
        </w:numPr>
        <w:ind w:left="851" w:right="31"/>
        <w:rPr>
          <w:rFonts w:ascii="Arial" w:hAnsi="Arial" w:cs="Arial"/>
          <w:highlight w:val="yellow"/>
        </w:rPr>
      </w:pPr>
      <w:r w:rsidRPr="00BE256D">
        <w:rPr>
          <w:rFonts w:ascii="Arial" w:hAnsi="Arial" w:cs="Arial"/>
          <w:b/>
          <w:bCs/>
          <w:highlight w:val="yellow"/>
        </w:rPr>
        <w:t>PIHAK PERTAMA</w:t>
      </w:r>
      <w:r w:rsidR="002B6D00" w:rsidRPr="00263B2B">
        <w:rPr>
          <w:rFonts w:ascii="Arial" w:hAnsi="Arial" w:cs="Arial"/>
          <w:b/>
          <w:bCs/>
          <w:highlight w:val="yellow"/>
        </w:rPr>
        <w:t xml:space="preserve"> </w:t>
      </w:r>
      <w:r w:rsidR="002B6D00" w:rsidRPr="00263B2B">
        <w:rPr>
          <w:rFonts w:ascii="Arial" w:hAnsi="Arial" w:cs="Arial"/>
          <w:highlight w:val="yellow"/>
        </w:rPr>
        <w:t xml:space="preserve">tidak akan memberikan layanan apabila tidak ada perjanjian yang masih berlaku. </w:t>
      </w:r>
    </w:p>
    <w:bookmarkEnd w:id="2"/>
    <w:p w14:paraId="5F0FFFE2" w14:textId="77777777" w:rsidR="006A3DD9" w:rsidRPr="002B6D00" w:rsidRDefault="006A3DD9" w:rsidP="002B6D00">
      <w:pPr>
        <w:spacing w:before="18" w:line="276" w:lineRule="auto"/>
        <w:rPr>
          <w:rFonts w:ascii="Arial" w:hAnsi="Arial" w:cs="Arial"/>
          <w:sz w:val="22"/>
          <w:szCs w:val="22"/>
        </w:rPr>
      </w:pPr>
    </w:p>
    <w:p w14:paraId="03D87D30" w14:textId="76D5CF2E" w:rsidR="006A3DD9" w:rsidRPr="002B6D00" w:rsidRDefault="00F92CA0" w:rsidP="002B6D00">
      <w:pPr>
        <w:spacing w:line="276" w:lineRule="auto"/>
        <w:ind w:left="4200" w:right="3859"/>
        <w:jc w:val="center"/>
        <w:rPr>
          <w:rFonts w:ascii="Arial" w:hAnsi="Arial" w:cs="Arial"/>
          <w:sz w:val="22"/>
          <w:szCs w:val="22"/>
        </w:rPr>
      </w:pPr>
      <w:r w:rsidRPr="002B6D00">
        <w:rPr>
          <w:rFonts w:ascii="Arial" w:hAnsi="Arial" w:cs="Arial"/>
          <w:sz w:val="22"/>
          <w:szCs w:val="22"/>
        </w:rPr>
        <w:t>Pa</w:t>
      </w:r>
      <w:r w:rsidRPr="002B6D00">
        <w:rPr>
          <w:rFonts w:ascii="Arial" w:hAnsi="Arial" w:cs="Arial"/>
          <w:spacing w:val="-1"/>
          <w:sz w:val="22"/>
          <w:szCs w:val="22"/>
        </w:rPr>
        <w:t>s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>l</w:t>
      </w:r>
      <w:r w:rsidRPr="002B6D00">
        <w:rPr>
          <w:rFonts w:ascii="Arial" w:hAnsi="Arial" w:cs="Arial"/>
          <w:spacing w:val="-1"/>
          <w:sz w:val="22"/>
          <w:szCs w:val="22"/>
        </w:rPr>
        <w:t xml:space="preserve"> </w:t>
      </w:r>
      <w:r w:rsidR="00BE256D">
        <w:rPr>
          <w:rFonts w:ascii="Arial" w:hAnsi="Arial" w:cs="Arial"/>
          <w:sz w:val="22"/>
          <w:szCs w:val="22"/>
        </w:rPr>
        <w:t>7</w:t>
      </w:r>
    </w:p>
    <w:p w14:paraId="2347461F" w14:textId="1EBA81A1" w:rsidR="006A3DD9" w:rsidRPr="002B6D00" w:rsidRDefault="00F92CA0" w:rsidP="002B6D00">
      <w:pPr>
        <w:spacing w:line="276" w:lineRule="auto"/>
        <w:ind w:left="3172" w:right="2827"/>
        <w:jc w:val="center"/>
        <w:rPr>
          <w:rFonts w:ascii="Arial" w:hAnsi="Arial" w:cs="Arial"/>
          <w:sz w:val="22"/>
          <w:szCs w:val="22"/>
        </w:rPr>
      </w:pPr>
      <w:r w:rsidRPr="002B6D00">
        <w:rPr>
          <w:rFonts w:ascii="Arial" w:hAnsi="Arial" w:cs="Arial"/>
          <w:spacing w:val="-1"/>
          <w:sz w:val="22"/>
          <w:szCs w:val="22"/>
        </w:rPr>
        <w:t>H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>l</w:t>
      </w:r>
      <w:r w:rsidRPr="002B6D00">
        <w:rPr>
          <w:rFonts w:ascii="Arial" w:hAnsi="Arial" w:cs="Arial"/>
          <w:spacing w:val="-1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 xml:space="preserve">– hal </w:t>
      </w:r>
      <w:r w:rsidRPr="002B6D00">
        <w:rPr>
          <w:rFonts w:ascii="Arial" w:hAnsi="Arial" w:cs="Arial"/>
          <w:spacing w:val="1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yang be</w:t>
      </w:r>
      <w:r w:rsidRPr="002B6D00">
        <w:rPr>
          <w:rFonts w:ascii="Arial" w:hAnsi="Arial" w:cs="Arial"/>
          <w:spacing w:val="-1"/>
          <w:sz w:val="22"/>
          <w:szCs w:val="22"/>
        </w:rPr>
        <w:t>l</w:t>
      </w:r>
      <w:r w:rsidRPr="002B6D00">
        <w:rPr>
          <w:rFonts w:ascii="Arial" w:hAnsi="Arial" w:cs="Arial"/>
          <w:sz w:val="22"/>
          <w:szCs w:val="22"/>
        </w:rPr>
        <w:t>um</w:t>
      </w:r>
      <w:r w:rsidRPr="002B6D00">
        <w:rPr>
          <w:rFonts w:ascii="Arial" w:hAnsi="Arial" w:cs="Arial"/>
          <w:spacing w:val="1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d</w:t>
      </w:r>
      <w:r w:rsidRPr="002B6D00">
        <w:rPr>
          <w:rFonts w:ascii="Arial" w:hAnsi="Arial" w:cs="Arial"/>
          <w:spacing w:val="-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>a</w:t>
      </w:r>
      <w:r w:rsidRPr="002B6D00">
        <w:rPr>
          <w:rFonts w:ascii="Arial" w:hAnsi="Arial" w:cs="Arial"/>
          <w:spacing w:val="1"/>
          <w:sz w:val="22"/>
          <w:szCs w:val="22"/>
        </w:rPr>
        <w:t>t</w:t>
      </w:r>
      <w:r w:rsidRPr="002B6D00">
        <w:rPr>
          <w:rFonts w:ascii="Arial" w:hAnsi="Arial" w:cs="Arial"/>
          <w:sz w:val="22"/>
          <w:szCs w:val="22"/>
        </w:rPr>
        <w:t>ur</w:t>
      </w:r>
    </w:p>
    <w:p w14:paraId="145176F9" w14:textId="273D52A9" w:rsidR="006A3DD9" w:rsidRPr="002B6D00" w:rsidRDefault="00F92CA0" w:rsidP="00263B2B">
      <w:pPr>
        <w:spacing w:line="276" w:lineRule="auto"/>
        <w:ind w:left="802"/>
        <w:jc w:val="both"/>
        <w:rPr>
          <w:rFonts w:ascii="Arial" w:hAnsi="Arial" w:cs="Arial"/>
          <w:sz w:val="22"/>
          <w:szCs w:val="22"/>
        </w:rPr>
      </w:pPr>
      <w:r w:rsidRPr="002B6D00">
        <w:rPr>
          <w:rFonts w:ascii="Arial" w:hAnsi="Arial" w:cs="Arial"/>
          <w:spacing w:val="-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>p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>b</w:t>
      </w:r>
      <w:r w:rsidRPr="002B6D00">
        <w:rPr>
          <w:rFonts w:ascii="Arial" w:hAnsi="Arial" w:cs="Arial"/>
          <w:spacing w:val="-1"/>
          <w:sz w:val="22"/>
          <w:szCs w:val="22"/>
        </w:rPr>
        <w:t>il</w:t>
      </w:r>
      <w:r w:rsidRPr="002B6D00">
        <w:rPr>
          <w:rFonts w:ascii="Arial" w:hAnsi="Arial" w:cs="Arial"/>
          <w:sz w:val="22"/>
          <w:szCs w:val="22"/>
        </w:rPr>
        <w:t>a</w:t>
      </w:r>
      <w:r w:rsidRPr="002B6D00">
        <w:rPr>
          <w:rFonts w:ascii="Arial" w:hAnsi="Arial" w:cs="Arial"/>
          <w:spacing w:val="15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d</w:t>
      </w:r>
      <w:r w:rsidRPr="002B6D00">
        <w:rPr>
          <w:rFonts w:ascii="Arial" w:hAnsi="Arial" w:cs="Arial"/>
          <w:spacing w:val="-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>ke</w:t>
      </w:r>
      <w:r w:rsidRPr="002B6D00">
        <w:rPr>
          <w:rFonts w:ascii="Arial" w:hAnsi="Arial" w:cs="Arial"/>
          <w:spacing w:val="1"/>
          <w:sz w:val="22"/>
          <w:szCs w:val="22"/>
        </w:rPr>
        <w:t>m</w:t>
      </w:r>
      <w:r w:rsidRPr="002B6D00">
        <w:rPr>
          <w:rFonts w:ascii="Arial" w:hAnsi="Arial" w:cs="Arial"/>
          <w:sz w:val="22"/>
          <w:szCs w:val="22"/>
        </w:rPr>
        <w:t>ud</w:t>
      </w:r>
      <w:r w:rsidRPr="002B6D00">
        <w:rPr>
          <w:rFonts w:ascii="Arial" w:hAnsi="Arial" w:cs="Arial"/>
          <w:spacing w:val="-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>an</w:t>
      </w:r>
      <w:r w:rsidRPr="002B6D00">
        <w:rPr>
          <w:rFonts w:ascii="Arial" w:hAnsi="Arial" w:cs="Arial"/>
          <w:spacing w:val="13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hari</w:t>
      </w:r>
      <w:r w:rsidRPr="002B6D00">
        <w:rPr>
          <w:rFonts w:ascii="Arial" w:hAnsi="Arial" w:cs="Arial"/>
          <w:spacing w:val="15"/>
          <w:sz w:val="22"/>
          <w:szCs w:val="22"/>
        </w:rPr>
        <w:t xml:space="preserve"> </w:t>
      </w:r>
      <w:r w:rsidRPr="002B6D00">
        <w:rPr>
          <w:rFonts w:ascii="Arial" w:hAnsi="Arial" w:cs="Arial"/>
          <w:spacing w:val="-1"/>
          <w:sz w:val="22"/>
          <w:szCs w:val="22"/>
        </w:rPr>
        <w:t>ti</w:t>
      </w:r>
      <w:r w:rsidRPr="002B6D00">
        <w:rPr>
          <w:rFonts w:ascii="Arial" w:hAnsi="Arial" w:cs="Arial"/>
          <w:spacing w:val="1"/>
          <w:sz w:val="22"/>
          <w:szCs w:val="22"/>
        </w:rPr>
        <w:t>m</w:t>
      </w:r>
      <w:r w:rsidRPr="002B6D00">
        <w:rPr>
          <w:rFonts w:ascii="Arial" w:hAnsi="Arial" w:cs="Arial"/>
          <w:sz w:val="22"/>
          <w:szCs w:val="22"/>
        </w:rPr>
        <w:t>bul</w:t>
      </w:r>
      <w:r w:rsidRPr="002B6D00">
        <w:rPr>
          <w:rFonts w:ascii="Arial" w:hAnsi="Arial" w:cs="Arial"/>
          <w:spacing w:val="13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hal</w:t>
      </w:r>
      <w:r w:rsidRPr="002B6D00">
        <w:rPr>
          <w:rFonts w:ascii="Arial" w:hAnsi="Arial" w:cs="Arial"/>
          <w:spacing w:val="15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–</w:t>
      </w:r>
      <w:r w:rsidRPr="002B6D00">
        <w:rPr>
          <w:rFonts w:ascii="Arial" w:hAnsi="Arial" w:cs="Arial"/>
          <w:spacing w:val="13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hal</w:t>
      </w:r>
      <w:r w:rsidRPr="002B6D00">
        <w:rPr>
          <w:rFonts w:ascii="Arial" w:hAnsi="Arial" w:cs="Arial"/>
          <w:spacing w:val="13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yang</w:t>
      </w:r>
      <w:r w:rsidRPr="002B6D00">
        <w:rPr>
          <w:rFonts w:ascii="Arial" w:hAnsi="Arial" w:cs="Arial"/>
          <w:spacing w:val="13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b</w:t>
      </w:r>
      <w:r w:rsidRPr="002B6D00">
        <w:rPr>
          <w:rFonts w:ascii="Arial" w:hAnsi="Arial" w:cs="Arial"/>
          <w:spacing w:val="1"/>
          <w:sz w:val="22"/>
          <w:szCs w:val="22"/>
        </w:rPr>
        <w:t>e</w:t>
      </w:r>
      <w:r w:rsidRPr="002B6D00">
        <w:rPr>
          <w:rFonts w:ascii="Arial" w:hAnsi="Arial" w:cs="Arial"/>
          <w:spacing w:val="-1"/>
          <w:sz w:val="22"/>
          <w:szCs w:val="22"/>
        </w:rPr>
        <w:t>l</w:t>
      </w:r>
      <w:r w:rsidRPr="002B6D00">
        <w:rPr>
          <w:rFonts w:ascii="Arial" w:hAnsi="Arial" w:cs="Arial"/>
          <w:sz w:val="22"/>
          <w:szCs w:val="22"/>
        </w:rPr>
        <w:t>um</w:t>
      </w:r>
      <w:r w:rsidRPr="002B6D00">
        <w:rPr>
          <w:rFonts w:ascii="Arial" w:hAnsi="Arial" w:cs="Arial"/>
          <w:spacing w:val="13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d</w:t>
      </w:r>
      <w:r w:rsidRPr="002B6D00">
        <w:rPr>
          <w:rFonts w:ascii="Arial" w:hAnsi="Arial" w:cs="Arial"/>
          <w:spacing w:val="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>a</w:t>
      </w:r>
      <w:r w:rsidRPr="002B6D00">
        <w:rPr>
          <w:rFonts w:ascii="Arial" w:hAnsi="Arial" w:cs="Arial"/>
          <w:spacing w:val="-1"/>
          <w:sz w:val="22"/>
          <w:szCs w:val="22"/>
        </w:rPr>
        <w:t>t</w:t>
      </w:r>
      <w:r w:rsidRPr="002B6D00">
        <w:rPr>
          <w:rFonts w:ascii="Arial" w:hAnsi="Arial" w:cs="Arial"/>
          <w:sz w:val="22"/>
          <w:szCs w:val="22"/>
        </w:rPr>
        <w:t>ur</w:t>
      </w:r>
      <w:r w:rsidRPr="002B6D00">
        <w:rPr>
          <w:rFonts w:ascii="Arial" w:hAnsi="Arial" w:cs="Arial"/>
          <w:spacing w:val="14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d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pacing w:val="-1"/>
          <w:sz w:val="22"/>
          <w:szCs w:val="22"/>
        </w:rPr>
        <w:t>l</w:t>
      </w:r>
      <w:r w:rsidRPr="002B6D00">
        <w:rPr>
          <w:rFonts w:ascii="Arial" w:hAnsi="Arial" w:cs="Arial"/>
          <w:sz w:val="22"/>
          <w:szCs w:val="22"/>
        </w:rPr>
        <w:t>am</w:t>
      </w:r>
      <w:r w:rsidRPr="002B6D00">
        <w:rPr>
          <w:rFonts w:ascii="Arial" w:hAnsi="Arial" w:cs="Arial"/>
          <w:spacing w:val="13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p</w:t>
      </w:r>
      <w:r w:rsidRPr="002B6D00">
        <w:rPr>
          <w:rFonts w:ascii="Arial" w:hAnsi="Arial" w:cs="Arial"/>
          <w:spacing w:val="1"/>
          <w:sz w:val="22"/>
          <w:szCs w:val="22"/>
        </w:rPr>
        <w:t>e</w:t>
      </w:r>
      <w:r w:rsidRPr="002B6D00">
        <w:rPr>
          <w:rFonts w:ascii="Arial" w:hAnsi="Arial" w:cs="Arial"/>
          <w:sz w:val="22"/>
          <w:szCs w:val="22"/>
        </w:rPr>
        <w:t>r</w:t>
      </w:r>
      <w:r w:rsidRPr="002B6D00">
        <w:rPr>
          <w:rFonts w:ascii="Arial" w:hAnsi="Arial" w:cs="Arial"/>
          <w:spacing w:val="-1"/>
          <w:sz w:val="22"/>
          <w:szCs w:val="22"/>
        </w:rPr>
        <w:t>j</w:t>
      </w:r>
      <w:r w:rsidRPr="002B6D00">
        <w:rPr>
          <w:rFonts w:ascii="Arial" w:hAnsi="Arial" w:cs="Arial"/>
          <w:sz w:val="22"/>
          <w:szCs w:val="22"/>
        </w:rPr>
        <w:t>an</w:t>
      </w:r>
      <w:r w:rsidRPr="002B6D00">
        <w:rPr>
          <w:rFonts w:ascii="Arial" w:hAnsi="Arial" w:cs="Arial"/>
          <w:spacing w:val="1"/>
          <w:sz w:val="22"/>
          <w:szCs w:val="22"/>
        </w:rPr>
        <w:t>j</w:t>
      </w:r>
      <w:r w:rsidRPr="002B6D00">
        <w:rPr>
          <w:rFonts w:ascii="Arial" w:hAnsi="Arial" w:cs="Arial"/>
          <w:spacing w:val="-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>an</w:t>
      </w:r>
      <w:r w:rsidRPr="002B6D00">
        <w:rPr>
          <w:rFonts w:ascii="Arial" w:hAnsi="Arial" w:cs="Arial"/>
          <w:spacing w:val="13"/>
          <w:sz w:val="22"/>
          <w:szCs w:val="22"/>
        </w:rPr>
        <w:t xml:space="preserve"> </w:t>
      </w:r>
      <w:r w:rsidRPr="002B6D00">
        <w:rPr>
          <w:rFonts w:ascii="Arial" w:hAnsi="Arial" w:cs="Arial"/>
          <w:spacing w:val="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>ni</w:t>
      </w:r>
      <w:r w:rsidR="00690DF8" w:rsidRPr="002B6D00">
        <w:rPr>
          <w:rFonts w:ascii="Arial" w:hAnsi="Arial" w:cs="Arial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akan</w:t>
      </w:r>
      <w:r w:rsidRPr="002B6D00">
        <w:rPr>
          <w:rFonts w:ascii="Arial" w:hAnsi="Arial" w:cs="Arial"/>
          <w:spacing w:val="8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d</w:t>
      </w:r>
      <w:r w:rsidRPr="002B6D00">
        <w:rPr>
          <w:rFonts w:ascii="Arial" w:hAnsi="Arial" w:cs="Arial"/>
          <w:spacing w:val="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>a</w:t>
      </w:r>
      <w:r w:rsidRPr="002B6D00">
        <w:rPr>
          <w:rFonts w:ascii="Arial" w:hAnsi="Arial" w:cs="Arial"/>
          <w:spacing w:val="-1"/>
          <w:sz w:val="22"/>
          <w:szCs w:val="22"/>
        </w:rPr>
        <w:t>t</w:t>
      </w:r>
      <w:r w:rsidRPr="002B6D00">
        <w:rPr>
          <w:rFonts w:ascii="Arial" w:hAnsi="Arial" w:cs="Arial"/>
          <w:sz w:val="22"/>
          <w:szCs w:val="22"/>
        </w:rPr>
        <w:t>ur</w:t>
      </w:r>
      <w:r w:rsidRPr="002B6D00">
        <w:rPr>
          <w:rFonts w:ascii="Arial" w:hAnsi="Arial" w:cs="Arial"/>
          <w:spacing w:val="8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dan</w:t>
      </w:r>
      <w:r w:rsidRPr="002B6D00">
        <w:rPr>
          <w:rFonts w:ascii="Arial" w:hAnsi="Arial" w:cs="Arial"/>
          <w:spacing w:val="8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d</w:t>
      </w:r>
      <w:r w:rsidRPr="002B6D00">
        <w:rPr>
          <w:rFonts w:ascii="Arial" w:hAnsi="Arial" w:cs="Arial"/>
          <w:spacing w:val="1"/>
          <w:sz w:val="22"/>
          <w:szCs w:val="22"/>
        </w:rPr>
        <w:t>i</w:t>
      </w:r>
      <w:r w:rsidRPr="002B6D00">
        <w:rPr>
          <w:rFonts w:ascii="Arial" w:hAnsi="Arial" w:cs="Arial"/>
          <w:spacing w:val="-1"/>
          <w:sz w:val="22"/>
          <w:szCs w:val="22"/>
        </w:rPr>
        <w:t>t</w:t>
      </w:r>
      <w:r w:rsidRPr="002B6D00">
        <w:rPr>
          <w:rFonts w:ascii="Arial" w:hAnsi="Arial" w:cs="Arial"/>
          <w:sz w:val="22"/>
          <w:szCs w:val="22"/>
        </w:rPr>
        <w:t>e</w:t>
      </w:r>
      <w:r w:rsidRPr="002B6D00">
        <w:rPr>
          <w:rFonts w:ascii="Arial" w:hAnsi="Arial" w:cs="Arial"/>
          <w:spacing w:val="1"/>
          <w:sz w:val="22"/>
          <w:szCs w:val="22"/>
        </w:rPr>
        <w:t>t</w:t>
      </w:r>
      <w:r w:rsidRPr="002B6D00">
        <w:rPr>
          <w:rFonts w:ascii="Arial" w:hAnsi="Arial" w:cs="Arial"/>
          <w:sz w:val="22"/>
          <w:szCs w:val="22"/>
        </w:rPr>
        <w:t>apkan</w:t>
      </w:r>
      <w:r w:rsidRPr="002B6D00">
        <w:rPr>
          <w:rFonts w:ascii="Arial" w:hAnsi="Arial" w:cs="Arial"/>
          <w:spacing w:val="8"/>
          <w:sz w:val="22"/>
          <w:szCs w:val="22"/>
        </w:rPr>
        <w:t xml:space="preserve"> </w:t>
      </w:r>
      <w:r w:rsidRPr="002B6D00">
        <w:rPr>
          <w:rFonts w:ascii="Arial" w:hAnsi="Arial" w:cs="Arial"/>
          <w:spacing w:val="1"/>
          <w:sz w:val="22"/>
          <w:szCs w:val="22"/>
        </w:rPr>
        <w:t>l</w:t>
      </w:r>
      <w:r w:rsidRPr="002B6D00">
        <w:rPr>
          <w:rFonts w:ascii="Arial" w:hAnsi="Arial" w:cs="Arial"/>
          <w:sz w:val="22"/>
          <w:szCs w:val="22"/>
        </w:rPr>
        <w:t>eb</w:t>
      </w:r>
      <w:r w:rsidRPr="002B6D00">
        <w:rPr>
          <w:rFonts w:ascii="Arial" w:hAnsi="Arial" w:cs="Arial"/>
          <w:spacing w:val="-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>h</w:t>
      </w:r>
      <w:r w:rsidRPr="002B6D00">
        <w:rPr>
          <w:rFonts w:ascii="Arial" w:hAnsi="Arial" w:cs="Arial"/>
          <w:spacing w:val="8"/>
          <w:sz w:val="22"/>
          <w:szCs w:val="22"/>
        </w:rPr>
        <w:t xml:space="preserve"> </w:t>
      </w:r>
      <w:r w:rsidRPr="002B6D00">
        <w:rPr>
          <w:rFonts w:ascii="Arial" w:hAnsi="Arial" w:cs="Arial"/>
          <w:spacing w:val="-1"/>
          <w:sz w:val="22"/>
          <w:szCs w:val="22"/>
        </w:rPr>
        <w:t>l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>n</w:t>
      </w:r>
      <w:r w:rsidRPr="002B6D00">
        <w:rPr>
          <w:rFonts w:ascii="Arial" w:hAnsi="Arial" w:cs="Arial"/>
          <w:spacing w:val="-1"/>
          <w:sz w:val="22"/>
          <w:szCs w:val="22"/>
        </w:rPr>
        <w:t>j</w:t>
      </w:r>
      <w:r w:rsidRPr="002B6D00">
        <w:rPr>
          <w:rFonts w:ascii="Arial" w:hAnsi="Arial" w:cs="Arial"/>
          <w:sz w:val="22"/>
          <w:szCs w:val="22"/>
        </w:rPr>
        <w:t>ut</w:t>
      </w:r>
      <w:r w:rsidRPr="002B6D00">
        <w:rPr>
          <w:rFonts w:ascii="Arial" w:hAnsi="Arial" w:cs="Arial"/>
          <w:spacing w:val="7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d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pacing w:val="-1"/>
          <w:sz w:val="22"/>
          <w:szCs w:val="22"/>
        </w:rPr>
        <w:t>l</w:t>
      </w:r>
      <w:r w:rsidRPr="002B6D00">
        <w:rPr>
          <w:rFonts w:ascii="Arial" w:hAnsi="Arial" w:cs="Arial"/>
          <w:sz w:val="22"/>
          <w:szCs w:val="22"/>
        </w:rPr>
        <w:t>am</w:t>
      </w:r>
      <w:r w:rsidRPr="002B6D00">
        <w:rPr>
          <w:rFonts w:ascii="Arial" w:hAnsi="Arial" w:cs="Arial"/>
          <w:spacing w:val="9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per</w:t>
      </w:r>
      <w:r w:rsidRPr="002B6D00">
        <w:rPr>
          <w:rFonts w:ascii="Arial" w:hAnsi="Arial" w:cs="Arial"/>
          <w:spacing w:val="-1"/>
          <w:sz w:val="22"/>
          <w:szCs w:val="22"/>
        </w:rPr>
        <w:t>j</w:t>
      </w:r>
      <w:r w:rsidRPr="002B6D00">
        <w:rPr>
          <w:rFonts w:ascii="Arial" w:hAnsi="Arial" w:cs="Arial"/>
          <w:sz w:val="22"/>
          <w:szCs w:val="22"/>
        </w:rPr>
        <w:t>an</w:t>
      </w:r>
      <w:r w:rsidRPr="002B6D00">
        <w:rPr>
          <w:rFonts w:ascii="Arial" w:hAnsi="Arial" w:cs="Arial"/>
          <w:spacing w:val="1"/>
          <w:sz w:val="22"/>
          <w:szCs w:val="22"/>
        </w:rPr>
        <w:t>j</w:t>
      </w:r>
      <w:r w:rsidRPr="002B6D00">
        <w:rPr>
          <w:rFonts w:ascii="Arial" w:hAnsi="Arial" w:cs="Arial"/>
          <w:spacing w:val="-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>an</w:t>
      </w:r>
      <w:r w:rsidRPr="002B6D00">
        <w:rPr>
          <w:rFonts w:ascii="Arial" w:hAnsi="Arial" w:cs="Arial"/>
          <w:spacing w:val="8"/>
          <w:sz w:val="22"/>
          <w:szCs w:val="22"/>
        </w:rPr>
        <w:t xml:space="preserve"> </w:t>
      </w:r>
      <w:r w:rsidRPr="002B6D00">
        <w:rPr>
          <w:rFonts w:ascii="Arial" w:hAnsi="Arial" w:cs="Arial"/>
          <w:spacing w:val="1"/>
          <w:sz w:val="22"/>
          <w:szCs w:val="22"/>
        </w:rPr>
        <w:t>t</w:t>
      </w:r>
      <w:r w:rsidRPr="002B6D00">
        <w:rPr>
          <w:rFonts w:ascii="Arial" w:hAnsi="Arial" w:cs="Arial"/>
          <w:sz w:val="22"/>
          <w:szCs w:val="22"/>
        </w:rPr>
        <w:t>ersend</w:t>
      </w:r>
      <w:r w:rsidRPr="002B6D00">
        <w:rPr>
          <w:rFonts w:ascii="Arial" w:hAnsi="Arial" w:cs="Arial"/>
          <w:spacing w:val="-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>ri</w:t>
      </w:r>
      <w:r w:rsidRPr="002B6D00">
        <w:rPr>
          <w:rFonts w:ascii="Arial" w:hAnsi="Arial" w:cs="Arial"/>
          <w:spacing w:val="7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(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>ddendum)</w:t>
      </w:r>
      <w:r w:rsidR="00690DF8" w:rsidRPr="002B6D00">
        <w:rPr>
          <w:rFonts w:ascii="Arial" w:hAnsi="Arial" w:cs="Arial"/>
          <w:spacing w:val="8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y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 xml:space="preserve">ng </w:t>
      </w:r>
      <w:r w:rsidRPr="002B6D00">
        <w:rPr>
          <w:rFonts w:ascii="Arial" w:hAnsi="Arial" w:cs="Arial"/>
          <w:spacing w:val="-1"/>
          <w:sz w:val="22"/>
          <w:szCs w:val="22"/>
        </w:rPr>
        <w:t>m</w:t>
      </w:r>
      <w:r w:rsidRPr="002B6D00">
        <w:rPr>
          <w:rFonts w:ascii="Arial" w:hAnsi="Arial" w:cs="Arial"/>
          <w:sz w:val="22"/>
          <w:szCs w:val="22"/>
        </w:rPr>
        <w:t>erup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>kan bag</w:t>
      </w:r>
      <w:r w:rsidRPr="002B6D00">
        <w:rPr>
          <w:rFonts w:ascii="Arial" w:hAnsi="Arial" w:cs="Arial"/>
          <w:spacing w:val="-1"/>
          <w:sz w:val="22"/>
          <w:szCs w:val="22"/>
        </w:rPr>
        <w:t>i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 xml:space="preserve">n yang </w:t>
      </w:r>
      <w:r w:rsidRPr="002B6D00">
        <w:rPr>
          <w:rFonts w:ascii="Arial" w:hAnsi="Arial" w:cs="Arial"/>
          <w:spacing w:val="-1"/>
          <w:sz w:val="22"/>
          <w:szCs w:val="22"/>
        </w:rPr>
        <w:t>t</w:t>
      </w:r>
      <w:r w:rsidRPr="002B6D00">
        <w:rPr>
          <w:rFonts w:ascii="Arial" w:hAnsi="Arial" w:cs="Arial"/>
          <w:spacing w:val="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 xml:space="preserve">dak </w:t>
      </w:r>
      <w:r w:rsidRPr="002B6D00">
        <w:rPr>
          <w:rFonts w:ascii="Arial" w:hAnsi="Arial" w:cs="Arial"/>
          <w:spacing w:val="-1"/>
          <w:sz w:val="22"/>
          <w:szCs w:val="22"/>
        </w:rPr>
        <w:t>t</w:t>
      </w:r>
      <w:r w:rsidRPr="002B6D00">
        <w:rPr>
          <w:rFonts w:ascii="Arial" w:hAnsi="Arial" w:cs="Arial"/>
          <w:sz w:val="22"/>
          <w:szCs w:val="22"/>
        </w:rPr>
        <w:t>erp</w:t>
      </w:r>
      <w:r w:rsidRPr="002B6D00">
        <w:rPr>
          <w:rFonts w:ascii="Arial" w:hAnsi="Arial" w:cs="Arial"/>
          <w:spacing w:val="1"/>
          <w:sz w:val="22"/>
          <w:szCs w:val="22"/>
        </w:rPr>
        <w:t>i</w:t>
      </w:r>
      <w:r w:rsidRPr="002B6D00">
        <w:rPr>
          <w:rFonts w:ascii="Arial" w:hAnsi="Arial" w:cs="Arial"/>
          <w:spacing w:val="-1"/>
          <w:sz w:val="22"/>
          <w:szCs w:val="22"/>
        </w:rPr>
        <w:t>s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>hkan dari</w:t>
      </w:r>
      <w:r w:rsidRPr="002B6D00">
        <w:rPr>
          <w:rFonts w:ascii="Arial" w:hAnsi="Arial" w:cs="Arial"/>
          <w:spacing w:val="1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per</w:t>
      </w:r>
      <w:r w:rsidRPr="002B6D00">
        <w:rPr>
          <w:rFonts w:ascii="Arial" w:hAnsi="Arial" w:cs="Arial"/>
          <w:spacing w:val="-1"/>
          <w:sz w:val="22"/>
          <w:szCs w:val="22"/>
        </w:rPr>
        <w:t>j</w:t>
      </w:r>
      <w:r w:rsidRPr="002B6D00">
        <w:rPr>
          <w:rFonts w:ascii="Arial" w:hAnsi="Arial" w:cs="Arial"/>
          <w:sz w:val="22"/>
          <w:szCs w:val="22"/>
        </w:rPr>
        <w:t>an</w:t>
      </w:r>
      <w:r w:rsidRPr="002B6D00">
        <w:rPr>
          <w:rFonts w:ascii="Arial" w:hAnsi="Arial" w:cs="Arial"/>
          <w:spacing w:val="1"/>
          <w:sz w:val="22"/>
          <w:szCs w:val="22"/>
        </w:rPr>
        <w:t>j</w:t>
      </w:r>
      <w:r w:rsidRPr="002B6D00">
        <w:rPr>
          <w:rFonts w:ascii="Arial" w:hAnsi="Arial" w:cs="Arial"/>
          <w:spacing w:val="-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 xml:space="preserve">an </w:t>
      </w:r>
      <w:r w:rsidRPr="002B6D00">
        <w:rPr>
          <w:rFonts w:ascii="Arial" w:hAnsi="Arial" w:cs="Arial"/>
          <w:spacing w:val="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>n</w:t>
      </w:r>
      <w:r w:rsidRPr="002B6D00">
        <w:rPr>
          <w:rFonts w:ascii="Arial" w:hAnsi="Arial" w:cs="Arial"/>
          <w:spacing w:val="-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>.</w:t>
      </w:r>
    </w:p>
    <w:p w14:paraId="144DFC16" w14:textId="6981CA81" w:rsidR="006A3DD9" w:rsidRDefault="006A3DD9" w:rsidP="002B6D00">
      <w:pPr>
        <w:spacing w:before="17" w:line="276" w:lineRule="auto"/>
        <w:rPr>
          <w:rFonts w:ascii="Arial" w:hAnsi="Arial" w:cs="Arial"/>
          <w:sz w:val="22"/>
          <w:szCs w:val="22"/>
        </w:rPr>
      </w:pPr>
    </w:p>
    <w:p w14:paraId="3342A981" w14:textId="77777777" w:rsidR="00C80A82" w:rsidRPr="002B6D00" w:rsidRDefault="00C80A82" w:rsidP="002B6D00">
      <w:pPr>
        <w:spacing w:before="17" w:line="276" w:lineRule="auto"/>
        <w:rPr>
          <w:rFonts w:ascii="Arial" w:hAnsi="Arial" w:cs="Arial"/>
          <w:sz w:val="22"/>
          <w:szCs w:val="22"/>
        </w:rPr>
      </w:pPr>
    </w:p>
    <w:p w14:paraId="0ECCA0BB" w14:textId="7B595BC1" w:rsidR="006A3DD9" w:rsidRPr="002B6D00" w:rsidRDefault="00F92CA0" w:rsidP="002B6D00">
      <w:pPr>
        <w:spacing w:line="276" w:lineRule="auto"/>
        <w:ind w:left="4200" w:right="3859"/>
        <w:jc w:val="center"/>
        <w:rPr>
          <w:rFonts w:ascii="Arial" w:hAnsi="Arial" w:cs="Arial"/>
          <w:sz w:val="22"/>
          <w:szCs w:val="22"/>
        </w:rPr>
      </w:pPr>
      <w:r w:rsidRPr="002B6D00">
        <w:rPr>
          <w:rFonts w:ascii="Arial" w:hAnsi="Arial" w:cs="Arial"/>
          <w:sz w:val="22"/>
          <w:szCs w:val="22"/>
        </w:rPr>
        <w:t>Pa</w:t>
      </w:r>
      <w:r w:rsidRPr="002B6D00">
        <w:rPr>
          <w:rFonts w:ascii="Arial" w:hAnsi="Arial" w:cs="Arial"/>
          <w:spacing w:val="-1"/>
          <w:sz w:val="22"/>
          <w:szCs w:val="22"/>
        </w:rPr>
        <w:t>s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>l</w:t>
      </w:r>
      <w:r w:rsidRPr="002B6D00">
        <w:rPr>
          <w:rFonts w:ascii="Arial" w:hAnsi="Arial" w:cs="Arial"/>
          <w:spacing w:val="-1"/>
          <w:sz w:val="22"/>
          <w:szCs w:val="22"/>
        </w:rPr>
        <w:t xml:space="preserve"> </w:t>
      </w:r>
      <w:r w:rsidR="00BE256D">
        <w:rPr>
          <w:rFonts w:ascii="Arial" w:hAnsi="Arial" w:cs="Arial"/>
          <w:sz w:val="22"/>
          <w:szCs w:val="22"/>
        </w:rPr>
        <w:t>8</w:t>
      </w:r>
    </w:p>
    <w:p w14:paraId="5B3EEF91" w14:textId="77777777" w:rsidR="006A3DD9" w:rsidRPr="002B6D00" w:rsidRDefault="00F92CA0" w:rsidP="00263B2B">
      <w:pPr>
        <w:spacing w:line="276" w:lineRule="auto"/>
        <w:ind w:left="426" w:right="31"/>
        <w:jc w:val="center"/>
        <w:rPr>
          <w:rFonts w:ascii="Arial" w:hAnsi="Arial" w:cs="Arial"/>
          <w:sz w:val="22"/>
          <w:szCs w:val="22"/>
        </w:rPr>
      </w:pPr>
      <w:r w:rsidRPr="002B6D00">
        <w:rPr>
          <w:rFonts w:ascii="Arial" w:hAnsi="Arial" w:cs="Arial"/>
          <w:sz w:val="22"/>
          <w:szCs w:val="22"/>
        </w:rPr>
        <w:t>Penye</w:t>
      </w:r>
      <w:r w:rsidRPr="002B6D00">
        <w:rPr>
          <w:rFonts w:ascii="Arial" w:hAnsi="Arial" w:cs="Arial"/>
          <w:spacing w:val="-1"/>
          <w:sz w:val="22"/>
          <w:szCs w:val="22"/>
        </w:rPr>
        <w:t>l</w:t>
      </w:r>
      <w:r w:rsidRPr="002B6D00">
        <w:rPr>
          <w:rFonts w:ascii="Arial" w:hAnsi="Arial" w:cs="Arial"/>
          <w:spacing w:val="1"/>
          <w:sz w:val="22"/>
          <w:szCs w:val="22"/>
        </w:rPr>
        <w:t>e</w:t>
      </w:r>
      <w:r w:rsidRPr="002B6D00">
        <w:rPr>
          <w:rFonts w:ascii="Arial" w:hAnsi="Arial" w:cs="Arial"/>
          <w:spacing w:val="-1"/>
          <w:sz w:val="22"/>
          <w:szCs w:val="22"/>
        </w:rPr>
        <w:t>s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pacing w:val="-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>an Perse</w:t>
      </w:r>
      <w:r w:rsidRPr="002B6D00">
        <w:rPr>
          <w:rFonts w:ascii="Arial" w:hAnsi="Arial" w:cs="Arial"/>
          <w:spacing w:val="-1"/>
          <w:sz w:val="22"/>
          <w:szCs w:val="22"/>
        </w:rPr>
        <w:t>l</w:t>
      </w:r>
      <w:r w:rsidRPr="002B6D00">
        <w:rPr>
          <w:rFonts w:ascii="Arial" w:hAnsi="Arial" w:cs="Arial"/>
          <w:spacing w:val="1"/>
          <w:sz w:val="22"/>
          <w:szCs w:val="22"/>
        </w:rPr>
        <w:t>i</w:t>
      </w:r>
      <w:r w:rsidRPr="002B6D00">
        <w:rPr>
          <w:rFonts w:ascii="Arial" w:hAnsi="Arial" w:cs="Arial"/>
          <w:spacing w:val="-1"/>
          <w:sz w:val="22"/>
          <w:szCs w:val="22"/>
        </w:rPr>
        <w:t>s</w:t>
      </w:r>
      <w:r w:rsidRPr="002B6D00">
        <w:rPr>
          <w:rFonts w:ascii="Arial" w:hAnsi="Arial" w:cs="Arial"/>
          <w:spacing w:val="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>han</w:t>
      </w:r>
    </w:p>
    <w:p w14:paraId="18798492" w14:textId="77777777" w:rsidR="006A3DD9" w:rsidRPr="002B6D00" w:rsidRDefault="006A3DD9" w:rsidP="002B6D00">
      <w:pPr>
        <w:spacing w:before="7" w:line="276" w:lineRule="auto"/>
        <w:rPr>
          <w:rFonts w:ascii="Arial" w:hAnsi="Arial" w:cs="Arial"/>
          <w:sz w:val="22"/>
          <w:szCs w:val="22"/>
        </w:rPr>
      </w:pPr>
    </w:p>
    <w:p w14:paraId="5A57BB18" w14:textId="77777777" w:rsidR="00263B2B" w:rsidRDefault="00F92CA0" w:rsidP="00263B2B">
      <w:pPr>
        <w:pStyle w:val="ListParagraph"/>
        <w:numPr>
          <w:ilvl w:val="0"/>
          <w:numId w:val="9"/>
        </w:numPr>
        <w:ind w:left="851" w:right="31"/>
        <w:rPr>
          <w:rFonts w:ascii="Arial" w:hAnsi="Arial" w:cs="Arial"/>
        </w:rPr>
      </w:pPr>
      <w:r w:rsidRPr="00263B2B">
        <w:rPr>
          <w:rFonts w:ascii="Arial" w:hAnsi="Arial" w:cs="Arial"/>
        </w:rPr>
        <w:t>Per</w:t>
      </w:r>
      <w:r w:rsidRPr="00263B2B">
        <w:rPr>
          <w:rFonts w:ascii="Arial" w:hAnsi="Arial" w:cs="Arial"/>
          <w:spacing w:val="-1"/>
        </w:rPr>
        <w:t>s</w:t>
      </w:r>
      <w:r w:rsidRPr="00263B2B">
        <w:rPr>
          <w:rFonts w:ascii="Arial" w:hAnsi="Arial" w:cs="Arial"/>
          <w:spacing w:val="1"/>
        </w:rPr>
        <w:t>e</w:t>
      </w:r>
      <w:r w:rsidRPr="00263B2B">
        <w:rPr>
          <w:rFonts w:ascii="Arial" w:hAnsi="Arial" w:cs="Arial"/>
          <w:spacing w:val="-1"/>
        </w:rPr>
        <w:t>li</w:t>
      </w:r>
      <w:r w:rsidRPr="00263B2B">
        <w:rPr>
          <w:rFonts w:ascii="Arial" w:hAnsi="Arial" w:cs="Arial"/>
        </w:rPr>
        <w:t>s</w:t>
      </w:r>
      <w:r w:rsidRPr="00263B2B">
        <w:rPr>
          <w:rFonts w:ascii="Arial" w:hAnsi="Arial" w:cs="Arial"/>
          <w:spacing w:val="-1"/>
        </w:rPr>
        <w:t>i</w:t>
      </w:r>
      <w:r w:rsidRPr="00263B2B">
        <w:rPr>
          <w:rFonts w:ascii="Arial" w:hAnsi="Arial" w:cs="Arial"/>
        </w:rPr>
        <w:t>h</w:t>
      </w:r>
      <w:r w:rsidRPr="00263B2B">
        <w:rPr>
          <w:rFonts w:ascii="Arial" w:hAnsi="Arial" w:cs="Arial"/>
          <w:spacing w:val="1"/>
        </w:rPr>
        <w:t>a</w:t>
      </w:r>
      <w:r w:rsidRPr="00263B2B">
        <w:rPr>
          <w:rFonts w:ascii="Arial" w:hAnsi="Arial" w:cs="Arial"/>
        </w:rPr>
        <w:t xml:space="preserve">n yang </w:t>
      </w:r>
      <w:r w:rsidRPr="00263B2B">
        <w:rPr>
          <w:rFonts w:ascii="Arial" w:hAnsi="Arial" w:cs="Arial"/>
          <w:spacing w:val="-1"/>
        </w:rPr>
        <w:t>t</w:t>
      </w:r>
      <w:r w:rsidRPr="00263B2B">
        <w:rPr>
          <w:rFonts w:ascii="Arial" w:hAnsi="Arial" w:cs="Arial"/>
          <w:spacing w:val="1"/>
        </w:rPr>
        <w:t>i</w:t>
      </w:r>
      <w:r w:rsidRPr="00263B2B">
        <w:rPr>
          <w:rFonts w:ascii="Arial" w:hAnsi="Arial" w:cs="Arial"/>
          <w:spacing w:val="-1"/>
        </w:rPr>
        <w:t>m</w:t>
      </w:r>
      <w:r w:rsidRPr="00263B2B">
        <w:rPr>
          <w:rFonts w:ascii="Arial" w:hAnsi="Arial" w:cs="Arial"/>
        </w:rPr>
        <w:t>bul</w:t>
      </w:r>
      <w:r w:rsidRPr="00263B2B">
        <w:rPr>
          <w:rFonts w:ascii="Arial" w:hAnsi="Arial" w:cs="Arial"/>
          <w:spacing w:val="-1"/>
        </w:rPr>
        <w:t xml:space="preserve"> </w:t>
      </w:r>
      <w:r w:rsidRPr="00263B2B">
        <w:rPr>
          <w:rFonts w:ascii="Arial" w:hAnsi="Arial" w:cs="Arial"/>
        </w:rPr>
        <w:t>ak</w:t>
      </w:r>
      <w:r w:rsidRPr="00263B2B">
        <w:rPr>
          <w:rFonts w:ascii="Arial" w:hAnsi="Arial" w:cs="Arial"/>
          <w:spacing w:val="1"/>
        </w:rPr>
        <w:t>i</w:t>
      </w:r>
      <w:r w:rsidRPr="00263B2B">
        <w:rPr>
          <w:rFonts w:ascii="Arial" w:hAnsi="Arial" w:cs="Arial"/>
        </w:rPr>
        <w:t>bat</w:t>
      </w:r>
      <w:r w:rsidRPr="00263B2B">
        <w:rPr>
          <w:rFonts w:ascii="Arial" w:hAnsi="Arial" w:cs="Arial"/>
          <w:spacing w:val="-1"/>
        </w:rPr>
        <w:t xml:space="preserve"> </w:t>
      </w:r>
      <w:r w:rsidRPr="00263B2B">
        <w:rPr>
          <w:rFonts w:ascii="Arial" w:hAnsi="Arial" w:cs="Arial"/>
        </w:rPr>
        <w:t>p</w:t>
      </w:r>
      <w:r w:rsidRPr="00263B2B">
        <w:rPr>
          <w:rFonts w:ascii="Arial" w:hAnsi="Arial" w:cs="Arial"/>
          <w:spacing w:val="1"/>
        </w:rPr>
        <w:t>e</w:t>
      </w:r>
      <w:r w:rsidRPr="00263B2B">
        <w:rPr>
          <w:rFonts w:ascii="Arial" w:hAnsi="Arial" w:cs="Arial"/>
        </w:rPr>
        <w:t>r</w:t>
      </w:r>
      <w:r w:rsidRPr="00263B2B">
        <w:rPr>
          <w:rFonts w:ascii="Arial" w:hAnsi="Arial" w:cs="Arial"/>
          <w:spacing w:val="-1"/>
        </w:rPr>
        <w:t>j</w:t>
      </w:r>
      <w:r w:rsidRPr="00263B2B">
        <w:rPr>
          <w:rFonts w:ascii="Arial" w:hAnsi="Arial" w:cs="Arial"/>
        </w:rPr>
        <w:t>an</w:t>
      </w:r>
      <w:r w:rsidRPr="00263B2B">
        <w:rPr>
          <w:rFonts w:ascii="Arial" w:hAnsi="Arial" w:cs="Arial"/>
          <w:spacing w:val="1"/>
        </w:rPr>
        <w:t>j</w:t>
      </w:r>
      <w:r w:rsidRPr="00263B2B">
        <w:rPr>
          <w:rFonts w:ascii="Arial" w:hAnsi="Arial" w:cs="Arial"/>
          <w:spacing w:val="-1"/>
        </w:rPr>
        <w:t>i</w:t>
      </w:r>
      <w:r w:rsidRPr="00263B2B">
        <w:rPr>
          <w:rFonts w:ascii="Arial" w:hAnsi="Arial" w:cs="Arial"/>
        </w:rPr>
        <w:t xml:space="preserve">an </w:t>
      </w:r>
      <w:r w:rsidRPr="00263B2B">
        <w:rPr>
          <w:rFonts w:ascii="Arial" w:hAnsi="Arial" w:cs="Arial"/>
          <w:spacing w:val="-1"/>
        </w:rPr>
        <w:t>i</w:t>
      </w:r>
      <w:r w:rsidRPr="00263B2B">
        <w:rPr>
          <w:rFonts w:ascii="Arial" w:hAnsi="Arial" w:cs="Arial"/>
        </w:rPr>
        <w:t>ni</w:t>
      </w:r>
      <w:r w:rsidRPr="00263B2B">
        <w:rPr>
          <w:rFonts w:ascii="Arial" w:hAnsi="Arial" w:cs="Arial"/>
          <w:spacing w:val="1"/>
        </w:rPr>
        <w:t xml:space="preserve"> </w:t>
      </w:r>
      <w:r w:rsidRPr="00263B2B">
        <w:rPr>
          <w:rFonts w:ascii="Arial" w:hAnsi="Arial" w:cs="Arial"/>
        </w:rPr>
        <w:t>akan d</w:t>
      </w:r>
      <w:r w:rsidRPr="00263B2B">
        <w:rPr>
          <w:rFonts w:ascii="Arial" w:hAnsi="Arial" w:cs="Arial"/>
          <w:spacing w:val="1"/>
        </w:rPr>
        <w:t>i</w:t>
      </w:r>
      <w:r w:rsidRPr="00263B2B">
        <w:rPr>
          <w:rFonts w:ascii="Arial" w:hAnsi="Arial" w:cs="Arial"/>
          <w:spacing w:val="-1"/>
        </w:rPr>
        <w:t>s</w:t>
      </w:r>
      <w:r w:rsidRPr="00263B2B">
        <w:rPr>
          <w:rFonts w:ascii="Arial" w:hAnsi="Arial" w:cs="Arial"/>
          <w:spacing w:val="1"/>
        </w:rPr>
        <w:t>e</w:t>
      </w:r>
      <w:r w:rsidRPr="00263B2B">
        <w:rPr>
          <w:rFonts w:ascii="Arial" w:hAnsi="Arial" w:cs="Arial"/>
          <w:spacing w:val="-1"/>
        </w:rPr>
        <w:t>l</w:t>
      </w:r>
      <w:r w:rsidRPr="00263B2B">
        <w:rPr>
          <w:rFonts w:ascii="Arial" w:hAnsi="Arial" w:cs="Arial"/>
        </w:rPr>
        <w:t>esa</w:t>
      </w:r>
      <w:r w:rsidRPr="00263B2B">
        <w:rPr>
          <w:rFonts w:ascii="Arial" w:hAnsi="Arial" w:cs="Arial"/>
          <w:spacing w:val="-1"/>
        </w:rPr>
        <w:t>i</w:t>
      </w:r>
      <w:r w:rsidRPr="00263B2B">
        <w:rPr>
          <w:rFonts w:ascii="Arial" w:hAnsi="Arial" w:cs="Arial"/>
        </w:rPr>
        <w:t>k</w:t>
      </w:r>
      <w:r w:rsidRPr="00263B2B">
        <w:rPr>
          <w:rFonts w:ascii="Arial" w:hAnsi="Arial" w:cs="Arial"/>
          <w:spacing w:val="1"/>
        </w:rPr>
        <w:t>a</w:t>
      </w:r>
      <w:r w:rsidRPr="00263B2B">
        <w:rPr>
          <w:rFonts w:ascii="Arial" w:hAnsi="Arial" w:cs="Arial"/>
        </w:rPr>
        <w:t xml:space="preserve">n </w:t>
      </w:r>
      <w:r w:rsidRPr="00263B2B">
        <w:rPr>
          <w:rFonts w:ascii="Arial" w:hAnsi="Arial" w:cs="Arial"/>
          <w:spacing w:val="-1"/>
        </w:rPr>
        <w:t>s</w:t>
      </w:r>
      <w:r w:rsidRPr="00263B2B">
        <w:rPr>
          <w:rFonts w:ascii="Arial" w:hAnsi="Arial" w:cs="Arial"/>
          <w:spacing w:val="1"/>
        </w:rPr>
        <w:t>e</w:t>
      </w:r>
      <w:r w:rsidRPr="00263B2B">
        <w:rPr>
          <w:rFonts w:ascii="Arial" w:hAnsi="Arial" w:cs="Arial"/>
        </w:rPr>
        <w:t>cara</w:t>
      </w:r>
      <w:r w:rsidR="00263B2B" w:rsidRPr="00263B2B">
        <w:rPr>
          <w:rFonts w:ascii="Arial" w:hAnsi="Arial" w:cs="Arial"/>
        </w:rPr>
        <w:t xml:space="preserve"> </w:t>
      </w:r>
      <w:r w:rsidRPr="00263B2B">
        <w:rPr>
          <w:rFonts w:ascii="Arial" w:hAnsi="Arial" w:cs="Arial"/>
          <w:spacing w:val="-1"/>
        </w:rPr>
        <w:t>m</w:t>
      </w:r>
      <w:r w:rsidRPr="00263B2B">
        <w:rPr>
          <w:rFonts w:ascii="Arial" w:hAnsi="Arial" w:cs="Arial"/>
        </w:rPr>
        <w:t>usyawarah o</w:t>
      </w:r>
      <w:r w:rsidRPr="00263B2B">
        <w:rPr>
          <w:rFonts w:ascii="Arial" w:hAnsi="Arial" w:cs="Arial"/>
          <w:spacing w:val="1"/>
        </w:rPr>
        <w:t>l</w:t>
      </w:r>
      <w:r w:rsidRPr="00263B2B">
        <w:rPr>
          <w:rFonts w:ascii="Arial" w:hAnsi="Arial" w:cs="Arial"/>
        </w:rPr>
        <w:t>eh kedua b</w:t>
      </w:r>
      <w:r w:rsidRPr="00263B2B">
        <w:rPr>
          <w:rFonts w:ascii="Arial" w:hAnsi="Arial" w:cs="Arial"/>
          <w:spacing w:val="1"/>
        </w:rPr>
        <w:t>e</w:t>
      </w:r>
      <w:r w:rsidRPr="00263B2B">
        <w:rPr>
          <w:rFonts w:ascii="Arial" w:hAnsi="Arial" w:cs="Arial"/>
          <w:spacing w:val="-1"/>
        </w:rPr>
        <w:t>l</w:t>
      </w:r>
      <w:r w:rsidRPr="00263B2B">
        <w:rPr>
          <w:rFonts w:ascii="Arial" w:hAnsi="Arial" w:cs="Arial"/>
        </w:rPr>
        <w:t>ah p</w:t>
      </w:r>
      <w:r w:rsidRPr="00263B2B">
        <w:rPr>
          <w:rFonts w:ascii="Arial" w:hAnsi="Arial" w:cs="Arial"/>
          <w:spacing w:val="-1"/>
        </w:rPr>
        <w:t>i</w:t>
      </w:r>
      <w:r w:rsidRPr="00263B2B">
        <w:rPr>
          <w:rFonts w:ascii="Arial" w:hAnsi="Arial" w:cs="Arial"/>
        </w:rPr>
        <w:t>h</w:t>
      </w:r>
      <w:r w:rsidRPr="00263B2B">
        <w:rPr>
          <w:rFonts w:ascii="Arial" w:hAnsi="Arial" w:cs="Arial"/>
          <w:spacing w:val="1"/>
        </w:rPr>
        <w:t>a</w:t>
      </w:r>
      <w:r w:rsidRPr="00263B2B">
        <w:rPr>
          <w:rFonts w:ascii="Arial" w:hAnsi="Arial" w:cs="Arial"/>
        </w:rPr>
        <w:t>k.</w:t>
      </w:r>
    </w:p>
    <w:p w14:paraId="259F7647" w14:textId="7AD4FE8C" w:rsidR="006A3DD9" w:rsidRPr="00263B2B" w:rsidRDefault="00F92CA0" w:rsidP="00263B2B">
      <w:pPr>
        <w:pStyle w:val="ListParagraph"/>
        <w:numPr>
          <w:ilvl w:val="0"/>
          <w:numId w:val="9"/>
        </w:numPr>
        <w:ind w:left="851" w:right="31"/>
        <w:rPr>
          <w:rFonts w:ascii="Arial" w:hAnsi="Arial" w:cs="Arial"/>
        </w:rPr>
      </w:pPr>
      <w:r w:rsidRPr="00263B2B">
        <w:rPr>
          <w:rFonts w:ascii="Arial" w:hAnsi="Arial" w:cs="Arial"/>
        </w:rPr>
        <w:t>B</w:t>
      </w:r>
      <w:r w:rsidRPr="00263B2B">
        <w:rPr>
          <w:rFonts w:ascii="Arial" w:hAnsi="Arial" w:cs="Arial"/>
          <w:spacing w:val="-1"/>
        </w:rPr>
        <w:t>il</w:t>
      </w:r>
      <w:r w:rsidRPr="00263B2B">
        <w:rPr>
          <w:rFonts w:ascii="Arial" w:hAnsi="Arial" w:cs="Arial"/>
          <w:spacing w:val="1"/>
        </w:rPr>
        <w:t>a</w:t>
      </w:r>
      <w:r w:rsidRPr="00263B2B">
        <w:rPr>
          <w:rFonts w:ascii="Arial" w:hAnsi="Arial" w:cs="Arial"/>
          <w:spacing w:val="-1"/>
        </w:rPr>
        <w:t>m</w:t>
      </w:r>
      <w:r w:rsidRPr="00263B2B">
        <w:rPr>
          <w:rFonts w:ascii="Arial" w:hAnsi="Arial" w:cs="Arial"/>
        </w:rPr>
        <w:t>ana</w:t>
      </w:r>
      <w:r w:rsidRPr="00263B2B">
        <w:rPr>
          <w:rFonts w:ascii="Arial" w:hAnsi="Arial" w:cs="Arial"/>
          <w:spacing w:val="47"/>
        </w:rPr>
        <w:t xml:space="preserve"> </w:t>
      </w:r>
      <w:r w:rsidRPr="00263B2B">
        <w:rPr>
          <w:rFonts w:ascii="Arial" w:hAnsi="Arial" w:cs="Arial"/>
        </w:rPr>
        <w:t>Mu</w:t>
      </w:r>
      <w:r w:rsidRPr="00263B2B">
        <w:rPr>
          <w:rFonts w:ascii="Arial" w:hAnsi="Arial" w:cs="Arial"/>
          <w:spacing w:val="-1"/>
        </w:rPr>
        <w:t>s</w:t>
      </w:r>
      <w:r w:rsidRPr="00263B2B">
        <w:rPr>
          <w:rFonts w:ascii="Arial" w:hAnsi="Arial" w:cs="Arial"/>
        </w:rPr>
        <w:t>y</w:t>
      </w:r>
      <w:r w:rsidRPr="00263B2B">
        <w:rPr>
          <w:rFonts w:ascii="Arial" w:hAnsi="Arial" w:cs="Arial"/>
          <w:spacing w:val="1"/>
        </w:rPr>
        <w:t>a</w:t>
      </w:r>
      <w:r w:rsidRPr="00263B2B">
        <w:rPr>
          <w:rFonts w:ascii="Arial" w:hAnsi="Arial" w:cs="Arial"/>
          <w:spacing w:val="-1"/>
        </w:rPr>
        <w:t>w</w:t>
      </w:r>
      <w:r w:rsidRPr="00263B2B">
        <w:rPr>
          <w:rFonts w:ascii="Arial" w:hAnsi="Arial" w:cs="Arial"/>
          <w:spacing w:val="1"/>
        </w:rPr>
        <w:t>a</w:t>
      </w:r>
      <w:r w:rsidRPr="00263B2B">
        <w:rPr>
          <w:rFonts w:ascii="Arial" w:hAnsi="Arial" w:cs="Arial"/>
        </w:rPr>
        <w:t>rah</w:t>
      </w:r>
      <w:r w:rsidRPr="00263B2B">
        <w:rPr>
          <w:rFonts w:ascii="Arial" w:hAnsi="Arial" w:cs="Arial"/>
          <w:spacing w:val="46"/>
        </w:rPr>
        <w:t xml:space="preserve"> </w:t>
      </w:r>
      <w:r w:rsidRPr="00263B2B">
        <w:rPr>
          <w:rFonts w:ascii="Arial" w:hAnsi="Arial" w:cs="Arial"/>
          <w:spacing w:val="1"/>
        </w:rPr>
        <w:t>t</w:t>
      </w:r>
      <w:r w:rsidRPr="00263B2B">
        <w:rPr>
          <w:rFonts w:ascii="Arial" w:hAnsi="Arial" w:cs="Arial"/>
        </w:rPr>
        <w:t>ersebut</w:t>
      </w:r>
      <w:r w:rsidRPr="00263B2B">
        <w:rPr>
          <w:rFonts w:ascii="Arial" w:hAnsi="Arial" w:cs="Arial"/>
          <w:spacing w:val="47"/>
        </w:rPr>
        <w:t xml:space="preserve"> </w:t>
      </w:r>
      <w:r w:rsidRPr="00263B2B">
        <w:rPr>
          <w:rFonts w:ascii="Arial" w:hAnsi="Arial" w:cs="Arial"/>
        </w:rPr>
        <w:t>pada</w:t>
      </w:r>
      <w:r w:rsidRPr="00263B2B">
        <w:rPr>
          <w:rFonts w:ascii="Arial" w:hAnsi="Arial" w:cs="Arial"/>
          <w:spacing w:val="47"/>
        </w:rPr>
        <w:t xml:space="preserve"> </w:t>
      </w:r>
      <w:r w:rsidRPr="00263B2B">
        <w:rPr>
          <w:rFonts w:ascii="Arial" w:hAnsi="Arial" w:cs="Arial"/>
        </w:rPr>
        <w:t>ayat</w:t>
      </w:r>
      <w:r w:rsidRPr="00263B2B">
        <w:rPr>
          <w:rFonts w:ascii="Arial" w:hAnsi="Arial" w:cs="Arial"/>
          <w:spacing w:val="47"/>
        </w:rPr>
        <w:t xml:space="preserve"> </w:t>
      </w:r>
      <w:r w:rsidRPr="00263B2B">
        <w:rPr>
          <w:rFonts w:ascii="Arial" w:hAnsi="Arial" w:cs="Arial"/>
        </w:rPr>
        <w:t>1</w:t>
      </w:r>
      <w:r w:rsidRPr="00263B2B">
        <w:rPr>
          <w:rFonts w:ascii="Arial" w:hAnsi="Arial" w:cs="Arial"/>
          <w:spacing w:val="46"/>
        </w:rPr>
        <w:t xml:space="preserve"> </w:t>
      </w:r>
      <w:r w:rsidRPr="00263B2B">
        <w:rPr>
          <w:rFonts w:ascii="Arial" w:hAnsi="Arial" w:cs="Arial"/>
        </w:rPr>
        <w:t>p</w:t>
      </w:r>
      <w:r w:rsidRPr="00263B2B">
        <w:rPr>
          <w:rFonts w:ascii="Arial" w:hAnsi="Arial" w:cs="Arial"/>
          <w:spacing w:val="1"/>
        </w:rPr>
        <w:t>a</w:t>
      </w:r>
      <w:r w:rsidRPr="00263B2B">
        <w:rPr>
          <w:rFonts w:ascii="Arial" w:hAnsi="Arial" w:cs="Arial"/>
          <w:spacing w:val="-1"/>
        </w:rPr>
        <w:t>s</w:t>
      </w:r>
      <w:r w:rsidRPr="00263B2B">
        <w:rPr>
          <w:rFonts w:ascii="Arial" w:hAnsi="Arial" w:cs="Arial"/>
          <w:spacing w:val="1"/>
        </w:rPr>
        <w:t>a</w:t>
      </w:r>
      <w:r w:rsidRPr="00263B2B">
        <w:rPr>
          <w:rFonts w:ascii="Arial" w:hAnsi="Arial" w:cs="Arial"/>
        </w:rPr>
        <w:t>l</w:t>
      </w:r>
      <w:r w:rsidRPr="00263B2B">
        <w:rPr>
          <w:rFonts w:ascii="Arial" w:hAnsi="Arial" w:cs="Arial"/>
          <w:spacing w:val="45"/>
        </w:rPr>
        <w:t xml:space="preserve"> </w:t>
      </w:r>
      <w:r w:rsidRPr="00263B2B">
        <w:rPr>
          <w:rFonts w:ascii="Arial" w:hAnsi="Arial" w:cs="Arial"/>
          <w:spacing w:val="1"/>
        </w:rPr>
        <w:t>i</w:t>
      </w:r>
      <w:r w:rsidRPr="00263B2B">
        <w:rPr>
          <w:rFonts w:ascii="Arial" w:hAnsi="Arial" w:cs="Arial"/>
        </w:rPr>
        <w:t>ni</w:t>
      </w:r>
      <w:r w:rsidRPr="00263B2B">
        <w:rPr>
          <w:rFonts w:ascii="Arial" w:hAnsi="Arial" w:cs="Arial"/>
          <w:spacing w:val="47"/>
        </w:rPr>
        <w:t xml:space="preserve"> </w:t>
      </w:r>
      <w:r w:rsidRPr="00263B2B">
        <w:rPr>
          <w:rFonts w:ascii="Arial" w:hAnsi="Arial" w:cs="Arial"/>
          <w:spacing w:val="-1"/>
        </w:rPr>
        <w:t>ti</w:t>
      </w:r>
      <w:r w:rsidRPr="00263B2B">
        <w:rPr>
          <w:rFonts w:ascii="Arial" w:hAnsi="Arial" w:cs="Arial"/>
        </w:rPr>
        <w:t>d</w:t>
      </w:r>
      <w:r w:rsidRPr="00263B2B">
        <w:rPr>
          <w:rFonts w:ascii="Arial" w:hAnsi="Arial" w:cs="Arial"/>
          <w:spacing w:val="1"/>
        </w:rPr>
        <w:t>a</w:t>
      </w:r>
      <w:r w:rsidRPr="00263B2B">
        <w:rPr>
          <w:rFonts w:ascii="Arial" w:hAnsi="Arial" w:cs="Arial"/>
        </w:rPr>
        <w:t>k</w:t>
      </w:r>
      <w:r w:rsidRPr="00263B2B">
        <w:rPr>
          <w:rFonts w:ascii="Arial" w:hAnsi="Arial" w:cs="Arial"/>
          <w:spacing w:val="46"/>
        </w:rPr>
        <w:t xml:space="preserve"> </w:t>
      </w:r>
      <w:r w:rsidRPr="00263B2B">
        <w:rPr>
          <w:rFonts w:ascii="Arial" w:hAnsi="Arial" w:cs="Arial"/>
          <w:spacing w:val="-1"/>
        </w:rPr>
        <w:t>m</w:t>
      </w:r>
      <w:r w:rsidRPr="00263B2B">
        <w:rPr>
          <w:rFonts w:ascii="Arial" w:hAnsi="Arial" w:cs="Arial"/>
          <w:spacing w:val="1"/>
        </w:rPr>
        <w:t>e</w:t>
      </w:r>
      <w:r w:rsidRPr="00263B2B">
        <w:rPr>
          <w:rFonts w:ascii="Arial" w:hAnsi="Arial" w:cs="Arial"/>
        </w:rPr>
        <w:t>nghas</w:t>
      </w:r>
      <w:r w:rsidRPr="00263B2B">
        <w:rPr>
          <w:rFonts w:ascii="Arial" w:hAnsi="Arial" w:cs="Arial"/>
          <w:spacing w:val="-1"/>
        </w:rPr>
        <w:t>il</w:t>
      </w:r>
      <w:r w:rsidRPr="00263B2B">
        <w:rPr>
          <w:rFonts w:ascii="Arial" w:hAnsi="Arial" w:cs="Arial"/>
        </w:rPr>
        <w:t>kan</w:t>
      </w:r>
      <w:r w:rsidRPr="00263B2B">
        <w:rPr>
          <w:rFonts w:ascii="Arial" w:hAnsi="Arial" w:cs="Arial"/>
          <w:spacing w:val="48"/>
        </w:rPr>
        <w:t xml:space="preserve"> </w:t>
      </w:r>
      <w:r w:rsidRPr="00263B2B">
        <w:rPr>
          <w:rFonts w:ascii="Arial" w:hAnsi="Arial" w:cs="Arial"/>
        </w:rPr>
        <w:t>ka</w:t>
      </w:r>
      <w:r w:rsidRPr="00263B2B">
        <w:rPr>
          <w:rFonts w:ascii="Arial" w:hAnsi="Arial" w:cs="Arial"/>
          <w:spacing w:val="1"/>
        </w:rPr>
        <w:t>t</w:t>
      </w:r>
      <w:r w:rsidRPr="00263B2B">
        <w:rPr>
          <w:rFonts w:ascii="Arial" w:hAnsi="Arial" w:cs="Arial"/>
        </w:rPr>
        <w:t xml:space="preserve">a </w:t>
      </w:r>
      <w:r w:rsidRPr="00263B2B">
        <w:rPr>
          <w:rFonts w:ascii="Arial" w:hAnsi="Arial" w:cs="Arial"/>
          <w:spacing w:val="-1"/>
        </w:rPr>
        <w:t>s</w:t>
      </w:r>
      <w:r w:rsidRPr="00263B2B">
        <w:rPr>
          <w:rFonts w:ascii="Arial" w:hAnsi="Arial" w:cs="Arial"/>
          <w:spacing w:val="1"/>
        </w:rPr>
        <w:t>e</w:t>
      </w:r>
      <w:r w:rsidRPr="00263B2B">
        <w:rPr>
          <w:rFonts w:ascii="Arial" w:hAnsi="Arial" w:cs="Arial"/>
        </w:rPr>
        <w:t xml:space="preserve">pakat </w:t>
      </w:r>
      <w:r w:rsidRPr="00263B2B">
        <w:rPr>
          <w:rFonts w:ascii="Arial" w:hAnsi="Arial" w:cs="Arial"/>
          <w:spacing w:val="1"/>
        </w:rPr>
        <w:t xml:space="preserve"> </w:t>
      </w:r>
      <w:r w:rsidRPr="00263B2B">
        <w:rPr>
          <w:rFonts w:ascii="Arial" w:hAnsi="Arial" w:cs="Arial"/>
          <w:spacing w:val="-1"/>
        </w:rPr>
        <w:t>t</w:t>
      </w:r>
      <w:r w:rsidRPr="00263B2B">
        <w:rPr>
          <w:rFonts w:ascii="Arial" w:hAnsi="Arial" w:cs="Arial"/>
        </w:rPr>
        <w:t>en</w:t>
      </w:r>
      <w:r w:rsidRPr="00263B2B">
        <w:rPr>
          <w:rFonts w:ascii="Arial" w:hAnsi="Arial" w:cs="Arial"/>
          <w:spacing w:val="-1"/>
        </w:rPr>
        <w:t>t</w:t>
      </w:r>
      <w:r w:rsidRPr="00263B2B">
        <w:rPr>
          <w:rFonts w:ascii="Arial" w:hAnsi="Arial" w:cs="Arial"/>
          <w:spacing w:val="1"/>
        </w:rPr>
        <w:t>a</w:t>
      </w:r>
      <w:r w:rsidRPr="00263B2B">
        <w:rPr>
          <w:rFonts w:ascii="Arial" w:hAnsi="Arial" w:cs="Arial"/>
        </w:rPr>
        <w:t>ng  cara</w:t>
      </w:r>
      <w:r w:rsidRPr="00263B2B">
        <w:rPr>
          <w:rFonts w:ascii="Arial" w:hAnsi="Arial" w:cs="Arial"/>
          <w:spacing w:val="59"/>
        </w:rPr>
        <w:t xml:space="preserve"> </w:t>
      </w:r>
      <w:r w:rsidRPr="00263B2B">
        <w:rPr>
          <w:rFonts w:ascii="Arial" w:hAnsi="Arial" w:cs="Arial"/>
        </w:rPr>
        <w:t>p</w:t>
      </w:r>
      <w:r w:rsidRPr="00263B2B">
        <w:rPr>
          <w:rFonts w:ascii="Arial" w:hAnsi="Arial" w:cs="Arial"/>
          <w:spacing w:val="1"/>
        </w:rPr>
        <w:t>e</w:t>
      </w:r>
      <w:r w:rsidRPr="00263B2B">
        <w:rPr>
          <w:rFonts w:ascii="Arial" w:hAnsi="Arial" w:cs="Arial"/>
        </w:rPr>
        <w:t>nye</w:t>
      </w:r>
      <w:r w:rsidRPr="00263B2B">
        <w:rPr>
          <w:rFonts w:ascii="Arial" w:hAnsi="Arial" w:cs="Arial"/>
          <w:spacing w:val="-1"/>
        </w:rPr>
        <w:t>l</w:t>
      </w:r>
      <w:r w:rsidRPr="00263B2B">
        <w:rPr>
          <w:rFonts w:ascii="Arial" w:hAnsi="Arial" w:cs="Arial"/>
          <w:spacing w:val="1"/>
        </w:rPr>
        <w:t>e</w:t>
      </w:r>
      <w:r w:rsidRPr="00263B2B">
        <w:rPr>
          <w:rFonts w:ascii="Arial" w:hAnsi="Arial" w:cs="Arial"/>
          <w:spacing w:val="-1"/>
        </w:rPr>
        <w:t>s</w:t>
      </w:r>
      <w:r w:rsidRPr="00263B2B">
        <w:rPr>
          <w:rFonts w:ascii="Arial" w:hAnsi="Arial" w:cs="Arial"/>
        </w:rPr>
        <w:t>a</w:t>
      </w:r>
      <w:r w:rsidRPr="00263B2B">
        <w:rPr>
          <w:rFonts w:ascii="Arial" w:hAnsi="Arial" w:cs="Arial"/>
          <w:spacing w:val="1"/>
        </w:rPr>
        <w:t>i</w:t>
      </w:r>
      <w:r w:rsidRPr="00263B2B">
        <w:rPr>
          <w:rFonts w:ascii="Arial" w:hAnsi="Arial" w:cs="Arial"/>
        </w:rPr>
        <w:t>an  perse</w:t>
      </w:r>
      <w:r w:rsidRPr="00263B2B">
        <w:rPr>
          <w:rFonts w:ascii="Arial" w:hAnsi="Arial" w:cs="Arial"/>
          <w:spacing w:val="1"/>
        </w:rPr>
        <w:t>l</w:t>
      </w:r>
      <w:r w:rsidRPr="00263B2B">
        <w:rPr>
          <w:rFonts w:ascii="Arial" w:hAnsi="Arial" w:cs="Arial"/>
          <w:spacing w:val="-1"/>
        </w:rPr>
        <w:t>i</w:t>
      </w:r>
      <w:r w:rsidRPr="00263B2B">
        <w:rPr>
          <w:rFonts w:ascii="Arial" w:hAnsi="Arial" w:cs="Arial"/>
        </w:rPr>
        <w:t>s</w:t>
      </w:r>
      <w:r w:rsidRPr="00263B2B">
        <w:rPr>
          <w:rFonts w:ascii="Arial" w:hAnsi="Arial" w:cs="Arial"/>
          <w:spacing w:val="-1"/>
        </w:rPr>
        <w:t>i</w:t>
      </w:r>
      <w:r w:rsidRPr="00263B2B">
        <w:rPr>
          <w:rFonts w:ascii="Arial" w:hAnsi="Arial" w:cs="Arial"/>
        </w:rPr>
        <w:t xml:space="preserve">han  </w:t>
      </w:r>
      <w:r w:rsidRPr="00263B2B">
        <w:rPr>
          <w:rFonts w:ascii="Arial" w:hAnsi="Arial" w:cs="Arial"/>
          <w:spacing w:val="-1"/>
        </w:rPr>
        <w:t>m</w:t>
      </w:r>
      <w:r w:rsidRPr="00263B2B">
        <w:rPr>
          <w:rFonts w:ascii="Arial" w:hAnsi="Arial" w:cs="Arial"/>
          <w:spacing w:val="1"/>
        </w:rPr>
        <w:t>a</w:t>
      </w:r>
      <w:r w:rsidRPr="00263B2B">
        <w:rPr>
          <w:rFonts w:ascii="Arial" w:hAnsi="Arial" w:cs="Arial"/>
        </w:rPr>
        <w:t>ka</w:t>
      </w:r>
      <w:r w:rsidRPr="00263B2B">
        <w:rPr>
          <w:rFonts w:ascii="Arial" w:hAnsi="Arial" w:cs="Arial"/>
          <w:spacing w:val="59"/>
        </w:rPr>
        <w:t xml:space="preserve"> </w:t>
      </w:r>
      <w:r w:rsidRPr="00263B2B">
        <w:rPr>
          <w:rFonts w:ascii="Arial" w:hAnsi="Arial" w:cs="Arial"/>
        </w:rPr>
        <w:t>kedua</w:t>
      </w:r>
      <w:r w:rsidRPr="00263B2B">
        <w:rPr>
          <w:rFonts w:ascii="Arial" w:hAnsi="Arial" w:cs="Arial"/>
          <w:spacing w:val="59"/>
        </w:rPr>
        <w:t xml:space="preserve"> </w:t>
      </w:r>
      <w:r w:rsidRPr="00263B2B">
        <w:rPr>
          <w:rFonts w:ascii="Arial" w:hAnsi="Arial" w:cs="Arial"/>
        </w:rPr>
        <w:t>b</w:t>
      </w:r>
      <w:r w:rsidRPr="00263B2B">
        <w:rPr>
          <w:rFonts w:ascii="Arial" w:hAnsi="Arial" w:cs="Arial"/>
          <w:spacing w:val="1"/>
        </w:rPr>
        <w:t>e</w:t>
      </w:r>
      <w:r w:rsidRPr="00263B2B">
        <w:rPr>
          <w:rFonts w:ascii="Arial" w:hAnsi="Arial" w:cs="Arial"/>
          <w:spacing w:val="-1"/>
        </w:rPr>
        <w:t>l</w:t>
      </w:r>
      <w:r w:rsidRPr="00263B2B">
        <w:rPr>
          <w:rFonts w:ascii="Arial" w:hAnsi="Arial" w:cs="Arial"/>
        </w:rPr>
        <w:t>ah  p</w:t>
      </w:r>
      <w:r w:rsidRPr="00263B2B">
        <w:rPr>
          <w:rFonts w:ascii="Arial" w:hAnsi="Arial" w:cs="Arial"/>
          <w:spacing w:val="1"/>
        </w:rPr>
        <w:t>i</w:t>
      </w:r>
      <w:r w:rsidRPr="00263B2B">
        <w:rPr>
          <w:rFonts w:ascii="Arial" w:hAnsi="Arial" w:cs="Arial"/>
        </w:rPr>
        <w:t>hak  ya</w:t>
      </w:r>
      <w:r w:rsidRPr="00263B2B">
        <w:rPr>
          <w:rFonts w:ascii="Arial" w:hAnsi="Arial" w:cs="Arial"/>
          <w:spacing w:val="-1"/>
        </w:rPr>
        <w:t>i</w:t>
      </w:r>
      <w:r w:rsidRPr="00263B2B">
        <w:rPr>
          <w:rFonts w:ascii="Arial" w:hAnsi="Arial" w:cs="Arial"/>
          <w:spacing w:val="1"/>
        </w:rPr>
        <w:t>t</w:t>
      </w:r>
      <w:r w:rsidRPr="00263B2B">
        <w:rPr>
          <w:rFonts w:ascii="Arial" w:hAnsi="Arial" w:cs="Arial"/>
        </w:rPr>
        <w:t xml:space="preserve">u </w:t>
      </w:r>
      <w:r w:rsidR="00BE256D" w:rsidRPr="00BE256D">
        <w:rPr>
          <w:rFonts w:ascii="Arial" w:hAnsi="Arial" w:cs="Arial"/>
          <w:b/>
          <w:bCs/>
        </w:rPr>
        <w:t>PIHAK PERTAMA</w:t>
      </w:r>
      <w:r w:rsidRPr="00263B2B">
        <w:rPr>
          <w:rFonts w:ascii="Arial" w:hAnsi="Arial" w:cs="Arial"/>
          <w:spacing w:val="53"/>
        </w:rPr>
        <w:t xml:space="preserve"> </w:t>
      </w:r>
      <w:r w:rsidRPr="00263B2B">
        <w:rPr>
          <w:rFonts w:ascii="Arial" w:hAnsi="Arial" w:cs="Arial"/>
        </w:rPr>
        <w:t>dan</w:t>
      </w:r>
      <w:r w:rsidRPr="00263B2B">
        <w:rPr>
          <w:rFonts w:ascii="Arial" w:hAnsi="Arial" w:cs="Arial"/>
          <w:spacing w:val="54"/>
        </w:rPr>
        <w:t xml:space="preserve"> </w:t>
      </w:r>
      <w:r w:rsidR="00BE256D" w:rsidRPr="00BE256D">
        <w:rPr>
          <w:rFonts w:ascii="Arial" w:hAnsi="Arial" w:cs="Arial"/>
          <w:b/>
          <w:bCs/>
        </w:rPr>
        <w:t>PIHAK KEDUA</w:t>
      </w:r>
      <w:r w:rsidRPr="00263B2B">
        <w:rPr>
          <w:rFonts w:ascii="Arial" w:hAnsi="Arial" w:cs="Arial"/>
          <w:spacing w:val="53"/>
        </w:rPr>
        <w:t xml:space="preserve"> </w:t>
      </w:r>
      <w:r w:rsidRPr="00263B2B">
        <w:rPr>
          <w:rFonts w:ascii="Arial" w:hAnsi="Arial" w:cs="Arial"/>
          <w:spacing w:val="-1"/>
        </w:rPr>
        <w:t>s</w:t>
      </w:r>
      <w:r w:rsidRPr="00263B2B">
        <w:rPr>
          <w:rFonts w:ascii="Arial" w:hAnsi="Arial" w:cs="Arial"/>
          <w:spacing w:val="1"/>
        </w:rPr>
        <w:t>e</w:t>
      </w:r>
      <w:r w:rsidRPr="00263B2B">
        <w:rPr>
          <w:rFonts w:ascii="Arial" w:hAnsi="Arial" w:cs="Arial"/>
        </w:rPr>
        <w:t>pakat</w:t>
      </w:r>
      <w:r w:rsidRPr="00263B2B">
        <w:rPr>
          <w:rFonts w:ascii="Arial" w:hAnsi="Arial" w:cs="Arial"/>
          <w:spacing w:val="53"/>
        </w:rPr>
        <w:t xml:space="preserve"> </w:t>
      </w:r>
      <w:r w:rsidRPr="00263B2B">
        <w:rPr>
          <w:rFonts w:ascii="Arial" w:hAnsi="Arial" w:cs="Arial"/>
        </w:rPr>
        <w:t>un</w:t>
      </w:r>
      <w:r w:rsidRPr="00263B2B">
        <w:rPr>
          <w:rFonts w:ascii="Arial" w:hAnsi="Arial" w:cs="Arial"/>
          <w:spacing w:val="-1"/>
        </w:rPr>
        <w:t>t</w:t>
      </w:r>
      <w:r w:rsidRPr="00263B2B">
        <w:rPr>
          <w:rFonts w:ascii="Arial" w:hAnsi="Arial" w:cs="Arial"/>
        </w:rPr>
        <w:t>uk</w:t>
      </w:r>
      <w:r w:rsidRPr="00263B2B">
        <w:rPr>
          <w:rFonts w:ascii="Arial" w:hAnsi="Arial" w:cs="Arial"/>
          <w:spacing w:val="54"/>
        </w:rPr>
        <w:t xml:space="preserve"> </w:t>
      </w:r>
      <w:r w:rsidRPr="00263B2B">
        <w:rPr>
          <w:rFonts w:ascii="Arial" w:hAnsi="Arial" w:cs="Arial"/>
          <w:spacing w:val="-1"/>
        </w:rPr>
        <w:t>m</w:t>
      </w:r>
      <w:r w:rsidRPr="00263B2B">
        <w:rPr>
          <w:rFonts w:ascii="Arial" w:hAnsi="Arial" w:cs="Arial"/>
        </w:rPr>
        <w:t>eny</w:t>
      </w:r>
      <w:r w:rsidRPr="00263B2B">
        <w:rPr>
          <w:rFonts w:ascii="Arial" w:hAnsi="Arial" w:cs="Arial"/>
          <w:spacing w:val="1"/>
        </w:rPr>
        <w:t>e</w:t>
      </w:r>
      <w:r w:rsidRPr="00263B2B">
        <w:rPr>
          <w:rFonts w:ascii="Arial" w:hAnsi="Arial" w:cs="Arial"/>
          <w:spacing w:val="-1"/>
        </w:rPr>
        <w:t>l</w:t>
      </w:r>
      <w:r w:rsidRPr="00263B2B">
        <w:rPr>
          <w:rFonts w:ascii="Arial" w:hAnsi="Arial" w:cs="Arial"/>
        </w:rPr>
        <w:t>esa</w:t>
      </w:r>
      <w:r w:rsidRPr="00263B2B">
        <w:rPr>
          <w:rFonts w:ascii="Arial" w:hAnsi="Arial" w:cs="Arial"/>
          <w:spacing w:val="-1"/>
        </w:rPr>
        <w:t>i</w:t>
      </w:r>
      <w:r w:rsidRPr="00263B2B">
        <w:rPr>
          <w:rFonts w:ascii="Arial" w:hAnsi="Arial" w:cs="Arial"/>
        </w:rPr>
        <w:t>k</w:t>
      </w:r>
      <w:r w:rsidRPr="00263B2B">
        <w:rPr>
          <w:rFonts w:ascii="Arial" w:hAnsi="Arial" w:cs="Arial"/>
          <w:spacing w:val="1"/>
        </w:rPr>
        <w:t>a</w:t>
      </w:r>
      <w:r w:rsidRPr="00263B2B">
        <w:rPr>
          <w:rFonts w:ascii="Arial" w:hAnsi="Arial" w:cs="Arial"/>
        </w:rPr>
        <w:t>n</w:t>
      </w:r>
      <w:r w:rsidRPr="00263B2B">
        <w:rPr>
          <w:rFonts w:ascii="Arial" w:hAnsi="Arial" w:cs="Arial"/>
          <w:spacing w:val="51"/>
        </w:rPr>
        <w:t xml:space="preserve"> </w:t>
      </w:r>
      <w:r w:rsidRPr="00263B2B">
        <w:rPr>
          <w:rFonts w:ascii="Arial" w:hAnsi="Arial" w:cs="Arial"/>
        </w:rPr>
        <w:t>se</w:t>
      </w:r>
      <w:r w:rsidRPr="00263B2B">
        <w:rPr>
          <w:rFonts w:ascii="Arial" w:hAnsi="Arial" w:cs="Arial"/>
          <w:spacing w:val="-1"/>
        </w:rPr>
        <w:t>m</w:t>
      </w:r>
      <w:r w:rsidRPr="00263B2B">
        <w:rPr>
          <w:rFonts w:ascii="Arial" w:hAnsi="Arial" w:cs="Arial"/>
        </w:rPr>
        <w:t>ua</w:t>
      </w:r>
      <w:r w:rsidRPr="00263B2B">
        <w:rPr>
          <w:rFonts w:ascii="Arial" w:hAnsi="Arial" w:cs="Arial"/>
          <w:spacing w:val="53"/>
        </w:rPr>
        <w:t xml:space="preserve"> </w:t>
      </w:r>
      <w:r w:rsidRPr="00263B2B">
        <w:rPr>
          <w:rFonts w:ascii="Arial" w:hAnsi="Arial" w:cs="Arial"/>
        </w:rPr>
        <w:t>sengke</w:t>
      </w:r>
      <w:r w:rsidRPr="00263B2B">
        <w:rPr>
          <w:rFonts w:ascii="Arial" w:hAnsi="Arial" w:cs="Arial"/>
          <w:spacing w:val="1"/>
        </w:rPr>
        <w:t>t</w:t>
      </w:r>
      <w:r w:rsidRPr="00263B2B">
        <w:rPr>
          <w:rFonts w:ascii="Arial" w:hAnsi="Arial" w:cs="Arial"/>
        </w:rPr>
        <w:t xml:space="preserve">a yang </w:t>
      </w:r>
      <w:r w:rsidRPr="00263B2B">
        <w:rPr>
          <w:rFonts w:ascii="Arial" w:hAnsi="Arial" w:cs="Arial"/>
          <w:spacing w:val="-1"/>
        </w:rPr>
        <w:t>t</w:t>
      </w:r>
      <w:r w:rsidRPr="00263B2B">
        <w:rPr>
          <w:rFonts w:ascii="Arial" w:hAnsi="Arial" w:cs="Arial"/>
          <w:spacing w:val="1"/>
        </w:rPr>
        <w:t>i</w:t>
      </w:r>
      <w:r w:rsidRPr="00263B2B">
        <w:rPr>
          <w:rFonts w:ascii="Arial" w:hAnsi="Arial" w:cs="Arial"/>
          <w:spacing w:val="-1"/>
        </w:rPr>
        <w:t>m</w:t>
      </w:r>
      <w:r w:rsidRPr="00263B2B">
        <w:rPr>
          <w:rFonts w:ascii="Arial" w:hAnsi="Arial" w:cs="Arial"/>
        </w:rPr>
        <w:t>bul</w:t>
      </w:r>
      <w:r w:rsidRPr="00263B2B">
        <w:rPr>
          <w:rFonts w:ascii="Arial" w:hAnsi="Arial" w:cs="Arial"/>
          <w:spacing w:val="-1"/>
        </w:rPr>
        <w:t xml:space="preserve"> </w:t>
      </w:r>
      <w:r w:rsidRPr="00263B2B">
        <w:rPr>
          <w:rFonts w:ascii="Arial" w:hAnsi="Arial" w:cs="Arial"/>
        </w:rPr>
        <w:t>k</w:t>
      </w:r>
      <w:r w:rsidRPr="00263B2B">
        <w:rPr>
          <w:rFonts w:ascii="Arial" w:hAnsi="Arial" w:cs="Arial"/>
          <w:spacing w:val="1"/>
        </w:rPr>
        <w:t>e</w:t>
      </w:r>
      <w:r w:rsidRPr="00263B2B">
        <w:rPr>
          <w:rFonts w:ascii="Arial" w:hAnsi="Arial" w:cs="Arial"/>
        </w:rPr>
        <w:t xml:space="preserve">pada </w:t>
      </w:r>
      <w:r w:rsidRPr="00263B2B">
        <w:rPr>
          <w:rFonts w:ascii="Arial" w:hAnsi="Arial" w:cs="Arial"/>
          <w:spacing w:val="-1"/>
        </w:rPr>
        <w:t>l</w:t>
      </w:r>
      <w:r w:rsidRPr="00263B2B">
        <w:rPr>
          <w:rFonts w:ascii="Arial" w:hAnsi="Arial" w:cs="Arial"/>
          <w:spacing w:val="1"/>
        </w:rPr>
        <w:t>e</w:t>
      </w:r>
      <w:r w:rsidRPr="00263B2B">
        <w:rPr>
          <w:rFonts w:ascii="Arial" w:hAnsi="Arial" w:cs="Arial"/>
          <w:spacing w:val="-1"/>
        </w:rPr>
        <w:t>m</w:t>
      </w:r>
      <w:r w:rsidRPr="00263B2B">
        <w:rPr>
          <w:rFonts w:ascii="Arial" w:hAnsi="Arial" w:cs="Arial"/>
        </w:rPr>
        <w:t>baga</w:t>
      </w:r>
      <w:r w:rsidRPr="00263B2B">
        <w:rPr>
          <w:rFonts w:ascii="Arial" w:hAnsi="Arial" w:cs="Arial"/>
          <w:spacing w:val="1"/>
        </w:rPr>
        <w:t xml:space="preserve"> </w:t>
      </w:r>
      <w:r w:rsidRPr="00263B2B">
        <w:rPr>
          <w:rFonts w:ascii="Arial" w:hAnsi="Arial" w:cs="Arial"/>
        </w:rPr>
        <w:t>pengad</w:t>
      </w:r>
      <w:r w:rsidRPr="00263B2B">
        <w:rPr>
          <w:rFonts w:ascii="Arial" w:hAnsi="Arial" w:cs="Arial"/>
          <w:spacing w:val="-1"/>
        </w:rPr>
        <w:t>i</w:t>
      </w:r>
      <w:r w:rsidRPr="00263B2B">
        <w:rPr>
          <w:rFonts w:ascii="Arial" w:hAnsi="Arial" w:cs="Arial"/>
          <w:spacing w:val="1"/>
        </w:rPr>
        <w:t>l</w:t>
      </w:r>
      <w:r w:rsidRPr="00263B2B">
        <w:rPr>
          <w:rFonts w:ascii="Arial" w:hAnsi="Arial" w:cs="Arial"/>
        </w:rPr>
        <w:t>an se</w:t>
      </w:r>
      <w:r w:rsidRPr="00263B2B">
        <w:rPr>
          <w:rFonts w:ascii="Arial" w:hAnsi="Arial" w:cs="Arial"/>
          <w:spacing w:val="-1"/>
        </w:rPr>
        <w:t>t</w:t>
      </w:r>
      <w:r w:rsidRPr="00263B2B">
        <w:rPr>
          <w:rFonts w:ascii="Arial" w:hAnsi="Arial" w:cs="Arial"/>
        </w:rPr>
        <w:t>e</w:t>
      </w:r>
      <w:r w:rsidRPr="00263B2B">
        <w:rPr>
          <w:rFonts w:ascii="Arial" w:hAnsi="Arial" w:cs="Arial"/>
          <w:spacing w:val="1"/>
        </w:rPr>
        <w:t>m</w:t>
      </w:r>
      <w:r w:rsidRPr="00263B2B">
        <w:rPr>
          <w:rFonts w:ascii="Arial" w:hAnsi="Arial" w:cs="Arial"/>
        </w:rPr>
        <w:t>pa</w:t>
      </w:r>
      <w:r w:rsidRPr="00263B2B">
        <w:rPr>
          <w:rFonts w:ascii="Arial" w:hAnsi="Arial" w:cs="Arial"/>
          <w:spacing w:val="-1"/>
        </w:rPr>
        <w:t>t</w:t>
      </w:r>
      <w:r w:rsidRPr="00263B2B">
        <w:rPr>
          <w:rFonts w:ascii="Arial" w:hAnsi="Arial" w:cs="Arial"/>
        </w:rPr>
        <w:t>.</w:t>
      </w:r>
    </w:p>
    <w:p w14:paraId="67F60BD8" w14:textId="4943F803" w:rsidR="00263B2B" w:rsidRDefault="00263B2B" w:rsidP="00C80A82">
      <w:pPr>
        <w:spacing w:line="276" w:lineRule="auto"/>
        <w:ind w:right="3855"/>
        <w:rPr>
          <w:rFonts w:ascii="Arial" w:hAnsi="Arial" w:cs="Arial"/>
          <w:sz w:val="22"/>
          <w:szCs w:val="22"/>
        </w:rPr>
      </w:pPr>
    </w:p>
    <w:p w14:paraId="2E068DA5" w14:textId="77777777" w:rsidR="00263B2B" w:rsidRDefault="00263B2B" w:rsidP="002B6D00">
      <w:pPr>
        <w:spacing w:line="276" w:lineRule="auto"/>
        <w:ind w:left="4204" w:right="3855"/>
        <w:jc w:val="center"/>
        <w:rPr>
          <w:rFonts w:ascii="Arial" w:hAnsi="Arial" w:cs="Arial"/>
          <w:sz w:val="22"/>
          <w:szCs w:val="22"/>
        </w:rPr>
      </w:pPr>
    </w:p>
    <w:p w14:paraId="718936D7" w14:textId="693A3E2B" w:rsidR="006A3DD9" w:rsidRPr="002B6D00" w:rsidRDefault="00F92CA0" w:rsidP="002B6D00">
      <w:pPr>
        <w:spacing w:line="276" w:lineRule="auto"/>
        <w:ind w:left="4204" w:right="3855"/>
        <w:jc w:val="center"/>
        <w:rPr>
          <w:rFonts w:ascii="Arial" w:hAnsi="Arial" w:cs="Arial"/>
          <w:sz w:val="22"/>
          <w:szCs w:val="22"/>
        </w:rPr>
      </w:pPr>
      <w:r w:rsidRPr="002B6D00">
        <w:rPr>
          <w:rFonts w:ascii="Arial" w:hAnsi="Arial" w:cs="Arial"/>
          <w:sz w:val="22"/>
          <w:szCs w:val="22"/>
        </w:rPr>
        <w:t>Pa</w:t>
      </w:r>
      <w:r w:rsidRPr="002B6D00">
        <w:rPr>
          <w:rFonts w:ascii="Arial" w:hAnsi="Arial" w:cs="Arial"/>
          <w:spacing w:val="-1"/>
          <w:sz w:val="22"/>
          <w:szCs w:val="22"/>
        </w:rPr>
        <w:t>s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>l</w:t>
      </w:r>
      <w:r w:rsidRPr="002B6D00">
        <w:rPr>
          <w:rFonts w:ascii="Arial" w:hAnsi="Arial" w:cs="Arial"/>
          <w:spacing w:val="-1"/>
          <w:sz w:val="22"/>
          <w:szCs w:val="22"/>
        </w:rPr>
        <w:t xml:space="preserve"> </w:t>
      </w:r>
      <w:r w:rsidR="00BE256D">
        <w:rPr>
          <w:rFonts w:ascii="Arial" w:hAnsi="Arial" w:cs="Arial"/>
          <w:sz w:val="22"/>
          <w:szCs w:val="22"/>
        </w:rPr>
        <w:t>9</w:t>
      </w:r>
    </w:p>
    <w:p w14:paraId="3809C706" w14:textId="77777777" w:rsidR="006A3DD9" w:rsidRPr="002B6D00" w:rsidRDefault="00F92CA0" w:rsidP="002B6D00">
      <w:pPr>
        <w:spacing w:line="276" w:lineRule="auto"/>
        <w:ind w:left="4144" w:right="3814"/>
        <w:jc w:val="center"/>
        <w:rPr>
          <w:rFonts w:ascii="Arial" w:hAnsi="Arial" w:cs="Arial"/>
          <w:sz w:val="22"/>
          <w:szCs w:val="22"/>
        </w:rPr>
      </w:pPr>
      <w:r w:rsidRPr="002B6D00">
        <w:rPr>
          <w:rFonts w:ascii="Arial" w:hAnsi="Arial" w:cs="Arial"/>
          <w:sz w:val="22"/>
          <w:szCs w:val="22"/>
        </w:rPr>
        <w:t>Penu</w:t>
      </w:r>
      <w:r w:rsidRPr="002B6D00">
        <w:rPr>
          <w:rFonts w:ascii="Arial" w:hAnsi="Arial" w:cs="Arial"/>
          <w:spacing w:val="-1"/>
          <w:sz w:val="22"/>
          <w:szCs w:val="22"/>
        </w:rPr>
        <w:t>t</w:t>
      </w:r>
      <w:r w:rsidRPr="002B6D00">
        <w:rPr>
          <w:rFonts w:ascii="Arial" w:hAnsi="Arial" w:cs="Arial"/>
          <w:sz w:val="22"/>
          <w:szCs w:val="22"/>
        </w:rPr>
        <w:t>up</w:t>
      </w:r>
    </w:p>
    <w:p w14:paraId="289DA214" w14:textId="14D74225" w:rsidR="006A3DD9" w:rsidRPr="002B6D00" w:rsidRDefault="00F92CA0" w:rsidP="00263B2B">
      <w:pPr>
        <w:spacing w:line="276" w:lineRule="auto"/>
        <w:ind w:left="404" w:right="72"/>
        <w:jc w:val="both"/>
        <w:rPr>
          <w:rFonts w:ascii="Arial" w:hAnsi="Arial" w:cs="Arial"/>
          <w:sz w:val="22"/>
          <w:szCs w:val="22"/>
        </w:rPr>
      </w:pPr>
      <w:r w:rsidRPr="002B6D00">
        <w:rPr>
          <w:rFonts w:ascii="Arial" w:hAnsi="Arial" w:cs="Arial"/>
          <w:spacing w:val="-1"/>
          <w:sz w:val="22"/>
          <w:szCs w:val="22"/>
        </w:rPr>
        <w:t>D</w:t>
      </w:r>
      <w:r w:rsidRPr="002B6D00">
        <w:rPr>
          <w:rFonts w:ascii="Arial" w:hAnsi="Arial" w:cs="Arial"/>
          <w:spacing w:val="1"/>
          <w:sz w:val="22"/>
          <w:szCs w:val="22"/>
        </w:rPr>
        <w:t>e</w:t>
      </w:r>
      <w:r w:rsidRPr="002B6D00">
        <w:rPr>
          <w:rFonts w:ascii="Arial" w:hAnsi="Arial" w:cs="Arial"/>
          <w:spacing w:val="-1"/>
          <w:sz w:val="22"/>
          <w:szCs w:val="22"/>
        </w:rPr>
        <w:t>mi</w:t>
      </w:r>
      <w:r w:rsidRPr="002B6D00">
        <w:rPr>
          <w:rFonts w:ascii="Arial" w:hAnsi="Arial" w:cs="Arial"/>
          <w:sz w:val="22"/>
          <w:szCs w:val="22"/>
        </w:rPr>
        <w:t>k</w:t>
      </w:r>
      <w:r w:rsidRPr="002B6D00">
        <w:rPr>
          <w:rFonts w:ascii="Arial" w:hAnsi="Arial" w:cs="Arial"/>
          <w:spacing w:val="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>an</w:t>
      </w:r>
      <w:r w:rsidRPr="002B6D00">
        <w:rPr>
          <w:rFonts w:ascii="Arial" w:hAnsi="Arial" w:cs="Arial"/>
          <w:spacing w:val="2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surat</w:t>
      </w:r>
      <w:r w:rsidRPr="002B6D00">
        <w:rPr>
          <w:rFonts w:ascii="Arial" w:hAnsi="Arial" w:cs="Arial"/>
          <w:spacing w:val="3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per</w:t>
      </w:r>
      <w:r w:rsidRPr="002B6D00">
        <w:rPr>
          <w:rFonts w:ascii="Arial" w:hAnsi="Arial" w:cs="Arial"/>
          <w:spacing w:val="1"/>
          <w:sz w:val="22"/>
          <w:szCs w:val="22"/>
        </w:rPr>
        <w:t>j</w:t>
      </w:r>
      <w:r w:rsidRPr="002B6D00">
        <w:rPr>
          <w:rFonts w:ascii="Arial" w:hAnsi="Arial" w:cs="Arial"/>
          <w:sz w:val="22"/>
          <w:szCs w:val="22"/>
        </w:rPr>
        <w:t>an</w:t>
      </w:r>
      <w:r w:rsidRPr="002B6D00">
        <w:rPr>
          <w:rFonts w:ascii="Arial" w:hAnsi="Arial" w:cs="Arial"/>
          <w:spacing w:val="-1"/>
          <w:sz w:val="22"/>
          <w:szCs w:val="22"/>
        </w:rPr>
        <w:t>j</w:t>
      </w:r>
      <w:r w:rsidRPr="002B6D00">
        <w:rPr>
          <w:rFonts w:ascii="Arial" w:hAnsi="Arial" w:cs="Arial"/>
          <w:spacing w:val="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>an</w:t>
      </w:r>
      <w:r w:rsidRPr="002B6D00">
        <w:rPr>
          <w:rFonts w:ascii="Arial" w:hAnsi="Arial" w:cs="Arial"/>
          <w:spacing w:val="2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k</w:t>
      </w:r>
      <w:r w:rsidRPr="002B6D00">
        <w:rPr>
          <w:rFonts w:ascii="Arial" w:hAnsi="Arial" w:cs="Arial"/>
          <w:spacing w:val="1"/>
          <w:sz w:val="22"/>
          <w:szCs w:val="22"/>
        </w:rPr>
        <w:t>e</w:t>
      </w:r>
      <w:r w:rsidRPr="002B6D00">
        <w:rPr>
          <w:rFonts w:ascii="Arial" w:hAnsi="Arial" w:cs="Arial"/>
          <w:sz w:val="22"/>
          <w:szCs w:val="22"/>
        </w:rPr>
        <w:t>r</w:t>
      </w:r>
      <w:r w:rsidRPr="002B6D00">
        <w:rPr>
          <w:rFonts w:ascii="Arial" w:hAnsi="Arial" w:cs="Arial"/>
          <w:spacing w:val="-1"/>
          <w:sz w:val="22"/>
          <w:szCs w:val="22"/>
        </w:rPr>
        <w:t>j</w:t>
      </w:r>
      <w:r w:rsidRPr="002B6D00">
        <w:rPr>
          <w:rFonts w:ascii="Arial" w:hAnsi="Arial" w:cs="Arial"/>
          <w:sz w:val="22"/>
          <w:szCs w:val="22"/>
        </w:rPr>
        <w:t>asa</w:t>
      </w:r>
      <w:r w:rsidRPr="002B6D00">
        <w:rPr>
          <w:rFonts w:ascii="Arial" w:hAnsi="Arial" w:cs="Arial"/>
          <w:spacing w:val="1"/>
          <w:sz w:val="22"/>
          <w:szCs w:val="22"/>
        </w:rPr>
        <w:t>m</w:t>
      </w:r>
      <w:r w:rsidRPr="002B6D00">
        <w:rPr>
          <w:rFonts w:ascii="Arial" w:hAnsi="Arial" w:cs="Arial"/>
          <w:sz w:val="22"/>
          <w:szCs w:val="22"/>
        </w:rPr>
        <w:t>a</w:t>
      </w:r>
      <w:r w:rsidRPr="002B6D00">
        <w:rPr>
          <w:rFonts w:ascii="Arial" w:hAnsi="Arial" w:cs="Arial"/>
          <w:spacing w:val="1"/>
          <w:sz w:val="22"/>
          <w:szCs w:val="22"/>
        </w:rPr>
        <w:t xml:space="preserve"> i</w:t>
      </w:r>
      <w:r w:rsidRPr="002B6D00">
        <w:rPr>
          <w:rFonts w:ascii="Arial" w:hAnsi="Arial" w:cs="Arial"/>
          <w:sz w:val="22"/>
          <w:szCs w:val="22"/>
        </w:rPr>
        <w:t>ni</w:t>
      </w:r>
      <w:r w:rsidRPr="002B6D00">
        <w:rPr>
          <w:rFonts w:ascii="Arial" w:hAnsi="Arial" w:cs="Arial"/>
          <w:spacing w:val="1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d</w:t>
      </w:r>
      <w:r w:rsidRPr="002B6D00">
        <w:rPr>
          <w:rFonts w:ascii="Arial" w:hAnsi="Arial" w:cs="Arial"/>
          <w:spacing w:val="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>buat</w:t>
      </w:r>
      <w:r w:rsidRPr="002B6D00">
        <w:rPr>
          <w:rFonts w:ascii="Arial" w:hAnsi="Arial" w:cs="Arial"/>
          <w:spacing w:val="3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dan</w:t>
      </w:r>
      <w:r w:rsidRPr="002B6D00">
        <w:rPr>
          <w:rFonts w:ascii="Arial" w:hAnsi="Arial" w:cs="Arial"/>
          <w:spacing w:val="3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d</w:t>
      </w:r>
      <w:r w:rsidRPr="002B6D00">
        <w:rPr>
          <w:rFonts w:ascii="Arial" w:hAnsi="Arial" w:cs="Arial"/>
          <w:spacing w:val="-1"/>
          <w:sz w:val="22"/>
          <w:szCs w:val="22"/>
        </w:rPr>
        <w:t>it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>nda</w:t>
      </w:r>
      <w:r w:rsidRPr="002B6D00">
        <w:rPr>
          <w:rFonts w:ascii="Arial" w:hAnsi="Arial" w:cs="Arial"/>
          <w:spacing w:val="1"/>
          <w:sz w:val="22"/>
          <w:szCs w:val="22"/>
        </w:rPr>
        <w:t xml:space="preserve"> t</w:t>
      </w:r>
      <w:r w:rsidRPr="002B6D00">
        <w:rPr>
          <w:rFonts w:ascii="Arial" w:hAnsi="Arial" w:cs="Arial"/>
          <w:sz w:val="22"/>
          <w:szCs w:val="22"/>
        </w:rPr>
        <w:t>angani</w:t>
      </w:r>
      <w:r w:rsidRPr="002B6D00">
        <w:rPr>
          <w:rFonts w:ascii="Arial" w:hAnsi="Arial" w:cs="Arial"/>
          <w:spacing w:val="3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kedua</w:t>
      </w:r>
      <w:r w:rsidRPr="002B6D00">
        <w:rPr>
          <w:rFonts w:ascii="Arial" w:hAnsi="Arial" w:cs="Arial"/>
          <w:spacing w:val="3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be</w:t>
      </w:r>
      <w:r w:rsidRPr="002B6D00">
        <w:rPr>
          <w:rFonts w:ascii="Arial" w:hAnsi="Arial" w:cs="Arial"/>
          <w:spacing w:val="1"/>
          <w:sz w:val="22"/>
          <w:szCs w:val="22"/>
        </w:rPr>
        <w:t>l</w:t>
      </w:r>
      <w:r w:rsidRPr="002B6D00">
        <w:rPr>
          <w:rFonts w:ascii="Arial" w:hAnsi="Arial" w:cs="Arial"/>
          <w:sz w:val="22"/>
          <w:szCs w:val="22"/>
        </w:rPr>
        <w:t>ah</w:t>
      </w:r>
      <w:r w:rsidRPr="002B6D00">
        <w:rPr>
          <w:rFonts w:ascii="Arial" w:hAnsi="Arial" w:cs="Arial"/>
          <w:spacing w:val="2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p</w:t>
      </w:r>
      <w:r w:rsidRPr="002B6D00">
        <w:rPr>
          <w:rFonts w:ascii="Arial" w:hAnsi="Arial" w:cs="Arial"/>
          <w:spacing w:val="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>hakd</w:t>
      </w:r>
      <w:r w:rsidRPr="002B6D00">
        <w:rPr>
          <w:rFonts w:ascii="Arial" w:hAnsi="Arial" w:cs="Arial"/>
          <w:spacing w:val="-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>a</w:t>
      </w:r>
      <w:r w:rsidRPr="002B6D00">
        <w:rPr>
          <w:rFonts w:ascii="Arial" w:hAnsi="Arial" w:cs="Arial"/>
          <w:spacing w:val="1"/>
          <w:sz w:val="22"/>
          <w:szCs w:val="22"/>
        </w:rPr>
        <w:t>t</w:t>
      </w:r>
      <w:r w:rsidRPr="002B6D00">
        <w:rPr>
          <w:rFonts w:ascii="Arial" w:hAnsi="Arial" w:cs="Arial"/>
          <w:sz w:val="22"/>
          <w:szCs w:val="22"/>
        </w:rPr>
        <w:t>as</w:t>
      </w:r>
      <w:r w:rsidRPr="002B6D00">
        <w:rPr>
          <w:rFonts w:ascii="Arial" w:hAnsi="Arial" w:cs="Arial"/>
          <w:spacing w:val="52"/>
          <w:sz w:val="22"/>
          <w:szCs w:val="22"/>
        </w:rPr>
        <w:t xml:space="preserve"> </w:t>
      </w:r>
      <w:r w:rsidRPr="002B6D00">
        <w:rPr>
          <w:rFonts w:ascii="Arial" w:hAnsi="Arial" w:cs="Arial"/>
          <w:spacing w:val="-1"/>
          <w:sz w:val="22"/>
          <w:szCs w:val="22"/>
        </w:rPr>
        <w:t>m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pacing w:val="-1"/>
          <w:sz w:val="22"/>
          <w:szCs w:val="22"/>
        </w:rPr>
        <w:t>t</w:t>
      </w:r>
      <w:r w:rsidRPr="002B6D00">
        <w:rPr>
          <w:rFonts w:ascii="Arial" w:hAnsi="Arial" w:cs="Arial"/>
          <w:sz w:val="22"/>
          <w:szCs w:val="22"/>
        </w:rPr>
        <w:t>er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>i</w:t>
      </w:r>
      <w:r w:rsidRPr="002B6D00">
        <w:rPr>
          <w:rFonts w:ascii="Arial" w:hAnsi="Arial" w:cs="Arial"/>
          <w:spacing w:val="51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y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>ng</w:t>
      </w:r>
      <w:r w:rsidRPr="002B6D00">
        <w:rPr>
          <w:rFonts w:ascii="Arial" w:hAnsi="Arial" w:cs="Arial"/>
          <w:spacing w:val="51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cukup,</w:t>
      </w:r>
      <w:r w:rsidRPr="002B6D00">
        <w:rPr>
          <w:rFonts w:ascii="Arial" w:hAnsi="Arial" w:cs="Arial"/>
          <w:spacing w:val="54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dan</w:t>
      </w:r>
      <w:r w:rsidRPr="002B6D00">
        <w:rPr>
          <w:rFonts w:ascii="Arial" w:hAnsi="Arial" w:cs="Arial"/>
          <w:spacing w:val="54"/>
          <w:sz w:val="22"/>
          <w:szCs w:val="22"/>
        </w:rPr>
        <w:t xml:space="preserve"> </w:t>
      </w:r>
      <w:r w:rsidRPr="002B6D00">
        <w:rPr>
          <w:rFonts w:ascii="Arial" w:hAnsi="Arial" w:cs="Arial"/>
          <w:spacing w:val="-1"/>
          <w:sz w:val="22"/>
          <w:szCs w:val="22"/>
        </w:rPr>
        <w:t>m</w:t>
      </w:r>
      <w:r w:rsidRPr="002B6D00">
        <w:rPr>
          <w:rFonts w:ascii="Arial" w:hAnsi="Arial" w:cs="Arial"/>
          <w:sz w:val="22"/>
          <w:szCs w:val="22"/>
        </w:rPr>
        <w:t>as</w:t>
      </w:r>
      <w:r w:rsidRPr="002B6D00">
        <w:rPr>
          <w:rFonts w:ascii="Arial" w:hAnsi="Arial" w:cs="Arial"/>
          <w:spacing w:val="-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>ng</w:t>
      </w:r>
      <w:r w:rsidRPr="002B6D00">
        <w:rPr>
          <w:rFonts w:ascii="Arial" w:hAnsi="Arial" w:cs="Arial"/>
          <w:spacing w:val="54"/>
          <w:sz w:val="22"/>
          <w:szCs w:val="22"/>
        </w:rPr>
        <w:t xml:space="preserve"> </w:t>
      </w:r>
      <w:r w:rsidRPr="002B6D00">
        <w:rPr>
          <w:rFonts w:ascii="Arial" w:hAnsi="Arial" w:cs="Arial"/>
          <w:spacing w:val="-1"/>
          <w:sz w:val="22"/>
          <w:szCs w:val="22"/>
        </w:rPr>
        <w:t>m</w:t>
      </w:r>
      <w:r w:rsidRPr="002B6D00">
        <w:rPr>
          <w:rFonts w:ascii="Arial" w:hAnsi="Arial" w:cs="Arial"/>
          <w:sz w:val="22"/>
          <w:szCs w:val="22"/>
        </w:rPr>
        <w:t>as</w:t>
      </w:r>
      <w:r w:rsidRPr="002B6D00">
        <w:rPr>
          <w:rFonts w:ascii="Arial" w:hAnsi="Arial" w:cs="Arial"/>
          <w:spacing w:val="-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>ng</w:t>
      </w:r>
      <w:r w:rsidRPr="002B6D00">
        <w:rPr>
          <w:rFonts w:ascii="Arial" w:hAnsi="Arial" w:cs="Arial"/>
          <w:spacing w:val="54"/>
          <w:sz w:val="22"/>
          <w:szCs w:val="22"/>
        </w:rPr>
        <w:t xml:space="preserve"> </w:t>
      </w:r>
      <w:r w:rsidRPr="002B6D00">
        <w:rPr>
          <w:rFonts w:ascii="Arial" w:hAnsi="Arial" w:cs="Arial"/>
          <w:spacing w:val="-1"/>
          <w:sz w:val="22"/>
          <w:szCs w:val="22"/>
        </w:rPr>
        <w:t>m</w:t>
      </w:r>
      <w:r w:rsidRPr="002B6D00">
        <w:rPr>
          <w:rFonts w:ascii="Arial" w:hAnsi="Arial" w:cs="Arial"/>
          <w:sz w:val="22"/>
          <w:szCs w:val="22"/>
        </w:rPr>
        <w:t>en</w:t>
      </w:r>
      <w:r w:rsidRPr="002B6D00">
        <w:rPr>
          <w:rFonts w:ascii="Arial" w:hAnsi="Arial" w:cs="Arial"/>
          <w:spacing w:val="1"/>
          <w:sz w:val="22"/>
          <w:szCs w:val="22"/>
        </w:rPr>
        <w:t>e</w:t>
      </w:r>
      <w:r w:rsidRPr="002B6D00">
        <w:rPr>
          <w:rFonts w:ascii="Arial" w:hAnsi="Arial" w:cs="Arial"/>
          <w:sz w:val="22"/>
          <w:szCs w:val="22"/>
        </w:rPr>
        <w:t>r</w:t>
      </w:r>
      <w:r w:rsidRPr="002B6D00">
        <w:rPr>
          <w:rFonts w:ascii="Arial" w:hAnsi="Arial" w:cs="Arial"/>
          <w:spacing w:val="-1"/>
          <w:sz w:val="22"/>
          <w:szCs w:val="22"/>
        </w:rPr>
        <w:t>im</w:t>
      </w:r>
      <w:r w:rsidRPr="002B6D00">
        <w:rPr>
          <w:rFonts w:ascii="Arial" w:hAnsi="Arial" w:cs="Arial"/>
          <w:sz w:val="22"/>
          <w:szCs w:val="22"/>
        </w:rPr>
        <w:t>a</w:t>
      </w:r>
      <w:r w:rsidRPr="002B6D00">
        <w:rPr>
          <w:rFonts w:ascii="Arial" w:hAnsi="Arial" w:cs="Arial"/>
          <w:spacing w:val="53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as</w:t>
      </w:r>
      <w:r w:rsidRPr="002B6D00">
        <w:rPr>
          <w:rFonts w:ascii="Arial" w:hAnsi="Arial" w:cs="Arial"/>
          <w:spacing w:val="-1"/>
          <w:sz w:val="22"/>
          <w:szCs w:val="22"/>
        </w:rPr>
        <w:t>l</w:t>
      </w:r>
      <w:r w:rsidRPr="002B6D00">
        <w:rPr>
          <w:rFonts w:ascii="Arial" w:hAnsi="Arial" w:cs="Arial"/>
          <w:spacing w:val="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>nya</w:t>
      </w:r>
      <w:r w:rsidRPr="002B6D00">
        <w:rPr>
          <w:rFonts w:ascii="Arial" w:hAnsi="Arial" w:cs="Arial"/>
          <w:spacing w:val="51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y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>ng</w:t>
      </w:r>
      <w:r w:rsidRPr="002B6D00">
        <w:rPr>
          <w:rFonts w:ascii="Arial" w:hAnsi="Arial" w:cs="Arial"/>
          <w:spacing w:val="51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kedu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 xml:space="preserve">nya </w:t>
      </w:r>
      <w:r w:rsidRPr="002B6D00">
        <w:rPr>
          <w:rFonts w:ascii="Arial" w:hAnsi="Arial" w:cs="Arial"/>
          <w:spacing w:val="-1"/>
          <w:sz w:val="22"/>
          <w:szCs w:val="22"/>
        </w:rPr>
        <w:t>m</w:t>
      </w:r>
      <w:r w:rsidRPr="002B6D00">
        <w:rPr>
          <w:rFonts w:ascii="Arial" w:hAnsi="Arial" w:cs="Arial"/>
          <w:sz w:val="22"/>
          <w:szCs w:val="22"/>
        </w:rPr>
        <w:t>e</w:t>
      </w:r>
      <w:r w:rsidRPr="002B6D00">
        <w:rPr>
          <w:rFonts w:ascii="Arial" w:hAnsi="Arial" w:cs="Arial"/>
          <w:spacing w:val="1"/>
          <w:sz w:val="22"/>
          <w:szCs w:val="22"/>
        </w:rPr>
        <w:t>m</w:t>
      </w:r>
      <w:r w:rsidRPr="002B6D00">
        <w:rPr>
          <w:rFonts w:ascii="Arial" w:hAnsi="Arial" w:cs="Arial"/>
          <w:spacing w:val="-1"/>
          <w:sz w:val="22"/>
          <w:szCs w:val="22"/>
        </w:rPr>
        <w:t>il</w:t>
      </w:r>
      <w:r w:rsidRPr="002B6D00">
        <w:rPr>
          <w:rFonts w:ascii="Arial" w:hAnsi="Arial" w:cs="Arial"/>
          <w:spacing w:val="1"/>
          <w:sz w:val="22"/>
          <w:szCs w:val="22"/>
        </w:rPr>
        <w:t>i</w:t>
      </w:r>
      <w:r w:rsidRPr="002B6D00">
        <w:rPr>
          <w:rFonts w:ascii="Arial" w:hAnsi="Arial" w:cs="Arial"/>
          <w:sz w:val="22"/>
          <w:szCs w:val="22"/>
        </w:rPr>
        <w:t>ki</w:t>
      </w:r>
      <w:r w:rsidRPr="002B6D00">
        <w:rPr>
          <w:rFonts w:ascii="Arial" w:hAnsi="Arial" w:cs="Arial"/>
          <w:spacing w:val="-1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keku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pacing w:val="-1"/>
          <w:sz w:val="22"/>
          <w:szCs w:val="22"/>
        </w:rPr>
        <w:t>t</w:t>
      </w:r>
      <w:r w:rsidRPr="002B6D00">
        <w:rPr>
          <w:rFonts w:ascii="Arial" w:hAnsi="Arial" w:cs="Arial"/>
          <w:sz w:val="22"/>
          <w:szCs w:val="22"/>
        </w:rPr>
        <w:t>an hukum</w:t>
      </w:r>
      <w:r w:rsidRPr="002B6D00">
        <w:rPr>
          <w:rFonts w:ascii="Arial" w:hAnsi="Arial" w:cs="Arial"/>
          <w:spacing w:val="-1"/>
          <w:sz w:val="22"/>
          <w:szCs w:val="22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>y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z w:val="22"/>
          <w:szCs w:val="22"/>
        </w:rPr>
        <w:t xml:space="preserve">ng </w:t>
      </w:r>
      <w:r w:rsidRPr="002B6D00">
        <w:rPr>
          <w:rFonts w:ascii="Arial" w:hAnsi="Arial" w:cs="Arial"/>
          <w:spacing w:val="-1"/>
          <w:sz w:val="22"/>
          <w:szCs w:val="22"/>
        </w:rPr>
        <w:t>s</w:t>
      </w:r>
      <w:r w:rsidRPr="002B6D00">
        <w:rPr>
          <w:rFonts w:ascii="Arial" w:hAnsi="Arial" w:cs="Arial"/>
          <w:spacing w:val="1"/>
          <w:sz w:val="22"/>
          <w:szCs w:val="22"/>
        </w:rPr>
        <w:t>a</w:t>
      </w:r>
      <w:r w:rsidRPr="002B6D00">
        <w:rPr>
          <w:rFonts w:ascii="Arial" w:hAnsi="Arial" w:cs="Arial"/>
          <w:spacing w:val="-1"/>
          <w:sz w:val="22"/>
          <w:szCs w:val="22"/>
        </w:rPr>
        <w:t>m</w:t>
      </w:r>
      <w:r w:rsidRPr="002B6D00">
        <w:rPr>
          <w:rFonts w:ascii="Arial" w:hAnsi="Arial" w:cs="Arial"/>
          <w:sz w:val="22"/>
          <w:szCs w:val="22"/>
        </w:rPr>
        <w:t>a.</w:t>
      </w:r>
    </w:p>
    <w:p w14:paraId="425FA3AB" w14:textId="77777777" w:rsidR="006A3DD9" w:rsidRPr="002B6D00" w:rsidRDefault="006A3DD9" w:rsidP="002B6D00">
      <w:pPr>
        <w:spacing w:before="3" w:line="276" w:lineRule="auto"/>
        <w:rPr>
          <w:rFonts w:ascii="Arial" w:hAnsi="Arial" w:cs="Arial"/>
          <w:sz w:val="22"/>
          <w:szCs w:val="22"/>
        </w:rPr>
      </w:pPr>
    </w:p>
    <w:p w14:paraId="6F05D610" w14:textId="77777777" w:rsidR="006A3DD9" w:rsidRPr="002B6D00" w:rsidRDefault="006A3DD9" w:rsidP="002B6D00">
      <w:pPr>
        <w:spacing w:line="276" w:lineRule="auto"/>
        <w:rPr>
          <w:rFonts w:ascii="Arial" w:hAnsi="Arial" w:cs="Arial"/>
          <w:sz w:val="22"/>
          <w:szCs w:val="22"/>
        </w:rPr>
      </w:pPr>
    </w:p>
    <w:p w14:paraId="4DF20D89" w14:textId="77777777" w:rsidR="006A3DD9" w:rsidRPr="002B6D00" w:rsidRDefault="006A3DD9" w:rsidP="002B6D00">
      <w:pPr>
        <w:spacing w:line="276" w:lineRule="auto"/>
        <w:rPr>
          <w:rFonts w:ascii="Arial" w:hAnsi="Arial" w:cs="Arial"/>
          <w:sz w:val="22"/>
          <w:szCs w:val="22"/>
        </w:rPr>
      </w:pPr>
    </w:p>
    <w:p w14:paraId="59FE25FF" w14:textId="0C308084" w:rsidR="006A3DD9" w:rsidRPr="002B6D00" w:rsidRDefault="00BE256D" w:rsidP="002B6D00">
      <w:pPr>
        <w:spacing w:line="276" w:lineRule="auto"/>
        <w:ind w:left="442"/>
        <w:rPr>
          <w:rFonts w:ascii="Arial" w:hAnsi="Arial" w:cs="Arial"/>
          <w:sz w:val="22"/>
          <w:szCs w:val="22"/>
        </w:rPr>
      </w:pPr>
      <w:r w:rsidRPr="00BE256D">
        <w:rPr>
          <w:rFonts w:ascii="Arial" w:hAnsi="Arial" w:cs="Arial"/>
          <w:b/>
          <w:bCs/>
          <w:sz w:val="22"/>
          <w:szCs w:val="22"/>
        </w:rPr>
        <w:t>PIHAK PERTAMA</w:t>
      </w:r>
      <w:r w:rsidR="00F92CA0" w:rsidRPr="002B6D00">
        <w:rPr>
          <w:rFonts w:ascii="Arial" w:hAnsi="Arial" w:cs="Arial"/>
          <w:sz w:val="22"/>
          <w:szCs w:val="22"/>
        </w:rPr>
        <w:t xml:space="preserve">                                                      </w:t>
      </w:r>
      <w:bookmarkStart w:id="3" w:name="_GoBack"/>
      <w:bookmarkEnd w:id="3"/>
      <w:r w:rsidRPr="00BE256D">
        <w:rPr>
          <w:rFonts w:ascii="Arial" w:hAnsi="Arial" w:cs="Arial"/>
          <w:b/>
          <w:bCs/>
          <w:sz w:val="22"/>
          <w:szCs w:val="22"/>
        </w:rPr>
        <w:t>PIHAK KEDUA</w:t>
      </w:r>
    </w:p>
    <w:p w14:paraId="060490B1" w14:textId="0BA2B8E0" w:rsidR="006A3DD9" w:rsidRPr="002B6D00" w:rsidRDefault="00F92CA0" w:rsidP="002B6D00">
      <w:pPr>
        <w:spacing w:before="11" w:line="276" w:lineRule="auto"/>
        <w:ind w:left="442"/>
        <w:rPr>
          <w:rFonts w:ascii="Arial" w:hAnsi="Arial" w:cs="Arial"/>
          <w:sz w:val="22"/>
          <w:szCs w:val="22"/>
        </w:rPr>
      </w:pPr>
      <w:r w:rsidRPr="002B6D00">
        <w:rPr>
          <w:rFonts w:ascii="Arial" w:hAnsi="Arial" w:cs="Arial"/>
          <w:position w:val="-1"/>
          <w:sz w:val="22"/>
          <w:szCs w:val="22"/>
        </w:rPr>
        <w:t>PT.</w:t>
      </w:r>
      <w:r w:rsidRPr="002B6D00">
        <w:rPr>
          <w:rFonts w:ascii="Arial" w:hAnsi="Arial" w:cs="Arial"/>
          <w:spacing w:val="-1"/>
          <w:position w:val="-1"/>
          <w:sz w:val="22"/>
          <w:szCs w:val="22"/>
        </w:rPr>
        <w:t xml:space="preserve"> </w:t>
      </w:r>
      <w:r w:rsidRPr="002B6D00">
        <w:rPr>
          <w:rFonts w:ascii="Arial" w:hAnsi="Arial" w:cs="Arial"/>
          <w:position w:val="-1"/>
          <w:sz w:val="22"/>
          <w:szCs w:val="22"/>
        </w:rPr>
        <w:t>Fede</w:t>
      </w:r>
      <w:r w:rsidRPr="002B6D00">
        <w:rPr>
          <w:rFonts w:ascii="Arial" w:hAnsi="Arial" w:cs="Arial"/>
          <w:spacing w:val="-1"/>
          <w:position w:val="-1"/>
          <w:sz w:val="22"/>
          <w:szCs w:val="22"/>
        </w:rPr>
        <w:t>r</w:t>
      </w:r>
      <w:r w:rsidRPr="002B6D00">
        <w:rPr>
          <w:rFonts w:ascii="Arial" w:hAnsi="Arial" w:cs="Arial"/>
          <w:position w:val="-1"/>
          <w:sz w:val="22"/>
          <w:szCs w:val="22"/>
        </w:rPr>
        <w:t xml:space="preserve">al </w:t>
      </w:r>
      <w:r w:rsidRPr="002B6D00">
        <w:rPr>
          <w:rFonts w:ascii="Arial" w:hAnsi="Arial" w:cs="Arial"/>
          <w:spacing w:val="-1"/>
          <w:position w:val="-1"/>
          <w:sz w:val="22"/>
          <w:szCs w:val="22"/>
        </w:rPr>
        <w:t>I</w:t>
      </w:r>
      <w:r w:rsidRPr="002B6D00">
        <w:rPr>
          <w:rFonts w:ascii="Arial" w:hAnsi="Arial" w:cs="Arial"/>
          <w:spacing w:val="1"/>
          <w:position w:val="-1"/>
          <w:sz w:val="22"/>
          <w:szCs w:val="22"/>
        </w:rPr>
        <w:t>n</w:t>
      </w:r>
      <w:r w:rsidRPr="002B6D00">
        <w:rPr>
          <w:rFonts w:ascii="Arial" w:hAnsi="Arial" w:cs="Arial"/>
          <w:position w:val="-1"/>
          <w:sz w:val="22"/>
          <w:szCs w:val="22"/>
        </w:rPr>
        <w:t>te</w:t>
      </w:r>
      <w:r w:rsidRPr="002B6D00">
        <w:rPr>
          <w:rFonts w:ascii="Arial" w:hAnsi="Arial" w:cs="Arial"/>
          <w:spacing w:val="-1"/>
          <w:position w:val="-1"/>
          <w:sz w:val="22"/>
          <w:szCs w:val="22"/>
        </w:rPr>
        <w:t>r</w:t>
      </w:r>
      <w:r w:rsidRPr="002B6D00">
        <w:rPr>
          <w:rFonts w:ascii="Arial" w:hAnsi="Arial" w:cs="Arial"/>
          <w:spacing w:val="1"/>
          <w:position w:val="-1"/>
          <w:sz w:val="22"/>
          <w:szCs w:val="22"/>
        </w:rPr>
        <w:t>n</w:t>
      </w:r>
      <w:r w:rsidRPr="002B6D00">
        <w:rPr>
          <w:rFonts w:ascii="Arial" w:hAnsi="Arial" w:cs="Arial"/>
          <w:position w:val="-1"/>
          <w:sz w:val="22"/>
          <w:szCs w:val="22"/>
        </w:rPr>
        <w:t>ati</w:t>
      </w:r>
      <w:r w:rsidRPr="002B6D00">
        <w:rPr>
          <w:rFonts w:ascii="Arial" w:hAnsi="Arial" w:cs="Arial"/>
          <w:spacing w:val="-1"/>
          <w:position w:val="-1"/>
          <w:sz w:val="22"/>
          <w:szCs w:val="22"/>
        </w:rPr>
        <w:t>o</w:t>
      </w:r>
      <w:r w:rsidRPr="002B6D00">
        <w:rPr>
          <w:rFonts w:ascii="Arial" w:hAnsi="Arial" w:cs="Arial"/>
          <w:spacing w:val="1"/>
          <w:position w:val="-1"/>
          <w:sz w:val="22"/>
          <w:szCs w:val="22"/>
        </w:rPr>
        <w:t>n</w:t>
      </w:r>
      <w:r w:rsidRPr="002B6D00">
        <w:rPr>
          <w:rFonts w:ascii="Arial" w:hAnsi="Arial" w:cs="Arial"/>
          <w:position w:val="-1"/>
          <w:sz w:val="22"/>
          <w:szCs w:val="22"/>
        </w:rPr>
        <w:t>al</w:t>
      </w:r>
      <w:r w:rsidRPr="002B6D00">
        <w:rPr>
          <w:rFonts w:ascii="Arial" w:hAnsi="Arial" w:cs="Arial"/>
          <w:spacing w:val="-2"/>
          <w:position w:val="-1"/>
          <w:sz w:val="22"/>
          <w:szCs w:val="22"/>
        </w:rPr>
        <w:t xml:space="preserve"> </w:t>
      </w:r>
      <w:r w:rsidRPr="002B6D00">
        <w:rPr>
          <w:rFonts w:ascii="Arial" w:hAnsi="Arial" w:cs="Arial"/>
          <w:position w:val="-1"/>
          <w:sz w:val="22"/>
          <w:szCs w:val="22"/>
        </w:rPr>
        <w:t>Fina</w:t>
      </w:r>
      <w:r w:rsidRPr="002B6D00">
        <w:rPr>
          <w:rFonts w:ascii="Arial" w:hAnsi="Arial" w:cs="Arial"/>
          <w:spacing w:val="-1"/>
          <w:position w:val="-1"/>
          <w:sz w:val="22"/>
          <w:szCs w:val="22"/>
        </w:rPr>
        <w:t>n</w:t>
      </w:r>
      <w:r w:rsidRPr="002B6D00">
        <w:rPr>
          <w:rFonts w:ascii="Arial" w:hAnsi="Arial" w:cs="Arial"/>
          <w:position w:val="-1"/>
          <w:sz w:val="22"/>
          <w:szCs w:val="22"/>
        </w:rPr>
        <w:t xml:space="preserve">ce                               </w:t>
      </w:r>
      <w:r w:rsidR="00690DF8" w:rsidRPr="002B6D00">
        <w:rPr>
          <w:rFonts w:ascii="Arial" w:hAnsi="Arial" w:cs="Arial"/>
          <w:position w:val="-1"/>
          <w:sz w:val="22"/>
          <w:szCs w:val="22"/>
        </w:rPr>
        <w:t>PT Disa Prima Prima</w:t>
      </w:r>
    </w:p>
    <w:p w14:paraId="782F7CBC" w14:textId="77777777" w:rsidR="006A3DD9" w:rsidRPr="002B6D00" w:rsidRDefault="006A3DD9" w:rsidP="002B6D00">
      <w:pPr>
        <w:spacing w:before="4" w:line="276" w:lineRule="auto"/>
        <w:rPr>
          <w:rFonts w:ascii="Arial" w:hAnsi="Arial" w:cs="Arial"/>
          <w:sz w:val="22"/>
          <w:szCs w:val="22"/>
        </w:rPr>
      </w:pPr>
    </w:p>
    <w:p w14:paraId="50D13F78" w14:textId="77777777" w:rsidR="006A3DD9" w:rsidRPr="002B6D00" w:rsidRDefault="006A3DD9" w:rsidP="002B6D00">
      <w:pPr>
        <w:spacing w:line="276" w:lineRule="auto"/>
        <w:rPr>
          <w:rFonts w:ascii="Arial" w:hAnsi="Arial" w:cs="Arial"/>
          <w:sz w:val="22"/>
          <w:szCs w:val="22"/>
        </w:rPr>
      </w:pPr>
    </w:p>
    <w:p w14:paraId="067CAC26" w14:textId="77777777" w:rsidR="006A3DD9" w:rsidRPr="002B6D00" w:rsidRDefault="006A3DD9" w:rsidP="002B6D00">
      <w:pPr>
        <w:spacing w:line="276" w:lineRule="auto"/>
        <w:rPr>
          <w:rFonts w:ascii="Arial" w:hAnsi="Arial" w:cs="Arial"/>
          <w:sz w:val="22"/>
          <w:szCs w:val="22"/>
        </w:rPr>
      </w:pPr>
    </w:p>
    <w:p w14:paraId="77E4E134" w14:textId="77777777" w:rsidR="006A3DD9" w:rsidRPr="002B6D00" w:rsidRDefault="006A3DD9" w:rsidP="002B6D00">
      <w:pPr>
        <w:spacing w:line="276" w:lineRule="auto"/>
        <w:rPr>
          <w:rFonts w:ascii="Arial" w:hAnsi="Arial" w:cs="Arial"/>
          <w:sz w:val="22"/>
          <w:szCs w:val="22"/>
        </w:rPr>
      </w:pPr>
    </w:p>
    <w:p w14:paraId="22A078F6" w14:textId="77777777" w:rsidR="006A3DD9" w:rsidRPr="002B6D00" w:rsidRDefault="006A3DD9" w:rsidP="002B6D00">
      <w:pPr>
        <w:spacing w:line="276" w:lineRule="auto"/>
        <w:rPr>
          <w:rFonts w:ascii="Arial" w:hAnsi="Arial" w:cs="Arial"/>
          <w:sz w:val="22"/>
          <w:szCs w:val="22"/>
        </w:rPr>
      </w:pPr>
    </w:p>
    <w:p w14:paraId="0D79C501" w14:textId="77777777" w:rsidR="006A3DD9" w:rsidRPr="002B6D00" w:rsidRDefault="006A3DD9" w:rsidP="002B6D00">
      <w:pPr>
        <w:spacing w:line="276" w:lineRule="auto"/>
        <w:rPr>
          <w:rFonts w:ascii="Arial" w:hAnsi="Arial" w:cs="Arial"/>
          <w:sz w:val="22"/>
          <w:szCs w:val="22"/>
        </w:rPr>
      </w:pPr>
    </w:p>
    <w:p w14:paraId="0C5D736B" w14:textId="7F623CD8" w:rsidR="00DB077A" w:rsidRPr="002B6D00" w:rsidRDefault="00F92CA0" w:rsidP="002B6D00">
      <w:pPr>
        <w:tabs>
          <w:tab w:val="left" w:pos="8720"/>
        </w:tabs>
        <w:spacing w:before="29" w:line="276" w:lineRule="auto"/>
        <w:ind w:left="442" w:right="59"/>
        <w:rPr>
          <w:rFonts w:ascii="Arial" w:hAnsi="Arial" w:cs="Arial"/>
          <w:sz w:val="22"/>
          <w:szCs w:val="22"/>
        </w:rPr>
      </w:pPr>
      <w:r w:rsidRPr="002B6D00">
        <w:rPr>
          <w:rFonts w:ascii="Arial" w:hAnsi="Arial" w:cs="Arial"/>
          <w:spacing w:val="-3"/>
          <w:sz w:val="22"/>
          <w:szCs w:val="22"/>
          <w:u w:val="single" w:color="000000"/>
        </w:rPr>
        <w:t>A</w:t>
      </w:r>
      <w:r w:rsidRPr="002B6D00">
        <w:rPr>
          <w:rFonts w:ascii="Arial" w:hAnsi="Arial" w:cs="Arial"/>
          <w:spacing w:val="2"/>
          <w:sz w:val="22"/>
          <w:szCs w:val="22"/>
          <w:u w:val="single" w:color="000000"/>
        </w:rPr>
        <w:t>k</w:t>
      </w:r>
      <w:r w:rsidRPr="002B6D00">
        <w:rPr>
          <w:rFonts w:ascii="Arial" w:hAnsi="Arial" w:cs="Arial"/>
          <w:sz w:val="22"/>
          <w:szCs w:val="22"/>
          <w:u w:val="single" w:color="000000"/>
        </w:rPr>
        <w:t>h</w:t>
      </w:r>
      <w:r w:rsidRPr="002B6D00">
        <w:rPr>
          <w:rFonts w:ascii="Arial" w:hAnsi="Arial" w:cs="Arial"/>
          <w:spacing w:val="-1"/>
          <w:sz w:val="22"/>
          <w:szCs w:val="22"/>
          <w:u w:val="single" w:color="000000"/>
        </w:rPr>
        <w:t>m</w:t>
      </w:r>
      <w:r w:rsidRPr="002B6D00">
        <w:rPr>
          <w:rFonts w:ascii="Arial" w:hAnsi="Arial" w:cs="Arial"/>
          <w:sz w:val="22"/>
          <w:szCs w:val="22"/>
          <w:u w:val="single" w:color="000000"/>
        </w:rPr>
        <w:t>ad</w:t>
      </w:r>
      <w:r w:rsidRPr="002B6D00">
        <w:rPr>
          <w:rFonts w:ascii="Arial" w:hAnsi="Arial" w:cs="Arial"/>
          <w:spacing w:val="-21"/>
          <w:sz w:val="22"/>
          <w:szCs w:val="22"/>
          <w:u w:val="single" w:color="000000"/>
        </w:rPr>
        <w:t xml:space="preserve"> </w:t>
      </w:r>
      <w:r w:rsidRPr="002B6D00">
        <w:rPr>
          <w:rFonts w:ascii="Arial" w:hAnsi="Arial" w:cs="Arial"/>
          <w:sz w:val="22"/>
          <w:szCs w:val="22"/>
          <w:u w:val="single" w:color="000000"/>
        </w:rPr>
        <w:t>So</w:t>
      </w:r>
      <w:r w:rsidRPr="002B6D00">
        <w:rPr>
          <w:rFonts w:ascii="Arial" w:hAnsi="Arial" w:cs="Arial"/>
          <w:spacing w:val="1"/>
          <w:sz w:val="22"/>
          <w:szCs w:val="22"/>
          <w:u w:val="single" w:color="000000"/>
        </w:rPr>
        <w:t>l</w:t>
      </w:r>
      <w:r w:rsidRPr="002B6D00">
        <w:rPr>
          <w:rFonts w:ascii="Arial" w:hAnsi="Arial" w:cs="Arial"/>
          <w:spacing w:val="-3"/>
          <w:sz w:val="22"/>
          <w:szCs w:val="22"/>
          <w:u w:val="single" w:color="000000"/>
        </w:rPr>
        <w:t>i</w:t>
      </w:r>
      <w:r w:rsidRPr="002B6D00">
        <w:rPr>
          <w:rFonts w:ascii="Arial" w:hAnsi="Arial" w:cs="Arial"/>
          <w:spacing w:val="2"/>
          <w:sz w:val="22"/>
          <w:szCs w:val="22"/>
          <w:u w:val="single" w:color="000000"/>
        </w:rPr>
        <w:t>k</w:t>
      </w:r>
      <w:r w:rsidRPr="002B6D00">
        <w:rPr>
          <w:rFonts w:ascii="Arial" w:hAnsi="Arial" w:cs="Arial"/>
          <w:spacing w:val="-2"/>
          <w:sz w:val="22"/>
          <w:szCs w:val="22"/>
          <w:u w:val="single" w:color="000000"/>
        </w:rPr>
        <w:t>h</w:t>
      </w:r>
      <w:r w:rsidRPr="002B6D00">
        <w:rPr>
          <w:rFonts w:ascii="Arial" w:hAnsi="Arial" w:cs="Arial"/>
          <w:spacing w:val="1"/>
          <w:sz w:val="22"/>
          <w:szCs w:val="22"/>
          <w:u w:val="single" w:color="000000"/>
        </w:rPr>
        <w:t>i</w:t>
      </w:r>
      <w:r w:rsidRPr="002B6D00">
        <w:rPr>
          <w:rFonts w:ascii="Arial" w:hAnsi="Arial" w:cs="Arial"/>
          <w:sz w:val="22"/>
          <w:szCs w:val="22"/>
          <w:u w:val="single" w:color="000000"/>
        </w:rPr>
        <w:t xml:space="preserve">n                        </w:t>
      </w:r>
      <w:r w:rsidRPr="002B6D00">
        <w:rPr>
          <w:rFonts w:ascii="Arial" w:hAnsi="Arial" w:cs="Arial"/>
          <w:spacing w:val="54"/>
          <w:sz w:val="22"/>
          <w:szCs w:val="22"/>
          <w:u w:val="single" w:color="000000"/>
        </w:rPr>
        <w:t xml:space="preserve"> </w:t>
      </w:r>
      <w:r w:rsidRPr="002B6D00">
        <w:rPr>
          <w:rFonts w:ascii="Arial" w:hAnsi="Arial" w:cs="Arial"/>
          <w:sz w:val="22"/>
          <w:szCs w:val="22"/>
        </w:rPr>
        <w:t xml:space="preserve">                               </w:t>
      </w:r>
      <w:r w:rsidR="00DB077A" w:rsidRPr="002B6D00">
        <w:rPr>
          <w:rFonts w:ascii="Arial" w:hAnsi="Arial" w:cs="Arial"/>
          <w:sz w:val="22"/>
          <w:szCs w:val="22"/>
          <w:u w:val="single"/>
        </w:rPr>
        <w:t xml:space="preserve">dr. Sefrina Trisadi, Sp.DVE          </w:t>
      </w:r>
    </w:p>
    <w:p w14:paraId="13877D76" w14:textId="55489083" w:rsidR="006A3DD9" w:rsidRPr="002B6D00" w:rsidRDefault="00F92CA0" w:rsidP="002B6D00">
      <w:pPr>
        <w:tabs>
          <w:tab w:val="left" w:pos="8720"/>
        </w:tabs>
        <w:spacing w:before="29" w:line="276" w:lineRule="auto"/>
        <w:ind w:left="442" w:right="59"/>
        <w:rPr>
          <w:rFonts w:ascii="Arial" w:hAnsi="Arial" w:cs="Arial"/>
          <w:sz w:val="22"/>
          <w:szCs w:val="22"/>
        </w:rPr>
        <w:sectPr w:rsidR="006A3DD9" w:rsidRPr="002B6D00" w:rsidSect="00263B2B">
          <w:headerReference w:type="default" r:id="rId7"/>
          <w:footerReference w:type="default" r:id="rId8"/>
          <w:pgSz w:w="12240" w:h="15840"/>
          <w:pgMar w:top="1540" w:right="1700" w:bottom="280" w:left="1720" w:header="426" w:footer="1134" w:gutter="0"/>
          <w:cols w:space="720"/>
          <w:docGrid w:linePitch="272"/>
        </w:sectPr>
      </w:pPr>
      <w:r w:rsidRPr="002B6D00">
        <w:rPr>
          <w:rFonts w:ascii="Arial" w:hAnsi="Arial" w:cs="Arial"/>
          <w:spacing w:val="-1"/>
          <w:sz w:val="22"/>
          <w:szCs w:val="22"/>
        </w:rPr>
        <w:t>O</w:t>
      </w:r>
      <w:r w:rsidRPr="002B6D00">
        <w:rPr>
          <w:rFonts w:ascii="Arial" w:hAnsi="Arial" w:cs="Arial"/>
          <w:sz w:val="22"/>
          <w:szCs w:val="22"/>
        </w:rPr>
        <w:t xml:space="preserve">SSH                                                                           </w:t>
      </w:r>
      <w:r w:rsidR="00DB077A" w:rsidRPr="002B6D00">
        <w:rPr>
          <w:rFonts w:ascii="Arial" w:hAnsi="Arial" w:cs="Arial"/>
          <w:spacing w:val="-1"/>
          <w:sz w:val="22"/>
          <w:szCs w:val="22"/>
        </w:rPr>
        <w:t xml:space="preserve">Direktur </w:t>
      </w:r>
    </w:p>
    <w:p w14:paraId="4FE4DBA4" w14:textId="77777777" w:rsidR="006A3DD9" w:rsidRPr="002B6D00" w:rsidRDefault="006A3DD9" w:rsidP="002B6D00">
      <w:pPr>
        <w:spacing w:line="276" w:lineRule="auto"/>
        <w:rPr>
          <w:rFonts w:ascii="Arial" w:hAnsi="Arial" w:cs="Arial"/>
          <w:sz w:val="22"/>
          <w:szCs w:val="22"/>
        </w:rPr>
      </w:pPr>
    </w:p>
    <w:sectPr w:rsidR="006A3DD9" w:rsidRPr="002B6D00">
      <w:headerReference w:type="default" r:id="rId9"/>
      <w:pgSz w:w="12240" w:h="15840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282215" w14:textId="77777777" w:rsidR="005A30F6" w:rsidRDefault="005A30F6">
      <w:r>
        <w:separator/>
      </w:r>
    </w:p>
  </w:endnote>
  <w:endnote w:type="continuationSeparator" w:id="0">
    <w:p w14:paraId="405C5725" w14:textId="77777777" w:rsidR="005A30F6" w:rsidRDefault="005A30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pPr w:leftFromText="180" w:rightFromText="180" w:vertAnchor="text" w:horzAnchor="margin" w:tblpXSpec="right" w:tblpY="346"/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012"/>
      <w:gridCol w:w="1044"/>
    </w:tblGrid>
    <w:tr w:rsidR="00263B2B" w14:paraId="7529B773" w14:textId="77777777" w:rsidTr="00C80A82">
      <w:trPr>
        <w:trHeight w:val="321"/>
      </w:trPr>
      <w:tc>
        <w:tcPr>
          <w:tcW w:w="1012" w:type="dxa"/>
        </w:tcPr>
        <w:p w14:paraId="56DE9C4A" w14:textId="44F2DF56" w:rsidR="00263B2B" w:rsidRDefault="00263B2B" w:rsidP="00C80A82">
          <w:pPr>
            <w:pStyle w:val="TableParagraph"/>
            <w:spacing w:line="160" w:lineRule="exact"/>
            <w:ind w:left="142" w:hanging="96"/>
            <w:rPr>
              <w:rFonts w:ascii="Times New Roman"/>
              <w:sz w:val="14"/>
            </w:rPr>
          </w:pPr>
          <w:r>
            <w:rPr>
              <w:rFonts w:ascii="Times New Roman"/>
              <w:spacing w:val="-1"/>
              <w:sz w:val="14"/>
            </w:rPr>
            <w:t xml:space="preserve">Paraf </w:t>
          </w:r>
          <w:r w:rsidR="00BE256D" w:rsidRPr="00BE256D">
            <w:rPr>
              <w:rFonts w:ascii="Times New Roman"/>
              <w:b/>
              <w:bCs/>
              <w:sz w:val="14"/>
            </w:rPr>
            <w:t>PIHAK PERTAMA</w:t>
          </w:r>
        </w:p>
      </w:tc>
      <w:tc>
        <w:tcPr>
          <w:tcW w:w="1044" w:type="dxa"/>
        </w:tcPr>
        <w:p w14:paraId="351EAEEE" w14:textId="4864E5BF" w:rsidR="00263B2B" w:rsidRDefault="00263B2B" w:rsidP="00C80A82">
          <w:pPr>
            <w:pStyle w:val="TableParagraph"/>
            <w:spacing w:line="160" w:lineRule="exact"/>
            <w:ind w:left="257" w:right="71" w:hanging="144"/>
            <w:rPr>
              <w:rFonts w:ascii="Times New Roman"/>
              <w:sz w:val="14"/>
            </w:rPr>
          </w:pPr>
          <w:r>
            <w:rPr>
              <w:rFonts w:ascii="Times New Roman"/>
              <w:spacing w:val="-1"/>
              <w:sz w:val="14"/>
            </w:rPr>
            <w:t xml:space="preserve">Paraf </w:t>
          </w:r>
          <w:r w:rsidR="00BE256D" w:rsidRPr="00BE256D">
            <w:rPr>
              <w:rFonts w:ascii="Times New Roman"/>
              <w:b/>
              <w:bCs/>
              <w:sz w:val="14"/>
            </w:rPr>
            <w:t>PIHAK KEDUA</w:t>
          </w:r>
        </w:p>
      </w:tc>
    </w:tr>
    <w:tr w:rsidR="00263B2B" w14:paraId="65AD1F66" w14:textId="77777777" w:rsidTr="00C80A82">
      <w:trPr>
        <w:trHeight w:val="405"/>
      </w:trPr>
      <w:tc>
        <w:tcPr>
          <w:tcW w:w="1012" w:type="dxa"/>
        </w:tcPr>
        <w:p w14:paraId="5C6FB28F" w14:textId="77777777" w:rsidR="00263B2B" w:rsidRDefault="00263B2B" w:rsidP="00722A80">
          <w:pPr>
            <w:pStyle w:val="TableParagraph"/>
            <w:rPr>
              <w:rFonts w:ascii="Times New Roman"/>
            </w:rPr>
          </w:pPr>
        </w:p>
      </w:tc>
      <w:tc>
        <w:tcPr>
          <w:tcW w:w="1044" w:type="dxa"/>
        </w:tcPr>
        <w:p w14:paraId="4421F47C" w14:textId="77777777" w:rsidR="00263B2B" w:rsidRDefault="00263B2B" w:rsidP="00722A80">
          <w:pPr>
            <w:pStyle w:val="TableParagraph"/>
            <w:rPr>
              <w:rFonts w:ascii="Times New Roman"/>
            </w:rPr>
          </w:pPr>
        </w:p>
      </w:tc>
    </w:tr>
  </w:tbl>
  <w:p w14:paraId="3524FA55" w14:textId="77777777" w:rsidR="00263B2B" w:rsidRDefault="00263B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9CB93C" w14:textId="77777777" w:rsidR="005A30F6" w:rsidRDefault="005A30F6">
      <w:r>
        <w:separator/>
      </w:r>
    </w:p>
  </w:footnote>
  <w:footnote w:type="continuationSeparator" w:id="0">
    <w:p w14:paraId="60288E5B" w14:textId="77777777" w:rsidR="005A30F6" w:rsidRDefault="005A30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80184A" w14:textId="77777777" w:rsidR="00263B2B" w:rsidRDefault="00263B2B" w:rsidP="00263B2B">
    <w:pPr>
      <w:tabs>
        <w:tab w:val="left" w:pos="1523"/>
        <w:tab w:val="right" w:pos="9127"/>
      </w:tabs>
      <w:spacing w:line="276" w:lineRule="auto"/>
      <w:contextualSpacing/>
      <w:rPr>
        <w:rFonts w:ascii="Arial" w:hAnsi="Arial" w:cs="Arial"/>
        <w:sz w:val="18"/>
        <w:szCs w:val="18"/>
      </w:rPr>
    </w:pPr>
  </w:p>
  <w:p w14:paraId="3830B05E" w14:textId="77777777" w:rsidR="00263B2B" w:rsidRPr="00834C46" w:rsidRDefault="00263B2B" w:rsidP="00834C46">
    <w:pPr>
      <w:tabs>
        <w:tab w:val="left" w:pos="1523"/>
        <w:tab w:val="right" w:pos="9127"/>
      </w:tabs>
      <w:spacing w:line="276" w:lineRule="auto"/>
      <w:contextualSpacing/>
      <w:jc w:val="right"/>
      <w:rPr>
        <w:rFonts w:ascii="Arial" w:hAnsi="Arial" w:cs="Arial"/>
        <w:sz w:val="18"/>
        <w:szCs w:val="18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03A64C60" wp14:editId="1DCCACCF">
          <wp:simplePos x="0" y="0"/>
          <wp:positionH relativeFrom="column">
            <wp:posOffset>-171450</wp:posOffset>
          </wp:positionH>
          <wp:positionV relativeFrom="paragraph">
            <wp:posOffset>-154305</wp:posOffset>
          </wp:positionV>
          <wp:extent cx="2895600" cy="72390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95600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sz w:val="18"/>
        <w:szCs w:val="18"/>
      </w:rPr>
      <w:t xml:space="preserve">Jl. Panjaitan Nomor 8 – 10, Sukabumi, Mayangan </w:t>
    </w:r>
  </w:p>
  <w:p w14:paraId="3EEAC5B0" w14:textId="77777777" w:rsidR="00263B2B" w:rsidRPr="00834C46" w:rsidRDefault="00263B2B" w:rsidP="00834C46">
    <w:pPr>
      <w:tabs>
        <w:tab w:val="left" w:pos="1523"/>
        <w:tab w:val="right" w:pos="9127"/>
      </w:tabs>
      <w:spacing w:line="276" w:lineRule="auto"/>
      <w:contextualSpacing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Kota Probolinggo – Jawa Timur  </w:t>
    </w:r>
  </w:p>
  <w:p w14:paraId="4FAECBFA" w14:textId="440E8F68" w:rsidR="00263B2B" w:rsidRPr="00F96BFE" w:rsidRDefault="00263B2B" w:rsidP="00834C46">
    <w:pPr>
      <w:tabs>
        <w:tab w:val="left" w:pos="1523"/>
        <w:tab w:val="right" w:pos="9127"/>
      </w:tabs>
      <w:spacing w:line="276" w:lineRule="auto"/>
      <w:contextualSpacing/>
      <w:jc w:val="right"/>
      <w:rPr>
        <w:rFonts w:ascii="Arial" w:hAnsi="Arial" w:cs="Arial"/>
        <w:sz w:val="18"/>
        <w:szCs w:val="18"/>
        <w:lang w:val="es-ES"/>
      </w:rPr>
    </w:pPr>
    <w:r w:rsidRPr="00493B02">
      <w:rPr>
        <w:rFonts w:ascii="Arial" w:hAnsi="Arial" w:cs="Arial"/>
        <w:sz w:val="18"/>
        <w:szCs w:val="18"/>
        <w:lang w:val="es-ES"/>
      </w:rPr>
      <w:t xml:space="preserve">Telp. (0341) </w:t>
    </w:r>
    <w:r>
      <w:rPr>
        <w:rFonts w:ascii="Arial" w:hAnsi="Arial" w:cs="Arial"/>
        <w:sz w:val="18"/>
        <w:szCs w:val="18"/>
        <w:lang w:val="es-ES"/>
      </w:rPr>
      <w:t xml:space="preserve">422176 </w:t>
    </w:r>
  </w:p>
  <w:p w14:paraId="7FD403E4" w14:textId="7DA06444" w:rsidR="00263B2B" w:rsidRDefault="00263B2B">
    <w:pPr>
      <w:pStyle w:val="Header"/>
    </w:pPr>
    <w:r w:rsidRPr="002B333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00E41F0" wp14:editId="0D337C98">
              <wp:simplePos x="0" y="0"/>
              <wp:positionH relativeFrom="margin">
                <wp:align>center</wp:align>
              </wp:positionH>
              <wp:positionV relativeFrom="paragraph">
                <wp:posOffset>81915</wp:posOffset>
              </wp:positionV>
              <wp:extent cx="5981700" cy="0"/>
              <wp:effectExtent l="0" t="19050" r="1905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81700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3AAB839" id="Straight Connector 5" o:spid="_x0000_s1026" style="position:absolute;z-index:25166028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" from="0,6.45pt" to="471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" strokecolor="black [3213]" strokeweight="2.25pt">
              <w10:wrap anchorx="margin"/>
            </v:line>
          </w:pict>
        </mc:Fallback>
      </mc:AlternateContent>
    </w:r>
  </w:p>
  <w:p w14:paraId="26438058" w14:textId="7DAD052A" w:rsidR="006A3DD9" w:rsidRDefault="006A3DD9">
    <w:pPr>
      <w:spacing w:line="200" w:lineRule="exac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E1DC24" w14:textId="77777777" w:rsidR="006A3DD9" w:rsidRDefault="006A3DD9">
    <w:pPr>
      <w:spacing w:line="0" w:lineRule="atLeast"/>
      <w:rPr>
        <w:sz w:val="0"/>
        <w:szCs w:val="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924C6D"/>
    <w:multiLevelType w:val="hybridMultilevel"/>
    <w:tmpl w:val="7834DD38"/>
    <w:lvl w:ilvl="0" w:tplc="F35EF316">
      <w:start w:val="1"/>
      <w:numFmt w:val="decimal"/>
      <w:lvlText w:val="%1."/>
      <w:lvlJc w:val="left"/>
      <w:pPr>
        <w:ind w:left="1162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82" w:hanging="360"/>
      </w:pPr>
    </w:lvl>
    <w:lvl w:ilvl="2" w:tplc="0409001B" w:tentative="1">
      <w:start w:val="1"/>
      <w:numFmt w:val="lowerRoman"/>
      <w:lvlText w:val="%3."/>
      <w:lvlJc w:val="right"/>
      <w:pPr>
        <w:ind w:left="2602" w:hanging="180"/>
      </w:pPr>
    </w:lvl>
    <w:lvl w:ilvl="3" w:tplc="0409000F" w:tentative="1">
      <w:start w:val="1"/>
      <w:numFmt w:val="decimal"/>
      <w:lvlText w:val="%4."/>
      <w:lvlJc w:val="left"/>
      <w:pPr>
        <w:ind w:left="3322" w:hanging="360"/>
      </w:pPr>
    </w:lvl>
    <w:lvl w:ilvl="4" w:tplc="04090019" w:tentative="1">
      <w:start w:val="1"/>
      <w:numFmt w:val="lowerLetter"/>
      <w:lvlText w:val="%5."/>
      <w:lvlJc w:val="left"/>
      <w:pPr>
        <w:ind w:left="4042" w:hanging="360"/>
      </w:pPr>
    </w:lvl>
    <w:lvl w:ilvl="5" w:tplc="0409001B" w:tentative="1">
      <w:start w:val="1"/>
      <w:numFmt w:val="lowerRoman"/>
      <w:lvlText w:val="%6."/>
      <w:lvlJc w:val="right"/>
      <w:pPr>
        <w:ind w:left="4762" w:hanging="180"/>
      </w:pPr>
    </w:lvl>
    <w:lvl w:ilvl="6" w:tplc="0409000F" w:tentative="1">
      <w:start w:val="1"/>
      <w:numFmt w:val="decimal"/>
      <w:lvlText w:val="%7."/>
      <w:lvlJc w:val="left"/>
      <w:pPr>
        <w:ind w:left="5482" w:hanging="360"/>
      </w:pPr>
    </w:lvl>
    <w:lvl w:ilvl="7" w:tplc="04090019" w:tentative="1">
      <w:start w:val="1"/>
      <w:numFmt w:val="lowerLetter"/>
      <w:lvlText w:val="%8."/>
      <w:lvlJc w:val="left"/>
      <w:pPr>
        <w:ind w:left="6202" w:hanging="360"/>
      </w:pPr>
    </w:lvl>
    <w:lvl w:ilvl="8" w:tplc="0409001B" w:tentative="1">
      <w:start w:val="1"/>
      <w:numFmt w:val="lowerRoman"/>
      <w:lvlText w:val="%9."/>
      <w:lvlJc w:val="right"/>
      <w:pPr>
        <w:ind w:left="6922" w:hanging="180"/>
      </w:pPr>
    </w:lvl>
  </w:abstractNum>
  <w:abstractNum w:abstractNumId="1" w15:restartNumberingAfterBreak="0">
    <w:nsid w:val="0B8C2178"/>
    <w:multiLevelType w:val="hybridMultilevel"/>
    <w:tmpl w:val="BF4099F4"/>
    <w:lvl w:ilvl="0" w:tplc="CA26A7EA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727C41"/>
    <w:multiLevelType w:val="multilevel"/>
    <w:tmpl w:val="25523D7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30F65F4"/>
    <w:multiLevelType w:val="hybridMultilevel"/>
    <w:tmpl w:val="EC947208"/>
    <w:lvl w:ilvl="0" w:tplc="90B4DB34">
      <w:start w:val="1"/>
      <w:numFmt w:val="decimal"/>
      <w:lvlText w:val="%1."/>
      <w:lvlJc w:val="left"/>
      <w:pPr>
        <w:ind w:left="7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4" w:hanging="360"/>
      </w:pPr>
    </w:lvl>
    <w:lvl w:ilvl="2" w:tplc="0409001B" w:tentative="1">
      <w:start w:val="1"/>
      <w:numFmt w:val="lowerRoman"/>
      <w:lvlText w:val="%3."/>
      <w:lvlJc w:val="right"/>
      <w:pPr>
        <w:ind w:left="2204" w:hanging="180"/>
      </w:pPr>
    </w:lvl>
    <w:lvl w:ilvl="3" w:tplc="0409000F" w:tentative="1">
      <w:start w:val="1"/>
      <w:numFmt w:val="decimal"/>
      <w:lvlText w:val="%4."/>
      <w:lvlJc w:val="left"/>
      <w:pPr>
        <w:ind w:left="2924" w:hanging="360"/>
      </w:pPr>
    </w:lvl>
    <w:lvl w:ilvl="4" w:tplc="04090019" w:tentative="1">
      <w:start w:val="1"/>
      <w:numFmt w:val="lowerLetter"/>
      <w:lvlText w:val="%5."/>
      <w:lvlJc w:val="left"/>
      <w:pPr>
        <w:ind w:left="3644" w:hanging="360"/>
      </w:pPr>
    </w:lvl>
    <w:lvl w:ilvl="5" w:tplc="0409001B" w:tentative="1">
      <w:start w:val="1"/>
      <w:numFmt w:val="lowerRoman"/>
      <w:lvlText w:val="%6."/>
      <w:lvlJc w:val="right"/>
      <w:pPr>
        <w:ind w:left="4364" w:hanging="180"/>
      </w:pPr>
    </w:lvl>
    <w:lvl w:ilvl="6" w:tplc="0409000F" w:tentative="1">
      <w:start w:val="1"/>
      <w:numFmt w:val="decimal"/>
      <w:lvlText w:val="%7."/>
      <w:lvlJc w:val="left"/>
      <w:pPr>
        <w:ind w:left="5084" w:hanging="360"/>
      </w:pPr>
    </w:lvl>
    <w:lvl w:ilvl="7" w:tplc="04090019" w:tentative="1">
      <w:start w:val="1"/>
      <w:numFmt w:val="lowerLetter"/>
      <w:lvlText w:val="%8."/>
      <w:lvlJc w:val="left"/>
      <w:pPr>
        <w:ind w:left="5804" w:hanging="360"/>
      </w:pPr>
    </w:lvl>
    <w:lvl w:ilvl="8" w:tplc="0409001B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4" w15:restartNumberingAfterBreak="0">
    <w:nsid w:val="16A86CCD"/>
    <w:multiLevelType w:val="hybridMultilevel"/>
    <w:tmpl w:val="C4AC7464"/>
    <w:lvl w:ilvl="0" w:tplc="0409000F">
      <w:start w:val="1"/>
      <w:numFmt w:val="decimal"/>
      <w:lvlText w:val="%1."/>
      <w:lvlJc w:val="left"/>
      <w:pPr>
        <w:ind w:left="1164" w:hanging="360"/>
      </w:pPr>
    </w:lvl>
    <w:lvl w:ilvl="1" w:tplc="04090019" w:tentative="1">
      <w:start w:val="1"/>
      <w:numFmt w:val="lowerLetter"/>
      <w:lvlText w:val="%2."/>
      <w:lvlJc w:val="left"/>
      <w:pPr>
        <w:ind w:left="1884" w:hanging="360"/>
      </w:pPr>
    </w:lvl>
    <w:lvl w:ilvl="2" w:tplc="0409001B" w:tentative="1">
      <w:start w:val="1"/>
      <w:numFmt w:val="lowerRoman"/>
      <w:lvlText w:val="%3."/>
      <w:lvlJc w:val="right"/>
      <w:pPr>
        <w:ind w:left="2604" w:hanging="180"/>
      </w:pPr>
    </w:lvl>
    <w:lvl w:ilvl="3" w:tplc="0409000F" w:tentative="1">
      <w:start w:val="1"/>
      <w:numFmt w:val="decimal"/>
      <w:lvlText w:val="%4."/>
      <w:lvlJc w:val="left"/>
      <w:pPr>
        <w:ind w:left="3324" w:hanging="360"/>
      </w:pPr>
    </w:lvl>
    <w:lvl w:ilvl="4" w:tplc="04090019" w:tentative="1">
      <w:start w:val="1"/>
      <w:numFmt w:val="lowerLetter"/>
      <w:lvlText w:val="%5."/>
      <w:lvlJc w:val="left"/>
      <w:pPr>
        <w:ind w:left="4044" w:hanging="360"/>
      </w:pPr>
    </w:lvl>
    <w:lvl w:ilvl="5" w:tplc="0409001B" w:tentative="1">
      <w:start w:val="1"/>
      <w:numFmt w:val="lowerRoman"/>
      <w:lvlText w:val="%6."/>
      <w:lvlJc w:val="right"/>
      <w:pPr>
        <w:ind w:left="4764" w:hanging="180"/>
      </w:pPr>
    </w:lvl>
    <w:lvl w:ilvl="6" w:tplc="0409000F" w:tentative="1">
      <w:start w:val="1"/>
      <w:numFmt w:val="decimal"/>
      <w:lvlText w:val="%7."/>
      <w:lvlJc w:val="left"/>
      <w:pPr>
        <w:ind w:left="5484" w:hanging="360"/>
      </w:pPr>
    </w:lvl>
    <w:lvl w:ilvl="7" w:tplc="04090019" w:tentative="1">
      <w:start w:val="1"/>
      <w:numFmt w:val="lowerLetter"/>
      <w:lvlText w:val="%8."/>
      <w:lvlJc w:val="left"/>
      <w:pPr>
        <w:ind w:left="6204" w:hanging="360"/>
      </w:pPr>
    </w:lvl>
    <w:lvl w:ilvl="8" w:tplc="0409001B" w:tentative="1">
      <w:start w:val="1"/>
      <w:numFmt w:val="lowerRoman"/>
      <w:lvlText w:val="%9."/>
      <w:lvlJc w:val="right"/>
      <w:pPr>
        <w:ind w:left="6924" w:hanging="180"/>
      </w:pPr>
    </w:lvl>
  </w:abstractNum>
  <w:abstractNum w:abstractNumId="5" w15:restartNumberingAfterBreak="0">
    <w:nsid w:val="2EBE68EC"/>
    <w:multiLevelType w:val="hybridMultilevel"/>
    <w:tmpl w:val="0682EDB2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F317B6"/>
    <w:multiLevelType w:val="multilevel"/>
    <w:tmpl w:val="CF384664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color w:val="auto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2643E3"/>
    <w:multiLevelType w:val="hybridMultilevel"/>
    <w:tmpl w:val="414EA474"/>
    <w:lvl w:ilvl="0" w:tplc="0409000F">
      <w:start w:val="1"/>
      <w:numFmt w:val="decimal"/>
      <w:lvlText w:val="%1."/>
      <w:lvlJc w:val="left"/>
      <w:pPr>
        <w:ind w:left="4098" w:hanging="360"/>
      </w:pPr>
    </w:lvl>
    <w:lvl w:ilvl="1" w:tplc="04090019" w:tentative="1">
      <w:start w:val="1"/>
      <w:numFmt w:val="lowerLetter"/>
      <w:lvlText w:val="%2."/>
      <w:lvlJc w:val="left"/>
      <w:pPr>
        <w:ind w:left="4818" w:hanging="360"/>
      </w:pPr>
    </w:lvl>
    <w:lvl w:ilvl="2" w:tplc="0409001B" w:tentative="1">
      <w:start w:val="1"/>
      <w:numFmt w:val="lowerRoman"/>
      <w:lvlText w:val="%3."/>
      <w:lvlJc w:val="right"/>
      <w:pPr>
        <w:ind w:left="5538" w:hanging="180"/>
      </w:pPr>
    </w:lvl>
    <w:lvl w:ilvl="3" w:tplc="0409000F" w:tentative="1">
      <w:start w:val="1"/>
      <w:numFmt w:val="decimal"/>
      <w:lvlText w:val="%4."/>
      <w:lvlJc w:val="left"/>
      <w:pPr>
        <w:ind w:left="6258" w:hanging="360"/>
      </w:pPr>
    </w:lvl>
    <w:lvl w:ilvl="4" w:tplc="04090019" w:tentative="1">
      <w:start w:val="1"/>
      <w:numFmt w:val="lowerLetter"/>
      <w:lvlText w:val="%5."/>
      <w:lvlJc w:val="left"/>
      <w:pPr>
        <w:ind w:left="6978" w:hanging="360"/>
      </w:pPr>
    </w:lvl>
    <w:lvl w:ilvl="5" w:tplc="0409001B" w:tentative="1">
      <w:start w:val="1"/>
      <w:numFmt w:val="lowerRoman"/>
      <w:lvlText w:val="%6."/>
      <w:lvlJc w:val="right"/>
      <w:pPr>
        <w:ind w:left="7698" w:hanging="180"/>
      </w:pPr>
    </w:lvl>
    <w:lvl w:ilvl="6" w:tplc="0409000F" w:tentative="1">
      <w:start w:val="1"/>
      <w:numFmt w:val="decimal"/>
      <w:lvlText w:val="%7."/>
      <w:lvlJc w:val="left"/>
      <w:pPr>
        <w:ind w:left="8418" w:hanging="360"/>
      </w:pPr>
    </w:lvl>
    <w:lvl w:ilvl="7" w:tplc="04090019" w:tentative="1">
      <w:start w:val="1"/>
      <w:numFmt w:val="lowerLetter"/>
      <w:lvlText w:val="%8."/>
      <w:lvlJc w:val="left"/>
      <w:pPr>
        <w:ind w:left="9138" w:hanging="360"/>
      </w:pPr>
    </w:lvl>
    <w:lvl w:ilvl="8" w:tplc="0409001B" w:tentative="1">
      <w:start w:val="1"/>
      <w:numFmt w:val="lowerRoman"/>
      <w:lvlText w:val="%9."/>
      <w:lvlJc w:val="right"/>
      <w:pPr>
        <w:ind w:left="9858" w:hanging="180"/>
      </w:pPr>
    </w:lvl>
  </w:abstractNum>
  <w:abstractNum w:abstractNumId="8" w15:restartNumberingAfterBreak="0">
    <w:nsid w:val="4E584F9B"/>
    <w:multiLevelType w:val="hybridMultilevel"/>
    <w:tmpl w:val="AC62C704"/>
    <w:lvl w:ilvl="0" w:tplc="8DB84FDA">
      <w:start w:val="1"/>
      <w:numFmt w:val="decimal"/>
      <w:lvlText w:val="%1."/>
      <w:lvlJc w:val="left"/>
      <w:pPr>
        <w:ind w:left="11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4" w:hanging="360"/>
      </w:pPr>
    </w:lvl>
    <w:lvl w:ilvl="2" w:tplc="0409001B" w:tentative="1">
      <w:start w:val="1"/>
      <w:numFmt w:val="lowerRoman"/>
      <w:lvlText w:val="%3."/>
      <w:lvlJc w:val="right"/>
      <w:pPr>
        <w:ind w:left="2564" w:hanging="180"/>
      </w:pPr>
    </w:lvl>
    <w:lvl w:ilvl="3" w:tplc="0409000F" w:tentative="1">
      <w:start w:val="1"/>
      <w:numFmt w:val="decimal"/>
      <w:lvlText w:val="%4."/>
      <w:lvlJc w:val="left"/>
      <w:pPr>
        <w:ind w:left="3284" w:hanging="360"/>
      </w:pPr>
    </w:lvl>
    <w:lvl w:ilvl="4" w:tplc="04090019" w:tentative="1">
      <w:start w:val="1"/>
      <w:numFmt w:val="lowerLetter"/>
      <w:lvlText w:val="%5."/>
      <w:lvlJc w:val="left"/>
      <w:pPr>
        <w:ind w:left="4004" w:hanging="360"/>
      </w:pPr>
    </w:lvl>
    <w:lvl w:ilvl="5" w:tplc="0409001B" w:tentative="1">
      <w:start w:val="1"/>
      <w:numFmt w:val="lowerRoman"/>
      <w:lvlText w:val="%6."/>
      <w:lvlJc w:val="right"/>
      <w:pPr>
        <w:ind w:left="4724" w:hanging="180"/>
      </w:pPr>
    </w:lvl>
    <w:lvl w:ilvl="6" w:tplc="0409000F" w:tentative="1">
      <w:start w:val="1"/>
      <w:numFmt w:val="decimal"/>
      <w:lvlText w:val="%7."/>
      <w:lvlJc w:val="left"/>
      <w:pPr>
        <w:ind w:left="5444" w:hanging="360"/>
      </w:pPr>
    </w:lvl>
    <w:lvl w:ilvl="7" w:tplc="04090019" w:tentative="1">
      <w:start w:val="1"/>
      <w:numFmt w:val="lowerLetter"/>
      <w:lvlText w:val="%8."/>
      <w:lvlJc w:val="left"/>
      <w:pPr>
        <w:ind w:left="6164" w:hanging="360"/>
      </w:pPr>
    </w:lvl>
    <w:lvl w:ilvl="8" w:tplc="0409001B" w:tentative="1">
      <w:start w:val="1"/>
      <w:numFmt w:val="lowerRoman"/>
      <w:lvlText w:val="%9."/>
      <w:lvlJc w:val="right"/>
      <w:pPr>
        <w:ind w:left="6884" w:hanging="180"/>
      </w:pPr>
    </w:lvl>
  </w:abstractNum>
  <w:abstractNum w:abstractNumId="9" w15:restartNumberingAfterBreak="0">
    <w:nsid w:val="5D7D494D"/>
    <w:multiLevelType w:val="hybridMultilevel"/>
    <w:tmpl w:val="B5B0B944"/>
    <w:lvl w:ilvl="0" w:tplc="F35EF316">
      <w:start w:val="1"/>
      <w:numFmt w:val="decimal"/>
      <w:lvlText w:val="%1."/>
      <w:lvlJc w:val="left"/>
      <w:pPr>
        <w:ind w:left="1162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82" w:hanging="360"/>
      </w:pPr>
    </w:lvl>
    <w:lvl w:ilvl="2" w:tplc="0409001B" w:tentative="1">
      <w:start w:val="1"/>
      <w:numFmt w:val="lowerRoman"/>
      <w:lvlText w:val="%3."/>
      <w:lvlJc w:val="right"/>
      <w:pPr>
        <w:ind w:left="2602" w:hanging="180"/>
      </w:pPr>
    </w:lvl>
    <w:lvl w:ilvl="3" w:tplc="0409000F" w:tentative="1">
      <w:start w:val="1"/>
      <w:numFmt w:val="decimal"/>
      <w:lvlText w:val="%4."/>
      <w:lvlJc w:val="left"/>
      <w:pPr>
        <w:ind w:left="3322" w:hanging="360"/>
      </w:pPr>
    </w:lvl>
    <w:lvl w:ilvl="4" w:tplc="04090019" w:tentative="1">
      <w:start w:val="1"/>
      <w:numFmt w:val="lowerLetter"/>
      <w:lvlText w:val="%5."/>
      <w:lvlJc w:val="left"/>
      <w:pPr>
        <w:ind w:left="4042" w:hanging="360"/>
      </w:pPr>
    </w:lvl>
    <w:lvl w:ilvl="5" w:tplc="0409001B" w:tentative="1">
      <w:start w:val="1"/>
      <w:numFmt w:val="lowerRoman"/>
      <w:lvlText w:val="%6."/>
      <w:lvlJc w:val="right"/>
      <w:pPr>
        <w:ind w:left="4762" w:hanging="180"/>
      </w:pPr>
    </w:lvl>
    <w:lvl w:ilvl="6" w:tplc="0409000F" w:tentative="1">
      <w:start w:val="1"/>
      <w:numFmt w:val="decimal"/>
      <w:lvlText w:val="%7."/>
      <w:lvlJc w:val="left"/>
      <w:pPr>
        <w:ind w:left="5482" w:hanging="360"/>
      </w:pPr>
    </w:lvl>
    <w:lvl w:ilvl="7" w:tplc="04090019" w:tentative="1">
      <w:start w:val="1"/>
      <w:numFmt w:val="lowerLetter"/>
      <w:lvlText w:val="%8."/>
      <w:lvlJc w:val="left"/>
      <w:pPr>
        <w:ind w:left="6202" w:hanging="360"/>
      </w:pPr>
    </w:lvl>
    <w:lvl w:ilvl="8" w:tplc="0409001B" w:tentative="1">
      <w:start w:val="1"/>
      <w:numFmt w:val="lowerRoman"/>
      <w:lvlText w:val="%9."/>
      <w:lvlJc w:val="right"/>
      <w:pPr>
        <w:ind w:left="6922" w:hanging="180"/>
      </w:pPr>
    </w:lvl>
  </w:abstractNum>
  <w:abstractNum w:abstractNumId="10" w15:restartNumberingAfterBreak="0">
    <w:nsid w:val="7EC115B2"/>
    <w:multiLevelType w:val="hybridMultilevel"/>
    <w:tmpl w:val="ED68711E"/>
    <w:lvl w:ilvl="0" w:tplc="0409000F">
      <w:start w:val="1"/>
      <w:numFmt w:val="decimal"/>
      <w:lvlText w:val="%1."/>
      <w:lvlJc w:val="left"/>
      <w:pPr>
        <w:ind w:left="4098" w:hanging="360"/>
      </w:pPr>
    </w:lvl>
    <w:lvl w:ilvl="1" w:tplc="04090019" w:tentative="1">
      <w:start w:val="1"/>
      <w:numFmt w:val="lowerLetter"/>
      <w:lvlText w:val="%2."/>
      <w:lvlJc w:val="left"/>
      <w:pPr>
        <w:ind w:left="4818" w:hanging="360"/>
      </w:pPr>
    </w:lvl>
    <w:lvl w:ilvl="2" w:tplc="0409001B" w:tentative="1">
      <w:start w:val="1"/>
      <w:numFmt w:val="lowerRoman"/>
      <w:lvlText w:val="%3."/>
      <w:lvlJc w:val="right"/>
      <w:pPr>
        <w:ind w:left="5538" w:hanging="180"/>
      </w:pPr>
    </w:lvl>
    <w:lvl w:ilvl="3" w:tplc="0409000F" w:tentative="1">
      <w:start w:val="1"/>
      <w:numFmt w:val="decimal"/>
      <w:lvlText w:val="%4."/>
      <w:lvlJc w:val="left"/>
      <w:pPr>
        <w:ind w:left="6258" w:hanging="360"/>
      </w:pPr>
    </w:lvl>
    <w:lvl w:ilvl="4" w:tplc="04090019" w:tentative="1">
      <w:start w:val="1"/>
      <w:numFmt w:val="lowerLetter"/>
      <w:lvlText w:val="%5."/>
      <w:lvlJc w:val="left"/>
      <w:pPr>
        <w:ind w:left="6978" w:hanging="360"/>
      </w:pPr>
    </w:lvl>
    <w:lvl w:ilvl="5" w:tplc="0409001B" w:tentative="1">
      <w:start w:val="1"/>
      <w:numFmt w:val="lowerRoman"/>
      <w:lvlText w:val="%6."/>
      <w:lvlJc w:val="right"/>
      <w:pPr>
        <w:ind w:left="7698" w:hanging="180"/>
      </w:pPr>
    </w:lvl>
    <w:lvl w:ilvl="6" w:tplc="0409000F" w:tentative="1">
      <w:start w:val="1"/>
      <w:numFmt w:val="decimal"/>
      <w:lvlText w:val="%7."/>
      <w:lvlJc w:val="left"/>
      <w:pPr>
        <w:ind w:left="8418" w:hanging="360"/>
      </w:pPr>
    </w:lvl>
    <w:lvl w:ilvl="7" w:tplc="04090019" w:tentative="1">
      <w:start w:val="1"/>
      <w:numFmt w:val="lowerLetter"/>
      <w:lvlText w:val="%8."/>
      <w:lvlJc w:val="left"/>
      <w:pPr>
        <w:ind w:left="9138" w:hanging="360"/>
      </w:pPr>
    </w:lvl>
    <w:lvl w:ilvl="8" w:tplc="0409001B" w:tentative="1">
      <w:start w:val="1"/>
      <w:numFmt w:val="lowerRoman"/>
      <w:lvlText w:val="%9."/>
      <w:lvlJc w:val="right"/>
      <w:pPr>
        <w:ind w:left="9858" w:hanging="180"/>
      </w:p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4"/>
  </w:num>
  <w:num w:numId="5">
    <w:abstractNumId w:val="3"/>
  </w:num>
  <w:num w:numId="6">
    <w:abstractNumId w:val="8"/>
  </w:num>
  <w:num w:numId="7">
    <w:abstractNumId w:val="5"/>
  </w:num>
  <w:num w:numId="8">
    <w:abstractNumId w:val="9"/>
  </w:num>
  <w:num w:numId="9">
    <w:abstractNumId w:val="0"/>
  </w:num>
  <w:num w:numId="10">
    <w:abstractNumId w:val="7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DD9"/>
    <w:rsid w:val="0007240A"/>
    <w:rsid w:val="001874C8"/>
    <w:rsid w:val="00263B2B"/>
    <w:rsid w:val="002B5B8C"/>
    <w:rsid w:val="002B6D00"/>
    <w:rsid w:val="00554B40"/>
    <w:rsid w:val="005A30F6"/>
    <w:rsid w:val="00690DF8"/>
    <w:rsid w:val="006A199E"/>
    <w:rsid w:val="006A3DD9"/>
    <w:rsid w:val="006C2873"/>
    <w:rsid w:val="007B201D"/>
    <w:rsid w:val="007D3418"/>
    <w:rsid w:val="00AE6CC2"/>
    <w:rsid w:val="00BE256D"/>
    <w:rsid w:val="00C80A82"/>
    <w:rsid w:val="00CC3317"/>
    <w:rsid w:val="00CF7A87"/>
    <w:rsid w:val="00DB077A"/>
    <w:rsid w:val="00F92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AE9E78"/>
  <w15:docId w15:val="{18B5E9CD-B745-4E9D-9152-719BEB561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690D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0DF8"/>
  </w:style>
  <w:style w:type="paragraph" w:styleId="Footer">
    <w:name w:val="footer"/>
    <w:basedOn w:val="Normal"/>
    <w:link w:val="FooterChar"/>
    <w:uiPriority w:val="99"/>
    <w:unhideWhenUsed/>
    <w:rsid w:val="00690D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0DF8"/>
  </w:style>
  <w:style w:type="paragraph" w:styleId="BalloonText">
    <w:name w:val="Balloon Text"/>
    <w:basedOn w:val="Normal"/>
    <w:link w:val="BalloonTextChar"/>
    <w:uiPriority w:val="99"/>
    <w:semiHidden/>
    <w:unhideWhenUsed/>
    <w:rsid w:val="00690DF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0DF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690DF8"/>
    <w:pPr>
      <w:spacing w:after="20" w:line="276" w:lineRule="auto"/>
      <w:ind w:left="720"/>
      <w:contextualSpacing/>
      <w:jc w:val="both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ListParagraphChar">
    <w:name w:val="List Paragraph Char"/>
    <w:link w:val="ListParagraph"/>
    <w:uiPriority w:val="34"/>
    <w:qFormat/>
    <w:rsid w:val="00690DF8"/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uiPriority w:val="59"/>
    <w:rsid w:val="002B6D00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263B2B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5</Pages>
  <Words>893</Words>
  <Characters>5094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Andiyan rizaldi</cp:lastModifiedBy>
  <cp:revision>4</cp:revision>
  <cp:lastPrinted>2025-07-07T04:47:00Z</cp:lastPrinted>
  <dcterms:created xsi:type="dcterms:W3CDTF">2025-07-07T04:47:00Z</dcterms:created>
  <dcterms:modified xsi:type="dcterms:W3CDTF">2025-07-09T06:59:00Z</dcterms:modified>
</cp:coreProperties>
</file>