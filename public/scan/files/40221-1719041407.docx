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51137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PERJANJIAN KERJASAMA</w:t>
      </w:r>
    </w:p>
    <w:p w14:paraId="54024A37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ANTARA</w:t>
      </w:r>
    </w:p>
    <w:p w14:paraId="76E5F4A5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PT DELAPAN BERUANG MADU</w:t>
      </w:r>
    </w:p>
    <w:p w14:paraId="6EE767E2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DENGAN</w:t>
      </w:r>
    </w:p>
    <w:p w14:paraId="3E893260" w14:textId="77777777" w:rsidR="007841EB" w:rsidRPr="00506E01" w:rsidRDefault="00BF6F7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PT DISA PRIMA MEDIKA</w:t>
      </w:r>
    </w:p>
    <w:p w14:paraId="305E6EA8" w14:textId="77777777" w:rsidR="007841EB" w:rsidRPr="00506E01" w:rsidRDefault="002E3BA5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TENTANG</w:t>
      </w:r>
    </w:p>
    <w:p w14:paraId="31C7FE72" w14:textId="77777777" w:rsidR="007841EB" w:rsidRPr="00506E01" w:rsidRDefault="002E3BA5">
      <w:pPr>
        <w:pStyle w:val="TableParagraph"/>
        <w:pBdr>
          <w:bottom w:val="single" w:sz="6" w:space="1" w:color="auto"/>
        </w:pBdr>
        <w:tabs>
          <w:tab w:val="left" w:pos="8931"/>
        </w:tabs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PELAYANAN ANTAR OBAT</w:t>
      </w:r>
    </w:p>
    <w:p w14:paraId="607925F7" w14:textId="77777777" w:rsidR="008A1FF8" w:rsidRPr="00506E01" w:rsidRDefault="008A1FF8">
      <w:pPr>
        <w:pStyle w:val="TableParagraph"/>
        <w:tabs>
          <w:tab w:val="left" w:pos="8931"/>
        </w:tabs>
        <w:spacing w:before="34" w:line="360" w:lineRule="auto"/>
        <w:ind w:right="95"/>
        <w:rPr>
          <w:b/>
        </w:rPr>
      </w:pPr>
    </w:p>
    <w:p w14:paraId="22B26AAB" w14:textId="77777777" w:rsidR="007841EB" w:rsidRPr="00506E01" w:rsidRDefault="002E3BA5">
      <w:pPr>
        <w:pStyle w:val="TableParagraph"/>
        <w:spacing w:line="360" w:lineRule="auto"/>
        <w:ind w:left="1440" w:right="-46" w:firstLine="720"/>
      </w:pPr>
      <w:r w:rsidRPr="00506E01">
        <w:t xml:space="preserve">No. </w:t>
      </w:r>
      <w:proofErr w:type="spellStart"/>
      <w:r w:rsidRPr="00506E01">
        <w:t>Beetu</w:t>
      </w:r>
      <w:proofErr w:type="spellEnd"/>
      <w:proofErr w:type="gramStart"/>
      <w:r w:rsidRPr="00506E01">
        <w:rPr>
          <w:lang w:val="id-ID"/>
        </w:rPr>
        <w:tab/>
      </w:r>
      <w:r w:rsidRPr="00506E01">
        <w:t xml:space="preserve"> :</w:t>
      </w:r>
      <w:proofErr w:type="gramEnd"/>
      <w:r w:rsidRPr="00506E01">
        <w:t xml:space="preserve"> 00</w:t>
      </w:r>
      <w:r w:rsidR="006B362F" w:rsidRPr="00506E01">
        <w:t>7</w:t>
      </w:r>
      <w:r w:rsidRPr="00506E01">
        <w:t>/P</w:t>
      </w:r>
      <w:r w:rsidR="00BF6F75" w:rsidRPr="00506E01">
        <w:t>KS</w:t>
      </w:r>
      <w:r w:rsidRPr="00506E01">
        <w:t>/</w:t>
      </w:r>
      <w:r w:rsidR="006B362F" w:rsidRPr="00506E01">
        <w:t>VI</w:t>
      </w:r>
      <w:r w:rsidRPr="00506E01">
        <w:t>/</w:t>
      </w:r>
      <w:r w:rsidR="00BF6F75" w:rsidRPr="00506E01">
        <w:t>RS/PTDPM</w:t>
      </w:r>
      <w:r w:rsidRPr="00506E01">
        <w:t>/</w:t>
      </w:r>
      <w:r w:rsidR="00BF6F75" w:rsidRPr="00506E01">
        <w:t>MLG</w:t>
      </w:r>
      <w:r w:rsidRPr="00506E01">
        <w:t>/2</w:t>
      </w:r>
      <w:r w:rsidR="006B362F" w:rsidRPr="00506E01">
        <w:t>4</w:t>
      </w:r>
      <w:r w:rsidRPr="00506E01">
        <w:t>-2</w:t>
      </w:r>
      <w:r w:rsidR="006B362F" w:rsidRPr="00506E01">
        <w:t>5</w:t>
      </w:r>
    </w:p>
    <w:p w14:paraId="31B2F837" w14:textId="25A85623" w:rsidR="007841EB" w:rsidRPr="00506E01" w:rsidRDefault="002E3BA5">
      <w:pPr>
        <w:spacing w:line="360" w:lineRule="auto"/>
        <w:ind w:left="1440" w:firstLine="720"/>
      </w:pPr>
      <w:proofErr w:type="spellStart"/>
      <w:r w:rsidRPr="00506E01">
        <w:t>No</w:t>
      </w:r>
      <w:r w:rsidR="00407CEA" w:rsidRPr="00506E01">
        <w:t>mor</w:t>
      </w:r>
      <w:proofErr w:type="spellEnd"/>
      <w:r w:rsidR="00407CEA" w:rsidRPr="00506E01">
        <w:t xml:space="preserve"> RS</w:t>
      </w:r>
      <w:proofErr w:type="gramStart"/>
      <w:r w:rsidR="00407CEA" w:rsidRPr="00506E01">
        <w:tab/>
      </w:r>
      <w:r w:rsidRPr="00506E01">
        <w:t xml:space="preserve"> :</w:t>
      </w:r>
      <w:proofErr w:type="gramEnd"/>
      <w:r w:rsidRPr="00506E01">
        <w:t xml:space="preserve"> </w:t>
      </w:r>
    </w:p>
    <w:p w14:paraId="39E92482" w14:textId="77777777" w:rsidR="007841EB" w:rsidRPr="00506E01" w:rsidRDefault="007841EB">
      <w:pPr>
        <w:spacing w:line="360" w:lineRule="auto"/>
        <w:jc w:val="center"/>
        <w:rPr>
          <w:lang w:val="id-ID"/>
        </w:rPr>
      </w:pPr>
    </w:p>
    <w:p w14:paraId="402A507D" w14:textId="0E95A383" w:rsidR="007841EB" w:rsidRPr="00506E01" w:rsidRDefault="002E3BA5" w:rsidP="00EB1EDA">
      <w:pPr>
        <w:spacing w:line="360" w:lineRule="auto"/>
        <w:jc w:val="both"/>
        <w:rPr>
          <w:lang w:val="id-ID"/>
        </w:rPr>
      </w:pPr>
      <w:r w:rsidRPr="00506E01">
        <w:t xml:space="preserve">Pada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proofErr w:type="gramStart"/>
      <w:r w:rsidRPr="00506E01">
        <w:t>ini</w:t>
      </w:r>
      <w:proofErr w:type="spellEnd"/>
      <w:r w:rsidRPr="00506E01">
        <w:t xml:space="preserve"> </w:t>
      </w:r>
      <w:r w:rsidR="006C526D" w:rsidRPr="00506E01">
        <w:t xml:space="preserve"> </w:t>
      </w:r>
      <w:r w:rsidR="00407CEA" w:rsidRPr="00506E01">
        <w:t>Jumat</w:t>
      </w:r>
      <w:proofErr w:type="gramEnd"/>
      <w:r w:rsidR="00407CEA" w:rsidRPr="00506E01">
        <w:t xml:space="preserve"> </w:t>
      </w:r>
      <w:proofErr w:type="spellStart"/>
      <w:r w:rsidRPr="00506E01">
        <w:t>tanggal</w:t>
      </w:r>
      <w:proofErr w:type="spellEnd"/>
      <w:r w:rsidRPr="00506E01">
        <w:t xml:space="preserve"> </w:t>
      </w:r>
      <w:r w:rsidR="00407CEA" w:rsidRPr="00506E01">
        <w:t xml:space="preserve">Dua Belas </w:t>
      </w:r>
      <w:proofErr w:type="spellStart"/>
      <w:r w:rsidRPr="00506E01">
        <w:t>bulan</w:t>
      </w:r>
      <w:proofErr w:type="spellEnd"/>
      <w:r w:rsidR="00407CEA" w:rsidRPr="00506E01">
        <w:t xml:space="preserve"> Juni</w:t>
      </w:r>
      <w:r w:rsidR="006C526D" w:rsidRPr="00506E01">
        <w:t xml:space="preserve"> </w:t>
      </w:r>
      <w:proofErr w:type="spellStart"/>
      <w:r w:rsidRPr="00506E01">
        <w:t>tahun</w:t>
      </w:r>
      <w:proofErr w:type="spellEnd"/>
      <w:r w:rsidR="00407CEA" w:rsidRPr="00506E01">
        <w:t xml:space="preserve"> Dua </w:t>
      </w:r>
      <w:proofErr w:type="spellStart"/>
      <w:r w:rsidR="00407CEA" w:rsidRPr="00506E01">
        <w:t>Ribu</w:t>
      </w:r>
      <w:proofErr w:type="spellEnd"/>
      <w:r w:rsidR="00407CEA" w:rsidRPr="00506E01">
        <w:t xml:space="preserve"> </w:t>
      </w:r>
      <w:proofErr w:type="spellStart"/>
      <w:r w:rsidR="00407CEA" w:rsidRPr="00506E01">
        <w:t>dua</w:t>
      </w:r>
      <w:proofErr w:type="spellEnd"/>
      <w:r w:rsidR="00407CEA" w:rsidRPr="00506E01">
        <w:t xml:space="preserve"> </w:t>
      </w:r>
      <w:proofErr w:type="spellStart"/>
      <w:r w:rsidR="00407CEA" w:rsidRPr="00506E01">
        <w:t>Puluh</w:t>
      </w:r>
      <w:proofErr w:type="spellEnd"/>
      <w:r w:rsidR="00407CEA" w:rsidRPr="00506E01">
        <w:t xml:space="preserve"> </w:t>
      </w:r>
      <w:proofErr w:type="spellStart"/>
      <w:r w:rsidR="00407CEA" w:rsidRPr="00506E01">
        <w:t>Empat</w:t>
      </w:r>
      <w:proofErr w:type="spellEnd"/>
      <w:r w:rsidR="00407CEA" w:rsidRPr="00506E01">
        <w:t xml:space="preserve"> (12/06/2024)</w:t>
      </w:r>
      <w:r w:rsidRPr="00506E01">
        <w:t xml:space="preserve">,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dan </w:t>
      </w:r>
      <w:proofErr w:type="spellStart"/>
      <w:r w:rsidRPr="00506E01">
        <w:t>ditandatangani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Kerjasama oleh dan </w:t>
      </w:r>
      <w:proofErr w:type="spellStart"/>
      <w:r w:rsidRPr="00506E01">
        <w:t>antara</w:t>
      </w:r>
      <w:proofErr w:type="spellEnd"/>
      <w:r w:rsidRPr="00506E01">
        <w:t>:</w:t>
      </w:r>
    </w:p>
    <w:p w14:paraId="5AAC6330" w14:textId="77777777" w:rsidR="00407CEA" w:rsidRPr="00506E01" w:rsidRDefault="002E3BA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</w:pPr>
      <w:r w:rsidRPr="00506E01">
        <w:rPr>
          <w:b/>
        </w:rPr>
        <w:t xml:space="preserve">PT </w:t>
      </w:r>
      <w:proofErr w:type="spellStart"/>
      <w:r w:rsidRPr="00506E01">
        <w:rPr>
          <w:b/>
        </w:rPr>
        <w:t>Delapan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Beruang</w:t>
      </w:r>
      <w:proofErr w:type="spellEnd"/>
      <w:r w:rsidRPr="00506E01">
        <w:rPr>
          <w:b/>
        </w:rPr>
        <w:t xml:space="preserve"> Madu</w:t>
      </w:r>
      <w:r w:rsidRPr="00506E01">
        <w:t xml:space="preserve">,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perseroan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yang </w:t>
      </w:r>
      <w:proofErr w:type="spellStart"/>
      <w:r w:rsidRPr="00506E01">
        <w:t>didirikan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</w:t>
      </w:r>
      <w:r w:rsidR="00BA1506" w:rsidRPr="00506E01">
        <w:t xml:space="preserve"> No PB - </w:t>
      </w:r>
      <w:proofErr w:type="gramStart"/>
      <w:r w:rsidR="00BA1506" w:rsidRPr="00506E01">
        <w:t>UMKU :</w:t>
      </w:r>
      <w:proofErr w:type="gramEnd"/>
      <w:r w:rsidR="00BA1506" w:rsidRPr="00506E01">
        <w:t xml:space="preserve"> 250122005849600020001</w:t>
      </w:r>
      <w:r w:rsidRPr="00506E01">
        <w:t xml:space="preserve"> </w:t>
      </w:r>
      <w:proofErr w:type="spellStart"/>
      <w:r w:rsidRPr="00506E01">
        <w:t>beralamat</w:t>
      </w:r>
      <w:proofErr w:type="spellEnd"/>
      <w:r w:rsidRPr="00506E01">
        <w:t xml:space="preserve"> di </w:t>
      </w:r>
      <w:proofErr w:type="spellStart"/>
      <w:r w:rsidRPr="00506E01">
        <w:t>Jl</w:t>
      </w:r>
      <w:proofErr w:type="spellEnd"/>
      <w:r w:rsidRPr="00506E01">
        <w:t xml:space="preserve"> </w:t>
      </w:r>
      <w:proofErr w:type="spellStart"/>
      <w:r w:rsidRPr="00506E01">
        <w:t>Gunung</w:t>
      </w:r>
      <w:proofErr w:type="spellEnd"/>
      <w:r w:rsidRPr="00506E01">
        <w:t xml:space="preserve"> </w:t>
      </w:r>
      <w:proofErr w:type="spellStart"/>
      <w:r w:rsidRPr="00506E01">
        <w:t>Anyar</w:t>
      </w:r>
      <w:proofErr w:type="spellEnd"/>
      <w:r w:rsidRPr="00506E01">
        <w:t xml:space="preserve"> Blok ZD no.31, </w:t>
      </w:r>
      <w:proofErr w:type="spellStart"/>
      <w:r w:rsidRPr="00506E01">
        <w:t>kota</w:t>
      </w:r>
      <w:proofErr w:type="spellEnd"/>
      <w:r w:rsidRPr="00506E01">
        <w:t xml:space="preserve"> Surabaya,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diwakili</w:t>
      </w:r>
      <w:proofErr w:type="spellEnd"/>
      <w:r w:rsidRPr="00506E01">
        <w:t xml:space="preserve"> oleh </w:t>
      </w:r>
      <w:proofErr w:type="spellStart"/>
      <w:r w:rsidRPr="00506E01">
        <w:rPr>
          <w:b/>
        </w:rPr>
        <w:t>Gumewa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Udiantoro</w:t>
      </w:r>
      <w:proofErr w:type="spellEnd"/>
      <w:r w:rsidRPr="00506E01">
        <w:t xml:space="preserve">,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kapasitas</w:t>
      </w:r>
      <w:proofErr w:type="spellEnd"/>
      <w:r w:rsidRPr="00506E01">
        <w:t xml:space="preserve"> dan </w:t>
      </w:r>
      <w:proofErr w:type="spellStart"/>
      <w:r w:rsidRPr="00506E01">
        <w:t>jabatannya</w:t>
      </w:r>
      <w:proofErr w:type="spellEnd"/>
      <w:r w:rsidRPr="00506E01">
        <w:t xml:space="preserve"> </w:t>
      </w:r>
      <w:proofErr w:type="spellStart"/>
      <w:r w:rsidRPr="00506E01">
        <w:t>selaku</w:t>
      </w:r>
      <w:proofErr w:type="spellEnd"/>
      <w:r w:rsidRPr="00506E01">
        <w:t xml:space="preserve"> </w:t>
      </w:r>
      <w:proofErr w:type="spellStart"/>
      <w:r w:rsidRPr="00506E01">
        <w:rPr>
          <w:b/>
        </w:rPr>
        <w:t>Direktur</w:t>
      </w:r>
      <w:proofErr w:type="spellEnd"/>
      <w:r w:rsidRPr="00506E01">
        <w:rPr>
          <w:b/>
        </w:rPr>
        <w:t xml:space="preserve">, </w:t>
      </w:r>
      <w:proofErr w:type="spellStart"/>
      <w:r w:rsidRPr="00506E01">
        <w:t>untuk</w:t>
      </w:r>
      <w:proofErr w:type="spellEnd"/>
      <w:r w:rsidRPr="00506E01">
        <w:t xml:space="preserve"> dan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nama</w:t>
      </w:r>
      <w:proofErr w:type="spellEnd"/>
      <w:r w:rsidRPr="00506E01">
        <w:t xml:space="preserve"> PT </w:t>
      </w:r>
      <w:proofErr w:type="spellStart"/>
      <w:r w:rsidRPr="00506E01">
        <w:t>Delapan</w:t>
      </w:r>
      <w:proofErr w:type="spellEnd"/>
      <w:r w:rsidRPr="00506E01">
        <w:t xml:space="preserve"> </w:t>
      </w:r>
      <w:proofErr w:type="spellStart"/>
      <w:r w:rsidRPr="00506E01">
        <w:t>Beruang</w:t>
      </w:r>
      <w:proofErr w:type="spellEnd"/>
      <w:r w:rsidRPr="00506E01">
        <w:t xml:space="preserve"> Madu, 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“</w:t>
      </w:r>
      <w:proofErr w:type="spellStart"/>
      <w:r w:rsidRPr="00506E01">
        <w:rPr>
          <w:b/>
        </w:rPr>
        <w:t>BEETU</w:t>
      </w:r>
      <w:r w:rsidRPr="00506E01">
        <w:t>”;dan</w:t>
      </w:r>
      <w:proofErr w:type="spellEnd"/>
    </w:p>
    <w:p w14:paraId="7529EC15" w14:textId="32FCB424" w:rsidR="00BF6F75" w:rsidRPr="00506E01" w:rsidRDefault="00BF6F75" w:rsidP="00EB1EDA">
      <w:pPr>
        <w:pStyle w:val="TableParagraph"/>
        <w:numPr>
          <w:ilvl w:val="0"/>
          <w:numId w:val="22"/>
        </w:numPr>
        <w:spacing w:before="146" w:line="360" w:lineRule="auto"/>
        <w:ind w:left="284" w:right="202" w:hanging="284"/>
        <w:jc w:val="both"/>
      </w:pPr>
      <w:r w:rsidRPr="00506E01">
        <w:rPr>
          <w:b/>
        </w:rPr>
        <w:t xml:space="preserve">PT DISA PRIMA MEDIKA, </w:t>
      </w:r>
      <w:proofErr w:type="spellStart"/>
      <w:r w:rsidRPr="00506E01">
        <w:rPr>
          <w:bCs/>
        </w:rPr>
        <w:t>suatu</w:t>
      </w:r>
      <w:proofErr w:type="spellEnd"/>
      <w:r w:rsidRPr="00506E01">
        <w:rPr>
          <w:bCs/>
        </w:rPr>
        <w:t xml:space="preserve"> badan </w:t>
      </w:r>
      <w:proofErr w:type="spellStart"/>
      <w:r w:rsidRPr="00506E01">
        <w:rPr>
          <w:bCs/>
        </w:rPr>
        <w:t>usaha</w:t>
      </w:r>
      <w:proofErr w:type="spellEnd"/>
      <w:r w:rsidRPr="00506E01">
        <w:rPr>
          <w:bCs/>
        </w:rPr>
        <w:t xml:space="preserve"> yang </w:t>
      </w:r>
      <w:proofErr w:type="spellStart"/>
      <w:r w:rsidRPr="00506E01">
        <w:rPr>
          <w:bCs/>
        </w:rPr>
        <w:t>didirikan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berdasarkan</w:t>
      </w:r>
      <w:proofErr w:type="spellEnd"/>
      <w:r w:rsidRPr="00506E01">
        <w:rPr>
          <w:bCs/>
        </w:rPr>
        <w:t xml:space="preserve"> badan </w:t>
      </w:r>
      <w:proofErr w:type="spellStart"/>
      <w:r w:rsidRPr="00506E01">
        <w:rPr>
          <w:bCs/>
        </w:rPr>
        <w:t>hukum</w:t>
      </w:r>
      <w:proofErr w:type="spellEnd"/>
      <w:r w:rsidRPr="00506E01">
        <w:rPr>
          <w:bCs/>
        </w:rPr>
        <w:t xml:space="preserve"> No 10 </w:t>
      </w:r>
      <w:proofErr w:type="spellStart"/>
      <w:r w:rsidRPr="00506E01">
        <w:rPr>
          <w:bCs/>
        </w:rPr>
        <w:t>Notaris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Yudo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Sigit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berkedudukan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Banjararum</w:t>
      </w:r>
      <w:proofErr w:type="spellEnd"/>
      <w:r w:rsidRPr="00506E01">
        <w:rPr>
          <w:bCs/>
        </w:rPr>
        <w:t xml:space="preserve"> Selatan No. 3B – </w:t>
      </w:r>
      <w:proofErr w:type="spellStart"/>
      <w:r w:rsidRPr="00506E01">
        <w:rPr>
          <w:bCs/>
        </w:rPr>
        <w:t>Mondoroko</w:t>
      </w:r>
      <w:proofErr w:type="spellEnd"/>
      <w:r w:rsidRPr="00506E01">
        <w:rPr>
          <w:bCs/>
        </w:rPr>
        <w:t xml:space="preserve"> – </w:t>
      </w:r>
      <w:proofErr w:type="spellStart"/>
      <w:r w:rsidRPr="00506E01">
        <w:rPr>
          <w:bCs/>
        </w:rPr>
        <w:t>Kab</w:t>
      </w:r>
      <w:proofErr w:type="spellEnd"/>
      <w:r w:rsidRPr="00506E01">
        <w:rPr>
          <w:bCs/>
        </w:rPr>
        <w:t xml:space="preserve">. Malang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hal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ini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diwakili</w:t>
      </w:r>
      <w:proofErr w:type="spellEnd"/>
      <w:r w:rsidRPr="00506E01">
        <w:rPr>
          <w:bCs/>
        </w:rPr>
        <w:t xml:space="preserve"> oleh </w:t>
      </w:r>
      <w:r w:rsidR="00B37E17" w:rsidRPr="00506E01">
        <w:rPr>
          <w:b/>
        </w:rPr>
        <w:t xml:space="preserve">dr. </w:t>
      </w:r>
      <w:proofErr w:type="spellStart"/>
      <w:r w:rsidR="00B37E17" w:rsidRPr="00506E01">
        <w:rPr>
          <w:b/>
        </w:rPr>
        <w:t>Sefrina</w:t>
      </w:r>
      <w:proofErr w:type="spellEnd"/>
      <w:r w:rsidR="00B37E17" w:rsidRPr="00506E01">
        <w:rPr>
          <w:b/>
        </w:rPr>
        <w:t xml:space="preserve"> </w:t>
      </w:r>
      <w:proofErr w:type="spellStart"/>
      <w:r w:rsidR="00B37E17" w:rsidRPr="00506E01">
        <w:rPr>
          <w:b/>
        </w:rPr>
        <w:t>Trisadi</w:t>
      </w:r>
      <w:proofErr w:type="spellEnd"/>
      <w:r w:rsidR="00B37E17" w:rsidRPr="00506E01">
        <w:rPr>
          <w:bCs/>
        </w:rPr>
        <w:t xml:space="preserve"> </w:t>
      </w:r>
      <w:r w:rsidRPr="00506E01">
        <w:rPr>
          <w:bCs/>
        </w:rPr>
        <w:t xml:space="preserve">yang </w:t>
      </w:r>
      <w:proofErr w:type="spellStart"/>
      <w:r w:rsidRPr="00506E01">
        <w:rPr>
          <w:bCs/>
        </w:rPr>
        <w:t>bertindak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jabatannya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selaku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/>
        </w:rPr>
        <w:t>Direktur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Cs/>
        </w:rPr>
        <w:t>dengan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demikian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sah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bertindak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untuk</w:t>
      </w:r>
      <w:proofErr w:type="spellEnd"/>
      <w:r w:rsidRPr="00506E01">
        <w:rPr>
          <w:bCs/>
        </w:rPr>
        <w:t xml:space="preserve"> dan </w:t>
      </w:r>
      <w:proofErr w:type="spellStart"/>
      <w:r w:rsidRPr="00506E01">
        <w:rPr>
          <w:bCs/>
        </w:rPr>
        <w:t>atas</w:t>
      </w:r>
      <w:proofErr w:type="spellEnd"/>
      <w:r w:rsidRPr="00506E01">
        <w:rPr>
          <w:bCs/>
        </w:rPr>
        <w:t xml:space="preserve"> </w:t>
      </w:r>
      <w:proofErr w:type="spellStart"/>
      <w:proofErr w:type="gramStart"/>
      <w:r w:rsidRPr="00506E01">
        <w:rPr>
          <w:bCs/>
        </w:rPr>
        <w:t>nama</w:t>
      </w:r>
      <w:proofErr w:type="spellEnd"/>
      <w:r w:rsidRPr="00506E01">
        <w:rPr>
          <w:bCs/>
        </w:rPr>
        <w:t xml:space="preserve"> :</w:t>
      </w:r>
      <w:proofErr w:type="gramEnd"/>
      <w:r w:rsidRPr="00506E01">
        <w:rPr>
          <w:bCs/>
        </w:rPr>
        <w:t xml:space="preserve"> </w:t>
      </w:r>
    </w:p>
    <w:p w14:paraId="2A932567" w14:textId="1E1D9657" w:rsidR="00135EDC" w:rsidRPr="00057C01" w:rsidRDefault="00BF6F75" w:rsidP="00057C01">
      <w:pPr>
        <w:pStyle w:val="TableParagraph"/>
        <w:numPr>
          <w:ilvl w:val="0"/>
          <w:numId w:val="23"/>
        </w:numPr>
        <w:spacing w:before="146" w:line="360" w:lineRule="auto"/>
        <w:ind w:left="567" w:right="202"/>
        <w:jc w:val="both"/>
        <w:rPr>
          <w:bCs/>
        </w:rPr>
      </w:pPr>
      <w:r w:rsidRPr="00506E01">
        <w:rPr>
          <w:b/>
        </w:rPr>
        <w:t xml:space="preserve">Rumah Sakit Prima </w:t>
      </w:r>
      <w:proofErr w:type="spellStart"/>
      <w:r w:rsidRPr="00506E01">
        <w:rPr>
          <w:b/>
        </w:rPr>
        <w:t>Husada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Sukorejo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dengan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izin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operasional</w:t>
      </w:r>
      <w:proofErr w:type="spellEnd"/>
      <w:r w:rsidRPr="00506E01">
        <w:rPr>
          <w:bCs/>
        </w:rPr>
        <w:t xml:space="preserve"> Rumah Sakit No. 503/IORS-C/UPJ/001/424.086/2019 yang </w:t>
      </w:r>
      <w:proofErr w:type="spellStart"/>
      <w:r w:rsidRPr="00506E01">
        <w:rPr>
          <w:bCs/>
        </w:rPr>
        <w:t>beralamat</w:t>
      </w:r>
      <w:proofErr w:type="spellEnd"/>
      <w:r w:rsidRPr="00506E01">
        <w:rPr>
          <w:bCs/>
        </w:rPr>
        <w:t xml:space="preserve"> di </w:t>
      </w:r>
      <w:proofErr w:type="spellStart"/>
      <w:r w:rsidRPr="00506E01">
        <w:rPr>
          <w:bCs/>
        </w:rPr>
        <w:t>Jl</w:t>
      </w:r>
      <w:proofErr w:type="spellEnd"/>
      <w:r w:rsidRPr="00506E01">
        <w:rPr>
          <w:bCs/>
        </w:rPr>
        <w:t xml:space="preserve"> Raya Surabaya – Malang Km 54, Desa </w:t>
      </w:r>
      <w:proofErr w:type="spellStart"/>
      <w:r w:rsidRPr="00506E01">
        <w:rPr>
          <w:bCs/>
        </w:rPr>
        <w:t>Lemahbang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Kec</w:t>
      </w:r>
      <w:proofErr w:type="spellEnd"/>
      <w:r w:rsidRPr="00506E01">
        <w:rPr>
          <w:bCs/>
        </w:rPr>
        <w:t xml:space="preserve">. </w:t>
      </w:r>
      <w:proofErr w:type="spellStart"/>
      <w:r w:rsidRPr="00506E01">
        <w:rPr>
          <w:bCs/>
        </w:rPr>
        <w:t>Sukorejo</w:t>
      </w:r>
      <w:proofErr w:type="spellEnd"/>
      <w:r w:rsidRPr="00506E01">
        <w:rPr>
          <w:bCs/>
        </w:rPr>
        <w:t xml:space="preserve"> -</w:t>
      </w:r>
      <w:proofErr w:type="spellStart"/>
      <w:r w:rsidRPr="00506E01">
        <w:rPr>
          <w:bCs/>
        </w:rPr>
        <w:t>Pasuruan</w:t>
      </w:r>
      <w:proofErr w:type="spellEnd"/>
    </w:p>
    <w:p w14:paraId="49417C06" w14:textId="528B71D8" w:rsidR="007841EB" w:rsidRPr="00506E01" w:rsidRDefault="002E3BA5" w:rsidP="00EB1EDA">
      <w:pPr>
        <w:pStyle w:val="TableParagraph"/>
        <w:spacing w:before="146" w:line="360" w:lineRule="auto"/>
        <w:ind w:right="202"/>
        <w:jc w:val="both"/>
      </w:pPr>
      <w:r w:rsidRPr="00506E01">
        <w:rPr>
          <w:b/>
        </w:rPr>
        <w:t xml:space="preserve">BEETU </w:t>
      </w:r>
      <w:r w:rsidRPr="00506E01">
        <w:t xml:space="preserve">dan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bersama-sama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</w:t>
      </w:r>
      <w:r w:rsidRPr="00506E01">
        <w:rPr>
          <w:b/>
        </w:rPr>
        <w:t xml:space="preserve">PARA PIHAK </w:t>
      </w:r>
      <w:r w:rsidRPr="00506E01">
        <w:t xml:space="preserve">dan masing-masing </w:t>
      </w:r>
      <w:proofErr w:type="spellStart"/>
      <w:proofErr w:type="gramStart"/>
      <w:r w:rsidRPr="00506E01">
        <w:t>disebut</w:t>
      </w:r>
      <w:proofErr w:type="spellEnd"/>
      <w:r w:rsidRPr="00506E01">
        <w:t xml:space="preserve">  </w:t>
      </w:r>
      <w:r w:rsidRPr="00506E01">
        <w:rPr>
          <w:b/>
        </w:rPr>
        <w:t>PIHAK</w:t>
      </w:r>
      <w:proofErr w:type="gramEnd"/>
      <w:r w:rsidRPr="00506E01">
        <w:rPr>
          <w:b/>
        </w:rPr>
        <w:t>.</w:t>
      </w:r>
    </w:p>
    <w:p w14:paraId="703FC26D" w14:textId="77777777" w:rsidR="007841EB" w:rsidRPr="00506E01" w:rsidRDefault="002E3BA5" w:rsidP="00EB1EDA">
      <w:pPr>
        <w:spacing w:line="360" w:lineRule="auto"/>
        <w:rPr>
          <w:lang w:val="id-ID"/>
        </w:rPr>
      </w:pPr>
      <w:r w:rsidRPr="00506E01">
        <w:rPr>
          <w:b/>
        </w:rPr>
        <w:t xml:space="preserve">PARA PIHAK </w:t>
      </w:r>
      <w:proofErr w:type="spellStart"/>
      <w:r w:rsidRPr="00506E01">
        <w:t>terlebih</w:t>
      </w:r>
      <w:proofErr w:type="spellEnd"/>
      <w:r w:rsidRPr="00506E01">
        <w:t xml:space="preserve"> </w:t>
      </w:r>
      <w:proofErr w:type="spellStart"/>
      <w:r w:rsidRPr="00506E01">
        <w:t>dahulu</w:t>
      </w:r>
      <w:proofErr w:type="spellEnd"/>
      <w:r w:rsidRPr="00506E01">
        <w:t xml:space="preserve"> </w:t>
      </w:r>
      <w:proofErr w:type="spellStart"/>
      <w:r w:rsidRPr="00506E01">
        <w:t>menerangkan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berikut</w:t>
      </w:r>
      <w:proofErr w:type="spellEnd"/>
      <w:r w:rsidRPr="00506E01">
        <w:t>:</w:t>
      </w:r>
    </w:p>
    <w:p w14:paraId="5912BE0A" w14:textId="77777777" w:rsidR="006C526D" w:rsidRPr="00506E01" w:rsidRDefault="002E3BA5" w:rsidP="008A1FF8">
      <w:pPr>
        <w:pStyle w:val="TableParagraph"/>
        <w:numPr>
          <w:ilvl w:val="0"/>
          <w:numId w:val="1"/>
        </w:numPr>
        <w:tabs>
          <w:tab w:val="left" w:pos="923"/>
        </w:tabs>
        <w:spacing w:before="146" w:line="360" w:lineRule="auto"/>
        <w:ind w:right="199"/>
        <w:jc w:val="both"/>
      </w:pPr>
      <w:proofErr w:type="spellStart"/>
      <w:r w:rsidRPr="00506E01">
        <w:t>Bahwa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r w:rsidRPr="00506E01">
        <w:rPr>
          <w:lang w:val="id-ID"/>
        </w:rPr>
        <w:t>produk layanan dari PT Delapan Beruang Madu</w:t>
      </w:r>
      <w:r w:rsidRPr="00506E01">
        <w:t xml:space="preserve"> yang </w:t>
      </w:r>
      <w:proofErr w:type="spellStart"/>
      <w:r w:rsidRPr="00506E01">
        <w:t>menjalankan</w:t>
      </w:r>
      <w:proofErr w:type="spellEnd"/>
      <w:r w:rsidRPr="00506E01">
        <w:t xml:space="preserve"> dan </w:t>
      </w:r>
      <w:proofErr w:type="spellStart"/>
      <w:r w:rsidRPr="00506E01">
        <w:t>mengelola</w:t>
      </w:r>
      <w:proofErr w:type="spellEnd"/>
      <w:r w:rsidRPr="00506E01">
        <w:t xml:space="preserve"> situs </w:t>
      </w:r>
      <w:hyperlink r:id="rId7" w:history="1">
        <w:r w:rsidRPr="00506E01">
          <w:t xml:space="preserve">beetu.id </w:t>
        </w:r>
      </w:hyperlink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(Android) (</w:t>
      </w:r>
      <w:proofErr w:type="spellStart"/>
      <w:r w:rsidRPr="00506E01">
        <w:t>selanjutnya</w:t>
      </w:r>
      <w:proofErr w:type="spellEnd"/>
      <w:r w:rsidRPr="00506E01">
        <w:t xml:space="preserve"> </w:t>
      </w:r>
      <w:proofErr w:type="spellStart"/>
      <w:r w:rsidRPr="00506E01">
        <w:t>disebut</w:t>
      </w:r>
      <w:proofErr w:type="spellEnd"/>
      <w:r w:rsidRPr="00506E01">
        <w:t xml:space="preserve"> “</w:t>
      </w:r>
      <w:proofErr w:type="spellStart"/>
      <w:r w:rsidRPr="00506E01">
        <w:rPr>
          <w:b/>
        </w:rPr>
        <w:t>Aplikasi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Beetu</w:t>
      </w:r>
      <w:proofErr w:type="spellEnd"/>
      <w:r w:rsidRPr="00506E01">
        <w:rPr>
          <w:b/>
          <w:lang w:val="id-ID"/>
        </w:rPr>
        <w:t xml:space="preserve"> for Hospital</w:t>
      </w:r>
      <w:proofErr w:type="gramStart"/>
      <w:r w:rsidRPr="00506E01">
        <w:t>” )</w:t>
      </w:r>
      <w:proofErr w:type="gramEnd"/>
      <w:r w:rsidRPr="00506E01">
        <w:t xml:space="preserve"> yang</w:t>
      </w:r>
      <w:r w:rsidRPr="00506E01">
        <w:rPr>
          <w:spacing w:val="-12"/>
        </w:rPr>
        <w:t xml:space="preserve"> </w:t>
      </w:r>
      <w:proofErr w:type="spellStart"/>
      <w:r w:rsidRPr="00506E01">
        <w:rPr>
          <w:spacing w:val="-12"/>
        </w:rPr>
        <w:t>telah</w:t>
      </w:r>
      <w:proofErr w:type="spellEnd"/>
      <w:r w:rsidRPr="00506E01">
        <w:rPr>
          <w:spacing w:val="-12"/>
        </w:rPr>
        <w:t xml:space="preserve"> </w:t>
      </w:r>
      <w:proofErr w:type="spellStart"/>
      <w:r w:rsidRPr="00506E01">
        <w:rPr>
          <w:spacing w:val="-12"/>
        </w:rPr>
        <w:t>terdaftar</w:t>
      </w:r>
      <w:proofErr w:type="spellEnd"/>
      <w:r w:rsidRPr="00506E01">
        <w:rPr>
          <w:spacing w:val="-12"/>
        </w:rPr>
        <w:t xml:space="preserve"> </w:t>
      </w:r>
      <w:proofErr w:type="spellStart"/>
      <w:r w:rsidRPr="00506E01">
        <w:t>sah</w:t>
      </w:r>
      <w:proofErr w:type="spellEnd"/>
      <w:r w:rsidRPr="00506E01">
        <w:t xml:space="preserve"> di Indonesia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“</w:t>
      </w:r>
      <w:r w:rsidRPr="00506E01">
        <w:rPr>
          <w:b/>
        </w:rPr>
        <w:t>BEETU</w:t>
      </w:r>
      <w:r w:rsidRPr="00506E01">
        <w:t xml:space="preserve">”. Yang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online (daring) </w:t>
      </w:r>
    </w:p>
    <w:p w14:paraId="3F117BF2" w14:textId="7D9AE611" w:rsidR="007841EB" w:rsidRPr="00506E01" w:rsidRDefault="002E3BA5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</w:pPr>
      <w:proofErr w:type="spellStart"/>
      <w:r w:rsidRPr="00506E01">
        <w:t>Bahwa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penyelenggara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kesehatan</w:t>
      </w:r>
      <w:proofErr w:type="spellEnd"/>
      <w:r w:rsidRPr="00506E01">
        <w:t xml:space="preserve"> </w:t>
      </w:r>
      <w:proofErr w:type="spellStart"/>
      <w:r w:rsidRPr="00506E01">
        <w:lastRenderedPageBreak/>
        <w:t>berdasarkan</w:t>
      </w:r>
      <w:proofErr w:type="spellEnd"/>
      <w:r w:rsidRPr="00506E01">
        <w:t xml:space="preserve"> </w:t>
      </w:r>
      <w:proofErr w:type="spellStart"/>
      <w:r w:rsidRPr="00506E01">
        <w:t>perundang</w:t>
      </w:r>
      <w:proofErr w:type="spellEnd"/>
      <w:r w:rsidRPr="00506E01">
        <w:t xml:space="preserve">- </w:t>
      </w:r>
      <w:proofErr w:type="spellStart"/>
      <w:r w:rsidRPr="00506E01">
        <w:t>undangan</w:t>
      </w:r>
      <w:proofErr w:type="spellEnd"/>
      <w:r w:rsidRPr="00506E01">
        <w:t xml:space="preserve"> yang </w:t>
      </w:r>
      <w:proofErr w:type="spellStart"/>
      <w:r w:rsidRPr="00506E01">
        <w:t>berlaku</w:t>
      </w:r>
      <w:proofErr w:type="spellEnd"/>
      <w:r w:rsidRPr="00506E01">
        <w:t xml:space="preserve"> di</w:t>
      </w:r>
      <w:r w:rsidRPr="00506E01">
        <w:rPr>
          <w:lang w:val="id-ID"/>
        </w:rPr>
        <w:t xml:space="preserve"> </w:t>
      </w:r>
      <w:r w:rsidRPr="00506E01">
        <w:t>Indonesia</w:t>
      </w:r>
    </w:p>
    <w:p w14:paraId="1CCCC57D" w14:textId="77777777" w:rsidR="007841EB" w:rsidRPr="00506E01" w:rsidRDefault="002E3BA5">
      <w:pPr>
        <w:pStyle w:val="TableParagraph"/>
        <w:numPr>
          <w:ilvl w:val="0"/>
          <w:numId w:val="1"/>
        </w:numPr>
        <w:tabs>
          <w:tab w:val="left" w:pos="923"/>
        </w:tabs>
        <w:spacing w:line="360" w:lineRule="auto"/>
        <w:ind w:right="199"/>
        <w:jc w:val="both"/>
      </w:pPr>
      <w:r w:rsidRPr="00506E01">
        <w:rPr>
          <w:b/>
        </w:rPr>
        <w:t xml:space="preserve">PARA PIHAK </w:t>
      </w:r>
      <w:proofErr w:type="spellStart"/>
      <w:r w:rsidRPr="00506E01">
        <w:t>bermaksud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mengadakan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sehubungan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penyediaan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>.</w:t>
      </w:r>
    </w:p>
    <w:p w14:paraId="76C10654" w14:textId="77777777" w:rsidR="007841EB" w:rsidRPr="00506E01" w:rsidRDefault="007841EB">
      <w:pPr>
        <w:pStyle w:val="TableParagraph"/>
        <w:tabs>
          <w:tab w:val="left" w:pos="923"/>
        </w:tabs>
        <w:ind w:right="199"/>
        <w:jc w:val="both"/>
        <w:rPr>
          <w:lang w:val="id-ID"/>
        </w:rPr>
      </w:pPr>
    </w:p>
    <w:p w14:paraId="661CAE03" w14:textId="77777777" w:rsidR="007841EB" w:rsidRPr="00506E01" w:rsidRDefault="002E3BA5">
      <w:pPr>
        <w:pStyle w:val="TableParagraph"/>
        <w:tabs>
          <w:tab w:val="left" w:pos="923"/>
        </w:tabs>
        <w:spacing w:line="360" w:lineRule="auto"/>
        <w:ind w:right="199"/>
        <w:jc w:val="both"/>
      </w:pPr>
      <w:r w:rsidRPr="00506E01">
        <w:rPr>
          <w:b/>
        </w:rPr>
        <w:t xml:space="preserve">PARA PIHAK </w:t>
      </w:r>
      <w:proofErr w:type="spellStart"/>
      <w:r w:rsidRPr="00506E01">
        <w:t>setuju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membuat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syarat</w:t>
      </w:r>
      <w:proofErr w:type="spellEnd"/>
      <w:r w:rsidRPr="00506E01">
        <w:t xml:space="preserve"> dan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berikut</w:t>
      </w:r>
      <w:proofErr w:type="spellEnd"/>
      <w:r w:rsidR="008A1FF8" w:rsidRPr="00506E01">
        <w:t>:</w:t>
      </w:r>
    </w:p>
    <w:p w14:paraId="754C9FB3" w14:textId="77777777" w:rsidR="007841EB" w:rsidRPr="00506E01" w:rsidRDefault="007841EB">
      <w:pPr>
        <w:pStyle w:val="TableParagraph"/>
        <w:tabs>
          <w:tab w:val="left" w:pos="923"/>
        </w:tabs>
        <w:spacing w:line="360" w:lineRule="auto"/>
        <w:ind w:right="199"/>
        <w:jc w:val="both"/>
        <w:rPr>
          <w:lang w:val="id-ID"/>
        </w:rPr>
      </w:pPr>
    </w:p>
    <w:p w14:paraId="17978479" w14:textId="77777777" w:rsidR="007841EB" w:rsidRPr="00506E01" w:rsidRDefault="002E3BA5">
      <w:pPr>
        <w:pStyle w:val="TableParagraph"/>
        <w:spacing w:before="13" w:line="360" w:lineRule="auto"/>
        <w:ind w:right="95"/>
        <w:jc w:val="center"/>
        <w:rPr>
          <w:b/>
        </w:rPr>
      </w:pPr>
      <w:r w:rsidRPr="00506E01">
        <w:rPr>
          <w:b/>
        </w:rPr>
        <w:t>PASAL 1</w:t>
      </w:r>
    </w:p>
    <w:p w14:paraId="6B9DC7DA" w14:textId="704400D5" w:rsidR="007841EB" w:rsidRPr="00506E01" w:rsidRDefault="002E3BA5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DEFINISI DAN INTERPRETASI</w:t>
      </w:r>
    </w:p>
    <w:p w14:paraId="7C33C20C" w14:textId="77777777" w:rsidR="00407CEA" w:rsidRPr="00506E01" w:rsidRDefault="00407CEA" w:rsidP="00407CEA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lang w:val="id-ID"/>
        </w:rPr>
      </w:pPr>
    </w:p>
    <w:p w14:paraId="1F08D67B" w14:textId="77777777" w:rsidR="007841EB" w:rsidRPr="00506E01" w:rsidRDefault="002E3BA5">
      <w:pPr>
        <w:pStyle w:val="TableParagraph"/>
        <w:spacing w:line="360" w:lineRule="auto"/>
        <w:ind w:left="202" w:right="202"/>
        <w:jc w:val="both"/>
      </w:pPr>
      <w:proofErr w:type="gramStart"/>
      <w:r w:rsidRPr="00506E01">
        <w:t xml:space="preserve">Dalam  </w:t>
      </w:r>
      <w:proofErr w:type="spellStart"/>
      <w:r w:rsidRPr="00506E01">
        <w:t>perjanjian</w:t>
      </w:r>
      <w:proofErr w:type="spellEnd"/>
      <w:proofErr w:type="gram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yang </w:t>
      </w:r>
      <w:proofErr w:type="spellStart"/>
      <w:r w:rsidRPr="00506E01">
        <w:t>dimaksud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:</w:t>
      </w:r>
    </w:p>
    <w:p w14:paraId="3118EFE5" w14:textId="3942C7A2" w:rsidR="007841EB" w:rsidRPr="00506E01" w:rsidRDefault="002E3BA5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201"/>
        <w:jc w:val="both"/>
      </w:pPr>
      <w:r w:rsidRPr="00506E01">
        <w:rPr>
          <w:b/>
        </w:rPr>
        <w:t xml:space="preserve">PENGGUNA </w:t>
      </w:r>
      <w:proofErr w:type="spellStart"/>
      <w:r w:rsidRPr="00506E01">
        <w:t>adalah</w:t>
      </w:r>
      <w:proofErr w:type="spellEnd"/>
      <w:r w:rsidRPr="00506E01">
        <w:t xml:space="preserve"> orang/</w:t>
      </w:r>
      <w:proofErr w:type="spellStart"/>
      <w:r w:rsidRPr="00506E01">
        <w:t>konsumen</w:t>
      </w:r>
      <w:proofErr w:type="spellEnd"/>
      <w:r w:rsidRPr="00506E01">
        <w:t xml:space="preserve"> yang </w:t>
      </w:r>
      <w:proofErr w:type="spellStart"/>
      <w:r w:rsidRPr="00506E01">
        <w:t>menggunakan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r w:rsidRPr="00506E01">
        <w:rPr>
          <w:b/>
          <w:bCs/>
          <w:i/>
          <w:iCs/>
        </w:rPr>
        <w:t>BEETU</w:t>
      </w:r>
      <w:r w:rsidRPr="00506E01">
        <w:t>.</w:t>
      </w:r>
    </w:p>
    <w:p w14:paraId="24B7FB69" w14:textId="1440A002" w:rsidR="007841EB" w:rsidRPr="00506E01" w:rsidRDefault="002E3BA5">
      <w:pPr>
        <w:pStyle w:val="TableParagraph"/>
        <w:numPr>
          <w:ilvl w:val="0"/>
          <w:numId w:val="2"/>
        </w:numPr>
        <w:tabs>
          <w:tab w:val="left" w:pos="923"/>
        </w:tabs>
        <w:spacing w:line="360" w:lineRule="auto"/>
        <w:ind w:right="199"/>
        <w:jc w:val="both"/>
      </w:pP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Antar Obat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yang </w:t>
      </w:r>
      <w:proofErr w:type="spellStart"/>
      <w:r w:rsidRPr="00506E01">
        <w:t>diberikan</w:t>
      </w:r>
      <w:proofErr w:type="spellEnd"/>
      <w:r w:rsidRPr="00506E01">
        <w:t xml:space="preserve"> oleh </w:t>
      </w:r>
      <w:r w:rsidRPr="00506E01">
        <w:rPr>
          <w:b/>
        </w:rPr>
        <w:t xml:space="preserve">BEETU </w:t>
      </w:r>
      <w:r w:rsidRPr="00506E01">
        <w:t xml:space="preserve">yang </w:t>
      </w:r>
      <w:proofErr w:type="spellStart"/>
      <w:r w:rsidRPr="00506E01">
        <w:t>memfasilitasi</w:t>
      </w:r>
      <w:proofErr w:type="spellEnd"/>
      <w:r w:rsidRPr="00506E01">
        <w:t xml:space="preserve"> </w:t>
      </w:r>
      <w:proofErr w:type="spellStart"/>
      <w:r w:rsidRPr="00506E01">
        <w:t>akses</w:t>
      </w:r>
      <w:proofErr w:type="spellEnd"/>
      <w:r w:rsidRPr="00506E01">
        <w:t xml:space="preserve"> </w:t>
      </w:r>
      <w:r w:rsidRPr="00506E01">
        <w:rPr>
          <w:b/>
        </w:rPr>
        <w:t xml:space="preserve">PENGGUNA </w:t>
      </w:r>
      <w:proofErr w:type="spellStart"/>
      <w:r w:rsidRPr="00506E01">
        <w:t>kepada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rPr>
          <w:b/>
        </w:rPr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online.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juga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rPr>
          <w:i/>
          <w:iCs/>
        </w:rPr>
        <w:t>self service</w:t>
      </w:r>
      <w:proofErr w:type="spellEnd"/>
      <w:r w:rsidRPr="00506E01">
        <w:t xml:space="preserve"> yang </w:t>
      </w:r>
      <w:proofErr w:type="spellStart"/>
      <w:r w:rsidRPr="00506E01">
        <w:t>disediakan</w:t>
      </w:r>
      <w:proofErr w:type="spellEnd"/>
      <w:r w:rsidRPr="00506E01">
        <w:t xml:space="preserve"> oleh </w:t>
      </w:r>
      <w:r w:rsidRPr="00506E01">
        <w:rPr>
          <w:b/>
        </w:rPr>
        <w:t xml:space="preserve">BEETU </w:t>
      </w:r>
      <w:r w:rsidRPr="00506E01">
        <w:t xml:space="preserve">yang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oleh </w:t>
      </w:r>
      <w:r w:rsidRPr="00506E01">
        <w:rPr>
          <w:b/>
        </w:rPr>
        <w:t xml:space="preserve">PENGGUNA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memesan</w:t>
      </w:r>
      <w:proofErr w:type="spellEnd"/>
      <w:r w:rsidRPr="00506E01">
        <w:t xml:space="preserve"> </w:t>
      </w:r>
      <w:proofErr w:type="spellStart"/>
      <w:r w:rsidRPr="00506E01">
        <w:t>jadwal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>.</w:t>
      </w:r>
    </w:p>
    <w:p w14:paraId="2D47D7C1" w14:textId="77777777" w:rsidR="00BA1506" w:rsidRPr="00506E01" w:rsidRDefault="00BA1506" w:rsidP="00135EDC">
      <w:pPr>
        <w:pStyle w:val="TableParagraph"/>
        <w:spacing w:line="360" w:lineRule="auto"/>
        <w:rPr>
          <w:b/>
          <w:bCs/>
        </w:rPr>
      </w:pPr>
    </w:p>
    <w:p w14:paraId="382CDC88" w14:textId="77777777" w:rsidR="007841EB" w:rsidRPr="00506E01" w:rsidRDefault="002E3BA5">
      <w:pPr>
        <w:pStyle w:val="TableParagraph"/>
        <w:spacing w:line="360" w:lineRule="auto"/>
        <w:ind w:left="186"/>
        <w:jc w:val="center"/>
        <w:rPr>
          <w:b/>
          <w:bCs/>
        </w:rPr>
      </w:pPr>
      <w:r w:rsidRPr="00506E01">
        <w:rPr>
          <w:b/>
          <w:bCs/>
        </w:rPr>
        <w:t>PASAL 2</w:t>
      </w:r>
    </w:p>
    <w:p w14:paraId="2C1529F2" w14:textId="77777777" w:rsidR="007841EB" w:rsidRPr="00506E01" w:rsidRDefault="002E3BA5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bCs/>
          <w:lang w:val="id-ID"/>
        </w:rPr>
      </w:pPr>
      <w:r w:rsidRPr="00506E01">
        <w:rPr>
          <w:b/>
          <w:bCs/>
        </w:rPr>
        <w:t>HAK DAN KEWAJIBAN</w:t>
      </w:r>
    </w:p>
    <w:p w14:paraId="42F6E8E7" w14:textId="77777777" w:rsidR="007841EB" w:rsidRPr="00506E01" w:rsidRDefault="007841EB">
      <w:pPr>
        <w:pStyle w:val="TableParagraph"/>
        <w:tabs>
          <w:tab w:val="left" w:pos="8931"/>
        </w:tabs>
        <w:spacing w:before="34" w:line="360" w:lineRule="auto"/>
        <w:ind w:right="95"/>
        <w:jc w:val="center"/>
        <w:rPr>
          <w:b/>
          <w:bCs/>
          <w:lang w:val="id-ID"/>
        </w:rPr>
      </w:pPr>
    </w:p>
    <w:p w14:paraId="1551C468" w14:textId="77777777" w:rsidR="007841EB" w:rsidRPr="00506E01" w:rsidRDefault="002E3BA5">
      <w:pPr>
        <w:pStyle w:val="TableParagraph"/>
        <w:spacing w:line="360" w:lineRule="auto"/>
        <w:jc w:val="center"/>
        <w:rPr>
          <w:b/>
          <w:bCs/>
          <w:lang w:val="id-ID"/>
        </w:rPr>
      </w:pPr>
      <w:r w:rsidRPr="00506E01">
        <w:rPr>
          <w:b/>
          <w:bCs/>
        </w:rPr>
        <w:t>KEWAJIBAN BEETU</w:t>
      </w:r>
    </w:p>
    <w:p w14:paraId="7CE87F20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right="205"/>
        <w:jc w:val="both"/>
      </w:pPr>
      <w:proofErr w:type="spellStart"/>
      <w:r w:rsidRPr="00506E01">
        <w:t>Menyediakan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for Hospital. </w:t>
      </w:r>
      <w:proofErr w:type="spellStart"/>
      <w:r w:rsidRPr="00506E01">
        <w:t>Beetu</w:t>
      </w:r>
      <w:proofErr w:type="spellEnd"/>
      <w:r w:rsidRPr="00506E01">
        <w:t xml:space="preserve"> for Hospital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/ platform yang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Rumah Sakit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sarana</w:t>
      </w:r>
      <w:proofErr w:type="spellEnd"/>
      <w:r w:rsidRPr="00506E01">
        <w:t xml:space="preserve"> input data </w:t>
      </w:r>
      <w:proofErr w:type="spellStart"/>
      <w:r w:rsidRPr="00506E01">
        <w:t>pengguna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>.</w:t>
      </w:r>
    </w:p>
    <w:p w14:paraId="7E61FB69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sosialisasi</w:t>
      </w:r>
      <w:proofErr w:type="spellEnd"/>
      <w:r w:rsidRPr="00506E01">
        <w:t xml:space="preserve"> </w:t>
      </w:r>
      <w:proofErr w:type="spellStart"/>
      <w:r w:rsidRPr="00506E01">
        <w:t>mengenai</w:t>
      </w:r>
      <w:proofErr w:type="spellEnd"/>
      <w:r w:rsidRPr="00506E01">
        <w:t xml:space="preserve">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</w:t>
      </w:r>
      <w:proofErr w:type="spellStart"/>
      <w:r w:rsidRPr="00506E01">
        <w:rPr>
          <w:i/>
          <w:iCs/>
        </w:rPr>
        <w:t>Beetu</w:t>
      </w:r>
      <w:proofErr w:type="spellEnd"/>
      <w:r w:rsidRPr="00506E01">
        <w:rPr>
          <w:i/>
          <w:iCs/>
        </w:rPr>
        <w:t xml:space="preserve"> for Hospital</w:t>
      </w:r>
      <w:r w:rsidRPr="00506E01">
        <w:t>.</w:t>
      </w:r>
    </w:p>
    <w:p w14:paraId="0FF6F70A" w14:textId="77777777" w:rsidR="007841EB" w:rsidRPr="00506E01" w:rsidRDefault="002E3BA5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Menyediakan</w:t>
      </w:r>
      <w:proofErr w:type="spellEnd"/>
      <w:r w:rsidRPr="00506E01">
        <w:t xml:space="preserve"> </w:t>
      </w:r>
      <w:proofErr w:type="spellStart"/>
      <w:r w:rsidRPr="00506E01">
        <w:t>perlengkapan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r w:rsidR="006C526D" w:rsidRPr="00506E01">
        <w:t xml:space="preserve">Meja Booth, </w:t>
      </w:r>
      <w:r w:rsidRPr="00506E01">
        <w:t xml:space="preserve">Print Thermal, </w:t>
      </w:r>
      <w:proofErr w:type="spellStart"/>
      <w:r w:rsidRPr="00506E01">
        <w:t>Kertas</w:t>
      </w:r>
      <w:proofErr w:type="spellEnd"/>
      <w:r w:rsidRPr="00506E01">
        <w:t xml:space="preserve"> Label dan Packaging Obat. </w:t>
      </w:r>
    </w:p>
    <w:p w14:paraId="106FF2E8" w14:textId="22D93637" w:rsidR="00BA1506" w:rsidRPr="00506E01" w:rsidRDefault="002E3BA5" w:rsidP="00BA1506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bCs/>
        </w:rPr>
      </w:pPr>
      <w:proofErr w:type="spellStart"/>
      <w:r w:rsidRPr="00506E01">
        <w:t>Menempatkan</w:t>
      </w:r>
      <w:proofErr w:type="spellEnd"/>
      <w:r w:rsidRPr="00506E01">
        <w:t xml:space="preserve"> staf</w:t>
      </w:r>
      <w:r w:rsidR="00DE549A" w:rsidRPr="00506E01">
        <w:t>f</w:t>
      </w:r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di </w:t>
      </w:r>
      <w:proofErr w:type="spellStart"/>
      <w:r w:rsidRPr="00506E01">
        <w:t>rumah</w:t>
      </w:r>
      <w:proofErr w:type="spellEnd"/>
      <w:r w:rsidRPr="00506E01">
        <w:t xml:space="preserve"> </w:t>
      </w:r>
      <w:proofErr w:type="spellStart"/>
      <w:r w:rsidRPr="00506E01">
        <w:t>sakit</w:t>
      </w:r>
      <w:proofErr w:type="spellEnd"/>
      <w:r w:rsidRPr="00506E01">
        <w:t xml:space="preserve">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Pr="00506E01">
        <w:t>berlangsung</w:t>
      </w:r>
      <w:proofErr w:type="spellEnd"/>
      <w:r w:rsidRPr="00506E01">
        <w:t xml:space="preserve">,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jumlah</w:t>
      </w:r>
      <w:proofErr w:type="spellEnd"/>
      <w:r w:rsidRPr="00506E01">
        <w:t xml:space="preserve"> personal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disesuaikan</w:t>
      </w:r>
      <w:proofErr w:type="spellEnd"/>
      <w:r w:rsidRPr="00506E01">
        <w:t xml:space="preserve"> </w:t>
      </w:r>
      <w:proofErr w:type="spellStart"/>
      <w:r w:rsidRPr="00506E01">
        <w:t>bedasarkan</w:t>
      </w:r>
      <w:proofErr w:type="spellEnd"/>
      <w:r w:rsidRPr="00506E01">
        <w:t xml:space="preserve"> </w:t>
      </w:r>
      <w:proofErr w:type="spellStart"/>
      <w:r w:rsidRPr="00506E01">
        <w:t>kebutuhan</w:t>
      </w:r>
      <w:proofErr w:type="spellEnd"/>
      <w:r w:rsidRPr="00506E01">
        <w:t xml:space="preserve"> </w:t>
      </w:r>
      <w:proofErr w:type="spellStart"/>
      <w:r w:rsidRPr="00506E01">
        <w:t>pasien</w:t>
      </w:r>
      <w:proofErr w:type="spellEnd"/>
      <w:r w:rsidRPr="00506E01">
        <w:t xml:space="preserve"> di </w:t>
      </w:r>
      <w:r w:rsidR="00A438B1" w:rsidRPr="00506E01">
        <w:rPr>
          <w:bCs/>
        </w:rPr>
        <w:t>PROVIDER</w:t>
      </w:r>
    </w:p>
    <w:p w14:paraId="31C67191" w14:textId="28CA0C0C" w:rsidR="008A1FF8" w:rsidRPr="00506E01" w:rsidRDefault="006C526D" w:rsidP="008A1FF8">
      <w:pPr>
        <w:pStyle w:val="TableParagraph"/>
        <w:numPr>
          <w:ilvl w:val="0"/>
          <w:numId w:val="3"/>
        </w:numPr>
        <w:tabs>
          <w:tab w:val="left" w:pos="921"/>
        </w:tabs>
        <w:spacing w:line="360" w:lineRule="auto"/>
        <w:ind w:hanging="361"/>
        <w:jc w:val="both"/>
        <w:rPr>
          <w:b/>
          <w:bCs/>
        </w:rPr>
      </w:pPr>
      <w:proofErr w:type="spellStart"/>
      <w:r w:rsidRPr="00506E01">
        <w:t>Membayarkan</w:t>
      </w:r>
      <w:proofErr w:type="spellEnd"/>
      <w:r w:rsidRPr="00506E01">
        <w:t xml:space="preserve"> sharing fee </w:t>
      </w:r>
      <w:proofErr w:type="spellStart"/>
      <w:r w:rsidRPr="00506E01">
        <w:t>kepada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="00A438B1"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bulannya</w:t>
      </w:r>
      <w:proofErr w:type="spellEnd"/>
      <w:r w:rsidRPr="00506E01">
        <w:t xml:space="preserve"> </w:t>
      </w:r>
      <w:proofErr w:type="spellStart"/>
      <w:r w:rsidRPr="00506E01">
        <w:t>selambat</w:t>
      </w:r>
      <w:proofErr w:type="spellEnd"/>
      <w:r w:rsidRPr="00506E01">
        <w:t xml:space="preserve"> – </w:t>
      </w:r>
      <w:proofErr w:type="spellStart"/>
      <w:r w:rsidRPr="00506E01">
        <w:t>lambatnya</w:t>
      </w:r>
      <w:proofErr w:type="spellEnd"/>
      <w:r w:rsidRPr="00506E01">
        <w:t xml:space="preserve"> </w:t>
      </w:r>
      <w:proofErr w:type="spellStart"/>
      <w:r w:rsidRPr="00506E01">
        <w:t>tujuh</w:t>
      </w:r>
      <w:proofErr w:type="spellEnd"/>
      <w:r w:rsidRPr="00506E01">
        <w:t xml:space="preserve"> (7)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berikutnya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cara</w:t>
      </w:r>
      <w:proofErr w:type="spellEnd"/>
      <w:r w:rsidRPr="00506E01">
        <w:t xml:space="preserve"> transfer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rekening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</w:p>
    <w:p w14:paraId="2E3F4384" w14:textId="77777777" w:rsidR="00506E01" w:rsidRDefault="00506E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</w:rPr>
      </w:pPr>
    </w:p>
    <w:p w14:paraId="4AB027BA" w14:textId="701D560E" w:rsidR="00506E01" w:rsidRDefault="00506E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  <w:bCs/>
        </w:rPr>
      </w:pPr>
    </w:p>
    <w:p w14:paraId="2DB61486" w14:textId="77777777" w:rsidR="00057C01" w:rsidRPr="00506E01" w:rsidRDefault="00057C01" w:rsidP="00506E01">
      <w:pPr>
        <w:pStyle w:val="TableParagraph"/>
        <w:tabs>
          <w:tab w:val="left" w:pos="921"/>
        </w:tabs>
        <w:spacing w:line="360" w:lineRule="auto"/>
        <w:ind w:left="920"/>
        <w:jc w:val="both"/>
        <w:rPr>
          <w:b/>
          <w:bCs/>
        </w:rPr>
      </w:pPr>
    </w:p>
    <w:p w14:paraId="24FFA5DD" w14:textId="77777777" w:rsidR="007841EB" w:rsidRPr="00506E01" w:rsidRDefault="002E3BA5">
      <w:pPr>
        <w:pStyle w:val="TableParagraph"/>
        <w:tabs>
          <w:tab w:val="left" w:pos="921"/>
        </w:tabs>
        <w:spacing w:line="360" w:lineRule="auto"/>
        <w:jc w:val="center"/>
        <w:rPr>
          <w:b/>
          <w:bCs/>
          <w:lang w:val="id-ID"/>
        </w:rPr>
      </w:pPr>
      <w:r w:rsidRPr="00506E01">
        <w:rPr>
          <w:b/>
          <w:bCs/>
        </w:rPr>
        <w:t>HAK BEETU</w:t>
      </w:r>
    </w:p>
    <w:p w14:paraId="7E8ACF1F" w14:textId="3E1D77A5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hanging="361"/>
        <w:jc w:val="both"/>
      </w:pPr>
      <w:proofErr w:type="spellStart"/>
      <w:r w:rsidRPr="00506E01">
        <w:t>Menempatkan</w:t>
      </w:r>
      <w:proofErr w:type="spellEnd"/>
      <w:r w:rsidRPr="00506E01">
        <w:t xml:space="preserve"> </w:t>
      </w:r>
      <w:r w:rsidRPr="00506E01">
        <w:rPr>
          <w:i/>
        </w:rPr>
        <w:t xml:space="preserve">banner </w:t>
      </w:r>
      <w:r w:rsidRPr="00506E01">
        <w:t xml:space="preserve">dan </w:t>
      </w:r>
      <w:proofErr w:type="spellStart"/>
      <w:r w:rsidRPr="00506E01">
        <w:t>materi</w:t>
      </w:r>
      <w:proofErr w:type="spellEnd"/>
      <w:r w:rsidRPr="00506E01">
        <w:t xml:space="preserve"> </w:t>
      </w:r>
      <w:proofErr w:type="spellStart"/>
      <w:r w:rsidRPr="00506E01">
        <w:t>promosi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Rumah Sakit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ijin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>.</w:t>
      </w:r>
    </w:p>
    <w:p w14:paraId="2E38CF2D" w14:textId="593390C0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before="36" w:line="360" w:lineRule="auto"/>
        <w:ind w:right="200"/>
        <w:jc w:val="both"/>
      </w:pP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tinjauan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implementasi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setiap</w:t>
      </w:r>
      <w:proofErr w:type="spellEnd"/>
      <w:r w:rsidRPr="00506E01">
        <w:t xml:space="preserve"> 1 (</w:t>
      </w:r>
      <w:proofErr w:type="spellStart"/>
      <w:r w:rsidRPr="00506E01">
        <w:t>satu</w:t>
      </w:r>
      <w:proofErr w:type="spellEnd"/>
      <w:r w:rsidRPr="00506E01">
        <w:t>)</w:t>
      </w:r>
      <w:r w:rsidRPr="00506E01">
        <w:rPr>
          <w:lang w:val="id-ID"/>
        </w:rPr>
        <w:t xml:space="preserve"> bulan</w:t>
      </w:r>
      <w:r w:rsidRPr="00506E01">
        <w:t xml:space="preserve"> </w:t>
      </w:r>
      <w:proofErr w:type="spellStart"/>
      <w:r w:rsidRPr="00506E01">
        <w:t>sekali</w:t>
      </w:r>
      <w:proofErr w:type="spellEnd"/>
      <w:r w:rsidRPr="00506E01">
        <w:t xml:space="preserve">. Dalam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mengubah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sesuatu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implementasi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>–</w:t>
      </w:r>
      <w:proofErr w:type="spellStart"/>
      <w:r w:rsidRPr="00506E01">
        <w:t>layanan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BEETU </w:t>
      </w:r>
      <w:proofErr w:type="spellStart"/>
      <w:r w:rsidRPr="00506E01">
        <w:t>dilokasi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BEETU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terlebih</w:t>
      </w:r>
      <w:proofErr w:type="spellEnd"/>
      <w:r w:rsidRPr="00506E01">
        <w:t xml:space="preserve"> </w:t>
      </w:r>
      <w:proofErr w:type="spellStart"/>
      <w:r w:rsidRPr="00506E01">
        <w:t>dahulu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PIHAK </w:t>
      </w:r>
      <w:r w:rsidR="00EC5E2B" w:rsidRPr="00506E01">
        <w:rPr>
          <w:b/>
        </w:rPr>
        <w:t>FASYANKES</w:t>
      </w:r>
      <w:r w:rsidRPr="00506E01">
        <w:t xml:space="preserve"> paling </w:t>
      </w:r>
      <w:proofErr w:type="spellStart"/>
      <w:r w:rsidRPr="00506E01">
        <w:t>lambat</w:t>
      </w:r>
      <w:proofErr w:type="spellEnd"/>
      <w:r w:rsidRPr="00506E01">
        <w:t xml:space="preserve"> </w:t>
      </w:r>
      <w:r w:rsidR="00471AC8" w:rsidRPr="00506E01">
        <w:t>3</w:t>
      </w:r>
      <w:r w:rsidRPr="00506E01">
        <w:t xml:space="preserve"> (</w:t>
      </w:r>
      <w:proofErr w:type="spellStart"/>
      <w:r w:rsidR="00471AC8" w:rsidRPr="00506E01">
        <w:t>tiga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sebelum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efektif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dituangkan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addendum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surat</w:t>
      </w:r>
      <w:proofErr w:type="spellEnd"/>
      <w:r w:rsidRPr="00506E01">
        <w:t xml:space="preserve"> </w:t>
      </w:r>
      <w:proofErr w:type="spellStart"/>
      <w:r w:rsidRPr="00506E01">
        <w:t>pemberitahuan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>.</w:t>
      </w:r>
    </w:p>
    <w:p w14:paraId="5470AF03" w14:textId="77777777" w:rsidR="007841EB" w:rsidRPr="00506E01" w:rsidRDefault="002E3BA5">
      <w:pPr>
        <w:pStyle w:val="TableParagraph"/>
        <w:numPr>
          <w:ilvl w:val="0"/>
          <w:numId w:val="4"/>
        </w:numPr>
        <w:tabs>
          <w:tab w:val="left" w:pos="921"/>
        </w:tabs>
        <w:spacing w:line="360" w:lineRule="auto"/>
        <w:ind w:right="204"/>
        <w:jc w:val="both"/>
      </w:pPr>
      <w:proofErr w:type="spellStart"/>
      <w:r w:rsidRPr="00506E01">
        <w:t>Menerima</w:t>
      </w:r>
      <w:proofErr w:type="spellEnd"/>
      <w:r w:rsidRPr="00506E01">
        <w:t xml:space="preserve"> </w:t>
      </w:r>
      <w:proofErr w:type="spellStart"/>
      <w:r w:rsidRPr="00506E01">
        <w:t>pembayaran</w:t>
      </w:r>
      <w:proofErr w:type="spellEnd"/>
      <w:r w:rsidRPr="00506E01">
        <w:t xml:space="preserve">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PENGGUNA</w:t>
      </w:r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tercantum</w:t>
      </w:r>
      <w:proofErr w:type="spellEnd"/>
      <w:r w:rsidRPr="00506E01">
        <w:t xml:space="preserve"> pada Lampiran PKS.</w:t>
      </w:r>
    </w:p>
    <w:p w14:paraId="01F6F2BD" w14:textId="77777777" w:rsidR="007841EB" w:rsidRPr="00506E01" w:rsidRDefault="007841EB">
      <w:pPr>
        <w:pStyle w:val="TableParagraph"/>
        <w:tabs>
          <w:tab w:val="left" w:pos="921"/>
        </w:tabs>
        <w:ind w:right="204"/>
        <w:jc w:val="center"/>
        <w:rPr>
          <w:b/>
          <w:bCs/>
          <w:lang w:val="id-ID"/>
        </w:rPr>
      </w:pPr>
    </w:p>
    <w:p w14:paraId="79CAFEAB" w14:textId="3548BBC2" w:rsidR="007841EB" w:rsidRPr="00506E01" w:rsidRDefault="002E3BA5">
      <w:pPr>
        <w:pStyle w:val="TableParagraph"/>
        <w:tabs>
          <w:tab w:val="left" w:pos="921"/>
        </w:tabs>
        <w:spacing w:line="360" w:lineRule="auto"/>
        <w:ind w:right="204"/>
        <w:jc w:val="center"/>
        <w:rPr>
          <w:b/>
          <w:bCs/>
          <w:lang w:val="id-ID"/>
        </w:rPr>
      </w:pPr>
      <w:r w:rsidRPr="00506E01">
        <w:rPr>
          <w:b/>
          <w:bCs/>
        </w:rPr>
        <w:t xml:space="preserve">KEWAJIBAN </w:t>
      </w:r>
      <w:r w:rsidR="00EC5E2B" w:rsidRPr="00506E01">
        <w:rPr>
          <w:b/>
        </w:rPr>
        <w:t>FASYANKES</w:t>
      </w:r>
    </w:p>
    <w:p w14:paraId="56E263DD" w14:textId="3B72130B" w:rsidR="00616CF0" w:rsidRPr="00506E01" w:rsidRDefault="002E3BA5" w:rsidP="00616CF0">
      <w:pPr>
        <w:pStyle w:val="TableParagraph"/>
        <w:numPr>
          <w:ilvl w:val="0"/>
          <w:numId w:val="5"/>
        </w:numPr>
        <w:tabs>
          <w:tab w:val="left" w:pos="921"/>
        </w:tabs>
        <w:spacing w:line="360" w:lineRule="auto"/>
        <w:ind w:right="198"/>
        <w:jc w:val="both"/>
      </w:pPr>
      <w:proofErr w:type="spellStart"/>
      <w:r w:rsidRPr="00506E01">
        <w:t>Memberikan</w:t>
      </w:r>
      <w:proofErr w:type="spellEnd"/>
      <w:r w:rsidRPr="00506E01">
        <w:t xml:space="preserve"> </w:t>
      </w:r>
      <w:proofErr w:type="spellStart"/>
      <w:r w:rsidRPr="00506E01">
        <w:t>prioritas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r w:rsidRPr="00506E01">
        <w:rPr>
          <w:b/>
        </w:rPr>
        <w:t>PENGGUNA</w:t>
      </w:r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BEETU, </w:t>
      </w:r>
      <w:proofErr w:type="spellStart"/>
      <w:r w:rsidRPr="00506E01">
        <w:t>kecuali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kondisi</w:t>
      </w:r>
      <w:proofErr w:type="spellEnd"/>
      <w:r w:rsidRPr="00506E01">
        <w:t xml:space="preserve"> </w:t>
      </w:r>
      <w:proofErr w:type="spellStart"/>
      <w:r w:rsidRPr="00506E01">
        <w:t>gawat</w:t>
      </w:r>
      <w:proofErr w:type="spellEnd"/>
      <w:r w:rsidRPr="00506E01">
        <w:t xml:space="preserve"> </w:t>
      </w:r>
      <w:proofErr w:type="spellStart"/>
      <w:r w:rsidRPr="00506E01">
        <w:t>darurat</w:t>
      </w:r>
      <w:proofErr w:type="spellEnd"/>
      <w:r w:rsidRPr="00506E01">
        <w:t xml:space="preserve"> pada </w:t>
      </w:r>
      <w:proofErr w:type="spellStart"/>
      <w:r w:rsidRPr="00506E01">
        <w:t>pasien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</w:p>
    <w:p w14:paraId="461DEC0D" w14:textId="77777777" w:rsidR="007841EB" w:rsidRPr="00506E01" w:rsidRDefault="002E3BA5">
      <w:pPr>
        <w:pStyle w:val="TableParagraph"/>
        <w:numPr>
          <w:ilvl w:val="0"/>
          <w:numId w:val="5"/>
        </w:numPr>
        <w:tabs>
          <w:tab w:val="left" w:pos="921"/>
        </w:tabs>
        <w:spacing w:before="36" w:line="360" w:lineRule="auto"/>
        <w:ind w:hanging="361"/>
      </w:pPr>
      <w:proofErr w:type="spellStart"/>
      <w:proofErr w:type="gramStart"/>
      <w:r w:rsidRPr="00506E01">
        <w:t>Menyediakan</w:t>
      </w:r>
      <w:proofErr w:type="spellEnd"/>
      <w:r w:rsidRPr="00506E01">
        <w:rPr>
          <w:lang w:val="id-ID"/>
        </w:rPr>
        <w:t xml:space="preserve"> </w:t>
      </w:r>
      <w:r w:rsidRPr="00506E01">
        <w:t>:</w:t>
      </w:r>
      <w:proofErr w:type="gramEnd"/>
    </w:p>
    <w:p w14:paraId="04F5959A" w14:textId="27C91294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</w:pPr>
      <w:r w:rsidRPr="00506E01">
        <w:rPr>
          <w:lang w:val="id-ID"/>
        </w:rPr>
        <w:t>Loket</w:t>
      </w:r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di </w:t>
      </w:r>
      <w:proofErr w:type="spellStart"/>
      <w:r w:rsidRPr="00506E01">
        <w:t>lokasi</w:t>
      </w:r>
      <w:proofErr w:type="spellEnd"/>
      <w:r w:rsidRPr="00506E01">
        <w:t xml:space="preserve"> </w:t>
      </w:r>
      <w:r w:rsidR="00EC5E2B" w:rsidRPr="00506E01">
        <w:rPr>
          <w:b/>
        </w:rPr>
        <w:t>FASYANKES</w:t>
      </w:r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r w:rsidRPr="00506E01">
        <w:rPr>
          <w:b/>
          <w:bCs/>
        </w:rPr>
        <w:t xml:space="preserve">PENGGUNA </w:t>
      </w:r>
      <w:proofErr w:type="spellStart"/>
      <w:r w:rsidRPr="00506E01">
        <w:t>Layanan</w:t>
      </w:r>
      <w:proofErr w:type="spellEnd"/>
      <w:r w:rsidRPr="00506E01">
        <w:t xml:space="preserve"> Antar Obat BEETU;</w:t>
      </w:r>
    </w:p>
    <w:p w14:paraId="5C78F77B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4" w:line="360" w:lineRule="auto"/>
        <w:ind w:right="207"/>
      </w:pPr>
      <w:r w:rsidRPr="00506E01">
        <w:rPr>
          <w:lang w:val="id-ID"/>
        </w:rPr>
        <w:t>Fasilitas free parking untuk personel B</w:t>
      </w:r>
      <w:r w:rsidRPr="00506E01">
        <w:t>EETU</w:t>
      </w:r>
    </w:p>
    <w:p w14:paraId="27BB0EEA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line="360" w:lineRule="auto"/>
        <w:ind w:hanging="361"/>
      </w:pPr>
      <w:r w:rsidRPr="00506E01">
        <w:t xml:space="preserve">Ruang </w:t>
      </w:r>
      <w:proofErr w:type="spellStart"/>
      <w:r w:rsidRPr="00506E01">
        <w:t>atau</w:t>
      </w:r>
      <w:proofErr w:type="spellEnd"/>
      <w:r w:rsidRPr="00506E01">
        <w:t xml:space="preserve"> area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penempatan</w:t>
      </w:r>
      <w:proofErr w:type="spellEnd"/>
      <w:r w:rsidRPr="00506E01">
        <w:t xml:space="preserve"> banner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materi</w:t>
      </w:r>
      <w:proofErr w:type="spellEnd"/>
      <w:r w:rsidRPr="00506E01">
        <w:t xml:space="preserve"> </w:t>
      </w:r>
      <w:proofErr w:type="spellStart"/>
      <w:r w:rsidRPr="00506E01">
        <w:t>promosi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  <w:r w:rsidRPr="00506E01">
        <w:t>.</w:t>
      </w:r>
    </w:p>
    <w:p w14:paraId="4E37E9B2" w14:textId="77777777" w:rsidR="007841EB" w:rsidRPr="00506E01" w:rsidRDefault="002E3BA5" w:rsidP="006B362F">
      <w:pPr>
        <w:pStyle w:val="TableParagraph"/>
        <w:numPr>
          <w:ilvl w:val="0"/>
          <w:numId w:val="5"/>
        </w:numPr>
        <w:tabs>
          <w:tab w:val="left" w:pos="921"/>
        </w:tabs>
        <w:spacing w:before="34" w:line="360" w:lineRule="auto"/>
        <w:ind w:hanging="361"/>
      </w:pPr>
      <w:proofErr w:type="spellStart"/>
      <w:r w:rsidRPr="00506E01">
        <w:t>Menginformasikan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proofErr w:type="gramStart"/>
      <w:r w:rsidRPr="00506E01">
        <w:rPr>
          <w:b/>
        </w:rPr>
        <w:t>BEETU</w:t>
      </w:r>
      <w:r w:rsidRPr="00506E01">
        <w:t>,terkait</w:t>
      </w:r>
      <w:proofErr w:type="spellEnd"/>
      <w:proofErr w:type="gramEnd"/>
      <w:r w:rsidRPr="00506E01">
        <w:t>:</w:t>
      </w:r>
    </w:p>
    <w:p w14:paraId="520D1E77" w14:textId="77777777" w:rsidR="007841EB" w:rsidRPr="00506E01" w:rsidRDefault="002E3BA5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</w:pPr>
      <w:r w:rsidRPr="00506E01">
        <w:t xml:space="preserve">Jadwal </w:t>
      </w:r>
      <w:proofErr w:type="spellStart"/>
      <w:r w:rsidR="00BA1506" w:rsidRPr="00506E01">
        <w:t>P</w:t>
      </w:r>
      <w:r w:rsidRPr="00506E01">
        <w:t>rakt</w:t>
      </w:r>
      <w:r w:rsidR="006B362F" w:rsidRPr="00506E01">
        <w:t>i</w:t>
      </w:r>
      <w:r w:rsidRPr="00506E01">
        <w:t>k</w:t>
      </w:r>
      <w:proofErr w:type="spellEnd"/>
      <w:r w:rsidR="006B362F" w:rsidRPr="00506E01">
        <w:t xml:space="preserve"> Rawat Jalan</w:t>
      </w:r>
    </w:p>
    <w:p w14:paraId="5C569C09" w14:textId="77777777" w:rsidR="006B362F" w:rsidRPr="00506E01" w:rsidRDefault="006B362F">
      <w:pPr>
        <w:pStyle w:val="TableParagraph"/>
        <w:numPr>
          <w:ilvl w:val="1"/>
          <w:numId w:val="5"/>
        </w:numPr>
        <w:tabs>
          <w:tab w:val="left" w:pos="1641"/>
        </w:tabs>
        <w:spacing w:before="37" w:line="360" w:lineRule="auto"/>
        <w:ind w:right="198"/>
      </w:pPr>
      <w:proofErr w:type="spellStart"/>
      <w:r w:rsidRPr="00506E01">
        <w:t>Jumlah</w:t>
      </w:r>
      <w:proofErr w:type="spellEnd"/>
      <w:r w:rsidRPr="00506E01">
        <w:t xml:space="preserve"> Rawat Jalam/ </w:t>
      </w:r>
      <w:proofErr w:type="spellStart"/>
      <w:r w:rsidRPr="00506E01">
        <w:t>Resep</w:t>
      </w:r>
      <w:proofErr w:type="spellEnd"/>
      <w:r w:rsidRPr="00506E01">
        <w:t xml:space="preserve"> </w:t>
      </w:r>
      <w:proofErr w:type="spellStart"/>
      <w:r w:rsidRPr="00506E01">
        <w:t>masuk</w:t>
      </w:r>
      <w:proofErr w:type="spellEnd"/>
      <w:r w:rsidRPr="00506E01">
        <w:t xml:space="preserve"> </w:t>
      </w:r>
      <w:proofErr w:type="spellStart"/>
      <w:r w:rsidRPr="00506E01">
        <w:t>farmasi</w:t>
      </w:r>
      <w:proofErr w:type="spellEnd"/>
    </w:p>
    <w:p w14:paraId="01ACF930" w14:textId="77777777" w:rsidR="007841EB" w:rsidRPr="00506E01" w:rsidRDefault="007841EB">
      <w:pPr>
        <w:pStyle w:val="TableParagraph"/>
        <w:tabs>
          <w:tab w:val="left" w:pos="1641"/>
        </w:tabs>
        <w:spacing w:before="37"/>
        <w:ind w:right="198"/>
        <w:rPr>
          <w:lang w:val="id-ID"/>
        </w:rPr>
      </w:pPr>
    </w:p>
    <w:p w14:paraId="63E059D6" w14:textId="46CE9BF4" w:rsidR="007841EB" w:rsidRPr="00506E01" w:rsidRDefault="002E3BA5">
      <w:pPr>
        <w:pStyle w:val="TableParagraph"/>
        <w:tabs>
          <w:tab w:val="left" w:pos="1641"/>
        </w:tabs>
        <w:spacing w:before="37" w:line="360" w:lineRule="auto"/>
        <w:ind w:right="198"/>
        <w:jc w:val="center"/>
        <w:rPr>
          <w:b/>
          <w:bCs/>
          <w:lang w:val="id-ID"/>
        </w:rPr>
      </w:pPr>
      <w:r w:rsidRPr="00506E01">
        <w:rPr>
          <w:b/>
          <w:bCs/>
        </w:rPr>
        <w:t xml:space="preserve">HAK </w:t>
      </w:r>
      <w:r w:rsidR="00EC5E2B" w:rsidRPr="00506E01">
        <w:rPr>
          <w:b/>
        </w:rPr>
        <w:t>FASYANKES</w:t>
      </w:r>
    </w:p>
    <w:p w14:paraId="30E357D0" w14:textId="77777777" w:rsidR="007841EB" w:rsidRPr="00506E01" w:rsidRDefault="002E3BA5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</w:pP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akses</w:t>
      </w:r>
      <w:proofErr w:type="spellEnd"/>
      <w:r w:rsidRPr="00506E01">
        <w:t xml:space="preserve"> </w:t>
      </w:r>
      <w:proofErr w:type="spellStart"/>
      <w:r w:rsidRPr="00506E01">
        <w:t>khusus</w:t>
      </w:r>
      <w:proofErr w:type="spellEnd"/>
      <w:r w:rsidRPr="00506E01">
        <w:t xml:space="preserve">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/dashboard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PIHAK BEETU</w:t>
      </w:r>
    </w:p>
    <w:p w14:paraId="1CAC94B7" w14:textId="77777777" w:rsidR="007841EB" w:rsidRPr="00506E01" w:rsidRDefault="002E3BA5">
      <w:pPr>
        <w:pStyle w:val="TableParagraph"/>
        <w:numPr>
          <w:ilvl w:val="0"/>
          <w:numId w:val="6"/>
        </w:numPr>
        <w:tabs>
          <w:tab w:val="left" w:pos="993"/>
        </w:tabs>
        <w:spacing w:before="37" w:line="360" w:lineRule="auto"/>
        <w:ind w:right="198" w:hanging="251"/>
        <w:jc w:val="both"/>
        <w:rPr>
          <w:b/>
        </w:rPr>
      </w:pPr>
      <w:proofErr w:type="spellStart"/>
      <w:r w:rsidRPr="00506E01">
        <w:t>Mendapatkan</w:t>
      </w:r>
      <w:proofErr w:type="spellEnd"/>
      <w:r w:rsidRPr="00506E01">
        <w:t xml:space="preserve"> report </w:t>
      </w:r>
      <w:proofErr w:type="spellStart"/>
      <w:r w:rsidRPr="00506E01">
        <w:t>penggunaan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  <w:r w:rsidRPr="00506E01">
        <w:t xml:space="preserve"> per </w:t>
      </w:r>
      <w:proofErr w:type="spellStart"/>
      <w:r w:rsidRPr="00506E01">
        <w:t>bulan</w:t>
      </w:r>
      <w:proofErr w:type="spellEnd"/>
    </w:p>
    <w:p w14:paraId="1A18F6F7" w14:textId="77777777" w:rsidR="00EC5E2B" w:rsidRPr="00506E01" w:rsidRDefault="00EC5E2B" w:rsidP="006C526D">
      <w:pPr>
        <w:pStyle w:val="TableParagraph"/>
        <w:spacing w:line="360" w:lineRule="auto"/>
        <w:ind w:right="95"/>
        <w:rPr>
          <w:b/>
        </w:rPr>
      </w:pPr>
    </w:p>
    <w:p w14:paraId="48BB01CD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3</w:t>
      </w:r>
    </w:p>
    <w:p w14:paraId="4940F5FB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JANGKA WAKTU DAN PENGAKHIRAN</w:t>
      </w:r>
    </w:p>
    <w:p w14:paraId="5C297639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3DA952F5" w14:textId="21962AE0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201"/>
        <w:jc w:val="both"/>
      </w:pPr>
      <w:proofErr w:type="spellStart"/>
      <w:r w:rsidRPr="00506E01">
        <w:t>Perjanjian</w:t>
      </w:r>
      <w:proofErr w:type="spellEnd"/>
      <w:r w:rsidRPr="00506E01">
        <w:t xml:space="preserve"> Kerjasama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 xml:space="preserve"> 1 (</w:t>
      </w:r>
      <w:proofErr w:type="spellStart"/>
      <w:r w:rsidRPr="00506E01">
        <w:t>satu</w:t>
      </w:r>
      <w:proofErr w:type="spellEnd"/>
      <w:r w:rsidRPr="00506E01">
        <w:t xml:space="preserve">) </w:t>
      </w:r>
      <w:proofErr w:type="spellStart"/>
      <w:r w:rsidRPr="00506E01">
        <w:t>tahun</w:t>
      </w:r>
      <w:proofErr w:type="spellEnd"/>
      <w:r w:rsidRPr="00506E01">
        <w:t xml:space="preserve">,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proofErr w:type="gramStart"/>
      <w:r w:rsidRPr="00506E01">
        <w:t>tanggal</w:t>
      </w:r>
      <w:proofErr w:type="spellEnd"/>
      <w:r w:rsidRPr="00506E01">
        <w:t xml:space="preserve"> </w:t>
      </w:r>
      <w:r w:rsidR="006C526D" w:rsidRPr="00506E01">
        <w:t xml:space="preserve"> </w:t>
      </w:r>
      <w:r w:rsidR="00A438B1" w:rsidRPr="00506E01">
        <w:t>12</w:t>
      </w:r>
      <w:proofErr w:type="gramEnd"/>
      <w:r w:rsidR="006C526D" w:rsidRPr="00506E01">
        <w:t xml:space="preserve"> </w:t>
      </w:r>
      <w:r w:rsidR="00A438B1" w:rsidRPr="00506E01">
        <w:t>Juni</w:t>
      </w:r>
      <w:r w:rsidR="006C526D" w:rsidRPr="00506E01">
        <w:t xml:space="preserve"> </w:t>
      </w:r>
      <w:r w:rsidRPr="00506E01">
        <w:t>202</w:t>
      </w:r>
      <w:r w:rsidR="006B362F" w:rsidRPr="00506E01">
        <w:t>4</w:t>
      </w:r>
      <w:r w:rsidRPr="00506E01">
        <w:t xml:space="preserve"> </w:t>
      </w:r>
      <w:proofErr w:type="spellStart"/>
      <w:r w:rsidRPr="00506E01">
        <w:t>sampai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tanggal</w:t>
      </w:r>
      <w:proofErr w:type="spellEnd"/>
      <w:r w:rsidRPr="00506E01">
        <w:t xml:space="preserve"> </w:t>
      </w:r>
      <w:r w:rsidR="006C526D" w:rsidRPr="00506E01">
        <w:t xml:space="preserve">  </w:t>
      </w:r>
      <w:r w:rsidR="00A438B1" w:rsidRPr="00506E01">
        <w:t xml:space="preserve">12 Juni </w:t>
      </w:r>
      <w:r w:rsidRPr="00506E01">
        <w:t>202</w:t>
      </w:r>
      <w:r w:rsidR="006B362F" w:rsidRPr="00506E01">
        <w:t>5</w:t>
      </w:r>
      <w:r w:rsidRPr="00506E01">
        <w:t xml:space="preserve">, dan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diperpanjang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kesepakatan</w:t>
      </w:r>
      <w:proofErr w:type="spellEnd"/>
      <w:r w:rsidRPr="00506E01">
        <w:t xml:space="preserve"> </w:t>
      </w:r>
      <w:proofErr w:type="spellStart"/>
      <w:r w:rsidRPr="00506E01">
        <w:t>kedua</w:t>
      </w:r>
      <w:proofErr w:type="spellEnd"/>
      <w:r w:rsidRPr="00506E01">
        <w:t xml:space="preserve"> </w:t>
      </w:r>
      <w:proofErr w:type="spellStart"/>
      <w:r w:rsidRPr="00506E01">
        <w:t>belah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pemberitahuan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2 (</w:t>
      </w:r>
      <w:proofErr w:type="spellStart"/>
      <w:r w:rsidRPr="00506E01">
        <w:t>dua</w:t>
      </w:r>
      <w:proofErr w:type="spellEnd"/>
      <w:r w:rsidRPr="00506E01">
        <w:t xml:space="preserve">)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sebelumnya</w:t>
      </w:r>
      <w:proofErr w:type="spellEnd"/>
    </w:p>
    <w:p w14:paraId="23E04A36" w14:textId="77777777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r w:rsidRPr="00506E01">
        <w:rPr>
          <w:bCs/>
        </w:rPr>
        <w:t xml:space="preserve">Jika </w:t>
      </w:r>
      <w:proofErr w:type="spellStart"/>
      <w:r w:rsidRPr="00506E01">
        <w:rPr>
          <w:bCs/>
        </w:rPr>
        <w:t>satu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Kedua</w:t>
      </w:r>
      <w:proofErr w:type="spellEnd"/>
      <w:r w:rsidRPr="00506E01">
        <w:rPr>
          <w:bCs/>
        </w:rPr>
        <w:t xml:space="preserve"> Belah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ingin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mengakhiri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Perjanjian</w:t>
      </w:r>
      <w:proofErr w:type="spellEnd"/>
      <w:r w:rsidRPr="00506E01">
        <w:rPr>
          <w:bCs/>
        </w:rPr>
        <w:t xml:space="preserve"> Kerjasama </w:t>
      </w:r>
      <w:proofErr w:type="spellStart"/>
      <w:r w:rsidRPr="00506E01">
        <w:rPr>
          <w:bCs/>
        </w:rPr>
        <w:t>ini</w:t>
      </w:r>
      <w:proofErr w:type="spellEnd"/>
      <w:r w:rsidRPr="00506E01">
        <w:rPr>
          <w:bCs/>
        </w:rPr>
        <w:t xml:space="preserve">, </w:t>
      </w:r>
      <w:proofErr w:type="spellStart"/>
      <w:r w:rsidRPr="00506E01">
        <w:rPr>
          <w:bCs/>
        </w:rPr>
        <w:t>maka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tersebut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harus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memberitahukan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secara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tertulis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kepada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pihak</w:t>
      </w:r>
      <w:proofErr w:type="spellEnd"/>
      <w:r w:rsidRPr="00506E01">
        <w:rPr>
          <w:bCs/>
        </w:rPr>
        <w:t xml:space="preserve"> lain </w:t>
      </w:r>
      <w:proofErr w:type="spellStart"/>
      <w:r w:rsidRPr="00506E01">
        <w:rPr>
          <w:bCs/>
        </w:rPr>
        <w:t>dalam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waktu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tidak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kurang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dari</w:t>
      </w:r>
      <w:proofErr w:type="spellEnd"/>
      <w:r w:rsidRPr="00506E01">
        <w:rPr>
          <w:bCs/>
        </w:rPr>
        <w:t xml:space="preserve"> 30 (</w:t>
      </w:r>
      <w:proofErr w:type="spellStart"/>
      <w:r w:rsidRPr="00506E01">
        <w:rPr>
          <w:bCs/>
        </w:rPr>
        <w:t>tiga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puluh</w:t>
      </w:r>
      <w:proofErr w:type="spellEnd"/>
      <w:r w:rsidRPr="00506E01">
        <w:rPr>
          <w:bCs/>
        </w:rPr>
        <w:t xml:space="preserve">) </w:t>
      </w:r>
      <w:proofErr w:type="spellStart"/>
      <w:r w:rsidRPr="00506E01">
        <w:rPr>
          <w:bCs/>
        </w:rPr>
        <w:t>hari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kalender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sebelum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pemutusan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perjanjian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tersebut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berlaku</w:t>
      </w:r>
      <w:proofErr w:type="spellEnd"/>
    </w:p>
    <w:p w14:paraId="6E8BBED9" w14:textId="77777777" w:rsidR="007841EB" w:rsidRPr="00506E01" w:rsidRDefault="002E3BA5">
      <w:pPr>
        <w:pStyle w:val="TableParagraph"/>
        <w:numPr>
          <w:ilvl w:val="0"/>
          <w:numId w:val="7"/>
        </w:numPr>
        <w:tabs>
          <w:tab w:val="left" w:pos="920"/>
        </w:tabs>
        <w:spacing w:line="360" w:lineRule="auto"/>
        <w:ind w:right="198"/>
        <w:jc w:val="both"/>
        <w:rPr>
          <w:bCs/>
        </w:rPr>
      </w:pPr>
      <w:proofErr w:type="spellStart"/>
      <w:r w:rsidRPr="00506E01">
        <w:rPr>
          <w:bCs/>
        </w:rPr>
        <w:t>Mengesampingkan</w:t>
      </w:r>
      <w:proofErr w:type="spellEnd"/>
      <w:r w:rsidRPr="00506E01">
        <w:rPr>
          <w:bCs/>
        </w:rPr>
        <w:t xml:space="preserve"> </w:t>
      </w:r>
      <w:proofErr w:type="spellStart"/>
      <w:r w:rsidRPr="00506E01">
        <w:rPr>
          <w:bCs/>
        </w:rPr>
        <w:t>pasal</w:t>
      </w:r>
      <w:proofErr w:type="spellEnd"/>
      <w:r w:rsidRPr="00506E01">
        <w:rPr>
          <w:bCs/>
        </w:rPr>
        <w:t xml:space="preserve"> 1266 dan 1267 KUHPER</w:t>
      </w:r>
    </w:p>
    <w:p w14:paraId="022584BF" w14:textId="77777777" w:rsidR="007841EB" w:rsidRPr="00506E01" w:rsidRDefault="007841EB">
      <w:pPr>
        <w:pStyle w:val="TableParagraph"/>
        <w:tabs>
          <w:tab w:val="left" w:pos="920"/>
        </w:tabs>
        <w:spacing w:line="360" w:lineRule="auto"/>
        <w:ind w:left="559" w:right="205"/>
        <w:jc w:val="both"/>
        <w:rPr>
          <w:b/>
        </w:rPr>
      </w:pPr>
    </w:p>
    <w:p w14:paraId="746234E0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 4</w:t>
      </w:r>
    </w:p>
    <w:p w14:paraId="76937CFF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KEADAAN KAHAR</w:t>
      </w:r>
    </w:p>
    <w:p w14:paraId="132F2AB7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13866D80" w14:textId="77777777" w:rsidR="007841EB" w:rsidRPr="00506E01" w:rsidRDefault="002E3BA5">
      <w:pPr>
        <w:pStyle w:val="TableParagraph"/>
        <w:spacing w:line="360" w:lineRule="auto"/>
        <w:ind w:left="851" w:right="201" w:hanging="292"/>
        <w:jc w:val="both"/>
      </w:pPr>
      <w:r w:rsidRPr="00506E01">
        <w:t xml:space="preserve">1.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berarti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yang </w:t>
      </w:r>
      <w:proofErr w:type="spellStart"/>
      <w:r w:rsidRPr="00506E01">
        <w:t>berada</w:t>
      </w:r>
      <w:proofErr w:type="spellEnd"/>
      <w:r w:rsidRPr="00506E01">
        <w:t xml:space="preserve"> di </w:t>
      </w:r>
      <w:proofErr w:type="spellStart"/>
      <w:r w:rsidRPr="00506E01">
        <w:t>luar</w:t>
      </w:r>
      <w:proofErr w:type="spellEnd"/>
      <w:r w:rsidRPr="00506E01">
        <w:t xml:space="preserve"> </w:t>
      </w:r>
      <w:proofErr w:type="spellStart"/>
      <w:r w:rsidRPr="00506E01">
        <w:t>kemampuan</w:t>
      </w:r>
      <w:proofErr w:type="spellEnd"/>
      <w:r w:rsidRPr="00506E01">
        <w:t xml:space="preserve"> yang </w:t>
      </w:r>
      <w:proofErr w:type="spellStart"/>
      <w:r w:rsidRPr="00506E01">
        <w:t>wajar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diatasi</w:t>
      </w:r>
      <w:proofErr w:type="spellEnd"/>
      <w:r w:rsidRPr="00506E01">
        <w:t xml:space="preserve"> oleh PARA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oleh </w:t>
      </w:r>
      <w:proofErr w:type="spellStart"/>
      <w:r w:rsidRPr="00506E01">
        <w:t>keadaan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,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sah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diterapkan</w:t>
      </w:r>
      <w:proofErr w:type="spellEnd"/>
      <w:r w:rsidRPr="00506E01">
        <w:t xml:space="preserve"> </w:t>
      </w:r>
      <w:proofErr w:type="spellStart"/>
      <w:r w:rsidRPr="00506E01">
        <w:t>termasuk</w:t>
      </w:r>
      <w:proofErr w:type="spellEnd"/>
      <w:r w:rsidRPr="00506E01">
        <w:t xml:space="preserve">, </w:t>
      </w:r>
      <w:proofErr w:type="spellStart"/>
      <w:r w:rsidRPr="00506E01">
        <w:t>tetapi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pada </w:t>
      </w:r>
      <w:proofErr w:type="spellStart"/>
      <w:r w:rsidRPr="00506E01">
        <w:t>keadaan</w:t>
      </w:r>
      <w:proofErr w:type="spellEnd"/>
      <w:r w:rsidRPr="00506E01">
        <w:t xml:space="preserve"> di </w:t>
      </w:r>
      <w:proofErr w:type="spellStart"/>
      <w:r w:rsidRPr="00506E01">
        <w:t>bawah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>:</w:t>
      </w:r>
    </w:p>
    <w:p w14:paraId="272371C3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1"/>
        <w:jc w:val="both"/>
      </w:pPr>
      <w:r w:rsidRPr="00506E01">
        <w:rPr>
          <w:lang w:val="id-ID"/>
        </w:rPr>
        <w:t>K</w:t>
      </w:r>
      <w:proofErr w:type="spellStart"/>
      <w:r w:rsidRPr="00506E01">
        <w:t>eadaan</w:t>
      </w:r>
      <w:proofErr w:type="spellEnd"/>
      <w:r w:rsidRPr="00506E01">
        <w:t xml:space="preserve"> </w:t>
      </w:r>
      <w:proofErr w:type="spellStart"/>
      <w:r w:rsidRPr="00506E01">
        <w:t>darurat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proofErr w:type="spellStart"/>
      <w:r w:rsidRPr="00506E01">
        <w:t>kerusuhan</w:t>
      </w:r>
      <w:proofErr w:type="spellEnd"/>
      <w:r w:rsidRPr="00506E01">
        <w:t xml:space="preserve">, </w:t>
      </w:r>
      <w:proofErr w:type="spellStart"/>
      <w:r w:rsidRPr="00506E01">
        <w:t>kebakaran</w:t>
      </w:r>
      <w:proofErr w:type="spellEnd"/>
      <w:r w:rsidRPr="00506E01">
        <w:t xml:space="preserve">, </w:t>
      </w:r>
      <w:proofErr w:type="spellStart"/>
      <w:r w:rsidRPr="00506E01">
        <w:t>pemogokan</w:t>
      </w:r>
      <w:proofErr w:type="spellEnd"/>
      <w:r w:rsidRPr="00506E01">
        <w:t xml:space="preserve"> </w:t>
      </w:r>
      <w:proofErr w:type="spellStart"/>
      <w:r w:rsidRPr="00506E01">
        <w:t>buruh</w:t>
      </w:r>
      <w:proofErr w:type="spellEnd"/>
      <w:r w:rsidRPr="00506E01">
        <w:t xml:space="preserve">, </w:t>
      </w:r>
      <w:proofErr w:type="spellStart"/>
      <w:r w:rsidRPr="00506E01">
        <w:t>penutupan</w:t>
      </w:r>
      <w:proofErr w:type="spellEnd"/>
      <w:r w:rsidRPr="00506E01">
        <w:t xml:space="preserve"> </w:t>
      </w:r>
      <w:proofErr w:type="spellStart"/>
      <w:r w:rsidRPr="00506E01">
        <w:t>kesempatan</w:t>
      </w:r>
      <w:proofErr w:type="spellEnd"/>
      <w:r w:rsidRPr="00506E01">
        <w:t xml:space="preserve"> </w:t>
      </w:r>
      <w:proofErr w:type="spellStart"/>
      <w:r w:rsidRPr="00506E01">
        <w:t>masuk</w:t>
      </w:r>
      <w:proofErr w:type="spellEnd"/>
      <w:r w:rsidRPr="00506E01">
        <w:t xml:space="preserve"> </w:t>
      </w:r>
      <w:proofErr w:type="spellStart"/>
      <w:r w:rsidRPr="00506E01">
        <w:t>ketempat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(</w:t>
      </w:r>
      <w:r w:rsidRPr="00506E01">
        <w:rPr>
          <w:i/>
        </w:rPr>
        <w:t>lock-out</w:t>
      </w:r>
      <w:r w:rsidRPr="00506E01">
        <w:t xml:space="preserve">)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gangguan-gangguan</w:t>
      </w:r>
      <w:proofErr w:type="spellEnd"/>
      <w:r w:rsidRPr="00506E01">
        <w:t xml:space="preserve"> </w:t>
      </w:r>
      <w:proofErr w:type="spellStart"/>
      <w:r w:rsidRPr="00506E01">
        <w:t>tenaga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lain</w:t>
      </w:r>
      <w:proofErr w:type="spellEnd"/>
      <w:r w:rsidRPr="00506E01">
        <w:t xml:space="preserve">, </w:t>
      </w:r>
      <w:proofErr w:type="spellStart"/>
      <w:r w:rsidRPr="00506E01">
        <w:t>keributan</w:t>
      </w:r>
      <w:proofErr w:type="spellEnd"/>
      <w:r w:rsidRPr="00506E01">
        <w:t xml:space="preserve"> </w:t>
      </w:r>
      <w:proofErr w:type="spellStart"/>
      <w:r w:rsidRPr="00506E01">
        <w:t>warga</w:t>
      </w:r>
      <w:proofErr w:type="spellEnd"/>
      <w:r w:rsidRPr="00506E01">
        <w:t xml:space="preserve"> </w:t>
      </w:r>
      <w:proofErr w:type="spellStart"/>
      <w:r w:rsidRPr="00506E01">
        <w:t>sipil</w:t>
      </w:r>
      <w:proofErr w:type="spellEnd"/>
      <w:r w:rsidRPr="00506E01">
        <w:t xml:space="preserve">, </w:t>
      </w:r>
      <w:proofErr w:type="spellStart"/>
      <w:r w:rsidRPr="00506E01">
        <w:t>perang</w:t>
      </w:r>
      <w:proofErr w:type="spellEnd"/>
      <w:r w:rsidRPr="00506E01">
        <w:t xml:space="preserve">, </w:t>
      </w:r>
      <w:proofErr w:type="spellStart"/>
      <w:r w:rsidRPr="00506E01">
        <w:t>blokade,embargo</w:t>
      </w:r>
      <w:proofErr w:type="spellEnd"/>
      <w:r w:rsidRPr="00506E01">
        <w:t>.</w:t>
      </w:r>
    </w:p>
    <w:p w14:paraId="15D00A67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</w:pPr>
      <w:r w:rsidRPr="00506E01">
        <w:rPr>
          <w:lang w:val="id-ID"/>
        </w:rPr>
        <w:t>B</w:t>
      </w:r>
      <w:proofErr w:type="spellStart"/>
      <w:r w:rsidRPr="00506E01">
        <w:t>encana</w:t>
      </w:r>
      <w:proofErr w:type="spellEnd"/>
      <w:r w:rsidRPr="00506E01">
        <w:t xml:space="preserve"> </w:t>
      </w:r>
      <w:proofErr w:type="spellStart"/>
      <w:r w:rsidRPr="00506E01">
        <w:t>alam</w:t>
      </w:r>
      <w:proofErr w:type="spellEnd"/>
      <w:r w:rsidRPr="00506E01">
        <w:t xml:space="preserve"> </w:t>
      </w:r>
      <w:proofErr w:type="spellStart"/>
      <w:r w:rsidRPr="00506E01">
        <w:t>seperti</w:t>
      </w:r>
      <w:proofErr w:type="spellEnd"/>
      <w:r w:rsidRPr="00506E01">
        <w:t xml:space="preserve"> </w:t>
      </w:r>
      <w:proofErr w:type="spellStart"/>
      <w:r w:rsidRPr="00506E01">
        <w:t>gempa</w:t>
      </w:r>
      <w:proofErr w:type="spellEnd"/>
      <w:r w:rsidRPr="00506E01">
        <w:t xml:space="preserve"> </w:t>
      </w:r>
      <w:proofErr w:type="spellStart"/>
      <w:r w:rsidRPr="00506E01">
        <w:t>bumi</w:t>
      </w:r>
      <w:proofErr w:type="spellEnd"/>
      <w:r w:rsidRPr="00506E01">
        <w:t xml:space="preserve">, </w:t>
      </w:r>
      <w:proofErr w:type="spellStart"/>
      <w:r w:rsidRPr="00506E01">
        <w:t>badai</w:t>
      </w:r>
      <w:proofErr w:type="spellEnd"/>
      <w:r w:rsidRPr="00506E01">
        <w:t xml:space="preserve">, </w:t>
      </w:r>
      <w:proofErr w:type="spellStart"/>
      <w:r w:rsidRPr="00506E01">
        <w:t>banjir</w:t>
      </w:r>
      <w:proofErr w:type="spellEnd"/>
      <w:r w:rsidRPr="00506E01">
        <w:t xml:space="preserve">, </w:t>
      </w:r>
      <w:proofErr w:type="spellStart"/>
      <w:r w:rsidRPr="00506E01">
        <w:t>angin</w:t>
      </w:r>
      <w:proofErr w:type="spellEnd"/>
      <w:r w:rsidRPr="00506E01">
        <w:t xml:space="preserve"> </w:t>
      </w:r>
      <w:proofErr w:type="spellStart"/>
      <w:r w:rsidRPr="00506E01">
        <w:t>topan</w:t>
      </w:r>
      <w:proofErr w:type="spellEnd"/>
      <w:r w:rsidRPr="00506E01">
        <w:t xml:space="preserve">, dan </w:t>
      </w:r>
      <w:proofErr w:type="spellStart"/>
      <w:r w:rsidRPr="00506E01">
        <w:t>bencana</w:t>
      </w:r>
      <w:proofErr w:type="spellEnd"/>
      <w:r w:rsidRPr="00506E01">
        <w:t xml:space="preserve"> </w:t>
      </w:r>
      <w:proofErr w:type="spellStart"/>
      <w:r w:rsidRPr="00506E01">
        <w:t>alam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yang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langsung</w:t>
      </w:r>
      <w:proofErr w:type="spellEnd"/>
      <w:r w:rsidRPr="00506E01">
        <w:t xml:space="preserve"> </w:t>
      </w:r>
      <w:proofErr w:type="spellStart"/>
      <w:r w:rsidRPr="00506E01">
        <w:t>terhadap</w:t>
      </w:r>
      <w:proofErr w:type="spellEnd"/>
      <w:r w:rsidRPr="00506E01">
        <w:t xml:space="preserve"> </w:t>
      </w:r>
      <w:proofErr w:type="spellStart"/>
      <w:r w:rsidRPr="00506E01">
        <w:t>keberlangsungan</w:t>
      </w:r>
      <w:proofErr w:type="spellEnd"/>
      <w:r w:rsidRPr="00506E01">
        <w:t xml:space="preserve"> </w:t>
      </w:r>
      <w:proofErr w:type="spellStart"/>
      <w:r w:rsidRPr="00506E01">
        <w:t>operasional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salah </w:t>
      </w:r>
      <w:proofErr w:type="spellStart"/>
      <w:r w:rsidRPr="00506E01">
        <w:t>satu</w:t>
      </w:r>
      <w:proofErr w:type="spellEnd"/>
      <w:r w:rsidRPr="00506E01">
        <w:t xml:space="preserve"> PIHAK.</w:t>
      </w:r>
    </w:p>
    <w:p w14:paraId="692BCC9C" w14:textId="77777777" w:rsidR="007841EB" w:rsidRPr="00506E01" w:rsidRDefault="002E3BA5">
      <w:pPr>
        <w:pStyle w:val="TableParagraph"/>
        <w:numPr>
          <w:ilvl w:val="0"/>
          <w:numId w:val="8"/>
        </w:numPr>
        <w:tabs>
          <w:tab w:val="left" w:pos="1280"/>
        </w:tabs>
        <w:spacing w:line="360" w:lineRule="auto"/>
        <w:ind w:right="202"/>
        <w:jc w:val="both"/>
      </w:pPr>
      <w:r w:rsidRPr="00506E01">
        <w:rPr>
          <w:lang w:val="id-ID"/>
        </w:rPr>
        <w:t>P</w:t>
      </w:r>
      <w:proofErr w:type="spellStart"/>
      <w:r w:rsidRPr="00506E01">
        <w:t>erintah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pembatasan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pemerintah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perundang-undangan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ruang</w:t>
      </w:r>
      <w:proofErr w:type="spellEnd"/>
      <w:r w:rsidRPr="00506E01">
        <w:t xml:space="preserve"> </w:t>
      </w:r>
      <w:proofErr w:type="spellStart"/>
      <w:r w:rsidRPr="00506E01">
        <w:t>lingkup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dilarang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kejadian-kejadian</w:t>
      </w:r>
      <w:proofErr w:type="spellEnd"/>
      <w:r w:rsidRPr="00506E01">
        <w:t xml:space="preserve"> lain di </w:t>
      </w:r>
      <w:proofErr w:type="spellStart"/>
      <w:r w:rsidRPr="00506E01">
        <w:t>luar</w:t>
      </w:r>
      <w:proofErr w:type="spellEnd"/>
      <w:r w:rsidRPr="00506E01">
        <w:t xml:space="preserve"> </w:t>
      </w:r>
      <w:proofErr w:type="spellStart"/>
      <w:r w:rsidRPr="00506E01">
        <w:t>kendali</w:t>
      </w:r>
      <w:proofErr w:type="spellEnd"/>
      <w:r w:rsidRPr="00506E01">
        <w:t xml:space="preserve"> PARA PIHAK</w:t>
      </w:r>
    </w:p>
    <w:p w14:paraId="5055698B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202" w:hanging="851"/>
        <w:jc w:val="both"/>
        <w:rPr>
          <w:lang w:val="id-ID"/>
        </w:rPr>
      </w:pPr>
      <w:r w:rsidRPr="00506E01">
        <w:rPr>
          <w:lang w:val="id-ID"/>
        </w:rPr>
        <w:tab/>
        <w:t xml:space="preserve">2. </w:t>
      </w:r>
      <w:r w:rsidRPr="00506E01">
        <w:t xml:space="preserve">Tidak </w:t>
      </w:r>
      <w:proofErr w:type="spellStart"/>
      <w:r w:rsidRPr="00506E01">
        <w:t>ada</w:t>
      </w:r>
      <w:proofErr w:type="spellEnd"/>
      <w:r w:rsidRPr="00506E01">
        <w:t xml:space="preserve"> PIHAK </w:t>
      </w:r>
      <w:proofErr w:type="spellStart"/>
      <w:proofErr w:type="gramStart"/>
      <w:r w:rsidRPr="00506E01">
        <w:t>bertanggung.jawab</w:t>
      </w:r>
      <w:proofErr w:type="spellEnd"/>
      <w:proofErr w:type="gram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hal-hal</w:t>
      </w:r>
      <w:proofErr w:type="spellEnd"/>
      <w:r w:rsidRPr="00506E01">
        <w:t xml:space="preserve"> </w:t>
      </w:r>
      <w:proofErr w:type="spellStart"/>
      <w:r w:rsidRPr="00506E01">
        <w:t>tak</w:t>
      </w:r>
      <w:proofErr w:type="spellEnd"/>
      <w:r w:rsidRPr="00506E01">
        <w:t xml:space="preserve"> </w:t>
      </w:r>
      <w:proofErr w:type="spellStart"/>
      <w:r w:rsidRPr="00506E01">
        <w:t>terduga</w:t>
      </w:r>
      <w:proofErr w:type="spellEnd"/>
      <w:r w:rsidRPr="00506E01">
        <w:t xml:space="preserve"> yang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diluar</w:t>
      </w:r>
      <w:proofErr w:type="spellEnd"/>
      <w:r w:rsidRPr="00506E01">
        <w:t xml:space="preserve"> </w:t>
      </w:r>
      <w:proofErr w:type="spellStart"/>
      <w:r w:rsidRPr="00506E01">
        <w:t>Kendali</w:t>
      </w:r>
      <w:proofErr w:type="spellEnd"/>
      <w:r w:rsidRPr="00506E01">
        <w:t xml:space="preserve"> PARA PIHAK yang </w:t>
      </w:r>
      <w:proofErr w:type="spellStart"/>
      <w:r w:rsidRPr="00506E01">
        <w:t>menyebabkan</w:t>
      </w:r>
      <w:proofErr w:type="spellEnd"/>
      <w:r w:rsidRPr="00506E01">
        <w:t xml:space="preserve"> </w:t>
      </w:r>
      <w:proofErr w:type="spellStart"/>
      <w:r w:rsidRPr="00506E01">
        <w:t>keterlambatan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kegagalan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(</w:t>
      </w:r>
      <w:proofErr w:type="spellStart"/>
      <w:r w:rsidRPr="00506E01">
        <w:t>selain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membayar</w:t>
      </w:r>
      <w:proofErr w:type="spellEnd"/>
      <w:r w:rsidRPr="00506E01">
        <w:t xml:space="preserve">)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keterlambatan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kegagalan</w:t>
      </w:r>
      <w:proofErr w:type="spellEnd"/>
      <w:r w:rsidRPr="00506E01">
        <w:t xml:space="preserve"> </w:t>
      </w:r>
      <w:proofErr w:type="spellStart"/>
      <w:r w:rsidRPr="00506E01">
        <w:t>demikian</w:t>
      </w:r>
      <w:proofErr w:type="spellEnd"/>
      <w:r w:rsidRPr="00506E01">
        <w:t xml:space="preserve"> </w:t>
      </w:r>
      <w:proofErr w:type="spellStart"/>
      <w:r w:rsidRPr="00506E01">
        <w:t>disebabkan</w:t>
      </w:r>
      <w:proofErr w:type="spellEnd"/>
      <w:r w:rsidRPr="00506E01">
        <w:t xml:space="preserve"> oleh </w:t>
      </w:r>
      <w:proofErr w:type="spellStart"/>
      <w:r w:rsidRPr="00506E01">
        <w:t>Keadaan</w:t>
      </w:r>
      <w:proofErr w:type="spellEnd"/>
      <w:r w:rsidRPr="00506E01">
        <w:t xml:space="preserve"> Kahar dan </w:t>
      </w:r>
      <w:proofErr w:type="spellStart"/>
      <w:r w:rsidRPr="00506E01">
        <w:t>sepanjang</w:t>
      </w:r>
      <w:proofErr w:type="spellEnd"/>
      <w:r w:rsidRPr="00506E01">
        <w:t xml:space="preserve"> PIHAK yang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terhalang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terhambat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berusaha</w:t>
      </w:r>
      <w:proofErr w:type="spellEnd"/>
      <w:r w:rsidRPr="00506E01">
        <w:t xml:space="preserve"> </w:t>
      </w:r>
      <w:proofErr w:type="spellStart"/>
      <w:r w:rsidRPr="00506E01">
        <w:t>sedapat</w:t>
      </w:r>
      <w:proofErr w:type="spellEnd"/>
      <w:r w:rsidRPr="00506E01">
        <w:t xml:space="preserve"> </w:t>
      </w:r>
      <w:proofErr w:type="spellStart"/>
      <w:r w:rsidRPr="00506E01">
        <w:t>mungkin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mengatasi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mencegah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</w:t>
      </w:r>
    </w:p>
    <w:p w14:paraId="77BED069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203" w:hanging="851"/>
        <w:jc w:val="both"/>
      </w:pPr>
      <w:r w:rsidRPr="00506E01">
        <w:rPr>
          <w:lang w:val="id-ID"/>
        </w:rPr>
        <w:tab/>
        <w:t xml:space="preserve">3. </w:t>
      </w:r>
      <w:r w:rsidRPr="00506E01">
        <w:t xml:space="preserve">Pada </w:t>
      </w:r>
      <w:proofErr w:type="spellStart"/>
      <w:r w:rsidRPr="00506E01">
        <w:t>waktu</w:t>
      </w:r>
      <w:proofErr w:type="spellEnd"/>
      <w:r w:rsidRPr="00506E01">
        <w:t xml:space="preserve"> </w:t>
      </w:r>
      <w:proofErr w:type="spellStart"/>
      <w:r w:rsidRPr="00506E01">
        <w:t>terjadinya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Kahar, yang </w:t>
      </w:r>
      <w:proofErr w:type="spellStart"/>
      <w:r w:rsidRPr="00506E01">
        <w:t>mempengaruhi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kegiatan</w:t>
      </w:r>
      <w:proofErr w:type="spellEnd"/>
      <w:r w:rsidRPr="00506E01">
        <w:t xml:space="preserve"> </w:t>
      </w:r>
      <w:proofErr w:type="spellStart"/>
      <w:r w:rsidRPr="00506E01">
        <w:t>menurut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,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dampaknya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memberitahu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tentang</w:t>
      </w:r>
      <w:proofErr w:type="spellEnd"/>
      <w:r w:rsidRPr="00506E01">
        <w:t xml:space="preserve"> </w:t>
      </w:r>
      <w:proofErr w:type="spellStart"/>
      <w:r w:rsidRPr="00506E01">
        <w:t>jenis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, </w:t>
      </w:r>
      <w:proofErr w:type="spellStart"/>
      <w:r w:rsidRPr="00506E01">
        <w:t>pengaruh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kegiatan</w:t>
      </w:r>
      <w:proofErr w:type="spellEnd"/>
      <w:r w:rsidRPr="00506E01">
        <w:t xml:space="preserve"> PIHAK yang </w:t>
      </w:r>
      <w:proofErr w:type="spellStart"/>
      <w:r w:rsidRPr="00506E01">
        <w:t>bersangkutan</w:t>
      </w:r>
      <w:proofErr w:type="spellEnd"/>
      <w:r w:rsidRPr="00506E01">
        <w:t xml:space="preserve"> </w:t>
      </w:r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perkiraan</w:t>
      </w:r>
      <w:proofErr w:type="spellEnd"/>
      <w:r w:rsidRPr="00506E01">
        <w:t xml:space="preserve"> </w:t>
      </w:r>
      <w:proofErr w:type="spellStart"/>
      <w:r w:rsidRPr="00506E01">
        <w:t>lamanya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peristiwa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. PIHAK yang </w:t>
      </w:r>
      <w:proofErr w:type="spellStart"/>
      <w:r w:rsidRPr="00506E01">
        <w:t>terkena</w:t>
      </w:r>
      <w:proofErr w:type="spellEnd"/>
      <w:r w:rsidRPr="00506E01">
        <w:t xml:space="preserve"> </w:t>
      </w:r>
      <w:proofErr w:type="spellStart"/>
      <w:r w:rsidRPr="00506E01">
        <w:t>dampak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segera</w:t>
      </w:r>
      <w:proofErr w:type="spellEnd"/>
      <w:r w:rsidRPr="00506E01">
        <w:t xml:space="preserve"> </w:t>
      </w: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7 (</w:t>
      </w:r>
      <w:proofErr w:type="spellStart"/>
      <w:r w:rsidRPr="00506E01">
        <w:t>tujuh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setelah</w:t>
      </w:r>
      <w:proofErr w:type="spellEnd"/>
      <w:r w:rsidRPr="00506E01">
        <w:t xml:space="preserve"> </w:t>
      </w:r>
      <w:proofErr w:type="spellStart"/>
      <w:r w:rsidRPr="00506E01">
        <w:t>kejadian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itu</w:t>
      </w:r>
      <w:proofErr w:type="spellEnd"/>
      <w:r w:rsidRPr="00506E01">
        <w:t>.</w:t>
      </w:r>
    </w:p>
    <w:p w14:paraId="6E4E40F5" w14:textId="77777777" w:rsidR="007841EB" w:rsidRPr="00506E01" w:rsidRDefault="002E3BA5">
      <w:pPr>
        <w:pStyle w:val="TableParagraph"/>
        <w:tabs>
          <w:tab w:val="left" w:pos="560"/>
        </w:tabs>
        <w:spacing w:line="360" w:lineRule="auto"/>
        <w:ind w:left="851" w:right="199" w:hanging="851"/>
        <w:jc w:val="both"/>
        <w:rPr>
          <w:lang w:val="id-ID"/>
        </w:rPr>
      </w:pPr>
      <w:r w:rsidRPr="00506E01">
        <w:rPr>
          <w:lang w:val="id-ID"/>
        </w:rPr>
        <w:tab/>
        <w:t xml:space="preserve">4. </w:t>
      </w:r>
      <w:r w:rsidRPr="00506E01">
        <w:t xml:space="preserve">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membahas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itikad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dan </w:t>
      </w:r>
      <w:proofErr w:type="spellStart"/>
      <w:r w:rsidRPr="00506E01">
        <w:t>menyepakati</w:t>
      </w:r>
      <w:proofErr w:type="spellEnd"/>
      <w:r w:rsidRPr="00506E01">
        <w:t xml:space="preserve"> </w:t>
      </w:r>
      <w:proofErr w:type="spellStart"/>
      <w:r w:rsidRPr="00506E01">
        <w:t>suatu</w:t>
      </w:r>
      <w:proofErr w:type="spellEnd"/>
      <w:r w:rsidRPr="00506E01">
        <w:t xml:space="preserve"> </w:t>
      </w:r>
      <w:proofErr w:type="spellStart"/>
      <w:r w:rsidRPr="00506E01">
        <w:t>upaya</w:t>
      </w:r>
      <w:proofErr w:type="spellEnd"/>
      <w:r w:rsidRPr="00506E01">
        <w:t xml:space="preserve"> </w:t>
      </w:r>
      <w:proofErr w:type="spellStart"/>
      <w:r w:rsidRPr="00506E01">
        <w:t>bersama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melanjutkan</w:t>
      </w:r>
      <w:proofErr w:type="spellEnd"/>
      <w:r w:rsidRPr="00506E01">
        <w:t xml:space="preserve"> </w:t>
      </w:r>
      <w:proofErr w:type="spellStart"/>
      <w:r w:rsidRPr="00506E01">
        <w:t>kembali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PIHAK yang </w:t>
      </w:r>
      <w:proofErr w:type="spellStart"/>
      <w:r w:rsidRPr="00506E01">
        <w:t>menderita</w:t>
      </w:r>
      <w:proofErr w:type="spellEnd"/>
      <w:r w:rsidRPr="00506E01">
        <w:t xml:space="preserve"> </w:t>
      </w:r>
      <w:proofErr w:type="spellStart"/>
      <w:r w:rsidRPr="00506E01">
        <w:t>Keadaan</w:t>
      </w:r>
      <w:proofErr w:type="spellEnd"/>
      <w:r w:rsidRPr="00506E01">
        <w:t xml:space="preserve"> Kahar</w:t>
      </w:r>
      <w:r w:rsidRPr="00506E01">
        <w:rPr>
          <w:lang w:val="id-ID"/>
        </w:rPr>
        <w:t xml:space="preserve"> </w:t>
      </w:r>
      <w:proofErr w:type="spellStart"/>
      <w:r w:rsidRPr="00506E01">
        <w:t>tersebut</w:t>
      </w:r>
      <w:proofErr w:type="spellEnd"/>
      <w:r w:rsidRPr="00506E01">
        <w:t>.</w:t>
      </w:r>
    </w:p>
    <w:p w14:paraId="4B1ED7BC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left="851" w:right="202" w:hanging="851"/>
        <w:jc w:val="both"/>
        <w:rPr>
          <w:b/>
          <w:lang w:val="id-ID"/>
        </w:rPr>
      </w:pPr>
      <w:r w:rsidRPr="00506E01">
        <w:rPr>
          <w:lang w:val="id-ID"/>
        </w:rPr>
        <w:tab/>
        <w:t xml:space="preserve">5.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hanya</w:t>
      </w:r>
      <w:proofErr w:type="spellEnd"/>
      <w:r w:rsidRPr="00506E01">
        <w:t xml:space="preserve"> </w:t>
      </w:r>
      <w:proofErr w:type="spellStart"/>
      <w:r w:rsidRPr="00506E01">
        <w:t>menunda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PARA PIHAK dan </w:t>
      </w:r>
      <w:proofErr w:type="spellStart"/>
      <w:r w:rsidRPr="00506E01">
        <w:t>bukan</w:t>
      </w:r>
      <w:proofErr w:type="spellEnd"/>
      <w:r w:rsidRPr="00506E01">
        <w:t xml:space="preserve">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PKS. Setelah </w:t>
      </w:r>
      <w:proofErr w:type="spellStart"/>
      <w:r w:rsidRPr="00506E01">
        <w:t>Keadaan</w:t>
      </w:r>
      <w:proofErr w:type="spellEnd"/>
      <w:r w:rsidRPr="00506E01">
        <w:t xml:space="preserve"> Kahar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berakhir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kembali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</w:p>
    <w:p w14:paraId="40AB4C84" w14:textId="77777777" w:rsidR="00616CF0" w:rsidRPr="00506E01" w:rsidRDefault="00616CF0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</w:p>
    <w:p w14:paraId="06A32CF0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</w:rPr>
      </w:pPr>
      <w:r w:rsidRPr="00506E01">
        <w:rPr>
          <w:b/>
          <w:lang w:val="id-ID"/>
        </w:rPr>
        <w:t xml:space="preserve">PASAL </w:t>
      </w:r>
      <w:r w:rsidRPr="00506E01">
        <w:rPr>
          <w:b/>
        </w:rPr>
        <w:t>5</w:t>
      </w:r>
    </w:p>
    <w:p w14:paraId="3CFFA384" w14:textId="77777777" w:rsidR="007841EB" w:rsidRPr="00506E01" w:rsidRDefault="002E3BA5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  <w:lang w:val="id-ID"/>
        </w:rPr>
        <w:t>KERAHASIAAN</w:t>
      </w:r>
    </w:p>
    <w:p w14:paraId="3630DEDD" w14:textId="77777777" w:rsidR="007841EB" w:rsidRPr="00506E01" w:rsidRDefault="007841EB">
      <w:pPr>
        <w:pStyle w:val="TableParagraph"/>
        <w:tabs>
          <w:tab w:val="left" w:pos="567"/>
        </w:tabs>
        <w:spacing w:line="360" w:lineRule="auto"/>
        <w:ind w:right="95"/>
        <w:jc w:val="center"/>
        <w:rPr>
          <w:b/>
          <w:lang w:val="id-ID"/>
        </w:rPr>
      </w:pPr>
    </w:p>
    <w:p w14:paraId="0BE28AF2" w14:textId="77777777" w:rsidR="007841EB" w:rsidRPr="00506E01" w:rsidRDefault="002E3BA5">
      <w:pPr>
        <w:pStyle w:val="TableParagraph"/>
        <w:numPr>
          <w:ilvl w:val="0"/>
          <w:numId w:val="9"/>
        </w:numPr>
        <w:tabs>
          <w:tab w:val="left" w:pos="560"/>
        </w:tabs>
        <w:spacing w:line="360" w:lineRule="auto"/>
        <w:ind w:right="200"/>
        <w:jc w:val="both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menjaga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diartikan</w:t>
      </w:r>
      <w:proofErr w:type="spellEnd"/>
      <w:r w:rsidRPr="00506E01">
        <w:t xml:space="preserve"> </w:t>
      </w:r>
      <w:proofErr w:type="spellStart"/>
      <w:r w:rsidRPr="00506E01">
        <w:t>termasuk</w:t>
      </w:r>
      <w:proofErr w:type="spellEnd"/>
      <w:r w:rsidRPr="00506E01">
        <w:t xml:space="preserve"> data </w:t>
      </w:r>
      <w:r w:rsidRPr="00506E01">
        <w:rPr>
          <w:b/>
          <w:bCs/>
        </w:rPr>
        <w:t>PENGGUNA</w:t>
      </w:r>
      <w:r w:rsidRPr="00506E01">
        <w:t xml:space="preserve">,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operasional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, </w:t>
      </w:r>
      <w:proofErr w:type="spellStart"/>
      <w:r w:rsidRPr="00506E01">
        <w:t>dll</w:t>
      </w:r>
      <w:proofErr w:type="spellEnd"/>
      <w:r w:rsidRPr="00506E01">
        <w:t xml:space="preserve">. </w:t>
      </w:r>
      <w:proofErr w:type="spellStart"/>
      <w:r w:rsidRPr="00506E01">
        <w:t>Setiap</w:t>
      </w:r>
      <w:proofErr w:type="spellEnd"/>
      <w:r w:rsidRPr="00506E01">
        <w:t xml:space="preserve"> PIHAK </w:t>
      </w:r>
      <w:proofErr w:type="spellStart"/>
      <w:r w:rsidRPr="00506E01">
        <w:t>akan</w:t>
      </w:r>
      <w:proofErr w:type="spellEnd"/>
      <w:r w:rsidRPr="00506E01">
        <w:t xml:space="preserve"> (dan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memastikan</w:t>
      </w:r>
      <w:proofErr w:type="spellEnd"/>
      <w:r w:rsidRPr="00506E01">
        <w:t xml:space="preserve"> </w:t>
      </w:r>
      <w:proofErr w:type="spellStart"/>
      <w:r w:rsidRPr="00506E01">
        <w:t>bahwa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penasihat</w:t>
      </w:r>
      <w:proofErr w:type="spellEnd"/>
      <w:r w:rsidRPr="00506E01">
        <w:t xml:space="preserve"> dan </w:t>
      </w:r>
      <w:proofErr w:type="spellStart"/>
      <w:r w:rsidRPr="00506E01">
        <w:t>perusahaan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afiliasinya</w:t>
      </w:r>
      <w:proofErr w:type="spellEnd"/>
      <w:r w:rsidRPr="00506E01">
        <w:t xml:space="preserve">, </w:t>
      </w:r>
      <w:proofErr w:type="spellStart"/>
      <w:r w:rsidRPr="00506E01">
        <w:t>akan</w:t>
      </w:r>
      <w:proofErr w:type="spellEnd"/>
      <w:r w:rsidRPr="00506E01">
        <w:t xml:space="preserve">) </w:t>
      </w:r>
      <w:proofErr w:type="spellStart"/>
      <w:r w:rsidRPr="00506E01">
        <w:t>merahasiakan</w:t>
      </w:r>
      <w:proofErr w:type="spellEnd"/>
      <w:r w:rsidRPr="00506E01">
        <w:t xml:space="preserve"> </w:t>
      </w:r>
      <w:proofErr w:type="spellStart"/>
      <w:r w:rsidRPr="00506E01">
        <w:t>semua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namun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terbatas</w:t>
      </w:r>
      <w:proofErr w:type="spellEnd"/>
      <w:r w:rsidRPr="00506E01">
        <w:t xml:space="preserve"> pada </w:t>
      </w:r>
      <w:proofErr w:type="spellStart"/>
      <w:r w:rsidRPr="00506E01">
        <w:t>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(“</w:t>
      </w:r>
      <w:proofErr w:type="spellStart"/>
      <w:r w:rsidRPr="00506E01">
        <w:rPr>
          <w:b/>
        </w:rPr>
        <w:t>Informasi</w:t>
      </w:r>
      <w:proofErr w:type="spellEnd"/>
      <w:r w:rsidRPr="00506E01">
        <w:rPr>
          <w:b/>
        </w:rPr>
        <w:t xml:space="preserve"> Rahasia</w:t>
      </w:r>
      <w:r w:rsidRPr="00506E01">
        <w:t xml:space="preserve">”). PARA PIHAK </w:t>
      </w:r>
      <w:proofErr w:type="spellStart"/>
      <w:r w:rsidRPr="00506E01">
        <w:t>wajib</w:t>
      </w:r>
      <w:proofErr w:type="spellEnd"/>
      <w:r w:rsidRPr="00506E01">
        <w:t xml:space="preserve"> </w:t>
      </w:r>
      <w:proofErr w:type="spellStart"/>
      <w:r w:rsidRPr="00506E01">
        <w:t>memastikan</w:t>
      </w:r>
      <w:proofErr w:type="spellEnd"/>
      <w:r w:rsidRPr="00506E01">
        <w:t xml:space="preserve"> </w:t>
      </w:r>
      <w:proofErr w:type="spellStart"/>
      <w:r w:rsidRPr="00506E01">
        <w:t>bahwa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dari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hanya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pegawai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pihak-pihak</w:t>
      </w:r>
      <w:proofErr w:type="spellEnd"/>
      <w:r w:rsidRPr="00506E01">
        <w:t xml:space="preserve"> yang </w:t>
      </w:r>
      <w:proofErr w:type="spellStart"/>
      <w:r w:rsidRPr="00506E01">
        <w:t>memerlukan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itu</w:t>
      </w:r>
      <w:proofErr w:type="spellEnd"/>
      <w:r w:rsidRPr="00506E01">
        <w:t xml:space="preserve"> agar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tugas</w:t>
      </w:r>
      <w:proofErr w:type="spellEnd"/>
      <w:r w:rsidRPr="00506E01">
        <w:t xml:space="preserve"> </w:t>
      </w:r>
      <w:proofErr w:type="spellStart"/>
      <w:r w:rsidRPr="00506E01">
        <w:t>mereka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mestinya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PARA PIHAK.</w:t>
      </w:r>
    </w:p>
    <w:p w14:paraId="0CF92468" w14:textId="77777777" w:rsidR="00EB1EDA" w:rsidRPr="00506E01" w:rsidRDefault="002E3BA5" w:rsidP="00EB1EDA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  <w:ind w:right="205"/>
        <w:jc w:val="both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menjaga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mengikat</w:t>
      </w:r>
      <w:proofErr w:type="spellEnd"/>
      <w:r w:rsidRPr="00506E01">
        <w:t xml:space="preserve"> PARA PIHAK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Jangka</w:t>
      </w:r>
      <w:proofErr w:type="spellEnd"/>
      <w:r w:rsidRPr="00506E01">
        <w:t xml:space="preserve"> Waktu PKS </w:t>
      </w:r>
      <w:proofErr w:type="spellStart"/>
      <w:r w:rsidRPr="00506E01">
        <w:t>ini</w:t>
      </w:r>
      <w:proofErr w:type="spellEnd"/>
      <w:r w:rsidRPr="00506E01">
        <w:t xml:space="preserve"> 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terus</w:t>
      </w:r>
      <w:proofErr w:type="spellEnd"/>
      <w:r w:rsidRPr="00506E01">
        <w:t xml:space="preserve"> </w:t>
      </w:r>
      <w:proofErr w:type="spellStart"/>
      <w:r w:rsidRPr="00506E01">
        <w:t>mengikat</w:t>
      </w:r>
      <w:proofErr w:type="spellEnd"/>
      <w:r w:rsidRPr="00506E01">
        <w:t xml:space="preserve"> PARA PIHAK </w:t>
      </w:r>
      <w:proofErr w:type="spellStart"/>
      <w:r w:rsidRPr="00506E01">
        <w:t>setelah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diakhiri</w:t>
      </w:r>
      <w:proofErr w:type="spellEnd"/>
      <w:r w:rsidRPr="00506E01">
        <w:t xml:space="preserve"> (</w:t>
      </w:r>
      <w:proofErr w:type="spellStart"/>
      <w:r w:rsidRPr="00506E01">
        <w:t>karena</w:t>
      </w:r>
      <w:proofErr w:type="spellEnd"/>
      <w:r w:rsidRPr="00506E01">
        <w:t xml:space="preserve"> </w:t>
      </w:r>
      <w:proofErr w:type="spellStart"/>
      <w:r w:rsidRPr="00506E01">
        <w:t>alasan</w:t>
      </w:r>
      <w:proofErr w:type="spellEnd"/>
      <w:r w:rsidRPr="00506E01">
        <w:t xml:space="preserve"> </w:t>
      </w:r>
      <w:proofErr w:type="spellStart"/>
      <w:r w:rsidRPr="00506E01">
        <w:t>apapun</w:t>
      </w:r>
      <w:proofErr w:type="spellEnd"/>
      <w:r w:rsidRPr="00506E01">
        <w:t xml:space="preserve">)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masih</w:t>
      </w:r>
      <w:proofErr w:type="spellEnd"/>
      <w:r w:rsidRPr="00506E01">
        <w:t xml:space="preserve"> </w:t>
      </w:r>
      <w:proofErr w:type="spellStart"/>
      <w:r w:rsidRPr="00506E01">
        <w:t>bersifat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rahasia</w:t>
      </w:r>
      <w:proofErr w:type="spellEnd"/>
      <w:r w:rsidRPr="00506E01">
        <w:t>.</w:t>
      </w:r>
    </w:p>
    <w:p w14:paraId="4CF66FFD" w14:textId="77777777" w:rsidR="007841EB" w:rsidRPr="00506E01" w:rsidRDefault="002E3BA5">
      <w:pPr>
        <w:pStyle w:val="TableParagraph"/>
        <w:numPr>
          <w:ilvl w:val="0"/>
          <w:numId w:val="9"/>
        </w:numPr>
        <w:tabs>
          <w:tab w:val="left" w:pos="560"/>
        </w:tabs>
        <w:spacing w:before="160" w:line="360" w:lineRule="auto"/>
      </w:pP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merahasiakan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proofErr w:type="gramStart"/>
      <w:r w:rsidRPr="00506E01">
        <w:t>berlaku,apabila</w:t>
      </w:r>
      <w:proofErr w:type="spellEnd"/>
      <w:proofErr w:type="gramEnd"/>
      <w:r w:rsidRPr="00506E01">
        <w:t>:</w:t>
      </w:r>
    </w:p>
    <w:p w14:paraId="25331E52" w14:textId="77777777" w:rsidR="007841EB" w:rsidRPr="00506E01" w:rsidRDefault="002E3BA5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tersedia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masyarakat</w:t>
      </w:r>
      <w:proofErr w:type="spellEnd"/>
      <w:r w:rsidRPr="00506E01">
        <w:t xml:space="preserve"> </w:t>
      </w:r>
      <w:proofErr w:type="spellStart"/>
      <w:r w:rsidRPr="00506E01">
        <w:t>umum</w:t>
      </w:r>
      <w:proofErr w:type="spellEnd"/>
      <w:r w:rsidRPr="00506E01">
        <w:t xml:space="preserve"> </w:t>
      </w:r>
      <w:proofErr w:type="spellStart"/>
      <w:r w:rsidRPr="00506E01">
        <w:t>dimana</w:t>
      </w:r>
      <w:proofErr w:type="spellEnd"/>
      <w:r w:rsidRPr="00506E01">
        <w:t xml:space="preserve"> </w:t>
      </w:r>
      <w:proofErr w:type="spellStart"/>
      <w:r w:rsidRPr="00506E01">
        <w:t>ketersediaan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bukan</w:t>
      </w:r>
      <w:proofErr w:type="spellEnd"/>
      <w:r w:rsidRPr="00506E01">
        <w:t xml:space="preserve"> </w:t>
      </w:r>
      <w:proofErr w:type="spellStart"/>
      <w:r w:rsidRPr="00506E01">
        <w:t>disebabkan</w:t>
      </w:r>
      <w:proofErr w:type="spellEnd"/>
      <w:r w:rsidRPr="00506E01">
        <w:t xml:space="preserve"> oleh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kewajiban-kewajiban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Pasal</w:t>
      </w:r>
      <w:proofErr w:type="spellEnd"/>
      <w:r w:rsidRPr="00506E01">
        <w:t xml:space="preserve"> 6 PKS </w:t>
      </w:r>
      <w:proofErr w:type="spellStart"/>
      <w:r w:rsidRPr="00506E01">
        <w:t>ini</w:t>
      </w:r>
      <w:proofErr w:type="spellEnd"/>
      <w:r w:rsidRPr="00506E01">
        <w:t xml:space="preserve"> oleh salah </w:t>
      </w:r>
      <w:proofErr w:type="spellStart"/>
      <w:r w:rsidRPr="00506E01">
        <w:t>satu</w:t>
      </w:r>
      <w:proofErr w:type="spellEnd"/>
      <w:r w:rsidRPr="00506E01">
        <w:t xml:space="preserve"> PIHAK;</w:t>
      </w:r>
    </w:p>
    <w:p w14:paraId="351EE85C" w14:textId="77777777" w:rsidR="007841EB" w:rsidRPr="00506E01" w:rsidRDefault="002E3BA5">
      <w:pPr>
        <w:pStyle w:val="TableParagraph"/>
        <w:numPr>
          <w:ilvl w:val="1"/>
          <w:numId w:val="9"/>
        </w:numPr>
        <w:tabs>
          <w:tab w:val="left" w:pos="1280"/>
        </w:tabs>
        <w:spacing w:before="195" w:line="360" w:lineRule="auto"/>
        <w:ind w:right="201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diperintahkan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</w:t>
      </w:r>
      <w:proofErr w:type="spellStart"/>
      <w:r w:rsidRPr="00506E01">
        <w:t>guna</w:t>
      </w:r>
      <w:proofErr w:type="spellEnd"/>
      <w:r w:rsidRPr="00506E01">
        <w:t xml:space="preserve"> </w:t>
      </w:r>
      <w:proofErr w:type="spellStart"/>
      <w:r w:rsidRPr="00506E01">
        <w:t>memenuhi</w:t>
      </w:r>
      <w:proofErr w:type="spellEnd"/>
      <w:r w:rsidRPr="00506E01">
        <w:t xml:space="preserve"> </w:t>
      </w:r>
      <w:proofErr w:type="spellStart"/>
      <w:r w:rsidRPr="00506E01">
        <w:t>perintah</w:t>
      </w:r>
      <w:proofErr w:type="spellEnd"/>
      <w:r w:rsidRPr="00506E01">
        <w:t xml:space="preserve"> </w:t>
      </w:r>
      <w:proofErr w:type="spellStart"/>
      <w:r w:rsidRPr="00506E01">
        <w:t>pengadilan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badan </w:t>
      </w:r>
      <w:proofErr w:type="spellStart"/>
      <w:r w:rsidRPr="00506E01">
        <w:t>pemerintahan</w:t>
      </w:r>
      <w:proofErr w:type="spellEnd"/>
      <w:r w:rsidRPr="00506E01">
        <w:t xml:space="preserve"> lain yang </w:t>
      </w:r>
      <w:proofErr w:type="spellStart"/>
      <w:r w:rsidRPr="00506E01">
        <w:t>berwenang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perundang-undangan</w:t>
      </w:r>
      <w:proofErr w:type="spellEnd"/>
      <w:r w:rsidRPr="00506E01">
        <w:t xml:space="preserve"> yang </w:t>
      </w:r>
      <w:proofErr w:type="spellStart"/>
      <w:r w:rsidRPr="00506E01">
        <w:t>berlaku</w:t>
      </w:r>
      <w:proofErr w:type="spellEnd"/>
      <w:r w:rsidRPr="00506E01">
        <w:t xml:space="preserve">. Dalam </w:t>
      </w:r>
      <w:proofErr w:type="spellStart"/>
      <w:r w:rsidRPr="00506E01">
        <w:t>hal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, PIHAK yang </w:t>
      </w:r>
      <w:proofErr w:type="spellStart"/>
      <w:r w:rsidRPr="00506E01">
        <w:t>diminta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mengungkapkan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harus</w:t>
      </w:r>
      <w:proofErr w:type="spellEnd"/>
      <w:r w:rsidRPr="00506E01">
        <w:t xml:space="preserve">,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dimungkinkan</w:t>
      </w:r>
      <w:proofErr w:type="spellEnd"/>
      <w:r w:rsidRPr="00506E01">
        <w:t xml:space="preserve"> oleh </w:t>
      </w:r>
      <w:proofErr w:type="spellStart"/>
      <w:r w:rsidRPr="00506E01">
        <w:t>peraturan</w:t>
      </w:r>
      <w:proofErr w:type="spellEnd"/>
      <w:r w:rsidRPr="00506E01">
        <w:t xml:space="preserve"> </w:t>
      </w:r>
      <w:proofErr w:type="spellStart"/>
      <w:r w:rsidRPr="00506E01">
        <w:t>perundang</w:t>
      </w:r>
      <w:proofErr w:type="spellEnd"/>
      <w:r w:rsidRPr="00506E01">
        <w:t>–</w:t>
      </w:r>
      <w:proofErr w:type="spellStart"/>
      <w:r w:rsidRPr="00506E01">
        <w:t>undangan</w:t>
      </w:r>
      <w:proofErr w:type="spellEnd"/>
      <w:r w:rsidRPr="00506E01">
        <w:t xml:space="preserve">: </w:t>
      </w:r>
    </w:p>
    <w:p w14:paraId="7DC4F094" w14:textId="77777777" w:rsidR="007841EB" w:rsidRPr="00506E01" w:rsidRDefault="002E3BA5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</w:pPr>
      <w:proofErr w:type="spellStart"/>
      <w:r w:rsidRPr="00506E01">
        <w:t>memberitahukan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permintaan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sebelum</w:t>
      </w:r>
      <w:proofErr w:type="spellEnd"/>
      <w:r w:rsidRPr="00506E01">
        <w:t xml:space="preserve"> </w:t>
      </w: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dan </w:t>
      </w:r>
    </w:p>
    <w:p w14:paraId="62A619CA" w14:textId="1B2954D0" w:rsidR="00616CF0" w:rsidRPr="00506E01" w:rsidRDefault="002E3BA5" w:rsidP="00616CF0">
      <w:pPr>
        <w:pStyle w:val="TableParagraph"/>
        <w:numPr>
          <w:ilvl w:val="0"/>
          <w:numId w:val="10"/>
        </w:numPr>
        <w:tabs>
          <w:tab w:val="left" w:pos="1280"/>
        </w:tabs>
        <w:spacing w:before="195" w:line="360" w:lineRule="auto"/>
        <w:ind w:right="201"/>
      </w:pPr>
      <w:proofErr w:type="spellStart"/>
      <w:r w:rsidRPr="00506E01">
        <w:t>bekerja</w:t>
      </w:r>
      <w:proofErr w:type="spellEnd"/>
      <w:r w:rsidRPr="00506E01">
        <w:t xml:space="preserve">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sehubungan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dan </w:t>
      </w:r>
      <w:proofErr w:type="spellStart"/>
      <w:r w:rsidRPr="00506E01">
        <w:t>isi</w:t>
      </w:r>
      <w:proofErr w:type="spellEnd"/>
      <w:r w:rsidRPr="00506E01">
        <w:t xml:space="preserve"> </w:t>
      </w:r>
      <w:proofErr w:type="spellStart"/>
      <w:r w:rsidRPr="00506E01">
        <w:t>pengumuman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pengungkapan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tindakan</w:t>
      </w:r>
      <w:proofErr w:type="spellEnd"/>
      <w:r w:rsidRPr="00506E01">
        <w:t xml:space="preserve"> </w:t>
      </w:r>
      <w:proofErr w:type="spellStart"/>
      <w:r w:rsidRPr="00506E01">
        <w:t>apa</w:t>
      </w:r>
      <w:proofErr w:type="spellEnd"/>
      <w:r w:rsidRPr="00506E01">
        <w:t xml:space="preserve"> pun yang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dipilih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wajar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membantah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perintah</w:t>
      </w:r>
      <w:proofErr w:type="spellEnd"/>
      <w:r w:rsidRPr="00506E01">
        <w:t xml:space="preserve"> </w:t>
      </w:r>
      <w:proofErr w:type="spellStart"/>
      <w:r w:rsidRPr="00506E01">
        <w:t>pengungkapan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>;</w:t>
      </w:r>
    </w:p>
    <w:p w14:paraId="19384A2E" w14:textId="77777777" w:rsidR="007841EB" w:rsidRPr="00506E01" w:rsidRDefault="002E3BA5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diungkapkan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dasar</w:t>
      </w:r>
      <w:proofErr w:type="spellEnd"/>
      <w:r w:rsidRPr="00506E01">
        <w:t xml:space="preserve"> </w:t>
      </w:r>
      <w:proofErr w:type="spellStart"/>
      <w:r w:rsidRPr="00506E01">
        <w:t>kerahasiaan</w:t>
      </w:r>
      <w:proofErr w:type="spellEnd"/>
      <w:r w:rsidRPr="00506E01">
        <w:t xml:space="preserve"> </w:t>
      </w:r>
      <w:proofErr w:type="spellStart"/>
      <w:r w:rsidRPr="00506E01">
        <w:t>penuh</w:t>
      </w:r>
      <w:proofErr w:type="spellEnd"/>
      <w:r w:rsidRPr="00506E01">
        <w:t xml:space="preserve"> </w:t>
      </w:r>
      <w:r w:rsidRPr="00506E01">
        <w:rPr>
          <w:spacing w:val="3"/>
        </w:rPr>
        <w:t>(</w:t>
      </w:r>
      <w:r w:rsidRPr="00506E01">
        <w:rPr>
          <w:i/>
          <w:spacing w:val="3"/>
        </w:rPr>
        <w:t xml:space="preserve">on </w:t>
      </w:r>
      <w:r w:rsidRPr="00506E01">
        <w:rPr>
          <w:i/>
        </w:rPr>
        <w:t>a strictly confidential basis</w:t>
      </w:r>
      <w:r w:rsidRPr="00506E01">
        <w:t xml:space="preserve">) oleh </w:t>
      </w:r>
      <w:proofErr w:type="spellStart"/>
      <w:r w:rsidRPr="00506E01">
        <w:t>setiap</w:t>
      </w:r>
      <w:proofErr w:type="spellEnd"/>
      <w:r w:rsidRPr="00506E01">
        <w:t xml:space="preserve"> PIHAK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penasihat</w:t>
      </w:r>
      <w:proofErr w:type="spellEnd"/>
      <w:r w:rsidRPr="00506E01">
        <w:t xml:space="preserve">, auditor, </w:t>
      </w:r>
      <w:proofErr w:type="spellStart"/>
      <w:r w:rsidRPr="00506E01">
        <w:t>konsultan</w:t>
      </w:r>
      <w:proofErr w:type="spellEnd"/>
      <w:r w:rsidRPr="00506E01">
        <w:t xml:space="preserve"> </w:t>
      </w:r>
      <w:proofErr w:type="spellStart"/>
      <w:r w:rsidRPr="00506E01">
        <w:t>profesionalnya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para </w:t>
      </w:r>
      <w:proofErr w:type="spellStart"/>
      <w:r w:rsidRPr="00506E01">
        <w:t>pemegang</w:t>
      </w:r>
      <w:proofErr w:type="spellEnd"/>
      <w:r w:rsidRPr="00506E01">
        <w:t xml:space="preserve"> </w:t>
      </w:r>
      <w:proofErr w:type="spellStart"/>
      <w:r w:rsidRPr="00506E01">
        <w:t>sahamnya</w:t>
      </w:r>
      <w:proofErr w:type="spellEnd"/>
      <w:r w:rsidRPr="00506E01">
        <w:t>; dan/</w:t>
      </w:r>
      <w:proofErr w:type="spellStart"/>
      <w:r w:rsidRPr="00506E01">
        <w:t>atau</w:t>
      </w:r>
      <w:proofErr w:type="spellEnd"/>
    </w:p>
    <w:p w14:paraId="1F827A7D" w14:textId="77777777" w:rsidR="00BA1506" w:rsidRPr="00506E01" w:rsidRDefault="002E3BA5" w:rsidP="00616CF0">
      <w:pPr>
        <w:pStyle w:val="TableParagraph"/>
        <w:numPr>
          <w:ilvl w:val="0"/>
          <w:numId w:val="9"/>
        </w:numPr>
        <w:spacing w:before="153" w:line="360" w:lineRule="auto"/>
        <w:ind w:right="202"/>
        <w:jc w:val="both"/>
      </w:pPr>
      <w:proofErr w:type="spellStart"/>
      <w:r w:rsidRPr="00506E01">
        <w:t>Informasi</w:t>
      </w:r>
      <w:proofErr w:type="spellEnd"/>
      <w:r w:rsidRPr="00506E01">
        <w:t xml:space="preserve"> Rahasia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lain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PARA PIHAK</w:t>
      </w:r>
    </w:p>
    <w:p w14:paraId="6C619AD4" w14:textId="77777777" w:rsidR="00A438B1" w:rsidRPr="00506E01" w:rsidRDefault="00A438B1" w:rsidP="00135EDC">
      <w:pPr>
        <w:pStyle w:val="TableParagraph"/>
        <w:spacing w:before="153" w:line="360" w:lineRule="auto"/>
        <w:ind w:left="559" w:right="202"/>
        <w:jc w:val="both"/>
      </w:pPr>
    </w:p>
    <w:p w14:paraId="6BA1D497" w14:textId="77777777" w:rsidR="007841EB" w:rsidRPr="00506E01" w:rsidRDefault="002E3BA5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b/>
        </w:rPr>
      </w:pPr>
      <w:r w:rsidRPr="00506E01">
        <w:rPr>
          <w:b/>
        </w:rPr>
        <w:t>PASAL 6</w:t>
      </w:r>
    </w:p>
    <w:p w14:paraId="3A659420" w14:textId="77777777" w:rsidR="007841EB" w:rsidRPr="00506E01" w:rsidRDefault="002E3BA5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HUKUM YANG BERLAKU DAN PENYELESAIAN SENGKETA</w:t>
      </w:r>
    </w:p>
    <w:p w14:paraId="65F05F6C" w14:textId="77777777" w:rsidR="007841EB" w:rsidRPr="00506E01" w:rsidRDefault="007841EB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</w:p>
    <w:p w14:paraId="51899D3B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34" w:line="360" w:lineRule="auto"/>
      </w:pPr>
      <w:r w:rsidRPr="00506E01">
        <w:t xml:space="preserve">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dan </w:t>
      </w:r>
      <w:proofErr w:type="spellStart"/>
      <w:r w:rsidRPr="00506E01">
        <w:t>ketentuan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Indonesia.</w:t>
      </w:r>
    </w:p>
    <w:p w14:paraId="2761C8F6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line="360" w:lineRule="auto"/>
        <w:ind w:right="198"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perselisihan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perbedaan</w:t>
      </w:r>
      <w:proofErr w:type="spellEnd"/>
      <w:r w:rsidRPr="00506E01">
        <w:t xml:space="preserve"> </w:t>
      </w:r>
      <w:proofErr w:type="spellStart"/>
      <w:r w:rsidRPr="00506E01">
        <w:t>pendapat</w:t>
      </w:r>
      <w:proofErr w:type="spellEnd"/>
      <w:r w:rsidRPr="00506E01">
        <w:t xml:space="preserve"> yang </w:t>
      </w:r>
      <w:proofErr w:type="spellStart"/>
      <w:r w:rsidRPr="00506E01">
        <w:t>disebabkan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yang </w:t>
      </w:r>
      <w:proofErr w:type="spellStart"/>
      <w:r w:rsidRPr="00506E01">
        <w:t>timbul</w:t>
      </w:r>
      <w:proofErr w:type="spellEnd"/>
      <w:r w:rsidRPr="00506E01">
        <w:t xml:space="preserve"> </w:t>
      </w:r>
      <w:proofErr w:type="spellStart"/>
      <w:proofErr w:type="gramStart"/>
      <w:r w:rsidRPr="00506E01">
        <w:t>sehubungan</w:t>
      </w:r>
      <w:proofErr w:type="spellEnd"/>
      <w:r w:rsidRPr="00506E01">
        <w:t xml:space="preserve">  </w:t>
      </w:r>
      <w:proofErr w:type="spellStart"/>
      <w:r w:rsidRPr="00506E01">
        <w:t>dengan</w:t>
      </w:r>
      <w:proofErr w:type="spellEnd"/>
      <w:proofErr w:type="gramEnd"/>
      <w:r w:rsidRPr="00506E01">
        <w:t xml:space="preserve"> </w:t>
      </w:r>
      <w:proofErr w:type="spellStart"/>
      <w:r w:rsidRPr="00506E01">
        <w:t>pelaksanaan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(“</w:t>
      </w:r>
      <w:proofErr w:type="spellStart"/>
      <w:r w:rsidRPr="00506E01">
        <w:rPr>
          <w:b/>
        </w:rPr>
        <w:t>Sengketa</w:t>
      </w:r>
      <w:proofErr w:type="spellEnd"/>
      <w:r w:rsidRPr="00506E01">
        <w:t xml:space="preserve">”),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melakukan</w:t>
      </w:r>
      <w:proofErr w:type="spellEnd"/>
      <w:r w:rsidRPr="00506E01">
        <w:t xml:space="preserve"> </w:t>
      </w:r>
      <w:proofErr w:type="spellStart"/>
      <w:r w:rsidRPr="00506E01">
        <w:t>langkah-langkah</w:t>
      </w:r>
      <w:proofErr w:type="spellEnd"/>
      <w:r w:rsidRPr="00506E01">
        <w:t xml:space="preserve"> </w:t>
      </w:r>
      <w:proofErr w:type="spellStart"/>
      <w:r w:rsidRPr="00506E01">
        <w:t>damai</w:t>
      </w:r>
      <w:proofErr w:type="spellEnd"/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munculnya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</w:p>
    <w:p w14:paraId="6D6747C0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yang </w:t>
      </w:r>
      <w:proofErr w:type="spellStart"/>
      <w:r w:rsidRPr="00506E01">
        <w:t>diderita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diakibatkan</w:t>
      </w:r>
      <w:proofErr w:type="spellEnd"/>
      <w:r w:rsidRPr="00506E01">
        <w:t xml:space="preserve"> oleh </w:t>
      </w:r>
      <w:proofErr w:type="spellStart"/>
      <w:r w:rsidRPr="00506E01">
        <w:t>kelalaian</w:t>
      </w:r>
      <w:proofErr w:type="spellEnd"/>
      <w:r w:rsidRPr="00506E01">
        <w:t xml:space="preserve">, </w:t>
      </w:r>
      <w:proofErr w:type="spellStart"/>
      <w:r w:rsidRPr="00506E01">
        <w:t>kesalahan</w:t>
      </w:r>
      <w:proofErr w:type="spellEnd"/>
      <w:r w:rsidRPr="00506E01">
        <w:t xml:space="preserve"> yang </w:t>
      </w:r>
      <w:proofErr w:type="spellStart"/>
      <w:r w:rsidRPr="00506E01">
        <w:t>disengaja</w:t>
      </w:r>
      <w:proofErr w:type="spellEnd"/>
      <w:r w:rsidRPr="00506E01">
        <w:t xml:space="preserve">, </w:t>
      </w:r>
      <w:proofErr w:type="spellStart"/>
      <w:r w:rsidRPr="00506E01">
        <w:t>penyimpangan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-</w:t>
      </w:r>
      <w:proofErr w:type="spellStart"/>
      <w:r w:rsidRPr="00506E01">
        <w:t>kewajiban</w:t>
      </w:r>
      <w:proofErr w:type="spellEnd"/>
      <w:r w:rsidRPr="00506E01">
        <w:t xml:space="preserve"> yang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PIHAK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dicantumkan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rPr>
          <w:lang w:val="id-ID"/>
        </w:rPr>
        <w:t xml:space="preserve"> </w:t>
      </w:r>
      <w:r w:rsidRPr="00506E01">
        <w:t>PKS.</w:t>
      </w:r>
    </w:p>
    <w:p w14:paraId="2E388E68" w14:textId="77777777" w:rsidR="007841EB" w:rsidRPr="00506E01" w:rsidRDefault="002E3BA5">
      <w:pPr>
        <w:pStyle w:val="TableParagraph"/>
        <w:numPr>
          <w:ilvl w:val="0"/>
          <w:numId w:val="11"/>
        </w:numPr>
        <w:tabs>
          <w:tab w:val="left" w:pos="920"/>
        </w:tabs>
        <w:spacing w:before="159"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</w:t>
      </w:r>
      <w:proofErr w:type="spellStart"/>
      <w:r w:rsidRPr="00506E01">
        <w:t>segala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yang </w:t>
      </w:r>
      <w:proofErr w:type="spellStart"/>
      <w:r w:rsidRPr="00506E01">
        <w:t>diderita</w:t>
      </w:r>
      <w:proofErr w:type="spellEnd"/>
      <w:r w:rsidRPr="00506E01">
        <w:t xml:space="preserve"> oleh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sepanjang</w:t>
      </w:r>
      <w:proofErr w:type="spellEnd"/>
      <w:r w:rsidRPr="00506E01">
        <w:t xml:space="preserve"> </w:t>
      </w:r>
      <w:proofErr w:type="spellStart"/>
      <w:r w:rsidRPr="00506E01">
        <w:t>kerugian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diakibatkan</w:t>
      </w:r>
      <w:proofErr w:type="spellEnd"/>
      <w:r w:rsidRPr="00506E01">
        <w:t xml:space="preserve"> oleh </w:t>
      </w:r>
      <w:proofErr w:type="spellStart"/>
      <w:r w:rsidRPr="00506E01">
        <w:t>kelalaian</w:t>
      </w:r>
      <w:proofErr w:type="spellEnd"/>
      <w:r w:rsidRPr="00506E01">
        <w:t xml:space="preserve">, </w:t>
      </w:r>
      <w:proofErr w:type="spellStart"/>
      <w:r w:rsidRPr="00506E01">
        <w:t>kesalahan</w:t>
      </w:r>
      <w:proofErr w:type="spellEnd"/>
      <w:r w:rsidRPr="00506E01">
        <w:t xml:space="preserve"> yang </w:t>
      </w:r>
      <w:proofErr w:type="spellStart"/>
      <w:r w:rsidRPr="00506E01">
        <w:t>disengaja</w:t>
      </w:r>
      <w:proofErr w:type="spellEnd"/>
      <w:r w:rsidRPr="00506E01">
        <w:t xml:space="preserve">, </w:t>
      </w:r>
      <w:proofErr w:type="spellStart"/>
      <w:r w:rsidRPr="00506E01">
        <w:t>penyimpangan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pelanggaran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-</w:t>
      </w:r>
      <w:proofErr w:type="spellStart"/>
      <w:r w:rsidRPr="00506E01">
        <w:t>kewajiban</w:t>
      </w:r>
      <w:proofErr w:type="spellEnd"/>
      <w:r w:rsidRPr="00506E01">
        <w:t xml:space="preserve"> yang </w:t>
      </w:r>
      <w:proofErr w:type="spellStart"/>
      <w:r w:rsidRPr="00506E01">
        <w:t>harus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PIHAK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dicantumkan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rPr>
          <w:lang w:val="id-ID"/>
        </w:rPr>
        <w:t xml:space="preserve"> </w:t>
      </w:r>
      <w:r w:rsidRPr="00506E01">
        <w:t>PKS.</w:t>
      </w:r>
    </w:p>
    <w:p w14:paraId="05606D54" w14:textId="1965BF73" w:rsidR="00A438B1" w:rsidRPr="00506E01" w:rsidRDefault="002E3BA5" w:rsidP="00506E01">
      <w:pPr>
        <w:pStyle w:val="TableParagraph"/>
        <w:numPr>
          <w:ilvl w:val="0"/>
          <w:numId w:val="11"/>
        </w:numPr>
        <w:tabs>
          <w:tab w:val="left" w:pos="920"/>
        </w:tabs>
        <w:spacing w:before="161" w:line="360" w:lineRule="auto"/>
        <w:ind w:right="210"/>
        <w:jc w:val="both"/>
        <w:rPr>
          <w:strike/>
        </w:rPr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diselesaikan</w:t>
      </w:r>
      <w:proofErr w:type="spellEnd"/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musyawarah</w:t>
      </w:r>
      <w:proofErr w:type="spellEnd"/>
      <w:r w:rsidRPr="00506E01">
        <w:t xml:space="preserve"> </w:t>
      </w:r>
      <w:proofErr w:type="spellStart"/>
      <w:r w:rsidRPr="00506E01">
        <w:t>mufakat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kurun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30 (</w:t>
      </w:r>
      <w:proofErr w:type="spellStart"/>
      <w:r w:rsidRPr="00506E01">
        <w:t>tiga</w:t>
      </w:r>
      <w:proofErr w:type="spellEnd"/>
      <w:r w:rsidRPr="00506E01">
        <w:t xml:space="preserve"> </w:t>
      </w:r>
      <w:proofErr w:type="spellStart"/>
      <w:r w:rsidRPr="00506E01">
        <w:t>puluh</w:t>
      </w:r>
      <w:proofErr w:type="spellEnd"/>
      <w:r w:rsidRPr="00506E01">
        <w:t xml:space="preserve">) </w:t>
      </w:r>
      <w:proofErr w:type="spellStart"/>
      <w:r w:rsidRPr="00506E01">
        <w:t>hari</w:t>
      </w:r>
      <w:proofErr w:type="spellEnd"/>
      <w:r w:rsidRPr="00506E01">
        <w:t xml:space="preserve"> </w:t>
      </w:r>
      <w:proofErr w:type="spellStart"/>
      <w:r w:rsidRPr="00506E01">
        <w:t>kalender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diberitahukan</w:t>
      </w:r>
      <w:proofErr w:type="spellEnd"/>
      <w:r w:rsidRPr="00506E01">
        <w:t xml:space="preserve"> oleh salah </w:t>
      </w:r>
      <w:proofErr w:type="spellStart"/>
      <w:r w:rsidRPr="00506E01">
        <w:t>satu</w:t>
      </w:r>
      <w:proofErr w:type="spellEnd"/>
      <w:r w:rsidRPr="00506E01">
        <w:t xml:space="preserve"> PIHAK </w:t>
      </w:r>
      <w:proofErr w:type="spellStart"/>
      <w:r w:rsidRPr="00506E01">
        <w:t>ke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menyelesaikan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final </w:t>
      </w:r>
      <w:proofErr w:type="spellStart"/>
      <w:r w:rsidRPr="00506E01">
        <w:t>melalui</w:t>
      </w:r>
      <w:proofErr w:type="spellEnd"/>
      <w:r w:rsidRPr="00506E01">
        <w:t xml:space="preserve"> </w:t>
      </w:r>
      <w:proofErr w:type="spellStart"/>
      <w:r w:rsidRPr="00506E01">
        <w:t>Arbitrase</w:t>
      </w:r>
      <w:proofErr w:type="spellEnd"/>
      <w:r w:rsidRPr="00506E01">
        <w:t xml:space="preserve"> yang </w:t>
      </w:r>
      <w:proofErr w:type="spellStart"/>
      <w:r w:rsidRPr="00506E01">
        <w:t>diselenggarakan</w:t>
      </w:r>
      <w:proofErr w:type="spellEnd"/>
      <w:r w:rsidRPr="00506E01">
        <w:t xml:space="preserve"> oleh Badan </w:t>
      </w:r>
      <w:proofErr w:type="spellStart"/>
      <w:r w:rsidRPr="00506E01">
        <w:t>Arbitrase</w:t>
      </w:r>
      <w:proofErr w:type="spellEnd"/>
      <w:r w:rsidRPr="00506E01">
        <w:t xml:space="preserve"> Nasional Indonesia (BANI)</w:t>
      </w:r>
    </w:p>
    <w:p w14:paraId="15114B73" w14:textId="77777777" w:rsidR="007841EB" w:rsidRPr="00506E01" w:rsidRDefault="002E3BA5">
      <w:pPr>
        <w:pStyle w:val="TableParagraph"/>
        <w:tabs>
          <w:tab w:val="left" w:pos="6946"/>
          <w:tab w:val="left" w:pos="8364"/>
        </w:tabs>
        <w:spacing w:line="360" w:lineRule="auto"/>
        <w:ind w:right="-46"/>
        <w:jc w:val="center"/>
        <w:rPr>
          <w:b/>
        </w:rPr>
      </w:pPr>
      <w:r w:rsidRPr="00506E01">
        <w:rPr>
          <w:b/>
        </w:rPr>
        <w:t>PASAL 7</w:t>
      </w:r>
    </w:p>
    <w:p w14:paraId="53882DBA" w14:textId="77777777" w:rsidR="007841EB" w:rsidRPr="00506E01" w:rsidRDefault="002E3BA5">
      <w:pPr>
        <w:pStyle w:val="TableParagraph"/>
        <w:spacing w:before="34" w:line="360" w:lineRule="auto"/>
        <w:ind w:right="95"/>
        <w:jc w:val="center"/>
        <w:rPr>
          <w:b/>
        </w:rPr>
      </w:pPr>
      <w:r w:rsidRPr="00506E01">
        <w:rPr>
          <w:b/>
        </w:rPr>
        <w:t>PERNYATAAN DAN JAMINAN</w:t>
      </w:r>
    </w:p>
    <w:p w14:paraId="2A4F2631" w14:textId="77777777" w:rsidR="007841EB" w:rsidRPr="00506E01" w:rsidRDefault="007841EB">
      <w:pPr>
        <w:pStyle w:val="TableParagraph"/>
        <w:spacing w:before="34" w:line="360" w:lineRule="auto"/>
        <w:ind w:right="95"/>
        <w:jc w:val="center"/>
        <w:rPr>
          <w:b/>
          <w:lang w:val="id-ID"/>
        </w:rPr>
      </w:pPr>
    </w:p>
    <w:p w14:paraId="3978F5AD" w14:textId="77777777" w:rsidR="007841EB" w:rsidRPr="00506E01" w:rsidRDefault="002E3BA5">
      <w:pPr>
        <w:pStyle w:val="TableParagraph"/>
        <w:spacing w:line="360" w:lineRule="auto"/>
        <w:ind w:left="200"/>
        <w:jc w:val="both"/>
        <w:rPr>
          <w:lang w:val="id-ID"/>
        </w:rPr>
      </w:pPr>
      <w:r w:rsidRPr="00506E01">
        <w:t xml:space="preserve">Masing-masing PIHAK </w:t>
      </w:r>
      <w:proofErr w:type="spellStart"/>
      <w:r w:rsidRPr="00506E01">
        <w:t>menyatakan</w:t>
      </w:r>
      <w:proofErr w:type="spellEnd"/>
      <w:r w:rsidRPr="00506E01">
        <w:t xml:space="preserve"> dan </w:t>
      </w:r>
      <w:proofErr w:type="spellStart"/>
      <w:r w:rsidRPr="00506E01">
        <w:t>menjamin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bahwa</w:t>
      </w:r>
      <w:proofErr w:type="spellEnd"/>
      <w:r w:rsidRPr="00506E01">
        <w:t>:</w:t>
      </w:r>
    </w:p>
    <w:p w14:paraId="7075B973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before="36" w:line="360" w:lineRule="auto"/>
        <w:ind w:right="203"/>
        <w:jc w:val="both"/>
      </w:pPr>
      <w:r w:rsidRPr="00506E01">
        <w:t xml:space="preserve">Masing-masing PIHAK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terlibat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, </w:t>
      </w:r>
      <w:proofErr w:type="spellStart"/>
      <w:r w:rsidRPr="00506E01">
        <w:t>perkara</w:t>
      </w:r>
      <w:proofErr w:type="spellEnd"/>
      <w:r w:rsidRPr="00506E01">
        <w:t xml:space="preserve">, </w:t>
      </w:r>
      <w:proofErr w:type="spellStart"/>
      <w:r w:rsidRPr="00506E01">
        <w:t>tuntutan</w:t>
      </w:r>
      <w:proofErr w:type="spellEnd"/>
      <w:r w:rsidRPr="00506E01">
        <w:t xml:space="preserve">, </w:t>
      </w:r>
      <w:proofErr w:type="spellStart"/>
      <w:r w:rsidRPr="00506E01">
        <w:t>gugatan</w:t>
      </w:r>
      <w:proofErr w:type="spellEnd"/>
      <w:r w:rsidRPr="00506E01">
        <w:t xml:space="preserve">,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gramStart"/>
      <w:r w:rsidRPr="00506E01">
        <w:t xml:space="preserve">proses  </w:t>
      </w:r>
      <w:proofErr w:type="spellStart"/>
      <w:r w:rsidRPr="00506E01">
        <w:t>persidangan</w:t>
      </w:r>
      <w:proofErr w:type="spellEnd"/>
      <w:proofErr w:type="gram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proses </w:t>
      </w:r>
      <w:proofErr w:type="spellStart"/>
      <w:r w:rsidRPr="00506E01">
        <w:t>penyelesaian</w:t>
      </w:r>
      <w:proofErr w:type="spellEnd"/>
      <w:r w:rsidRPr="00506E01">
        <w:t xml:space="preserve"> </w:t>
      </w:r>
      <w:proofErr w:type="spellStart"/>
      <w:r w:rsidRPr="00506E01">
        <w:t>sengketa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, yang </w:t>
      </w:r>
      <w:proofErr w:type="spellStart"/>
      <w:r w:rsidRPr="00506E01">
        <w:t>secara</w:t>
      </w:r>
      <w:proofErr w:type="spellEnd"/>
      <w:r w:rsidRPr="00506E01">
        <w:t xml:space="preserve"> material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mempengaruhi</w:t>
      </w:r>
      <w:proofErr w:type="spellEnd"/>
      <w:r w:rsidRPr="00506E01">
        <w:t xml:space="preserve"> </w:t>
      </w:r>
      <w:proofErr w:type="spellStart"/>
      <w:r w:rsidRPr="00506E01">
        <w:t>kemampuan</w:t>
      </w:r>
      <w:proofErr w:type="spellEnd"/>
      <w:r w:rsidRPr="00506E01">
        <w:t xml:space="preserve"> masing-masing PIHAK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dan </w:t>
      </w:r>
      <w:proofErr w:type="spellStart"/>
      <w:r w:rsidRPr="00506E01">
        <w:t>mematuhi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>.</w:t>
      </w:r>
    </w:p>
    <w:p w14:paraId="6F58552E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10"/>
        <w:jc w:val="both"/>
      </w:pPr>
      <w:proofErr w:type="spellStart"/>
      <w:r w:rsidRPr="00506E01">
        <w:t>Penandatanganan</w:t>
      </w:r>
      <w:proofErr w:type="spellEnd"/>
      <w:r w:rsidRPr="00506E01">
        <w:t xml:space="preserve">, </w:t>
      </w:r>
      <w:proofErr w:type="spellStart"/>
      <w:r w:rsidRPr="00506E01">
        <w:t>pelaksanaan</w:t>
      </w:r>
      <w:proofErr w:type="spellEnd"/>
      <w:r w:rsidRPr="00506E01">
        <w:t xml:space="preserve"> </w:t>
      </w:r>
      <w:proofErr w:type="spellStart"/>
      <w:r w:rsidRPr="00506E01">
        <w:t>hak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kewajiban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melanggar</w:t>
      </w:r>
      <w:proofErr w:type="spellEnd"/>
      <w:r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lain yang </w:t>
      </w:r>
      <w:proofErr w:type="spellStart"/>
      <w:r w:rsidRPr="00506E01">
        <w:t>mengikat</w:t>
      </w:r>
      <w:proofErr w:type="spellEnd"/>
      <w:r w:rsidRPr="00506E01">
        <w:t xml:space="preserve"> masing-masing PIHAK.</w:t>
      </w:r>
    </w:p>
    <w:p w14:paraId="2AC8AED6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</w:pPr>
      <w:r w:rsidRPr="00506E01">
        <w:t xml:space="preserve">Masing-masing PIHAK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perusahaan</w:t>
      </w:r>
      <w:proofErr w:type="spellEnd"/>
      <w:r w:rsidRPr="00506E01">
        <w:t xml:space="preserve"> yang </w:t>
      </w:r>
      <w:proofErr w:type="spellStart"/>
      <w:r w:rsidRPr="00506E01">
        <w:t>didirikan</w:t>
      </w:r>
      <w:proofErr w:type="spellEnd"/>
      <w:r w:rsidRPr="00506E01">
        <w:t xml:space="preserve"> </w:t>
      </w:r>
      <w:proofErr w:type="spellStart"/>
      <w:r w:rsidRPr="00506E01">
        <w:t>secara</w:t>
      </w:r>
      <w:proofErr w:type="spellEnd"/>
      <w:r w:rsidRPr="00506E01">
        <w:t xml:space="preserve"> </w:t>
      </w:r>
      <w:proofErr w:type="spellStart"/>
      <w:r w:rsidRPr="00506E01">
        <w:t>sah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Negara </w:t>
      </w:r>
      <w:proofErr w:type="spellStart"/>
      <w:r w:rsidRPr="00506E01">
        <w:t>Republik</w:t>
      </w:r>
      <w:proofErr w:type="spellEnd"/>
      <w:r w:rsidRPr="00506E01">
        <w:t xml:space="preserve"> Indonesia dan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memiliki</w:t>
      </w:r>
      <w:proofErr w:type="spellEnd"/>
      <w:r w:rsidRPr="00506E01">
        <w:t xml:space="preserve"> </w:t>
      </w: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perizinan</w:t>
      </w:r>
      <w:proofErr w:type="spellEnd"/>
      <w:r w:rsidRPr="00506E01">
        <w:t xml:space="preserve"> yang </w:t>
      </w:r>
      <w:proofErr w:type="spellStart"/>
      <w:r w:rsidRPr="00506E01">
        <w:t>diperlukan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melaksanakan</w:t>
      </w:r>
      <w:proofErr w:type="spellEnd"/>
      <w:r w:rsidRPr="00506E01">
        <w:t xml:space="preserve"> </w:t>
      </w:r>
      <w:proofErr w:type="spellStart"/>
      <w:r w:rsidRPr="00506E01">
        <w:t>kewajibannya</w:t>
      </w:r>
      <w:proofErr w:type="spellEnd"/>
      <w:r w:rsidRPr="00506E01">
        <w:t xml:space="preserve"> </w:t>
      </w:r>
      <w:proofErr w:type="spellStart"/>
      <w:r w:rsidRPr="00506E01">
        <w:t>berdasarkan</w:t>
      </w:r>
      <w:proofErr w:type="spellEnd"/>
      <w:r w:rsidRPr="00506E01">
        <w:t xml:space="preserve"> PKS</w:t>
      </w:r>
      <w:r w:rsidRPr="00506E01">
        <w:rPr>
          <w:lang w:val="id-ID"/>
        </w:rPr>
        <w:t xml:space="preserve"> </w:t>
      </w:r>
      <w:proofErr w:type="spellStart"/>
      <w:r w:rsidRPr="00506E01">
        <w:t>ini</w:t>
      </w:r>
      <w:proofErr w:type="spellEnd"/>
      <w:r w:rsidRPr="00506E01">
        <w:t>.</w:t>
      </w:r>
    </w:p>
    <w:p w14:paraId="6FE81B96" w14:textId="77777777" w:rsidR="007841EB" w:rsidRPr="00506E01" w:rsidRDefault="002E3BA5">
      <w:pPr>
        <w:pStyle w:val="TableParagraph"/>
        <w:numPr>
          <w:ilvl w:val="0"/>
          <w:numId w:val="12"/>
        </w:numPr>
        <w:tabs>
          <w:tab w:val="left" w:pos="920"/>
        </w:tabs>
        <w:spacing w:line="360" w:lineRule="auto"/>
        <w:ind w:right="206"/>
        <w:jc w:val="both"/>
      </w:pPr>
      <w:r w:rsidRPr="00506E01">
        <w:t xml:space="preserve">Wakil </w:t>
      </w:r>
      <w:proofErr w:type="spellStart"/>
      <w:r w:rsidRPr="00506E01">
        <w:t>dari</w:t>
      </w:r>
      <w:proofErr w:type="spellEnd"/>
      <w:r w:rsidRPr="00506E01">
        <w:t xml:space="preserve"> masing - masing PIHAK yang </w:t>
      </w:r>
      <w:proofErr w:type="spellStart"/>
      <w:r w:rsidRPr="00506E01">
        <w:t>menandatangani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yang </w:t>
      </w:r>
      <w:proofErr w:type="spellStart"/>
      <w:r w:rsidRPr="00506E01">
        <w:t>berwenang</w:t>
      </w:r>
      <w:proofErr w:type="spellEnd"/>
    </w:p>
    <w:p w14:paraId="0D89B9B3" w14:textId="77777777" w:rsidR="00135EDC" w:rsidRPr="00506E01" w:rsidRDefault="00135EDC" w:rsidP="00506E01">
      <w:pPr>
        <w:pStyle w:val="TableParagraph"/>
        <w:tabs>
          <w:tab w:val="left" w:pos="920"/>
        </w:tabs>
        <w:spacing w:line="360" w:lineRule="auto"/>
        <w:ind w:right="206"/>
        <w:jc w:val="both"/>
      </w:pPr>
    </w:p>
    <w:p w14:paraId="150BD4C3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 xml:space="preserve">PASAL 8 </w:t>
      </w:r>
    </w:p>
    <w:p w14:paraId="01EDFB09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LAMPIRAN – LAMPIRAN</w:t>
      </w:r>
    </w:p>
    <w:p w14:paraId="21C4329B" w14:textId="77777777" w:rsidR="007841EB" w:rsidRPr="00506E01" w:rsidRDefault="007841EB">
      <w:pPr>
        <w:pStyle w:val="TableParagraph"/>
        <w:spacing w:line="360" w:lineRule="auto"/>
        <w:ind w:right="95"/>
        <w:jc w:val="both"/>
        <w:rPr>
          <w:bCs/>
          <w:lang w:val="id-ID"/>
        </w:rPr>
      </w:pPr>
    </w:p>
    <w:p w14:paraId="7ED62FD6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line="360" w:lineRule="auto"/>
        <w:ind w:right="197"/>
        <w:jc w:val="both"/>
      </w:pPr>
      <w:r w:rsidRPr="00506E01">
        <w:t xml:space="preserve">Lampiran-Lampiran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dan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bagian</w:t>
      </w:r>
      <w:proofErr w:type="spellEnd"/>
      <w:r w:rsidRPr="00506E01">
        <w:t xml:space="preserve"> yang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terpisahkan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PKS,</w:t>
      </w:r>
      <w:r w:rsidRPr="00506E01">
        <w:rPr>
          <w:lang w:val="id-ID"/>
        </w:rPr>
        <w:t xml:space="preserve"> </w:t>
      </w:r>
      <w:proofErr w:type="spellStart"/>
      <w:r w:rsidRPr="00506E01">
        <w:t>yakni</w:t>
      </w:r>
      <w:proofErr w:type="spellEnd"/>
    </w:p>
    <w:p w14:paraId="79F6192D" w14:textId="77777777" w:rsidR="007841EB" w:rsidRPr="00506E01" w:rsidRDefault="002E3BA5">
      <w:pPr>
        <w:pStyle w:val="TableParagraph"/>
        <w:numPr>
          <w:ilvl w:val="2"/>
          <w:numId w:val="14"/>
        </w:numPr>
        <w:tabs>
          <w:tab w:val="left" w:pos="426"/>
        </w:tabs>
        <w:spacing w:line="360" w:lineRule="auto"/>
        <w:ind w:left="709" w:hanging="283"/>
        <w:jc w:val="both"/>
      </w:pPr>
      <w:r w:rsidRPr="00506E01">
        <w:t xml:space="preserve">Lampiran 1: </w:t>
      </w:r>
      <w:proofErr w:type="spellStart"/>
      <w:r w:rsidRPr="00506E01">
        <w:t>Layanan</w:t>
      </w:r>
      <w:proofErr w:type="spellEnd"/>
      <w:r w:rsidRPr="00506E01">
        <w:t xml:space="preserve"> Antar </w:t>
      </w:r>
      <w:proofErr w:type="spellStart"/>
      <w:r w:rsidRPr="00506E01">
        <w:t>obat</w:t>
      </w:r>
      <w:proofErr w:type="spellEnd"/>
      <w:r w:rsidRPr="00506E01">
        <w:t xml:space="preserve"> BEETU </w:t>
      </w:r>
    </w:p>
    <w:p w14:paraId="7130DE0A" w14:textId="77777777" w:rsidR="007841EB" w:rsidRPr="00506E01" w:rsidRDefault="002E3BA5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</w:t>
      </w:r>
      <w:r w:rsidRPr="00506E01">
        <w:rPr>
          <w:lang w:val="id-ID"/>
        </w:rPr>
        <w:t>2</w:t>
      </w:r>
      <w:r w:rsidRPr="00506E01">
        <w:t xml:space="preserve">: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Obat</w:t>
      </w:r>
    </w:p>
    <w:p w14:paraId="7AC307DC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3: Form </w:t>
      </w:r>
      <w:proofErr w:type="spellStart"/>
      <w:r w:rsidRPr="00506E01">
        <w:t>Syarat</w:t>
      </w:r>
      <w:proofErr w:type="spellEnd"/>
      <w:r w:rsidRPr="00506E01">
        <w:t xml:space="preserve"> &amp; </w:t>
      </w:r>
      <w:proofErr w:type="spellStart"/>
      <w:r w:rsidRPr="00506E01">
        <w:t>Ketentuan</w:t>
      </w:r>
      <w:proofErr w:type="spellEnd"/>
    </w:p>
    <w:p w14:paraId="27118839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4: </w:t>
      </w:r>
      <w:proofErr w:type="spellStart"/>
      <w:r w:rsidRPr="00506E01">
        <w:t>Standar</w:t>
      </w:r>
      <w:proofErr w:type="spellEnd"/>
      <w:r w:rsidRPr="00506E01">
        <w:t xml:space="preserve"> </w:t>
      </w:r>
      <w:proofErr w:type="spellStart"/>
      <w:r w:rsidRPr="00506E01">
        <w:t>Atribut</w:t>
      </w:r>
      <w:proofErr w:type="spellEnd"/>
      <w:r w:rsidRPr="00506E01">
        <w:t xml:space="preserve"> </w:t>
      </w:r>
      <w:proofErr w:type="spellStart"/>
      <w:r w:rsidRPr="00506E01">
        <w:t>Petugas</w:t>
      </w:r>
      <w:proofErr w:type="spellEnd"/>
      <w:r w:rsidRPr="00506E01">
        <w:t xml:space="preserve"> BEETU</w:t>
      </w:r>
    </w:p>
    <w:p w14:paraId="66A3AB93" w14:textId="77777777" w:rsidR="00471AC8" w:rsidRPr="00506E01" w:rsidRDefault="00471AC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5: Flow Chart </w:t>
      </w:r>
      <w:proofErr w:type="spellStart"/>
      <w:r w:rsidRPr="00506E01">
        <w:t>Layanan</w:t>
      </w:r>
      <w:proofErr w:type="spellEnd"/>
      <w:r w:rsidRPr="00506E01">
        <w:t xml:space="preserve"> Antar Obat</w:t>
      </w:r>
    </w:p>
    <w:p w14:paraId="2FFA2170" w14:textId="77777777" w:rsidR="00FD7588" w:rsidRPr="00506E01" w:rsidRDefault="00FD7588">
      <w:pPr>
        <w:pStyle w:val="TableParagraph"/>
        <w:numPr>
          <w:ilvl w:val="1"/>
          <w:numId w:val="14"/>
        </w:numPr>
        <w:tabs>
          <w:tab w:val="left" w:pos="426"/>
        </w:tabs>
        <w:spacing w:before="37" w:line="360" w:lineRule="auto"/>
        <w:ind w:left="426" w:firstLine="0"/>
        <w:jc w:val="both"/>
      </w:pPr>
      <w:r w:rsidRPr="00506E01">
        <w:t xml:space="preserve">Lampiran 6: </w:t>
      </w:r>
      <w:proofErr w:type="spellStart"/>
      <w:r w:rsidRPr="00506E01">
        <w:t>Simulasi</w:t>
      </w:r>
      <w:proofErr w:type="spellEnd"/>
      <w:r w:rsidRPr="00506E01">
        <w:t xml:space="preserve"> </w:t>
      </w:r>
      <w:proofErr w:type="spellStart"/>
      <w:r w:rsidRPr="00506E01">
        <w:t>Perhitungan</w:t>
      </w:r>
      <w:proofErr w:type="spellEnd"/>
      <w:r w:rsidRPr="00506E01">
        <w:t xml:space="preserve"> Fee Sharing</w:t>
      </w:r>
    </w:p>
    <w:p w14:paraId="29E182E8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spellStart"/>
      <w:r w:rsidRPr="00506E01">
        <w:t>perbedaan</w:t>
      </w:r>
      <w:proofErr w:type="spellEnd"/>
      <w:r w:rsidRPr="00506E01">
        <w:t xml:space="preserve"> </w:t>
      </w:r>
      <w:proofErr w:type="spellStart"/>
      <w:r w:rsidRPr="00506E01">
        <w:t>antara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dan Lampiran-Lampiran,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Lampiran - Lampiran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berlaku</w:t>
      </w:r>
      <w:proofErr w:type="spellEnd"/>
      <w:r w:rsidRPr="00506E01">
        <w:t>.</w:t>
      </w:r>
    </w:p>
    <w:p w14:paraId="4B67C11E" w14:textId="77777777" w:rsidR="007841EB" w:rsidRPr="00506E01" w:rsidRDefault="002E3BA5">
      <w:pPr>
        <w:pStyle w:val="TableParagraph"/>
        <w:numPr>
          <w:ilvl w:val="0"/>
          <w:numId w:val="13"/>
        </w:numPr>
        <w:tabs>
          <w:tab w:val="left" w:pos="426"/>
        </w:tabs>
        <w:spacing w:before="34" w:line="360" w:lineRule="auto"/>
        <w:jc w:val="both"/>
        <w:rPr>
          <w:b/>
          <w:lang w:val="id-ID"/>
        </w:rPr>
      </w:pPr>
      <w:proofErr w:type="spellStart"/>
      <w:r w:rsidRPr="00506E01">
        <w:t>Setiap</w:t>
      </w:r>
      <w:proofErr w:type="spellEnd"/>
      <w:r w:rsidRPr="00506E01">
        <w:t xml:space="preserve"> </w:t>
      </w:r>
      <w:proofErr w:type="spellStart"/>
      <w:r w:rsidRPr="00506E01">
        <w:t>penambahan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</w:t>
      </w:r>
      <w:proofErr w:type="spellStart"/>
      <w:r w:rsidRPr="00506E01">
        <w:t>kesehatan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biaya-biaya</w:t>
      </w:r>
      <w:proofErr w:type="spellEnd"/>
      <w:r w:rsidRPr="00506E01">
        <w:t xml:space="preserve"> pada </w:t>
      </w:r>
      <w:proofErr w:type="spellStart"/>
      <w:r w:rsidRPr="00506E01">
        <w:t>Aplikasi</w:t>
      </w:r>
      <w:proofErr w:type="spellEnd"/>
      <w:r w:rsidRPr="00506E01">
        <w:t xml:space="preserve"> BEETU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dituangkan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dokumen</w:t>
      </w:r>
      <w:proofErr w:type="spellEnd"/>
      <w:r w:rsidRPr="00506E01">
        <w:t xml:space="preserve"> </w:t>
      </w:r>
      <w:proofErr w:type="spellStart"/>
      <w:r w:rsidRPr="00506E01">
        <w:t>terpisah</w:t>
      </w:r>
      <w:proofErr w:type="spellEnd"/>
      <w:r w:rsidRPr="00506E01">
        <w:t xml:space="preserve"> yang </w:t>
      </w:r>
      <w:proofErr w:type="spellStart"/>
      <w:r w:rsidRPr="00506E01">
        <w:t>ditandatangani</w:t>
      </w:r>
      <w:proofErr w:type="spellEnd"/>
      <w:r w:rsidRPr="00506E01">
        <w:t xml:space="preserve"> oleh PARA PIHAK dan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PKS</w:t>
      </w:r>
      <w:r w:rsidRPr="00506E01">
        <w:rPr>
          <w:lang w:val="id-ID"/>
        </w:rPr>
        <w:t xml:space="preserve"> </w:t>
      </w:r>
      <w:proofErr w:type="spellStart"/>
      <w:r w:rsidRPr="00506E01">
        <w:t>ini</w:t>
      </w:r>
      <w:proofErr w:type="spellEnd"/>
    </w:p>
    <w:p w14:paraId="666876A2" w14:textId="77777777" w:rsidR="00FA188F" w:rsidRDefault="00FA188F" w:rsidP="00FA188F">
      <w:pPr>
        <w:pStyle w:val="TableParagraph"/>
        <w:spacing w:line="360" w:lineRule="auto"/>
        <w:ind w:right="95"/>
        <w:rPr>
          <w:b/>
        </w:rPr>
      </w:pPr>
    </w:p>
    <w:p w14:paraId="3A7AAAA7" w14:textId="77777777" w:rsid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68783570" w14:textId="77777777" w:rsid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7A7B0990" w14:textId="77777777" w:rsidR="00506E01" w:rsidRPr="00506E01" w:rsidRDefault="00506E01" w:rsidP="00FA188F">
      <w:pPr>
        <w:pStyle w:val="TableParagraph"/>
        <w:spacing w:line="360" w:lineRule="auto"/>
        <w:ind w:right="95"/>
        <w:rPr>
          <w:b/>
        </w:rPr>
      </w:pPr>
    </w:p>
    <w:p w14:paraId="509C23C8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9</w:t>
      </w:r>
    </w:p>
    <w:p w14:paraId="11157DF6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PENGALIHAN PEKERJAAN</w:t>
      </w:r>
    </w:p>
    <w:p w14:paraId="008DF2BB" w14:textId="580BFAA0" w:rsidR="0078726F" w:rsidRPr="00506E01" w:rsidRDefault="00A438B1" w:rsidP="0078726F">
      <w:pPr>
        <w:pStyle w:val="TableParagraph"/>
        <w:spacing w:line="360" w:lineRule="auto"/>
        <w:ind w:right="95"/>
        <w:jc w:val="both"/>
        <w:rPr>
          <w:b/>
        </w:rPr>
      </w:pPr>
      <w:r w:rsidRPr="00506E01">
        <w:rPr>
          <w:b/>
        </w:rPr>
        <w:t>PROVIDER</w:t>
      </w:r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tidak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dibenarkan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menunjuk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pihak</w:t>
      </w:r>
      <w:proofErr w:type="spellEnd"/>
      <w:r w:rsidR="0078726F" w:rsidRPr="00506E01">
        <w:rPr>
          <w:b/>
        </w:rPr>
        <w:t xml:space="preserve"> lain </w:t>
      </w:r>
      <w:proofErr w:type="spellStart"/>
      <w:r w:rsidR="0078726F" w:rsidRPr="00506E01">
        <w:rPr>
          <w:b/>
        </w:rPr>
        <w:t>maupun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membuat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secara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mandiri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untuk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melaksanakan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sebagian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atau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seluruh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pekerjaan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sebagaimana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dimaksud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dalam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Perjanjian</w:t>
      </w:r>
      <w:proofErr w:type="spellEnd"/>
      <w:r w:rsidR="0078726F" w:rsidRPr="00506E01">
        <w:rPr>
          <w:b/>
        </w:rPr>
        <w:t xml:space="preserve"> Kerjasama </w:t>
      </w:r>
      <w:proofErr w:type="spellStart"/>
      <w:r w:rsidR="0078726F" w:rsidRPr="00506E01">
        <w:rPr>
          <w:b/>
        </w:rPr>
        <w:t>ini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tanpa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persetujuan</w:t>
      </w:r>
      <w:proofErr w:type="spellEnd"/>
      <w:r w:rsidR="0078726F" w:rsidRPr="00506E01">
        <w:rPr>
          <w:b/>
        </w:rPr>
        <w:t xml:space="preserve"> </w:t>
      </w:r>
      <w:proofErr w:type="spellStart"/>
      <w:r w:rsidR="0078726F" w:rsidRPr="00506E01">
        <w:rPr>
          <w:b/>
        </w:rPr>
        <w:t>dari</w:t>
      </w:r>
      <w:proofErr w:type="spellEnd"/>
      <w:r w:rsidR="0078726F" w:rsidRPr="00506E01">
        <w:rPr>
          <w:b/>
        </w:rPr>
        <w:t xml:space="preserve"> BEETU.</w:t>
      </w:r>
    </w:p>
    <w:p w14:paraId="60A5916D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</w:p>
    <w:p w14:paraId="4AC8E3DB" w14:textId="77777777" w:rsidR="0078726F" w:rsidRPr="00506E01" w:rsidRDefault="0078726F">
      <w:pPr>
        <w:pStyle w:val="TableParagraph"/>
        <w:spacing w:line="360" w:lineRule="auto"/>
        <w:ind w:right="95"/>
        <w:jc w:val="center"/>
        <w:rPr>
          <w:b/>
        </w:rPr>
      </w:pPr>
      <w:r w:rsidRPr="00506E01">
        <w:rPr>
          <w:b/>
        </w:rPr>
        <w:t>PASAL 10</w:t>
      </w:r>
    </w:p>
    <w:p w14:paraId="17DA2506" w14:textId="77777777" w:rsidR="007841EB" w:rsidRPr="00506E01" w:rsidRDefault="002E3BA5">
      <w:pPr>
        <w:pStyle w:val="TableParagraph"/>
        <w:spacing w:line="360" w:lineRule="auto"/>
        <w:ind w:right="95"/>
        <w:jc w:val="center"/>
        <w:rPr>
          <w:b/>
          <w:lang w:val="id-ID"/>
        </w:rPr>
      </w:pPr>
      <w:r w:rsidRPr="00506E01">
        <w:rPr>
          <w:b/>
        </w:rPr>
        <w:t>LAIN – LAIN</w:t>
      </w:r>
    </w:p>
    <w:p w14:paraId="26CB1034" w14:textId="77777777" w:rsidR="007841EB" w:rsidRPr="00506E01" w:rsidRDefault="007841EB">
      <w:pPr>
        <w:pStyle w:val="TableParagraph"/>
        <w:spacing w:line="360" w:lineRule="auto"/>
        <w:ind w:right="95"/>
        <w:jc w:val="center"/>
        <w:rPr>
          <w:b/>
          <w:lang w:val="id-ID"/>
        </w:rPr>
      </w:pPr>
    </w:p>
    <w:p w14:paraId="57395722" w14:textId="34905ECA" w:rsidR="007841EB" w:rsidRPr="00506E01" w:rsidRDefault="00A438B1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rPr>
          <w:b/>
        </w:rPr>
        <w:t>PROVIDER</w:t>
      </w:r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mengalihkan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ketiga</w:t>
      </w:r>
      <w:proofErr w:type="spellEnd"/>
      <w:r w:rsidRPr="00506E01">
        <w:t xml:space="preserve"> mana pun, </w:t>
      </w:r>
      <w:proofErr w:type="spellStart"/>
      <w:r w:rsidRPr="00506E01">
        <w:t>setiap</w:t>
      </w:r>
      <w:proofErr w:type="spellEnd"/>
      <w:r w:rsidRPr="00506E01">
        <w:t xml:space="preserve"> dan </w:t>
      </w: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hak</w:t>
      </w:r>
      <w:proofErr w:type="spellEnd"/>
      <w:r w:rsidRPr="00506E01">
        <w:t xml:space="preserve"> dan </w:t>
      </w:r>
      <w:proofErr w:type="spellStart"/>
      <w:r w:rsidRPr="00506E01">
        <w:t>kewajibannya</w:t>
      </w:r>
      <w:proofErr w:type="spellEnd"/>
      <w:r w:rsidRPr="00506E01">
        <w:t xml:space="preserve"> yang </w:t>
      </w:r>
      <w:proofErr w:type="spellStart"/>
      <w:r w:rsidRPr="00506E01">
        <w:t>timbul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tanpa</w:t>
      </w:r>
      <w:proofErr w:type="spellEnd"/>
      <w:r w:rsidRPr="00506E01">
        <w:t xml:space="preserve"> </w:t>
      </w:r>
      <w:proofErr w:type="spellStart"/>
      <w:r w:rsidRPr="00506E01">
        <w:t>persetujuan</w:t>
      </w:r>
      <w:proofErr w:type="spellEnd"/>
      <w:r w:rsidRPr="00506E01">
        <w:t xml:space="preserve"> </w:t>
      </w:r>
      <w:proofErr w:type="spellStart"/>
      <w:r w:rsidRPr="00506E01">
        <w:t>tertulis</w:t>
      </w:r>
      <w:proofErr w:type="spellEnd"/>
      <w:r w:rsidRPr="00506E01">
        <w:t xml:space="preserve"> </w:t>
      </w:r>
      <w:proofErr w:type="spellStart"/>
      <w:r w:rsidRPr="00506E01">
        <w:t>sebelumnya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b/>
          <w:bCs/>
        </w:rPr>
        <w:t>BEETU</w:t>
      </w:r>
    </w:p>
    <w:p w14:paraId="4DD08EB0" w14:textId="77777777" w:rsidR="007841EB" w:rsidRPr="00506E01" w:rsidRDefault="002E3BA5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t xml:space="preserve">Hal - </w:t>
      </w:r>
      <w:proofErr w:type="spellStart"/>
      <w:r w:rsidRPr="00506E01">
        <w:t>hal</w:t>
      </w:r>
      <w:proofErr w:type="spellEnd"/>
      <w:r w:rsidRPr="00506E01">
        <w:t xml:space="preserve"> yang </w:t>
      </w:r>
      <w:proofErr w:type="spellStart"/>
      <w:r w:rsidRPr="00506E01">
        <w:t>belum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belum</w:t>
      </w:r>
      <w:proofErr w:type="spellEnd"/>
      <w:r w:rsidRPr="00506E01">
        <w:t xml:space="preserve"> </w:t>
      </w:r>
      <w:proofErr w:type="spellStart"/>
      <w:r w:rsidRPr="00506E01">
        <w:t>cukup</w:t>
      </w:r>
      <w:proofErr w:type="spellEnd"/>
      <w:r w:rsidRPr="00506E01">
        <w:t xml:space="preserve"> </w:t>
      </w:r>
      <w:proofErr w:type="spellStart"/>
      <w:r w:rsidRPr="00506E01">
        <w:t>diatur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diperlukan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terhadap</w:t>
      </w:r>
      <w:proofErr w:type="spellEnd"/>
      <w:r w:rsidRPr="00506E01">
        <w:t xml:space="preserve"> </w:t>
      </w:r>
      <w:proofErr w:type="spellStart"/>
      <w:r w:rsidRPr="00506E01">
        <w:t>syarat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ketentuan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ditetapkan</w:t>
      </w:r>
      <w:proofErr w:type="spellEnd"/>
      <w:r w:rsidRPr="00506E01">
        <w:t xml:space="preserve"> </w:t>
      </w:r>
      <w:proofErr w:type="spellStart"/>
      <w:r w:rsidRPr="00506E01">
        <w:t>kemudian</w:t>
      </w:r>
      <w:proofErr w:type="spellEnd"/>
      <w:r w:rsidRPr="00506E01">
        <w:t xml:space="preserve"> oleh PARA PIHAK </w:t>
      </w:r>
      <w:proofErr w:type="spellStart"/>
      <w:r w:rsidRPr="00506E01">
        <w:t>serta</w:t>
      </w:r>
      <w:proofErr w:type="spellEnd"/>
      <w:r w:rsidRPr="00506E01">
        <w:t xml:space="preserve"> PARA PIHAK </w:t>
      </w:r>
      <w:proofErr w:type="spellStart"/>
      <w:r w:rsidRPr="00506E01">
        <w:t>sepakat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menuangkannya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bentuk</w:t>
      </w:r>
      <w:proofErr w:type="spellEnd"/>
      <w:r w:rsidRPr="00506E01">
        <w:t xml:space="preserve"> </w:t>
      </w:r>
      <w:r w:rsidRPr="00506E01">
        <w:rPr>
          <w:i/>
        </w:rPr>
        <w:t xml:space="preserve">Addendum </w:t>
      </w:r>
      <w:r w:rsidRPr="00506E01">
        <w:t>(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Pr="00506E01">
        <w:t>Tambahan</w:t>
      </w:r>
      <w:proofErr w:type="spellEnd"/>
      <w:r w:rsidRPr="00506E01">
        <w:t>) dan/</w:t>
      </w:r>
      <w:proofErr w:type="spellStart"/>
      <w:r w:rsidRPr="00506E01">
        <w:t>atau</w:t>
      </w:r>
      <w:proofErr w:type="spellEnd"/>
      <w:r w:rsidRPr="00506E01">
        <w:t xml:space="preserve"> </w:t>
      </w:r>
      <w:r w:rsidRPr="00506E01">
        <w:rPr>
          <w:i/>
        </w:rPr>
        <w:t xml:space="preserve">Confirmation Letter (Surat </w:t>
      </w:r>
      <w:proofErr w:type="spellStart"/>
      <w:r w:rsidRPr="00506E01">
        <w:rPr>
          <w:i/>
        </w:rPr>
        <w:t>Konfirmasi</w:t>
      </w:r>
      <w:proofErr w:type="spellEnd"/>
      <w:r w:rsidRPr="00506E01">
        <w:rPr>
          <w:i/>
        </w:rPr>
        <w:t xml:space="preserve">) </w:t>
      </w:r>
      <w:r w:rsidRPr="00506E01">
        <w:t>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dokumen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oleh </w:t>
      </w: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kemudian</w:t>
      </w:r>
      <w:proofErr w:type="spellEnd"/>
      <w:r w:rsidRPr="00506E01">
        <w:t xml:space="preserve"> </w:t>
      </w:r>
      <w:proofErr w:type="spellStart"/>
      <w:r w:rsidRPr="00506E01">
        <w:t>ditandatangani</w:t>
      </w:r>
      <w:proofErr w:type="spellEnd"/>
      <w:r w:rsidRPr="00506E01">
        <w:t xml:space="preserve"> oleh PARA PIHAK yang </w:t>
      </w:r>
      <w:proofErr w:type="spellStart"/>
      <w:r w:rsidRPr="00506E01">
        <w:t>merupakan</w:t>
      </w:r>
      <w:proofErr w:type="spellEnd"/>
      <w:r w:rsidRPr="00506E01">
        <w:t xml:space="preserve"> </w:t>
      </w:r>
      <w:proofErr w:type="spellStart"/>
      <w:r w:rsidRPr="00506E01">
        <w:t>bagian</w:t>
      </w:r>
      <w:proofErr w:type="spellEnd"/>
      <w:r w:rsidRPr="00506E01">
        <w:t xml:space="preserve"> dan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r w:rsidRPr="00506E01">
        <w:t>kesatuan</w:t>
      </w:r>
      <w:proofErr w:type="spellEnd"/>
      <w:r w:rsidRPr="00506E01">
        <w:t xml:space="preserve"> yang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terpisahkan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</w:p>
    <w:p w14:paraId="54FEDFE3" w14:textId="77777777" w:rsidR="007841EB" w:rsidRPr="00506E01" w:rsidRDefault="002E3BA5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r w:rsidRPr="00506E01">
        <w:t xml:space="preserve">Masing-masing PIHAK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menggunakan</w:t>
      </w:r>
      <w:proofErr w:type="spellEnd"/>
      <w:r w:rsidRPr="00506E01">
        <w:t xml:space="preserve">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PIHAK </w:t>
      </w:r>
      <w:proofErr w:type="spellStart"/>
      <w:r w:rsidRPr="00506E01">
        <w:t>lainnya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bahan</w:t>
      </w:r>
      <w:proofErr w:type="spellEnd"/>
      <w:r w:rsidRPr="00506E01">
        <w:t xml:space="preserve"> </w:t>
      </w:r>
      <w:proofErr w:type="spellStart"/>
      <w:r w:rsidRPr="00506E01">
        <w:t>pemasaran</w:t>
      </w:r>
      <w:proofErr w:type="spellEnd"/>
      <w:r w:rsidRPr="00506E01">
        <w:t xml:space="preserve">, website </w:t>
      </w:r>
      <w:proofErr w:type="spellStart"/>
      <w:r w:rsidRPr="00506E01">
        <w:t>perusahaan</w:t>
      </w:r>
      <w:proofErr w:type="spellEnd"/>
      <w:r w:rsidRPr="00506E01">
        <w:t xml:space="preserve">, daftar </w:t>
      </w:r>
      <w:proofErr w:type="spellStart"/>
      <w:r w:rsidRPr="00506E01">
        <w:t>klien</w:t>
      </w:r>
      <w:proofErr w:type="spellEnd"/>
      <w:r w:rsidRPr="00506E01">
        <w:t xml:space="preserve"> dan </w:t>
      </w:r>
      <w:proofErr w:type="spellStart"/>
      <w:r w:rsidRPr="00506E01">
        <w:t>penyedia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</w:p>
    <w:p w14:paraId="50DFDB29" w14:textId="77777777" w:rsidR="007841EB" w:rsidRPr="00506E01" w:rsidRDefault="002E3BA5" w:rsidP="008A1FF8">
      <w:pPr>
        <w:pStyle w:val="TableParagraph"/>
        <w:numPr>
          <w:ilvl w:val="0"/>
          <w:numId w:val="15"/>
        </w:numPr>
        <w:spacing w:line="360" w:lineRule="auto"/>
        <w:ind w:right="95"/>
        <w:jc w:val="both"/>
        <w:rPr>
          <w:b/>
          <w:lang w:val="id-ID"/>
        </w:rPr>
      </w:pPr>
      <w:proofErr w:type="spellStart"/>
      <w:r w:rsidRPr="00506E01">
        <w:t>Seluruh</w:t>
      </w:r>
      <w:proofErr w:type="spellEnd"/>
      <w:r w:rsidRPr="00506E01">
        <w:t xml:space="preserve">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dan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tetap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milik</w:t>
      </w:r>
      <w:proofErr w:type="spellEnd"/>
      <w:r w:rsidRPr="00506E01">
        <w:t xml:space="preserve"> </w:t>
      </w:r>
      <w:proofErr w:type="spellStart"/>
      <w:r w:rsidRPr="00506E01">
        <w:t>eksklusif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r w:rsidRPr="00506E01">
        <w:rPr>
          <w:spacing w:val="2"/>
        </w:rPr>
        <w:t xml:space="preserve">PIHAK </w:t>
      </w:r>
      <w:r w:rsidRPr="00506E01">
        <w:t xml:space="preserve">yang </w:t>
      </w:r>
      <w:proofErr w:type="spellStart"/>
      <w:r w:rsidRPr="00506E01">
        <w:t>memilikinya</w:t>
      </w:r>
      <w:proofErr w:type="spellEnd"/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</w:t>
      </w:r>
      <w:proofErr w:type="spellStart"/>
      <w:r w:rsidRPr="00506E01">
        <w:t>penandatanganan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. Yang </w:t>
      </w:r>
      <w:proofErr w:type="spellStart"/>
      <w:r w:rsidRPr="00506E01">
        <w:t>dimaksud</w:t>
      </w:r>
      <w:proofErr w:type="spellEnd"/>
      <w:r w:rsidRPr="00506E01">
        <w:t xml:space="preserve">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pasal</w:t>
      </w:r>
      <w:proofErr w:type="spellEnd"/>
      <w:r w:rsidRPr="00506E01">
        <w:t xml:space="preserve">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adalah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paten (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sertifikat</w:t>
      </w:r>
      <w:proofErr w:type="spellEnd"/>
      <w:r w:rsidRPr="00506E01">
        <w:t xml:space="preserve"> </w:t>
      </w:r>
      <w:proofErr w:type="spellStart"/>
      <w:r w:rsidRPr="00506E01">
        <w:t>perlindungan</w:t>
      </w:r>
      <w:proofErr w:type="spellEnd"/>
      <w:r w:rsidRPr="00506E01">
        <w:t xml:space="preserve"> </w:t>
      </w:r>
      <w:proofErr w:type="spellStart"/>
      <w:r w:rsidRPr="00506E01">
        <w:t>tambahan</w:t>
      </w:r>
      <w:proofErr w:type="spellEnd"/>
      <w:r w:rsidRPr="00506E01">
        <w:t xml:space="preserve">), paten </w:t>
      </w:r>
      <w:proofErr w:type="spellStart"/>
      <w:r w:rsidRPr="00506E01">
        <w:t>sederhana</w:t>
      </w:r>
      <w:proofErr w:type="spellEnd"/>
      <w:r w:rsidRPr="00506E01">
        <w:t xml:space="preserve">, paten </w:t>
      </w:r>
      <w:proofErr w:type="spellStart"/>
      <w:r w:rsidRPr="00506E01">
        <w:t>desain</w:t>
      </w:r>
      <w:proofErr w:type="spellEnd"/>
      <w:r w:rsidRPr="00506E01">
        <w:t xml:space="preserve">,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jasa</w:t>
      </w:r>
      <w:proofErr w:type="spellEnd"/>
      <w:r w:rsidRPr="00506E01">
        <w:t xml:space="preserve">, </w:t>
      </w:r>
      <w:proofErr w:type="spellStart"/>
      <w:r w:rsidRPr="00506E01">
        <w:t>merek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, logo, </w:t>
      </w:r>
      <w:proofErr w:type="spellStart"/>
      <w:r w:rsidRPr="00506E01">
        <w:t>nama</w:t>
      </w:r>
      <w:proofErr w:type="spellEnd"/>
      <w:r w:rsidRPr="00506E01">
        <w:t xml:space="preserve"> domain, </w:t>
      </w:r>
      <w:proofErr w:type="spellStart"/>
      <w:r w:rsidRPr="00506E01">
        <w:t>desain</w:t>
      </w:r>
      <w:proofErr w:type="spellEnd"/>
      <w:r w:rsidRPr="00506E01">
        <w:t xml:space="preserve">, model </w:t>
      </w:r>
      <w:proofErr w:type="spellStart"/>
      <w:r w:rsidRPr="00506E01">
        <w:t>utilitas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desain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moral,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sirkuit</w:t>
      </w:r>
      <w:proofErr w:type="spellEnd"/>
      <w:r w:rsidRPr="00506E01">
        <w:t xml:space="preserve"> </w:t>
      </w:r>
      <w:proofErr w:type="spellStart"/>
      <w:r w:rsidRPr="00506E01">
        <w:t>terpadu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karakter</w:t>
      </w:r>
      <w:proofErr w:type="spellEnd"/>
      <w:r w:rsidRPr="00506E01">
        <w:t xml:space="preserve"> </w:t>
      </w:r>
      <w:proofErr w:type="spellStart"/>
      <w:r w:rsidRPr="00506E01">
        <w:t>khas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topografi</w:t>
      </w:r>
      <w:proofErr w:type="spellEnd"/>
      <w:r w:rsidRPr="00506E01">
        <w:t xml:space="preserve">, </w:t>
      </w:r>
      <w:proofErr w:type="spellStart"/>
      <w:r w:rsidRPr="00506E01">
        <w:t>hak-hak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sumber</w:t>
      </w:r>
      <w:proofErr w:type="spellEnd"/>
      <w:r w:rsidRPr="00506E01">
        <w:t xml:space="preserve"> data, </w:t>
      </w:r>
      <w:proofErr w:type="spellStart"/>
      <w:r w:rsidRPr="00506E01">
        <w:t>karya</w:t>
      </w:r>
      <w:proofErr w:type="spellEnd"/>
      <w:r w:rsidRPr="00506E01">
        <w:t xml:space="preserve"> </w:t>
      </w:r>
      <w:proofErr w:type="spellStart"/>
      <w:r w:rsidRPr="00506E01">
        <w:t>cipta</w:t>
      </w:r>
      <w:proofErr w:type="spellEnd"/>
      <w:r w:rsidRPr="00506E01">
        <w:t xml:space="preserve"> (</w:t>
      </w:r>
      <w:proofErr w:type="spellStart"/>
      <w:r w:rsidRPr="00506E01">
        <w:t>termasuk</w:t>
      </w:r>
      <w:proofErr w:type="spellEnd"/>
      <w:r w:rsidRPr="00506E01">
        <w:t xml:space="preserve"> </w:t>
      </w:r>
      <w:proofErr w:type="spellStart"/>
      <w:r w:rsidRPr="00506E01">
        <w:t>hak-hak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moral), </w:t>
      </w:r>
      <w:proofErr w:type="spellStart"/>
      <w:r w:rsidRPr="00506E01">
        <w:t>penemuan</w:t>
      </w:r>
      <w:proofErr w:type="spellEnd"/>
      <w:r w:rsidRPr="00506E01">
        <w:t xml:space="preserve">, </w:t>
      </w:r>
      <w:proofErr w:type="spellStart"/>
      <w:r w:rsidRPr="00506E01">
        <w:t>rahasia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,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pengetahuan</w:t>
      </w:r>
      <w:proofErr w:type="spellEnd"/>
      <w:r w:rsidRPr="00506E01">
        <w:t xml:space="preserve">, </w:t>
      </w:r>
      <w:proofErr w:type="spellStart"/>
      <w:r w:rsidRPr="00506E01">
        <w:t>nama</w:t>
      </w:r>
      <w:proofErr w:type="spellEnd"/>
      <w:r w:rsidRPr="00506E01">
        <w:t xml:space="preserve"> </w:t>
      </w:r>
      <w:proofErr w:type="spellStart"/>
      <w:r w:rsidRPr="00506E01">
        <w:t>dagang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bisnis</w:t>
      </w:r>
      <w:proofErr w:type="spellEnd"/>
      <w:r w:rsidRPr="00506E01">
        <w:t xml:space="preserve">, </w:t>
      </w:r>
      <w:proofErr w:type="spellStart"/>
      <w:r w:rsidRPr="00506E01">
        <w:t>peralatan</w:t>
      </w:r>
      <w:proofErr w:type="spellEnd"/>
      <w:r w:rsidRPr="00506E01">
        <w:t xml:space="preserve">, dan </w:t>
      </w:r>
      <w:proofErr w:type="spellStart"/>
      <w:r w:rsidRPr="00506E01">
        <w:t>kekayaan</w:t>
      </w:r>
      <w:proofErr w:type="spellEnd"/>
      <w:r w:rsidRPr="00506E01">
        <w:t xml:space="preserve"> </w:t>
      </w:r>
      <w:proofErr w:type="spellStart"/>
      <w:r w:rsidRPr="00506E01">
        <w:t>intelektual</w:t>
      </w:r>
      <w:proofErr w:type="spellEnd"/>
      <w:r w:rsidRPr="00506E01">
        <w:t xml:space="preserve"> </w:t>
      </w:r>
      <w:proofErr w:type="spellStart"/>
      <w:r w:rsidRPr="00506E01">
        <w:t>lainnya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karakter</w:t>
      </w:r>
      <w:proofErr w:type="spellEnd"/>
      <w:r w:rsidRPr="00506E01">
        <w:t xml:space="preserve"> </w:t>
      </w:r>
      <w:proofErr w:type="spellStart"/>
      <w:r w:rsidRPr="00506E01">
        <w:t>serupa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terkait</w:t>
      </w:r>
      <w:proofErr w:type="spellEnd"/>
      <w:r w:rsidRPr="00506E01">
        <w:t xml:space="preserve"> </w:t>
      </w:r>
      <w:proofErr w:type="spellStart"/>
      <w:r w:rsidRPr="00506E01">
        <w:t>dipenjuru</w:t>
      </w:r>
      <w:proofErr w:type="spellEnd"/>
      <w:r w:rsidRPr="00506E01">
        <w:t xml:space="preserve"> dunia </w:t>
      </w:r>
      <w:proofErr w:type="spellStart"/>
      <w:r w:rsidRPr="00506E01">
        <w:t>manapun</w:t>
      </w:r>
      <w:proofErr w:type="spellEnd"/>
      <w:r w:rsidRPr="00506E01">
        <w:t xml:space="preserve"> (</w:t>
      </w:r>
      <w:proofErr w:type="spellStart"/>
      <w:r w:rsidRPr="00506E01">
        <w:t>baik</w:t>
      </w:r>
      <w:proofErr w:type="spellEnd"/>
      <w:r w:rsidRPr="00506E01">
        <w:rPr>
          <w:lang w:val="id-ID"/>
        </w:rPr>
        <w:t xml:space="preserve"> </w:t>
      </w:r>
      <w:r w:rsidRPr="00506E01">
        <w:t>yang</w:t>
      </w:r>
      <w:r w:rsidRPr="00506E01">
        <w:rPr>
          <w:lang w:val="id-ID"/>
        </w:rPr>
        <w:t xml:space="preserve"> </w:t>
      </w:r>
      <w:proofErr w:type="spellStart"/>
      <w:r w:rsidRPr="00506E01">
        <w:t>terdaftar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maupun</w:t>
      </w:r>
      <w:proofErr w:type="spellEnd"/>
      <w:r w:rsidRPr="00506E01">
        <w:rPr>
          <w:lang w:val="id-ID"/>
        </w:rPr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terdaftar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bisa</w:t>
      </w:r>
      <w:proofErr w:type="spellEnd"/>
      <w:r w:rsidRPr="00506E01">
        <w:t xml:space="preserve"> </w:t>
      </w:r>
      <w:proofErr w:type="spellStart"/>
      <w:r w:rsidRPr="00506E01">
        <w:t>didaftarkan</w:t>
      </w:r>
      <w:proofErr w:type="spellEnd"/>
      <w:r w:rsidRPr="00506E01">
        <w:t xml:space="preserve">) dan </w:t>
      </w:r>
      <w:proofErr w:type="spellStart"/>
      <w:r w:rsidRPr="00506E01">
        <w:t>semua</w:t>
      </w:r>
      <w:proofErr w:type="spellEnd"/>
      <w:r w:rsidRPr="00506E01">
        <w:t xml:space="preserve"> </w:t>
      </w:r>
      <w:proofErr w:type="spellStart"/>
      <w:r w:rsidRPr="00506E01">
        <w:t>aplikasi</w:t>
      </w:r>
      <w:proofErr w:type="spellEnd"/>
      <w:r w:rsidRPr="00506E01">
        <w:t xml:space="preserve"> yang </w:t>
      </w:r>
      <w:proofErr w:type="spellStart"/>
      <w:r w:rsidRPr="00506E01">
        <w:t>tertunda</w:t>
      </w:r>
      <w:proofErr w:type="spellEnd"/>
      <w:r w:rsidRPr="00506E01">
        <w:t xml:space="preserve"> dan </w:t>
      </w:r>
      <w:proofErr w:type="spellStart"/>
      <w:r w:rsidRPr="00506E01">
        <w:t>hak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menerima</w:t>
      </w:r>
      <w:proofErr w:type="spellEnd"/>
      <w:r w:rsidRPr="00506E01">
        <w:t xml:space="preserve"> </w:t>
      </w:r>
      <w:proofErr w:type="spellStart"/>
      <w:r w:rsidRPr="00506E01">
        <w:t>perlindungan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setiap</w:t>
      </w:r>
      <w:proofErr w:type="spellEnd"/>
      <w:r w:rsidRPr="00506E01">
        <w:t xml:space="preserve"> yang </w:t>
      </w:r>
      <w:proofErr w:type="spellStart"/>
      <w:r w:rsidRPr="00506E01">
        <w:t>tercantum</w:t>
      </w:r>
      <w:proofErr w:type="spellEnd"/>
      <w:r w:rsidRPr="00506E01">
        <w:t xml:space="preserve"> </w:t>
      </w:r>
      <w:proofErr w:type="spellStart"/>
      <w:r w:rsidRPr="00506E01">
        <w:t>diatas</w:t>
      </w:r>
      <w:proofErr w:type="spellEnd"/>
    </w:p>
    <w:p w14:paraId="36E7899D" w14:textId="77777777" w:rsidR="00BA1506" w:rsidRPr="00506E01" w:rsidRDefault="00BA1506" w:rsidP="00BA1506">
      <w:pPr>
        <w:pStyle w:val="TableParagraph"/>
        <w:spacing w:line="360" w:lineRule="auto"/>
        <w:ind w:right="95"/>
        <w:jc w:val="both"/>
      </w:pPr>
    </w:p>
    <w:p w14:paraId="1F69E180" w14:textId="77777777" w:rsidR="00BA1506" w:rsidRDefault="00BA1506" w:rsidP="00BA1506">
      <w:pPr>
        <w:pStyle w:val="TableParagraph"/>
        <w:spacing w:line="360" w:lineRule="auto"/>
        <w:ind w:right="95"/>
        <w:jc w:val="both"/>
      </w:pPr>
    </w:p>
    <w:p w14:paraId="4C2D19A3" w14:textId="77777777" w:rsidR="00506E01" w:rsidRDefault="00506E01" w:rsidP="00BA1506">
      <w:pPr>
        <w:pStyle w:val="TableParagraph"/>
        <w:spacing w:line="360" w:lineRule="auto"/>
        <w:ind w:right="95"/>
        <w:jc w:val="both"/>
      </w:pPr>
    </w:p>
    <w:p w14:paraId="410D01C0" w14:textId="77777777" w:rsidR="00506E01" w:rsidRDefault="00506E01" w:rsidP="00BA1506">
      <w:pPr>
        <w:pStyle w:val="TableParagraph"/>
        <w:spacing w:line="360" w:lineRule="auto"/>
        <w:ind w:right="95"/>
        <w:jc w:val="both"/>
      </w:pPr>
    </w:p>
    <w:p w14:paraId="13813683" w14:textId="77777777" w:rsidR="00506E01" w:rsidRPr="00506E01" w:rsidRDefault="00506E01" w:rsidP="00BA1506">
      <w:pPr>
        <w:pStyle w:val="TableParagraph"/>
        <w:spacing w:line="360" w:lineRule="auto"/>
        <w:ind w:right="95"/>
        <w:jc w:val="both"/>
        <w:rPr>
          <w:b/>
          <w:lang w:val="id-ID"/>
        </w:rPr>
      </w:pPr>
    </w:p>
    <w:p w14:paraId="3BFCA545" w14:textId="77777777" w:rsidR="007841EB" w:rsidRPr="00506E01" w:rsidRDefault="002E3BA5">
      <w:pPr>
        <w:pStyle w:val="TableParagraph"/>
        <w:spacing w:before="172" w:line="360" w:lineRule="auto"/>
        <w:jc w:val="both"/>
      </w:pPr>
      <w:r w:rsidRPr="00506E01">
        <w:t xml:space="preserve">DEMIKIANLAH, PARA PIHAK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menandatangani</w:t>
      </w:r>
      <w:proofErr w:type="spellEnd"/>
      <w:r w:rsidRPr="00506E01">
        <w:t xml:space="preserve"> PKS </w:t>
      </w:r>
      <w:proofErr w:type="spellStart"/>
      <w:r w:rsidRPr="00506E01">
        <w:t>ini</w:t>
      </w:r>
      <w:proofErr w:type="spellEnd"/>
      <w:r w:rsidRPr="00506E01">
        <w:t xml:space="preserve"> pada </w:t>
      </w:r>
      <w:proofErr w:type="spellStart"/>
      <w:r w:rsidRPr="00506E01">
        <w:t>tanggal</w:t>
      </w:r>
      <w:proofErr w:type="spellEnd"/>
      <w:r w:rsidRPr="00506E01">
        <w:t xml:space="preserve"> </w:t>
      </w:r>
      <w:proofErr w:type="spellStart"/>
      <w:r w:rsidRPr="00506E01">
        <w:t>sebagaimana</w:t>
      </w:r>
      <w:proofErr w:type="spellEnd"/>
      <w:r w:rsidRPr="00506E01">
        <w:t xml:space="preserve"> </w:t>
      </w:r>
      <w:proofErr w:type="spellStart"/>
      <w:r w:rsidRPr="00506E01">
        <w:t>disebutkan</w:t>
      </w:r>
      <w:proofErr w:type="spellEnd"/>
      <w:r w:rsidRPr="00506E01">
        <w:t xml:space="preserve"> di </w:t>
      </w:r>
      <w:proofErr w:type="spellStart"/>
      <w:r w:rsidRPr="00506E01">
        <w:t>atas</w:t>
      </w:r>
      <w:proofErr w:type="spellEnd"/>
      <w:r w:rsidRPr="00506E01">
        <w:t xml:space="preserve">, </w:t>
      </w:r>
      <w:proofErr w:type="spellStart"/>
      <w:r w:rsidRPr="00506E01">
        <w:t>dibuat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rangkap</w:t>
      </w:r>
      <w:proofErr w:type="spellEnd"/>
      <w:r w:rsidRPr="00506E01">
        <w:t xml:space="preserve"> 2 (</w:t>
      </w:r>
      <w:proofErr w:type="spellStart"/>
      <w:r w:rsidRPr="00506E01">
        <w:t>dua</w:t>
      </w:r>
      <w:proofErr w:type="spellEnd"/>
      <w:r w:rsidRPr="00506E01">
        <w:t xml:space="preserve">) yang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bunyinya</w:t>
      </w:r>
      <w:proofErr w:type="spellEnd"/>
      <w:r w:rsidRPr="00506E01">
        <w:t xml:space="preserve"> dan masing-masing </w:t>
      </w:r>
      <w:proofErr w:type="spellStart"/>
      <w:r w:rsidRPr="00506E01">
        <w:t>bermeterai</w:t>
      </w:r>
      <w:proofErr w:type="spellEnd"/>
      <w:r w:rsidRPr="00506E01">
        <w:t xml:space="preserve"> </w:t>
      </w:r>
      <w:proofErr w:type="spellStart"/>
      <w:r w:rsidRPr="00506E01">
        <w:t>cukup</w:t>
      </w:r>
      <w:proofErr w:type="spellEnd"/>
      <w:r w:rsidRPr="00506E01">
        <w:t xml:space="preserve"> </w:t>
      </w:r>
      <w:proofErr w:type="spellStart"/>
      <w:r w:rsidRPr="00506E01">
        <w:t>serta</w:t>
      </w:r>
      <w:proofErr w:type="spellEnd"/>
      <w:r w:rsidRPr="00506E01">
        <w:t xml:space="preserve"> </w:t>
      </w:r>
      <w:proofErr w:type="spellStart"/>
      <w:r w:rsidRPr="00506E01">
        <w:t>mempunyai</w:t>
      </w:r>
      <w:proofErr w:type="spellEnd"/>
      <w:r w:rsidRPr="00506E01">
        <w:t xml:space="preserve"> </w:t>
      </w:r>
      <w:proofErr w:type="spellStart"/>
      <w:r w:rsidRPr="00506E01">
        <w:t>kekuatan</w:t>
      </w:r>
      <w:proofErr w:type="spellEnd"/>
      <w:r w:rsidRPr="00506E01">
        <w:t xml:space="preserve"> </w:t>
      </w:r>
      <w:proofErr w:type="spellStart"/>
      <w:r w:rsidRPr="00506E01">
        <w:t>hukum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</w:p>
    <w:p w14:paraId="1E2CAFFB" w14:textId="77777777" w:rsidR="008A1FF8" w:rsidRPr="00506E01" w:rsidRDefault="008A1FF8">
      <w:pPr>
        <w:pStyle w:val="TableParagraph"/>
        <w:spacing w:before="172" w:line="360" w:lineRule="auto"/>
        <w:jc w:val="both"/>
        <w:rPr>
          <w:lang w:val="id-ID"/>
        </w:rPr>
      </w:pPr>
    </w:p>
    <w:tbl>
      <w:tblPr>
        <w:tblW w:w="10005" w:type="dxa"/>
        <w:tblInd w:w="-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610"/>
      </w:tblGrid>
      <w:tr w:rsidR="007841EB" w:rsidRPr="00506E01" w14:paraId="62DD1B74" w14:textId="77777777">
        <w:trPr>
          <w:trHeight w:val="243"/>
        </w:trPr>
        <w:tc>
          <w:tcPr>
            <w:tcW w:w="4395" w:type="dxa"/>
          </w:tcPr>
          <w:p w14:paraId="3367F784" w14:textId="77777777" w:rsidR="007841EB" w:rsidRPr="00506E01" w:rsidRDefault="007841EB">
            <w:pPr>
              <w:pStyle w:val="TableParagraph"/>
              <w:spacing w:line="360" w:lineRule="auto"/>
              <w:rPr>
                <w:lang w:val="id-ID"/>
              </w:rPr>
            </w:pPr>
          </w:p>
          <w:p w14:paraId="368F59CC" w14:textId="77777777" w:rsidR="007841EB" w:rsidRPr="00506E01" w:rsidRDefault="00BA1506">
            <w:pPr>
              <w:pStyle w:val="TableParagraph"/>
              <w:spacing w:line="360" w:lineRule="auto"/>
            </w:pPr>
            <w:r w:rsidRPr="00506E01">
              <w:t>PIHAK PERTAMA</w:t>
            </w:r>
          </w:p>
        </w:tc>
        <w:tc>
          <w:tcPr>
            <w:tcW w:w="5610" w:type="dxa"/>
          </w:tcPr>
          <w:p w14:paraId="3474AE98" w14:textId="77777777" w:rsidR="007841EB" w:rsidRPr="00506E01" w:rsidRDefault="007841EB">
            <w:pPr>
              <w:pStyle w:val="TableParagraph"/>
              <w:spacing w:line="360" w:lineRule="auto"/>
              <w:ind w:left="-1"/>
              <w:rPr>
                <w:lang w:val="id-ID"/>
              </w:rPr>
            </w:pPr>
          </w:p>
          <w:p w14:paraId="7B5ABBA1" w14:textId="77777777" w:rsidR="007841EB" w:rsidRPr="00506E01" w:rsidRDefault="00BA1506">
            <w:pPr>
              <w:pStyle w:val="TableParagraph"/>
              <w:spacing w:line="360" w:lineRule="auto"/>
              <w:ind w:left="-1"/>
            </w:pPr>
            <w:r w:rsidRPr="00506E01">
              <w:t>PIHAK KEDUA</w:t>
            </w:r>
          </w:p>
        </w:tc>
      </w:tr>
      <w:tr w:rsidR="007841EB" w:rsidRPr="00506E01" w14:paraId="3D91600D" w14:textId="77777777">
        <w:trPr>
          <w:trHeight w:val="1058"/>
        </w:trPr>
        <w:tc>
          <w:tcPr>
            <w:tcW w:w="4395" w:type="dxa"/>
          </w:tcPr>
          <w:p w14:paraId="577316AB" w14:textId="77777777" w:rsidR="007841EB" w:rsidRPr="00506E01" w:rsidRDefault="002E3BA5">
            <w:pPr>
              <w:pStyle w:val="TableParagraph"/>
              <w:spacing w:before="13" w:line="360" w:lineRule="auto"/>
              <w:rPr>
                <w:b/>
              </w:rPr>
            </w:pPr>
            <w:r w:rsidRPr="00506E01">
              <w:rPr>
                <w:b/>
              </w:rPr>
              <w:t>PT. DELAPAN BERUANG MADU</w:t>
            </w:r>
          </w:p>
          <w:p w14:paraId="75397CAD" w14:textId="77777777" w:rsidR="007841EB" w:rsidRPr="00506E01" w:rsidRDefault="007841EB">
            <w:pPr>
              <w:pStyle w:val="TableParagraph"/>
              <w:spacing w:before="13" w:line="360" w:lineRule="auto"/>
              <w:rPr>
                <w:b/>
              </w:rPr>
            </w:pPr>
          </w:p>
          <w:p w14:paraId="397101E4" w14:textId="77777777" w:rsidR="007841EB" w:rsidRPr="00506E01" w:rsidRDefault="007841EB">
            <w:pPr>
              <w:pStyle w:val="TableParagraph"/>
              <w:spacing w:before="13" w:line="360" w:lineRule="auto"/>
              <w:rPr>
                <w:b/>
              </w:rPr>
            </w:pPr>
          </w:p>
        </w:tc>
        <w:tc>
          <w:tcPr>
            <w:tcW w:w="5610" w:type="dxa"/>
          </w:tcPr>
          <w:p w14:paraId="3F626A36" w14:textId="77777777" w:rsidR="007841EB" w:rsidRPr="00506E01" w:rsidRDefault="00BA1506">
            <w:pPr>
              <w:pStyle w:val="TableParagraph"/>
              <w:spacing w:before="13" w:line="360" w:lineRule="auto"/>
              <w:ind w:left="-1"/>
              <w:rPr>
                <w:b/>
              </w:rPr>
            </w:pPr>
            <w:r w:rsidRPr="00506E01">
              <w:rPr>
                <w:b/>
              </w:rPr>
              <w:t>PT DISA PRIMA MEDIKA</w:t>
            </w:r>
          </w:p>
        </w:tc>
      </w:tr>
      <w:tr w:rsidR="007841EB" w:rsidRPr="00506E01" w14:paraId="1CE0F380" w14:textId="77777777">
        <w:trPr>
          <w:trHeight w:val="1030"/>
        </w:trPr>
        <w:tc>
          <w:tcPr>
            <w:tcW w:w="4395" w:type="dxa"/>
            <w:tcBorders>
              <w:bottom w:val="single" w:sz="6" w:space="0" w:color="000000"/>
            </w:tcBorders>
          </w:tcPr>
          <w:p w14:paraId="0D1EA2AD" w14:textId="77777777" w:rsidR="007841EB" w:rsidRPr="00506E01" w:rsidRDefault="007841EB">
            <w:pPr>
              <w:pStyle w:val="TableParagraph"/>
              <w:spacing w:line="360" w:lineRule="auto"/>
            </w:pPr>
          </w:p>
          <w:p w14:paraId="6B53730E" w14:textId="77777777" w:rsidR="007841EB" w:rsidRPr="00506E01" w:rsidRDefault="007841EB">
            <w:pPr>
              <w:pStyle w:val="TableParagraph"/>
              <w:spacing w:line="360" w:lineRule="auto"/>
            </w:pPr>
          </w:p>
          <w:p w14:paraId="7B71C05E" w14:textId="77777777" w:rsidR="007841EB" w:rsidRPr="00506E01" w:rsidRDefault="007841EB">
            <w:pPr>
              <w:pStyle w:val="TableParagraph"/>
              <w:spacing w:line="360" w:lineRule="auto"/>
            </w:pPr>
          </w:p>
        </w:tc>
        <w:tc>
          <w:tcPr>
            <w:tcW w:w="5610" w:type="dxa"/>
            <w:tcBorders>
              <w:bottom w:val="single" w:sz="6" w:space="0" w:color="000000"/>
            </w:tcBorders>
          </w:tcPr>
          <w:p w14:paraId="55EDBFB9" w14:textId="77777777" w:rsidR="007841EB" w:rsidRPr="00506E01" w:rsidRDefault="007841EB">
            <w:pPr>
              <w:pStyle w:val="TableParagraph"/>
              <w:spacing w:line="360" w:lineRule="auto"/>
            </w:pPr>
          </w:p>
        </w:tc>
      </w:tr>
      <w:tr w:rsidR="007841EB" w:rsidRPr="00506E01" w14:paraId="672A152F" w14:textId="77777777">
        <w:trPr>
          <w:trHeight w:val="520"/>
        </w:trPr>
        <w:tc>
          <w:tcPr>
            <w:tcW w:w="4395" w:type="dxa"/>
            <w:tcBorders>
              <w:top w:val="single" w:sz="6" w:space="0" w:color="000000"/>
            </w:tcBorders>
          </w:tcPr>
          <w:p w14:paraId="7CEA406D" w14:textId="77777777" w:rsidR="007841EB" w:rsidRPr="00506E01" w:rsidRDefault="002E3BA5">
            <w:pPr>
              <w:pStyle w:val="TableParagraph"/>
              <w:spacing w:before="5" w:line="360" w:lineRule="auto"/>
              <w:ind w:right="2301"/>
              <w:rPr>
                <w:b/>
              </w:rPr>
            </w:pPr>
            <w:proofErr w:type="spellStart"/>
            <w:r w:rsidRPr="00506E01">
              <w:rPr>
                <w:b/>
              </w:rPr>
              <w:t>Gumewa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Udiantoro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Direktur</w:t>
            </w:r>
            <w:proofErr w:type="spellEnd"/>
          </w:p>
        </w:tc>
        <w:tc>
          <w:tcPr>
            <w:tcW w:w="5610" w:type="dxa"/>
            <w:tcBorders>
              <w:top w:val="single" w:sz="6" w:space="0" w:color="000000"/>
            </w:tcBorders>
          </w:tcPr>
          <w:p w14:paraId="682C623B" w14:textId="77777777" w:rsidR="00A438B1" w:rsidRPr="00506E01" w:rsidRDefault="00A438B1">
            <w:pPr>
              <w:pStyle w:val="TableParagraph"/>
              <w:spacing w:before="35" w:line="360" w:lineRule="auto"/>
              <w:ind w:left="-1" w:right="983"/>
              <w:rPr>
                <w:b/>
              </w:rPr>
            </w:pPr>
            <w:r w:rsidRPr="00506E01">
              <w:rPr>
                <w:b/>
              </w:rPr>
              <w:t xml:space="preserve">dr. </w:t>
            </w:r>
            <w:proofErr w:type="spellStart"/>
            <w:r w:rsidRPr="00506E01">
              <w:rPr>
                <w:b/>
              </w:rPr>
              <w:t>Sefrina</w:t>
            </w:r>
            <w:proofErr w:type="spellEnd"/>
            <w:r w:rsidRPr="00506E01">
              <w:rPr>
                <w:b/>
              </w:rPr>
              <w:t xml:space="preserve"> </w:t>
            </w:r>
            <w:proofErr w:type="spellStart"/>
            <w:r w:rsidRPr="00506E01">
              <w:rPr>
                <w:b/>
              </w:rPr>
              <w:t>Trisadi</w:t>
            </w:r>
            <w:proofErr w:type="spellEnd"/>
            <w:r w:rsidRPr="00506E01">
              <w:rPr>
                <w:b/>
              </w:rPr>
              <w:t xml:space="preserve"> </w:t>
            </w:r>
          </w:p>
          <w:p w14:paraId="3D2247D2" w14:textId="0B4CEECA" w:rsidR="007841EB" w:rsidRPr="00506E01" w:rsidRDefault="00A438B1">
            <w:pPr>
              <w:pStyle w:val="TableParagraph"/>
              <w:spacing w:before="35" w:line="360" w:lineRule="auto"/>
              <w:ind w:left="-1" w:right="983"/>
              <w:rPr>
                <w:b/>
                <w:lang w:val="id-ID"/>
              </w:rPr>
            </w:pPr>
            <w:proofErr w:type="spellStart"/>
            <w:r w:rsidRPr="00506E01">
              <w:rPr>
                <w:b/>
              </w:rPr>
              <w:t>Direktur</w:t>
            </w:r>
            <w:proofErr w:type="spellEnd"/>
            <w:r w:rsidRPr="00506E01">
              <w:rPr>
                <w:b/>
              </w:rPr>
              <w:t xml:space="preserve"> </w:t>
            </w:r>
          </w:p>
        </w:tc>
      </w:tr>
    </w:tbl>
    <w:p w14:paraId="58E7353B" w14:textId="77777777" w:rsidR="00135EDC" w:rsidRDefault="00135EDC" w:rsidP="00A438B1">
      <w:pPr>
        <w:rPr>
          <w:lang w:eastAsia="zh-CN"/>
        </w:rPr>
      </w:pPr>
    </w:p>
    <w:p w14:paraId="43A08F1F" w14:textId="77777777" w:rsidR="00506E01" w:rsidRDefault="00506E01" w:rsidP="00A438B1">
      <w:pPr>
        <w:rPr>
          <w:lang w:eastAsia="zh-CN"/>
        </w:rPr>
      </w:pPr>
    </w:p>
    <w:p w14:paraId="5C92E4FF" w14:textId="77777777" w:rsidR="00506E01" w:rsidRDefault="00506E01" w:rsidP="00A438B1">
      <w:pPr>
        <w:rPr>
          <w:lang w:eastAsia="zh-CN"/>
        </w:rPr>
      </w:pPr>
    </w:p>
    <w:p w14:paraId="4FEB6B7D" w14:textId="77777777" w:rsidR="00506E01" w:rsidRDefault="00506E01" w:rsidP="00A438B1">
      <w:pPr>
        <w:rPr>
          <w:lang w:eastAsia="zh-CN"/>
        </w:rPr>
      </w:pPr>
    </w:p>
    <w:p w14:paraId="09892128" w14:textId="77777777" w:rsidR="00506E01" w:rsidRDefault="00506E01" w:rsidP="00A438B1">
      <w:pPr>
        <w:rPr>
          <w:lang w:eastAsia="zh-CN"/>
        </w:rPr>
      </w:pPr>
    </w:p>
    <w:p w14:paraId="1185034E" w14:textId="77777777" w:rsidR="00506E01" w:rsidRDefault="00506E01" w:rsidP="00A438B1">
      <w:pPr>
        <w:rPr>
          <w:lang w:eastAsia="zh-CN"/>
        </w:rPr>
      </w:pPr>
    </w:p>
    <w:p w14:paraId="44FE3C9D" w14:textId="77777777" w:rsidR="00506E01" w:rsidRDefault="00506E01" w:rsidP="00A438B1">
      <w:pPr>
        <w:rPr>
          <w:lang w:eastAsia="zh-CN"/>
        </w:rPr>
      </w:pPr>
    </w:p>
    <w:p w14:paraId="7CCB3EDC" w14:textId="77777777" w:rsidR="00506E01" w:rsidRDefault="00506E01" w:rsidP="00A438B1">
      <w:pPr>
        <w:rPr>
          <w:lang w:eastAsia="zh-CN"/>
        </w:rPr>
      </w:pPr>
    </w:p>
    <w:p w14:paraId="14900A2C" w14:textId="77777777" w:rsidR="00506E01" w:rsidRDefault="00506E01" w:rsidP="00A438B1">
      <w:pPr>
        <w:rPr>
          <w:lang w:eastAsia="zh-CN"/>
        </w:rPr>
      </w:pPr>
    </w:p>
    <w:p w14:paraId="43041F49" w14:textId="77777777" w:rsidR="00506E01" w:rsidRDefault="00506E01" w:rsidP="00A438B1">
      <w:pPr>
        <w:rPr>
          <w:lang w:eastAsia="zh-CN"/>
        </w:rPr>
      </w:pPr>
    </w:p>
    <w:p w14:paraId="45E887F0" w14:textId="77777777" w:rsidR="00506E01" w:rsidRDefault="00506E01" w:rsidP="00A438B1">
      <w:pPr>
        <w:rPr>
          <w:lang w:eastAsia="zh-CN"/>
        </w:rPr>
      </w:pPr>
    </w:p>
    <w:p w14:paraId="026BD176" w14:textId="77777777" w:rsidR="00506E01" w:rsidRDefault="00506E01" w:rsidP="00A438B1">
      <w:pPr>
        <w:rPr>
          <w:lang w:eastAsia="zh-CN"/>
        </w:rPr>
      </w:pPr>
    </w:p>
    <w:p w14:paraId="66A97462" w14:textId="77777777" w:rsidR="00506E01" w:rsidRDefault="00506E01" w:rsidP="00A438B1">
      <w:pPr>
        <w:rPr>
          <w:lang w:eastAsia="zh-CN"/>
        </w:rPr>
      </w:pPr>
    </w:p>
    <w:p w14:paraId="4E4C80E4" w14:textId="77777777" w:rsidR="00506E01" w:rsidRDefault="00506E01" w:rsidP="00A438B1">
      <w:pPr>
        <w:rPr>
          <w:lang w:eastAsia="zh-CN"/>
        </w:rPr>
      </w:pPr>
    </w:p>
    <w:p w14:paraId="6C7A0DBC" w14:textId="77777777" w:rsidR="00506E01" w:rsidRDefault="00506E01" w:rsidP="00A438B1">
      <w:pPr>
        <w:rPr>
          <w:lang w:eastAsia="zh-CN"/>
        </w:rPr>
      </w:pPr>
    </w:p>
    <w:p w14:paraId="1015B0BC" w14:textId="77777777" w:rsidR="00506E01" w:rsidRDefault="00506E01" w:rsidP="00A438B1">
      <w:pPr>
        <w:rPr>
          <w:lang w:eastAsia="zh-CN"/>
        </w:rPr>
      </w:pPr>
    </w:p>
    <w:p w14:paraId="7C9661CC" w14:textId="77777777" w:rsidR="00506E01" w:rsidRDefault="00506E01" w:rsidP="00A438B1">
      <w:pPr>
        <w:rPr>
          <w:lang w:eastAsia="zh-CN"/>
        </w:rPr>
      </w:pPr>
    </w:p>
    <w:p w14:paraId="29DD4F80" w14:textId="77777777" w:rsidR="00506E01" w:rsidRDefault="00506E01" w:rsidP="00A438B1">
      <w:pPr>
        <w:rPr>
          <w:lang w:eastAsia="zh-CN"/>
        </w:rPr>
      </w:pPr>
    </w:p>
    <w:p w14:paraId="6919F4C0" w14:textId="77777777" w:rsidR="00506E01" w:rsidRDefault="00506E01" w:rsidP="00A438B1">
      <w:pPr>
        <w:rPr>
          <w:lang w:eastAsia="zh-CN"/>
        </w:rPr>
      </w:pPr>
    </w:p>
    <w:p w14:paraId="65577BE0" w14:textId="77777777" w:rsidR="00506E01" w:rsidRDefault="00506E01" w:rsidP="00A438B1">
      <w:pPr>
        <w:rPr>
          <w:lang w:eastAsia="zh-CN"/>
        </w:rPr>
      </w:pPr>
    </w:p>
    <w:p w14:paraId="4BB71D20" w14:textId="77777777" w:rsidR="00506E01" w:rsidRDefault="00506E01" w:rsidP="00A438B1">
      <w:pPr>
        <w:rPr>
          <w:lang w:eastAsia="zh-CN"/>
        </w:rPr>
      </w:pPr>
    </w:p>
    <w:p w14:paraId="5684ADC5" w14:textId="77777777" w:rsidR="00506E01" w:rsidRDefault="00506E01" w:rsidP="00A438B1">
      <w:pPr>
        <w:rPr>
          <w:lang w:eastAsia="zh-CN"/>
        </w:rPr>
      </w:pPr>
    </w:p>
    <w:p w14:paraId="3AE9C3A6" w14:textId="77777777" w:rsidR="00506E01" w:rsidRDefault="00506E01" w:rsidP="00A438B1">
      <w:pPr>
        <w:rPr>
          <w:lang w:eastAsia="zh-CN"/>
        </w:rPr>
      </w:pPr>
    </w:p>
    <w:p w14:paraId="6445F139" w14:textId="77777777" w:rsidR="00506E01" w:rsidRDefault="00506E01" w:rsidP="00A438B1">
      <w:pPr>
        <w:rPr>
          <w:lang w:eastAsia="zh-CN"/>
        </w:rPr>
      </w:pPr>
    </w:p>
    <w:p w14:paraId="50BDBE2C" w14:textId="77777777" w:rsidR="00506E01" w:rsidRDefault="00506E01" w:rsidP="00A438B1">
      <w:pPr>
        <w:rPr>
          <w:lang w:eastAsia="zh-CN"/>
        </w:rPr>
      </w:pPr>
    </w:p>
    <w:p w14:paraId="0E6E2068" w14:textId="77777777" w:rsidR="00506E01" w:rsidRDefault="00506E01" w:rsidP="00A438B1">
      <w:pPr>
        <w:rPr>
          <w:lang w:eastAsia="zh-CN"/>
        </w:rPr>
      </w:pPr>
    </w:p>
    <w:p w14:paraId="2C2759AC" w14:textId="77777777" w:rsidR="00506E01" w:rsidRDefault="00506E01" w:rsidP="00A438B1">
      <w:pPr>
        <w:rPr>
          <w:lang w:eastAsia="zh-CN"/>
        </w:rPr>
      </w:pPr>
    </w:p>
    <w:p w14:paraId="50283D98" w14:textId="77777777" w:rsidR="00506E01" w:rsidRDefault="00506E01" w:rsidP="00A438B1">
      <w:pPr>
        <w:rPr>
          <w:lang w:eastAsia="zh-CN"/>
        </w:rPr>
      </w:pPr>
    </w:p>
    <w:p w14:paraId="69D4E41E" w14:textId="77777777" w:rsidR="00506E01" w:rsidRDefault="00506E01" w:rsidP="00A438B1">
      <w:pPr>
        <w:rPr>
          <w:lang w:eastAsia="zh-CN"/>
        </w:rPr>
      </w:pPr>
    </w:p>
    <w:p w14:paraId="67093D69" w14:textId="77777777" w:rsidR="00506E01" w:rsidRDefault="00506E01" w:rsidP="00A438B1">
      <w:pPr>
        <w:rPr>
          <w:lang w:eastAsia="zh-CN"/>
        </w:rPr>
      </w:pPr>
    </w:p>
    <w:p w14:paraId="73A55A09" w14:textId="77777777" w:rsidR="00506E01" w:rsidRDefault="00506E01" w:rsidP="00A438B1">
      <w:pPr>
        <w:rPr>
          <w:lang w:eastAsia="zh-CN"/>
        </w:rPr>
      </w:pPr>
    </w:p>
    <w:p w14:paraId="15F0BCCB" w14:textId="77777777" w:rsidR="00506E01" w:rsidRDefault="00506E01" w:rsidP="00A438B1">
      <w:pPr>
        <w:rPr>
          <w:lang w:eastAsia="zh-CN"/>
        </w:rPr>
      </w:pPr>
    </w:p>
    <w:p w14:paraId="1C50F70A" w14:textId="77777777" w:rsidR="00506E01" w:rsidRPr="00506E01" w:rsidRDefault="00506E01" w:rsidP="00A438B1">
      <w:pPr>
        <w:rPr>
          <w:lang w:eastAsia="zh-CN"/>
        </w:rPr>
      </w:pPr>
    </w:p>
    <w:p w14:paraId="454D4DD3" w14:textId="77777777" w:rsidR="007841EB" w:rsidRPr="00506E01" w:rsidRDefault="002E3BA5">
      <w:pPr>
        <w:pStyle w:val="Heading1"/>
        <w:tabs>
          <w:tab w:val="left" w:pos="8931"/>
        </w:tabs>
        <w:spacing w:line="360" w:lineRule="auto"/>
        <w:ind w:left="0" w:right="95"/>
        <w:rPr>
          <w:rFonts w:cs="Arial"/>
          <w:sz w:val="22"/>
          <w:szCs w:val="22"/>
        </w:rPr>
      </w:pPr>
      <w:r w:rsidRPr="00506E01">
        <w:rPr>
          <w:rFonts w:cs="Arial"/>
          <w:sz w:val="22"/>
          <w:szCs w:val="22"/>
        </w:rPr>
        <w:t>Lampiran 1</w:t>
      </w:r>
    </w:p>
    <w:p w14:paraId="41AF6F65" w14:textId="77777777" w:rsidR="007841EB" w:rsidRPr="00506E01" w:rsidRDefault="002E3BA5">
      <w:pPr>
        <w:spacing w:before="34" w:line="360" w:lineRule="auto"/>
        <w:ind w:right="-46"/>
        <w:jc w:val="center"/>
        <w:rPr>
          <w:b/>
          <w:lang w:val="id-ID"/>
        </w:rPr>
      </w:pP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Antar Obat BEETU </w:t>
      </w:r>
    </w:p>
    <w:p w14:paraId="02514412" w14:textId="77777777" w:rsidR="007841EB" w:rsidRPr="00506E01" w:rsidRDefault="007841EB">
      <w:pPr>
        <w:pStyle w:val="TableParagraph"/>
        <w:spacing w:line="360" w:lineRule="auto"/>
        <w:rPr>
          <w:b/>
          <w:lang w:val="id-ID"/>
        </w:rPr>
      </w:pPr>
    </w:p>
    <w:p w14:paraId="02AD19DE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ini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</w:t>
      </w:r>
      <w:proofErr w:type="spellStart"/>
      <w:r w:rsidRPr="00506E01">
        <w:t>sebagai</w:t>
      </w:r>
      <w:proofErr w:type="spellEnd"/>
      <w:r w:rsidRPr="00506E01">
        <w:t xml:space="preserve"> </w:t>
      </w:r>
      <w:proofErr w:type="spellStart"/>
      <w:r w:rsidRPr="00506E01">
        <w:t>sistem</w:t>
      </w:r>
      <w:proofErr w:type="spellEnd"/>
      <w:r w:rsidRPr="00506E01">
        <w:t xml:space="preserve"> </w:t>
      </w:r>
      <w:proofErr w:type="spellStart"/>
      <w:r w:rsidRPr="00506E01">
        <w:t>pengaturan</w:t>
      </w:r>
      <w:proofErr w:type="spellEnd"/>
      <w:r w:rsidRPr="00506E01">
        <w:t xml:space="preserve"> </w:t>
      </w:r>
      <w:proofErr w:type="spellStart"/>
      <w:r w:rsidRPr="00506E01">
        <w:t>antar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yang </w:t>
      </w:r>
      <w:proofErr w:type="spellStart"/>
      <w:r w:rsidRPr="00506E01">
        <w:t>disediakan</w:t>
      </w:r>
      <w:proofErr w:type="spellEnd"/>
      <w:r w:rsidRPr="00506E01">
        <w:t xml:space="preserve"> oleh </w:t>
      </w:r>
      <w:r w:rsidRPr="00506E01">
        <w:rPr>
          <w:b/>
          <w:bCs/>
        </w:rPr>
        <w:t>BEETU</w:t>
      </w:r>
      <w:r w:rsidRPr="00506E01">
        <w:t xml:space="preserve"> dan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digunakan</w:t>
      </w:r>
      <w:proofErr w:type="spellEnd"/>
      <w:r w:rsidRPr="00506E01">
        <w:t xml:space="preserve"> oleh</w:t>
      </w:r>
      <w:r w:rsidRPr="00506E01">
        <w:rPr>
          <w:b/>
          <w:bCs/>
        </w:rPr>
        <w:t xml:space="preserve"> PENGGUNA</w:t>
      </w:r>
      <w:r w:rsidRPr="00506E01">
        <w:t xml:space="preserve"> </w:t>
      </w:r>
      <w:proofErr w:type="spellStart"/>
      <w:r w:rsidRPr="00506E01">
        <w:t>melalui</w:t>
      </w:r>
      <w:proofErr w:type="spellEnd"/>
      <w:r w:rsidRPr="00506E01">
        <w:t xml:space="preserve"> web </w:t>
      </w:r>
      <w:proofErr w:type="spellStart"/>
      <w:r w:rsidRPr="00506E01">
        <w:t>atau</w:t>
      </w:r>
      <w:proofErr w:type="spellEnd"/>
      <w:r w:rsidRPr="00506E01">
        <w:t xml:space="preserve"> </w:t>
      </w:r>
      <w:r w:rsidRPr="00506E01">
        <w:rPr>
          <w:i/>
          <w:iCs/>
        </w:rPr>
        <w:t>barcode</w:t>
      </w:r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disediakan</w:t>
      </w:r>
      <w:proofErr w:type="spellEnd"/>
      <w:r w:rsidRPr="00506E01">
        <w:t>.</w:t>
      </w:r>
    </w:p>
    <w:p w14:paraId="45C61D63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r w:rsidRPr="00506E01">
        <w:t xml:space="preserve">Cover area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rPr>
          <w:lang w:val="id-ID"/>
        </w:rPr>
        <w:t xml:space="preserve"> adalah area dari Rumah Sakit radius </w:t>
      </w:r>
      <w:r w:rsidR="00BA1506" w:rsidRPr="00506E01">
        <w:t>10</w:t>
      </w:r>
      <w:r w:rsidRPr="00506E01">
        <w:rPr>
          <w:lang w:val="id-ID"/>
        </w:rPr>
        <w:t xml:space="preserve"> km</w:t>
      </w:r>
    </w:p>
    <w:p w14:paraId="5C62313B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7" w:right="207" w:hanging="425"/>
        <w:jc w:val="both"/>
      </w:pPr>
      <w:r w:rsidRPr="00506E01">
        <w:rPr>
          <w:lang w:val="id-ID"/>
        </w:rPr>
        <w:t>Jika area dituju &gt;1</w:t>
      </w:r>
      <w:r w:rsidR="00471AC8" w:rsidRPr="00506E01">
        <w:t>0</w:t>
      </w:r>
      <w:r w:rsidRPr="00506E01">
        <w:rPr>
          <w:lang w:val="id-ID"/>
        </w:rPr>
        <w:t>km maka ada penambahan biaya sebesar Rp 2.000/km</w:t>
      </w:r>
    </w:p>
    <w:p w14:paraId="3E078790" w14:textId="77777777" w:rsidR="007841EB" w:rsidRPr="00506E01" w:rsidRDefault="002E3BA5">
      <w:pPr>
        <w:pStyle w:val="TableParagraph"/>
        <w:numPr>
          <w:ilvl w:val="0"/>
          <w:numId w:val="16"/>
        </w:numPr>
        <w:spacing w:line="360" w:lineRule="auto"/>
        <w:ind w:left="560" w:right="207" w:hanging="418"/>
        <w:jc w:val="both"/>
        <w:rPr>
          <w:lang w:val="id-ID"/>
        </w:rPr>
      </w:pPr>
      <w:r w:rsidRPr="00506E01">
        <w:rPr>
          <w:lang w:val="id-ID"/>
        </w:rPr>
        <w:t xml:space="preserve">Pihak </w:t>
      </w:r>
      <w:r w:rsidRPr="00506E01">
        <w:rPr>
          <w:b/>
          <w:lang w:val="id-ID"/>
        </w:rPr>
        <w:t>BEETU</w:t>
      </w:r>
      <w:r w:rsidRPr="00506E01">
        <w:rPr>
          <w:b/>
        </w:rPr>
        <w:t xml:space="preserve"> </w:t>
      </w:r>
      <w:r w:rsidRPr="00506E01">
        <w:rPr>
          <w:lang w:val="id-ID"/>
        </w:rPr>
        <w:t>akan memberi bantuan</w:t>
      </w:r>
      <w:r w:rsidRPr="00506E01">
        <w:t xml:space="preserve"> </w:t>
      </w:r>
      <w:r w:rsidRPr="00506E01">
        <w:rPr>
          <w:lang w:val="id-ID"/>
        </w:rPr>
        <w:t xml:space="preserve">Man Power/Operator di Rumah Sakit </w:t>
      </w:r>
      <w:proofErr w:type="spellStart"/>
      <w:r w:rsidRPr="00506E01">
        <w:t>selama</w:t>
      </w:r>
      <w:proofErr w:type="spellEnd"/>
      <w:r w:rsidRPr="00506E01">
        <w:t xml:space="preserve"> </w:t>
      </w:r>
      <w:r w:rsidR="00FA188F" w:rsidRPr="00506E01">
        <w:t xml:space="preserve">3 </w:t>
      </w:r>
      <w:proofErr w:type="spellStart"/>
      <w:r w:rsidR="00FA188F" w:rsidRPr="00506E01">
        <w:t>bulan</w:t>
      </w:r>
      <w:proofErr w:type="spellEnd"/>
      <w:r w:rsidR="00FA188F" w:rsidRPr="00506E01">
        <w:t xml:space="preserve"> </w:t>
      </w:r>
      <w:proofErr w:type="spellStart"/>
      <w:r w:rsidR="00FA188F" w:rsidRPr="00506E01">
        <w:t>awal</w:t>
      </w:r>
      <w:proofErr w:type="spellEnd"/>
      <w:r w:rsidR="00FA188F" w:rsidRPr="00506E01">
        <w:t xml:space="preserve"> </w:t>
      </w:r>
      <w:proofErr w:type="spellStart"/>
      <w:r w:rsidRPr="00506E01">
        <w:t>perjanjian</w:t>
      </w:r>
      <w:proofErr w:type="spellEnd"/>
      <w:r w:rsidRPr="00506E01">
        <w:t xml:space="preserve"> </w:t>
      </w:r>
      <w:proofErr w:type="spellStart"/>
      <w:r w:rsidR="00FA188F" w:rsidRPr="00506E01">
        <w:t>sembari</w:t>
      </w:r>
      <w:proofErr w:type="spellEnd"/>
      <w:r w:rsidR="00FA188F" w:rsidRPr="00506E01">
        <w:t xml:space="preserve"> </w:t>
      </w:r>
      <w:proofErr w:type="spellStart"/>
      <w:r w:rsidR="00FA188F" w:rsidRPr="00506E01">
        <w:t>dilakukan</w:t>
      </w:r>
      <w:proofErr w:type="spellEnd"/>
      <w:r w:rsidR="00FA188F" w:rsidRPr="00506E01">
        <w:t xml:space="preserve"> </w:t>
      </w:r>
      <w:proofErr w:type="spellStart"/>
      <w:r w:rsidR="00FA188F" w:rsidRPr="00506E01">
        <w:t>evaluasi</w:t>
      </w:r>
      <w:proofErr w:type="spellEnd"/>
      <w:r w:rsidR="00FA188F" w:rsidRPr="00506E01">
        <w:t xml:space="preserve"> </w:t>
      </w:r>
      <w:proofErr w:type="spellStart"/>
      <w:r w:rsidR="00FA188F" w:rsidRPr="00506E01">
        <w:t>bertahap</w:t>
      </w:r>
      <w:proofErr w:type="spellEnd"/>
      <w:r w:rsidR="00FA188F" w:rsidRPr="00506E01">
        <w:t>.</w:t>
      </w:r>
    </w:p>
    <w:p w14:paraId="41E88511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1045AA48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5BA23C1C" w14:textId="77777777" w:rsidR="007841EB" w:rsidRPr="00506E01" w:rsidRDefault="007841EB">
      <w:pPr>
        <w:spacing w:before="81" w:line="360" w:lineRule="auto"/>
        <w:ind w:left="2601" w:right="2724"/>
        <w:jc w:val="center"/>
        <w:rPr>
          <w:b/>
          <w:lang w:val="id-ID"/>
        </w:rPr>
      </w:pPr>
    </w:p>
    <w:p w14:paraId="79E8E199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623AC34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51925062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522A56D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4D314108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598A240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B9562FD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2D0379EC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9692FDE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535E4F62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641846A1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125A7B23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3432AFBA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178C4D63" w14:textId="77777777" w:rsidR="007841EB" w:rsidRPr="00506E01" w:rsidRDefault="007841EB">
      <w:pPr>
        <w:spacing w:before="81" w:line="360" w:lineRule="auto"/>
        <w:ind w:right="2724"/>
        <w:rPr>
          <w:b/>
          <w:lang w:val="id-ID"/>
        </w:rPr>
      </w:pPr>
    </w:p>
    <w:p w14:paraId="7C818822" w14:textId="77777777" w:rsidR="00FD7588" w:rsidRPr="00506E01" w:rsidRDefault="00FD7588">
      <w:pPr>
        <w:spacing w:before="81" w:line="360" w:lineRule="auto"/>
        <w:ind w:right="2724"/>
        <w:rPr>
          <w:b/>
          <w:lang w:val="id-ID"/>
        </w:rPr>
      </w:pPr>
    </w:p>
    <w:p w14:paraId="105070E6" w14:textId="77777777" w:rsidR="0078726F" w:rsidRPr="00506E01" w:rsidRDefault="0078726F">
      <w:pPr>
        <w:spacing w:before="81" w:line="360" w:lineRule="auto"/>
        <w:ind w:right="2724"/>
        <w:rPr>
          <w:b/>
          <w:lang w:val="id-ID"/>
        </w:rPr>
      </w:pPr>
    </w:p>
    <w:p w14:paraId="7907D46F" w14:textId="77777777" w:rsidR="0078726F" w:rsidRDefault="0078726F">
      <w:pPr>
        <w:spacing w:before="81" w:line="360" w:lineRule="auto"/>
        <w:ind w:right="2724"/>
        <w:rPr>
          <w:b/>
          <w:lang w:val="id-ID"/>
        </w:rPr>
      </w:pPr>
    </w:p>
    <w:p w14:paraId="5A55E4B1" w14:textId="77777777" w:rsidR="00506E01" w:rsidRDefault="00506E01">
      <w:pPr>
        <w:spacing w:before="81" w:line="360" w:lineRule="auto"/>
        <w:ind w:right="2724"/>
        <w:rPr>
          <w:b/>
          <w:lang w:val="id-ID"/>
        </w:rPr>
      </w:pPr>
    </w:p>
    <w:p w14:paraId="4275857C" w14:textId="77777777" w:rsidR="00506E01" w:rsidRPr="00506E01" w:rsidRDefault="00506E01">
      <w:pPr>
        <w:spacing w:before="81" w:line="360" w:lineRule="auto"/>
        <w:ind w:right="2724"/>
        <w:rPr>
          <w:b/>
          <w:lang w:val="id-ID"/>
        </w:rPr>
      </w:pPr>
    </w:p>
    <w:p w14:paraId="3C6D9EF6" w14:textId="77777777" w:rsidR="007841EB" w:rsidRPr="00506E01" w:rsidRDefault="002E3BA5">
      <w:pPr>
        <w:spacing w:before="81" w:line="360" w:lineRule="auto"/>
        <w:ind w:left="2601" w:right="2724"/>
        <w:jc w:val="center"/>
        <w:rPr>
          <w:b/>
          <w:lang w:val="id-ID"/>
        </w:rPr>
      </w:pPr>
      <w:r w:rsidRPr="00506E01">
        <w:rPr>
          <w:b/>
        </w:rPr>
        <w:t xml:space="preserve">Lampiran </w:t>
      </w:r>
      <w:r w:rsidRPr="00506E01">
        <w:rPr>
          <w:b/>
          <w:lang w:val="id-ID"/>
        </w:rPr>
        <w:t>2</w:t>
      </w:r>
    </w:p>
    <w:p w14:paraId="547807ED" w14:textId="77777777" w:rsidR="007841EB" w:rsidRPr="00506E01" w:rsidRDefault="002E3BA5">
      <w:pPr>
        <w:spacing w:before="34" w:line="360" w:lineRule="auto"/>
        <w:ind w:left="2601" w:right="2222"/>
        <w:jc w:val="center"/>
        <w:rPr>
          <w:b/>
        </w:rPr>
      </w:pPr>
      <w:proofErr w:type="spellStart"/>
      <w:r w:rsidRPr="00506E01">
        <w:rPr>
          <w:b/>
        </w:rPr>
        <w:t>Biaya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Layanan</w:t>
      </w:r>
      <w:proofErr w:type="spellEnd"/>
      <w:r w:rsidRPr="00506E01">
        <w:rPr>
          <w:b/>
        </w:rPr>
        <w:t xml:space="preserve"> </w:t>
      </w:r>
      <w:proofErr w:type="spellStart"/>
      <w:r w:rsidRPr="00506E01">
        <w:rPr>
          <w:b/>
        </w:rPr>
        <w:t>Pengantaran</w:t>
      </w:r>
      <w:proofErr w:type="spellEnd"/>
      <w:r w:rsidRPr="00506E01">
        <w:rPr>
          <w:b/>
        </w:rPr>
        <w:t xml:space="preserve"> Obat</w:t>
      </w:r>
    </w:p>
    <w:p w14:paraId="1BD4F0A8" w14:textId="77777777" w:rsidR="007841EB" w:rsidRPr="00506E01" w:rsidRDefault="007841EB">
      <w:pPr>
        <w:pStyle w:val="BodyText"/>
        <w:spacing w:before="2"/>
        <w:rPr>
          <w:rFonts w:cs="Arial"/>
          <w:b/>
          <w:sz w:val="22"/>
          <w:szCs w:val="22"/>
        </w:rPr>
      </w:pPr>
    </w:p>
    <w:p w14:paraId="5321238A" w14:textId="77777777" w:rsidR="006B362F" w:rsidRPr="00506E01" w:rsidRDefault="002E3BA5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layanan</w:t>
      </w:r>
      <w:proofErr w:type="spellEnd"/>
      <w:r w:rsidRPr="00506E01">
        <w:t xml:space="preserve"> Antar Obat </w:t>
      </w:r>
      <w:proofErr w:type="spellStart"/>
      <w:r w:rsidRPr="00506E01">
        <w:t>dilakukan</w:t>
      </w:r>
      <w:proofErr w:type="spellEnd"/>
      <w:r w:rsidRPr="00506E01">
        <w:t xml:space="preserve"> </w:t>
      </w:r>
      <w:proofErr w:type="spellStart"/>
      <w:r w:rsidRPr="00506E01">
        <w:t>satu</w:t>
      </w:r>
      <w:proofErr w:type="spellEnd"/>
      <w:r w:rsidRPr="00506E01">
        <w:t xml:space="preserve"> </w:t>
      </w:r>
      <w:proofErr w:type="spellStart"/>
      <w:proofErr w:type="gramStart"/>
      <w:r w:rsidRPr="00506E01">
        <w:t>alur</w:t>
      </w:r>
      <w:proofErr w:type="spellEnd"/>
      <w:r w:rsidRPr="00506E01">
        <w:t xml:space="preserve"> :</w:t>
      </w:r>
      <w:proofErr w:type="gramEnd"/>
      <w:r w:rsidRPr="00506E01">
        <w:t xml:space="preserve"> </w:t>
      </w:r>
      <w:proofErr w:type="spellStart"/>
      <w:r w:rsidRPr="00506E01">
        <w:t>Pengguna</w:t>
      </w:r>
      <w:proofErr w:type="spellEnd"/>
      <w:r w:rsidRPr="00506E01">
        <w:t xml:space="preserve"> – </w:t>
      </w:r>
      <w:proofErr w:type="spellStart"/>
      <w:r w:rsidRPr="00506E01">
        <w:t>Beetu</w:t>
      </w:r>
      <w:proofErr w:type="spellEnd"/>
      <w:r w:rsidRPr="00506E01">
        <w:t xml:space="preserve"> </w:t>
      </w:r>
      <w:r w:rsidR="00FA188F" w:rsidRPr="00506E01">
        <w:t>– Rumah Sakit</w:t>
      </w:r>
    </w:p>
    <w:p w14:paraId="395D3C0D" w14:textId="77777777" w:rsidR="006B362F" w:rsidRPr="00506E01" w:rsidRDefault="002E3BA5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  <w:bCs/>
        </w:rPr>
        <w:t>BEETU</w:t>
      </w:r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memberikan</w:t>
      </w:r>
      <w:proofErr w:type="spellEnd"/>
      <w:r w:rsidRPr="00506E01">
        <w:t xml:space="preserve"> </w:t>
      </w:r>
      <w:proofErr w:type="spellStart"/>
      <w:r w:rsidRPr="00506E01">
        <w:t>kompensasi</w:t>
      </w:r>
      <w:proofErr w:type="spellEnd"/>
      <w:r w:rsidRPr="00506E01">
        <w:t xml:space="preserve"> 100% </w:t>
      </w:r>
      <w:proofErr w:type="spellStart"/>
      <w:r w:rsidRPr="00506E01">
        <w:t>penggantian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beserta</w:t>
      </w:r>
      <w:proofErr w:type="spellEnd"/>
      <w:r w:rsidRPr="00506E01">
        <w:t xml:space="preserve"> </w:t>
      </w:r>
      <w:proofErr w:type="spellStart"/>
      <w:r w:rsidRPr="00506E01">
        <w:t>biaya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kerusakan</w:t>
      </w:r>
      <w:proofErr w:type="spellEnd"/>
      <w:r w:rsidRPr="00506E01">
        <w:t xml:space="preserve"> dan/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kehilangan</w:t>
      </w:r>
      <w:proofErr w:type="spellEnd"/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proses </w:t>
      </w:r>
      <w:proofErr w:type="spellStart"/>
      <w:r w:rsidRPr="00506E01">
        <w:t>pengiriman</w:t>
      </w:r>
      <w:proofErr w:type="spellEnd"/>
      <w:r w:rsidRPr="00506E01">
        <w:t xml:space="preserve">.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S&amp;K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dikomunikasikan</w:t>
      </w:r>
      <w:proofErr w:type="spellEnd"/>
      <w:r w:rsidRPr="00506E01">
        <w:t xml:space="preserve"> dan </w:t>
      </w:r>
      <w:proofErr w:type="spellStart"/>
      <w:r w:rsidRPr="00506E01">
        <w:t>disetujui</w:t>
      </w:r>
      <w:proofErr w:type="spellEnd"/>
      <w:r w:rsidRPr="00506E01">
        <w:t xml:space="preserve"> </w:t>
      </w:r>
      <w:r w:rsidRPr="00506E01">
        <w:rPr>
          <w:b/>
          <w:bCs/>
        </w:rPr>
        <w:t>PENGGUNA</w:t>
      </w:r>
      <w:r w:rsidRPr="00506E01">
        <w:t xml:space="preserve"> pada </w:t>
      </w:r>
      <w:proofErr w:type="spellStart"/>
      <w:r w:rsidRPr="00506E01">
        <w:t>saat</w:t>
      </w:r>
      <w:proofErr w:type="spellEnd"/>
      <w:r w:rsidRPr="00506E01">
        <w:t xml:space="preserve"> </w:t>
      </w:r>
      <w:proofErr w:type="spellStart"/>
      <w:r w:rsidRPr="00506E01">
        <w:t>pendaftaran</w:t>
      </w:r>
      <w:proofErr w:type="spellEnd"/>
      <w:r w:rsidR="00FA188F" w:rsidRPr="00506E01">
        <w:t>.</w:t>
      </w:r>
    </w:p>
    <w:p w14:paraId="48D58D2C" w14:textId="77777777" w:rsidR="006B362F" w:rsidRPr="00506E01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  <w:lang w:val="id-ID"/>
        </w:rPr>
        <w:t>FASYANKES</w:t>
      </w:r>
      <w:r w:rsidRPr="00506E01">
        <w:rPr>
          <w:lang w:val="id-ID"/>
        </w:rPr>
        <w:t xml:space="preserve"> mendapatkan sharing fee sebesar </w:t>
      </w:r>
      <w:r w:rsidRPr="00506E01">
        <w:t>5</w:t>
      </w:r>
      <w:r w:rsidRPr="00506E01">
        <w:rPr>
          <w:lang w:val="id-ID"/>
        </w:rPr>
        <w:t xml:space="preserve">% dari setiap transaksi yang dibebankan kepada </w:t>
      </w:r>
      <w:r w:rsidRPr="00506E01">
        <w:rPr>
          <w:b/>
          <w:lang w:val="id-ID"/>
        </w:rPr>
        <w:t>PENGGUN</w:t>
      </w:r>
      <w:r w:rsidRPr="00506E01">
        <w:rPr>
          <w:b/>
        </w:rPr>
        <w:t>A.</w:t>
      </w:r>
    </w:p>
    <w:p w14:paraId="4395B1A4" w14:textId="77777777" w:rsidR="00FA188F" w:rsidRPr="00506E01" w:rsidRDefault="00FA188F" w:rsidP="006B362F">
      <w:pPr>
        <w:pStyle w:val="ListParagraph"/>
        <w:numPr>
          <w:ilvl w:val="0"/>
          <w:numId w:val="17"/>
        </w:numPr>
        <w:tabs>
          <w:tab w:val="left" w:pos="601"/>
        </w:tabs>
        <w:spacing w:line="360" w:lineRule="auto"/>
        <w:ind w:right="360"/>
        <w:jc w:val="both"/>
        <w:rPr>
          <w:lang w:val="id-ID"/>
        </w:rPr>
      </w:pPr>
      <w:r w:rsidRPr="00506E01">
        <w:rPr>
          <w:b/>
        </w:rPr>
        <w:t>BEETU</w:t>
      </w:r>
      <w:r w:rsidRPr="00506E01">
        <w:t xml:space="preserve"> </w:t>
      </w:r>
      <w:proofErr w:type="spellStart"/>
      <w:r w:rsidRPr="00506E01">
        <w:t>menyiapkan</w:t>
      </w:r>
      <w:proofErr w:type="spellEnd"/>
      <w:r w:rsidRPr="00506E01">
        <w:t xml:space="preserve"> </w:t>
      </w:r>
      <w:proofErr w:type="spellStart"/>
      <w:r w:rsidRPr="00506E01">
        <w:t>kebutuhan</w:t>
      </w:r>
      <w:proofErr w:type="spellEnd"/>
      <w:r w:rsidRPr="00506E01">
        <w:t xml:space="preserve"> staff pada </w:t>
      </w:r>
      <w:r w:rsidR="006B362F" w:rsidRPr="00506E01">
        <w:t>2</w:t>
      </w:r>
      <w:r w:rsidRPr="00506E01">
        <w:t xml:space="preserve">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awal</w:t>
      </w:r>
      <w:proofErr w:type="spellEnd"/>
      <w:r w:rsidRPr="00506E01">
        <w:t xml:space="preserve"> </w:t>
      </w:r>
      <w:proofErr w:type="spellStart"/>
      <w:r w:rsidRPr="00506E01">
        <w:t>sejak</w:t>
      </w:r>
      <w:proofErr w:type="spellEnd"/>
      <w:r w:rsidRPr="00506E01">
        <w:t xml:space="preserve"> </w:t>
      </w:r>
      <w:proofErr w:type="spellStart"/>
      <w:r w:rsidRPr="00506E01">
        <w:t>penandatangan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target </w:t>
      </w:r>
      <w:proofErr w:type="spellStart"/>
      <w:r w:rsidRPr="00506E01">
        <w:t>transaksi</w:t>
      </w:r>
      <w:proofErr w:type="spellEnd"/>
      <w:r w:rsidRPr="00506E01">
        <w:t xml:space="preserve"> </w:t>
      </w:r>
      <w:proofErr w:type="spellStart"/>
      <w:r w:rsidRPr="00506E01">
        <w:t>mencapai</w:t>
      </w:r>
      <w:proofErr w:type="spellEnd"/>
      <w:r w:rsidRPr="00506E01">
        <w:t xml:space="preserve"> </w:t>
      </w:r>
      <w:r w:rsidR="006B362F" w:rsidRPr="00506E01">
        <w:t>75</w:t>
      </w:r>
      <w:r w:rsidRPr="00506E01">
        <w:t>/</w:t>
      </w:r>
      <w:proofErr w:type="spellStart"/>
      <w:r w:rsidRPr="00506E01">
        <w:t>hari</w:t>
      </w:r>
      <w:proofErr w:type="spellEnd"/>
      <w:r w:rsidRPr="00506E01">
        <w:t xml:space="preserve">, </w:t>
      </w:r>
      <w:proofErr w:type="spellStart"/>
      <w:r w:rsidRPr="00506E01">
        <w:t>sembari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review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transaksi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mencapai</w:t>
      </w:r>
      <w:proofErr w:type="spellEnd"/>
      <w:r w:rsidRPr="00506E01">
        <w:t xml:space="preserve"> </w:t>
      </w:r>
      <w:proofErr w:type="spellStart"/>
      <w:r w:rsidRPr="00506E01">
        <w:t>angka</w:t>
      </w:r>
      <w:proofErr w:type="spellEnd"/>
      <w:r w:rsidRPr="00506E01">
        <w:t xml:space="preserve"> target.</w:t>
      </w:r>
    </w:p>
    <w:p w14:paraId="60CCC68E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2AEA1798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7197EC2C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6C4C3889" w14:textId="77777777" w:rsidR="007841EB" w:rsidRPr="00506E01" w:rsidRDefault="007841EB">
      <w:pPr>
        <w:tabs>
          <w:tab w:val="left" w:pos="567"/>
          <w:tab w:val="left" w:pos="1640"/>
        </w:tabs>
        <w:spacing w:before="153" w:line="360" w:lineRule="auto"/>
        <w:ind w:right="202"/>
        <w:jc w:val="both"/>
        <w:rPr>
          <w:lang w:val="id-ID"/>
        </w:rPr>
      </w:pPr>
    </w:p>
    <w:p w14:paraId="4321D6FB" w14:textId="77777777" w:rsidR="008A1FF8" w:rsidRPr="00506E01" w:rsidRDefault="008A1FF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044134BA" w14:textId="77777777" w:rsidR="00D91FA0" w:rsidRPr="00506E01" w:rsidRDefault="00D91FA0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5490795E" w14:textId="77777777" w:rsidR="00471AC8" w:rsidRPr="00506E01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58CF506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BA0B3E8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6F22A51E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1F2567F0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911155C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1F6D6CF3" w14:textId="77777777" w:rsidR="006B362F" w:rsidRPr="00506E01" w:rsidRDefault="006B362F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43F969F0" w14:textId="77777777" w:rsidR="00471AC8" w:rsidRPr="00506E01" w:rsidRDefault="00471AC8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9DFA419" w14:textId="77777777" w:rsidR="00A438B1" w:rsidRDefault="00A438B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20768877" w14:textId="77777777" w:rsidR="00506E01" w:rsidRDefault="00506E0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762A12F0" w14:textId="77777777" w:rsidR="00506E01" w:rsidRPr="00506E01" w:rsidRDefault="00506E01" w:rsidP="00FA188F">
      <w:pPr>
        <w:tabs>
          <w:tab w:val="left" w:pos="567"/>
          <w:tab w:val="left" w:pos="1640"/>
        </w:tabs>
        <w:spacing w:before="153" w:line="360" w:lineRule="auto"/>
        <w:ind w:right="202"/>
        <w:rPr>
          <w:b/>
          <w:bCs/>
        </w:rPr>
      </w:pPr>
    </w:p>
    <w:p w14:paraId="5261F6DA" w14:textId="77777777" w:rsidR="007841EB" w:rsidRPr="00506E01" w:rsidRDefault="002E3BA5">
      <w:pPr>
        <w:tabs>
          <w:tab w:val="left" w:pos="567"/>
          <w:tab w:val="left" w:pos="1640"/>
        </w:tabs>
        <w:spacing w:before="153" w:line="360" w:lineRule="auto"/>
        <w:ind w:right="202"/>
        <w:jc w:val="center"/>
        <w:rPr>
          <w:b/>
          <w:bCs/>
        </w:rPr>
      </w:pPr>
      <w:r w:rsidRPr="00506E01">
        <w:rPr>
          <w:b/>
          <w:bCs/>
        </w:rPr>
        <w:t>Lampiran 3</w:t>
      </w:r>
    </w:p>
    <w:p w14:paraId="46A1702B" w14:textId="318EBC37" w:rsidR="008A1FF8" w:rsidRPr="00506E01" w:rsidRDefault="002E3BA5">
      <w:pPr>
        <w:tabs>
          <w:tab w:val="left" w:pos="567"/>
          <w:tab w:val="left" w:pos="1640"/>
        </w:tabs>
        <w:spacing w:before="153" w:line="360" w:lineRule="auto"/>
        <w:ind w:right="202"/>
        <w:rPr>
          <w:i/>
          <w:iCs/>
        </w:rPr>
      </w:pPr>
      <w:r w:rsidRPr="00506E01">
        <w:rPr>
          <w:i/>
          <w:iCs/>
        </w:rPr>
        <w:t xml:space="preserve">*Format S&amp;K di </w:t>
      </w:r>
      <w:proofErr w:type="spellStart"/>
      <w:r w:rsidRPr="00506E01">
        <w:rPr>
          <w:i/>
          <w:iCs/>
        </w:rPr>
        <w:t>dalam</w:t>
      </w:r>
      <w:proofErr w:type="spellEnd"/>
      <w:r w:rsidRPr="00506E01">
        <w:rPr>
          <w:i/>
          <w:iCs/>
        </w:rPr>
        <w:t xml:space="preserve"> </w:t>
      </w:r>
      <w:proofErr w:type="spellStart"/>
      <w:r w:rsidRPr="00506E01">
        <w:rPr>
          <w:i/>
          <w:iCs/>
        </w:rPr>
        <w:t>aplikasi</w:t>
      </w:r>
      <w:proofErr w:type="spellEnd"/>
      <w:r w:rsidRPr="00506E01">
        <w:rPr>
          <w:i/>
          <w:iCs/>
        </w:rPr>
        <w:t xml:space="preserve"> </w:t>
      </w:r>
      <w:proofErr w:type="spellStart"/>
      <w:r w:rsidRPr="00506E01">
        <w:rPr>
          <w:i/>
          <w:iCs/>
        </w:rPr>
        <w:t>Beetu</w:t>
      </w:r>
      <w:proofErr w:type="spellEnd"/>
      <w:r w:rsidRPr="00506E01">
        <w:rPr>
          <w:i/>
          <w:iCs/>
        </w:rPr>
        <w:t xml:space="preserve"> for Hospital</w:t>
      </w:r>
    </w:p>
    <w:p w14:paraId="3A58F3F8" w14:textId="77777777" w:rsidR="007841EB" w:rsidRPr="00506E01" w:rsidRDefault="002E3BA5">
      <w:pPr>
        <w:jc w:val="center"/>
        <w:rPr>
          <w:b/>
          <w:bCs/>
        </w:rPr>
      </w:pPr>
      <w:r w:rsidRPr="00506E01">
        <w:rPr>
          <w:b/>
          <w:bCs/>
        </w:rPr>
        <w:t>SYARAT DAN KETENTUAN</w:t>
      </w:r>
    </w:p>
    <w:p w14:paraId="01943C7A" w14:textId="77777777" w:rsidR="007841EB" w:rsidRPr="00506E01" w:rsidRDefault="007841EB">
      <w:pPr>
        <w:jc w:val="both"/>
        <w:rPr>
          <w:b/>
          <w:bCs/>
        </w:rPr>
      </w:pPr>
    </w:p>
    <w:p w14:paraId="2EE0BD75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Waktu </w:t>
      </w:r>
      <w:proofErr w:type="spellStart"/>
      <w:r w:rsidRPr="00506E01">
        <w:t>Pengiriman</w:t>
      </w:r>
      <w:proofErr w:type="spellEnd"/>
      <w:r w:rsidRPr="00506E01">
        <w:t xml:space="preserve"> max.150 </w:t>
      </w:r>
      <w:proofErr w:type="spellStart"/>
      <w:r w:rsidRPr="00506E01">
        <w:t>menit</w:t>
      </w:r>
      <w:proofErr w:type="spellEnd"/>
      <w:r w:rsidRPr="00506E01">
        <w:t xml:space="preserve">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siap</w:t>
      </w:r>
      <w:proofErr w:type="spellEnd"/>
      <w:r w:rsidRPr="00506E01">
        <w:t xml:space="preserve">/ </w:t>
      </w:r>
      <w:proofErr w:type="spellStart"/>
      <w:r w:rsidRPr="00506E01">
        <w:t>selesai</w:t>
      </w:r>
      <w:proofErr w:type="spellEnd"/>
      <w:r w:rsidRPr="00506E01">
        <w:t xml:space="preserve"> </w:t>
      </w:r>
      <w:proofErr w:type="spellStart"/>
      <w:r w:rsidRPr="00506E01">
        <w:t>dibuat</w:t>
      </w:r>
      <w:proofErr w:type="spellEnd"/>
      <w:r w:rsidRPr="00506E01">
        <w:t xml:space="preserve"> oleh </w:t>
      </w:r>
      <w:proofErr w:type="spellStart"/>
      <w:r w:rsidRPr="00506E01">
        <w:t>Pihak</w:t>
      </w:r>
      <w:proofErr w:type="spellEnd"/>
      <w:r w:rsidRPr="00506E01">
        <w:t xml:space="preserve"> Farmasi Rumah Sakit</w:t>
      </w:r>
    </w:p>
    <w:p w14:paraId="7ED100A0" w14:textId="77777777" w:rsidR="007841EB" w:rsidRPr="00506E01" w:rsidRDefault="007841EB">
      <w:pPr>
        <w:jc w:val="both"/>
      </w:pPr>
    </w:p>
    <w:p w14:paraId="3311FEA3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r w:rsidRPr="00506E01">
        <w:t xml:space="preserve">Lokasi yang </w:t>
      </w:r>
      <w:proofErr w:type="spellStart"/>
      <w:r w:rsidRPr="00506E01">
        <w:t>sudah</w:t>
      </w:r>
      <w:proofErr w:type="spellEnd"/>
      <w:r w:rsidRPr="00506E01">
        <w:t xml:space="preserve"> </w:t>
      </w:r>
      <w:proofErr w:type="spellStart"/>
      <w:r w:rsidRPr="00506E01">
        <w:t>terdaftar</w:t>
      </w:r>
      <w:proofErr w:type="spellEnd"/>
      <w:r w:rsidRPr="00506E01">
        <w:t xml:space="preserve"> dan </w:t>
      </w:r>
      <w:proofErr w:type="spellStart"/>
      <w:r w:rsidRPr="00506E01">
        <w:t>diverifikasi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 </w:t>
      </w:r>
      <w:proofErr w:type="spellStart"/>
      <w:r w:rsidRPr="00506E01">
        <w:t>konsumen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acuan</w:t>
      </w:r>
      <w:proofErr w:type="spellEnd"/>
      <w:r w:rsidRPr="00506E01">
        <w:t xml:space="preserve">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yang </w:t>
      </w:r>
      <w:proofErr w:type="spellStart"/>
      <w:r w:rsidRPr="00506E01">
        <w:t>dituju</w:t>
      </w:r>
      <w:proofErr w:type="spellEnd"/>
    </w:p>
    <w:p w14:paraId="546282DD" w14:textId="77777777" w:rsidR="007841EB" w:rsidRPr="00506E01" w:rsidRDefault="007841EB">
      <w:pPr>
        <w:jc w:val="both"/>
      </w:pPr>
    </w:p>
    <w:p w14:paraId="62433558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Kiriman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diserah</w:t>
      </w:r>
      <w:proofErr w:type="spellEnd"/>
      <w:r w:rsidRPr="00506E01">
        <w:t xml:space="preserve"> </w:t>
      </w:r>
      <w:proofErr w:type="spellStart"/>
      <w:r w:rsidRPr="00506E01">
        <w:t>terimakan</w:t>
      </w:r>
      <w:proofErr w:type="spellEnd"/>
      <w:r w:rsidRPr="00506E01">
        <w:t xml:space="preserve"> </w:t>
      </w:r>
      <w:proofErr w:type="spellStart"/>
      <w:r w:rsidRPr="00506E01">
        <w:t>ke</w:t>
      </w:r>
      <w:proofErr w:type="spellEnd"/>
      <w:r w:rsidRPr="00506E01">
        <w:t xml:space="preserve"> lain </w:t>
      </w:r>
      <w:proofErr w:type="spellStart"/>
      <w:r w:rsidRPr="00506E01">
        <w:t>atas</w:t>
      </w:r>
      <w:proofErr w:type="spellEnd"/>
      <w:r w:rsidRPr="00506E01">
        <w:t xml:space="preserve"> </w:t>
      </w:r>
      <w:proofErr w:type="spellStart"/>
      <w:r w:rsidRPr="00506E01">
        <w:t>nama</w:t>
      </w:r>
      <w:proofErr w:type="spellEnd"/>
      <w:r w:rsidRPr="00506E01">
        <w:t xml:space="preserve"> </w:t>
      </w:r>
      <w:proofErr w:type="spellStart"/>
      <w:r w:rsidRPr="00506E01">
        <w:t>selama</w:t>
      </w:r>
      <w:proofErr w:type="spellEnd"/>
      <w:r w:rsidRPr="00506E01">
        <w:t xml:space="preserve">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konfirmasi</w:t>
      </w:r>
      <w:proofErr w:type="spellEnd"/>
      <w:r w:rsidRPr="00506E01">
        <w:t xml:space="preserve"> </w:t>
      </w:r>
      <w:proofErr w:type="spellStart"/>
      <w:r w:rsidRPr="00506E01">
        <w:t>baik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penerima</w:t>
      </w:r>
      <w:proofErr w:type="spellEnd"/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dihubungi</w:t>
      </w:r>
      <w:proofErr w:type="spellEnd"/>
      <w:r w:rsidRPr="00506E01">
        <w:t>.</w:t>
      </w:r>
    </w:p>
    <w:p w14:paraId="476261BC" w14:textId="77777777" w:rsidR="007841EB" w:rsidRPr="00506E01" w:rsidRDefault="007841EB">
      <w:pPr>
        <w:jc w:val="both"/>
      </w:pPr>
    </w:p>
    <w:p w14:paraId="244C514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terdapat</w:t>
      </w:r>
      <w:proofErr w:type="spellEnd"/>
      <w:r w:rsidRPr="00506E01">
        <w:t xml:space="preserve"> </w:t>
      </w:r>
      <w:proofErr w:type="spellStart"/>
      <w:r w:rsidRPr="00506E01">
        <w:t>kendala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proses </w:t>
      </w:r>
      <w:proofErr w:type="spellStart"/>
      <w:r w:rsidRPr="00506E01">
        <w:t>pengantaran</w:t>
      </w:r>
      <w:proofErr w:type="spellEnd"/>
      <w:r w:rsidRPr="00506E01">
        <w:t xml:space="preserve">, </w:t>
      </w:r>
      <w:proofErr w:type="spellStart"/>
      <w:proofErr w:type="gramStart"/>
      <w:r w:rsidRPr="00506E01">
        <w:t>misal</w:t>
      </w:r>
      <w:proofErr w:type="spellEnd"/>
      <w:r w:rsidRPr="00506E01">
        <w:t xml:space="preserve"> :</w:t>
      </w:r>
      <w:proofErr w:type="gramEnd"/>
      <w:r w:rsidRPr="00506E01">
        <w:t xml:space="preserve"> </w:t>
      </w:r>
      <w:proofErr w:type="spellStart"/>
      <w:r w:rsidRPr="00506E01">
        <w:t>rumah</w:t>
      </w:r>
      <w:proofErr w:type="spellEnd"/>
      <w:r w:rsidRPr="00506E01">
        <w:t xml:space="preserve"> </w:t>
      </w:r>
      <w:proofErr w:type="spellStart"/>
      <w:r w:rsidRPr="00506E01">
        <w:t>kosong</w:t>
      </w:r>
      <w:proofErr w:type="spellEnd"/>
      <w:r w:rsidRPr="00506E01">
        <w:t xml:space="preserve">,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ditemukan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menghubungi</w:t>
      </w:r>
      <w:proofErr w:type="spellEnd"/>
      <w:r w:rsidRPr="00506E01">
        <w:t xml:space="preserve"> no </w:t>
      </w:r>
      <w:proofErr w:type="spellStart"/>
      <w:r w:rsidRPr="00506E01">
        <w:t>tlp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</w:t>
      </w:r>
      <w:proofErr w:type="spellStart"/>
      <w:r w:rsidRPr="00506E01">
        <w:t>intruksi</w:t>
      </w:r>
      <w:proofErr w:type="spellEnd"/>
      <w:r w:rsidRPr="00506E01">
        <w:t xml:space="preserve"> </w:t>
      </w:r>
      <w:proofErr w:type="spellStart"/>
      <w:r w:rsidRPr="00506E01">
        <w:t>lanjutan</w:t>
      </w:r>
      <w:proofErr w:type="spellEnd"/>
      <w:r w:rsidRPr="00506E01">
        <w:t xml:space="preserve"> </w:t>
      </w:r>
      <w:proofErr w:type="spellStart"/>
      <w:r w:rsidRPr="00506E01">
        <w:t>apakah</w:t>
      </w:r>
      <w:proofErr w:type="spellEnd"/>
      <w:r w:rsidRPr="00506E01">
        <w:t xml:space="preserve"> </w:t>
      </w:r>
      <w:proofErr w:type="spellStart"/>
      <w:r w:rsidRPr="00506E01">
        <w:t>paket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diwakilkan</w:t>
      </w:r>
      <w:proofErr w:type="spellEnd"/>
      <w:r w:rsidRPr="00506E01">
        <w:t xml:space="preserve"> oleh </w:t>
      </w:r>
      <w:proofErr w:type="spellStart"/>
      <w:r w:rsidRPr="00506E01">
        <w:t>saudara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tetangga</w:t>
      </w:r>
      <w:proofErr w:type="spellEnd"/>
      <w:r w:rsidRPr="00506E01">
        <w:t xml:space="preserve"> yang </w:t>
      </w:r>
      <w:proofErr w:type="spellStart"/>
      <w:r w:rsidRPr="00506E01">
        <w:t>berdekatan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perubahan</w:t>
      </w:r>
      <w:proofErr w:type="spellEnd"/>
      <w:r w:rsidRPr="00506E01">
        <w:t xml:space="preserve"> </w:t>
      </w:r>
      <w:proofErr w:type="spellStart"/>
      <w:r w:rsidRPr="00506E01">
        <w:t>alamat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>.</w:t>
      </w:r>
    </w:p>
    <w:p w14:paraId="1ED7AEF2" w14:textId="77777777" w:rsidR="007841EB" w:rsidRPr="00506E01" w:rsidRDefault="007841EB">
      <w:pPr>
        <w:pStyle w:val="ListParagraph"/>
        <w:ind w:left="788"/>
        <w:jc w:val="both"/>
      </w:pPr>
    </w:p>
    <w:p w14:paraId="535F47B0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diberikan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</w:t>
      </w:r>
      <w:proofErr w:type="spellStart"/>
      <w:r w:rsidRPr="00506E01">
        <w:t>tunggu</w:t>
      </w:r>
      <w:proofErr w:type="spellEnd"/>
      <w:r w:rsidRPr="00506E01">
        <w:t xml:space="preserve"> </w:t>
      </w:r>
      <w:proofErr w:type="spellStart"/>
      <w:r w:rsidRPr="00506E01">
        <w:t>peralamat</w:t>
      </w:r>
      <w:proofErr w:type="spellEnd"/>
      <w:r w:rsidRPr="00506E01">
        <w:t xml:space="preserve"> </w:t>
      </w: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menghubugi</w:t>
      </w:r>
      <w:proofErr w:type="spellEnd"/>
      <w:r w:rsidRPr="00506E01">
        <w:t xml:space="preserve"> Customer max 10 </w:t>
      </w:r>
      <w:proofErr w:type="spellStart"/>
      <w:r w:rsidRPr="00506E01">
        <w:t>menit</w:t>
      </w:r>
      <w:proofErr w:type="spellEnd"/>
      <w:r w:rsidRPr="00506E01">
        <w:t xml:space="preserve">. 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tidak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 xml:space="preserve"> </w:t>
      </w:r>
      <w:proofErr w:type="spellStart"/>
      <w:r w:rsidRPr="00506E01">
        <w:t>respon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intruksi</w:t>
      </w:r>
      <w:proofErr w:type="spellEnd"/>
      <w:r w:rsidRPr="00506E01">
        <w:t xml:space="preserve"> </w:t>
      </w:r>
      <w:proofErr w:type="spellStart"/>
      <w:r w:rsidRPr="00506E01">
        <w:t>lanjutan</w:t>
      </w:r>
      <w:proofErr w:type="spellEnd"/>
      <w:r w:rsidRPr="00506E01">
        <w:t xml:space="preserve"> </w:t>
      </w:r>
      <w:proofErr w:type="spellStart"/>
      <w:r w:rsidRPr="00506E01">
        <w:t>dalam</w:t>
      </w:r>
      <w:proofErr w:type="spellEnd"/>
      <w:r w:rsidRPr="00506E01">
        <w:t xml:space="preserve"> </w:t>
      </w:r>
      <w:proofErr w:type="spellStart"/>
      <w:r w:rsidRPr="00506E01">
        <w:t>waktu</w:t>
      </w:r>
      <w:proofErr w:type="spellEnd"/>
      <w:r w:rsidRPr="00506E01">
        <w:t xml:space="preserve"> 10 </w:t>
      </w:r>
      <w:proofErr w:type="spellStart"/>
      <w:r w:rsidRPr="00506E01">
        <w:t>menit</w:t>
      </w:r>
      <w:proofErr w:type="spellEnd"/>
      <w:r w:rsidRPr="00506E01">
        <w:t xml:space="preserve"> </w:t>
      </w:r>
      <w:proofErr w:type="spellStart"/>
      <w:r w:rsidRPr="00506E01">
        <w:t>tersebut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melanjutkan</w:t>
      </w:r>
      <w:proofErr w:type="spellEnd"/>
      <w:r w:rsidRPr="00506E01">
        <w:t xml:space="preserve"> proses delivery </w:t>
      </w:r>
      <w:proofErr w:type="spellStart"/>
      <w:r w:rsidRPr="00506E01">
        <w:t>lanjutan</w:t>
      </w:r>
      <w:proofErr w:type="spellEnd"/>
    </w:p>
    <w:p w14:paraId="094E199C" w14:textId="77777777" w:rsidR="007841EB" w:rsidRPr="00506E01" w:rsidRDefault="007841EB">
      <w:pPr>
        <w:pStyle w:val="ListParagraph"/>
        <w:jc w:val="both"/>
      </w:pPr>
    </w:p>
    <w:p w14:paraId="14393404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dilakukan</w:t>
      </w:r>
      <w:proofErr w:type="spellEnd"/>
      <w:r w:rsidRPr="00506E01">
        <w:t xml:space="preserve"> </w:t>
      </w:r>
      <w:proofErr w:type="spellStart"/>
      <w:r w:rsidRPr="00506E01">
        <w:t>maksimal</w:t>
      </w:r>
      <w:proofErr w:type="spellEnd"/>
      <w:r w:rsidRPr="00506E01">
        <w:t xml:space="preserve"> 2 kali </w:t>
      </w:r>
      <w:proofErr w:type="spellStart"/>
      <w:r w:rsidRPr="00506E01">
        <w:t>pengantaran</w:t>
      </w:r>
      <w:proofErr w:type="spellEnd"/>
      <w:r w:rsidRPr="00506E01">
        <w:t xml:space="preserve"> </w:t>
      </w:r>
      <w:proofErr w:type="spellStart"/>
      <w:r w:rsidRPr="00506E01">
        <w:t>dihari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  <w:r w:rsidRPr="00506E01">
        <w:t xml:space="preserve">. Jika </w:t>
      </w:r>
      <w:proofErr w:type="spellStart"/>
      <w:r w:rsidRPr="00506E01">
        <w:t>lebih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itu</w:t>
      </w:r>
      <w:proofErr w:type="spellEnd"/>
      <w:r w:rsidRPr="00506E01">
        <w:t xml:space="preserve">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otomatis</w:t>
      </w:r>
      <w:proofErr w:type="spellEnd"/>
      <w:r w:rsidRPr="00506E01">
        <w:t xml:space="preserve"> cancel/ </w:t>
      </w:r>
      <w:proofErr w:type="spellStart"/>
      <w:r w:rsidRPr="00506E01">
        <w:t>retur</w:t>
      </w:r>
      <w:proofErr w:type="spellEnd"/>
      <w:r w:rsidRPr="00506E01">
        <w:t xml:space="preserve"> </w:t>
      </w:r>
      <w:proofErr w:type="spellStart"/>
      <w:r w:rsidRPr="00506E01">
        <w:t>Nomor</w:t>
      </w:r>
      <w:proofErr w:type="spellEnd"/>
      <w:r w:rsidRPr="00506E01">
        <w:t xml:space="preserve"> yang di </w:t>
      </w:r>
      <w:proofErr w:type="spellStart"/>
      <w:r w:rsidRPr="00506E01">
        <w:t>daftarkan</w:t>
      </w:r>
      <w:proofErr w:type="spellEnd"/>
      <w:r w:rsidRPr="00506E01">
        <w:t xml:space="preserve"> </w:t>
      </w:r>
      <w:proofErr w:type="spellStart"/>
      <w:r w:rsidRPr="00506E01">
        <w:t>konsumen</w:t>
      </w:r>
      <w:proofErr w:type="spellEnd"/>
      <w:r w:rsidRPr="00506E01">
        <w:t xml:space="preserve"> </w:t>
      </w:r>
      <w:proofErr w:type="spellStart"/>
      <w:r w:rsidRPr="00506E01">
        <w:t>menjadi</w:t>
      </w:r>
      <w:proofErr w:type="spellEnd"/>
      <w:r w:rsidRPr="00506E01">
        <w:t xml:space="preserve"> </w:t>
      </w:r>
      <w:proofErr w:type="spellStart"/>
      <w:r w:rsidRPr="00506E01">
        <w:t>acuan</w:t>
      </w:r>
      <w:proofErr w:type="spellEnd"/>
      <w:r w:rsidRPr="00506E01">
        <w:t xml:space="preserve"> </w:t>
      </w:r>
      <w:proofErr w:type="spellStart"/>
      <w:r w:rsidRPr="00506E01">
        <w:t>nomor</w:t>
      </w:r>
      <w:proofErr w:type="spellEnd"/>
      <w:r w:rsidRPr="00506E01">
        <w:t xml:space="preserve"> yang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dihubungi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</w:t>
      </w:r>
      <w:proofErr w:type="spellStart"/>
      <w:r w:rsidRPr="00506E01">
        <w:t>mitra</w:t>
      </w:r>
      <w:proofErr w:type="spellEnd"/>
      <w:r w:rsidRPr="00506E01">
        <w:t xml:space="preserve"> </w:t>
      </w:r>
      <w:proofErr w:type="spellStart"/>
      <w:r w:rsidRPr="00506E01">
        <w:t>kurir</w:t>
      </w:r>
      <w:proofErr w:type="spellEnd"/>
      <w:r w:rsidRPr="00506E01">
        <w:t xml:space="preserve"> </w:t>
      </w:r>
      <w:proofErr w:type="spellStart"/>
      <w:r w:rsidRPr="00506E01">
        <w:t>Beetu</w:t>
      </w:r>
      <w:proofErr w:type="spellEnd"/>
    </w:p>
    <w:p w14:paraId="718D35B9" w14:textId="77777777" w:rsidR="007841EB" w:rsidRPr="00506E01" w:rsidRDefault="007841EB">
      <w:pPr>
        <w:jc w:val="both"/>
      </w:pPr>
    </w:p>
    <w:p w14:paraId="5152E3DB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Untuk</w:t>
      </w:r>
      <w:proofErr w:type="spellEnd"/>
      <w:r w:rsidRPr="00506E01">
        <w:t xml:space="preserve"> </w:t>
      </w:r>
      <w:proofErr w:type="spellStart"/>
      <w:r w:rsidRPr="00506E01">
        <w:t>kiriman</w:t>
      </w:r>
      <w:proofErr w:type="spellEnd"/>
      <w:r w:rsidRPr="00506E01">
        <w:t xml:space="preserve"> yang </w:t>
      </w:r>
      <w:proofErr w:type="spellStart"/>
      <w:r w:rsidRPr="00506E01">
        <w:t>mengalami</w:t>
      </w:r>
      <w:proofErr w:type="spellEnd"/>
      <w:r w:rsidRPr="00506E01">
        <w:t xml:space="preserve"> </w:t>
      </w:r>
      <w:proofErr w:type="spellStart"/>
      <w:r w:rsidRPr="00506E01">
        <w:t>gagal</w:t>
      </w:r>
      <w:proofErr w:type="spellEnd"/>
      <w:r w:rsidRPr="00506E01">
        <w:t xml:space="preserve"> </w:t>
      </w:r>
      <w:proofErr w:type="spellStart"/>
      <w:r w:rsidRPr="00506E01">
        <w:t>kirim</w:t>
      </w:r>
      <w:proofErr w:type="spellEnd"/>
      <w:r w:rsidRPr="00506E01">
        <w:t xml:space="preserve">, </w:t>
      </w:r>
      <w:proofErr w:type="spellStart"/>
      <w:r w:rsidRPr="00506E01">
        <w:t>dapat</w:t>
      </w:r>
      <w:proofErr w:type="spellEnd"/>
      <w:r w:rsidRPr="00506E01">
        <w:t xml:space="preserve"> </w:t>
      </w:r>
      <w:proofErr w:type="spellStart"/>
      <w:r w:rsidRPr="00506E01">
        <w:t>diretur</w:t>
      </w:r>
      <w:proofErr w:type="spellEnd"/>
      <w:r w:rsidRPr="00506E01">
        <w:t xml:space="preserve"> pada </w:t>
      </w:r>
      <w:proofErr w:type="spellStart"/>
      <w:r w:rsidRPr="00506E01">
        <w:t>hari</w:t>
      </w:r>
      <w:proofErr w:type="spellEnd"/>
      <w:r w:rsidRPr="00506E01">
        <w:t xml:space="preserve"> yang </w:t>
      </w:r>
      <w:proofErr w:type="spellStart"/>
      <w:r w:rsidRPr="00506E01">
        <w:t>sama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H+1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Farmasi Rumah </w:t>
      </w:r>
      <w:proofErr w:type="spellStart"/>
      <w:r w:rsidRPr="00506E01">
        <w:t>sakit</w:t>
      </w:r>
      <w:proofErr w:type="spellEnd"/>
      <w:r w:rsidRPr="00506E01">
        <w:t>.</w:t>
      </w:r>
    </w:p>
    <w:p w14:paraId="73FC26E4" w14:textId="77777777" w:rsidR="007841EB" w:rsidRPr="00506E01" w:rsidRDefault="007841EB">
      <w:pPr>
        <w:pStyle w:val="ListParagraph"/>
        <w:ind w:left="788"/>
        <w:jc w:val="both"/>
      </w:pPr>
    </w:p>
    <w:p w14:paraId="2B6CECF8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kiriman</w:t>
      </w:r>
      <w:proofErr w:type="spellEnd"/>
      <w:r w:rsidRPr="00506E01">
        <w:t xml:space="preserve"> yang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sukses</w:t>
      </w:r>
      <w:proofErr w:type="spellEnd"/>
      <w:r w:rsidRPr="00506E01">
        <w:t xml:space="preserve"> </w:t>
      </w:r>
      <w:proofErr w:type="spellStart"/>
      <w:r w:rsidRPr="00506E01">
        <w:t>diretur</w:t>
      </w:r>
      <w:proofErr w:type="spellEnd"/>
      <w:r w:rsidRPr="00506E01">
        <w:t xml:space="preserve"> </w:t>
      </w:r>
      <w:proofErr w:type="spellStart"/>
      <w:r w:rsidRPr="00506E01">
        <w:t>ke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Rumah </w:t>
      </w:r>
      <w:proofErr w:type="spellStart"/>
      <w:r w:rsidRPr="00506E01">
        <w:t>sakit</w:t>
      </w:r>
      <w:proofErr w:type="spellEnd"/>
      <w:r w:rsidRPr="00506E01">
        <w:t xml:space="preserve"> dan </w:t>
      </w:r>
      <w:proofErr w:type="spellStart"/>
      <w:r w:rsidRPr="00506E01">
        <w:t>ingin</w:t>
      </w:r>
      <w:proofErr w:type="spellEnd"/>
      <w:r w:rsidRPr="00506E01">
        <w:t xml:space="preserve"> </w:t>
      </w:r>
      <w:proofErr w:type="spellStart"/>
      <w:r w:rsidRPr="00506E01">
        <w:t>dikirimkan</w:t>
      </w:r>
      <w:proofErr w:type="spellEnd"/>
      <w:r w:rsidRPr="00506E01">
        <w:t xml:space="preserve"> </w:t>
      </w:r>
      <w:proofErr w:type="spellStart"/>
      <w:r w:rsidRPr="00506E01">
        <w:t>ulang</w:t>
      </w:r>
      <w:proofErr w:type="spellEnd"/>
      <w:r w:rsidRPr="00506E01">
        <w:t xml:space="preserve">, </w:t>
      </w:r>
      <w:proofErr w:type="spellStart"/>
      <w:r w:rsidRPr="00506E01">
        <w:t>maka</w:t>
      </w:r>
      <w:proofErr w:type="spellEnd"/>
      <w:r w:rsidRPr="00506E01">
        <w:t xml:space="preserve">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diterbitkan</w:t>
      </w:r>
      <w:proofErr w:type="spellEnd"/>
      <w:r w:rsidRPr="00506E01">
        <w:t xml:space="preserve"> </w:t>
      </w:r>
      <w:proofErr w:type="spellStart"/>
      <w:r w:rsidRPr="00506E01">
        <w:t>resi</w:t>
      </w:r>
      <w:proofErr w:type="spellEnd"/>
      <w:r w:rsidRPr="00506E01">
        <w:t xml:space="preserve"> </w:t>
      </w:r>
      <w:proofErr w:type="spellStart"/>
      <w:r w:rsidRPr="00506E01">
        <w:t>baru</w:t>
      </w:r>
      <w:proofErr w:type="spellEnd"/>
      <w:r w:rsidRPr="00506E01">
        <w:t xml:space="preserve"> </w:t>
      </w:r>
      <w:proofErr w:type="spellStart"/>
      <w:r w:rsidRPr="00506E01">
        <w:t>atau</w:t>
      </w:r>
      <w:proofErr w:type="spellEnd"/>
      <w:r w:rsidRPr="00506E01">
        <w:t xml:space="preserve"> </w:t>
      </w:r>
      <w:proofErr w:type="spellStart"/>
      <w:r w:rsidRPr="00506E01">
        <w:t>terhitung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baru</w:t>
      </w:r>
      <w:proofErr w:type="spellEnd"/>
      <w:r w:rsidRPr="00506E01">
        <w:t xml:space="preserve"> </w:t>
      </w:r>
    </w:p>
    <w:p w14:paraId="0CCBAE8E" w14:textId="77777777" w:rsidR="007841EB" w:rsidRPr="00506E01" w:rsidRDefault="007841EB">
      <w:pPr>
        <w:pStyle w:val="ListParagraph"/>
        <w:jc w:val="both"/>
      </w:pPr>
    </w:p>
    <w:p w14:paraId="7CF4237F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saat</w:t>
      </w:r>
      <w:proofErr w:type="spellEnd"/>
      <w:r w:rsidRPr="00506E01">
        <w:t xml:space="preserve"> proses </w:t>
      </w:r>
      <w:proofErr w:type="spellStart"/>
      <w:r w:rsidRPr="00506E01">
        <w:t>Pengiriman</w:t>
      </w:r>
      <w:proofErr w:type="spellEnd"/>
      <w:r w:rsidRPr="00506E01">
        <w:t xml:space="preserve"> </w:t>
      </w:r>
      <w:proofErr w:type="spellStart"/>
      <w:r w:rsidRPr="00506E01">
        <w:t>Terjadi</w:t>
      </w:r>
      <w:proofErr w:type="spellEnd"/>
      <w:r w:rsidRPr="00506E01">
        <w:t xml:space="preserve"> </w:t>
      </w:r>
      <w:proofErr w:type="spellStart"/>
      <w:r w:rsidRPr="00506E01">
        <w:t>kerusakan</w:t>
      </w:r>
      <w:proofErr w:type="spellEnd"/>
      <w:r w:rsidRPr="00506E01">
        <w:t xml:space="preserve"> </w:t>
      </w:r>
      <w:proofErr w:type="spellStart"/>
      <w:r w:rsidRPr="00506E01">
        <w:t>maka</w:t>
      </w:r>
      <w:proofErr w:type="spellEnd"/>
      <w:r w:rsidRPr="00506E01">
        <w:t xml:space="preserve"> BEETU </w:t>
      </w:r>
      <w:proofErr w:type="spellStart"/>
      <w:r w:rsidRPr="00506E01">
        <w:t>akan</w:t>
      </w:r>
      <w:proofErr w:type="spellEnd"/>
      <w:r w:rsidRPr="00506E01">
        <w:t xml:space="preserve"> </w:t>
      </w:r>
      <w:proofErr w:type="spellStart"/>
      <w:r w:rsidRPr="00506E01">
        <w:t>mengganti</w:t>
      </w:r>
      <w:proofErr w:type="spellEnd"/>
      <w:r w:rsidRPr="00506E01">
        <w:t xml:space="preserve"> 100% </w:t>
      </w:r>
      <w:proofErr w:type="spellStart"/>
      <w:r w:rsidRPr="00506E01">
        <w:t>sesuai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yang </w:t>
      </w:r>
      <w:proofErr w:type="spellStart"/>
      <w:r w:rsidRPr="00506E01">
        <w:t>dikirimkan</w:t>
      </w:r>
      <w:proofErr w:type="spellEnd"/>
      <w:r w:rsidRPr="00506E01">
        <w:t>.</w:t>
      </w:r>
    </w:p>
    <w:p w14:paraId="3D02BBE5" w14:textId="77777777" w:rsidR="007841EB" w:rsidRPr="00506E01" w:rsidRDefault="007841EB">
      <w:pPr>
        <w:ind w:left="428"/>
        <w:jc w:val="both"/>
      </w:pPr>
    </w:p>
    <w:p w14:paraId="2CEF044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Pengajuan</w:t>
      </w:r>
      <w:proofErr w:type="spellEnd"/>
      <w:r w:rsidRPr="00506E01">
        <w:t xml:space="preserve"> </w:t>
      </w:r>
      <w:proofErr w:type="spellStart"/>
      <w:r w:rsidRPr="00506E01">
        <w:t>klaim</w:t>
      </w:r>
      <w:proofErr w:type="spellEnd"/>
      <w:r w:rsidRPr="00506E01">
        <w:t xml:space="preserve"> </w:t>
      </w:r>
      <w:proofErr w:type="spellStart"/>
      <w:r w:rsidRPr="00506E01">
        <w:t>dengan</w:t>
      </w:r>
      <w:proofErr w:type="spellEnd"/>
      <w:r w:rsidRPr="00506E01">
        <w:t xml:space="preserve"> </w:t>
      </w:r>
      <w:proofErr w:type="spellStart"/>
      <w:proofErr w:type="gramStart"/>
      <w:r w:rsidRPr="00506E01">
        <w:t>syarat</w:t>
      </w:r>
      <w:proofErr w:type="spellEnd"/>
      <w:r w:rsidRPr="00506E01">
        <w:t xml:space="preserve"> :</w:t>
      </w:r>
      <w:proofErr w:type="gramEnd"/>
    </w:p>
    <w:p w14:paraId="6884DC15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Laporan</w:t>
      </w:r>
      <w:proofErr w:type="spellEnd"/>
      <w:r w:rsidRPr="00506E01">
        <w:t xml:space="preserve"> </w:t>
      </w:r>
      <w:proofErr w:type="spellStart"/>
      <w:r w:rsidRPr="00506E01">
        <w:t>maksimal</w:t>
      </w:r>
      <w:proofErr w:type="spellEnd"/>
      <w:r w:rsidRPr="00506E01">
        <w:t xml:space="preserve"> 24 jam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paket</w:t>
      </w:r>
      <w:proofErr w:type="spellEnd"/>
      <w:r w:rsidRPr="00506E01">
        <w:t xml:space="preserve"> </w:t>
      </w:r>
      <w:proofErr w:type="spellStart"/>
      <w:r w:rsidRPr="00506E01">
        <w:t>diterima</w:t>
      </w:r>
      <w:proofErr w:type="spellEnd"/>
      <w:r w:rsidRPr="00506E01">
        <w:t>.</w:t>
      </w:r>
    </w:p>
    <w:p w14:paraId="4BFBF0DD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bukti</w:t>
      </w:r>
      <w:proofErr w:type="spellEnd"/>
      <w:r w:rsidRPr="00506E01">
        <w:t xml:space="preserve"> </w:t>
      </w:r>
      <w:proofErr w:type="spellStart"/>
      <w:r w:rsidRPr="00506E01">
        <w:t>foto</w:t>
      </w:r>
      <w:proofErr w:type="spellEnd"/>
      <w:r w:rsidRPr="00506E01">
        <w:t xml:space="preserve">/video </w:t>
      </w:r>
      <w:proofErr w:type="spellStart"/>
      <w:r w:rsidRPr="00506E01">
        <w:t>kerusakan</w:t>
      </w:r>
      <w:proofErr w:type="spellEnd"/>
      <w:r w:rsidRPr="00506E01">
        <w:t xml:space="preserve"> </w:t>
      </w:r>
      <w:proofErr w:type="spellStart"/>
      <w:r w:rsidRPr="00506E01">
        <w:t>saat</w:t>
      </w:r>
      <w:proofErr w:type="spellEnd"/>
      <w:r w:rsidRPr="00506E01">
        <w:t xml:space="preserve"> unboxing.</w:t>
      </w:r>
    </w:p>
    <w:p w14:paraId="1B5422F5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Mengisi</w:t>
      </w:r>
      <w:proofErr w:type="spellEnd"/>
      <w:r w:rsidRPr="00506E01">
        <w:t xml:space="preserve"> form E-claim</w:t>
      </w:r>
    </w:p>
    <w:p w14:paraId="05CDCE39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fotocopy</w:t>
      </w:r>
      <w:proofErr w:type="spellEnd"/>
      <w:r w:rsidRPr="00506E01">
        <w:t xml:space="preserve"> KTP</w:t>
      </w:r>
    </w:p>
    <w:p w14:paraId="436D238B" w14:textId="77777777" w:rsidR="007841EB" w:rsidRPr="00506E01" w:rsidRDefault="002E3BA5">
      <w:pPr>
        <w:pStyle w:val="ListParagraph"/>
        <w:widowControl/>
        <w:numPr>
          <w:ilvl w:val="1"/>
          <w:numId w:val="18"/>
        </w:numPr>
        <w:autoSpaceDE/>
        <w:autoSpaceDN/>
        <w:contextualSpacing/>
        <w:jc w:val="both"/>
      </w:pPr>
      <w:proofErr w:type="spellStart"/>
      <w:r w:rsidRPr="00506E01">
        <w:t>Melampirkan</w:t>
      </w:r>
      <w:proofErr w:type="spellEnd"/>
      <w:r w:rsidRPr="00506E01">
        <w:t xml:space="preserve"> </w:t>
      </w:r>
      <w:proofErr w:type="spellStart"/>
      <w:r w:rsidRPr="00506E01">
        <w:t>buti</w:t>
      </w:r>
      <w:proofErr w:type="spellEnd"/>
      <w:r w:rsidRPr="00506E01">
        <w:t xml:space="preserve"> </w:t>
      </w:r>
      <w:proofErr w:type="spellStart"/>
      <w:r w:rsidRPr="00506E01">
        <w:t>resi</w:t>
      </w:r>
      <w:proofErr w:type="spellEnd"/>
      <w:r w:rsidRPr="00506E01">
        <w:t xml:space="preserve"> </w:t>
      </w:r>
      <w:proofErr w:type="spellStart"/>
      <w:r w:rsidRPr="00506E01">
        <w:t>pengiriman</w:t>
      </w:r>
      <w:proofErr w:type="spellEnd"/>
    </w:p>
    <w:p w14:paraId="4CF9663C" w14:textId="77777777" w:rsidR="007841EB" w:rsidRPr="00506E01" w:rsidRDefault="007841EB">
      <w:pPr>
        <w:jc w:val="both"/>
      </w:pPr>
    </w:p>
    <w:p w14:paraId="16D3E45D" w14:textId="77777777" w:rsidR="007841EB" w:rsidRPr="00506E01" w:rsidRDefault="002E3BA5">
      <w:pPr>
        <w:pStyle w:val="ListParagraph"/>
        <w:widowControl/>
        <w:numPr>
          <w:ilvl w:val="0"/>
          <w:numId w:val="18"/>
        </w:numPr>
        <w:autoSpaceDE/>
        <w:autoSpaceDN/>
        <w:contextualSpacing/>
        <w:jc w:val="both"/>
      </w:pP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obat</w:t>
      </w:r>
      <w:proofErr w:type="spellEnd"/>
      <w:r w:rsidRPr="00506E01">
        <w:t xml:space="preserve"> </w:t>
      </w:r>
      <w:proofErr w:type="spellStart"/>
      <w:r w:rsidRPr="00506E01">
        <w:t>telah</w:t>
      </w:r>
      <w:proofErr w:type="spellEnd"/>
      <w:r w:rsidRPr="00506E01">
        <w:t xml:space="preserve"> </w:t>
      </w:r>
      <w:proofErr w:type="spellStart"/>
      <w:r w:rsidRPr="00506E01">
        <w:t>keluar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</w:t>
      </w:r>
      <w:proofErr w:type="spellStart"/>
      <w:r w:rsidRPr="00506E01">
        <w:t>farmasi</w:t>
      </w:r>
      <w:proofErr w:type="spellEnd"/>
      <w:r w:rsidRPr="00506E01">
        <w:t xml:space="preserve">, </w:t>
      </w:r>
      <w:proofErr w:type="spellStart"/>
      <w:r w:rsidRPr="00506E01">
        <w:t>lalu</w:t>
      </w:r>
      <w:proofErr w:type="spellEnd"/>
      <w:r w:rsidRPr="00506E01">
        <w:t xml:space="preserve"> customer </w:t>
      </w:r>
      <w:proofErr w:type="spellStart"/>
      <w:r w:rsidRPr="00506E01">
        <w:t>membatalkan</w:t>
      </w:r>
      <w:proofErr w:type="spellEnd"/>
      <w:r w:rsidRPr="00506E01">
        <w:t xml:space="preserve"> </w:t>
      </w:r>
      <w:proofErr w:type="spellStart"/>
      <w:r w:rsidRPr="00506E01">
        <w:t>pesanan</w:t>
      </w:r>
      <w:proofErr w:type="spellEnd"/>
      <w:r w:rsidRPr="00506E01">
        <w:t xml:space="preserve">, </w:t>
      </w:r>
      <w:proofErr w:type="spellStart"/>
      <w:r w:rsidRPr="00506E01">
        <w:t>Beetu</w:t>
      </w:r>
      <w:proofErr w:type="spellEnd"/>
      <w:r w:rsidRPr="00506E01">
        <w:t xml:space="preserve"> </w:t>
      </w:r>
      <w:proofErr w:type="spellStart"/>
      <w:r w:rsidRPr="00506E01">
        <w:t>berhak</w:t>
      </w:r>
      <w:proofErr w:type="spellEnd"/>
      <w:r w:rsidRPr="00506E01">
        <w:t xml:space="preserve"> </w:t>
      </w:r>
      <w:proofErr w:type="spellStart"/>
      <w:r w:rsidRPr="00506E01">
        <w:t>mendapatkan</w:t>
      </w:r>
      <w:proofErr w:type="spellEnd"/>
      <w:r w:rsidRPr="00506E01">
        <w:t xml:space="preserve"> fee </w:t>
      </w:r>
      <w:proofErr w:type="spellStart"/>
      <w:r w:rsidRPr="00506E01">
        <w:t>pembatalan</w:t>
      </w:r>
      <w:proofErr w:type="spellEnd"/>
      <w:r w:rsidRPr="00506E01">
        <w:t xml:space="preserve"> </w:t>
      </w:r>
      <w:proofErr w:type="spellStart"/>
      <w:r w:rsidRPr="00506E01">
        <w:t>sebesar</w:t>
      </w:r>
      <w:proofErr w:type="spellEnd"/>
      <w:r w:rsidRPr="00506E01">
        <w:t xml:space="preserve"> 30% </w:t>
      </w:r>
      <w:proofErr w:type="spellStart"/>
      <w:r w:rsidRPr="00506E01">
        <w:t>dari</w:t>
      </w:r>
      <w:proofErr w:type="spellEnd"/>
      <w:r w:rsidRPr="00506E01">
        <w:t xml:space="preserve"> total </w:t>
      </w:r>
      <w:proofErr w:type="spellStart"/>
      <w:r w:rsidRPr="00506E01">
        <w:t>ongkos</w:t>
      </w:r>
      <w:proofErr w:type="spellEnd"/>
      <w:r w:rsidRPr="00506E01">
        <w:t xml:space="preserve"> </w:t>
      </w:r>
      <w:proofErr w:type="spellStart"/>
      <w:r w:rsidRPr="00506E01">
        <w:t>kirim</w:t>
      </w:r>
      <w:proofErr w:type="spellEnd"/>
      <w:r w:rsidRPr="00506E01">
        <w:t>.</w:t>
      </w:r>
    </w:p>
    <w:p w14:paraId="59EC9215" w14:textId="77777777" w:rsidR="00FA188F" w:rsidRPr="00506E01" w:rsidRDefault="00FA188F" w:rsidP="00FA188F">
      <w:pPr>
        <w:widowControl/>
        <w:autoSpaceDE/>
        <w:autoSpaceDN/>
        <w:contextualSpacing/>
        <w:jc w:val="both"/>
      </w:pPr>
    </w:p>
    <w:p w14:paraId="63AD28B6" w14:textId="77777777" w:rsidR="00FA188F" w:rsidRPr="00506E01" w:rsidRDefault="00FA188F" w:rsidP="00FA188F">
      <w:pPr>
        <w:widowControl/>
        <w:autoSpaceDE/>
        <w:autoSpaceDN/>
        <w:contextualSpacing/>
        <w:jc w:val="both"/>
      </w:pPr>
    </w:p>
    <w:p w14:paraId="04FFBC57" w14:textId="77777777" w:rsidR="00FA188F" w:rsidRDefault="00FA188F" w:rsidP="00FA188F">
      <w:pPr>
        <w:widowControl/>
        <w:autoSpaceDE/>
        <w:autoSpaceDN/>
        <w:contextualSpacing/>
        <w:jc w:val="both"/>
      </w:pPr>
    </w:p>
    <w:p w14:paraId="04A82DAA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08BB0864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7AB5CBD2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16CCE474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364BA293" w14:textId="77777777" w:rsidR="00506E01" w:rsidRDefault="00506E01" w:rsidP="00FA188F">
      <w:pPr>
        <w:widowControl/>
        <w:autoSpaceDE/>
        <w:autoSpaceDN/>
        <w:contextualSpacing/>
        <w:jc w:val="both"/>
      </w:pPr>
    </w:p>
    <w:p w14:paraId="7B186033" w14:textId="77777777" w:rsidR="00506E01" w:rsidRPr="00506E01" w:rsidRDefault="00506E01" w:rsidP="00FA188F">
      <w:pPr>
        <w:widowControl/>
        <w:autoSpaceDE/>
        <w:autoSpaceDN/>
        <w:contextualSpacing/>
        <w:jc w:val="both"/>
      </w:pPr>
    </w:p>
    <w:p w14:paraId="61E9107F" w14:textId="77777777" w:rsidR="00FA188F" w:rsidRPr="00506E01" w:rsidRDefault="00FA188F" w:rsidP="00FA188F">
      <w:pPr>
        <w:widowControl/>
        <w:autoSpaceDE/>
        <w:autoSpaceDN/>
        <w:contextualSpacing/>
        <w:jc w:val="center"/>
        <w:rPr>
          <w:b/>
          <w:bCs/>
        </w:rPr>
      </w:pPr>
      <w:r w:rsidRPr="00506E01">
        <w:rPr>
          <w:b/>
          <w:bCs/>
        </w:rPr>
        <w:t>Lampiran 4</w:t>
      </w:r>
    </w:p>
    <w:p w14:paraId="452ACF7F" w14:textId="77777777" w:rsidR="00FA188F" w:rsidRPr="00506E01" w:rsidRDefault="00FA188F" w:rsidP="00FA188F">
      <w:pPr>
        <w:widowControl/>
        <w:autoSpaceDE/>
        <w:autoSpaceDN/>
        <w:contextualSpacing/>
        <w:jc w:val="center"/>
        <w:rPr>
          <w:b/>
          <w:bCs/>
        </w:rPr>
      </w:pPr>
      <w:proofErr w:type="spellStart"/>
      <w:r w:rsidRPr="00506E01">
        <w:rPr>
          <w:b/>
          <w:bCs/>
        </w:rPr>
        <w:t>Standar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Atribut</w:t>
      </w:r>
      <w:proofErr w:type="spellEnd"/>
      <w:r w:rsidRPr="00506E01">
        <w:rPr>
          <w:b/>
          <w:bCs/>
        </w:rPr>
        <w:t xml:space="preserve"> </w:t>
      </w:r>
      <w:proofErr w:type="spellStart"/>
      <w:r w:rsidR="00AC1064" w:rsidRPr="00506E01">
        <w:rPr>
          <w:b/>
          <w:bCs/>
        </w:rPr>
        <w:t>Petugas</w:t>
      </w:r>
      <w:proofErr w:type="spellEnd"/>
      <w:r w:rsidR="00AC1064" w:rsidRPr="00506E01">
        <w:rPr>
          <w:b/>
          <w:bCs/>
        </w:rPr>
        <w:t xml:space="preserve"> BEETU</w:t>
      </w:r>
    </w:p>
    <w:p w14:paraId="1667228A" w14:textId="77777777" w:rsidR="00AC1064" w:rsidRPr="00506E01" w:rsidRDefault="00AC1064" w:rsidP="00FA188F">
      <w:pPr>
        <w:widowControl/>
        <w:autoSpaceDE/>
        <w:autoSpaceDN/>
        <w:contextualSpacing/>
        <w:jc w:val="center"/>
        <w:rPr>
          <w:b/>
          <w:bCs/>
        </w:rPr>
      </w:pPr>
    </w:p>
    <w:p w14:paraId="0DA4D516" w14:textId="77777777" w:rsidR="00AC1064" w:rsidRPr="00506E01" w:rsidRDefault="00AC1064" w:rsidP="00AC1064">
      <w:pPr>
        <w:pStyle w:val="ListParagraph"/>
        <w:numPr>
          <w:ilvl w:val="0"/>
          <w:numId w:val="19"/>
        </w:numPr>
        <w:tabs>
          <w:tab w:val="left" w:pos="567"/>
          <w:tab w:val="left" w:pos="5220"/>
        </w:tabs>
        <w:spacing w:before="153" w:line="360" w:lineRule="auto"/>
        <w:ind w:right="202"/>
        <w:jc w:val="center"/>
        <w:rPr>
          <w:b/>
          <w:bCs/>
        </w:rPr>
      </w:pPr>
      <w:r w:rsidRPr="00506E01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592C51D" wp14:editId="79FC2820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1623060" cy="2446020"/>
            <wp:effectExtent l="0" t="0" r="2540" b="5080"/>
            <wp:wrapNone/>
            <wp:docPr id="6" name="Gambar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40" t="5634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06E01">
        <w:rPr>
          <w:b/>
          <w:bCs/>
        </w:rPr>
        <w:t>Kartu</w:t>
      </w:r>
      <w:proofErr w:type="spellEnd"/>
      <w:r w:rsidRPr="00506E01">
        <w:rPr>
          <w:b/>
          <w:bCs/>
        </w:rPr>
        <w:t xml:space="preserve"> Tanda </w:t>
      </w:r>
      <w:proofErr w:type="spellStart"/>
      <w:r w:rsidRPr="00506E01">
        <w:rPr>
          <w:b/>
          <w:bCs/>
        </w:rPr>
        <w:t>Petugas</w:t>
      </w:r>
      <w:proofErr w:type="spellEnd"/>
    </w:p>
    <w:p w14:paraId="078F7560" w14:textId="77777777" w:rsidR="00AC1064" w:rsidRPr="00506E01" w:rsidRDefault="00AC1064" w:rsidP="00FA188F">
      <w:pPr>
        <w:widowControl/>
        <w:autoSpaceDE/>
        <w:autoSpaceDN/>
        <w:contextualSpacing/>
        <w:jc w:val="center"/>
        <w:rPr>
          <w:b/>
          <w:bCs/>
        </w:rPr>
      </w:pPr>
    </w:p>
    <w:p w14:paraId="2596A930" w14:textId="77777777" w:rsidR="00AC1064" w:rsidRPr="00506E01" w:rsidRDefault="00AC1064" w:rsidP="00AC1064"/>
    <w:p w14:paraId="1FE54A97" w14:textId="77777777" w:rsidR="00AC1064" w:rsidRPr="00506E01" w:rsidRDefault="00AC1064" w:rsidP="00AC1064"/>
    <w:p w14:paraId="3A6B4684" w14:textId="77777777" w:rsidR="00AC1064" w:rsidRPr="00506E01" w:rsidRDefault="00AC1064" w:rsidP="00AC1064"/>
    <w:p w14:paraId="407D109E" w14:textId="77777777" w:rsidR="00AC1064" w:rsidRPr="00506E01" w:rsidRDefault="00AC1064" w:rsidP="00AC1064"/>
    <w:p w14:paraId="18F34F00" w14:textId="77777777" w:rsidR="00AC1064" w:rsidRPr="00506E01" w:rsidRDefault="00AC1064" w:rsidP="00AC1064"/>
    <w:p w14:paraId="492A5F0F" w14:textId="77777777" w:rsidR="00AC1064" w:rsidRPr="00506E01" w:rsidRDefault="00AC1064" w:rsidP="00AC1064"/>
    <w:p w14:paraId="798D94CB" w14:textId="77777777" w:rsidR="00AC1064" w:rsidRPr="00506E01" w:rsidRDefault="00AC1064" w:rsidP="00AC1064"/>
    <w:p w14:paraId="4792217D" w14:textId="77777777" w:rsidR="00AC1064" w:rsidRPr="00506E01" w:rsidRDefault="00AC1064" w:rsidP="00AC1064"/>
    <w:p w14:paraId="4C1B880F" w14:textId="77777777" w:rsidR="00AC1064" w:rsidRPr="00506E01" w:rsidRDefault="00AC1064" w:rsidP="00AC1064"/>
    <w:p w14:paraId="573F8482" w14:textId="77777777" w:rsidR="00AC1064" w:rsidRPr="00506E01" w:rsidRDefault="00AC1064" w:rsidP="00AC1064"/>
    <w:p w14:paraId="3ACB5FFF" w14:textId="77777777" w:rsidR="00AC1064" w:rsidRPr="00506E01" w:rsidRDefault="00AC1064" w:rsidP="00AC1064"/>
    <w:p w14:paraId="272E7B47" w14:textId="77777777" w:rsidR="00AC1064" w:rsidRPr="00506E01" w:rsidRDefault="00AC1064" w:rsidP="00AC1064"/>
    <w:p w14:paraId="3D3C0AC4" w14:textId="77777777" w:rsidR="00AC1064" w:rsidRPr="00506E01" w:rsidRDefault="00AC1064" w:rsidP="00AC1064"/>
    <w:p w14:paraId="4375CEFB" w14:textId="77777777" w:rsidR="00AC1064" w:rsidRPr="00506E01" w:rsidRDefault="00AC1064" w:rsidP="00AC1064">
      <w:pPr>
        <w:rPr>
          <w:b/>
          <w:bCs/>
        </w:rPr>
      </w:pPr>
    </w:p>
    <w:p w14:paraId="19923B7E" w14:textId="77777777" w:rsidR="00AC1064" w:rsidRPr="00506E01" w:rsidRDefault="00AC1064" w:rsidP="00AC1064">
      <w:r w:rsidRPr="00506E01">
        <w:rPr>
          <w:noProof/>
        </w:rPr>
        <w:drawing>
          <wp:anchor distT="0" distB="0" distL="114300" distR="114300" simplePos="0" relativeHeight="251661312" behindDoc="1" locked="0" layoutInCell="1" allowOverlap="1" wp14:anchorId="27A18719" wp14:editId="12CDBDE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743200" cy="2711450"/>
            <wp:effectExtent l="0" t="0" r="0" b="0"/>
            <wp:wrapNone/>
            <wp:docPr id="1" name="Gambar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3"/>
                    <pic:cNvPicPr>
                      <a:picLocks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49" r="34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10F1E" w14:textId="77777777" w:rsidR="00AC1064" w:rsidRPr="00506E01" w:rsidRDefault="00AC1064" w:rsidP="00AC1064"/>
    <w:p w14:paraId="35ADAA2C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right="95" w:hanging="283"/>
        <w:rPr>
          <w:b/>
          <w:bCs/>
        </w:rPr>
      </w:pPr>
      <w:r w:rsidRPr="00506E01">
        <w:rPr>
          <w:b/>
          <w:bCs/>
        </w:rPr>
        <w:t>T-Shirt BEETU</w:t>
      </w:r>
    </w:p>
    <w:p w14:paraId="62661D45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r w:rsidRPr="00506E01">
        <w:rPr>
          <w:b/>
          <w:bCs/>
        </w:rPr>
        <w:t>Celana Panjang Hitam</w:t>
      </w:r>
    </w:p>
    <w:p w14:paraId="027DBE41" w14:textId="77777777" w:rsidR="00AC1064" w:rsidRPr="00506E01" w:rsidRDefault="00AC1064" w:rsidP="00AC1064">
      <w:pPr>
        <w:pStyle w:val="ListParagraph"/>
        <w:numPr>
          <w:ilvl w:val="0"/>
          <w:numId w:val="20"/>
        </w:numPr>
        <w:ind w:left="5245" w:hanging="283"/>
        <w:rPr>
          <w:b/>
          <w:bCs/>
        </w:rPr>
      </w:pPr>
      <w:proofErr w:type="spellStart"/>
      <w:r w:rsidRPr="00506E01">
        <w:rPr>
          <w:b/>
          <w:bCs/>
        </w:rPr>
        <w:t>Bersepatu</w:t>
      </w:r>
      <w:proofErr w:type="spellEnd"/>
      <w:r w:rsidRPr="00506E01">
        <w:rPr>
          <w:b/>
          <w:bCs/>
        </w:rPr>
        <w:t xml:space="preserve"> </w:t>
      </w:r>
    </w:p>
    <w:p w14:paraId="2CF88374" w14:textId="77777777" w:rsidR="00AC1064" w:rsidRPr="00506E01" w:rsidRDefault="00AC1064" w:rsidP="00AC1064">
      <w:pPr>
        <w:tabs>
          <w:tab w:val="left" w:pos="5598"/>
        </w:tabs>
      </w:pPr>
    </w:p>
    <w:p w14:paraId="54D7C9B1" w14:textId="77777777" w:rsidR="00AC1064" w:rsidRPr="00506E01" w:rsidRDefault="00AC1064" w:rsidP="00AC1064"/>
    <w:p w14:paraId="75615FE4" w14:textId="77777777" w:rsidR="00AC1064" w:rsidRPr="00506E01" w:rsidRDefault="00AC1064" w:rsidP="00AC1064"/>
    <w:p w14:paraId="33A8B0CE" w14:textId="77777777" w:rsidR="00AC1064" w:rsidRPr="00506E01" w:rsidRDefault="00AC1064" w:rsidP="00AC1064"/>
    <w:p w14:paraId="699395CA" w14:textId="77777777" w:rsidR="00AC1064" w:rsidRPr="00506E01" w:rsidRDefault="00AC1064" w:rsidP="00AC1064"/>
    <w:p w14:paraId="5DE6671C" w14:textId="77777777" w:rsidR="00AC1064" w:rsidRPr="00506E01" w:rsidRDefault="00AC1064" w:rsidP="00AC1064"/>
    <w:p w14:paraId="6B0E7942" w14:textId="77777777" w:rsidR="00AC1064" w:rsidRPr="00506E01" w:rsidRDefault="00AC1064" w:rsidP="00AC1064"/>
    <w:p w14:paraId="254EBBE2" w14:textId="77777777" w:rsidR="00AC1064" w:rsidRPr="00506E01" w:rsidRDefault="00AC1064" w:rsidP="00AC1064"/>
    <w:p w14:paraId="588A9DF3" w14:textId="77777777" w:rsidR="00AC1064" w:rsidRPr="00506E01" w:rsidRDefault="00AC1064" w:rsidP="00AC1064"/>
    <w:p w14:paraId="58DA4CBE" w14:textId="77777777" w:rsidR="00AC1064" w:rsidRPr="00506E01" w:rsidRDefault="00AC1064" w:rsidP="00AC1064"/>
    <w:p w14:paraId="49BEEA37" w14:textId="77777777" w:rsidR="00AC1064" w:rsidRPr="00506E01" w:rsidRDefault="00AC1064" w:rsidP="00AC1064"/>
    <w:p w14:paraId="3C2C2DFA" w14:textId="77777777" w:rsidR="00AC1064" w:rsidRPr="00506E01" w:rsidRDefault="00AC1064" w:rsidP="00AC1064"/>
    <w:p w14:paraId="05EC9C2D" w14:textId="77777777" w:rsidR="00AC1064" w:rsidRPr="00506E01" w:rsidRDefault="00AC1064" w:rsidP="00AC1064"/>
    <w:p w14:paraId="61302158" w14:textId="77777777" w:rsidR="00AC1064" w:rsidRPr="00506E01" w:rsidRDefault="00AC1064" w:rsidP="00AC1064"/>
    <w:p w14:paraId="0E7C1340" w14:textId="77777777" w:rsidR="00AC1064" w:rsidRPr="00506E01" w:rsidRDefault="00AC1064" w:rsidP="00AC1064"/>
    <w:p w14:paraId="48FB2F67" w14:textId="77777777" w:rsidR="00AC1064" w:rsidRPr="00506E01" w:rsidRDefault="00AC1064" w:rsidP="00AC1064"/>
    <w:p w14:paraId="67566240" w14:textId="77777777" w:rsidR="00AC1064" w:rsidRPr="00506E01" w:rsidRDefault="00AC1064" w:rsidP="00AC1064"/>
    <w:p w14:paraId="7804174D" w14:textId="77777777" w:rsidR="00AC1064" w:rsidRPr="00506E01" w:rsidRDefault="00AC1064" w:rsidP="00AC1064"/>
    <w:p w14:paraId="4FFECDF2" w14:textId="77777777" w:rsidR="00AC1064" w:rsidRPr="00506E01" w:rsidRDefault="00AC1064" w:rsidP="00AC1064"/>
    <w:p w14:paraId="7D2FA92F" w14:textId="77777777" w:rsidR="00AC1064" w:rsidRPr="00506E01" w:rsidRDefault="00AC1064" w:rsidP="00AC1064"/>
    <w:p w14:paraId="287A5BF9" w14:textId="77777777" w:rsidR="00AC1064" w:rsidRPr="00506E01" w:rsidRDefault="00AC1064" w:rsidP="00AC1064"/>
    <w:p w14:paraId="79272882" w14:textId="77777777" w:rsidR="00AC1064" w:rsidRPr="00506E01" w:rsidRDefault="00AC1064" w:rsidP="00AC1064">
      <w:pPr>
        <w:tabs>
          <w:tab w:val="left" w:pos="5526"/>
        </w:tabs>
      </w:pPr>
      <w:r w:rsidRPr="00506E01">
        <w:tab/>
      </w:r>
    </w:p>
    <w:p w14:paraId="6E4A073F" w14:textId="77777777" w:rsidR="00AC1064" w:rsidRPr="00506E01" w:rsidRDefault="00AC1064" w:rsidP="00AC1064">
      <w:pPr>
        <w:tabs>
          <w:tab w:val="left" w:pos="5526"/>
        </w:tabs>
      </w:pPr>
    </w:p>
    <w:p w14:paraId="2904FE30" w14:textId="77777777" w:rsidR="00AC1064" w:rsidRPr="00506E01" w:rsidRDefault="00AC1064" w:rsidP="00AC1064">
      <w:pPr>
        <w:tabs>
          <w:tab w:val="left" w:pos="5526"/>
        </w:tabs>
      </w:pPr>
    </w:p>
    <w:p w14:paraId="3F984C7B" w14:textId="77777777" w:rsidR="00AC1064" w:rsidRPr="00506E01" w:rsidRDefault="00AC1064" w:rsidP="00AC1064">
      <w:pPr>
        <w:tabs>
          <w:tab w:val="left" w:pos="5526"/>
        </w:tabs>
      </w:pPr>
    </w:p>
    <w:p w14:paraId="50BAEABE" w14:textId="77777777" w:rsidR="00AC1064" w:rsidRDefault="00AC1064" w:rsidP="00AC1064">
      <w:pPr>
        <w:tabs>
          <w:tab w:val="left" w:pos="5526"/>
        </w:tabs>
      </w:pPr>
    </w:p>
    <w:p w14:paraId="4631F532" w14:textId="77777777" w:rsidR="00506E01" w:rsidRDefault="00506E01" w:rsidP="00AC1064">
      <w:pPr>
        <w:tabs>
          <w:tab w:val="left" w:pos="5526"/>
        </w:tabs>
      </w:pPr>
    </w:p>
    <w:p w14:paraId="41BAC01A" w14:textId="77777777" w:rsidR="00506E01" w:rsidRDefault="00506E01" w:rsidP="00AC1064">
      <w:pPr>
        <w:tabs>
          <w:tab w:val="left" w:pos="5526"/>
        </w:tabs>
      </w:pPr>
    </w:p>
    <w:p w14:paraId="295214E6" w14:textId="77777777" w:rsidR="00506E01" w:rsidRPr="00506E01" w:rsidRDefault="00506E01" w:rsidP="00AC1064">
      <w:pPr>
        <w:tabs>
          <w:tab w:val="left" w:pos="5526"/>
        </w:tabs>
      </w:pPr>
    </w:p>
    <w:p w14:paraId="2DCC4F9E" w14:textId="77777777" w:rsidR="00AC1064" w:rsidRPr="00506E01" w:rsidRDefault="00AC1064" w:rsidP="00AC1064">
      <w:pPr>
        <w:tabs>
          <w:tab w:val="left" w:pos="5526"/>
        </w:tabs>
      </w:pPr>
    </w:p>
    <w:p w14:paraId="12173D03" w14:textId="4CF8806A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</w:rPr>
        <w:t>Lampiran 5</w:t>
      </w:r>
    </w:p>
    <w:p w14:paraId="208C630D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</w:rPr>
        <w:t xml:space="preserve">Flow Chart </w:t>
      </w:r>
      <w:proofErr w:type="spellStart"/>
      <w:r w:rsidRPr="00506E01">
        <w:rPr>
          <w:b/>
          <w:bCs/>
        </w:rPr>
        <w:t>Layanan</w:t>
      </w:r>
      <w:proofErr w:type="spellEnd"/>
      <w:r w:rsidRPr="00506E01">
        <w:rPr>
          <w:b/>
          <w:bCs/>
        </w:rPr>
        <w:t xml:space="preserve"> Antar Obat BEETU</w:t>
      </w:r>
    </w:p>
    <w:p w14:paraId="44C09DB9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  <w:r w:rsidRPr="00506E01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7DFD89A3" wp14:editId="029625FC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5692140" cy="8149590"/>
            <wp:effectExtent l="0" t="0" r="0" b="3810"/>
            <wp:wrapNone/>
            <wp:docPr id="2" name="Gambar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17" t="2872" r="29204"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814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6F9E4C" w14:textId="77777777" w:rsidR="00AC1064" w:rsidRPr="00506E01" w:rsidRDefault="00AC1064" w:rsidP="00AC1064">
      <w:pPr>
        <w:tabs>
          <w:tab w:val="left" w:pos="5526"/>
        </w:tabs>
        <w:jc w:val="center"/>
        <w:rPr>
          <w:b/>
          <w:bCs/>
        </w:rPr>
      </w:pPr>
    </w:p>
    <w:p w14:paraId="51188627" w14:textId="77777777" w:rsidR="00AC1064" w:rsidRPr="00506E01" w:rsidRDefault="00AC1064" w:rsidP="00AC1064"/>
    <w:p w14:paraId="34DF5704" w14:textId="77777777" w:rsidR="00AC1064" w:rsidRPr="00506E01" w:rsidRDefault="00AC1064" w:rsidP="00AC1064"/>
    <w:p w14:paraId="771A0DEA" w14:textId="77777777" w:rsidR="00AC1064" w:rsidRPr="00506E01" w:rsidRDefault="00AC1064" w:rsidP="00AC1064"/>
    <w:p w14:paraId="3D94C591" w14:textId="77777777" w:rsidR="00AC1064" w:rsidRPr="00506E01" w:rsidRDefault="00AC1064" w:rsidP="00AC1064"/>
    <w:p w14:paraId="0F6C1363" w14:textId="77777777" w:rsidR="00AC1064" w:rsidRPr="00506E01" w:rsidRDefault="00AC1064" w:rsidP="00AC1064"/>
    <w:p w14:paraId="403069EC" w14:textId="77777777" w:rsidR="00AC1064" w:rsidRPr="00506E01" w:rsidRDefault="00AC1064" w:rsidP="00AC1064"/>
    <w:p w14:paraId="1C5C5BFA" w14:textId="77777777" w:rsidR="00AC1064" w:rsidRPr="00506E01" w:rsidRDefault="00AC1064" w:rsidP="00AC1064"/>
    <w:p w14:paraId="1E41461C" w14:textId="77777777" w:rsidR="00AC1064" w:rsidRPr="00506E01" w:rsidRDefault="00AC1064" w:rsidP="00AC1064"/>
    <w:p w14:paraId="492B742B" w14:textId="77777777" w:rsidR="00AC1064" w:rsidRPr="00506E01" w:rsidRDefault="00AC1064" w:rsidP="00AC1064"/>
    <w:p w14:paraId="231460DA" w14:textId="77777777" w:rsidR="00AC1064" w:rsidRPr="00506E01" w:rsidRDefault="00AC1064" w:rsidP="00AC1064"/>
    <w:p w14:paraId="5FD44CC2" w14:textId="77777777" w:rsidR="00AC1064" w:rsidRPr="00506E01" w:rsidRDefault="00AC1064" w:rsidP="00AC1064"/>
    <w:p w14:paraId="6E9185D7" w14:textId="77777777" w:rsidR="00AC1064" w:rsidRPr="00506E01" w:rsidRDefault="00AC1064" w:rsidP="00AC1064"/>
    <w:p w14:paraId="5FC8815D" w14:textId="77777777" w:rsidR="00AC1064" w:rsidRPr="00506E01" w:rsidRDefault="00AC1064" w:rsidP="00AC1064"/>
    <w:p w14:paraId="2A17BB28" w14:textId="77777777" w:rsidR="00AC1064" w:rsidRPr="00506E01" w:rsidRDefault="00AC1064" w:rsidP="00AC1064"/>
    <w:p w14:paraId="6B73B65C" w14:textId="77777777" w:rsidR="00AC1064" w:rsidRPr="00506E01" w:rsidRDefault="00AC1064" w:rsidP="00AC1064"/>
    <w:p w14:paraId="5127D68A" w14:textId="77777777" w:rsidR="00AC1064" w:rsidRPr="00506E01" w:rsidRDefault="00AC1064" w:rsidP="00AC1064"/>
    <w:p w14:paraId="005E545D" w14:textId="77777777" w:rsidR="00AC1064" w:rsidRPr="00506E01" w:rsidRDefault="00AC1064" w:rsidP="00AC1064"/>
    <w:p w14:paraId="3DD71A4C" w14:textId="77777777" w:rsidR="00AC1064" w:rsidRPr="00506E01" w:rsidRDefault="00AC1064" w:rsidP="00AC1064"/>
    <w:p w14:paraId="0018BD64" w14:textId="77777777" w:rsidR="00AC1064" w:rsidRPr="00506E01" w:rsidRDefault="00AC1064" w:rsidP="00AC1064"/>
    <w:p w14:paraId="502656C8" w14:textId="77777777" w:rsidR="00AC1064" w:rsidRPr="00506E01" w:rsidRDefault="00AC1064" w:rsidP="00AC1064"/>
    <w:p w14:paraId="69DC0C00" w14:textId="77777777" w:rsidR="00AC1064" w:rsidRPr="00506E01" w:rsidRDefault="00AC1064" w:rsidP="00AC1064"/>
    <w:p w14:paraId="39C53F35" w14:textId="77777777" w:rsidR="00AC1064" w:rsidRPr="00506E01" w:rsidRDefault="00AC1064" w:rsidP="00AC1064"/>
    <w:p w14:paraId="5F169A9C" w14:textId="77777777" w:rsidR="00AC1064" w:rsidRPr="00506E01" w:rsidRDefault="00AC1064" w:rsidP="00AC1064"/>
    <w:p w14:paraId="01364205" w14:textId="77777777" w:rsidR="00AC1064" w:rsidRPr="00506E01" w:rsidRDefault="00AC1064" w:rsidP="00AC1064"/>
    <w:p w14:paraId="198F6A26" w14:textId="77777777" w:rsidR="00AC1064" w:rsidRPr="00506E01" w:rsidRDefault="00AC1064" w:rsidP="00AC1064"/>
    <w:p w14:paraId="2DE7ED5A" w14:textId="77777777" w:rsidR="00AC1064" w:rsidRPr="00506E01" w:rsidRDefault="00AC1064" w:rsidP="00AC1064"/>
    <w:p w14:paraId="358967DB" w14:textId="77777777" w:rsidR="00AC1064" w:rsidRPr="00506E01" w:rsidRDefault="00AC1064" w:rsidP="00AC1064"/>
    <w:p w14:paraId="736209B2" w14:textId="77777777" w:rsidR="00AC1064" w:rsidRPr="00506E01" w:rsidRDefault="00AC1064" w:rsidP="00AC1064"/>
    <w:p w14:paraId="131ADE9D" w14:textId="77777777" w:rsidR="00AC1064" w:rsidRPr="00506E01" w:rsidRDefault="00AC1064" w:rsidP="00AC1064"/>
    <w:p w14:paraId="08DAE4B6" w14:textId="77777777" w:rsidR="00AC1064" w:rsidRPr="00506E01" w:rsidRDefault="00AC1064" w:rsidP="00AC1064"/>
    <w:p w14:paraId="5084CC05" w14:textId="77777777" w:rsidR="00AC1064" w:rsidRPr="00506E01" w:rsidRDefault="00AC1064" w:rsidP="00AC1064"/>
    <w:p w14:paraId="1193B49C" w14:textId="77777777" w:rsidR="00AC1064" w:rsidRPr="00506E01" w:rsidRDefault="00AC1064" w:rsidP="00AC1064"/>
    <w:p w14:paraId="6A848183" w14:textId="77777777" w:rsidR="00AC1064" w:rsidRPr="00506E01" w:rsidRDefault="00AC1064" w:rsidP="00AC1064"/>
    <w:p w14:paraId="78696B4F" w14:textId="77777777" w:rsidR="00AC1064" w:rsidRPr="00506E01" w:rsidRDefault="00AC1064" w:rsidP="00AC1064"/>
    <w:p w14:paraId="7F46A50A" w14:textId="77777777" w:rsidR="00AC1064" w:rsidRPr="00506E01" w:rsidRDefault="00AC1064" w:rsidP="00AC1064"/>
    <w:p w14:paraId="54366DD6" w14:textId="77777777" w:rsidR="00AC1064" w:rsidRPr="00506E01" w:rsidRDefault="00AC1064" w:rsidP="00AC1064"/>
    <w:p w14:paraId="472098A9" w14:textId="77777777" w:rsidR="00AC1064" w:rsidRPr="00506E01" w:rsidRDefault="00AC1064" w:rsidP="00AC1064">
      <w:pPr>
        <w:tabs>
          <w:tab w:val="left" w:pos="3420"/>
        </w:tabs>
      </w:pPr>
      <w:r w:rsidRPr="00506E01">
        <w:tab/>
      </w:r>
    </w:p>
    <w:p w14:paraId="488D7724" w14:textId="77777777" w:rsidR="00AC1064" w:rsidRPr="00506E01" w:rsidRDefault="00AC1064" w:rsidP="00AC1064">
      <w:pPr>
        <w:tabs>
          <w:tab w:val="left" w:pos="3420"/>
        </w:tabs>
      </w:pPr>
    </w:p>
    <w:p w14:paraId="7620818F" w14:textId="77777777" w:rsidR="00AC1064" w:rsidRPr="00506E01" w:rsidRDefault="00AC1064" w:rsidP="00AC1064">
      <w:pPr>
        <w:tabs>
          <w:tab w:val="left" w:pos="3420"/>
        </w:tabs>
      </w:pPr>
    </w:p>
    <w:p w14:paraId="581730DA" w14:textId="77777777" w:rsidR="00AC1064" w:rsidRPr="00506E01" w:rsidRDefault="00AC1064" w:rsidP="00AC1064">
      <w:pPr>
        <w:tabs>
          <w:tab w:val="left" w:pos="3420"/>
        </w:tabs>
      </w:pPr>
    </w:p>
    <w:p w14:paraId="0CB9F63D" w14:textId="77777777" w:rsidR="00AC1064" w:rsidRPr="00506E01" w:rsidRDefault="00AC1064" w:rsidP="00AC1064">
      <w:pPr>
        <w:tabs>
          <w:tab w:val="left" w:pos="3420"/>
        </w:tabs>
      </w:pPr>
    </w:p>
    <w:p w14:paraId="552829DF" w14:textId="77777777" w:rsidR="00AC1064" w:rsidRPr="00506E01" w:rsidRDefault="00AC1064" w:rsidP="00AC1064">
      <w:pPr>
        <w:tabs>
          <w:tab w:val="left" w:pos="3420"/>
        </w:tabs>
      </w:pPr>
    </w:p>
    <w:p w14:paraId="00DB3432" w14:textId="77777777" w:rsidR="00AC1064" w:rsidRPr="00506E01" w:rsidRDefault="00AC1064" w:rsidP="00AC1064">
      <w:pPr>
        <w:tabs>
          <w:tab w:val="left" w:pos="3420"/>
        </w:tabs>
      </w:pPr>
    </w:p>
    <w:p w14:paraId="746E1004" w14:textId="77777777" w:rsidR="00AC1064" w:rsidRPr="00506E01" w:rsidRDefault="00AC1064" w:rsidP="00AC1064">
      <w:pPr>
        <w:tabs>
          <w:tab w:val="left" w:pos="3420"/>
        </w:tabs>
      </w:pPr>
    </w:p>
    <w:p w14:paraId="3D696FF3" w14:textId="77777777" w:rsidR="00AC1064" w:rsidRPr="00506E01" w:rsidRDefault="00AC1064" w:rsidP="00AC1064">
      <w:pPr>
        <w:tabs>
          <w:tab w:val="left" w:pos="3420"/>
        </w:tabs>
      </w:pPr>
    </w:p>
    <w:p w14:paraId="10F8A475" w14:textId="77777777" w:rsidR="00AC1064" w:rsidRPr="00506E01" w:rsidRDefault="00AC1064" w:rsidP="00AC1064">
      <w:pPr>
        <w:tabs>
          <w:tab w:val="left" w:pos="3420"/>
        </w:tabs>
      </w:pPr>
    </w:p>
    <w:p w14:paraId="2DC9D48D" w14:textId="77777777" w:rsidR="00AC1064" w:rsidRPr="00506E01" w:rsidRDefault="00AC1064" w:rsidP="00AC1064">
      <w:pPr>
        <w:tabs>
          <w:tab w:val="left" w:pos="3420"/>
        </w:tabs>
      </w:pPr>
    </w:p>
    <w:p w14:paraId="32EBF9F8" w14:textId="77777777" w:rsidR="00471AC8" w:rsidRPr="00506E01" w:rsidRDefault="00471AC8" w:rsidP="00471AC8"/>
    <w:p w14:paraId="21E16348" w14:textId="278ED411" w:rsidR="00471AC8" w:rsidRPr="00506E01" w:rsidRDefault="00471AC8" w:rsidP="00471AC8"/>
    <w:p w14:paraId="5EAA7FDF" w14:textId="77777777" w:rsidR="00471AC8" w:rsidRPr="00506E01" w:rsidRDefault="00471AC8" w:rsidP="00471AC8"/>
    <w:p w14:paraId="4DF86920" w14:textId="77777777" w:rsidR="00471AC8" w:rsidRPr="00506E01" w:rsidRDefault="00471AC8" w:rsidP="00471AC8"/>
    <w:p w14:paraId="4DE5C5AB" w14:textId="77777777" w:rsidR="00471AC8" w:rsidRPr="00506E01" w:rsidRDefault="00471AC8" w:rsidP="00471AC8"/>
    <w:p w14:paraId="02DD112F" w14:textId="43182D8A" w:rsidR="00471AC8" w:rsidRPr="00506E01" w:rsidRDefault="00471AC8" w:rsidP="00471AC8"/>
    <w:p w14:paraId="75E8E64D" w14:textId="1197ED0A" w:rsidR="00471AC8" w:rsidRPr="00506E01" w:rsidRDefault="00506E01" w:rsidP="00471AC8">
      <w:r w:rsidRPr="00506E01">
        <w:rPr>
          <w:noProof/>
        </w:rPr>
        <w:drawing>
          <wp:anchor distT="0" distB="0" distL="114300" distR="114300" simplePos="0" relativeHeight="251669504" behindDoc="1" locked="0" layoutInCell="1" allowOverlap="1" wp14:anchorId="6255DC75" wp14:editId="136A846A">
            <wp:simplePos x="0" y="0"/>
            <wp:positionH relativeFrom="margin">
              <wp:posOffset>-57150</wp:posOffset>
            </wp:positionH>
            <wp:positionV relativeFrom="paragraph">
              <wp:posOffset>186055</wp:posOffset>
            </wp:positionV>
            <wp:extent cx="6080760" cy="7029450"/>
            <wp:effectExtent l="0" t="0" r="0" b="0"/>
            <wp:wrapNone/>
            <wp:docPr id="3" name="Gambar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7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719" t="1915" r="29802" b="36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81AF4" w14:textId="350E6E46" w:rsidR="00471AC8" w:rsidRPr="00506E01" w:rsidRDefault="00471AC8" w:rsidP="00471AC8"/>
    <w:p w14:paraId="378EBA50" w14:textId="77777777" w:rsidR="00471AC8" w:rsidRPr="00506E01" w:rsidRDefault="00471AC8" w:rsidP="00471AC8"/>
    <w:p w14:paraId="798E6754" w14:textId="013BB88E" w:rsidR="00471AC8" w:rsidRPr="00506E01" w:rsidRDefault="00471AC8" w:rsidP="00471AC8"/>
    <w:p w14:paraId="671EF14E" w14:textId="77777777" w:rsidR="00471AC8" w:rsidRPr="00506E01" w:rsidRDefault="00471AC8" w:rsidP="00471AC8"/>
    <w:p w14:paraId="291C3DD7" w14:textId="77777777" w:rsidR="00471AC8" w:rsidRPr="00506E01" w:rsidRDefault="00471AC8" w:rsidP="00471AC8"/>
    <w:p w14:paraId="3B7D284A" w14:textId="77777777" w:rsidR="00471AC8" w:rsidRPr="00506E01" w:rsidRDefault="00471AC8" w:rsidP="00471AC8"/>
    <w:p w14:paraId="4B7F67CA" w14:textId="77777777" w:rsidR="00471AC8" w:rsidRPr="00506E01" w:rsidRDefault="00471AC8" w:rsidP="00471AC8"/>
    <w:p w14:paraId="71BD801B" w14:textId="77777777" w:rsidR="00471AC8" w:rsidRPr="00506E01" w:rsidRDefault="00471AC8" w:rsidP="00471AC8"/>
    <w:p w14:paraId="0DE86FD7" w14:textId="77777777" w:rsidR="00471AC8" w:rsidRPr="00506E01" w:rsidRDefault="00471AC8" w:rsidP="00471AC8"/>
    <w:p w14:paraId="29175177" w14:textId="77777777" w:rsidR="00471AC8" w:rsidRPr="00506E01" w:rsidRDefault="00471AC8" w:rsidP="00471AC8"/>
    <w:p w14:paraId="7E9D0B35" w14:textId="77777777" w:rsidR="00471AC8" w:rsidRPr="00506E01" w:rsidRDefault="00471AC8" w:rsidP="00471AC8"/>
    <w:p w14:paraId="69C3ED4F" w14:textId="77777777" w:rsidR="00471AC8" w:rsidRPr="00506E01" w:rsidRDefault="00471AC8" w:rsidP="00471AC8"/>
    <w:p w14:paraId="1C73CFAF" w14:textId="77777777" w:rsidR="00471AC8" w:rsidRPr="00506E01" w:rsidRDefault="00471AC8" w:rsidP="00471AC8"/>
    <w:p w14:paraId="21F33A34" w14:textId="77777777" w:rsidR="00471AC8" w:rsidRPr="00506E01" w:rsidRDefault="00471AC8" w:rsidP="00471AC8"/>
    <w:p w14:paraId="0B0C9743" w14:textId="77777777" w:rsidR="00471AC8" w:rsidRPr="00506E01" w:rsidRDefault="00471AC8" w:rsidP="00471AC8"/>
    <w:p w14:paraId="7D13ABEB" w14:textId="77777777" w:rsidR="00471AC8" w:rsidRPr="00506E01" w:rsidRDefault="00471AC8" w:rsidP="00471AC8"/>
    <w:p w14:paraId="76B75A9E" w14:textId="77777777" w:rsidR="00471AC8" w:rsidRPr="00506E01" w:rsidRDefault="00471AC8" w:rsidP="00471AC8"/>
    <w:p w14:paraId="731C502A" w14:textId="77777777" w:rsidR="00471AC8" w:rsidRPr="00506E01" w:rsidRDefault="00471AC8" w:rsidP="00471AC8"/>
    <w:p w14:paraId="203C4356" w14:textId="77777777" w:rsidR="00471AC8" w:rsidRPr="00506E01" w:rsidRDefault="00471AC8" w:rsidP="00471AC8"/>
    <w:p w14:paraId="42EFF942" w14:textId="77777777" w:rsidR="00471AC8" w:rsidRPr="00506E01" w:rsidRDefault="00471AC8" w:rsidP="00471AC8"/>
    <w:p w14:paraId="0B3A299A" w14:textId="77777777" w:rsidR="00471AC8" w:rsidRPr="00506E01" w:rsidRDefault="00471AC8" w:rsidP="00471AC8"/>
    <w:p w14:paraId="515ABD81" w14:textId="77777777" w:rsidR="00471AC8" w:rsidRPr="00506E01" w:rsidRDefault="00471AC8" w:rsidP="00471AC8"/>
    <w:p w14:paraId="2124DF6C" w14:textId="77777777" w:rsidR="00471AC8" w:rsidRPr="00506E01" w:rsidRDefault="00471AC8" w:rsidP="00471AC8"/>
    <w:p w14:paraId="1E9BF8BF" w14:textId="77777777" w:rsidR="00471AC8" w:rsidRPr="00506E01" w:rsidRDefault="00471AC8" w:rsidP="00471AC8"/>
    <w:p w14:paraId="60A267F0" w14:textId="77777777" w:rsidR="00471AC8" w:rsidRPr="00506E01" w:rsidRDefault="00471AC8" w:rsidP="00471AC8"/>
    <w:p w14:paraId="517A5700" w14:textId="77777777" w:rsidR="00471AC8" w:rsidRPr="00506E01" w:rsidRDefault="00471AC8" w:rsidP="00471AC8"/>
    <w:p w14:paraId="5D687BA8" w14:textId="77777777" w:rsidR="00471AC8" w:rsidRPr="00506E01" w:rsidRDefault="00471AC8" w:rsidP="00471AC8"/>
    <w:p w14:paraId="0C5CC203" w14:textId="77777777" w:rsidR="00471AC8" w:rsidRPr="00506E01" w:rsidRDefault="00471AC8" w:rsidP="00471AC8"/>
    <w:p w14:paraId="5D8BA8BB" w14:textId="77777777" w:rsidR="00471AC8" w:rsidRPr="00506E01" w:rsidRDefault="00471AC8" w:rsidP="00471AC8"/>
    <w:p w14:paraId="51D4FE40" w14:textId="77777777" w:rsidR="00471AC8" w:rsidRPr="00506E01" w:rsidRDefault="00471AC8" w:rsidP="00471AC8"/>
    <w:p w14:paraId="732AC1CD" w14:textId="77777777" w:rsidR="00471AC8" w:rsidRPr="00506E01" w:rsidRDefault="00471AC8" w:rsidP="00471AC8"/>
    <w:p w14:paraId="4A59CC89" w14:textId="77777777" w:rsidR="00471AC8" w:rsidRPr="00506E01" w:rsidRDefault="00471AC8" w:rsidP="00471AC8"/>
    <w:p w14:paraId="72086F5F" w14:textId="77777777" w:rsidR="00471AC8" w:rsidRPr="00506E01" w:rsidRDefault="00471AC8" w:rsidP="00471AC8"/>
    <w:p w14:paraId="48A573EA" w14:textId="77777777" w:rsidR="00471AC8" w:rsidRPr="00506E01" w:rsidRDefault="00471AC8" w:rsidP="00471AC8"/>
    <w:p w14:paraId="0E5CC123" w14:textId="77777777" w:rsidR="00471AC8" w:rsidRPr="00506E01" w:rsidRDefault="00471AC8" w:rsidP="00471AC8"/>
    <w:p w14:paraId="176A0920" w14:textId="77777777" w:rsidR="00471AC8" w:rsidRPr="00506E01" w:rsidRDefault="00471AC8" w:rsidP="00471AC8"/>
    <w:p w14:paraId="59ECC6F2" w14:textId="77777777" w:rsidR="00471AC8" w:rsidRPr="00506E01" w:rsidRDefault="00471AC8" w:rsidP="00471AC8"/>
    <w:p w14:paraId="6B992633" w14:textId="77777777" w:rsidR="00471AC8" w:rsidRPr="00506E01" w:rsidRDefault="00471AC8" w:rsidP="00471AC8"/>
    <w:p w14:paraId="6D5B6F21" w14:textId="77777777" w:rsidR="00471AC8" w:rsidRPr="00506E01" w:rsidRDefault="00471AC8" w:rsidP="00471AC8"/>
    <w:p w14:paraId="67C347E3" w14:textId="77777777" w:rsidR="00471AC8" w:rsidRDefault="00471AC8" w:rsidP="00471AC8"/>
    <w:p w14:paraId="501BBF71" w14:textId="77777777" w:rsidR="00506E01" w:rsidRDefault="00506E01" w:rsidP="00471AC8"/>
    <w:p w14:paraId="7E60AF25" w14:textId="77777777" w:rsidR="00506E01" w:rsidRDefault="00506E01" w:rsidP="00471AC8"/>
    <w:p w14:paraId="5D47559F" w14:textId="77777777" w:rsidR="00506E01" w:rsidRDefault="00506E01" w:rsidP="00471AC8"/>
    <w:p w14:paraId="3CBC068A" w14:textId="77777777" w:rsidR="00506E01" w:rsidRDefault="00506E01" w:rsidP="00471AC8"/>
    <w:p w14:paraId="677965A8" w14:textId="77777777" w:rsidR="00506E01" w:rsidRDefault="00506E01" w:rsidP="00471AC8"/>
    <w:p w14:paraId="599DAB53" w14:textId="77777777" w:rsidR="00506E01" w:rsidRDefault="00506E01" w:rsidP="00471AC8"/>
    <w:p w14:paraId="0E148082" w14:textId="77777777" w:rsidR="00506E01" w:rsidRDefault="00506E01" w:rsidP="00471AC8"/>
    <w:p w14:paraId="6E1C975C" w14:textId="77777777" w:rsidR="00506E01" w:rsidRDefault="00506E01" w:rsidP="00471AC8"/>
    <w:p w14:paraId="263EC453" w14:textId="77777777" w:rsidR="00506E01" w:rsidRDefault="00506E01" w:rsidP="00471AC8"/>
    <w:p w14:paraId="4CC17BA1" w14:textId="77777777" w:rsidR="00506E01" w:rsidRDefault="00506E01" w:rsidP="00471AC8"/>
    <w:p w14:paraId="5479B767" w14:textId="77777777" w:rsidR="00506E01" w:rsidRDefault="00506E01" w:rsidP="00471AC8"/>
    <w:p w14:paraId="49A9B5E4" w14:textId="77777777" w:rsidR="00E76A2D" w:rsidRPr="00506E01" w:rsidRDefault="00E76A2D" w:rsidP="00471AC8">
      <w:pPr>
        <w:jc w:val="center"/>
      </w:pPr>
    </w:p>
    <w:p w14:paraId="0EB3D149" w14:textId="77777777" w:rsidR="00471AC8" w:rsidRPr="00506E01" w:rsidRDefault="00471AC8" w:rsidP="00471AC8">
      <w:pPr>
        <w:jc w:val="center"/>
        <w:rPr>
          <w:b/>
          <w:bCs/>
        </w:rPr>
      </w:pPr>
      <w:r w:rsidRPr="00506E01">
        <w:rPr>
          <w:b/>
          <w:bCs/>
        </w:rPr>
        <w:t>Lampiran 6</w:t>
      </w:r>
    </w:p>
    <w:p w14:paraId="23708EC0" w14:textId="77777777" w:rsidR="00471AC8" w:rsidRPr="00506E01" w:rsidRDefault="00FD7588" w:rsidP="00471AC8">
      <w:pPr>
        <w:jc w:val="center"/>
        <w:rPr>
          <w:b/>
          <w:bCs/>
        </w:rPr>
      </w:pPr>
      <w:proofErr w:type="spellStart"/>
      <w:r w:rsidRPr="00506E01">
        <w:rPr>
          <w:b/>
          <w:bCs/>
        </w:rPr>
        <w:t>Simulasi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Perhitungan</w:t>
      </w:r>
      <w:proofErr w:type="spellEnd"/>
      <w:r w:rsidRPr="00506E01">
        <w:rPr>
          <w:b/>
          <w:bCs/>
        </w:rPr>
        <w:t xml:space="preserve"> Fee Sharing</w:t>
      </w:r>
    </w:p>
    <w:p w14:paraId="30211C31" w14:textId="77777777" w:rsidR="00FD7588" w:rsidRPr="00506E01" w:rsidRDefault="00FD7588" w:rsidP="00471AC8">
      <w:pPr>
        <w:jc w:val="center"/>
      </w:pPr>
    </w:p>
    <w:p w14:paraId="01433F5F" w14:textId="77777777" w:rsidR="00FD7588" w:rsidRPr="00506E01" w:rsidRDefault="00FD7588" w:rsidP="00FD7588">
      <w:pPr>
        <w:jc w:val="both"/>
      </w:pPr>
      <w:proofErr w:type="spellStart"/>
      <w:proofErr w:type="gramStart"/>
      <w:r w:rsidRPr="00506E01">
        <w:t>Diketahui</w:t>
      </w:r>
      <w:proofErr w:type="spellEnd"/>
      <w:r w:rsidRPr="00506E01">
        <w:t xml:space="preserve"> :</w:t>
      </w:r>
      <w:proofErr w:type="gramEnd"/>
    </w:p>
    <w:p w14:paraId="0BE2E280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 xml:space="preserve">Total </w:t>
      </w:r>
      <w:r w:rsidR="006B362F" w:rsidRPr="00506E01">
        <w:t>2.000</w:t>
      </w:r>
      <w:r w:rsidRPr="00506E01">
        <w:t xml:space="preserve"> </w:t>
      </w:r>
      <w:proofErr w:type="spellStart"/>
      <w:r w:rsidRPr="00506E01">
        <w:t>pengiriman</w:t>
      </w:r>
      <w:proofErr w:type="spellEnd"/>
      <w:r w:rsidRPr="00506E01">
        <w:t xml:space="preserve"> di </w:t>
      </w:r>
      <w:proofErr w:type="spellStart"/>
      <w:r w:rsidRPr="00506E01">
        <w:t>bulan</w:t>
      </w:r>
      <w:proofErr w:type="spellEnd"/>
      <w:r w:rsidRPr="00506E01">
        <w:t xml:space="preserve"> </w:t>
      </w:r>
      <w:proofErr w:type="spellStart"/>
      <w:r w:rsidRPr="00506E01">
        <w:t>maret</w:t>
      </w:r>
      <w:proofErr w:type="spellEnd"/>
    </w:p>
    <w:p w14:paraId="1A180AD1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 xml:space="preserve">Harga Rp </w:t>
      </w:r>
      <w:r w:rsidR="00616CF0" w:rsidRPr="00506E01">
        <w:t>15</w:t>
      </w:r>
      <w:r w:rsidRPr="00506E01">
        <w:t>.000/</w:t>
      </w:r>
      <w:proofErr w:type="spellStart"/>
      <w:r w:rsidRPr="00506E01">
        <w:t>pengiriman</w:t>
      </w:r>
      <w:proofErr w:type="spellEnd"/>
    </w:p>
    <w:p w14:paraId="2763A964" w14:textId="77777777" w:rsidR="00616CF0" w:rsidRPr="00506E01" w:rsidRDefault="00616CF0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Subsidi</w:t>
      </w:r>
      <w:proofErr w:type="spellEnd"/>
      <w:r w:rsidRPr="00506E01">
        <w:t xml:space="preserve"> </w:t>
      </w:r>
      <w:proofErr w:type="spellStart"/>
      <w:r w:rsidRPr="00506E01">
        <w:t>dari</w:t>
      </w:r>
      <w:proofErr w:type="spellEnd"/>
      <w:r w:rsidRPr="00506E01">
        <w:t xml:space="preserve"> RS </w:t>
      </w:r>
      <w:proofErr w:type="spellStart"/>
      <w:r w:rsidRPr="00506E01">
        <w:t>sebanyak</w:t>
      </w:r>
      <w:proofErr w:type="spellEnd"/>
      <w:r w:rsidRPr="00506E01">
        <w:t xml:space="preserve"> 750 </w:t>
      </w:r>
      <w:proofErr w:type="spellStart"/>
      <w:r w:rsidRPr="00506E01">
        <w:t>pengiriman</w:t>
      </w:r>
      <w:proofErr w:type="spellEnd"/>
      <w:r w:rsidRPr="00506E01">
        <w:t xml:space="preserve"> (</w:t>
      </w:r>
      <w:proofErr w:type="spellStart"/>
      <w:r w:rsidRPr="00506E01">
        <w:t>apabila</w:t>
      </w:r>
      <w:proofErr w:type="spellEnd"/>
      <w:r w:rsidRPr="00506E01">
        <w:t xml:space="preserve"> </w:t>
      </w:r>
      <w:proofErr w:type="spellStart"/>
      <w:r w:rsidRPr="00506E01">
        <w:t>ada</w:t>
      </w:r>
      <w:proofErr w:type="spellEnd"/>
      <w:r w:rsidRPr="00506E01">
        <w:t>)</w:t>
      </w:r>
    </w:p>
    <w:p w14:paraId="356618AA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r w:rsidRPr="00506E01">
        <w:t>Sharing fee 5%</w:t>
      </w:r>
    </w:p>
    <w:p w14:paraId="28CCFDD9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PPh</w:t>
      </w:r>
      <w:proofErr w:type="spellEnd"/>
      <w:r w:rsidRPr="00506E01">
        <w:t xml:space="preserve"> final 1%</w:t>
      </w:r>
    </w:p>
    <w:p w14:paraId="5B3345F2" w14:textId="77777777" w:rsidR="00FD7588" w:rsidRPr="00506E01" w:rsidRDefault="00FD7588" w:rsidP="00FD7588">
      <w:pPr>
        <w:pStyle w:val="ListParagraph"/>
        <w:widowControl/>
        <w:numPr>
          <w:ilvl w:val="0"/>
          <w:numId w:val="21"/>
        </w:numPr>
        <w:autoSpaceDE/>
        <w:autoSpaceDN/>
        <w:contextualSpacing/>
        <w:jc w:val="both"/>
      </w:pPr>
      <w:proofErr w:type="spellStart"/>
      <w:r w:rsidRPr="00506E01">
        <w:t>PPn</w:t>
      </w:r>
      <w:proofErr w:type="spellEnd"/>
      <w:r w:rsidRPr="00506E01">
        <w:t xml:space="preserve"> 1,1%</w:t>
      </w:r>
    </w:p>
    <w:p w14:paraId="590F4621" w14:textId="77777777" w:rsidR="00FD7588" w:rsidRPr="00506E01" w:rsidRDefault="00FD7588" w:rsidP="00FD7588">
      <w:pPr>
        <w:jc w:val="both"/>
      </w:pPr>
    </w:p>
    <w:p w14:paraId="3A024B70" w14:textId="77777777" w:rsidR="00FD7588" w:rsidRPr="00506E01" w:rsidRDefault="00FD7588" w:rsidP="00FD7588">
      <w:pPr>
        <w:jc w:val="both"/>
      </w:pPr>
      <w:proofErr w:type="spellStart"/>
      <w:proofErr w:type="gramStart"/>
      <w:r w:rsidRPr="00506E01">
        <w:t>Perhitungan</w:t>
      </w:r>
      <w:proofErr w:type="spellEnd"/>
      <w:r w:rsidRPr="00506E01">
        <w:t xml:space="preserve"> :</w:t>
      </w:r>
      <w:proofErr w:type="gramEnd"/>
    </w:p>
    <w:p w14:paraId="0514CD4D" w14:textId="77777777" w:rsidR="00FD7588" w:rsidRPr="00506E01" w:rsidRDefault="00FD7588" w:rsidP="00FD7588">
      <w:pPr>
        <w:jc w:val="both"/>
      </w:pPr>
    </w:p>
    <w:p w14:paraId="0A14ACA3" w14:textId="77777777" w:rsidR="00FD7588" w:rsidRPr="00506E01" w:rsidRDefault="00FD7588" w:rsidP="00FD7588">
      <w:pPr>
        <w:jc w:val="both"/>
        <w:rPr>
          <w:b/>
          <w:bCs/>
        </w:rPr>
      </w:pPr>
      <w:r w:rsidRPr="00506E01">
        <w:rPr>
          <w:b/>
          <w:bCs/>
        </w:rPr>
        <w:t xml:space="preserve">Total 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harga</w:t>
      </w:r>
      <w:proofErr w:type="spellEnd"/>
      <w:r w:rsidRPr="00506E01">
        <w:rPr>
          <w:b/>
          <w:bCs/>
        </w:rPr>
        <w:t xml:space="preserve"> /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= total </w:t>
      </w:r>
      <w:proofErr w:type="spellStart"/>
      <w:r w:rsidRPr="00506E01">
        <w:rPr>
          <w:b/>
          <w:bCs/>
        </w:rPr>
        <w:t>pendapatan</w:t>
      </w:r>
      <w:proofErr w:type="spellEnd"/>
    </w:p>
    <w:p w14:paraId="562F9C64" w14:textId="77777777" w:rsidR="00FD7588" w:rsidRPr="00506E01" w:rsidRDefault="00616CF0" w:rsidP="00FD7588">
      <w:pPr>
        <w:jc w:val="both"/>
      </w:pPr>
      <w:r w:rsidRPr="00506E01">
        <w:t>1.250</w:t>
      </w:r>
      <w:r w:rsidR="00FD7588" w:rsidRPr="00506E01">
        <w:t xml:space="preserve"> </w:t>
      </w:r>
      <w:proofErr w:type="spellStart"/>
      <w:r w:rsidR="00FD7588" w:rsidRPr="00506E01">
        <w:t>pengiriman</w:t>
      </w:r>
      <w:proofErr w:type="spellEnd"/>
      <w:r w:rsidR="00FD7588" w:rsidRPr="00506E01">
        <w:t xml:space="preserve"> X Rp </w:t>
      </w:r>
      <w:r w:rsidRPr="00506E01">
        <w:t>1</w:t>
      </w:r>
      <w:r w:rsidR="006B362F" w:rsidRPr="00506E01">
        <w:t>5</w:t>
      </w:r>
      <w:r w:rsidR="00FD7588" w:rsidRPr="00506E01">
        <w:t xml:space="preserve">.000 = Rp </w:t>
      </w:r>
      <w:proofErr w:type="gramStart"/>
      <w:r w:rsidRPr="00506E01">
        <w:t>18</w:t>
      </w:r>
      <w:r w:rsidR="00FD7588" w:rsidRPr="00506E01">
        <w:t>.</w:t>
      </w:r>
      <w:r w:rsidRPr="00506E01">
        <w:t>75</w:t>
      </w:r>
      <w:r w:rsidR="00FD7588" w:rsidRPr="00506E01">
        <w:t>0.000,-</w:t>
      </w:r>
      <w:proofErr w:type="gramEnd"/>
    </w:p>
    <w:p w14:paraId="7B8F847D" w14:textId="77777777" w:rsidR="00616CF0" w:rsidRPr="00506E01" w:rsidRDefault="00616CF0" w:rsidP="00FD7588">
      <w:pPr>
        <w:jc w:val="both"/>
      </w:pPr>
    </w:p>
    <w:p w14:paraId="4BDA9949" w14:textId="77777777" w:rsidR="00FD7588" w:rsidRPr="00506E01" w:rsidRDefault="00FD7588" w:rsidP="00FD7588">
      <w:pPr>
        <w:jc w:val="both"/>
      </w:pPr>
      <w:proofErr w:type="spellStart"/>
      <w:r w:rsidRPr="00506E01">
        <w:t>Pengurang</w:t>
      </w:r>
      <w:proofErr w:type="spellEnd"/>
    </w:p>
    <w:p w14:paraId="1C375253" w14:textId="77777777" w:rsidR="00FD7588" w:rsidRPr="00506E01" w:rsidRDefault="00FD7588" w:rsidP="00FD7588">
      <w:pPr>
        <w:jc w:val="both"/>
        <w:rPr>
          <w:b/>
          <w:bCs/>
        </w:rPr>
      </w:pPr>
      <w:proofErr w:type="spellStart"/>
      <w:r w:rsidRPr="00506E01">
        <w:rPr>
          <w:b/>
          <w:bCs/>
        </w:rPr>
        <w:t>PPh</w:t>
      </w:r>
      <w:proofErr w:type="spellEnd"/>
      <w:r w:rsidRPr="00506E01">
        <w:rPr>
          <w:b/>
          <w:bCs/>
        </w:rPr>
        <w:t xml:space="preserve"> final</w:t>
      </w:r>
      <w:r w:rsidRPr="00506E01">
        <w:rPr>
          <w:b/>
          <w:bCs/>
        </w:rPr>
        <w:tab/>
        <w:t xml:space="preserve">= Total </w:t>
      </w:r>
      <w:proofErr w:type="spellStart"/>
      <w:r w:rsidRPr="00506E01">
        <w:rPr>
          <w:b/>
          <w:bCs/>
        </w:rPr>
        <w:t>pendapatan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tarif</w:t>
      </w:r>
      <w:proofErr w:type="spellEnd"/>
    </w:p>
    <w:p w14:paraId="115DF499" w14:textId="77777777" w:rsidR="00FD7588" w:rsidRPr="00506E01" w:rsidRDefault="00FD7588" w:rsidP="00FD7588">
      <w:pPr>
        <w:jc w:val="both"/>
      </w:pPr>
      <w:r w:rsidRPr="00506E01">
        <w:tab/>
      </w:r>
      <w:r w:rsidRPr="00506E01">
        <w:tab/>
        <w:t xml:space="preserve">   Rp </w:t>
      </w:r>
      <w:r w:rsidR="00616CF0" w:rsidRPr="00506E01">
        <w:t>18</w:t>
      </w:r>
      <w:r w:rsidRPr="00506E01">
        <w:t>.</w:t>
      </w:r>
      <w:r w:rsidR="00616CF0" w:rsidRPr="00506E01">
        <w:t>75</w:t>
      </w:r>
      <w:r w:rsidRPr="00506E01">
        <w:t>0.000 X 1</w:t>
      </w:r>
      <w:proofErr w:type="gramStart"/>
      <w:r w:rsidRPr="00506E01">
        <w:t>%  =</w:t>
      </w:r>
      <w:proofErr w:type="gramEnd"/>
      <w:r w:rsidRPr="00506E01">
        <w:t xml:space="preserve"> Rp </w:t>
      </w:r>
      <w:r w:rsidR="00616CF0" w:rsidRPr="00506E01">
        <w:t>187</w:t>
      </w:r>
      <w:r w:rsidRPr="00506E01">
        <w:t>.</w:t>
      </w:r>
      <w:r w:rsidR="00616CF0" w:rsidRPr="00506E01">
        <w:t>5</w:t>
      </w:r>
      <w:r w:rsidRPr="00506E01">
        <w:t xml:space="preserve">00,- </w:t>
      </w:r>
    </w:p>
    <w:p w14:paraId="5C7D5F22" w14:textId="77777777" w:rsidR="00FD7588" w:rsidRPr="00506E01" w:rsidRDefault="00FD7588" w:rsidP="00FD7588">
      <w:pPr>
        <w:jc w:val="both"/>
        <w:rPr>
          <w:b/>
          <w:bCs/>
        </w:rPr>
      </w:pPr>
      <w:proofErr w:type="spellStart"/>
      <w:r w:rsidRPr="00506E01">
        <w:rPr>
          <w:b/>
          <w:bCs/>
        </w:rPr>
        <w:t>PPn</w:t>
      </w:r>
      <w:proofErr w:type="spellEnd"/>
      <w:r w:rsidRPr="00506E01">
        <w:rPr>
          <w:b/>
          <w:bCs/>
        </w:rPr>
        <w:tab/>
      </w:r>
      <w:r w:rsidRPr="00506E01">
        <w:rPr>
          <w:b/>
          <w:bCs/>
        </w:rPr>
        <w:tab/>
        <w:t xml:space="preserve">= Total </w:t>
      </w:r>
      <w:proofErr w:type="spellStart"/>
      <w:r w:rsidRPr="00506E01">
        <w:rPr>
          <w:b/>
          <w:bCs/>
        </w:rPr>
        <w:t>pendapatan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tarif</w:t>
      </w:r>
      <w:proofErr w:type="spellEnd"/>
    </w:p>
    <w:p w14:paraId="50B7751D" w14:textId="77777777" w:rsidR="00FD7588" w:rsidRPr="00506E01" w:rsidRDefault="00FD7588" w:rsidP="00FD7588">
      <w:pPr>
        <w:jc w:val="both"/>
      </w:pPr>
      <w:r w:rsidRPr="00506E01">
        <w:tab/>
      </w:r>
      <w:r w:rsidRPr="00506E01">
        <w:tab/>
        <w:t xml:space="preserve">   Rp </w:t>
      </w:r>
      <w:r w:rsidR="00616CF0" w:rsidRPr="00506E01">
        <w:t>18.750</w:t>
      </w:r>
      <w:r w:rsidRPr="00506E01">
        <w:t xml:space="preserve">.000 X 1,1% = </w:t>
      </w:r>
      <w:proofErr w:type="gramStart"/>
      <w:r w:rsidR="00616CF0" w:rsidRPr="00506E01">
        <w:t>206.25</w:t>
      </w:r>
      <w:r w:rsidRPr="00506E01">
        <w:t>0,-</w:t>
      </w:r>
      <w:proofErr w:type="gramEnd"/>
    </w:p>
    <w:p w14:paraId="2914CA9B" w14:textId="77777777" w:rsidR="00FD7588" w:rsidRPr="00506E01" w:rsidRDefault="00FD7588" w:rsidP="00FD7588">
      <w:pPr>
        <w:jc w:val="both"/>
      </w:pPr>
    </w:p>
    <w:p w14:paraId="1DAD5375" w14:textId="77777777" w:rsidR="00FD7588" w:rsidRPr="00506E01" w:rsidRDefault="00FD7588" w:rsidP="00FD7588">
      <w:pPr>
        <w:jc w:val="both"/>
      </w:pPr>
      <w:r w:rsidRPr="00506E01">
        <w:tab/>
      </w:r>
      <w:proofErr w:type="spellStart"/>
      <w:r w:rsidRPr="00506E01">
        <w:t>PPh</w:t>
      </w:r>
      <w:proofErr w:type="spellEnd"/>
      <w:r w:rsidRPr="00506E01">
        <w:tab/>
      </w:r>
      <w:r w:rsidRPr="00506E01">
        <w:tab/>
      </w:r>
      <w:r w:rsidRPr="00506E01">
        <w:tab/>
        <w:t xml:space="preserve">Rp      </w:t>
      </w:r>
      <w:proofErr w:type="gramStart"/>
      <w:r w:rsidR="00616CF0" w:rsidRPr="00506E01">
        <w:t>187</w:t>
      </w:r>
      <w:r w:rsidRPr="00506E01">
        <w:t>.</w:t>
      </w:r>
      <w:r w:rsidR="00616CF0" w:rsidRPr="00506E01">
        <w:t>5</w:t>
      </w:r>
      <w:r w:rsidRPr="00506E01">
        <w:t>00,-</w:t>
      </w:r>
      <w:proofErr w:type="gramEnd"/>
    </w:p>
    <w:p w14:paraId="1D677D5B" w14:textId="77777777" w:rsidR="00FD7588" w:rsidRPr="00506E01" w:rsidRDefault="00FD7588" w:rsidP="00FD7588">
      <w:pPr>
        <w:jc w:val="both"/>
        <w:rPr>
          <w:b/>
          <w:bCs/>
        </w:rPr>
      </w:pPr>
      <w:r w:rsidRPr="00506E01">
        <w:tab/>
      </w:r>
      <w:proofErr w:type="spellStart"/>
      <w:r w:rsidRPr="00506E01">
        <w:t>PPn</w:t>
      </w:r>
      <w:proofErr w:type="spellEnd"/>
      <w:r w:rsidRPr="00506E01">
        <w:tab/>
      </w:r>
      <w:r w:rsidRPr="00506E01">
        <w:tab/>
      </w:r>
      <w:r w:rsidRPr="00506E01">
        <w:tab/>
        <w:t xml:space="preserve">Rp      </w:t>
      </w:r>
      <w:proofErr w:type="gramStart"/>
      <w:r w:rsidR="00616CF0" w:rsidRPr="00506E01">
        <w:t>206</w:t>
      </w:r>
      <w:r w:rsidRPr="00506E01">
        <w:t>.</w:t>
      </w:r>
      <w:r w:rsidR="00616CF0" w:rsidRPr="00506E01">
        <w:t>25</w:t>
      </w:r>
      <w:r w:rsidRPr="00506E01">
        <w:t>0,-</w:t>
      </w:r>
      <w:proofErr w:type="gramEnd"/>
      <w:r w:rsidRPr="00506E01">
        <w:t xml:space="preserve">     </w:t>
      </w:r>
      <w:r w:rsidRPr="00506E0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B4EED" wp14:editId="708FA672">
                <wp:simplePos x="0" y="0"/>
                <wp:positionH relativeFrom="column">
                  <wp:posOffset>1781092</wp:posOffset>
                </wp:positionH>
                <wp:positionV relativeFrom="paragraph">
                  <wp:posOffset>14191</wp:posOffset>
                </wp:positionV>
                <wp:extent cx="1049572" cy="0"/>
                <wp:effectExtent l="0" t="0" r="17780" b="12700"/>
                <wp:wrapNone/>
                <wp:docPr id="7" name="Konektor Luru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957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66AAAAF2" id="Konektor Lurus 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25pt,1.1pt" to="222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bemwEAAJQDAAAOAAAAZHJzL2Uyb0RvYy54bWysU9uO0zAQfUfiHyy/06TVco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" strokecolor="#5b9bd5 [3204]" strokeweight=".5pt">
                <v:stroke joinstyle="miter"/>
              </v:line>
            </w:pict>
          </mc:Fallback>
        </mc:AlternateContent>
      </w:r>
    </w:p>
    <w:p w14:paraId="2640DB56" w14:textId="77777777" w:rsidR="00FD7588" w:rsidRPr="00506E01" w:rsidRDefault="00616CF0" w:rsidP="00FD7588">
      <w:pPr>
        <w:jc w:val="both"/>
      </w:pPr>
      <w:r w:rsidRPr="00506E01">
        <w:rPr>
          <w:b/>
          <w:bCs/>
        </w:rPr>
        <w:tab/>
      </w:r>
      <w:r w:rsidRPr="00506E01">
        <w:t xml:space="preserve">Beban </w:t>
      </w:r>
      <w:proofErr w:type="spellStart"/>
      <w:r w:rsidRPr="00506E01">
        <w:t>Perpajakan</w:t>
      </w:r>
      <w:proofErr w:type="spellEnd"/>
      <w:r w:rsidRPr="00506E01">
        <w:tab/>
        <w:t xml:space="preserve">Rp      </w:t>
      </w:r>
      <w:proofErr w:type="gramStart"/>
      <w:r w:rsidRPr="00506E01">
        <w:t>393.750,-</w:t>
      </w:r>
      <w:proofErr w:type="gramEnd"/>
    </w:p>
    <w:p w14:paraId="212B2C77" w14:textId="77777777" w:rsidR="00616CF0" w:rsidRPr="00506E01" w:rsidRDefault="00616CF0" w:rsidP="00FD7588">
      <w:pPr>
        <w:jc w:val="both"/>
      </w:pPr>
    </w:p>
    <w:p w14:paraId="105589E1" w14:textId="77777777" w:rsidR="00FD7588" w:rsidRPr="00506E01" w:rsidRDefault="00FD7588" w:rsidP="00FD7588">
      <w:pPr>
        <w:jc w:val="both"/>
      </w:pPr>
      <w:r w:rsidRPr="00506E01">
        <w:t>Jadi</w:t>
      </w:r>
      <w:r w:rsidR="00616CF0" w:rsidRPr="00506E01">
        <w:t xml:space="preserve"> </w:t>
      </w:r>
      <w:proofErr w:type="spellStart"/>
      <w:r w:rsidR="00616CF0" w:rsidRPr="00506E01">
        <w:t>perhitungan</w:t>
      </w:r>
      <w:proofErr w:type="spellEnd"/>
      <w:r w:rsidRPr="00506E01">
        <w:t xml:space="preserve"> sharing fee yang BEETU </w:t>
      </w:r>
      <w:proofErr w:type="spellStart"/>
      <w:r w:rsidRPr="00506E01">
        <w:t>berikan</w:t>
      </w:r>
      <w:proofErr w:type="spellEnd"/>
      <w:r w:rsidRPr="00506E01">
        <w:t xml:space="preserve"> </w:t>
      </w:r>
      <w:proofErr w:type="spellStart"/>
      <w:r w:rsidRPr="00506E01">
        <w:t>kepada</w:t>
      </w:r>
      <w:proofErr w:type="spellEnd"/>
      <w:r w:rsidRPr="00506E01">
        <w:t xml:space="preserve"> </w:t>
      </w:r>
      <w:proofErr w:type="spellStart"/>
      <w:r w:rsidRPr="00506E01">
        <w:t>pihak</w:t>
      </w:r>
      <w:proofErr w:type="spellEnd"/>
      <w:r w:rsidRPr="00506E01">
        <w:t xml:space="preserve"> RS </w:t>
      </w:r>
      <w:proofErr w:type="spellStart"/>
      <w:proofErr w:type="gramStart"/>
      <w:r w:rsidRPr="00506E01">
        <w:t>sebesar</w:t>
      </w:r>
      <w:proofErr w:type="spellEnd"/>
      <w:r w:rsidR="00616CF0" w:rsidRPr="00506E01">
        <w:t xml:space="preserve"> :</w:t>
      </w:r>
      <w:proofErr w:type="gramEnd"/>
    </w:p>
    <w:p w14:paraId="3C973C81" w14:textId="77777777" w:rsidR="00616CF0" w:rsidRPr="00506E01" w:rsidRDefault="00616CF0" w:rsidP="00616CF0">
      <w:pPr>
        <w:rPr>
          <w:b/>
          <w:bCs/>
        </w:rPr>
      </w:pPr>
      <w:r w:rsidRPr="00506E01">
        <w:rPr>
          <w:b/>
          <w:bCs/>
        </w:rPr>
        <w:br/>
        <w:t xml:space="preserve">(Total </w:t>
      </w:r>
      <w:proofErr w:type="spellStart"/>
      <w:r w:rsidRPr="00506E01">
        <w:rPr>
          <w:b/>
          <w:bCs/>
        </w:rPr>
        <w:t>transaksi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diluar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subsidi</w:t>
      </w:r>
      <w:proofErr w:type="spellEnd"/>
      <w:r w:rsidRPr="00506E01">
        <w:rPr>
          <w:b/>
          <w:bCs/>
        </w:rPr>
        <w:t xml:space="preserve"> x </w:t>
      </w:r>
      <w:proofErr w:type="spellStart"/>
      <w:r w:rsidRPr="00506E01">
        <w:rPr>
          <w:b/>
          <w:bCs/>
        </w:rPr>
        <w:t>harga</w:t>
      </w:r>
      <w:proofErr w:type="spellEnd"/>
      <w:r w:rsidRPr="00506E01">
        <w:rPr>
          <w:b/>
          <w:bCs/>
        </w:rPr>
        <w:t xml:space="preserve"> </w:t>
      </w:r>
      <w:proofErr w:type="spellStart"/>
      <w:r w:rsidRPr="00506E01">
        <w:rPr>
          <w:b/>
          <w:bCs/>
        </w:rPr>
        <w:t>pengiriman</w:t>
      </w:r>
      <w:proofErr w:type="spellEnd"/>
      <w:r w:rsidRPr="00506E01">
        <w:rPr>
          <w:b/>
          <w:bCs/>
        </w:rPr>
        <w:t xml:space="preserve"> x sharing </w:t>
      </w:r>
      <w:proofErr w:type="gramStart"/>
      <w:r w:rsidRPr="00506E01">
        <w:rPr>
          <w:b/>
          <w:bCs/>
        </w:rPr>
        <w:t>fee )</w:t>
      </w:r>
      <w:proofErr w:type="gramEnd"/>
      <w:r w:rsidRPr="00506E01">
        <w:rPr>
          <w:b/>
          <w:bCs/>
        </w:rPr>
        <w:t xml:space="preserve"> – Beban </w:t>
      </w:r>
      <w:proofErr w:type="spellStart"/>
      <w:r w:rsidRPr="00506E01">
        <w:rPr>
          <w:b/>
          <w:bCs/>
        </w:rPr>
        <w:t>Perpajakan</w:t>
      </w:r>
      <w:proofErr w:type="spellEnd"/>
    </w:p>
    <w:p w14:paraId="10F8EA72" w14:textId="77777777" w:rsidR="00FD7588" w:rsidRPr="00506E01" w:rsidRDefault="00616CF0" w:rsidP="00616CF0">
      <w:pPr>
        <w:ind w:left="720" w:firstLine="720"/>
        <w:rPr>
          <w:b/>
          <w:bCs/>
        </w:rPr>
      </w:pPr>
      <w:r w:rsidRPr="00506E01">
        <w:rPr>
          <w:b/>
          <w:bCs/>
        </w:rPr>
        <w:t>(1.250 x 15.000 x 5%) – 393.750</w:t>
      </w:r>
    </w:p>
    <w:p w14:paraId="3846D921" w14:textId="77777777" w:rsidR="00616CF0" w:rsidRPr="00506E01" w:rsidRDefault="00616CF0" w:rsidP="00616CF0">
      <w:pPr>
        <w:ind w:left="720" w:firstLine="720"/>
        <w:rPr>
          <w:b/>
          <w:bCs/>
        </w:rPr>
      </w:pPr>
      <w:r w:rsidRPr="00506E01">
        <w:rPr>
          <w:b/>
          <w:bCs/>
        </w:rPr>
        <w:t>937.500 – 393.750</w:t>
      </w:r>
    </w:p>
    <w:p w14:paraId="110485EE" w14:textId="77777777" w:rsidR="00616CF0" w:rsidRPr="00506E01" w:rsidRDefault="00616CF0" w:rsidP="00616CF0">
      <w:pPr>
        <w:ind w:left="720" w:firstLine="720"/>
      </w:pPr>
      <w:r w:rsidRPr="00506E01">
        <w:rPr>
          <w:b/>
          <w:bCs/>
        </w:rPr>
        <w:t xml:space="preserve">Rp </w:t>
      </w:r>
      <w:proofErr w:type="gramStart"/>
      <w:r w:rsidRPr="00506E01">
        <w:rPr>
          <w:b/>
          <w:bCs/>
        </w:rPr>
        <w:t>543.750,-</w:t>
      </w:r>
      <w:proofErr w:type="gramEnd"/>
    </w:p>
    <w:sectPr w:rsidR="00616CF0" w:rsidRPr="00506E01" w:rsidSect="00506E01">
      <w:headerReference w:type="default" r:id="rId12"/>
      <w:footerReference w:type="default" r:id="rId13"/>
      <w:pgSz w:w="11906" w:h="16838" w:code="9"/>
      <w:pgMar w:top="550" w:right="1440" w:bottom="1440" w:left="1440" w:header="1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B9599" w14:textId="77777777" w:rsidR="00B34D4B" w:rsidRDefault="00B34D4B">
      <w:r>
        <w:separator/>
      </w:r>
    </w:p>
  </w:endnote>
  <w:endnote w:type="continuationSeparator" w:id="0">
    <w:p w14:paraId="63BE3B57" w14:textId="77777777" w:rsidR="00B34D4B" w:rsidRDefault="00B34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32FEA" w14:textId="77777777" w:rsidR="007841EB" w:rsidRDefault="002E3BA5">
    <w:pPr>
      <w:pStyle w:val="Footer"/>
      <w:tabs>
        <w:tab w:val="clear" w:pos="4513"/>
        <w:tab w:val="clear" w:pos="9026"/>
        <w:tab w:val="left" w:pos="8164"/>
      </w:tabs>
      <w:rPr>
        <w:sz w:val="16"/>
        <w:szCs w:val="16"/>
      </w:rPr>
    </w:pPr>
    <w:r>
      <w:tab/>
    </w:r>
  </w:p>
  <w:tbl>
    <w:tblPr>
      <w:tblW w:w="2616" w:type="dxa"/>
      <w:tblInd w:w="73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08"/>
      <w:gridCol w:w="1308"/>
    </w:tblGrid>
    <w:tr w:rsidR="007841EB" w14:paraId="45030460" w14:textId="77777777">
      <w:trPr>
        <w:trHeight w:val="123"/>
      </w:trPr>
      <w:tc>
        <w:tcPr>
          <w:tcW w:w="1308" w:type="dxa"/>
          <w:shd w:val="clear" w:color="auto" w:fill="auto"/>
        </w:tcPr>
        <w:p w14:paraId="251215C0" w14:textId="77777777" w:rsidR="007841EB" w:rsidRDefault="002E3BA5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Pertama</w:t>
          </w:r>
          <w:proofErr w:type="spellEnd"/>
        </w:p>
      </w:tc>
      <w:tc>
        <w:tcPr>
          <w:tcW w:w="1308" w:type="dxa"/>
          <w:shd w:val="clear" w:color="auto" w:fill="auto"/>
        </w:tcPr>
        <w:p w14:paraId="41D93640" w14:textId="77777777" w:rsidR="007841EB" w:rsidRDefault="002E3BA5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16"/>
              <w:szCs w:val="16"/>
              <w:lang w:eastAsia="en-US"/>
            </w:rPr>
          </w:pPr>
          <w:proofErr w:type="spellStart"/>
          <w:r>
            <w:rPr>
              <w:rFonts w:cs="Arial"/>
              <w:sz w:val="16"/>
              <w:szCs w:val="16"/>
              <w:lang w:eastAsia="en-US"/>
            </w:rPr>
            <w:t>Pihak</w:t>
          </w:r>
          <w:proofErr w:type="spellEnd"/>
          <w:r>
            <w:rPr>
              <w:rFonts w:cs="Arial"/>
              <w:sz w:val="16"/>
              <w:szCs w:val="16"/>
              <w:lang w:eastAsia="en-US"/>
            </w:rPr>
            <w:t xml:space="preserve"> </w:t>
          </w:r>
          <w:proofErr w:type="spellStart"/>
          <w:r>
            <w:rPr>
              <w:rFonts w:cs="Arial"/>
              <w:sz w:val="16"/>
              <w:szCs w:val="16"/>
              <w:lang w:eastAsia="en-US"/>
            </w:rPr>
            <w:t>kedua</w:t>
          </w:r>
          <w:proofErr w:type="spellEnd"/>
        </w:p>
      </w:tc>
    </w:tr>
    <w:tr w:rsidR="007841EB" w14:paraId="3F5AB20E" w14:textId="77777777">
      <w:trPr>
        <w:trHeight w:val="315"/>
      </w:trPr>
      <w:tc>
        <w:tcPr>
          <w:tcW w:w="1308" w:type="dxa"/>
          <w:shd w:val="clear" w:color="auto" w:fill="auto"/>
        </w:tcPr>
        <w:p w14:paraId="1FCBA986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  <w:tc>
        <w:tcPr>
          <w:tcW w:w="1308" w:type="dxa"/>
          <w:shd w:val="clear" w:color="auto" w:fill="auto"/>
        </w:tcPr>
        <w:p w14:paraId="63333A91" w14:textId="77777777" w:rsidR="007841EB" w:rsidRDefault="007841EB">
          <w:pPr>
            <w:pStyle w:val="Footer"/>
            <w:tabs>
              <w:tab w:val="clear" w:pos="4513"/>
              <w:tab w:val="clear" w:pos="9026"/>
              <w:tab w:val="left" w:pos="8164"/>
            </w:tabs>
            <w:rPr>
              <w:rFonts w:cs="Arial"/>
              <w:sz w:val="22"/>
              <w:szCs w:val="22"/>
              <w:lang w:eastAsia="en-US"/>
            </w:rPr>
          </w:pPr>
        </w:p>
      </w:tc>
    </w:tr>
  </w:tbl>
  <w:p w14:paraId="156D93B6" w14:textId="77777777" w:rsidR="007841EB" w:rsidRDefault="007841EB">
    <w:pPr>
      <w:pStyle w:val="Footer"/>
      <w:tabs>
        <w:tab w:val="clear" w:pos="4513"/>
        <w:tab w:val="clear" w:pos="9026"/>
        <w:tab w:val="left" w:pos="816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9F68D" w14:textId="77777777" w:rsidR="00B34D4B" w:rsidRDefault="00B34D4B">
      <w:r>
        <w:separator/>
      </w:r>
    </w:p>
  </w:footnote>
  <w:footnote w:type="continuationSeparator" w:id="0">
    <w:p w14:paraId="50D4CFE7" w14:textId="77777777" w:rsidR="00B34D4B" w:rsidRDefault="00B34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4AE44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 w:rsidRPr="009956C4">
      <w:rPr>
        <w:noProof/>
        <w:sz w:val="15"/>
        <w:szCs w:val="15"/>
      </w:rPr>
      <w:drawing>
        <wp:anchor distT="0" distB="0" distL="0" distR="0" simplePos="0" relativeHeight="251659264" behindDoc="0" locked="0" layoutInCell="1" allowOverlap="1" wp14:anchorId="4196EB4A" wp14:editId="55CD4CCC">
          <wp:simplePos x="0" y="0"/>
          <wp:positionH relativeFrom="page">
            <wp:posOffset>702310</wp:posOffset>
          </wp:positionH>
          <wp:positionV relativeFrom="paragraph">
            <wp:posOffset>24765</wp:posOffset>
          </wp:positionV>
          <wp:extent cx="683941" cy="507882"/>
          <wp:effectExtent l="0" t="0" r="1905" b="635"/>
          <wp:wrapThrough wrapText="bothSides">
            <wp:wrapPolygon edited="0">
              <wp:start x="0" y="0"/>
              <wp:lineTo x="0" y="21086"/>
              <wp:lineTo x="21259" y="21086"/>
              <wp:lineTo x="21259" y="0"/>
              <wp:lineTo x="0" y="0"/>
            </wp:wrapPolygon>
          </wp:wrapThrough>
          <wp:docPr id="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3941" cy="5078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56C4">
      <w:rPr>
        <w:sz w:val="15"/>
        <w:szCs w:val="15"/>
      </w:rPr>
      <w:tab/>
    </w:r>
    <w:r w:rsidRPr="009956C4">
      <w:rPr>
        <w:b/>
        <w:sz w:val="15"/>
        <w:szCs w:val="15"/>
      </w:rPr>
      <w:t>JL</w:t>
    </w:r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Gunung</w:t>
    </w:r>
    <w:proofErr w:type="spellEnd"/>
    <w:r w:rsidRPr="009956C4">
      <w:rPr>
        <w:b/>
        <w:spacing w:val="-3"/>
        <w:sz w:val="15"/>
        <w:szCs w:val="15"/>
      </w:rPr>
      <w:t xml:space="preserve"> </w:t>
    </w:r>
    <w:proofErr w:type="spellStart"/>
    <w:r w:rsidRPr="009956C4">
      <w:rPr>
        <w:b/>
        <w:sz w:val="15"/>
        <w:szCs w:val="15"/>
      </w:rPr>
      <w:t>Anyar</w:t>
    </w:r>
    <w:proofErr w:type="spellEnd"/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Harapan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>Blok</w:t>
    </w:r>
    <w:r w:rsidRPr="009956C4">
      <w:rPr>
        <w:b/>
        <w:spacing w:val="-2"/>
        <w:sz w:val="15"/>
        <w:szCs w:val="15"/>
      </w:rPr>
      <w:t xml:space="preserve"> </w:t>
    </w:r>
    <w:r w:rsidRPr="009956C4">
      <w:rPr>
        <w:b/>
        <w:sz w:val="15"/>
        <w:szCs w:val="15"/>
      </w:rPr>
      <w:t>Z</w:t>
    </w:r>
    <w:r>
      <w:rPr>
        <w:b/>
        <w:sz w:val="15"/>
        <w:szCs w:val="15"/>
      </w:rPr>
      <w:t>D</w:t>
    </w:r>
    <w:r w:rsidRPr="009956C4">
      <w:rPr>
        <w:b/>
        <w:spacing w:val="-3"/>
        <w:sz w:val="15"/>
        <w:szCs w:val="15"/>
      </w:rPr>
      <w:t xml:space="preserve"> </w:t>
    </w:r>
    <w:r w:rsidRPr="009956C4">
      <w:rPr>
        <w:b/>
        <w:sz w:val="15"/>
        <w:szCs w:val="15"/>
      </w:rPr>
      <w:t xml:space="preserve">No.31 </w:t>
    </w:r>
  </w:p>
  <w:p w14:paraId="2F8E56F2" w14:textId="77777777" w:rsidR="009956C4" w:rsidRDefault="009956C4" w:rsidP="009956C4">
    <w:pPr>
      <w:spacing w:line="251" w:lineRule="exact"/>
      <w:ind w:left="3398"/>
      <w:jc w:val="right"/>
      <w:rPr>
        <w:b/>
        <w:sz w:val="15"/>
        <w:szCs w:val="15"/>
      </w:rPr>
    </w:pPr>
    <w:r>
      <w:rPr>
        <w:b/>
        <w:sz w:val="15"/>
        <w:szCs w:val="15"/>
      </w:rPr>
      <w:t>Surabaya – Jawa Timur</w:t>
    </w:r>
  </w:p>
  <w:p w14:paraId="02AA5FA7" w14:textId="77777777" w:rsidR="009956C4" w:rsidRPr="008A1FF8" w:rsidRDefault="00B34D4B" w:rsidP="009956C4">
    <w:pPr>
      <w:spacing w:line="251" w:lineRule="exact"/>
      <w:ind w:left="3398"/>
      <w:jc w:val="right"/>
      <w:rPr>
        <w:b/>
        <w:color w:val="000000" w:themeColor="text1"/>
        <w:sz w:val="15"/>
        <w:szCs w:val="15"/>
      </w:rPr>
    </w:pPr>
    <w:hyperlink r:id="rId2" w:history="1">
      <w:r w:rsidR="008A1FF8" w:rsidRPr="002C745D">
        <w:rPr>
          <w:rStyle w:val="Hyperlink"/>
          <w:b/>
          <w:sz w:val="15"/>
          <w:szCs w:val="15"/>
        </w:rPr>
        <w:t>delapanberuangmadu@gmail.com</w:t>
      </w:r>
    </w:hyperlink>
    <w:r w:rsidR="009956C4" w:rsidRPr="008A1FF8">
      <w:rPr>
        <w:b/>
        <w:color w:val="000000" w:themeColor="text1"/>
        <w:sz w:val="15"/>
        <w:szCs w:val="15"/>
      </w:rPr>
      <w:t xml:space="preserve">; official@beetu.id </w:t>
    </w:r>
  </w:p>
  <w:p w14:paraId="5D24460F" w14:textId="77777777" w:rsidR="009956C4" w:rsidRDefault="008A1FF8" w:rsidP="009956C4">
    <w:pPr>
      <w:pStyle w:val="Header"/>
      <w:tabs>
        <w:tab w:val="clear" w:pos="4513"/>
        <w:tab w:val="clear" w:pos="9026"/>
        <w:tab w:val="right" w:pos="8467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822EC" wp14:editId="13309865">
              <wp:simplePos x="0" y="0"/>
              <wp:positionH relativeFrom="column">
                <wp:posOffset>-180976</wp:posOffset>
              </wp:positionH>
              <wp:positionV relativeFrom="paragraph">
                <wp:posOffset>80645</wp:posOffset>
              </wp:positionV>
              <wp:extent cx="5972175" cy="0"/>
              <wp:effectExtent l="0" t="0" r="9525" b="12700"/>
              <wp:wrapNone/>
              <wp:docPr id="5" name="Konektor Lurus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2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DF14F82" id="Konektor Lurus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5pt,6.35pt" to="456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920" w:hanging="360"/>
      </w:pPr>
    </w:lvl>
    <w:lvl w:ilvl="1">
      <w:start w:val="1"/>
      <w:numFmt w:val="lowerLetter"/>
      <w:lvlText w:val="%2."/>
      <w:lvlJc w:val="left"/>
      <w:pPr>
        <w:ind w:left="1640" w:hanging="360"/>
      </w:pPr>
    </w:lvl>
    <w:lvl w:ilvl="2">
      <w:start w:val="1"/>
      <w:numFmt w:val="lowerRoman"/>
      <w:lvlText w:val="%3."/>
      <w:lvlJc w:val="right"/>
      <w:pPr>
        <w:ind w:left="2360" w:hanging="180"/>
      </w:pPr>
    </w:lvl>
    <w:lvl w:ilvl="3">
      <w:start w:val="1"/>
      <w:numFmt w:val="decimal"/>
      <w:lvlText w:val="%4."/>
      <w:lvlJc w:val="left"/>
      <w:pPr>
        <w:ind w:left="3080" w:hanging="360"/>
      </w:pPr>
    </w:lvl>
    <w:lvl w:ilvl="4">
      <w:start w:val="1"/>
      <w:numFmt w:val="lowerLetter"/>
      <w:lvlText w:val="%5."/>
      <w:lvlJc w:val="left"/>
      <w:pPr>
        <w:ind w:left="3800" w:hanging="360"/>
      </w:pPr>
    </w:lvl>
    <w:lvl w:ilvl="5">
      <w:start w:val="1"/>
      <w:numFmt w:val="lowerRoman"/>
      <w:lvlText w:val="%6."/>
      <w:lvlJc w:val="right"/>
      <w:pPr>
        <w:ind w:left="4520" w:hanging="180"/>
      </w:pPr>
    </w:lvl>
    <w:lvl w:ilvl="6">
      <w:start w:val="1"/>
      <w:numFmt w:val="decimal"/>
      <w:lvlText w:val="%7."/>
      <w:lvlJc w:val="left"/>
      <w:pPr>
        <w:ind w:left="5240" w:hanging="360"/>
      </w:pPr>
    </w:lvl>
    <w:lvl w:ilvl="7">
      <w:start w:val="1"/>
      <w:numFmt w:val="lowerLetter"/>
      <w:lvlText w:val="%8."/>
      <w:lvlJc w:val="left"/>
      <w:pPr>
        <w:ind w:left="5960" w:hanging="360"/>
      </w:pPr>
    </w:lvl>
    <w:lvl w:ilvl="8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hAnsi="Times New Roman" w:cs="Times New Roman" w:hint="default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64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577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515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453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391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2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67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05" w:hanging="360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91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ind w:left="600" w:hanging="361"/>
        <w:jc w:val="right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051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09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23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15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187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19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82" w:hanging="360"/>
      </w:pPr>
      <w:rPr>
        <w:rFonts w:hint="default"/>
        <w:lang w:eastAsia="en-US" w:bidi="ar-SA"/>
      </w:rPr>
    </w:lvl>
  </w:abstractNum>
  <w:abstractNum w:abstractNumId="6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55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lowerLetter"/>
      <w:lvlText w:val="%2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2">
      <w:start w:val="1"/>
      <w:numFmt w:val="bullet"/>
      <w:lvlText w:val="•"/>
      <w:lvlJc w:val="left"/>
      <w:pPr>
        <w:ind w:left="2208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13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065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4993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5922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6850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779" w:hanging="360"/>
      </w:pPr>
      <w:rPr>
        <w:rFonts w:hint="default"/>
        <w:lang w:eastAsia="en-US" w:bidi="ar-SA"/>
      </w:rPr>
    </w:lvl>
  </w:abstractNum>
  <w:abstractNum w:abstractNumId="7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8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1279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2115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951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786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62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293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129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7964" w:hanging="360"/>
      </w:pPr>
      <w:rPr>
        <w:rFonts w:hint="default"/>
        <w:lang w:eastAsia="en-US" w:bidi="ar-SA"/>
      </w:rPr>
    </w:lvl>
  </w:abstractNum>
  <w:abstractNum w:abstractNumId="9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pPr>
        <w:ind w:left="920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36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52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68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84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50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416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332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248" w:hanging="360"/>
      </w:pPr>
      <w:rPr>
        <w:rFonts w:hint="default"/>
        <w:lang w:eastAsia="en-US" w:bidi="ar-SA"/>
      </w:rPr>
    </w:lvl>
  </w:abstractNum>
  <w:abstractNum w:abstractNumId="10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ind w:left="919" w:hanging="360"/>
      </w:pPr>
      <w:rPr>
        <w:rFonts w:ascii="Times New Roman" w:eastAsia="Arial" w:hAnsi="Times New Roman" w:cs="Times New Roman" w:hint="default"/>
        <w:strike w:val="0"/>
        <w:dstrike w:val="0"/>
        <w:spacing w:val="-1"/>
        <w:w w:val="99"/>
        <w:sz w:val="24"/>
        <w:szCs w:val="24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1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919" w:hanging="360"/>
      </w:pPr>
      <w:rPr>
        <w:rFonts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7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5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2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0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58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5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3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0" w:hanging="360"/>
      </w:pPr>
      <w:rPr>
        <w:rFonts w:hint="default"/>
        <w:lang w:eastAsia="en-US" w:bidi="ar-SA"/>
      </w:rPr>
    </w:lvl>
  </w:abstractNum>
  <w:abstractNum w:abstractNumId="12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B779D9"/>
    <w:multiLevelType w:val="multilevel"/>
    <w:tmpl w:val="10B779D9"/>
    <w:lvl w:ilvl="0">
      <w:start w:val="1"/>
      <w:numFmt w:val="lowerRoman"/>
      <w:lvlText w:val="(%1)"/>
      <w:lvlJc w:val="left"/>
      <w:pPr>
        <w:ind w:left="1999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9" w:hanging="360"/>
      </w:pPr>
    </w:lvl>
    <w:lvl w:ilvl="2">
      <w:start w:val="1"/>
      <w:numFmt w:val="lowerRoman"/>
      <w:lvlText w:val="%3."/>
      <w:lvlJc w:val="right"/>
      <w:pPr>
        <w:ind w:left="3079" w:hanging="180"/>
      </w:pPr>
    </w:lvl>
    <w:lvl w:ilvl="3">
      <w:start w:val="1"/>
      <w:numFmt w:val="decimal"/>
      <w:lvlText w:val="%4."/>
      <w:lvlJc w:val="left"/>
      <w:pPr>
        <w:ind w:left="3799" w:hanging="360"/>
      </w:pPr>
    </w:lvl>
    <w:lvl w:ilvl="4">
      <w:start w:val="1"/>
      <w:numFmt w:val="lowerLetter"/>
      <w:lvlText w:val="%5."/>
      <w:lvlJc w:val="left"/>
      <w:pPr>
        <w:ind w:left="4519" w:hanging="360"/>
      </w:pPr>
    </w:lvl>
    <w:lvl w:ilvl="5">
      <w:start w:val="1"/>
      <w:numFmt w:val="lowerRoman"/>
      <w:lvlText w:val="%6."/>
      <w:lvlJc w:val="right"/>
      <w:pPr>
        <w:ind w:left="5239" w:hanging="180"/>
      </w:pPr>
    </w:lvl>
    <w:lvl w:ilvl="6">
      <w:start w:val="1"/>
      <w:numFmt w:val="decimal"/>
      <w:lvlText w:val="%7."/>
      <w:lvlJc w:val="left"/>
      <w:pPr>
        <w:ind w:left="5959" w:hanging="360"/>
      </w:pPr>
    </w:lvl>
    <w:lvl w:ilvl="7">
      <w:start w:val="1"/>
      <w:numFmt w:val="lowerLetter"/>
      <w:lvlText w:val="%8."/>
      <w:lvlJc w:val="left"/>
      <w:pPr>
        <w:ind w:left="6679" w:hanging="360"/>
      </w:pPr>
    </w:lvl>
    <w:lvl w:ilvl="8">
      <w:start w:val="1"/>
      <w:numFmt w:val="lowerRoman"/>
      <w:lvlText w:val="%9."/>
      <w:lvlJc w:val="right"/>
      <w:pPr>
        <w:ind w:left="7399" w:hanging="180"/>
      </w:pPr>
    </w:lvl>
  </w:abstractNum>
  <w:abstractNum w:abstractNumId="16" w15:restartNumberingAfterBreak="0">
    <w:nsid w:val="175F3C30"/>
    <w:multiLevelType w:val="hybridMultilevel"/>
    <w:tmpl w:val="D61C85F0"/>
    <w:lvl w:ilvl="0" w:tplc="4200633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DE1B78"/>
    <w:multiLevelType w:val="hybridMultilevel"/>
    <w:tmpl w:val="AAC24BBE"/>
    <w:lvl w:ilvl="0" w:tplc="600E6F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8358D"/>
    <w:multiLevelType w:val="multilevel"/>
    <w:tmpl w:val="4C48358D"/>
    <w:lvl w:ilvl="0">
      <w:start w:val="1"/>
      <w:numFmt w:val="decimal"/>
      <w:lvlText w:val="%1."/>
      <w:lvlJc w:val="left"/>
      <w:pPr>
        <w:ind w:left="922" w:hanging="360"/>
      </w:pPr>
      <w:rPr>
        <w:rFonts w:ascii="Arial" w:eastAsia="Arial" w:hAnsi="Arial" w:cs="Arial" w:hint="default"/>
        <w:spacing w:val="-1"/>
        <w:w w:val="99"/>
        <w:sz w:val="20"/>
        <w:szCs w:val="20"/>
        <w:lang w:eastAsia="en-US" w:bidi="ar-SA"/>
      </w:rPr>
    </w:lvl>
    <w:lvl w:ilvl="1">
      <w:start w:val="1"/>
      <w:numFmt w:val="bullet"/>
      <w:lvlText w:val="•"/>
      <w:lvlJc w:val="left"/>
      <w:pPr>
        <w:ind w:left="1828" w:hanging="360"/>
      </w:pPr>
      <w:rPr>
        <w:rFonts w:hint="default"/>
        <w:lang w:eastAsia="en-US" w:bidi="ar-SA"/>
      </w:rPr>
    </w:lvl>
    <w:lvl w:ilvl="2">
      <w:start w:val="1"/>
      <w:numFmt w:val="bullet"/>
      <w:lvlText w:val="•"/>
      <w:lvlJc w:val="left"/>
      <w:pPr>
        <w:ind w:left="2736" w:hanging="360"/>
      </w:pPr>
      <w:rPr>
        <w:rFonts w:hint="default"/>
        <w:lang w:eastAsia="en-US" w:bidi="ar-SA"/>
      </w:rPr>
    </w:lvl>
    <w:lvl w:ilvl="3">
      <w:start w:val="1"/>
      <w:numFmt w:val="bullet"/>
      <w:lvlText w:val="•"/>
      <w:lvlJc w:val="left"/>
      <w:pPr>
        <w:ind w:left="3644" w:hanging="360"/>
      </w:pPr>
      <w:rPr>
        <w:rFonts w:hint="default"/>
        <w:lang w:eastAsia="en-US" w:bidi="ar-SA"/>
      </w:rPr>
    </w:lvl>
    <w:lvl w:ilvl="4">
      <w:start w:val="1"/>
      <w:numFmt w:val="bullet"/>
      <w:lvlText w:val="•"/>
      <w:lvlJc w:val="left"/>
      <w:pPr>
        <w:ind w:left="4552" w:hanging="360"/>
      </w:pPr>
      <w:rPr>
        <w:rFonts w:hint="default"/>
        <w:lang w:eastAsia="en-US" w:bidi="ar-SA"/>
      </w:rPr>
    </w:lvl>
    <w:lvl w:ilvl="5">
      <w:start w:val="1"/>
      <w:numFmt w:val="bullet"/>
      <w:lvlText w:val="•"/>
      <w:lvlJc w:val="left"/>
      <w:pPr>
        <w:ind w:left="5460" w:hanging="360"/>
      </w:pPr>
      <w:rPr>
        <w:rFonts w:hint="default"/>
        <w:lang w:eastAsia="en-US" w:bidi="ar-SA"/>
      </w:rPr>
    </w:lvl>
    <w:lvl w:ilvl="6">
      <w:start w:val="1"/>
      <w:numFmt w:val="bullet"/>
      <w:lvlText w:val="•"/>
      <w:lvlJc w:val="left"/>
      <w:pPr>
        <w:ind w:left="6368" w:hanging="360"/>
      </w:pPr>
      <w:rPr>
        <w:rFonts w:hint="default"/>
        <w:lang w:eastAsia="en-US" w:bidi="ar-SA"/>
      </w:rPr>
    </w:lvl>
    <w:lvl w:ilvl="7">
      <w:start w:val="1"/>
      <w:numFmt w:val="bullet"/>
      <w:lvlText w:val="•"/>
      <w:lvlJc w:val="left"/>
      <w:pPr>
        <w:ind w:left="7276" w:hanging="360"/>
      </w:pPr>
      <w:rPr>
        <w:rFonts w:hint="default"/>
        <w:lang w:eastAsia="en-US" w:bidi="ar-SA"/>
      </w:rPr>
    </w:lvl>
    <w:lvl w:ilvl="8">
      <w:start w:val="1"/>
      <w:numFmt w:val="bullet"/>
      <w:lvlText w:val="•"/>
      <w:lvlJc w:val="left"/>
      <w:pPr>
        <w:ind w:left="8184" w:hanging="360"/>
      </w:pPr>
      <w:rPr>
        <w:rFonts w:hint="default"/>
        <w:lang w:eastAsia="en-US" w:bidi="ar-SA"/>
      </w:rPr>
    </w:lvl>
  </w:abstractNum>
  <w:abstractNum w:abstractNumId="19" w15:restartNumberingAfterBreak="0">
    <w:nsid w:val="567E76ED"/>
    <w:multiLevelType w:val="hybridMultilevel"/>
    <w:tmpl w:val="43E641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568F2"/>
    <w:multiLevelType w:val="multilevel"/>
    <w:tmpl w:val="577568F2"/>
    <w:lvl w:ilvl="0">
      <w:start w:val="1"/>
      <w:numFmt w:val="decimal"/>
      <w:lvlText w:val="%1."/>
      <w:lvlJc w:val="left"/>
      <w:pPr>
        <w:ind w:left="788" w:hanging="360"/>
      </w:pPr>
    </w:lvl>
    <w:lvl w:ilvl="1">
      <w:start w:val="1"/>
      <w:numFmt w:val="lowerLetter"/>
      <w:lvlText w:val="%2."/>
      <w:lvlJc w:val="left"/>
      <w:pPr>
        <w:ind w:left="1508" w:hanging="360"/>
      </w:pPr>
    </w:lvl>
    <w:lvl w:ilvl="2">
      <w:start w:val="1"/>
      <w:numFmt w:val="lowerRoman"/>
      <w:lvlText w:val="%3."/>
      <w:lvlJc w:val="right"/>
      <w:pPr>
        <w:ind w:left="2228" w:hanging="180"/>
      </w:pPr>
    </w:lvl>
    <w:lvl w:ilvl="3">
      <w:start w:val="1"/>
      <w:numFmt w:val="decimal"/>
      <w:lvlText w:val="%4."/>
      <w:lvlJc w:val="left"/>
      <w:pPr>
        <w:ind w:left="2948" w:hanging="360"/>
      </w:pPr>
    </w:lvl>
    <w:lvl w:ilvl="4">
      <w:start w:val="1"/>
      <w:numFmt w:val="lowerLetter"/>
      <w:lvlText w:val="%5."/>
      <w:lvlJc w:val="left"/>
      <w:pPr>
        <w:ind w:left="3668" w:hanging="360"/>
      </w:pPr>
    </w:lvl>
    <w:lvl w:ilvl="5">
      <w:start w:val="1"/>
      <w:numFmt w:val="lowerRoman"/>
      <w:lvlText w:val="%6."/>
      <w:lvlJc w:val="right"/>
      <w:pPr>
        <w:ind w:left="4388" w:hanging="180"/>
      </w:pPr>
    </w:lvl>
    <w:lvl w:ilvl="6">
      <w:start w:val="1"/>
      <w:numFmt w:val="decimal"/>
      <w:lvlText w:val="%7."/>
      <w:lvlJc w:val="left"/>
      <w:pPr>
        <w:ind w:left="5108" w:hanging="360"/>
      </w:pPr>
    </w:lvl>
    <w:lvl w:ilvl="7">
      <w:start w:val="1"/>
      <w:numFmt w:val="lowerLetter"/>
      <w:lvlText w:val="%8."/>
      <w:lvlJc w:val="left"/>
      <w:pPr>
        <w:ind w:left="5828" w:hanging="360"/>
      </w:pPr>
    </w:lvl>
    <w:lvl w:ilvl="8">
      <w:start w:val="1"/>
      <w:numFmt w:val="lowerRoman"/>
      <w:lvlText w:val="%9."/>
      <w:lvlJc w:val="right"/>
      <w:pPr>
        <w:ind w:left="6548" w:hanging="180"/>
      </w:pPr>
    </w:lvl>
  </w:abstractNum>
  <w:abstractNum w:abstractNumId="21" w15:restartNumberingAfterBreak="0">
    <w:nsid w:val="64A54BF1"/>
    <w:multiLevelType w:val="hybridMultilevel"/>
    <w:tmpl w:val="C212B4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B4DB1"/>
    <w:multiLevelType w:val="hybridMultilevel"/>
    <w:tmpl w:val="C212B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7"/>
  </w:num>
  <w:num w:numId="3">
    <w:abstractNumId w:val="3"/>
  </w:num>
  <w:num w:numId="4">
    <w:abstractNumId w:val="9"/>
  </w:num>
  <w:num w:numId="5">
    <w:abstractNumId w:val="2"/>
  </w:num>
  <w:num w:numId="6">
    <w:abstractNumId w:val="13"/>
  </w:num>
  <w:num w:numId="7">
    <w:abstractNumId w:val="4"/>
  </w:num>
  <w:num w:numId="8">
    <w:abstractNumId w:val="8"/>
  </w:num>
  <w:num w:numId="9">
    <w:abstractNumId w:val="6"/>
  </w:num>
  <w:num w:numId="10">
    <w:abstractNumId w:val="15"/>
  </w:num>
  <w:num w:numId="11">
    <w:abstractNumId w:val="10"/>
  </w:num>
  <w:num w:numId="12">
    <w:abstractNumId w:val="1"/>
  </w:num>
  <w:num w:numId="13">
    <w:abstractNumId w:val="12"/>
  </w:num>
  <w:num w:numId="14">
    <w:abstractNumId w:val="11"/>
  </w:num>
  <w:num w:numId="15">
    <w:abstractNumId w:val="14"/>
  </w:num>
  <w:num w:numId="16">
    <w:abstractNumId w:val="0"/>
  </w:num>
  <w:num w:numId="17">
    <w:abstractNumId w:val="5"/>
  </w:num>
  <w:num w:numId="18">
    <w:abstractNumId w:val="20"/>
  </w:num>
  <w:num w:numId="19">
    <w:abstractNumId w:val="21"/>
  </w:num>
  <w:num w:numId="20">
    <w:abstractNumId w:val="22"/>
  </w:num>
  <w:num w:numId="21">
    <w:abstractNumId w:val="19"/>
  </w:num>
  <w:num w:numId="22">
    <w:abstractNumId w:val="17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4BC7F5D"/>
    <w:rsid w:val="00007EE8"/>
    <w:rsid w:val="00057C01"/>
    <w:rsid w:val="00135EDC"/>
    <w:rsid w:val="001560D7"/>
    <w:rsid w:val="00206DBC"/>
    <w:rsid w:val="00236BA6"/>
    <w:rsid w:val="002E3BA5"/>
    <w:rsid w:val="00306385"/>
    <w:rsid w:val="00363CF1"/>
    <w:rsid w:val="00407CEA"/>
    <w:rsid w:val="00471AC8"/>
    <w:rsid w:val="004A6727"/>
    <w:rsid w:val="004B668A"/>
    <w:rsid w:val="00506E01"/>
    <w:rsid w:val="00523DD9"/>
    <w:rsid w:val="00616CF0"/>
    <w:rsid w:val="00687A41"/>
    <w:rsid w:val="006B356D"/>
    <w:rsid w:val="006B362F"/>
    <w:rsid w:val="006C526D"/>
    <w:rsid w:val="007731C0"/>
    <w:rsid w:val="007841EB"/>
    <w:rsid w:val="0078726F"/>
    <w:rsid w:val="007C43E6"/>
    <w:rsid w:val="00845795"/>
    <w:rsid w:val="008A1FF8"/>
    <w:rsid w:val="008D6F6C"/>
    <w:rsid w:val="00960264"/>
    <w:rsid w:val="009956C4"/>
    <w:rsid w:val="009B6068"/>
    <w:rsid w:val="00A4388C"/>
    <w:rsid w:val="00A438B1"/>
    <w:rsid w:val="00A93909"/>
    <w:rsid w:val="00AC1064"/>
    <w:rsid w:val="00AF63BB"/>
    <w:rsid w:val="00B34D4B"/>
    <w:rsid w:val="00B37E17"/>
    <w:rsid w:val="00BA1506"/>
    <w:rsid w:val="00BF6F75"/>
    <w:rsid w:val="00C70E36"/>
    <w:rsid w:val="00CD76AC"/>
    <w:rsid w:val="00D536BE"/>
    <w:rsid w:val="00D64BA9"/>
    <w:rsid w:val="00D91FA0"/>
    <w:rsid w:val="00DE549A"/>
    <w:rsid w:val="00E0008B"/>
    <w:rsid w:val="00E76A2D"/>
    <w:rsid w:val="00EB1EDA"/>
    <w:rsid w:val="00EC5E2B"/>
    <w:rsid w:val="00F80CED"/>
    <w:rsid w:val="00F8196C"/>
    <w:rsid w:val="00F846D0"/>
    <w:rsid w:val="00FA188F"/>
    <w:rsid w:val="00FB0D7C"/>
    <w:rsid w:val="00FB3964"/>
    <w:rsid w:val="00FD7588"/>
    <w:rsid w:val="01777DE1"/>
    <w:rsid w:val="0382393F"/>
    <w:rsid w:val="0D775DD3"/>
    <w:rsid w:val="12C12504"/>
    <w:rsid w:val="12C80001"/>
    <w:rsid w:val="12DD1C00"/>
    <w:rsid w:val="159A38B8"/>
    <w:rsid w:val="1702746D"/>
    <w:rsid w:val="18015497"/>
    <w:rsid w:val="1AD47792"/>
    <w:rsid w:val="200E2A1B"/>
    <w:rsid w:val="262A584E"/>
    <w:rsid w:val="2E2323B9"/>
    <w:rsid w:val="2F3C5D36"/>
    <w:rsid w:val="35BB59F5"/>
    <w:rsid w:val="382B76E5"/>
    <w:rsid w:val="38DD531A"/>
    <w:rsid w:val="41440092"/>
    <w:rsid w:val="42287301"/>
    <w:rsid w:val="42526D26"/>
    <w:rsid w:val="44E82C6A"/>
    <w:rsid w:val="4BDF69E8"/>
    <w:rsid w:val="4CF5694E"/>
    <w:rsid w:val="4E7B1FDA"/>
    <w:rsid w:val="50034A4B"/>
    <w:rsid w:val="520D4567"/>
    <w:rsid w:val="565C0927"/>
    <w:rsid w:val="6079166E"/>
    <w:rsid w:val="60B37BB5"/>
    <w:rsid w:val="625B0AB2"/>
    <w:rsid w:val="64BC7F5D"/>
    <w:rsid w:val="65AC1268"/>
    <w:rsid w:val="75784A7B"/>
    <w:rsid w:val="77513EB7"/>
    <w:rsid w:val="787D16C6"/>
    <w:rsid w:val="7C786215"/>
    <w:rsid w:val="7EF55206"/>
    <w:rsid w:val="7FA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50457"/>
  <w15:docId w15:val="{DCE0BF8F-D35E-EA46-BF42-24E4E870B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spacing w:before="81"/>
      <w:ind w:left="2601" w:right="2723"/>
      <w:jc w:val="center"/>
      <w:outlineLvl w:val="0"/>
    </w:pPr>
    <w:rPr>
      <w:rFonts w:cs="Times New Roman"/>
      <w:b/>
      <w:bCs/>
      <w:sz w:val="20"/>
      <w:szCs w:val="20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cs="Times New Roman"/>
      <w:sz w:val="20"/>
      <w:szCs w:val="20"/>
      <w:lang w:eastAsia="zh-CN"/>
    </w:r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</w:pPr>
    <w:rPr>
      <w:rFonts w:cs="Times New Roman"/>
      <w:sz w:val="20"/>
      <w:szCs w:val="20"/>
      <w:lang w:eastAsia="zh-CN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ind w:left="1051" w:hanging="361"/>
    </w:pPr>
  </w:style>
  <w:style w:type="paragraph" w:styleId="Header">
    <w:name w:val="header"/>
    <w:basedOn w:val="Normal"/>
    <w:link w:val="HeaderChar"/>
    <w:rsid w:val="009956C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9956C4"/>
    <w:rPr>
      <w:rFonts w:ascii="Arial" w:eastAsia="Arial" w:hAnsi="Arial" w:cs="Arial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9956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56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A1F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halodoc.com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delapanberuangmadu@gmail.com" TargetMode="External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2863</Words>
  <Characters>16325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Antrian Pendaftaran</dc:creator>
  <cp:keywords/>
  <dc:description/>
  <cp:lastModifiedBy>Andiyan rizaldi</cp:lastModifiedBy>
  <cp:revision>2</cp:revision>
  <cp:lastPrinted>2023-07-06T06:29:00Z</cp:lastPrinted>
  <dcterms:created xsi:type="dcterms:W3CDTF">2024-06-22T07:29:00Z</dcterms:created>
  <dcterms:modified xsi:type="dcterms:W3CDTF">2024-06-22T07:29:00Z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73418D2179CB4A9498516AF0BC3AD5E3</vt:lpwstr>
  </property>
</Properties>
</file>